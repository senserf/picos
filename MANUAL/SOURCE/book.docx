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Start w:id="1" w:name="_GoBack"/>
      <w:bookmarkEnd w:id="0"/>
      <w:bookmarkEnd w:id="1"/>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B1154B" w:rsidP="00495EC0">
      <w:pPr>
        <w:pStyle w:val="mainbody"/>
        <w:jc w:val="center"/>
        <w:rPr>
          <w:rStyle w:val="BookTitle"/>
          <w:rFonts w:ascii="Aleo" w:eastAsia="Arial Unicode MS" w:hAnsi="Aleo" w:cs="Times New Roman"/>
          <w:kern w:val="52"/>
          <w:sz w:val="56"/>
          <w:szCs w:val="56"/>
          <w:lang w:eastAsia="zh-CN" w:bidi="ar-SA"/>
        </w:rPr>
      </w:pPr>
      <w:r>
        <w:rPr>
          <w:rStyle w:val="BookTitle"/>
          <w:rFonts w:ascii="Aleo" w:eastAsia="Arial Unicode MS" w:hAnsi="Aleo" w:cs="Times New Roman"/>
          <w:kern w:val="52"/>
          <w:sz w:val="36"/>
          <w:szCs w:val="36"/>
          <w:lang w:eastAsia="zh-CN" w:bidi="ar-SA"/>
        </w:rPr>
        <w:t>S</w:t>
      </w:r>
      <w:r w:rsidR="001653DB" w:rsidRPr="00360C74">
        <w:rPr>
          <w:rStyle w:val="BookTitle"/>
          <w:rFonts w:ascii="Aleo" w:eastAsia="Arial Unicode MS" w:hAnsi="Aleo" w:cs="Times New Roman"/>
          <w:kern w:val="52"/>
          <w:sz w:val="36"/>
          <w:szCs w:val="36"/>
          <w:lang w:eastAsia="zh-CN" w:bidi="ar-SA"/>
        </w:rPr>
        <w:t>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2" w:name="_Toc378945288"/>
      <w:bookmarkStart w:id="3" w:name="_Toc378945305"/>
      <w:bookmarkStart w:id="4" w:name="_Toc382340905"/>
      <w:bookmarkStart w:id="5" w:name="_Toc427617967"/>
      <w:r w:rsidRPr="00445898">
        <w:rPr>
          <w:lang w:val="en-US"/>
        </w:rPr>
        <w:lastRenderedPageBreak/>
        <w:t>CONTENT</w:t>
      </w:r>
      <w:bookmarkEnd w:id="2"/>
      <w:bookmarkEnd w:id="3"/>
      <w:bookmarkEnd w:id="4"/>
      <w:bookmarkEnd w:id="5"/>
      <w:r w:rsidR="00A92324" w:rsidRPr="00445898">
        <w:rPr>
          <w:lang w:val="en-US"/>
        </w:rPr>
        <w:t>S</w:t>
      </w:r>
    </w:p>
    <w:p w:rsidR="004C7C05"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35015465" w:history="1">
        <w:r w:rsidR="004C7C05" w:rsidRPr="002413FD">
          <w:rPr>
            <w:rStyle w:val="Hyperlink"/>
            <w:noProof/>
          </w:rPr>
          <w:t>1</w:t>
        </w:r>
        <w:r w:rsidR="004C7C05">
          <w:rPr>
            <w:rFonts w:asciiTheme="minorHAnsi" w:eastAsiaTheme="minorEastAsia" w:hAnsiTheme="minorHAnsi" w:cstheme="minorBidi"/>
            <w:b w:val="0"/>
            <w:bCs w:val="0"/>
            <w:caps w:val="0"/>
            <w:noProof/>
            <w:sz w:val="22"/>
            <w:szCs w:val="22"/>
            <w:lang w:val="pl-PL" w:eastAsia="pl-PL"/>
          </w:rPr>
          <w:tab/>
        </w:r>
        <w:r w:rsidR="004C7C05" w:rsidRPr="002413FD">
          <w:rPr>
            <w:rStyle w:val="Hyperlink"/>
            <w:noProof/>
          </w:rPr>
          <w:t>INTRODUCTION</w:t>
        </w:r>
        <w:r w:rsidR="004C7C05">
          <w:rPr>
            <w:noProof/>
            <w:webHidden/>
          </w:rPr>
          <w:tab/>
        </w:r>
        <w:r w:rsidR="004C7C05">
          <w:rPr>
            <w:noProof/>
            <w:webHidden/>
          </w:rPr>
          <w:fldChar w:fldCharType="begin"/>
        </w:r>
        <w:r w:rsidR="004C7C05">
          <w:rPr>
            <w:noProof/>
            <w:webHidden/>
          </w:rPr>
          <w:instrText xml:space="preserve"> PAGEREF _Toc535015465 \h </w:instrText>
        </w:r>
        <w:r w:rsidR="004C7C05">
          <w:rPr>
            <w:noProof/>
            <w:webHidden/>
          </w:rPr>
        </w:r>
        <w:r w:rsidR="004C7C05">
          <w:rPr>
            <w:noProof/>
            <w:webHidden/>
          </w:rPr>
          <w:fldChar w:fldCharType="separate"/>
        </w:r>
        <w:r w:rsidR="004C7C05">
          <w:rPr>
            <w:noProof/>
            <w:webHidden/>
          </w:rPr>
          <w:t>8</w:t>
        </w:r>
        <w:r w:rsidR="004C7C05">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66" w:history="1">
        <w:r w:rsidRPr="002413FD">
          <w:rPr>
            <w:rStyle w:val="Hyperlink"/>
            <w:noProof/>
          </w:rPr>
          <w:t>1.1</w:t>
        </w:r>
        <w:r>
          <w:rPr>
            <w:rFonts w:asciiTheme="minorHAnsi" w:eastAsiaTheme="minorEastAsia" w:hAnsiTheme="minorHAnsi" w:cstheme="minorBidi"/>
            <w:smallCaps w:val="0"/>
            <w:noProof/>
            <w:sz w:val="22"/>
            <w:szCs w:val="22"/>
            <w:lang w:val="pl-PL" w:eastAsia="pl-PL"/>
          </w:rPr>
          <w:tab/>
        </w:r>
        <w:r w:rsidRPr="002413FD">
          <w:rPr>
            <w:rStyle w:val="Hyperlink"/>
            <w:noProof/>
          </w:rPr>
          <w:t>A historical note</w:t>
        </w:r>
        <w:r>
          <w:rPr>
            <w:noProof/>
            <w:webHidden/>
          </w:rPr>
          <w:tab/>
        </w:r>
        <w:r>
          <w:rPr>
            <w:noProof/>
            <w:webHidden/>
          </w:rPr>
          <w:fldChar w:fldCharType="begin"/>
        </w:r>
        <w:r>
          <w:rPr>
            <w:noProof/>
            <w:webHidden/>
          </w:rPr>
          <w:instrText xml:space="preserve"> PAGEREF _Toc535015466 \h </w:instrText>
        </w:r>
        <w:r>
          <w:rPr>
            <w:noProof/>
            <w:webHidden/>
          </w:rPr>
        </w:r>
        <w:r>
          <w:rPr>
            <w:noProof/>
            <w:webHidden/>
          </w:rPr>
          <w:fldChar w:fldCharType="separate"/>
        </w:r>
        <w:r>
          <w:rPr>
            <w:noProof/>
            <w:webHidden/>
          </w:rPr>
          <w:t>9</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67" w:history="1">
        <w:r w:rsidRPr="002413FD">
          <w:rPr>
            <w:rStyle w:val="Hyperlink"/>
            <w:noProof/>
          </w:rPr>
          <w:t>1.2</w:t>
        </w:r>
        <w:r>
          <w:rPr>
            <w:rFonts w:asciiTheme="minorHAnsi" w:eastAsiaTheme="minorEastAsia" w:hAnsiTheme="minorHAnsi" w:cstheme="minorBidi"/>
            <w:smallCaps w:val="0"/>
            <w:noProof/>
            <w:sz w:val="22"/>
            <w:szCs w:val="22"/>
            <w:lang w:val="pl-PL" w:eastAsia="pl-PL"/>
          </w:rPr>
          <w:tab/>
        </w:r>
        <w:r w:rsidRPr="002413FD">
          <w:rPr>
            <w:rStyle w:val="Hyperlink"/>
            <w:noProof/>
          </w:rPr>
          <w:t>Event-driven simulation: a crash course</w:t>
        </w:r>
        <w:r>
          <w:rPr>
            <w:noProof/>
            <w:webHidden/>
          </w:rPr>
          <w:tab/>
        </w:r>
        <w:r>
          <w:rPr>
            <w:noProof/>
            <w:webHidden/>
          </w:rPr>
          <w:fldChar w:fldCharType="begin"/>
        </w:r>
        <w:r>
          <w:rPr>
            <w:noProof/>
            <w:webHidden/>
          </w:rPr>
          <w:instrText xml:space="preserve"> PAGEREF _Toc535015467 \h </w:instrText>
        </w:r>
        <w:r>
          <w:rPr>
            <w:noProof/>
            <w:webHidden/>
          </w:rPr>
        </w:r>
        <w:r>
          <w:rPr>
            <w:noProof/>
            <w:webHidden/>
          </w:rPr>
          <w:fldChar w:fldCharType="separate"/>
        </w:r>
        <w:r>
          <w:rPr>
            <w:noProof/>
            <w:webHidden/>
          </w:rPr>
          <w:t>12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68" w:history="1">
        <w:r w:rsidRPr="002413FD">
          <w:rPr>
            <w:rStyle w:val="Hyperlink"/>
            <w:noProof/>
          </w:rPr>
          <w:t>1.2.1</w:t>
        </w:r>
        <w:r>
          <w:rPr>
            <w:rFonts w:asciiTheme="minorHAnsi" w:eastAsiaTheme="minorEastAsia" w:hAnsiTheme="minorHAnsi" w:cstheme="minorBidi"/>
            <w:i w:val="0"/>
            <w:iCs w:val="0"/>
            <w:noProof/>
            <w:sz w:val="22"/>
            <w:szCs w:val="22"/>
            <w:lang w:val="pl-PL" w:eastAsia="pl-PL"/>
          </w:rPr>
          <w:tab/>
        </w:r>
        <w:r w:rsidRPr="002413FD">
          <w:rPr>
            <w:rStyle w:val="Hyperlink"/>
            <w:noProof/>
          </w:rPr>
          <w:t>Events</w:t>
        </w:r>
        <w:r>
          <w:rPr>
            <w:noProof/>
            <w:webHidden/>
          </w:rPr>
          <w:tab/>
        </w:r>
        <w:r>
          <w:rPr>
            <w:noProof/>
            <w:webHidden/>
          </w:rPr>
          <w:fldChar w:fldCharType="begin"/>
        </w:r>
        <w:r>
          <w:rPr>
            <w:noProof/>
            <w:webHidden/>
          </w:rPr>
          <w:instrText xml:space="preserve"> PAGEREF _Toc535015468 \h </w:instrText>
        </w:r>
        <w:r>
          <w:rPr>
            <w:noProof/>
            <w:webHidden/>
          </w:rPr>
        </w:r>
        <w:r>
          <w:rPr>
            <w:noProof/>
            <w:webHidden/>
          </w:rPr>
          <w:fldChar w:fldCharType="separate"/>
        </w:r>
        <w:r>
          <w:rPr>
            <w:noProof/>
            <w:webHidden/>
          </w:rPr>
          <w:t>13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69" w:history="1">
        <w:r w:rsidRPr="002413FD">
          <w:rPr>
            <w:rStyle w:val="Hyperlink"/>
            <w:noProof/>
          </w:rPr>
          <w:t>1.2.2</w:t>
        </w:r>
        <w:r>
          <w:rPr>
            <w:rFonts w:asciiTheme="minorHAnsi" w:eastAsiaTheme="minorEastAsia" w:hAnsiTheme="minorHAnsi" w:cstheme="minorBidi"/>
            <w:i w:val="0"/>
            <w:iCs w:val="0"/>
            <w:noProof/>
            <w:sz w:val="22"/>
            <w:szCs w:val="22"/>
            <w:lang w:val="pl-PL" w:eastAsia="pl-PL"/>
          </w:rPr>
          <w:tab/>
        </w:r>
        <w:r w:rsidRPr="002413FD">
          <w:rPr>
            <w:rStyle w:val="Hyperlink"/>
            <w:noProof/>
          </w:rPr>
          <w:t>The car wash model</w:t>
        </w:r>
        <w:r>
          <w:rPr>
            <w:noProof/>
            <w:webHidden/>
          </w:rPr>
          <w:tab/>
        </w:r>
        <w:r>
          <w:rPr>
            <w:noProof/>
            <w:webHidden/>
          </w:rPr>
          <w:fldChar w:fldCharType="begin"/>
        </w:r>
        <w:r>
          <w:rPr>
            <w:noProof/>
            <w:webHidden/>
          </w:rPr>
          <w:instrText xml:space="preserve"> PAGEREF _Toc535015469 \h </w:instrText>
        </w:r>
        <w:r>
          <w:rPr>
            <w:noProof/>
            <w:webHidden/>
          </w:rPr>
        </w:r>
        <w:r>
          <w:rPr>
            <w:noProof/>
            <w:webHidden/>
          </w:rPr>
          <w:fldChar w:fldCharType="separate"/>
        </w:r>
        <w:r>
          <w:rPr>
            <w:noProof/>
            <w:webHidden/>
          </w:rPr>
          <w:t>14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0" w:history="1">
        <w:r w:rsidRPr="002413FD">
          <w:rPr>
            <w:rStyle w:val="Hyperlink"/>
            <w:noProof/>
          </w:rPr>
          <w:t>1.2.3</w:t>
        </w:r>
        <w:r>
          <w:rPr>
            <w:rFonts w:asciiTheme="minorHAnsi" w:eastAsiaTheme="minorEastAsia" w:hAnsiTheme="minorHAnsi" w:cstheme="minorBidi"/>
            <w:i w:val="0"/>
            <w:iCs w:val="0"/>
            <w:noProof/>
            <w:sz w:val="22"/>
            <w:szCs w:val="22"/>
            <w:lang w:val="pl-PL" w:eastAsia="pl-PL"/>
          </w:rPr>
          <w:tab/>
        </w:r>
        <w:r w:rsidRPr="002413FD">
          <w:rPr>
            <w:rStyle w:val="Hyperlink"/>
            <w:noProof/>
          </w:rPr>
          <w:t>Discrete time</w:t>
        </w:r>
        <w:r>
          <w:rPr>
            <w:noProof/>
            <w:webHidden/>
          </w:rPr>
          <w:tab/>
        </w:r>
        <w:r>
          <w:rPr>
            <w:noProof/>
            <w:webHidden/>
          </w:rPr>
          <w:fldChar w:fldCharType="begin"/>
        </w:r>
        <w:r>
          <w:rPr>
            <w:noProof/>
            <w:webHidden/>
          </w:rPr>
          <w:instrText xml:space="preserve"> PAGEREF _Toc535015470 \h </w:instrText>
        </w:r>
        <w:r>
          <w:rPr>
            <w:noProof/>
            <w:webHidden/>
          </w:rPr>
        </w:r>
        <w:r>
          <w:rPr>
            <w:noProof/>
            <w:webHidden/>
          </w:rPr>
          <w:fldChar w:fldCharType="separate"/>
        </w:r>
        <w:r>
          <w:rPr>
            <w:noProof/>
            <w:webHidden/>
          </w:rPr>
          <w:t>18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1" w:history="1">
        <w:r w:rsidRPr="002413FD">
          <w:rPr>
            <w:rStyle w:val="Hyperlink"/>
            <w:noProof/>
          </w:rPr>
          <w:t>1.2.4</w:t>
        </w:r>
        <w:r>
          <w:rPr>
            <w:rFonts w:asciiTheme="minorHAnsi" w:eastAsiaTheme="minorEastAsia" w:hAnsiTheme="minorHAnsi" w:cstheme="minorBidi"/>
            <w:i w:val="0"/>
            <w:iCs w:val="0"/>
            <w:noProof/>
            <w:sz w:val="22"/>
            <w:szCs w:val="22"/>
            <w:lang w:val="pl-PL" w:eastAsia="pl-PL"/>
          </w:rPr>
          <w:tab/>
        </w:r>
        <w:r w:rsidRPr="002413FD">
          <w:rPr>
            <w:rStyle w:val="Hyperlink"/>
            <w:noProof/>
          </w:rPr>
          <w:t>Nondeterminism and time grain</w:t>
        </w:r>
        <w:r>
          <w:rPr>
            <w:noProof/>
            <w:webHidden/>
          </w:rPr>
          <w:tab/>
        </w:r>
        <w:r>
          <w:rPr>
            <w:noProof/>
            <w:webHidden/>
          </w:rPr>
          <w:fldChar w:fldCharType="begin"/>
        </w:r>
        <w:r>
          <w:rPr>
            <w:noProof/>
            <w:webHidden/>
          </w:rPr>
          <w:instrText xml:space="preserve"> PAGEREF _Toc535015471 \h </w:instrText>
        </w:r>
        <w:r>
          <w:rPr>
            <w:noProof/>
            <w:webHidden/>
          </w:rPr>
        </w:r>
        <w:r>
          <w:rPr>
            <w:noProof/>
            <w:webHidden/>
          </w:rPr>
          <w:fldChar w:fldCharType="separate"/>
        </w:r>
        <w:r>
          <w:rPr>
            <w:noProof/>
            <w:webHidden/>
          </w:rPr>
          <w:t>22</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72" w:history="1">
        <w:r w:rsidRPr="002413FD">
          <w:rPr>
            <w:rStyle w:val="Hyperlink"/>
            <w:noProof/>
          </w:rPr>
          <w:t>1.3</w:t>
        </w:r>
        <w:r>
          <w:rPr>
            <w:rFonts w:asciiTheme="minorHAnsi" w:eastAsiaTheme="minorEastAsia" w:hAnsiTheme="minorHAnsi" w:cstheme="minorBidi"/>
            <w:smallCaps w:val="0"/>
            <w:noProof/>
            <w:sz w:val="22"/>
            <w:szCs w:val="22"/>
            <w:lang w:val="pl-PL" w:eastAsia="pl-PL"/>
          </w:rPr>
          <w:tab/>
        </w:r>
        <w:r w:rsidRPr="002413FD">
          <w:rPr>
            <w:rStyle w:val="Hyperlink"/>
            <w:noProof/>
          </w:rPr>
          <w:t>An overview of SMURPH</w:t>
        </w:r>
        <w:r>
          <w:rPr>
            <w:noProof/>
            <w:webHidden/>
          </w:rPr>
          <w:tab/>
        </w:r>
        <w:r>
          <w:rPr>
            <w:noProof/>
            <w:webHidden/>
          </w:rPr>
          <w:fldChar w:fldCharType="begin"/>
        </w:r>
        <w:r>
          <w:rPr>
            <w:noProof/>
            <w:webHidden/>
          </w:rPr>
          <w:instrText xml:space="preserve"> PAGEREF _Toc535015472 \h </w:instrText>
        </w:r>
        <w:r>
          <w:rPr>
            <w:noProof/>
            <w:webHidden/>
          </w:rPr>
        </w:r>
        <w:r>
          <w:rPr>
            <w:noProof/>
            <w:webHidden/>
          </w:rPr>
          <w:fldChar w:fldCharType="separate"/>
        </w:r>
        <w:r>
          <w:rPr>
            <w:noProof/>
            <w:webHidden/>
          </w:rPr>
          <w:t>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3" w:history="1">
        <w:r w:rsidRPr="002413FD">
          <w:rPr>
            <w:rStyle w:val="Hyperlink"/>
            <w:noProof/>
          </w:rPr>
          <w:t>1.3.1</w:t>
        </w:r>
        <w:r>
          <w:rPr>
            <w:rFonts w:asciiTheme="minorHAnsi" w:eastAsiaTheme="minorEastAsia" w:hAnsiTheme="minorHAnsi" w:cstheme="minorBidi"/>
            <w:i w:val="0"/>
            <w:iCs w:val="0"/>
            <w:noProof/>
            <w:sz w:val="22"/>
            <w:szCs w:val="22"/>
            <w:lang w:val="pl-PL" w:eastAsia="pl-PL"/>
          </w:rPr>
          <w:tab/>
        </w:r>
        <w:r w:rsidRPr="002413FD">
          <w:rPr>
            <w:rStyle w:val="Hyperlink"/>
            <w:noProof/>
          </w:rPr>
          <w:t>Reactive systems: execution modes</w:t>
        </w:r>
        <w:r>
          <w:rPr>
            <w:noProof/>
            <w:webHidden/>
          </w:rPr>
          <w:tab/>
        </w:r>
        <w:r>
          <w:rPr>
            <w:noProof/>
            <w:webHidden/>
          </w:rPr>
          <w:fldChar w:fldCharType="begin"/>
        </w:r>
        <w:r>
          <w:rPr>
            <w:noProof/>
            <w:webHidden/>
          </w:rPr>
          <w:instrText xml:space="preserve"> PAGEREF _Toc535015473 \h </w:instrText>
        </w:r>
        <w:r>
          <w:rPr>
            <w:noProof/>
            <w:webHidden/>
          </w:rPr>
        </w:r>
        <w:r>
          <w:rPr>
            <w:noProof/>
            <w:webHidden/>
          </w:rPr>
          <w:fldChar w:fldCharType="separate"/>
        </w:r>
        <w:r>
          <w:rPr>
            <w:noProof/>
            <w:webHidden/>
          </w:rPr>
          <w:t>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4" w:history="1">
        <w:r w:rsidRPr="002413FD">
          <w:rPr>
            <w:rStyle w:val="Hyperlink"/>
            <w:noProof/>
          </w:rPr>
          <w:t>1.3.2</w:t>
        </w:r>
        <w:r>
          <w:rPr>
            <w:rFonts w:asciiTheme="minorHAnsi" w:eastAsiaTheme="minorEastAsia" w:hAnsiTheme="minorHAnsi" w:cstheme="minorBidi"/>
            <w:i w:val="0"/>
            <w:iCs w:val="0"/>
            <w:noProof/>
            <w:sz w:val="22"/>
            <w:szCs w:val="22"/>
            <w:lang w:val="pl-PL" w:eastAsia="pl-PL"/>
          </w:rPr>
          <w:tab/>
        </w:r>
        <w:r w:rsidRPr="002413FD">
          <w:rPr>
            <w:rStyle w:val="Hyperlink"/>
            <w:noProof/>
          </w:rPr>
          <w:t>Organization of the package</w:t>
        </w:r>
        <w:r>
          <w:rPr>
            <w:noProof/>
            <w:webHidden/>
          </w:rPr>
          <w:tab/>
        </w:r>
        <w:r>
          <w:rPr>
            <w:noProof/>
            <w:webHidden/>
          </w:rPr>
          <w:fldChar w:fldCharType="begin"/>
        </w:r>
        <w:r>
          <w:rPr>
            <w:noProof/>
            <w:webHidden/>
          </w:rPr>
          <w:instrText xml:space="preserve"> PAGEREF _Toc535015474 \h </w:instrText>
        </w:r>
        <w:r>
          <w:rPr>
            <w:noProof/>
            <w:webHidden/>
          </w:rPr>
        </w:r>
        <w:r>
          <w:rPr>
            <w:noProof/>
            <w:webHidden/>
          </w:rPr>
          <w:fldChar w:fldCharType="separate"/>
        </w:r>
        <w:r>
          <w:rPr>
            <w:noProof/>
            <w:webHidden/>
          </w:rPr>
          <w:t>28</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75" w:history="1">
        <w:r w:rsidRPr="002413FD">
          <w:rPr>
            <w:rStyle w:val="Hyperlink"/>
            <w:noProof/>
          </w:rPr>
          <w:t>1.4</w:t>
        </w:r>
        <w:r>
          <w:rPr>
            <w:rFonts w:asciiTheme="minorHAnsi" w:eastAsiaTheme="minorEastAsia" w:hAnsiTheme="minorHAnsi" w:cstheme="minorBidi"/>
            <w:smallCaps w:val="0"/>
            <w:noProof/>
            <w:sz w:val="22"/>
            <w:szCs w:val="22"/>
            <w:lang w:val="pl-PL" w:eastAsia="pl-PL"/>
          </w:rPr>
          <w:tab/>
        </w:r>
        <w:r w:rsidRPr="002413FD">
          <w:rPr>
            <w:rStyle w:val="Hyperlink"/>
            <w:noProof/>
          </w:rPr>
          <w:t>Acknowledgments</w:t>
        </w:r>
        <w:r>
          <w:rPr>
            <w:noProof/>
            <w:webHidden/>
          </w:rPr>
          <w:tab/>
        </w:r>
        <w:r>
          <w:rPr>
            <w:noProof/>
            <w:webHidden/>
          </w:rPr>
          <w:fldChar w:fldCharType="begin"/>
        </w:r>
        <w:r>
          <w:rPr>
            <w:noProof/>
            <w:webHidden/>
          </w:rPr>
          <w:instrText xml:space="preserve"> PAGEREF _Toc535015475 \h </w:instrText>
        </w:r>
        <w:r>
          <w:rPr>
            <w:noProof/>
            <w:webHidden/>
          </w:rPr>
        </w:r>
        <w:r>
          <w:rPr>
            <w:noProof/>
            <w:webHidden/>
          </w:rPr>
          <w:fldChar w:fldCharType="separate"/>
        </w:r>
        <w:r>
          <w:rPr>
            <w:noProof/>
            <w:webHidden/>
          </w:rPr>
          <w:t>29</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476" w:history="1">
        <w:r w:rsidRPr="002413FD">
          <w:rPr>
            <w:rStyle w:val="Hyperlink"/>
            <w:noProof/>
          </w:rPr>
          <w:t>2</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EXAMPLES</w:t>
        </w:r>
        <w:r>
          <w:rPr>
            <w:noProof/>
            <w:webHidden/>
          </w:rPr>
          <w:tab/>
        </w:r>
        <w:r>
          <w:rPr>
            <w:noProof/>
            <w:webHidden/>
          </w:rPr>
          <w:fldChar w:fldCharType="begin"/>
        </w:r>
        <w:r>
          <w:rPr>
            <w:noProof/>
            <w:webHidden/>
          </w:rPr>
          <w:instrText xml:space="preserve"> PAGEREF _Toc535015476 \h </w:instrText>
        </w:r>
        <w:r>
          <w:rPr>
            <w:noProof/>
            <w:webHidden/>
          </w:rPr>
        </w:r>
        <w:r>
          <w:rPr>
            <w:noProof/>
            <w:webHidden/>
          </w:rPr>
          <w:fldChar w:fldCharType="separate"/>
        </w:r>
        <w:r>
          <w:rPr>
            <w:noProof/>
            <w:webHidden/>
          </w:rPr>
          <w:t>30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77" w:history="1">
        <w:r w:rsidRPr="002413FD">
          <w:rPr>
            <w:rStyle w:val="Hyperlink"/>
            <w:noProof/>
          </w:rPr>
          <w:t>2.1</w:t>
        </w:r>
        <w:r>
          <w:rPr>
            <w:rFonts w:asciiTheme="minorHAnsi" w:eastAsiaTheme="minorEastAsia" w:hAnsiTheme="minorHAnsi" w:cstheme="minorBidi"/>
            <w:smallCaps w:val="0"/>
            <w:noProof/>
            <w:sz w:val="22"/>
            <w:szCs w:val="22"/>
            <w:lang w:val="pl-PL" w:eastAsia="pl-PL"/>
          </w:rPr>
          <w:tab/>
        </w:r>
        <w:r w:rsidRPr="002413FD">
          <w:rPr>
            <w:rStyle w:val="Hyperlink"/>
            <w:noProof/>
          </w:rPr>
          <w:t>The car wash redux</w:t>
        </w:r>
        <w:r>
          <w:rPr>
            <w:noProof/>
            <w:webHidden/>
          </w:rPr>
          <w:tab/>
        </w:r>
        <w:r>
          <w:rPr>
            <w:noProof/>
            <w:webHidden/>
          </w:rPr>
          <w:fldChar w:fldCharType="begin"/>
        </w:r>
        <w:r>
          <w:rPr>
            <w:noProof/>
            <w:webHidden/>
          </w:rPr>
          <w:instrText xml:space="preserve"> PAGEREF _Toc535015477 \h </w:instrText>
        </w:r>
        <w:r>
          <w:rPr>
            <w:noProof/>
            <w:webHidden/>
          </w:rPr>
        </w:r>
        <w:r>
          <w:rPr>
            <w:noProof/>
            <w:webHidden/>
          </w:rPr>
          <w:fldChar w:fldCharType="separate"/>
        </w:r>
        <w:r>
          <w:rPr>
            <w:noProof/>
            <w:webHidden/>
          </w:rPr>
          <w:t>30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8" w:history="1">
        <w:r w:rsidRPr="002413FD">
          <w:rPr>
            <w:rStyle w:val="Hyperlink"/>
            <w:noProof/>
          </w:rPr>
          <w:t>2.1.1</w:t>
        </w:r>
        <w:r>
          <w:rPr>
            <w:rFonts w:asciiTheme="minorHAnsi" w:eastAsiaTheme="minorEastAsia" w:hAnsiTheme="minorHAnsi" w:cstheme="minorBidi"/>
            <w:i w:val="0"/>
            <w:iCs w:val="0"/>
            <w:noProof/>
            <w:sz w:val="22"/>
            <w:szCs w:val="22"/>
            <w:lang w:val="pl-PL" w:eastAsia="pl-PL"/>
          </w:rPr>
          <w:tab/>
        </w:r>
        <w:r w:rsidRPr="002413FD">
          <w:rPr>
            <w:rStyle w:val="Hyperlink"/>
            <w:noProof/>
          </w:rPr>
          <w:t>The washer process</w:t>
        </w:r>
        <w:r>
          <w:rPr>
            <w:noProof/>
            <w:webHidden/>
          </w:rPr>
          <w:tab/>
        </w:r>
        <w:r>
          <w:rPr>
            <w:noProof/>
            <w:webHidden/>
          </w:rPr>
          <w:fldChar w:fldCharType="begin"/>
        </w:r>
        <w:r>
          <w:rPr>
            <w:noProof/>
            <w:webHidden/>
          </w:rPr>
          <w:instrText xml:space="preserve"> PAGEREF _Toc535015478 \h </w:instrText>
        </w:r>
        <w:r>
          <w:rPr>
            <w:noProof/>
            <w:webHidden/>
          </w:rPr>
        </w:r>
        <w:r>
          <w:rPr>
            <w:noProof/>
            <w:webHidden/>
          </w:rPr>
          <w:fldChar w:fldCharType="separate"/>
        </w:r>
        <w:r>
          <w:rPr>
            <w:noProof/>
            <w:webHidden/>
          </w:rPr>
          <w:t>31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79" w:history="1">
        <w:r w:rsidRPr="002413FD">
          <w:rPr>
            <w:rStyle w:val="Hyperlink"/>
            <w:noProof/>
          </w:rPr>
          <w:t>2.1.2</w:t>
        </w:r>
        <w:r>
          <w:rPr>
            <w:rFonts w:asciiTheme="minorHAnsi" w:eastAsiaTheme="minorEastAsia" w:hAnsiTheme="minorHAnsi" w:cstheme="minorBidi"/>
            <w:i w:val="0"/>
            <w:iCs w:val="0"/>
            <w:noProof/>
            <w:sz w:val="22"/>
            <w:szCs w:val="22"/>
            <w:lang w:val="pl-PL" w:eastAsia="pl-PL"/>
          </w:rPr>
          <w:tab/>
        </w:r>
        <w:r w:rsidRPr="002413FD">
          <w:rPr>
            <w:rStyle w:val="Hyperlink"/>
            <w:noProof/>
          </w:rPr>
          <w:t>The entrance process</w:t>
        </w:r>
        <w:r>
          <w:rPr>
            <w:noProof/>
            <w:webHidden/>
          </w:rPr>
          <w:tab/>
        </w:r>
        <w:r>
          <w:rPr>
            <w:noProof/>
            <w:webHidden/>
          </w:rPr>
          <w:fldChar w:fldCharType="begin"/>
        </w:r>
        <w:r>
          <w:rPr>
            <w:noProof/>
            <w:webHidden/>
          </w:rPr>
          <w:instrText xml:space="preserve"> PAGEREF _Toc535015479 \h </w:instrText>
        </w:r>
        <w:r>
          <w:rPr>
            <w:noProof/>
            <w:webHidden/>
          </w:rPr>
        </w:r>
        <w:r>
          <w:rPr>
            <w:noProof/>
            <w:webHidden/>
          </w:rPr>
          <w:fldChar w:fldCharType="separate"/>
        </w:r>
        <w:r>
          <w:rPr>
            <w:noProof/>
            <w:webHidden/>
          </w:rPr>
          <w:t>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0" w:history="1">
        <w:r w:rsidRPr="002413FD">
          <w:rPr>
            <w:rStyle w:val="Hyperlink"/>
            <w:noProof/>
          </w:rPr>
          <w:t>2.1.3</w:t>
        </w:r>
        <w:r>
          <w:rPr>
            <w:rFonts w:asciiTheme="minorHAnsi" w:eastAsiaTheme="minorEastAsia" w:hAnsiTheme="minorHAnsi" w:cstheme="minorBidi"/>
            <w:i w:val="0"/>
            <w:iCs w:val="0"/>
            <w:noProof/>
            <w:sz w:val="22"/>
            <w:szCs w:val="22"/>
            <w:lang w:val="pl-PL" w:eastAsia="pl-PL"/>
          </w:rPr>
          <w:tab/>
        </w:r>
        <w:r w:rsidRPr="002413FD">
          <w:rPr>
            <w:rStyle w:val="Hyperlink"/>
            <w:noProof/>
          </w:rPr>
          <w:t>Completing the program</w:t>
        </w:r>
        <w:r>
          <w:rPr>
            <w:noProof/>
            <w:webHidden/>
          </w:rPr>
          <w:tab/>
        </w:r>
        <w:r>
          <w:rPr>
            <w:noProof/>
            <w:webHidden/>
          </w:rPr>
          <w:fldChar w:fldCharType="begin"/>
        </w:r>
        <w:r>
          <w:rPr>
            <w:noProof/>
            <w:webHidden/>
          </w:rPr>
          <w:instrText xml:space="preserve"> PAGEREF _Toc535015480 \h </w:instrText>
        </w:r>
        <w:r>
          <w:rPr>
            <w:noProof/>
            <w:webHidden/>
          </w:rPr>
        </w:r>
        <w:r>
          <w:rPr>
            <w:noProof/>
            <w:webHidden/>
          </w:rPr>
          <w:fldChar w:fldCharType="separate"/>
        </w:r>
        <w:r>
          <w:rPr>
            <w:noProof/>
            <w:webHidden/>
          </w:rPr>
          <w:t>37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1" w:history="1">
        <w:r w:rsidRPr="002413FD">
          <w:rPr>
            <w:rStyle w:val="Hyperlink"/>
            <w:noProof/>
          </w:rPr>
          <w:t>2.1.4</w:t>
        </w:r>
        <w:r>
          <w:rPr>
            <w:rFonts w:asciiTheme="minorHAnsi" w:eastAsiaTheme="minorEastAsia" w:hAnsiTheme="minorHAnsi" w:cstheme="minorBidi"/>
            <w:i w:val="0"/>
            <w:iCs w:val="0"/>
            <w:noProof/>
            <w:sz w:val="22"/>
            <w:szCs w:val="22"/>
            <w:lang w:val="pl-PL" w:eastAsia="pl-PL"/>
          </w:rPr>
          <w:tab/>
        </w:r>
        <w:r w:rsidRPr="002413FD">
          <w:rPr>
            <w:rStyle w:val="Hyperlink"/>
            <w:noProof/>
          </w:rPr>
          <w:t>About time</w:t>
        </w:r>
        <w:r>
          <w:rPr>
            <w:noProof/>
            <w:webHidden/>
          </w:rPr>
          <w:tab/>
        </w:r>
        <w:r>
          <w:rPr>
            <w:noProof/>
            <w:webHidden/>
          </w:rPr>
          <w:fldChar w:fldCharType="begin"/>
        </w:r>
        <w:r>
          <w:rPr>
            <w:noProof/>
            <w:webHidden/>
          </w:rPr>
          <w:instrText xml:space="preserve"> PAGEREF _Toc535015481 \h </w:instrText>
        </w:r>
        <w:r>
          <w:rPr>
            <w:noProof/>
            <w:webHidden/>
          </w:rPr>
        </w:r>
        <w:r>
          <w:rPr>
            <w:noProof/>
            <w:webHidden/>
          </w:rPr>
          <w:fldChar w:fldCharType="separate"/>
        </w:r>
        <w:r>
          <w:rPr>
            <w:noProof/>
            <w:webHidden/>
          </w:rPr>
          <w:t>38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2" w:history="1">
        <w:r w:rsidRPr="002413FD">
          <w:rPr>
            <w:rStyle w:val="Hyperlink"/>
            <w:noProof/>
          </w:rPr>
          <w:t>2.1.5</w:t>
        </w:r>
        <w:r>
          <w:rPr>
            <w:rFonts w:asciiTheme="minorHAnsi" w:eastAsiaTheme="minorEastAsia" w:hAnsiTheme="minorHAnsi" w:cstheme="minorBidi"/>
            <w:i w:val="0"/>
            <w:iCs w:val="0"/>
            <w:noProof/>
            <w:sz w:val="22"/>
            <w:szCs w:val="22"/>
            <w:lang w:val="pl-PL" w:eastAsia="pl-PL"/>
          </w:rPr>
          <w:tab/>
        </w:r>
        <w:r w:rsidRPr="002413FD">
          <w:rPr>
            <w:rStyle w:val="Hyperlink"/>
            <w:noProof/>
          </w:rPr>
          <w:t>Presenting the results</w:t>
        </w:r>
        <w:r>
          <w:rPr>
            <w:noProof/>
            <w:webHidden/>
          </w:rPr>
          <w:tab/>
        </w:r>
        <w:r>
          <w:rPr>
            <w:noProof/>
            <w:webHidden/>
          </w:rPr>
          <w:fldChar w:fldCharType="begin"/>
        </w:r>
        <w:r>
          <w:rPr>
            <w:noProof/>
            <w:webHidden/>
          </w:rPr>
          <w:instrText xml:space="preserve"> PAGEREF _Toc535015482 \h </w:instrText>
        </w:r>
        <w:r>
          <w:rPr>
            <w:noProof/>
            <w:webHidden/>
          </w:rPr>
        </w:r>
        <w:r>
          <w:rPr>
            <w:noProof/>
            <w:webHidden/>
          </w:rPr>
          <w:fldChar w:fldCharType="separate"/>
        </w:r>
        <w:r>
          <w:rPr>
            <w:noProof/>
            <w:webHidden/>
          </w:rPr>
          <w:t>40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3" w:history="1">
        <w:r w:rsidRPr="002413FD">
          <w:rPr>
            <w:rStyle w:val="Hyperlink"/>
            <w:noProof/>
          </w:rPr>
          <w:t>2.1.6</w:t>
        </w:r>
        <w:r>
          <w:rPr>
            <w:rFonts w:asciiTheme="minorHAnsi" w:eastAsiaTheme="minorEastAsia" w:hAnsiTheme="minorHAnsi" w:cstheme="minorBidi"/>
            <w:i w:val="0"/>
            <w:iCs w:val="0"/>
            <w:noProof/>
            <w:sz w:val="22"/>
            <w:szCs w:val="22"/>
            <w:lang w:val="pl-PL" w:eastAsia="pl-PL"/>
          </w:rPr>
          <w:tab/>
        </w:r>
        <w:r w:rsidRPr="002413FD">
          <w:rPr>
            <w:rStyle w:val="Hyperlink"/>
            <w:noProof/>
          </w:rPr>
          <w:t>Running the model</w:t>
        </w:r>
        <w:r>
          <w:rPr>
            <w:noProof/>
            <w:webHidden/>
          </w:rPr>
          <w:tab/>
        </w:r>
        <w:r>
          <w:rPr>
            <w:noProof/>
            <w:webHidden/>
          </w:rPr>
          <w:fldChar w:fldCharType="begin"/>
        </w:r>
        <w:r>
          <w:rPr>
            <w:noProof/>
            <w:webHidden/>
          </w:rPr>
          <w:instrText xml:space="preserve"> PAGEREF _Toc535015483 \h </w:instrText>
        </w:r>
        <w:r>
          <w:rPr>
            <w:noProof/>
            <w:webHidden/>
          </w:rPr>
        </w:r>
        <w:r>
          <w:rPr>
            <w:noProof/>
            <w:webHidden/>
          </w:rPr>
          <w:fldChar w:fldCharType="separate"/>
        </w:r>
        <w:r>
          <w:rPr>
            <w:noProof/>
            <w:webHidden/>
          </w:rPr>
          <w:t>40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4" w:history="1">
        <w:r w:rsidRPr="002413FD">
          <w:rPr>
            <w:rStyle w:val="Hyperlink"/>
            <w:noProof/>
          </w:rPr>
          <w:t>2.1.7</w:t>
        </w:r>
        <w:r>
          <w:rPr>
            <w:rFonts w:asciiTheme="minorHAnsi" w:eastAsiaTheme="minorEastAsia" w:hAnsiTheme="minorHAnsi" w:cstheme="minorBidi"/>
            <w:i w:val="0"/>
            <w:iCs w:val="0"/>
            <w:noProof/>
            <w:sz w:val="22"/>
            <w:szCs w:val="22"/>
            <w:lang w:val="pl-PL" w:eastAsia="pl-PL"/>
          </w:rPr>
          <w:tab/>
        </w:r>
        <w:r w:rsidRPr="002413FD">
          <w:rPr>
            <w:rStyle w:val="Hyperlink"/>
            <w:noProof/>
          </w:rPr>
          <w:t>In real time</w:t>
        </w:r>
        <w:r>
          <w:rPr>
            <w:noProof/>
            <w:webHidden/>
          </w:rPr>
          <w:tab/>
        </w:r>
        <w:r>
          <w:rPr>
            <w:noProof/>
            <w:webHidden/>
          </w:rPr>
          <w:fldChar w:fldCharType="begin"/>
        </w:r>
        <w:r>
          <w:rPr>
            <w:noProof/>
            <w:webHidden/>
          </w:rPr>
          <w:instrText xml:space="preserve"> PAGEREF _Toc535015484 \h </w:instrText>
        </w:r>
        <w:r>
          <w:rPr>
            <w:noProof/>
            <w:webHidden/>
          </w:rPr>
        </w:r>
        <w:r>
          <w:rPr>
            <w:noProof/>
            <w:webHidden/>
          </w:rPr>
          <w:fldChar w:fldCharType="separate"/>
        </w:r>
        <w:r>
          <w:rPr>
            <w:noProof/>
            <w:webHidden/>
          </w:rPr>
          <w:t>42</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85" w:history="1">
        <w:r w:rsidRPr="002413FD">
          <w:rPr>
            <w:rStyle w:val="Hyperlink"/>
            <w:noProof/>
          </w:rPr>
          <w:t>2.2</w:t>
        </w:r>
        <w:r>
          <w:rPr>
            <w:rFonts w:asciiTheme="minorHAnsi" w:eastAsiaTheme="minorEastAsia" w:hAnsiTheme="minorHAnsi" w:cstheme="minorBidi"/>
            <w:smallCaps w:val="0"/>
            <w:noProof/>
            <w:sz w:val="22"/>
            <w:szCs w:val="22"/>
            <w:lang w:val="pl-PL" w:eastAsia="pl-PL"/>
          </w:rPr>
          <w:tab/>
        </w:r>
        <w:r w:rsidRPr="002413FD">
          <w:rPr>
            <w:rStyle w:val="Hyperlink"/>
            <w:noProof/>
          </w:rPr>
          <w:t>The Alternating-Bit protocol</w:t>
        </w:r>
        <w:r>
          <w:rPr>
            <w:noProof/>
            <w:webHidden/>
          </w:rPr>
          <w:tab/>
        </w:r>
        <w:r>
          <w:rPr>
            <w:noProof/>
            <w:webHidden/>
          </w:rPr>
          <w:fldChar w:fldCharType="begin"/>
        </w:r>
        <w:r>
          <w:rPr>
            <w:noProof/>
            <w:webHidden/>
          </w:rPr>
          <w:instrText xml:space="preserve"> PAGEREF _Toc535015485 \h </w:instrText>
        </w:r>
        <w:r>
          <w:rPr>
            <w:noProof/>
            <w:webHidden/>
          </w:rPr>
        </w:r>
        <w:r>
          <w:rPr>
            <w:noProof/>
            <w:webHidden/>
          </w:rPr>
          <w:fldChar w:fldCharType="separate"/>
        </w:r>
        <w:r>
          <w:rPr>
            <w:noProof/>
            <w:webHidden/>
          </w:rPr>
          <w:t>45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6" w:history="1">
        <w:r w:rsidRPr="002413FD">
          <w:rPr>
            <w:rStyle w:val="Hyperlink"/>
            <w:noProof/>
          </w:rPr>
          <w:t>2.2.1</w:t>
        </w:r>
        <w:r>
          <w:rPr>
            <w:rFonts w:asciiTheme="minorHAnsi" w:eastAsiaTheme="minorEastAsia" w:hAnsiTheme="minorHAnsi" w:cstheme="minorBidi"/>
            <w:i w:val="0"/>
            <w:iCs w:val="0"/>
            <w:noProof/>
            <w:sz w:val="22"/>
            <w:szCs w:val="22"/>
            <w:lang w:val="pl-PL" w:eastAsia="pl-PL"/>
          </w:rPr>
          <w:tab/>
        </w:r>
        <w:r w:rsidRPr="002413FD">
          <w:rPr>
            <w:rStyle w:val="Hyperlink"/>
            <w:noProof/>
          </w:rPr>
          <w:t>The protocol</w:t>
        </w:r>
        <w:r>
          <w:rPr>
            <w:noProof/>
            <w:webHidden/>
          </w:rPr>
          <w:tab/>
        </w:r>
        <w:r>
          <w:rPr>
            <w:noProof/>
            <w:webHidden/>
          </w:rPr>
          <w:fldChar w:fldCharType="begin"/>
        </w:r>
        <w:r>
          <w:rPr>
            <w:noProof/>
            <w:webHidden/>
          </w:rPr>
          <w:instrText xml:space="preserve"> PAGEREF _Toc535015486 \h </w:instrText>
        </w:r>
        <w:r>
          <w:rPr>
            <w:noProof/>
            <w:webHidden/>
          </w:rPr>
        </w:r>
        <w:r>
          <w:rPr>
            <w:noProof/>
            <w:webHidden/>
          </w:rPr>
          <w:fldChar w:fldCharType="separate"/>
        </w:r>
        <w:r>
          <w:rPr>
            <w:noProof/>
            <w:webHidden/>
          </w:rPr>
          <w:t>46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7" w:history="1">
        <w:r w:rsidRPr="002413FD">
          <w:rPr>
            <w:rStyle w:val="Hyperlink"/>
            <w:noProof/>
          </w:rPr>
          <w:t>2.2.2</w:t>
        </w:r>
        <w:r>
          <w:rPr>
            <w:rFonts w:asciiTheme="minorHAnsi" w:eastAsiaTheme="minorEastAsia" w:hAnsiTheme="minorHAnsi" w:cstheme="minorBidi"/>
            <w:i w:val="0"/>
            <w:iCs w:val="0"/>
            <w:noProof/>
            <w:sz w:val="22"/>
            <w:szCs w:val="22"/>
            <w:lang w:val="pl-PL" w:eastAsia="pl-PL"/>
          </w:rPr>
          <w:tab/>
        </w:r>
        <w:r w:rsidRPr="002413FD">
          <w:rPr>
            <w:rStyle w:val="Hyperlink"/>
            <w:noProof/>
          </w:rPr>
          <w:t>Stations and packet buffers</w:t>
        </w:r>
        <w:r>
          <w:rPr>
            <w:noProof/>
            <w:webHidden/>
          </w:rPr>
          <w:tab/>
        </w:r>
        <w:r>
          <w:rPr>
            <w:noProof/>
            <w:webHidden/>
          </w:rPr>
          <w:fldChar w:fldCharType="begin"/>
        </w:r>
        <w:r>
          <w:rPr>
            <w:noProof/>
            <w:webHidden/>
          </w:rPr>
          <w:instrText xml:space="preserve"> PAGEREF _Toc535015487 \h </w:instrText>
        </w:r>
        <w:r>
          <w:rPr>
            <w:noProof/>
            <w:webHidden/>
          </w:rPr>
        </w:r>
        <w:r>
          <w:rPr>
            <w:noProof/>
            <w:webHidden/>
          </w:rPr>
          <w:fldChar w:fldCharType="separate"/>
        </w:r>
        <w:r>
          <w:rPr>
            <w:noProof/>
            <w:webHidden/>
          </w:rPr>
          <w:t>47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8" w:history="1">
        <w:r w:rsidRPr="002413FD">
          <w:rPr>
            <w:rStyle w:val="Hyperlink"/>
            <w:noProof/>
          </w:rPr>
          <w:t>2.2.3</w:t>
        </w:r>
        <w:r>
          <w:rPr>
            <w:rFonts w:asciiTheme="minorHAnsi" w:eastAsiaTheme="minorEastAsia" w:hAnsiTheme="minorHAnsi" w:cstheme="minorBidi"/>
            <w:i w:val="0"/>
            <w:iCs w:val="0"/>
            <w:noProof/>
            <w:sz w:val="22"/>
            <w:szCs w:val="22"/>
            <w:lang w:val="pl-PL" w:eastAsia="pl-PL"/>
          </w:rPr>
          <w:tab/>
        </w:r>
        <w:r w:rsidRPr="002413FD">
          <w:rPr>
            <w:rStyle w:val="Hyperlink"/>
            <w:noProof/>
          </w:rPr>
          <w:t>The sender’s protocol</w:t>
        </w:r>
        <w:r>
          <w:rPr>
            <w:noProof/>
            <w:webHidden/>
          </w:rPr>
          <w:tab/>
        </w:r>
        <w:r>
          <w:rPr>
            <w:noProof/>
            <w:webHidden/>
          </w:rPr>
          <w:fldChar w:fldCharType="begin"/>
        </w:r>
        <w:r>
          <w:rPr>
            <w:noProof/>
            <w:webHidden/>
          </w:rPr>
          <w:instrText xml:space="preserve"> PAGEREF _Toc535015488 \h </w:instrText>
        </w:r>
        <w:r>
          <w:rPr>
            <w:noProof/>
            <w:webHidden/>
          </w:rPr>
        </w:r>
        <w:r>
          <w:rPr>
            <w:noProof/>
            <w:webHidden/>
          </w:rPr>
          <w:fldChar w:fldCharType="separate"/>
        </w:r>
        <w:r>
          <w:rPr>
            <w:noProof/>
            <w:webHidden/>
          </w:rPr>
          <w:t>49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89" w:history="1">
        <w:r w:rsidRPr="002413FD">
          <w:rPr>
            <w:rStyle w:val="Hyperlink"/>
            <w:noProof/>
          </w:rPr>
          <w:t>2.2.4</w:t>
        </w:r>
        <w:r>
          <w:rPr>
            <w:rFonts w:asciiTheme="minorHAnsi" w:eastAsiaTheme="minorEastAsia" w:hAnsiTheme="minorHAnsi" w:cstheme="minorBidi"/>
            <w:i w:val="0"/>
            <w:iCs w:val="0"/>
            <w:noProof/>
            <w:sz w:val="22"/>
            <w:szCs w:val="22"/>
            <w:lang w:val="pl-PL" w:eastAsia="pl-PL"/>
          </w:rPr>
          <w:tab/>
        </w:r>
        <w:r w:rsidRPr="002413FD">
          <w:rPr>
            <w:rStyle w:val="Hyperlink"/>
            <w:noProof/>
          </w:rPr>
          <w:t>The recipient’s protocol</w:t>
        </w:r>
        <w:r>
          <w:rPr>
            <w:noProof/>
            <w:webHidden/>
          </w:rPr>
          <w:tab/>
        </w:r>
        <w:r>
          <w:rPr>
            <w:noProof/>
            <w:webHidden/>
          </w:rPr>
          <w:fldChar w:fldCharType="begin"/>
        </w:r>
        <w:r>
          <w:rPr>
            <w:noProof/>
            <w:webHidden/>
          </w:rPr>
          <w:instrText xml:space="preserve"> PAGEREF _Toc535015489 \h </w:instrText>
        </w:r>
        <w:r>
          <w:rPr>
            <w:noProof/>
            <w:webHidden/>
          </w:rPr>
        </w:r>
        <w:r>
          <w:rPr>
            <w:noProof/>
            <w:webHidden/>
          </w:rPr>
          <w:fldChar w:fldCharType="separate"/>
        </w:r>
        <w:r>
          <w:rPr>
            <w:noProof/>
            <w:webHidden/>
          </w:rPr>
          <w:t>55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0" w:history="1">
        <w:r w:rsidRPr="002413FD">
          <w:rPr>
            <w:rStyle w:val="Hyperlink"/>
            <w:noProof/>
          </w:rPr>
          <w:t>2.2.5</w:t>
        </w:r>
        <w:r>
          <w:rPr>
            <w:rFonts w:asciiTheme="minorHAnsi" w:eastAsiaTheme="minorEastAsia" w:hAnsiTheme="minorHAnsi" w:cstheme="minorBidi"/>
            <w:i w:val="0"/>
            <w:iCs w:val="0"/>
            <w:noProof/>
            <w:sz w:val="22"/>
            <w:szCs w:val="22"/>
            <w:lang w:val="pl-PL" w:eastAsia="pl-PL"/>
          </w:rPr>
          <w:tab/>
        </w:r>
        <w:r w:rsidRPr="002413FD">
          <w:rPr>
            <w:rStyle w:val="Hyperlink"/>
            <w:noProof/>
          </w:rPr>
          <w:t>Wrapping it up</w:t>
        </w:r>
        <w:r>
          <w:rPr>
            <w:noProof/>
            <w:webHidden/>
          </w:rPr>
          <w:tab/>
        </w:r>
        <w:r>
          <w:rPr>
            <w:noProof/>
            <w:webHidden/>
          </w:rPr>
          <w:fldChar w:fldCharType="begin"/>
        </w:r>
        <w:r>
          <w:rPr>
            <w:noProof/>
            <w:webHidden/>
          </w:rPr>
          <w:instrText xml:space="preserve"> PAGEREF _Toc535015490 \h </w:instrText>
        </w:r>
        <w:r>
          <w:rPr>
            <w:noProof/>
            <w:webHidden/>
          </w:rPr>
        </w:r>
        <w:r>
          <w:rPr>
            <w:noProof/>
            <w:webHidden/>
          </w:rPr>
          <w:fldChar w:fldCharType="separate"/>
        </w:r>
        <w:r>
          <w:rPr>
            <w:noProof/>
            <w:webHidden/>
          </w:rPr>
          <w:t>58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1" w:history="1">
        <w:r w:rsidRPr="002413FD">
          <w:rPr>
            <w:rStyle w:val="Hyperlink"/>
            <w:noProof/>
          </w:rPr>
          <w:t>2.2.6</w:t>
        </w:r>
        <w:r>
          <w:rPr>
            <w:rFonts w:asciiTheme="minorHAnsi" w:eastAsiaTheme="minorEastAsia" w:hAnsiTheme="minorHAnsi" w:cstheme="minorBidi"/>
            <w:i w:val="0"/>
            <w:iCs w:val="0"/>
            <w:noProof/>
            <w:sz w:val="22"/>
            <w:szCs w:val="22"/>
            <w:lang w:val="pl-PL" w:eastAsia="pl-PL"/>
          </w:rPr>
          <w:tab/>
        </w:r>
        <w:r w:rsidRPr="002413FD">
          <w:rPr>
            <w:rStyle w:val="Hyperlink"/>
            <w:noProof/>
          </w:rPr>
          <w:t>Running the model</w:t>
        </w:r>
        <w:r>
          <w:rPr>
            <w:noProof/>
            <w:webHidden/>
          </w:rPr>
          <w:tab/>
        </w:r>
        <w:r>
          <w:rPr>
            <w:noProof/>
            <w:webHidden/>
          </w:rPr>
          <w:fldChar w:fldCharType="begin"/>
        </w:r>
        <w:r>
          <w:rPr>
            <w:noProof/>
            <w:webHidden/>
          </w:rPr>
          <w:instrText xml:space="preserve"> PAGEREF _Toc535015491 \h </w:instrText>
        </w:r>
        <w:r>
          <w:rPr>
            <w:noProof/>
            <w:webHidden/>
          </w:rPr>
        </w:r>
        <w:r>
          <w:rPr>
            <w:noProof/>
            <w:webHidden/>
          </w:rPr>
          <w:fldChar w:fldCharType="separate"/>
        </w:r>
        <w:r>
          <w:rPr>
            <w:noProof/>
            <w:webHidden/>
          </w:rPr>
          <w:t>64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92" w:history="1">
        <w:r w:rsidRPr="002413FD">
          <w:rPr>
            <w:rStyle w:val="Hyperlink"/>
            <w:noProof/>
          </w:rPr>
          <w:t>2.3</w:t>
        </w:r>
        <w:r>
          <w:rPr>
            <w:rFonts w:asciiTheme="minorHAnsi" w:eastAsiaTheme="minorEastAsia" w:hAnsiTheme="minorHAnsi" w:cstheme="minorBidi"/>
            <w:smallCaps w:val="0"/>
            <w:noProof/>
            <w:sz w:val="22"/>
            <w:szCs w:val="22"/>
            <w:lang w:val="pl-PL" w:eastAsia="pl-PL"/>
          </w:rPr>
          <w:tab/>
        </w:r>
        <w:r w:rsidRPr="002413FD">
          <w:rPr>
            <w:rStyle w:val="Hyperlink"/>
            <w:noProof/>
          </w:rPr>
          <w:t>A PID controller</w:t>
        </w:r>
        <w:r>
          <w:rPr>
            <w:noProof/>
            <w:webHidden/>
          </w:rPr>
          <w:tab/>
        </w:r>
        <w:r>
          <w:rPr>
            <w:noProof/>
            <w:webHidden/>
          </w:rPr>
          <w:fldChar w:fldCharType="begin"/>
        </w:r>
        <w:r>
          <w:rPr>
            <w:noProof/>
            <w:webHidden/>
          </w:rPr>
          <w:instrText xml:space="preserve"> PAGEREF _Toc535015492 \h </w:instrText>
        </w:r>
        <w:r>
          <w:rPr>
            <w:noProof/>
            <w:webHidden/>
          </w:rPr>
        </w:r>
        <w:r>
          <w:rPr>
            <w:noProof/>
            <w:webHidden/>
          </w:rPr>
          <w:fldChar w:fldCharType="separate"/>
        </w:r>
        <w:r>
          <w:rPr>
            <w:noProof/>
            <w:webHidden/>
          </w:rPr>
          <w:t>69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3" w:history="1">
        <w:r w:rsidRPr="002413FD">
          <w:rPr>
            <w:rStyle w:val="Hyperlink"/>
            <w:noProof/>
          </w:rPr>
          <w:t>2.3.1</w:t>
        </w:r>
        <w:r>
          <w:rPr>
            <w:rFonts w:asciiTheme="minorHAnsi" w:eastAsiaTheme="minorEastAsia" w:hAnsiTheme="minorHAnsi" w:cstheme="minorBidi"/>
            <w:i w:val="0"/>
            <w:iCs w:val="0"/>
            <w:noProof/>
            <w:sz w:val="22"/>
            <w:szCs w:val="22"/>
            <w:lang w:val="pl-PL" w:eastAsia="pl-PL"/>
          </w:rPr>
          <w:tab/>
        </w:r>
        <w:r w:rsidRPr="002413FD">
          <w:rPr>
            <w:rStyle w:val="Hyperlink"/>
            <w:noProof/>
          </w:rPr>
          <w:t>PID control in a nutshell</w:t>
        </w:r>
        <w:r>
          <w:rPr>
            <w:noProof/>
            <w:webHidden/>
          </w:rPr>
          <w:tab/>
        </w:r>
        <w:r>
          <w:rPr>
            <w:noProof/>
            <w:webHidden/>
          </w:rPr>
          <w:fldChar w:fldCharType="begin"/>
        </w:r>
        <w:r>
          <w:rPr>
            <w:noProof/>
            <w:webHidden/>
          </w:rPr>
          <w:instrText xml:space="preserve"> PAGEREF _Toc535015493 \h </w:instrText>
        </w:r>
        <w:r>
          <w:rPr>
            <w:noProof/>
            <w:webHidden/>
          </w:rPr>
        </w:r>
        <w:r>
          <w:rPr>
            <w:noProof/>
            <w:webHidden/>
          </w:rPr>
          <w:fldChar w:fldCharType="separate"/>
        </w:r>
        <w:r>
          <w:rPr>
            <w:noProof/>
            <w:webHidden/>
          </w:rPr>
          <w:t>69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4" w:history="1">
        <w:r w:rsidRPr="002413FD">
          <w:rPr>
            <w:rStyle w:val="Hyperlink"/>
            <w:noProof/>
          </w:rPr>
          <w:t>2.3.2</w:t>
        </w:r>
        <w:r>
          <w:rPr>
            <w:rFonts w:asciiTheme="minorHAnsi" w:eastAsiaTheme="minorEastAsia" w:hAnsiTheme="minorHAnsi" w:cstheme="minorBidi"/>
            <w:i w:val="0"/>
            <w:iCs w:val="0"/>
            <w:noProof/>
            <w:sz w:val="22"/>
            <w:szCs w:val="22"/>
            <w:lang w:val="pl-PL" w:eastAsia="pl-PL"/>
          </w:rPr>
          <w:tab/>
        </w:r>
        <w:r w:rsidRPr="002413FD">
          <w:rPr>
            <w:rStyle w:val="Hyperlink"/>
            <w:noProof/>
          </w:rPr>
          <w:t>Building the controller</w:t>
        </w:r>
        <w:r>
          <w:rPr>
            <w:noProof/>
            <w:webHidden/>
          </w:rPr>
          <w:tab/>
        </w:r>
        <w:r>
          <w:rPr>
            <w:noProof/>
            <w:webHidden/>
          </w:rPr>
          <w:fldChar w:fldCharType="begin"/>
        </w:r>
        <w:r>
          <w:rPr>
            <w:noProof/>
            <w:webHidden/>
          </w:rPr>
          <w:instrText xml:space="preserve"> PAGEREF _Toc535015494 \h </w:instrText>
        </w:r>
        <w:r>
          <w:rPr>
            <w:noProof/>
            <w:webHidden/>
          </w:rPr>
        </w:r>
        <w:r>
          <w:rPr>
            <w:noProof/>
            <w:webHidden/>
          </w:rPr>
          <w:fldChar w:fldCharType="separate"/>
        </w:r>
        <w:r>
          <w:rPr>
            <w:noProof/>
            <w:webHidden/>
          </w:rPr>
          <w:t>72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5" w:history="1">
        <w:r w:rsidRPr="002413FD">
          <w:rPr>
            <w:rStyle w:val="Hyperlink"/>
            <w:noProof/>
          </w:rPr>
          <w:t>2.3.3</w:t>
        </w:r>
        <w:r>
          <w:rPr>
            <w:rFonts w:asciiTheme="minorHAnsi" w:eastAsiaTheme="minorEastAsia" w:hAnsiTheme="minorHAnsi" w:cstheme="minorBidi"/>
            <w:i w:val="0"/>
            <w:iCs w:val="0"/>
            <w:noProof/>
            <w:sz w:val="22"/>
            <w:szCs w:val="22"/>
            <w:lang w:val="pl-PL" w:eastAsia="pl-PL"/>
          </w:rPr>
          <w:tab/>
        </w:r>
        <w:r w:rsidRPr="002413FD">
          <w:rPr>
            <w:rStyle w:val="Hyperlink"/>
            <w:noProof/>
          </w:rPr>
          <w:t>Playing with the controller</w:t>
        </w:r>
        <w:r>
          <w:rPr>
            <w:noProof/>
            <w:webHidden/>
          </w:rPr>
          <w:tab/>
        </w:r>
        <w:r>
          <w:rPr>
            <w:noProof/>
            <w:webHidden/>
          </w:rPr>
          <w:fldChar w:fldCharType="begin"/>
        </w:r>
        <w:r>
          <w:rPr>
            <w:noProof/>
            <w:webHidden/>
          </w:rPr>
          <w:instrText xml:space="preserve"> PAGEREF _Toc535015495 \h </w:instrText>
        </w:r>
        <w:r>
          <w:rPr>
            <w:noProof/>
            <w:webHidden/>
          </w:rPr>
        </w:r>
        <w:r>
          <w:rPr>
            <w:noProof/>
            <w:webHidden/>
          </w:rPr>
          <w:fldChar w:fldCharType="separate"/>
        </w:r>
        <w:r>
          <w:rPr>
            <w:noProof/>
            <w:webHidden/>
          </w:rPr>
          <w:t>80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496" w:history="1">
        <w:r w:rsidRPr="002413FD">
          <w:rPr>
            <w:rStyle w:val="Hyperlink"/>
            <w:noProof/>
          </w:rPr>
          <w:t>2.4</w:t>
        </w:r>
        <w:r>
          <w:rPr>
            <w:rFonts w:asciiTheme="minorHAnsi" w:eastAsiaTheme="minorEastAsia" w:hAnsiTheme="minorHAnsi" w:cstheme="minorBidi"/>
            <w:smallCaps w:val="0"/>
            <w:noProof/>
            <w:sz w:val="22"/>
            <w:szCs w:val="22"/>
            <w:lang w:val="pl-PL" w:eastAsia="pl-PL"/>
          </w:rPr>
          <w:tab/>
        </w:r>
        <w:r w:rsidRPr="002413FD">
          <w:rPr>
            <w:rStyle w:val="Hyperlink"/>
            <w:noProof/>
          </w:rPr>
          <w:t>A wireless network model</w:t>
        </w:r>
        <w:r>
          <w:rPr>
            <w:noProof/>
            <w:webHidden/>
          </w:rPr>
          <w:tab/>
        </w:r>
        <w:r>
          <w:rPr>
            <w:noProof/>
            <w:webHidden/>
          </w:rPr>
          <w:fldChar w:fldCharType="begin"/>
        </w:r>
        <w:r>
          <w:rPr>
            <w:noProof/>
            <w:webHidden/>
          </w:rPr>
          <w:instrText xml:space="preserve"> PAGEREF _Toc535015496 \h </w:instrText>
        </w:r>
        <w:r>
          <w:rPr>
            <w:noProof/>
            <w:webHidden/>
          </w:rPr>
        </w:r>
        <w:r>
          <w:rPr>
            <w:noProof/>
            <w:webHidden/>
          </w:rPr>
          <w:fldChar w:fldCharType="separate"/>
        </w:r>
        <w:r>
          <w:rPr>
            <w:noProof/>
            <w:webHidden/>
          </w:rPr>
          <w:t>85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7" w:history="1">
        <w:r w:rsidRPr="002413FD">
          <w:rPr>
            <w:rStyle w:val="Hyperlink"/>
            <w:noProof/>
          </w:rPr>
          <w:t>2.4.1</w:t>
        </w:r>
        <w:r>
          <w:rPr>
            <w:rFonts w:asciiTheme="minorHAnsi" w:eastAsiaTheme="minorEastAsia" w:hAnsiTheme="minorHAnsi" w:cstheme="minorBidi"/>
            <w:i w:val="0"/>
            <w:iCs w:val="0"/>
            <w:noProof/>
            <w:sz w:val="22"/>
            <w:szCs w:val="22"/>
            <w:lang w:val="pl-PL" w:eastAsia="pl-PL"/>
          </w:rPr>
          <w:tab/>
        </w:r>
        <w:r w:rsidRPr="002413FD">
          <w:rPr>
            <w:rStyle w:val="Hyperlink"/>
            <w:noProof/>
          </w:rPr>
          <w:t>The ALOHA network</w:t>
        </w:r>
        <w:r>
          <w:rPr>
            <w:noProof/>
            <w:webHidden/>
          </w:rPr>
          <w:tab/>
        </w:r>
        <w:r>
          <w:rPr>
            <w:noProof/>
            <w:webHidden/>
          </w:rPr>
          <w:fldChar w:fldCharType="begin"/>
        </w:r>
        <w:r>
          <w:rPr>
            <w:noProof/>
            <w:webHidden/>
          </w:rPr>
          <w:instrText xml:space="preserve"> PAGEREF _Toc535015497 \h </w:instrText>
        </w:r>
        <w:r>
          <w:rPr>
            <w:noProof/>
            <w:webHidden/>
          </w:rPr>
        </w:r>
        <w:r>
          <w:rPr>
            <w:noProof/>
            <w:webHidden/>
          </w:rPr>
          <w:fldChar w:fldCharType="separate"/>
        </w:r>
        <w:r>
          <w:rPr>
            <w:noProof/>
            <w:webHidden/>
          </w:rPr>
          <w:t>86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8" w:history="1">
        <w:r w:rsidRPr="002413FD">
          <w:rPr>
            <w:rStyle w:val="Hyperlink"/>
            <w:noProof/>
          </w:rPr>
          <w:t>2.4.2</w:t>
        </w:r>
        <w:r>
          <w:rPr>
            <w:rFonts w:asciiTheme="minorHAnsi" w:eastAsiaTheme="minorEastAsia" w:hAnsiTheme="minorHAnsi" w:cstheme="minorBidi"/>
            <w:i w:val="0"/>
            <w:iCs w:val="0"/>
            <w:noProof/>
            <w:sz w:val="22"/>
            <w:szCs w:val="22"/>
            <w:lang w:val="pl-PL" w:eastAsia="pl-PL"/>
          </w:rPr>
          <w:tab/>
        </w:r>
        <w:r w:rsidRPr="002413FD">
          <w:rPr>
            <w:rStyle w:val="Hyperlink"/>
            <w:noProof/>
          </w:rPr>
          <w:t>The protocol specification</w:t>
        </w:r>
        <w:r>
          <w:rPr>
            <w:noProof/>
            <w:webHidden/>
          </w:rPr>
          <w:tab/>
        </w:r>
        <w:r>
          <w:rPr>
            <w:noProof/>
            <w:webHidden/>
          </w:rPr>
          <w:fldChar w:fldCharType="begin"/>
        </w:r>
        <w:r>
          <w:rPr>
            <w:noProof/>
            <w:webHidden/>
          </w:rPr>
          <w:instrText xml:space="preserve"> PAGEREF _Toc535015498 \h </w:instrText>
        </w:r>
        <w:r>
          <w:rPr>
            <w:noProof/>
            <w:webHidden/>
          </w:rPr>
        </w:r>
        <w:r>
          <w:rPr>
            <w:noProof/>
            <w:webHidden/>
          </w:rPr>
          <w:fldChar w:fldCharType="separate"/>
        </w:r>
        <w:r>
          <w:rPr>
            <w:noProof/>
            <w:webHidden/>
          </w:rPr>
          <w:t>87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499" w:history="1">
        <w:r w:rsidRPr="002413FD">
          <w:rPr>
            <w:rStyle w:val="Hyperlink"/>
            <w:noProof/>
          </w:rPr>
          <w:t>2.4.3</w:t>
        </w:r>
        <w:r>
          <w:rPr>
            <w:rFonts w:asciiTheme="minorHAnsi" w:eastAsiaTheme="minorEastAsia" w:hAnsiTheme="minorHAnsi" w:cstheme="minorBidi"/>
            <w:i w:val="0"/>
            <w:iCs w:val="0"/>
            <w:noProof/>
            <w:sz w:val="22"/>
            <w:szCs w:val="22"/>
            <w:lang w:val="pl-PL" w:eastAsia="pl-PL"/>
          </w:rPr>
          <w:tab/>
        </w:r>
        <w:r w:rsidRPr="002413FD">
          <w:rPr>
            <w:rStyle w:val="Hyperlink"/>
            <w:noProof/>
          </w:rPr>
          <w:t>The hub station</w:t>
        </w:r>
        <w:r>
          <w:rPr>
            <w:noProof/>
            <w:webHidden/>
          </w:rPr>
          <w:tab/>
        </w:r>
        <w:r>
          <w:rPr>
            <w:noProof/>
            <w:webHidden/>
          </w:rPr>
          <w:fldChar w:fldCharType="begin"/>
        </w:r>
        <w:r>
          <w:rPr>
            <w:noProof/>
            <w:webHidden/>
          </w:rPr>
          <w:instrText xml:space="preserve"> PAGEREF _Toc535015499 \h </w:instrText>
        </w:r>
        <w:r>
          <w:rPr>
            <w:noProof/>
            <w:webHidden/>
          </w:rPr>
        </w:r>
        <w:r>
          <w:rPr>
            <w:noProof/>
            <w:webHidden/>
          </w:rPr>
          <w:fldChar w:fldCharType="separate"/>
        </w:r>
        <w:r>
          <w:rPr>
            <w:noProof/>
            <w:webHidden/>
          </w:rPr>
          <w:t>91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0" w:history="1">
        <w:r w:rsidRPr="002413FD">
          <w:rPr>
            <w:rStyle w:val="Hyperlink"/>
            <w:noProof/>
          </w:rPr>
          <w:t>2.4.4</w:t>
        </w:r>
        <w:r>
          <w:rPr>
            <w:rFonts w:asciiTheme="minorHAnsi" w:eastAsiaTheme="minorEastAsia" w:hAnsiTheme="minorHAnsi" w:cstheme="minorBidi"/>
            <w:i w:val="0"/>
            <w:iCs w:val="0"/>
            <w:noProof/>
            <w:sz w:val="22"/>
            <w:szCs w:val="22"/>
            <w:lang w:val="pl-PL" w:eastAsia="pl-PL"/>
          </w:rPr>
          <w:tab/>
        </w:r>
        <w:r w:rsidRPr="002413FD">
          <w:rPr>
            <w:rStyle w:val="Hyperlink"/>
            <w:noProof/>
          </w:rPr>
          <w:t>The terminals</w:t>
        </w:r>
        <w:r>
          <w:rPr>
            <w:noProof/>
            <w:webHidden/>
          </w:rPr>
          <w:tab/>
        </w:r>
        <w:r>
          <w:rPr>
            <w:noProof/>
            <w:webHidden/>
          </w:rPr>
          <w:fldChar w:fldCharType="begin"/>
        </w:r>
        <w:r>
          <w:rPr>
            <w:noProof/>
            <w:webHidden/>
          </w:rPr>
          <w:instrText xml:space="preserve"> PAGEREF _Toc535015500 \h </w:instrText>
        </w:r>
        <w:r>
          <w:rPr>
            <w:noProof/>
            <w:webHidden/>
          </w:rPr>
        </w:r>
        <w:r>
          <w:rPr>
            <w:noProof/>
            <w:webHidden/>
          </w:rPr>
          <w:fldChar w:fldCharType="separate"/>
        </w:r>
        <w:r>
          <w:rPr>
            <w:noProof/>
            <w:webHidden/>
          </w:rPr>
          <w:t>98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1" w:history="1">
        <w:r w:rsidRPr="002413FD">
          <w:rPr>
            <w:rStyle w:val="Hyperlink"/>
            <w:noProof/>
          </w:rPr>
          <w:t>2.4.5</w:t>
        </w:r>
        <w:r>
          <w:rPr>
            <w:rFonts w:asciiTheme="minorHAnsi" w:eastAsiaTheme="minorEastAsia" w:hAnsiTheme="minorHAnsi" w:cstheme="minorBidi"/>
            <w:i w:val="0"/>
            <w:iCs w:val="0"/>
            <w:noProof/>
            <w:sz w:val="22"/>
            <w:szCs w:val="22"/>
            <w:lang w:val="pl-PL" w:eastAsia="pl-PL"/>
          </w:rPr>
          <w:tab/>
        </w:r>
        <w:r w:rsidRPr="002413FD">
          <w:rPr>
            <w:rStyle w:val="Hyperlink"/>
            <w:noProof/>
          </w:rPr>
          <w:t>The channel model</w:t>
        </w:r>
        <w:r>
          <w:rPr>
            <w:noProof/>
            <w:webHidden/>
          </w:rPr>
          <w:tab/>
        </w:r>
        <w:r>
          <w:rPr>
            <w:noProof/>
            <w:webHidden/>
          </w:rPr>
          <w:fldChar w:fldCharType="begin"/>
        </w:r>
        <w:r>
          <w:rPr>
            <w:noProof/>
            <w:webHidden/>
          </w:rPr>
          <w:instrText xml:space="preserve"> PAGEREF _Toc535015501 \h </w:instrText>
        </w:r>
        <w:r>
          <w:rPr>
            <w:noProof/>
            <w:webHidden/>
          </w:rPr>
        </w:r>
        <w:r>
          <w:rPr>
            <w:noProof/>
            <w:webHidden/>
          </w:rPr>
          <w:fldChar w:fldCharType="separate"/>
        </w:r>
        <w:r>
          <w:rPr>
            <w:noProof/>
            <w:webHidden/>
          </w:rPr>
          <w:t>101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2" w:history="1">
        <w:r w:rsidRPr="002413FD">
          <w:rPr>
            <w:rStyle w:val="Hyperlink"/>
            <w:noProof/>
          </w:rPr>
          <w:t>2.4.6</w:t>
        </w:r>
        <w:r>
          <w:rPr>
            <w:rFonts w:asciiTheme="minorHAnsi" w:eastAsiaTheme="minorEastAsia" w:hAnsiTheme="minorHAnsi" w:cstheme="minorBidi"/>
            <w:i w:val="0"/>
            <w:iCs w:val="0"/>
            <w:noProof/>
            <w:sz w:val="22"/>
            <w:szCs w:val="22"/>
            <w:lang w:val="pl-PL" w:eastAsia="pl-PL"/>
          </w:rPr>
          <w:tab/>
        </w:r>
        <w:r w:rsidRPr="002413FD">
          <w:rPr>
            <w:rStyle w:val="Hyperlink"/>
            <w:noProof/>
          </w:rPr>
          <w:t>Wrapping it up</w:t>
        </w:r>
        <w:r>
          <w:rPr>
            <w:noProof/>
            <w:webHidden/>
          </w:rPr>
          <w:tab/>
        </w:r>
        <w:r>
          <w:rPr>
            <w:noProof/>
            <w:webHidden/>
          </w:rPr>
          <w:fldChar w:fldCharType="begin"/>
        </w:r>
        <w:r>
          <w:rPr>
            <w:noProof/>
            <w:webHidden/>
          </w:rPr>
          <w:instrText xml:space="preserve"> PAGEREF _Toc535015502 \h </w:instrText>
        </w:r>
        <w:r>
          <w:rPr>
            <w:noProof/>
            <w:webHidden/>
          </w:rPr>
        </w:r>
        <w:r>
          <w:rPr>
            <w:noProof/>
            <w:webHidden/>
          </w:rPr>
          <w:fldChar w:fldCharType="separate"/>
        </w:r>
        <w:r>
          <w:rPr>
            <w:noProof/>
            <w:webHidden/>
          </w:rPr>
          <w:t>111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3" w:history="1">
        <w:r w:rsidRPr="002413FD">
          <w:rPr>
            <w:rStyle w:val="Hyperlink"/>
            <w:noProof/>
          </w:rPr>
          <w:t>2.4.7</w:t>
        </w:r>
        <w:r>
          <w:rPr>
            <w:rFonts w:asciiTheme="minorHAnsi" w:eastAsiaTheme="minorEastAsia" w:hAnsiTheme="minorHAnsi" w:cstheme="minorBidi"/>
            <w:i w:val="0"/>
            <w:iCs w:val="0"/>
            <w:noProof/>
            <w:sz w:val="22"/>
            <w:szCs w:val="22"/>
            <w:lang w:val="pl-PL" w:eastAsia="pl-PL"/>
          </w:rPr>
          <w:tab/>
        </w:r>
        <w:r w:rsidRPr="002413FD">
          <w:rPr>
            <w:rStyle w:val="Hyperlink"/>
            <w:noProof/>
          </w:rPr>
          <w:t>Experimenting with the model</w:t>
        </w:r>
        <w:r>
          <w:rPr>
            <w:noProof/>
            <w:webHidden/>
          </w:rPr>
          <w:tab/>
        </w:r>
        <w:r>
          <w:rPr>
            <w:noProof/>
            <w:webHidden/>
          </w:rPr>
          <w:fldChar w:fldCharType="begin"/>
        </w:r>
        <w:r>
          <w:rPr>
            <w:noProof/>
            <w:webHidden/>
          </w:rPr>
          <w:instrText xml:space="preserve"> PAGEREF _Toc535015503 \h </w:instrText>
        </w:r>
        <w:r>
          <w:rPr>
            <w:noProof/>
            <w:webHidden/>
          </w:rPr>
        </w:r>
        <w:r>
          <w:rPr>
            <w:noProof/>
            <w:webHidden/>
          </w:rPr>
          <w:fldChar w:fldCharType="separate"/>
        </w:r>
        <w:r>
          <w:rPr>
            <w:noProof/>
            <w:webHidden/>
          </w:rPr>
          <w:t>114</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504" w:history="1">
        <w:r w:rsidRPr="002413FD">
          <w:rPr>
            <w:rStyle w:val="Hyperlink"/>
            <w:noProof/>
          </w:rPr>
          <w:t>3</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BASIC OPERATIONS AND TYPES</w:t>
        </w:r>
        <w:r>
          <w:rPr>
            <w:noProof/>
            <w:webHidden/>
          </w:rPr>
          <w:tab/>
        </w:r>
        <w:r>
          <w:rPr>
            <w:noProof/>
            <w:webHidden/>
          </w:rPr>
          <w:fldChar w:fldCharType="begin"/>
        </w:r>
        <w:r>
          <w:rPr>
            <w:noProof/>
            <w:webHidden/>
          </w:rPr>
          <w:instrText xml:space="preserve"> PAGEREF _Toc535015504 \h </w:instrText>
        </w:r>
        <w:r>
          <w:rPr>
            <w:noProof/>
            <w:webHidden/>
          </w:rPr>
        </w:r>
        <w:r>
          <w:rPr>
            <w:noProof/>
            <w:webHidden/>
          </w:rPr>
          <w:fldChar w:fldCharType="separate"/>
        </w:r>
        <w:r>
          <w:rPr>
            <w:noProof/>
            <w:webHidden/>
          </w:rPr>
          <w:t>125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05" w:history="1">
        <w:r w:rsidRPr="002413FD">
          <w:rPr>
            <w:rStyle w:val="Hyperlink"/>
            <w:noProof/>
          </w:rPr>
          <w:t>3.1</w:t>
        </w:r>
        <w:r>
          <w:rPr>
            <w:rFonts w:asciiTheme="minorHAnsi" w:eastAsiaTheme="minorEastAsia" w:hAnsiTheme="minorHAnsi" w:cstheme="minorBidi"/>
            <w:smallCaps w:val="0"/>
            <w:noProof/>
            <w:sz w:val="22"/>
            <w:szCs w:val="22"/>
            <w:lang w:val="pl-PL" w:eastAsia="pl-PL"/>
          </w:rPr>
          <w:tab/>
        </w:r>
        <w:r w:rsidRPr="002413FD">
          <w:rPr>
            <w:rStyle w:val="Hyperlink"/>
            <w:noProof/>
          </w:rPr>
          <w:t>Numbers</w:t>
        </w:r>
        <w:r>
          <w:rPr>
            <w:noProof/>
            <w:webHidden/>
          </w:rPr>
          <w:tab/>
        </w:r>
        <w:r>
          <w:rPr>
            <w:noProof/>
            <w:webHidden/>
          </w:rPr>
          <w:fldChar w:fldCharType="begin"/>
        </w:r>
        <w:r>
          <w:rPr>
            <w:noProof/>
            <w:webHidden/>
          </w:rPr>
          <w:instrText xml:space="preserve"> PAGEREF _Toc535015505 \h </w:instrText>
        </w:r>
        <w:r>
          <w:rPr>
            <w:noProof/>
            <w:webHidden/>
          </w:rPr>
        </w:r>
        <w:r>
          <w:rPr>
            <w:noProof/>
            <w:webHidden/>
          </w:rPr>
          <w:fldChar w:fldCharType="separate"/>
        </w:r>
        <w:r>
          <w:rPr>
            <w:noProof/>
            <w:webHidden/>
          </w:rPr>
          <w:t>125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6" w:history="1">
        <w:r w:rsidRPr="002413FD">
          <w:rPr>
            <w:rStyle w:val="Hyperlink"/>
            <w:noProof/>
          </w:rPr>
          <w:t>3.1.1</w:t>
        </w:r>
        <w:r>
          <w:rPr>
            <w:rFonts w:asciiTheme="minorHAnsi" w:eastAsiaTheme="minorEastAsia" w:hAnsiTheme="minorHAnsi" w:cstheme="minorBidi"/>
            <w:i w:val="0"/>
            <w:iCs w:val="0"/>
            <w:noProof/>
            <w:sz w:val="22"/>
            <w:szCs w:val="22"/>
            <w:lang w:val="pl-PL" w:eastAsia="pl-PL"/>
          </w:rPr>
          <w:tab/>
        </w:r>
        <w:r w:rsidRPr="002413FD">
          <w:rPr>
            <w:rStyle w:val="Hyperlink"/>
            <w:noProof/>
          </w:rPr>
          <w:t>Simple integer types</w:t>
        </w:r>
        <w:r>
          <w:rPr>
            <w:noProof/>
            <w:webHidden/>
          </w:rPr>
          <w:tab/>
        </w:r>
        <w:r>
          <w:rPr>
            <w:noProof/>
            <w:webHidden/>
          </w:rPr>
          <w:fldChar w:fldCharType="begin"/>
        </w:r>
        <w:r>
          <w:rPr>
            <w:noProof/>
            <w:webHidden/>
          </w:rPr>
          <w:instrText xml:space="preserve"> PAGEREF _Toc535015506 \h </w:instrText>
        </w:r>
        <w:r>
          <w:rPr>
            <w:noProof/>
            <w:webHidden/>
          </w:rPr>
        </w:r>
        <w:r>
          <w:rPr>
            <w:noProof/>
            <w:webHidden/>
          </w:rPr>
          <w:fldChar w:fldCharType="separate"/>
        </w:r>
        <w:r>
          <w:rPr>
            <w:noProof/>
            <w:webHidden/>
          </w:rPr>
          <w:t>125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7" w:history="1">
        <w:r w:rsidRPr="002413FD">
          <w:rPr>
            <w:rStyle w:val="Hyperlink"/>
            <w:noProof/>
          </w:rPr>
          <w:t>3.1.2</w:t>
        </w:r>
        <w:r>
          <w:rPr>
            <w:rFonts w:asciiTheme="minorHAnsi" w:eastAsiaTheme="minorEastAsia" w:hAnsiTheme="minorHAnsi" w:cstheme="minorBidi"/>
            <w:i w:val="0"/>
            <w:iCs w:val="0"/>
            <w:noProof/>
            <w:sz w:val="22"/>
            <w:szCs w:val="22"/>
            <w:lang w:val="pl-PL" w:eastAsia="pl-PL"/>
          </w:rPr>
          <w:tab/>
        </w:r>
        <w:r w:rsidRPr="002413FD">
          <w:rPr>
            <w:rStyle w:val="Hyperlink"/>
            <w:noProof/>
          </w:rPr>
          <w:t>Time in SMURPH</w:t>
        </w:r>
        <w:r>
          <w:rPr>
            <w:noProof/>
            <w:webHidden/>
          </w:rPr>
          <w:tab/>
        </w:r>
        <w:r>
          <w:rPr>
            <w:noProof/>
            <w:webHidden/>
          </w:rPr>
          <w:fldChar w:fldCharType="begin"/>
        </w:r>
        <w:r>
          <w:rPr>
            <w:noProof/>
            <w:webHidden/>
          </w:rPr>
          <w:instrText xml:space="preserve"> PAGEREF _Toc535015507 \h </w:instrText>
        </w:r>
        <w:r>
          <w:rPr>
            <w:noProof/>
            <w:webHidden/>
          </w:rPr>
        </w:r>
        <w:r>
          <w:rPr>
            <w:noProof/>
            <w:webHidden/>
          </w:rPr>
          <w:fldChar w:fldCharType="separate"/>
        </w:r>
        <w:r>
          <w:rPr>
            <w:noProof/>
            <w:webHidden/>
          </w:rPr>
          <w:t>126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8" w:history="1">
        <w:r w:rsidRPr="002413FD">
          <w:rPr>
            <w:rStyle w:val="Hyperlink"/>
            <w:noProof/>
          </w:rPr>
          <w:t>3.1.3</w:t>
        </w:r>
        <w:r>
          <w:rPr>
            <w:rFonts w:asciiTheme="minorHAnsi" w:eastAsiaTheme="minorEastAsia" w:hAnsiTheme="minorHAnsi" w:cstheme="minorBidi"/>
            <w:i w:val="0"/>
            <w:iCs w:val="0"/>
            <w:noProof/>
            <w:sz w:val="22"/>
            <w:szCs w:val="22"/>
            <w:lang w:val="pl-PL" w:eastAsia="pl-PL"/>
          </w:rPr>
          <w:tab/>
        </w:r>
        <w:r w:rsidRPr="002413FD">
          <w:rPr>
            <w:rStyle w:val="Hyperlink"/>
            <w:noProof/>
          </w:rPr>
          <w:t>Type BIG and its range</w:t>
        </w:r>
        <w:r>
          <w:rPr>
            <w:noProof/>
            <w:webHidden/>
          </w:rPr>
          <w:tab/>
        </w:r>
        <w:r>
          <w:rPr>
            <w:noProof/>
            <w:webHidden/>
          </w:rPr>
          <w:fldChar w:fldCharType="begin"/>
        </w:r>
        <w:r>
          <w:rPr>
            <w:noProof/>
            <w:webHidden/>
          </w:rPr>
          <w:instrText xml:space="preserve"> PAGEREF _Toc535015508 \h </w:instrText>
        </w:r>
        <w:r>
          <w:rPr>
            <w:noProof/>
            <w:webHidden/>
          </w:rPr>
        </w:r>
        <w:r>
          <w:rPr>
            <w:noProof/>
            <w:webHidden/>
          </w:rPr>
          <w:fldChar w:fldCharType="separate"/>
        </w:r>
        <w:r>
          <w:rPr>
            <w:noProof/>
            <w:webHidden/>
          </w:rPr>
          <w:t>130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09" w:history="1">
        <w:r w:rsidRPr="002413FD">
          <w:rPr>
            <w:rStyle w:val="Hyperlink"/>
            <w:noProof/>
          </w:rPr>
          <w:t>3.1.4</w:t>
        </w:r>
        <w:r>
          <w:rPr>
            <w:rFonts w:asciiTheme="minorHAnsi" w:eastAsiaTheme="minorEastAsia" w:hAnsiTheme="minorHAnsi" w:cstheme="minorBidi"/>
            <w:i w:val="0"/>
            <w:iCs w:val="0"/>
            <w:noProof/>
            <w:sz w:val="22"/>
            <w:szCs w:val="22"/>
            <w:lang w:val="pl-PL" w:eastAsia="pl-PL"/>
          </w:rPr>
          <w:tab/>
        </w:r>
        <w:r w:rsidRPr="002413FD">
          <w:rPr>
            <w:rStyle w:val="Hyperlink"/>
            <w:noProof/>
          </w:rPr>
          <w:t>Arithmetic operations</w:t>
        </w:r>
        <w:r>
          <w:rPr>
            <w:noProof/>
            <w:webHidden/>
          </w:rPr>
          <w:tab/>
        </w:r>
        <w:r>
          <w:rPr>
            <w:noProof/>
            <w:webHidden/>
          </w:rPr>
          <w:fldChar w:fldCharType="begin"/>
        </w:r>
        <w:r>
          <w:rPr>
            <w:noProof/>
            <w:webHidden/>
          </w:rPr>
          <w:instrText xml:space="preserve"> PAGEREF _Toc535015509 \h </w:instrText>
        </w:r>
        <w:r>
          <w:rPr>
            <w:noProof/>
            <w:webHidden/>
          </w:rPr>
        </w:r>
        <w:r>
          <w:rPr>
            <w:noProof/>
            <w:webHidden/>
          </w:rPr>
          <w:fldChar w:fldCharType="separate"/>
        </w:r>
        <w:r>
          <w:rPr>
            <w:noProof/>
            <w:webHidden/>
          </w:rPr>
          <w:t>131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0" w:history="1">
        <w:r w:rsidRPr="002413FD">
          <w:rPr>
            <w:rStyle w:val="Hyperlink"/>
            <w:noProof/>
          </w:rPr>
          <w:t>3.1.5</w:t>
        </w:r>
        <w:r>
          <w:rPr>
            <w:rFonts w:asciiTheme="minorHAnsi" w:eastAsiaTheme="minorEastAsia" w:hAnsiTheme="minorHAnsi" w:cstheme="minorBidi"/>
            <w:i w:val="0"/>
            <w:iCs w:val="0"/>
            <w:noProof/>
            <w:sz w:val="22"/>
            <w:szCs w:val="22"/>
            <w:lang w:val="pl-PL" w:eastAsia="pl-PL"/>
          </w:rPr>
          <w:tab/>
        </w:r>
        <w:r w:rsidRPr="002413FD">
          <w:rPr>
            <w:rStyle w:val="Hyperlink"/>
            <w:noProof/>
          </w:rPr>
          <w:t>Constants</w:t>
        </w:r>
        <w:r>
          <w:rPr>
            <w:noProof/>
            <w:webHidden/>
          </w:rPr>
          <w:tab/>
        </w:r>
        <w:r>
          <w:rPr>
            <w:noProof/>
            <w:webHidden/>
          </w:rPr>
          <w:fldChar w:fldCharType="begin"/>
        </w:r>
        <w:r>
          <w:rPr>
            <w:noProof/>
            <w:webHidden/>
          </w:rPr>
          <w:instrText xml:space="preserve"> PAGEREF _Toc535015510 \h </w:instrText>
        </w:r>
        <w:r>
          <w:rPr>
            <w:noProof/>
            <w:webHidden/>
          </w:rPr>
        </w:r>
        <w:r>
          <w:rPr>
            <w:noProof/>
            <w:webHidden/>
          </w:rPr>
          <w:fldChar w:fldCharType="separate"/>
        </w:r>
        <w:r>
          <w:rPr>
            <w:noProof/>
            <w:webHidden/>
          </w:rPr>
          <w:t>132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1" w:history="1">
        <w:r w:rsidRPr="002413FD">
          <w:rPr>
            <w:rStyle w:val="Hyperlink"/>
            <w:noProof/>
          </w:rPr>
          <w:t>3.1.6</w:t>
        </w:r>
        <w:r>
          <w:rPr>
            <w:rFonts w:asciiTheme="minorHAnsi" w:eastAsiaTheme="minorEastAsia" w:hAnsiTheme="minorHAnsi" w:cstheme="minorBidi"/>
            <w:i w:val="0"/>
            <w:iCs w:val="0"/>
            <w:noProof/>
            <w:sz w:val="22"/>
            <w:szCs w:val="22"/>
            <w:lang w:val="pl-PL" w:eastAsia="pl-PL"/>
          </w:rPr>
          <w:tab/>
        </w:r>
        <w:r w:rsidRPr="002413FD">
          <w:rPr>
            <w:rStyle w:val="Hyperlink"/>
            <w:noProof/>
          </w:rPr>
          <w:t>Other non-standard numerical types</w:t>
        </w:r>
        <w:r>
          <w:rPr>
            <w:noProof/>
            <w:webHidden/>
          </w:rPr>
          <w:tab/>
        </w:r>
        <w:r>
          <w:rPr>
            <w:noProof/>
            <w:webHidden/>
          </w:rPr>
          <w:fldChar w:fldCharType="begin"/>
        </w:r>
        <w:r>
          <w:rPr>
            <w:noProof/>
            <w:webHidden/>
          </w:rPr>
          <w:instrText xml:space="preserve"> PAGEREF _Toc535015511 \h </w:instrText>
        </w:r>
        <w:r>
          <w:rPr>
            <w:noProof/>
            <w:webHidden/>
          </w:rPr>
        </w:r>
        <w:r>
          <w:rPr>
            <w:noProof/>
            <w:webHidden/>
          </w:rPr>
          <w:fldChar w:fldCharType="separate"/>
        </w:r>
        <w:r>
          <w:rPr>
            <w:noProof/>
            <w:webHidden/>
          </w:rPr>
          <w:t>133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12" w:history="1">
        <w:r w:rsidRPr="002413FD">
          <w:rPr>
            <w:rStyle w:val="Hyperlink"/>
            <w:noProof/>
          </w:rPr>
          <w:t>3.2</w:t>
        </w:r>
        <w:r>
          <w:rPr>
            <w:rFonts w:asciiTheme="minorHAnsi" w:eastAsiaTheme="minorEastAsia" w:hAnsiTheme="minorHAnsi" w:cstheme="minorBidi"/>
            <w:smallCaps w:val="0"/>
            <w:noProof/>
            <w:sz w:val="22"/>
            <w:szCs w:val="22"/>
            <w:lang w:val="pl-PL" w:eastAsia="pl-PL"/>
          </w:rPr>
          <w:tab/>
        </w:r>
        <w:r w:rsidRPr="002413FD">
          <w:rPr>
            <w:rStyle w:val="Hyperlink"/>
            <w:noProof/>
          </w:rPr>
          <w:t>Auxiliary operation and functions</w:t>
        </w:r>
        <w:r>
          <w:rPr>
            <w:noProof/>
            <w:webHidden/>
          </w:rPr>
          <w:tab/>
        </w:r>
        <w:r>
          <w:rPr>
            <w:noProof/>
            <w:webHidden/>
          </w:rPr>
          <w:fldChar w:fldCharType="begin"/>
        </w:r>
        <w:r>
          <w:rPr>
            <w:noProof/>
            <w:webHidden/>
          </w:rPr>
          <w:instrText xml:space="preserve"> PAGEREF _Toc535015512 \h </w:instrText>
        </w:r>
        <w:r>
          <w:rPr>
            <w:noProof/>
            <w:webHidden/>
          </w:rPr>
        </w:r>
        <w:r>
          <w:rPr>
            <w:noProof/>
            <w:webHidden/>
          </w:rPr>
          <w:fldChar w:fldCharType="separate"/>
        </w:r>
        <w:r>
          <w:rPr>
            <w:noProof/>
            <w:webHidden/>
          </w:rPr>
          <w:t>135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3" w:history="1">
        <w:r w:rsidRPr="002413FD">
          <w:rPr>
            <w:rStyle w:val="Hyperlink"/>
            <w:noProof/>
          </w:rPr>
          <w:t>3.2.1</w:t>
        </w:r>
        <w:r>
          <w:rPr>
            <w:rFonts w:asciiTheme="minorHAnsi" w:eastAsiaTheme="minorEastAsia" w:hAnsiTheme="minorHAnsi" w:cstheme="minorBidi"/>
            <w:i w:val="0"/>
            <w:iCs w:val="0"/>
            <w:noProof/>
            <w:sz w:val="22"/>
            <w:szCs w:val="22"/>
            <w:lang w:val="pl-PL" w:eastAsia="pl-PL"/>
          </w:rPr>
          <w:tab/>
        </w:r>
        <w:r w:rsidRPr="002413FD">
          <w:rPr>
            <w:rStyle w:val="Hyperlink"/>
            <w:noProof/>
          </w:rPr>
          <w:t>Random number generators</w:t>
        </w:r>
        <w:r>
          <w:rPr>
            <w:noProof/>
            <w:webHidden/>
          </w:rPr>
          <w:tab/>
        </w:r>
        <w:r>
          <w:rPr>
            <w:noProof/>
            <w:webHidden/>
          </w:rPr>
          <w:fldChar w:fldCharType="begin"/>
        </w:r>
        <w:r>
          <w:rPr>
            <w:noProof/>
            <w:webHidden/>
          </w:rPr>
          <w:instrText xml:space="preserve"> PAGEREF _Toc535015513 \h </w:instrText>
        </w:r>
        <w:r>
          <w:rPr>
            <w:noProof/>
            <w:webHidden/>
          </w:rPr>
        </w:r>
        <w:r>
          <w:rPr>
            <w:noProof/>
            <w:webHidden/>
          </w:rPr>
          <w:fldChar w:fldCharType="separate"/>
        </w:r>
        <w:r>
          <w:rPr>
            <w:noProof/>
            <w:webHidden/>
          </w:rPr>
          <w:t>135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4" w:history="1">
        <w:r w:rsidRPr="002413FD">
          <w:rPr>
            <w:rStyle w:val="Hyperlink"/>
            <w:noProof/>
          </w:rPr>
          <w:t>3.2.2</w:t>
        </w:r>
        <w:r>
          <w:rPr>
            <w:rFonts w:asciiTheme="minorHAnsi" w:eastAsiaTheme="minorEastAsia" w:hAnsiTheme="minorHAnsi" w:cstheme="minorBidi"/>
            <w:i w:val="0"/>
            <w:iCs w:val="0"/>
            <w:noProof/>
            <w:sz w:val="22"/>
            <w:szCs w:val="22"/>
            <w:lang w:val="pl-PL" w:eastAsia="pl-PL"/>
          </w:rPr>
          <w:tab/>
        </w:r>
        <w:r w:rsidRPr="002413FD">
          <w:rPr>
            <w:rStyle w:val="Hyperlink"/>
            <w:noProof/>
          </w:rPr>
          <w:t>Input/output</w:t>
        </w:r>
        <w:r>
          <w:rPr>
            <w:noProof/>
            <w:webHidden/>
          </w:rPr>
          <w:tab/>
        </w:r>
        <w:r>
          <w:rPr>
            <w:noProof/>
            <w:webHidden/>
          </w:rPr>
          <w:fldChar w:fldCharType="begin"/>
        </w:r>
        <w:r>
          <w:rPr>
            <w:noProof/>
            <w:webHidden/>
          </w:rPr>
          <w:instrText xml:space="preserve"> PAGEREF _Toc535015514 \h </w:instrText>
        </w:r>
        <w:r>
          <w:rPr>
            <w:noProof/>
            <w:webHidden/>
          </w:rPr>
        </w:r>
        <w:r>
          <w:rPr>
            <w:noProof/>
            <w:webHidden/>
          </w:rPr>
          <w:fldChar w:fldCharType="separate"/>
        </w:r>
        <w:r>
          <w:rPr>
            <w:noProof/>
            <w:webHidden/>
          </w:rPr>
          <w:t>138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5" w:history="1">
        <w:r w:rsidRPr="002413FD">
          <w:rPr>
            <w:rStyle w:val="Hyperlink"/>
            <w:noProof/>
          </w:rPr>
          <w:t>3.2.3</w:t>
        </w:r>
        <w:r>
          <w:rPr>
            <w:rFonts w:asciiTheme="minorHAnsi" w:eastAsiaTheme="minorEastAsia" w:hAnsiTheme="minorHAnsi" w:cstheme="minorBidi"/>
            <w:i w:val="0"/>
            <w:iCs w:val="0"/>
            <w:noProof/>
            <w:sz w:val="22"/>
            <w:szCs w:val="22"/>
            <w:lang w:val="pl-PL" w:eastAsia="pl-PL"/>
          </w:rPr>
          <w:tab/>
        </w:r>
        <w:r w:rsidRPr="002413FD">
          <w:rPr>
            <w:rStyle w:val="Hyperlink"/>
            <w:noProof/>
          </w:rPr>
          <w:t>The XML parser</w:t>
        </w:r>
        <w:r>
          <w:rPr>
            <w:noProof/>
            <w:webHidden/>
          </w:rPr>
          <w:tab/>
        </w:r>
        <w:r>
          <w:rPr>
            <w:noProof/>
            <w:webHidden/>
          </w:rPr>
          <w:fldChar w:fldCharType="begin"/>
        </w:r>
        <w:r>
          <w:rPr>
            <w:noProof/>
            <w:webHidden/>
          </w:rPr>
          <w:instrText xml:space="preserve"> PAGEREF _Toc535015515 \h </w:instrText>
        </w:r>
        <w:r>
          <w:rPr>
            <w:noProof/>
            <w:webHidden/>
          </w:rPr>
        </w:r>
        <w:r>
          <w:rPr>
            <w:noProof/>
            <w:webHidden/>
          </w:rPr>
          <w:fldChar w:fldCharType="separate"/>
        </w:r>
        <w:r>
          <w:rPr>
            <w:noProof/>
            <w:webHidden/>
          </w:rPr>
          <w:t>141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6" w:history="1">
        <w:r w:rsidRPr="002413FD">
          <w:rPr>
            <w:rStyle w:val="Hyperlink"/>
            <w:noProof/>
          </w:rPr>
          <w:t>3.2.4</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 on flags</w:t>
        </w:r>
        <w:r>
          <w:rPr>
            <w:noProof/>
            <w:webHidden/>
          </w:rPr>
          <w:tab/>
        </w:r>
        <w:r>
          <w:rPr>
            <w:noProof/>
            <w:webHidden/>
          </w:rPr>
          <w:fldChar w:fldCharType="begin"/>
        </w:r>
        <w:r>
          <w:rPr>
            <w:noProof/>
            <w:webHidden/>
          </w:rPr>
          <w:instrText xml:space="preserve"> PAGEREF _Toc535015516 \h </w:instrText>
        </w:r>
        <w:r>
          <w:rPr>
            <w:noProof/>
            <w:webHidden/>
          </w:rPr>
        </w:r>
        <w:r>
          <w:rPr>
            <w:noProof/>
            <w:webHidden/>
          </w:rPr>
          <w:fldChar w:fldCharType="separate"/>
        </w:r>
        <w:r>
          <w:rPr>
            <w:noProof/>
            <w:webHidden/>
          </w:rPr>
          <w:t>145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7" w:history="1">
        <w:r w:rsidRPr="002413FD">
          <w:rPr>
            <w:rStyle w:val="Hyperlink"/>
            <w:noProof/>
          </w:rPr>
          <w:t>3.2.5</w:t>
        </w:r>
        <w:r>
          <w:rPr>
            <w:rFonts w:asciiTheme="minorHAnsi" w:eastAsiaTheme="minorEastAsia" w:hAnsiTheme="minorHAnsi" w:cstheme="minorBidi"/>
            <w:i w:val="0"/>
            <w:iCs w:val="0"/>
            <w:noProof/>
            <w:sz w:val="22"/>
            <w:szCs w:val="22"/>
            <w:lang w:val="pl-PL" w:eastAsia="pl-PL"/>
          </w:rPr>
          <w:tab/>
        </w:r>
        <w:r w:rsidRPr="002413FD">
          <w:rPr>
            <w:rStyle w:val="Hyperlink"/>
            <w:noProof/>
          </w:rPr>
          <w:t>Type Boolean</w:t>
        </w:r>
        <w:r>
          <w:rPr>
            <w:noProof/>
            <w:webHidden/>
          </w:rPr>
          <w:tab/>
        </w:r>
        <w:r>
          <w:rPr>
            <w:noProof/>
            <w:webHidden/>
          </w:rPr>
          <w:fldChar w:fldCharType="begin"/>
        </w:r>
        <w:r>
          <w:rPr>
            <w:noProof/>
            <w:webHidden/>
          </w:rPr>
          <w:instrText xml:space="preserve"> PAGEREF _Toc535015517 \h </w:instrText>
        </w:r>
        <w:r>
          <w:rPr>
            <w:noProof/>
            <w:webHidden/>
          </w:rPr>
        </w:r>
        <w:r>
          <w:rPr>
            <w:noProof/>
            <w:webHidden/>
          </w:rPr>
          <w:fldChar w:fldCharType="separate"/>
        </w:r>
        <w:r>
          <w:rPr>
            <w:noProof/>
            <w:webHidden/>
          </w:rPr>
          <w:t>146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8" w:history="1">
        <w:r w:rsidRPr="002413FD">
          <w:rPr>
            <w:rStyle w:val="Hyperlink"/>
            <w:noProof/>
          </w:rPr>
          <w:t>3.2.6</w:t>
        </w:r>
        <w:r>
          <w:rPr>
            <w:rFonts w:asciiTheme="minorHAnsi" w:eastAsiaTheme="minorEastAsia" w:hAnsiTheme="minorHAnsi" w:cstheme="minorBidi"/>
            <w:i w:val="0"/>
            <w:iCs w:val="0"/>
            <w:noProof/>
            <w:sz w:val="22"/>
            <w:szCs w:val="22"/>
            <w:lang w:val="pl-PL" w:eastAsia="pl-PL"/>
          </w:rPr>
          <w:tab/>
        </w:r>
        <w:r w:rsidRPr="002413FD">
          <w:rPr>
            <w:rStyle w:val="Hyperlink"/>
            <w:noProof/>
          </w:rPr>
          <w:t>Pools</w:t>
        </w:r>
        <w:r>
          <w:rPr>
            <w:noProof/>
            <w:webHidden/>
          </w:rPr>
          <w:tab/>
        </w:r>
        <w:r>
          <w:rPr>
            <w:noProof/>
            <w:webHidden/>
          </w:rPr>
          <w:fldChar w:fldCharType="begin"/>
        </w:r>
        <w:r>
          <w:rPr>
            <w:noProof/>
            <w:webHidden/>
          </w:rPr>
          <w:instrText xml:space="preserve"> PAGEREF _Toc535015518 \h </w:instrText>
        </w:r>
        <w:r>
          <w:rPr>
            <w:noProof/>
            <w:webHidden/>
          </w:rPr>
        </w:r>
        <w:r>
          <w:rPr>
            <w:noProof/>
            <w:webHidden/>
          </w:rPr>
          <w:fldChar w:fldCharType="separate"/>
        </w:r>
        <w:r>
          <w:rPr>
            <w:noProof/>
            <w:webHidden/>
          </w:rPr>
          <w:t>146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19" w:history="1">
        <w:r w:rsidRPr="002413FD">
          <w:rPr>
            <w:rStyle w:val="Hyperlink"/>
            <w:noProof/>
          </w:rPr>
          <w:t>3.2.7</w:t>
        </w:r>
        <w:r>
          <w:rPr>
            <w:rFonts w:asciiTheme="minorHAnsi" w:eastAsiaTheme="minorEastAsia" w:hAnsiTheme="minorHAnsi" w:cstheme="minorBidi"/>
            <w:i w:val="0"/>
            <w:iCs w:val="0"/>
            <w:noProof/>
            <w:sz w:val="22"/>
            <w:szCs w:val="22"/>
            <w:lang w:val="pl-PL" w:eastAsia="pl-PL"/>
          </w:rPr>
          <w:tab/>
        </w:r>
        <w:r w:rsidRPr="002413FD">
          <w:rPr>
            <w:rStyle w:val="Hyperlink"/>
            <w:noProof/>
          </w:rPr>
          <w:t>Error handling</w:t>
        </w:r>
        <w:r>
          <w:rPr>
            <w:noProof/>
            <w:webHidden/>
          </w:rPr>
          <w:tab/>
        </w:r>
        <w:r>
          <w:rPr>
            <w:noProof/>
            <w:webHidden/>
          </w:rPr>
          <w:fldChar w:fldCharType="begin"/>
        </w:r>
        <w:r>
          <w:rPr>
            <w:noProof/>
            <w:webHidden/>
          </w:rPr>
          <w:instrText xml:space="preserve"> PAGEREF _Toc535015519 \h </w:instrText>
        </w:r>
        <w:r>
          <w:rPr>
            <w:noProof/>
            <w:webHidden/>
          </w:rPr>
        </w:r>
        <w:r>
          <w:rPr>
            <w:noProof/>
            <w:webHidden/>
          </w:rPr>
          <w:fldChar w:fldCharType="separate"/>
        </w:r>
        <w:r>
          <w:rPr>
            <w:noProof/>
            <w:webHidden/>
          </w:rPr>
          <w:t>147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0" w:history="1">
        <w:r w:rsidRPr="002413FD">
          <w:rPr>
            <w:rStyle w:val="Hyperlink"/>
            <w:noProof/>
          </w:rPr>
          <w:t>3.2.8</w:t>
        </w:r>
        <w:r>
          <w:rPr>
            <w:rFonts w:asciiTheme="minorHAnsi" w:eastAsiaTheme="minorEastAsia" w:hAnsiTheme="minorHAnsi" w:cstheme="minorBidi"/>
            <w:i w:val="0"/>
            <w:iCs w:val="0"/>
            <w:noProof/>
            <w:sz w:val="22"/>
            <w:szCs w:val="22"/>
            <w:lang w:val="pl-PL" w:eastAsia="pl-PL"/>
          </w:rPr>
          <w:tab/>
        </w:r>
        <w:r w:rsidRPr="002413FD">
          <w:rPr>
            <w:rStyle w:val="Hyperlink"/>
            <w:noProof/>
          </w:rPr>
          <w:t>Identifying the experiment</w:t>
        </w:r>
        <w:r>
          <w:rPr>
            <w:noProof/>
            <w:webHidden/>
          </w:rPr>
          <w:tab/>
        </w:r>
        <w:r>
          <w:rPr>
            <w:noProof/>
            <w:webHidden/>
          </w:rPr>
          <w:fldChar w:fldCharType="begin"/>
        </w:r>
        <w:r>
          <w:rPr>
            <w:noProof/>
            <w:webHidden/>
          </w:rPr>
          <w:instrText xml:space="preserve"> PAGEREF _Toc535015520 \h </w:instrText>
        </w:r>
        <w:r>
          <w:rPr>
            <w:noProof/>
            <w:webHidden/>
          </w:rPr>
        </w:r>
        <w:r>
          <w:rPr>
            <w:noProof/>
            <w:webHidden/>
          </w:rPr>
          <w:fldChar w:fldCharType="separate"/>
        </w:r>
        <w:r>
          <w:rPr>
            <w:noProof/>
            <w:webHidden/>
          </w:rPr>
          <w:t>147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1" w:history="1">
        <w:r w:rsidRPr="002413FD">
          <w:rPr>
            <w:rStyle w:val="Hyperlink"/>
            <w:noProof/>
          </w:rPr>
          <w:t>3.2.9</w:t>
        </w:r>
        <w:r>
          <w:rPr>
            <w:rFonts w:asciiTheme="minorHAnsi" w:eastAsiaTheme="minorEastAsia" w:hAnsiTheme="minorHAnsi" w:cstheme="minorBidi"/>
            <w:i w:val="0"/>
            <w:iCs w:val="0"/>
            <w:noProof/>
            <w:sz w:val="22"/>
            <w:szCs w:val="22"/>
            <w:lang w:val="pl-PL" w:eastAsia="pl-PL"/>
          </w:rPr>
          <w:tab/>
        </w:r>
        <w:r w:rsidRPr="002413FD">
          <w:rPr>
            <w:rStyle w:val="Hyperlink"/>
            <w:noProof/>
          </w:rPr>
          <w:t>Telling time and date</w:t>
        </w:r>
        <w:r>
          <w:rPr>
            <w:noProof/>
            <w:webHidden/>
          </w:rPr>
          <w:tab/>
        </w:r>
        <w:r>
          <w:rPr>
            <w:noProof/>
            <w:webHidden/>
          </w:rPr>
          <w:fldChar w:fldCharType="begin"/>
        </w:r>
        <w:r>
          <w:rPr>
            <w:noProof/>
            <w:webHidden/>
          </w:rPr>
          <w:instrText xml:space="preserve"> PAGEREF _Toc535015521 \h </w:instrText>
        </w:r>
        <w:r>
          <w:rPr>
            <w:noProof/>
            <w:webHidden/>
          </w:rPr>
        </w:r>
        <w:r>
          <w:rPr>
            <w:noProof/>
            <w:webHidden/>
          </w:rPr>
          <w:fldChar w:fldCharType="separate"/>
        </w:r>
        <w:r>
          <w:rPr>
            <w:noProof/>
            <w:webHidden/>
          </w:rPr>
          <w:t>148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2" w:history="1">
        <w:r w:rsidRPr="002413FD">
          <w:rPr>
            <w:rStyle w:val="Hyperlink"/>
            <w:noProof/>
          </w:rPr>
          <w:t>3.2.10</w:t>
        </w:r>
        <w:r>
          <w:rPr>
            <w:rFonts w:asciiTheme="minorHAnsi" w:eastAsiaTheme="minorEastAsia" w:hAnsiTheme="minorHAnsi" w:cstheme="minorBidi"/>
            <w:i w:val="0"/>
            <w:iCs w:val="0"/>
            <w:noProof/>
            <w:sz w:val="22"/>
            <w:szCs w:val="22"/>
            <w:lang w:val="pl-PL" w:eastAsia="pl-PL"/>
          </w:rPr>
          <w:tab/>
        </w:r>
        <w:r w:rsidRPr="002413FD">
          <w:rPr>
            <w:rStyle w:val="Hyperlink"/>
            <w:noProof/>
          </w:rPr>
          <w:t>Decibels</w:t>
        </w:r>
        <w:r>
          <w:rPr>
            <w:noProof/>
            <w:webHidden/>
          </w:rPr>
          <w:tab/>
        </w:r>
        <w:r>
          <w:rPr>
            <w:noProof/>
            <w:webHidden/>
          </w:rPr>
          <w:fldChar w:fldCharType="begin"/>
        </w:r>
        <w:r>
          <w:rPr>
            <w:noProof/>
            <w:webHidden/>
          </w:rPr>
          <w:instrText xml:space="preserve"> PAGEREF _Toc535015522 \h </w:instrText>
        </w:r>
        <w:r>
          <w:rPr>
            <w:noProof/>
            <w:webHidden/>
          </w:rPr>
        </w:r>
        <w:r>
          <w:rPr>
            <w:noProof/>
            <w:webHidden/>
          </w:rPr>
          <w:fldChar w:fldCharType="separate"/>
        </w:r>
        <w:r>
          <w:rPr>
            <w:noProof/>
            <w:webHidden/>
          </w:rPr>
          <w:t>148</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23" w:history="1">
        <w:r w:rsidRPr="002413FD">
          <w:rPr>
            <w:rStyle w:val="Hyperlink"/>
            <w:noProof/>
          </w:rPr>
          <w:t>3.3</w:t>
        </w:r>
        <w:r>
          <w:rPr>
            <w:rFonts w:asciiTheme="minorHAnsi" w:eastAsiaTheme="minorEastAsia" w:hAnsiTheme="minorHAnsi" w:cstheme="minorBidi"/>
            <w:smallCaps w:val="0"/>
            <w:noProof/>
            <w:sz w:val="22"/>
            <w:szCs w:val="22"/>
            <w:lang w:val="pl-PL" w:eastAsia="pl-PL"/>
          </w:rPr>
          <w:tab/>
        </w:r>
        <w:r w:rsidRPr="002413FD">
          <w:rPr>
            <w:rStyle w:val="Hyperlink"/>
            <w:noProof/>
          </w:rPr>
          <w:t>SMURPH types</w:t>
        </w:r>
        <w:r>
          <w:rPr>
            <w:noProof/>
            <w:webHidden/>
          </w:rPr>
          <w:tab/>
        </w:r>
        <w:r>
          <w:rPr>
            <w:noProof/>
            <w:webHidden/>
          </w:rPr>
          <w:fldChar w:fldCharType="begin"/>
        </w:r>
        <w:r>
          <w:rPr>
            <w:noProof/>
            <w:webHidden/>
          </w:rPr>
          <w:instrText xml:space="preserve"> PAGEREF _Toc535015523 \h </w:instrText>
        </w:r>
        <w:r>
          <w:rPr>
            <w:noProof/>
            <w:webHidden/>
          </w:rPr>
        </w:r>
        <w:r>
          <w:rPr>
            <w:noProof/>
            <w:webHidden/>
          </w:rPr>
          <w:fldChar w:fldCharType="separate"/>
        </w:r>
        <w:r>
          <w:rPr>
            <w:noProof/>
            <w:webHidden/>
          </w:rPr>
          <w:t>149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4" w:history="1">
        <w:r w:rsidRPr="002413FD">
          <w:rPr>
            <w:rStyle w:val="Hyperlink"/>
            <w:noProof/>
          </w:rPr>
          <w:t>3.3.1</w:t>
        </w:r>
        <w:r>
          <w:rPr>
            <w:rFonts w:asciiTheme="minorHAnsi" w:eastAsiaTheme="minorEastAsia" w:hAnsiTheme="minorHAnsi" w:cstheme="minorBidi"/>
            <w:i w:val="0"/>
            <w:iCs w:val="0"/>
            <w:noProof/>
            <w:sz w:val="22"/>
            <w:szCs w:val="22"/>
            <w:lang w:val="pl-PL" w:eastAsia="pl-PL"/>
          </w:rPr>
          <w:tab/>
        </w:r>
        <w:r w:rsidRPr="002413FD">
          <w:rPr>
            <w:rStyle w:val="Hyperlink"/>
            <w:noProof/>
          </w:rPr>
          <w:t>Type hierarchy</w:t>
        </w:r>
        <w:r>
          <w:rPr>
            <w:noProof/>
            <w:webHidden/>
          </w:rPr>
          <w:tab/>
        </w:r>
        <w:r>
          <w:rPr>
            <w:noProof/>
            <w:webHidden/>
          </w:rPr>
          <w:fldChar w:fldCharType="begin"/>
        </w:r>
        <w:r>
          <w:rPr>
            <w:noProof/>
            <w:webHidden/>
          </w:rPr>
          <w:instrText xml:space="preserve"> PAGEREF _Toc535015524 \h </w:instrText>
        </w:r>
        <w:r>
          <w:rPr>
            <w:noProof/>
            <w:webHidden/>
          </w:rPr>
        </w:r>
        <w:r>
          <w:rPr>
            <w:noProof/>
            <w:webHidden/>
          </w:rPr>
          <w:fldChar w:fldCharType="separate"/>
        </w:r>
        <w:r>
          <w:rPr>
            <w:noProof/>
            <w:webHidden/>
          </w:rPr>
          <w:t>149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5" w:history="1">
        <w:r w:rsidRPr="002413FD">
          <w:rPr>
            <w:rStyle w:val="Hyperlink"/>
            <w:noProof/>
          </w:rPr>
          <w:t>3.3.2</w:t>
        </w:r>
        <w:r>
          <w:rPr>
            <w:rFonts w:asciiTheme="minorHAnsi" w:eastAsiaTheme="minorEastAsia" w:hAnsiTheme="minorHAnsi" w:cstheme="minorBidi"/>
            <w:i w:val="0"/>
            <w:iCs w:val="0"/>
            <w:noProof/>
            <w:sz w:val="22"/>
            <w:szCs w:val="22"/>
            <w:lang w:val="pl-PL" w:eastAsia="pl-PL"/>
          </w:rPr>
          <w:tab/>
        </w:r>
        <w:r w:rsidRPr="002413FD">
          <w:rPr>
            <w:rStyle w:val="Hyperlink"/>
            <w:noProof/>
          </w:rPr>
          <w:t>Object naming</w:t>
        </w:r>
        <w:r>
          <w:rPr>
            <w:noProof/>
            <w:webHidden/>
          </w:rPr>
          <w:tab/>
        </w:r>
        <w:r>
          <w:rPr>
            <w:noProof/>
            <w:webHidden/>
          </w:rPr>
          <w:fldChar w:fldCharType="begin"/>
        </w:r>
        <w:r>
          <w:rPr>
            <w:noProof/>
            <w:webHidden/>
          </w:rPr>
          <w:instrText xml:space="preserve"> PAGEREF _Toc535015525 \h </w:instrText>
        </w:r>
        <w:r>
          <w:rPr>
            <w:noProof/>
            <w:webHidden/>
          </w:rPr>
        </w:r>
        <w:r>
          <w:rPr>
            <w:noProof/>
            <w:webHidden/>
          </w:rPr>
          <w:fldChar w:fldCharType="separate"/>
        </w:r>
        <w:r>
          <w:rPr>
            <w:noProof/>
            <w:webHidden/>
          </w:rPr>
          <w:t>150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6" w:history="1">
        <w:r w:rsidRPr="002413FD">
          <w:rPr>
            <w:rStyle w:val="Hyperlink"/>
            <w:noProof/>
          </w:rPr>
          <w:t>3.3.3</w:t>
        </w:r>
        <w:r>
          <w:rPr>
            <w:rFonts w:asciiTheme="minorHAnsi" w:eastAsiaTheme="minorEastAsia" w:hAnsiTheme="minorHAnsi" w:cstheme="minorBidi"/>
            <w:i w:val="0"/>
            <w:iCs w:val="0"/>
            <w:noProof/>
            <w:sz w:val="22"/>
            <w:szCs w:val="22"/>
            <w:lang w:val="pl-PL" w:eastAsia="pl-PL"/>
          </w:rPr>
          <w:tab/>
        </w:r>
        <w:r w:rsidRPr="002413FD">
          <w:rPr>
            <w:rStyle w:val="Hyperlink"/>
            <w:noProof/>
          </w:rPr>
          <w:t>Type derivation</w:t>
        </w:r>
        <w:r>
          <w:rPr>
            <w:noProof/>
            <w:webHidden/>
          </w:rPr>
          <w:tab/>
        </w:r>
        <w:r>
          <w:rPr>
            <w:noProof/>
            <w:webHidden/>
          </w:rPr>
          <w:fldChar w:fldCharType="begin"/>
        </w:r>
        <w:r>
          <w:rPr>
            <w:noProof/>
            <w:webHidden/>
          </w:rPr>
          <w:instrText xml:space="preserve"> PAGEREF _Toc535015526 \h </w:instrText>
        </w:r>
        <w:r>
          <w:rPr>
            <w:noProof/>
            <w:webHidden/>
          </w:rPr>
        </w:r>
        <w:r>
          <w:rPr>
            <w:noProof/>
            <w:webHidden/>
          </w:rPr>
          <w:fldChar w:fldCharType="separate"/>
        </w:r>
        <w:r>
          <w:rPr>
            <w:noProof/>
            <w:webHidden/>
          </w:rPr>
          <w:t>153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7" w:history="1">
        <w:r w:rsidRPr="002413FD">
          <w:rPr>
            <w:rStyle w:val="Hyperlink"/>
            <w:noProof/>
          </w:rPr>
          <w:t>3.3.4</w:t>
        </w:r>
        <w:r>
          <w:rPr>
            <w:rFonts w:asciiTheme="minorHAnsi" w:eastAsiaTheme="minorEastAsia" w:hAnsiTheme="minorHAnsi" w:cstheme="minorBidi"/>
            <w:i w:val="0"/>
            <w:iCs w:val="0"/>
            <w:noProof/>
            <w:sz w:val="22"/>
            <w:szCs w:val="22"/>
            <w:lang w:val="pl-PL" w:eastAsia="pl-PL"/>
          </w:rPr>
          <w:tab/>
        </w:r>
        <w:r w:rsidRPr="002413FD">
          <w:rPr>
            <w:rStyle w:val="Hyperlink"/>
            <w:noProof/>
          </w:rPr>
          <w:t>Multiple inheritance</w:t>
        </w:r>
        <w:r>
          <w:rPr>
            <w:noProof/>
            <w:webHidden/>
          </w:rPr>
          <w:tab/>
        </w:r>
        <w:r>
          <w:rPr>
            <w:noProof/>
            <w:webHidden/>
          </w:rPr>
          <w:fldChar w:fldCharType="begin"/>
        </w:r>
        <w:r>
          <w:rPr>
            <w:noProof/>
            <w:webHidden/>
          </w:rPr>
          <w:instrText xml:space="preserve"> PAGEREF _Toc535015527 \h </w:instrText>
        </w:r>
        <w:r>
          <w:rPr>
            <w:noProof/>
            <w:webHidden/>
          </w:rPr>
        </w:r>
        <w:r>
          <w:rPr>
            <w:noProof/>
            <w:webHidden/>
          </w:rPr>
          <w:fldChar w:fldCharType="separate"/>
        </w:r>
        <w:r>
          <w:rPr>
            <w:noProof/>
            <w:webHidden/>
          </w:rPr>
          <w:t>155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8" w:history="1">
        <w:r w:rsidRPr="002413FD">
          <w:rPr>
            <w:rStyle w:val="Hyperlink"/>
            <w:noProof/>
          </w:rPr>
          <w:t>3.3.5</w:t>
        </w:r>
        <w:r>
          <w:rPr>
            <w:rFonts w:asciiTheme="minorHAnsi" w:eastAsiaTheme="minorEastAsia" w:hAnsiTheme="minorHAnsi" w:cstheme="minorBidi"/>
            <w:i w:val="0"/>
            <w:iCs w:val="0"/>
            <w:noProof/>
            <w:sz w:val="22"/>
            <w:szCs w:val="22"/>
            <w:lang w:val="pl-PL" w:eastAsia="pl-PL"/>
          </w:rPr>
          <w:tab/>
        </w:r>
        <w:r w:rsidRPr="002413FD">
          <w:rPr>
            <w:rStyle w:val="Hyperlink"/>
            <w:noProof/>
          </w:rPr>
          <w:t>Abstract types</w:t>
        </w:r>
        <w:r>
          <w:rPr>
            <w:noProof/>
            <w:webHidden/>
          </w:rPr>
          <w:tab/>
        </w:r>
        <w:r>
          <w:rPr>
            <w:noProof/>
            <w:webHidden/>
          </w:rPr>
          <w:fldChar w:fldCharType="begin"/>
        </w:r>
        <w:r>
          <w:rPr>
            <w:noProof/>
            <w:webHidden/>
          </w:rPr>
          <w:instrText xml:space="preserve"> PAGEREF _Toc535015528 \h </w:instrText>
        </w:r>
        <w:r>
          <w:rPr>
            <w:noProof/>
            <w:webHidden/>
          </w:rPr>
        </w:r>
        <w:r>
          <w:rPr>
            <w:noProof/>
            <w:webHidden/>
          </w:rPr>
          <w:fldChar w:fldCharType="separate"/>
        </w:r>
        <w:r>
          <w:rPr>
            <w:noProof/>
            <w:webHidden/>
          </w:rPr>
          <w:t>157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29" w:history="1">
        <w:r w:rsidRPr="002413FD">
          <w:rPr>
            <w:rStyle w:val="Hyperlink"/>
            <w:noProof/>
          </w:rPr>
          <w:t>3.3.6</w:t>
        </w:r>
        <w:r>
          <w:rPr>
            <w:rFonts w:asciiTheme="minorHAnsi" w:eastAsiaTheme="minorEastAsia" w:hAnsiTheme="minorHAnsi" w:cstheme="minorBidi"/>
            <w:i w:val="0"/>
            <w:iCs w:val="0"/>
            <w:noProof/>
            <w:sz w:val="22"/>
            <w:szCs w:val="22"/>
            <w:lang w:val="pl-PL" w:eastAsia="pl-PL"/>
          </w:rPr>
          <w:tab/>
        </w:r>
        <w:r w:rsidRPr="002413FD">
          <w:rPr>
            <w:rStyle w:val="Hyperlink"/>
            <w:noProof/>
          </w:rPr>
          <w:t>Announcing types</w:t>
        </w:r>
        <w:r>
          <w:rPr>
            <w:noProof/>
            <w:webHidden/>
          </w:rPr>
          <w:tab/>
        </w:r>
        <w:r>
          <w:rPr>
            <w:noProof/>
            <w:webHidden/>
          </w:rPr>
          <w:fldChar w:fldCharType="begin"/>
        </w:r>
        <w:r>
          <w:rPr>
            <w:noProof/>
            <w:webHidden/>
          </w:rPr>
          <w:instrText xml:space="preserve"> PAGEREF _Toc535015529 \h </w:instrText>
        </w:r>
        <w:r>
          <w:rPr>
            <w:noProof/>
            <w:webHidden/>
          </w:rPr>
        </w:r>
        <w:r>
          <w:rPr>
            <w:noProof/>
            <w:webHidden/>
          </w:rPr>
          <w:fldChar w:fldCharType="separate"/>
        </w:r>
        <w:r>
          <w:rPr>
            <w:noProof/>
            <w:webHidden/>
          </w:rPr>
          <w:t>157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0" w:history="1">
        <w:r w:rsidRPr="002413FD">
          <w:rPr>
            <w:rStyle w:val="Hyperlink"/>
            <w:noProof/>
          </w:rPr>
          <w:t>3.3.7</w:t>
        </w:r>
        <w:r>
          <w:rPr>
            <w:rFonts w:asciiTheme="minorHAnsi" w:eastAsiaTheme="minorEastAsia" w:hAnsiTheme="minorHAnsi" w:cstheme="minorBidi"/>
            <w:i w:val="0"/>
            <w:iCs w:val="0"/>
            <w:noProof/>
            <w:sz w:val="22"/>
            <w:szCs w:val="22"/>
            <w:lang w:val="pl-PL" w:eastAsia="pl-PL"/>
          </w:rPr>
          <w:tab/>
        </w:r>
        <w:r w:rsidRPr="002413FD">
          <w:rPr>
            <w:rStyle w:val="Hyperlink"/>
            <w:noProof/>
          </w:rPr>
          <w:t>Subtypes with empty local attribute lists</w:t>
        </w:r>
        <w:r>
          <w:rPr>
            <w:noProof/>
            <w:webHidden/>
          </w:rPr>
          <w:tab/>
        </w:r>
        <w:r>
          <w:rPr>
            <w:noProof/>
            <w:webHidden/>
          </w:rPr>
          <w:fldChar w:fldCharType="begin"/>
        </w:r>
        <w:r>
          <w:rPr>
            <w:noProof/>
            <w:webHidden/>
          </w:rPr>
          <w:instrText xml:space="preserve"> PAGEREF _Toc535015530 \h </w:instrText>
        </w:r>
        <w:r>
          <w:rPr>
            <w:noProof/>
            <w:webHidden/>
          </w:rPr>
        </w:r>
        <w:r>
          <w:rPr>
            <w:noProof/>
            <w:webHidden/>
          </w:rPr>
          <w:fldChar w:fldCharType="separate"/>
        </w:r>
        <w:r>
          <w:rPr>
            <w:noProof/>
            <w:webHidden/>
          </w:rPr>
          <w:t>157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1" w:history="1">
        <w:r w:rsidRPr="002413FD">
          <w:rPr>
            <w:rStyle w:val="Hyperlink"/>
            <w:noProof/>
          </w:rPr>
          <w:t>3.3.8</w:t>
        </w:r>
        <w:r>
          <w:rPr>
            <w:rFonts w:asciiTheme="minorHAnsi" w:eastAsiaTheme="minorEastAsia" w:hAnsiTheme="minorHAnsi" w:cstheme="minorBidi"/>
            <w:i w:val="0"/>
            <w:iCs w:val="0"/>
            <w:noProof/>
            <w:sz w:val="22"/>
            <w:szCs w:val="22"/>
            <w:lang w:val="pl-PL" w:eastAsia="pl-PL"/>
          </w:rPr>
          <w:tab/>
        </w:r>
        <w:r w:rsidRPr="002413FD">
          <w:rPr>
            <w:rStyle w:val="Hyperlink"/>
            <w:noProof/>
          </w:rPr>
          <w:t>Object creation and destruction</w:t>
        </w:r>
        <w:r>
          <w:rPr>
            <w:noProof/>
            <w:webHidden/>
          </w:rPr>
          <w:tab/>
        </w:r>
        <w:r>
          <w:rPr>
            <w:noProof/>
            <w:webHidden/>
          </w:rPr>
          <w:fldChar w:fldCharType="begin"/>
        </w:r>
        <w:r>
          <w:rPr>
            <w:noProof/>
            <w:webHidden/>
          </w:rPr>
          <w:instrText xml:space="preserve"> PAGEREF _Toc535015531 \h </w:instrText>
        </w:r>
        <w:r>
          <w:rPr>
            <w:noProof/>
            <w:webHidden/>
          </w:rPr>
        </w:r>
        <w:r>
          <w:rPr>
            <w:noProof/>
            <w:webHidden/>
          </w:rPr>
          <w:fldChar w:fldCharType="separate"/>
        </w:r>
        <w:r>
          <w:rPr>
            <w:noProof/>
            <w:webHidden/>
          </w:rPr>
          <w:t>158</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532" w:history="1">
        <w:r w:rsidRPr="002413FD">
          <w:rPr>
            <w:rStyle w:val="Hyperlink"/>
            <w:noProof/>
          </w:rPr>
          <w:t>4</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THE VIRTUAL HARDWARE</w:t>
        </w:r>
        <w:r>
          <w:rPr>
            <w:noProof/>
            <w:webHidden/>
          </w:rPr>
          <w:tab/>
        </w:r>
        <w:r>
          <w:rPr>
            <w:noProof/>
            <w:webHidden/>
          </w:rPr>
          <w:fldChar w:fldCharType="begin"/>
        </w:r>
        <w:r>
          <w:rPr>
            <w:noProof/>
            <w:webHidden/>
          </w:rPr>
          <w:instrText xml:space="preserve"> PAGEREF _Toc535015532 \h </w:instrText>
        </w:r>
        <w:r>
          <w:rPr>
            <w:noProof/>
            <w:webHidden/>
          </w:rPr>
        </w:r>
        <w:r>
          <w:rPr>
            <w:noProof/>
            <w:webHidden/>
          </w:rPr>
          <w:fldChar w:fldCharType="separate"/>
        </w:r>
        <w:r>
          <w:rPr>
            <w:noProof/>
            <w:webHidden/>
          </w:rPr>
          <w:t>160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33" w:history="1">
        <w:r w:rsidRPr="002413FD">
          <w:rPr>
            <w:rStyle w:val="Hyperlink"/>
            <w:noProof/>
          </w:rPr>
          <w:t>4.1</w:t>
        </w:r>
        <w:r>
          <w:rPr>
            <w:rFonts w:asciiTheme="minorHAnsi" w:eastAsiaTheme="minorEastAsia" w:hAnsiTheme="minorHAnsi" w:cstheme="minorBidi"/>
            <w:smallCaps w:val="0"/>
            <w:noProof/>
            <w:sz w:val="22"/>
            <w:szCs w:val="22"/>
            <w:lang w:val="pl-PL" w:eastAsia="pl-PL"/>
          </w:rPr>
          <w:tab/>
        </w:r>
        <w:r w:rsidRPr="002413FD">
          <w:rPr>
            <w:rStyle w:val="Hyperlink"/>
            <w:noProof/>
          </w:rPr>
          <w:t>Stations</w:t>
        </w:r>
        <w:r>
          <w:rPr>
            <w:noProof/>
            <w:webHidden/>
          </w:rPr>
          <w:tab/>
        </w:r>
        <w:r>
          <w:rPr>
            <w:noProof/>
            <w:webHidden/>
          </w:rPr>
          <w:fldChar w:fldCharType="begin"/>
        </w:r>
        <w:r>
          <w:rPr>
            <w:noProof/>
            <w:webHidden/>
          </w:rPr>
          <w:instrText xml:space="preserve"> PAGEREF _Toc535015533 \h </w:instrText>
        </w:r>
        <w:r>
          <w:rPr>
            <w:noProof/>
            <w:webHidden/>
          </w:rPr>
        </w:r>
        <w:r>
          <w:rPr>
            <w:noProof/>
            <w:webHidden/>
          </w:rPr>
          <w:fldChar w:fldCharType="separate"/>
        </w:r>
        <w:r>
          <w:rPr>
            <w:noProof/>
            <w:webHidden/>
          </w:rPr>
          <w:t>161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4" w:history="1">
        <w:r w:rsidRPr="002413FD">
          <w:rPr>
            <w:rStyle w:val="Hyperlink"/>
            <w:noProof/>
          </w:rPr>
          <w:t>4.1.1</w:t>
        </w:r>
        <w:r>
          <w:rPr>
            <w:rFonts w:asciiTheme="minorHAnsi" w:eastAsiaTheme="minorEastAsia" w:hAnsiTheme="minorHAnsi" w:cstheme="minorBidi"/>
            <w:i w:val="0"/>
            <w:iCs w:val="0"/>
            <w:noProof/>
            <w:sz w:val="22"/>
            <w:szCs w:val="22"/>
            <w:lang w:val="pl-PL" w:eastAsia="pl-PL"/>
          </w:rPr>
          <w:tab/>
        </w:r>
        <w:r w:rsidRPr="002413FD">
          <w:rPr>
            <w:rStyle w:val="Hyperlink"/>
            <w:noProof/>
          </w:rPr>
          <w:t>Declaring station types</w:t>
        </w:r>
        <w:r>
          <w:rPr>
            <w:noProof/>
            <w:webHidden/>
          </w:rPr>
          <w:tab/>
        </w:r>
        <w:r>
          <w:rPr>
            <w:noProof/>
            <w:webHidden/>
          </w:rPr>
          <w:fldChar w:fldCharType="begin"/>
        </w:r>
        <w:r>
          <w:rPr>
            <w:noProof/>
            <w:webHidden/>
          </w:rPr>
          <w:instrText xml:space="preserve"> PAGEREF _Toc535015534 \h </w:instrText>
        </w:r>
        <w:r>
          <w:rPr>
            <w:noProof/>
            <w:webHidden/>
          </w:rPr>
        </w:r>
        <w:r>
          <w:rPr>
            <w:noProof/>
            <w:webHidden/>
          </w:rPr>
          <w:fldChar w:fldCharType="separate"/>
        </w:r>
        <w:r>
          <w:rPr>
            <w:noProof/>
            <w:webHidden/>
          </w:rPr>
          <w:t>161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5" w:history="1">
        <w:r w:rsidRPr="002413FD">
          <w:rPr>
            <w:rStyle w:val="Hyperlink"/>
            <w:noProof/>
          </w:rPr>
          <w:t>4.1.2</w:t>
        </w:r>
        <w:r>
          <w:rPr>
            <w:rFonts w:asciiTheme="minorHAnsi" w:eastAsiaTheme="minorEastAsia" w:hAnsiTheme="minorHAnsi" w:cstheme="minorBidi"/>
            <w:i w:val="0"/>
            <w:iCs w:val="0"/>
            <w:noProof/>
            <w:sz w:val="22"/>
            <w:szCs w:val="22"/>
            <w:lang w:val="pl-PL" w:eastAsia="pl-PL"/>
          </w:rPr>
          <w:tab/>
        </w:r>
        <w:r w:rsidRPr="002413FD">
          <w:rPr>
            <w:rStyle w:val="Hyperlink"/>
            <w:noProof/>
          </w:rPr>
          <w:t>Creating station objects</w:t>
        </w:r>
        <w:r>
          <w:rPr>
            <w:noProof/>
            <w:webHidden/>
          </w:rPr>
          <w:tab/>
        </w:r>
        <w:r>
          <w:rPr>
            <w:noProof/>
            <w:webHidden/>
          </w:rPr>
          <w:fldChar w:fldCharType="begin"/>
        </w:r>
        <w:r>
          <w:rPr>
            <w:noProof/>
            <w:webHidden/>
          </w:rPr>
          <w:instrText xml:space="preserve"> PAGEREF _Toc535015535 \h </w:instrText>
        </w:r>
        <w:r>
          <w:rPr>
            <w:noProof/>
            <w:webHidden/>
          </w:rPr>
        </w:r>
        <w:r>
          <w:rPr>
            <w:noProof/>
            <w:webHidden/>
          </w:rPr>
          <w:fldChar w:fldCharType="separate"/>
        </w:r>
        <w:r>
          <w:rPr>
            <w:noProof/>
            <w:webHidden/>
          </w:rPr>
          <w:t>162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6" w:history="1">
        <w:r w:rsidRPr="002413FD">
          <w:rPr>
            <w:rStyle w:val="Hyperlink"/>
            <w:noProof/>
          </w:rPr>
          <w:t>4.1.3</w:t>
        </w:r>
        <w:r>
          <w:rPr>
            <w:rFonts w:asciiTheme="minorHAnsi" w:eastAsiaTheme="minorEastAsia" w:hAnsiTheme="minorHAnsi" w:cstheme="minorBidi"/>
            <w:i w:val="0"/>
            <w:iCs w:val="0"/>
            <w:noProof/>
            <w:sz w:val="22"/>
            <w:szCs w:val="22"/>
            <w:lang w:val="pl-PL" w:eastAsia="pl-PL"/>
          </w:rPr>
          <w:tab/>
        </w:r>
        <w:r w:rsidRPr="002413FD">
          <w:rPr>
            <w:rStyle w:val="Hyperlink"/>
            <w:noProof/>
          </w:rPr>
          <w:t>The current station</w:t>
        </w:r>
        <w:r>
          <w:rPr>
            <w:noProof/>
            <w:webHidden/>
          </w:rPr>
          <w:tab/>
        </w:r>
        <w:r>
          <w:rPr>
            <w:noProof/>
            <w:webHidden/>
          </w:rPr>
          <w:fldChar w:fldCharType="begin"/>
        </w:r>
        <w:r>
          <w:rPr>
            <w:noProof/>
            <w:webHidden/>
          </w:rPr>
          <w:instrText xml:space="preserve"> PAGEREF _Toc535015536 \h </w:instrText>
        </w:r>
        <w:r>
          <w:rPr>
            <w:noProof/>
            <w:webHidden/>
          </w:rPr>
        </w:r>
        <w:r>
          <w:rPr>
            <w:noProof/>
            <w:webHidden/>
          </w:rPr>
          <w:fldChar w:fldCharType="separate"/>
        </w:r>
        <w:r>
          <w:rPr>
            <w:noProof/>
            <w:webHidden/>
          </w:rPr>
          <w:t>163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37" w:history="1">
        <w:r w:rsidRPr="002413FD">
          <w:rPr>
            <w:rStyle w:val="Hyperlink"/>
            <w:noProof/>
          </w:rPr>
          <w:t>4.2</w:t>
        </w:r>
        <w:r>
          <w:rPr>
            <w:rFonts w:asciiTheme="minorHAnsi" w:eastAsiaTheme="minorEastAsia" w:hAnsiTheme="minorHAnsi" w:cstheme="minorBidi"/>
            <w:smallCaps w:val="0"/>
            <w:noProof/>
            <w:sz w:val="22"/>
            <w:szCs w:val="22"/>
            <w:lang w:val="pl-PL" w:eastAsia="pl-PL"/>
          </w:rPr>
          <w:tab/>
        </w:r>
        <w:r w:rsidRPr="002413FD">
          <w:rPr>
            <w:rStyle w:val="Hyperlink"/>
            <w:noProof/>
          </w:rPr>
          <w:t>Links</w:t>
        </w:r>
        <w:r>
          <w:rPr>
            <w:noProof/>
            <w:webHidden/>
          </w:rPr>
          <w:tab/>
        </w:r>
        <w:r>
          <w:rPr>
            <w:noProof/>
            <w:webHidden/>
          </w:rPr>
          <w:fldChar w:fldCharType="begin"/>
        </w:r>
        <w:r>
          <w:rPr>
            <w:noProof/>
            <w:webHidden/>
          </w:rPr>
          <w:instrText xml:space="preserve"> PAGEREF _Toc535015537 \h </w:instrText>
        </w:r>
        <w:r>
          <w:rPr>
            <w:noProof/>
            <w:webHidden/>
          </w:rPr>
        </w:r>
        <w:r>
          <w:rPr>
            <w:noProof/>
            <w:webHidden/>
          </w:rPr>
          <w:fldChar w:fldCharType="separate"/>
        </w:r>
        <w:r>
          <w:rPr>
            <w:noProof/>
            <w:webHidden/>
          </w:rPr>
          <w:t>164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8" w:history="1">
        <w:r w:rsidRPr="002413FD">
          <w:rPr>
            <w:rStyle w:val="Hyperlink"/>
            <w:noProof/>
          </w:rPr>
          <w:t>4.2.1</w:t>
        </w:r>
        <w:r>
          <w:rPr>
            <w:rFonts w:asciiTheme="minorHAnsi" w:eastAsiaTheme="minorEastAsia" w:hAnsiTheme="minorHAnsi" w:cstheme="minorBidi"/>
            <w:i w:val="0"/>
            <w:iCs w:val="0"/>
            <w:noProof/>
            <w:sz w:val="22"/>
            <w:szCs w:val="22"/>
            <w:lang w:val="pl-PL" w:eastAsia="pl-PL"/>
          </w:rPr>
          <w:tab/>
        </w:r>
        <w:r w:rsidRPr="002413FD">
          <w:rPr>
            <w:rStyle w:val="Hyperlink"/>
            <w:noProof/>
          </w:rPr>
          <w:t>Propagation of signals in links</w:t>
        </w:r>
        <w:r>
          <w:rPr>
            <w:noProof/>
            <w:webHidden/>
          </w:rPr>
          <w:tab/>
        </w:r>
        <w:r>
          <w:rPr>
            <w:noProof/>
            <w:webHidden/>
          </w:rPr>
          <w:fldChar w:fldCharType="begin"/>
        </w:r>
        <w:r>
          <w:rPr>
            <w:noProof/>
            <w:webHidden/>
          </w:rPr>
          <w:instrText xml:space="preserve"> PAGEREF _Toc535015538 \h </w:instrText>
        </w:r>
        <w:r>
          <w:rPr>
            <w:noProof/>
            <w:webHidden/>
          </w:rPr>
        </w:r>
        <w:r>
          <w:rPr>
            <w:noProof/>
            <w:webHidden/>
          </w:rPr>
          <w:fldChar w:fldCharType="separate"/>
        </w:r>
        <w:r>
          <w:rPr>
            <w:noProof/>
            <w:webHidden/>
          </w:rPr>
          <w:t>164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39" w:history="1">
        <w:r w:rsidRPr="002413FD">
          <w:rPr>
            <w:rStyle w:val="Hyperlink"/>
            <w:noProof/>
          </w:rPr>
          <w:t>4.2.2</w:t>
        </w:r>
        <w:r>
          <w:rPr>
            <w:rFonts w:asciiTheme="minorHAnsi" w:eastAsiaTheme="minorEastAsia" w:hAnsiTheme="minorHAnsi" w:cstheme="minorBidi"/>
            <w:i w:val="0"/>
            <w:iCs w:val="0"/>
            <w:noProof/>
            <w:sz w:val="22"/>
            <w:szCs w:val="22"/>
            <w:lang w:val="pl-PL" w:eastAsia="pl-PL"/>
          </w:rPr>
          <w:tab/>
        </w:r>
        <w:r w:rsidRPr="002413FD">
          <w:rPr>
            <w:rStyle w:val="Hyperlink"/>
            <w:noProof/>
          </w:rPr>
          <w:t>Creating links</w:t>
        </w:r>
        <w:r>
          <w:rPr>
            <w:noProof/>
            <w:webHidden/>
          </w:rPr>
          <w:tab/>
        </w:r>
        <w:r>
          <w:rPr>
            <w:noProof/>
            <w:webHidden/>
          </w:rPr>
          <w:fldChar w:fldCharType="begin"/>
        </w:r>
        <w:r>
          <w:rPr>
            <w:noProof/>
            <w:webHidden/>
          </w:rPr>
          <w:instrText xml:space="preserve"> PAGEREF _Toc535015539 \h </w:instrText>
        </w:r>
        <w:r>
          <w:rPr>
            <w:noProof/>
            <w:webHidden/>
          </w:rPr>
        </w:r>
        <w:r>
          <w:rPr>
            <w:noProof/>
            <w:webHidden/>
          </w:rPr>
          <w:fldChar w:fldCharType="separate"/>
        </w:r>
        <w:r>
          <w:rPr>
            <w:noProof/>
            <w:webHidden/>
          </w:rPr>
          <w:t>165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40" w:history="1">
        <w:r w:rsidRPr="002413FD">
          <w:rPr>
            <w:rStyle w:val="Hyperlink"/>
            <w:noProof/>
          </w:rPr>
          <w:t>4.3</w:t>
        </w:r>
        <w:r>
          <w:rPr>
            <w:rFonts w:asciiTheme="minorHAnsi" w:eastAsiaTheme="minorEastAsia" w:hAnsiTheme="minorHAnsi" w:cstheme="minorBidi"/>
            <w:smallCaps w:val="0"/>
            <w:noProof/>
            <w:sz w:val="22"/>
            <w:szCs w:val="22"/>
            <w:lang w:val="pl-PL" w:eastAsia="pl-PL"/>
          </w:rPr>
          <w:tab/>
        </w:r>
        <w:r w:rsidRPr="002413FD">
          <w:rPr>
            <w:rStyle w:val="Hyperlink"/>
            <w:noProof/>
          </w:rPr>
          <w:t>Ports</w:t>
        </w:r>
        <w:r>
          <w:rPr>
            <w:noProof/>
            <w:webHidden/>
          </w:rPr>
          <w:tab/>
        </w:r>
        <w:r>
          <w:rPr>
            <w:noProof/>
            <w:webHidden/>
          </w:rPr>
          <w:fldChar w:fldCharType="begin"/>
        </w:r>
        <w:r>
          <w:rPr>
            <w:noProof/>
            <w:webHidden/>
          </w:rPr>
          <w:instrText xml:space="preserve"> PAGEREF _Toc535015540 \h </w:instrText>
        </w:r>
        <w:r>
          <w:rPr>
            <w:noProof/>
            <w:webHidden/>
          </w:rPr>
        </w:r>
        <w:r>
          <w:rPr>
            <w:noProof/>
            <w:webHidden/>
          </w:rPr>
          <w:fldChar w:fldCharType="separate"/>
        </w:r>
        <w:r>
          <w:rPr>
            <w:noProof/>
            <w:webHidden/>
          </w:rPr>
          <w:t>166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1" w:history="1">
        <w:r w:rsidRPr="002413FD">
          <w:rPr>
            <w:rStyle w:val="Hyperlink"/>
            <w:noProof/>
          </w:rPr>
          <w:t>4.3.1</w:t>
        </w:r>
        <w:r>
          <w:rPr>
            <w:rFonts w:asciiTheme="minorHAnsi" w:eastAsiaTheme="minorEastAsia" w:hAnsiTheme="minorHAnsi" w:cstheme="minorBidi"/>
            <w:i w:val="0"/>
            <w:iCs w:val="0"/>
            <w:noProof/>
            <w:sz w:val="22"/>
            <w:szCs w:val="22"/>
            <w:lang w:val="pl-PL" w:eastAsia="pl-PL"/>
          </w:rPr>
          <w:tab/>
        </w:r>
        <w:r w:rsidRPr="002413FD">
          <w:rPr>
            <w:rStyle w:val="Hyperlink"/>
            <w:noProof/>
          </w:rPr>
          <w:t>Creating ports</w:t>
        </w:r>
        <w:r>
          <w:rPr>
            <w:noProof/>
            <w:webHidden/>
          </w:rPr>
          <w:tab/>
        </w:r>
        <w:r>
          <w:rPr>
            <w:noProof/>
            <w:webHidden/>
          </w:rPr>
          <w:fldChar w:fldCharType="begin"/>
        </w:r>
        <w:r>
          <w:rPr>
            <w:noProof/>
            <w:webHidden/>
          </w:rPr>
          <w:instrText xml:space="preserve"> PAGEREF _Toc535015541 \h </w:instrText>
        </w:r>
        <w:r>
          <w:rPr>
            <w:noProof/>
            <w:webHidden/>
          </w:rPr>
        </w:r>
        <w:r>
          <w:rPr>
            <w:noProof/>
            <w:webHidden/>
          </w:rPr>
          <w:fldChar w:fldCharType="separate"/>
        </w:r>
        <w:r>
          <w:rPr>
            <w:noProof/>
            <w:webHidden/>
          </w:rPr>
          <w:t>166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2" w:history="1">
        <w:r w:rsidRPr="002413FD">
          <w:rPr>
            <w:rStyle w:val="Hyperlink"/>
            <w:noProof/>
          </w:rPr>
          <w:t>4.3.2</w:t>
        </w:r>
        <w:r>
          <w:rPr>
            <w:rFonts w:asciiTheme="minorHAnsi" w:eastAsiaTheme="minorEastAsia" w:hAnsiTheme="minorHAnsi" w:cstheme="minorBidi"/>
            <w:i w:val="0"/>
            <w:iCs w:val="0"/>
            <w:noProof/>
            <w:sz w:val="22"/>
            <w:szCs w:val="22"/>
            <w:lang w:val="pl-PL" w:eastAsia="pl-PL"/>
          </w:rPr>
          <w:tab/>
        </w:r>
        <w:r w:rsidRPr="002413FD">
          <w:rPr>
            <w:rStyle w:val="Hyperlink"/>
            <w:noProof/>
          </w:rPr>
          <w:t>Connecting ports to links</w:t>
        </w:r>
        <w:r>
          <w:rPr>
            <w:noProof/>
            <w:webHidden/>
          </w:rPr>
          <w:tab/>
        </w:r>
        <w:r>
          <w:rPr>
            <w:noProof/>
            <w:webHidden/>
          </w:rPr>
          <w:fldChar w:fldCharType="begin"/>
        </w:r>
        <w:r>
          <w:rPr>
            <w:noProof/>
            <w:webHidden/>
          </w:rPr>
          <w:instrText xml:space="preserve"> PAGEREF _Toc535015542 \h </w:instrText>
        </w:r>
        <w:r>
          <w:rPr>
            <w:noProof/>
            <w:webHidden/>
          </w:rPr>
        </w:r>
        <w:r>
          <w:rPr>
            <w:noProof/>
            <w:webHidden/>
          </w:rPr>
          <w:fldChar w:fldCharType="separate"/>
        </w:r>
        <w:r>
          <w:rPr>
            <w:noProof/>
            <w:webHidden/>
          </w:rPr>
          <w:t>168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3" w:history="1">
        <w:r w:rsidRPr="002413FD">
          <w:rPr>
            <w:rStyle w:val="Hyperlink"/>
            <w:noProof/>
          </w:rPr>
          <w:t>4.3.3</w:t>
        </w:r>
        <w:r>
          <w:rPr>
            <w:rFonts w:asciiTheme="minorHAnsi" w:eastAsiaTheme="minorEastAsia" w:hAnsiTheme="minorHAnsi" w:cstheme="minorBidi"/>
            <w:i w:val="0"/>
            <w:iCs w:val="0"/>
            <w:noProof/>
            <w:sz w:val="22"/>
            <w:szCs w:val="22"/>
            <w:lang w:val="pl-PL" w:eastAsia="pl-PL"/>
          </w:rPr>
          <w:tab/>
        </w:r>
        <w:r w:rsidRPr="002413FD">
          <w:rPr>
            <w:rStyle w:val="Hyperlink"/>
            <w:noProof/>
          </w:rPr>
          <w:t>Setting distance between ports</w:t>
        </w:r>
        <w:r>
          <w:rPr>
            <w:noProof/>
            <w:webHidden/>
          </w:rPr>
          <w:tab/>
        </w:r>
        <w:r>
          <w:rPr>
            <w:noProof/>
            <w:webHidden/>
          </w:rPr>
          <w:fldChar w:fldCharType="begin"/>
        </w:r>
        <w:r>
          <w:rPr>
            <w:noProof/>
            <w:webHidden/>
          </w:rPr>
          <w:instrText xml:space="preserve"> PAGEREF _Toc535015543 \h </w:instrText>
        </w:r>
        <w:r>
          <w:rPr>
            <w:noProof/>
            <w:webHidden/>
          </w:rPr>
        </w:r>
        <w:r>
          <w:rPr>
            <w:noProof/>
            <w:webHidden/>
          </w:rPr>
          <w:fldChar w:fldCharType="separate"/>
        </w:r>
        <w:r>
          <w:rPr>
            <w:noProof/>
            <w:webHidden/>
          </w:rPr>
          <w:t>169</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44" w:history="1">
        <w:r w:rsidRPr="002413FD">
          <w:rPr>
            <w:rStyle w:val="Hyperlink"/>
            <w:noProof/>
          </w:rPr>
          <w:t>4.4</w:t>
        </w:r>
        <w:r>
          <w:rPr>
            <w:rFonts w:asciiTheme="minorHAnsi" w:eastAsiaTheme="minorEastAsia" w:hAnsiTheme="minorHAnsi" w:cstheme="minorBidi"/>
            <w:smallCaps w:val="0"/>
            <w:noProof/>
            <w:sz w:val="22"/>
            <w:szCs w:val="22"/>
            <w:lang w:val="pl-PL" w:eastAsia="pl-PL"/>
          </w:rPr>
          <w:tab/>
        </w:r>
        <w:r w:rsidRPr="002413FD">
          <w:rPr>
            <w:rStyle w:val="Hyperlink"/>
            <w:noProof/>
          </w:rPr>
          <w:t>Radio channels</w:t>
        </w:r>
        <w:r>
          <w:rPr>
            <w:noProof/>
            <w:webHidden/>
          </w:rPr>
          <w:tab/>
        </w:r>
        <w:r>
          <w:rPr>
            <w:noProof/>
            <w:webHidden/>
          </w:rPr>
          <w:fldChar w:fldCharType="begin"/>
        </w:r>
        <w:r>
          <w:rPr>
            <w:noProof/>
            <w:webHidden/>
          </w:rPr>
          <w:instrText xml:space="preserve"> PAGEREF _Toc535015544 \h </w:instrText>
        </w:r>
        <w:r>
          <w:rPr>
            <w:noProof/>
            <w:webHidden/>
          </w:rPr>
        </w:r>
        <w:r>
          <w:rPr>
            <w:noProof/>
            <w:webHidden/>
          </w:rPr>
          <w:fldChar w:fldCharType="separate"/>
        </w:r>
        <w:r>
          <w:rPr>
            <w:noProof/>
            <w:webHidden/>
          </w:rPr>
          <w:t>170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5" w:history="1">
        <w:r w:rsidRPr="002413FD">
          <w:rPr>
            <w:rStyle w:val="Hyperlink"/>
            <w:noProof/>
          </w:rPr>
          <w:t>4.4.1</w:t>
        </w:r>
        <w:r>
          <w:rPr>
            <w:rFonts w:asciiTheme="minorHAnsi" w:eastAsiaTheme="minorEastAsia" w:hAnsiTheme="minorHAnsi" w:cstheme="minorBidi"/>
            <w:i w:val="0"/>
            <w:iCs w:val="0"/>
            <w:noProof/>
            <w:sz w:val="22"/>
            <w:szCs w:val="22"/>
            <w:lang w:val="pl-PL" w:eastAsia="pl-PL"/>
          </w:rPr>
          <w:tab/>
        </w:r>
        <w:r w:rsidRPr="002413FD">
          <w:rPr>
            <w:rStyle w:val="Hyperlink"/>
            <w:noProof/>
          </w:rPr>
          <w:t>Signals, attenuation, interference</w:t>
        </w:r>
        <w:r>
          <w:rPr>
            <w:noProof/>
            <w:webHidden/>
          </w:rPr>
          <w:tab/>
        </w:r>
        <w:r>
          <w:rPr>
            <w:noProof/>
            <w:webHidden/>
          </w:rPr>
          <w:fldChar w:fldCharType="begin"/>
        </w:r>
        <w:r>
          <w:rPr>
            <w:noProof/>
            <w:webHidden/>
          </w:rPr>
          <w:instrText xml:space="preserve"> PAGEREF _Toc535015545 \h </w:instrText>
        </w:r>
        <w:r>
          <w:rPr>
            <w:noProof/>
            <w:webHidden/>
          </w:rPr>
        </w:r>
        <w:r>
          <w:rPr>
            <w:noProof/>
            <w:webHidden/>
          </w:rPr>
          <w:fldChar w:fldCharType="separate"/>
        </w:r>
        <w:r>
          <w:rPr>
            <w:noProof/>
            <w:webHidden/>
          </w:rPr>
          <w:t>172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6" w:history="1">
        <w:r w:rsidRPr="002413FD">
          <w:rPr>
            <w:rStyle w:val="Hyperlink"/>
            <w:noProof/>
          </w:rPr>
          <w:t>4.4.2</w:t>
        </w:r>
        <w:r>
          <w:rPr>
            <w:rFonts w:asciiTheme="minorHAnsi" w:eastAsiaTheme="minorEastAsia" w:hAnsiTheme="minorHAnsi" w:cstheme="minorBidi"/>
            <w:i w:val="0"/>
            <w:iCs w:val="0"/>
            <w:noProof/>
            <w:sz w:val="22"/>
            <w:szCs w:val="22"/>
            <w:lang w:val="pl-PL" w:eastAsia="pl-PL"/>
          </w:rPr>
          <w:tab/>
        </w:r>
        <w:r w:rsidRPr="002413FD">
          <w:rPr>
            <w:rStyle w:val="Hyperlink"/>
            <w:noProof/>
          </w:rPr>
          <w:t>Creating radio channels</w:t>
        </w:r>
        <w:r>
          <w:rPr>
            <w:noProof/>
            <w:webHidden/>
          </w:rPr>
          <w:tab/>
        </w:r>
        <w:r>
          <w:rPr>
            <w:noProof/>
            <w:webHidden/>
          </w:rPr>
          <w:fldChar w:fldCharType="begin"/>
        </w:r>
        <w:r>
          <w:rPr>
            <w:noProof/>
            <w:webHidden/>
          </w:rPr>
          <w:instrText xml:space="preserve"> PAGEREF _Toc535015546 \h </w:instrText>
        </w:r>
        <w:r>
          <w:rPr>
            <w:noProof/>
            <w:webHidden/>
          </w:rPr>
        </w:r>
        <w:r>
          <w:rPr>
            <w:noProof/>
            <w:webHidden/>
          </w:rPr>
          <w:fldChar w:fldCharType="separate"/>
        </w:r>
        <w:r>
          <w:rPr>
            <w:noProof/>
            <w:webHidden/>
          </w:rPr>
          <w:t>175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7" w:history="1">
        <w:r w:rsidRPr="002413FD">
          <w:rPr>
            <w:rStyle w:val="Hyperlink"/>
            <w:noProof/>
          </w:rPr>
          <w:t>4.4.3</w:t>
        </w:r>
        <w:r>
          <w:rPr>
            <w:rFonts w:asciiTheme="minorHAnsi" w:eastAsiaTheme="minorEastAsia" w:hAnsiTheme="minorHAnsi" w:cstheme="minorBidi"/>
            <w:i w:val="0"/>
            <w:iCs w:val="0"/>
            <w:noProof/>
            <w:sz w:val="22"/>
            <w:szCs w:val="22"/>
            <w:lang w:val="pl-PL" w:eastAsia="pl-PL"/>
          </w:rPr>
          <w:tab/>
        </w:r>
        <w:r w:rsidRPr="002413FD">
          <w:rPr>
            <w:rStyle w:val="Hyperlink"/>
            <w:noProof/>
          </w:rPr>
          <w:t>The list of assessment methods</w:t>
        </w:r>
        <w:r>
          <w:rPr>
            <w:noProof/>
            <w:webHidden/>
          </w:rPr>
          <w:tab/>
        </w:r>
        <w:r>
          <w:rPr>
            <w:noProof/>
            <w:webHidden/>
          </w:rPr>
          <w:fldChar w:fldCharType="begin"/>
        </w:r>
        <w:r>
          <w:rPr>
            <w:noProof/>
            <w:webHidden/>
          </w:rPr>
          <w:instrText xml:space="preserve"> PAGEREF _Toc535015547 \h </w:instrText>
        </w:r>
        <w:r>
          <w:rPr>
            <w:noProof/>
            <w:webHidden/>
          </w:rPr>
        </w:r>
        <w:r>
          <w:rPr>
            <w:noProof/>
            <w:webHidden/>
          </w:rPr>
          <w:fldChar w:fldCharType="separate"/>
        </w:r>
        <w:r>
          <w:rPr>
            <w:noProof/>
            <w:webHidden/>
          </w:rPr>
          <w:t>176</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48" w:history="1">
        <w:r w:rsidRPr="002413FD">
          <w:rPr>
            <w:rStyle w:val="Hyperlink"/>
            <w:noProof/>
          </w:rPr>
          <w:t>4.5</w:t>
        </w:r>
        <w:r>
          <w:rPr>
            <w:rFonts w:asciiTheme="minorHAnsi" w:eastAsiaTheme="minorEastAsia" w:hAnsiTheme="minorHAnsi" w:cstheme="minorBidi"/>
            <w:smallCaps w:val="0"/>
            <w:noProof/>
            <w:sz w:val="22"/>
            <w:szCs w:val="22"/>
            <w:lang w:val="pl-PL" w:eastAsia="pl-PL"/>
          </w:rPr>
          <w:tab/>
        </w:r>
        <w:r w:rsidRPr="002413FD">
          <w:rPr>
            <w:rStyle w:val="Hyperlink"/>
            <w:noProof/>
          </w:rPr>
          <w:t>Transceivers</w:t>
        </w:r>
        <w:r>
          <w:rPr>
            <w:noProof/>
            <w:webHidden/>
          </w:rPr>
          <w:tab/>
        </w:r>
        <w:r>
          <w:rPr>
            <w:noProof/>
            <w:webHidden/>
          </w:rPr>
          <w:fldChar w:fldCharType="begin"/>
        </w:r>
        <w:r>
          <w:rPr>
            <w:noProof/>
            <w:webHidden/>
          </w:rPr>
          <w:instrText xml:space="preserve"> PAGEREF _Toc535015548 \h </w:instrText>
        </w:r>
        <w:r>
          <w:rPr>
            <w:noProof/>
            <w:webHidden/>
          </w:rPr>
        </w:r>
        <w:r>
          <w:rPr>
            <w:noProof/>
            <w:webHidden/>
          </w:rPr>
          <w:fldChar w:fldCharType="separate"/>
        </w:r>
        <w:r>
          <w:rPr>
            <w:noProof/>
            <w:webHidden/>
          </w:rPr>
          <w:t>180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49" w:history="1">
        <w:r w:rsidRPr="002413FD">
          <w:rPr>
            <w:rStyle w:val="Hyperlink"/>
            <w:noProof/>
          </w:rPr>
          <w:t>4.5.1</w:t>
        </w:r>
        <w:r>
          <w:rPr>
            <w:rFonts w:asciiTheme="minorHAnsi" w:eastAsiaTheme="minorEastAsia" w:hAnsiTheme="minorHAnsi" w:cstheme="minorBidi"/>
            <w:i w:val="0"/>
            <w:iCs w:val="0"/>
            <w:noProof/>
            <w:sz w:val="22"/>
            <w:szCs w:val="22"/>
            <w:lang w:val="pl-PL" w:eastAsia="pl-PL"/>
          </w:rPr>
          <w:tab/>
        </w:r>
        <w:r w:rsidRPr="002413FD">
          <w:rPr>
            <w:rStyle w:val="Hyperlink"/>
            <w:noProof/>
          </w:rPr>
          <w:t>Creating transceivers</w:t>
        </w:r>
        <w:r>
          <w:rPr>
            <w:noProof/>
            <w:webHidden/>
          </w:rPr>
          <w:tab/>
        </w:r>
        <w:r>
          <w:rPr>
            <w:noProof/>
            <w:webHidden/>
          </w:rPr>
          <w:fldChar w:fldCharType="begin"/>
        </w:r>
        <w:r>
          <w:rPr>
            <w:noProof/>
            <w:webHidden/>
          </w:rPr>
          <w:instrText xml:space="preserve"> PAGEREF _Toc535015549 \h </w:instrText>
        </w:r>
        <w:r>
          <w:rPr>
            <w:noProof/>
            <w:webHidden/>
          </w:rPr>
        </w:r>
        <w:r>
          <w:rPr>
            <w:noProof/>
            <w:webHidden/>
          </w:rPr>
          <w:fldChar w:fldCharType="separate"/>
        </w:r>
        <w:r>
          <w:rPr>
            <w:noProof/>
            <w:webHidden/>
          </w:rPr>
          <w:t>181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0" w:history="1">
        <w:r w:rsidRPr="002413FD">
          <w:rPr>
            <w:rStyle w:val="Hyperlink"/>
            <w:noProof/>
          </w:rPr>
          <w:t>4.5.2</w:t>
        </w:r>
        <w:r>
          <w:rPr>
            <w:rFonts w:asciiTheme="minorHAnsi" w:eastAsiaTheme="minorEastAsia" w:hAnsiTheme="minorHAnsi" w:cstheme="minorBidi"/>
            <w:i w:val="0"/>
            <w:iCs w:val="0"/>
            <w:noProof/>
            <w:sz w:val="22"/>
            <w:szCs w:val="22"/>
            <w:lang w:val="pl-PL" w:eastAsia="pl-PL"/>
          </w:rPr>
          <w:tab/>
        </w:r>
        <w:r w:rsidRPr="002413FD">
          <w:rPr>
            <w:rStyle w:val="Hyperlink"/>
            <w:noProof/>
          </w:rPr>
          <w:t>Interfacing and configuring transceivers</w:t>
        </w:r>
        <w:r>
          <w:rPr>
            <w:noProof/>
            <w:webHidden/>
          </w:rPr>
          <w:tab/>
        </w:r>
        <w:r>
          <w:rPr>
            <w:noProof/>
            <w:webHidden/>
          </w:rPr>
          <w:fldChar w:fldCharType="begin"/>
        </w:r>
        <w:r>
          <w:rPr>
            <w:noProof/>
            <w:webHidden/>
          </w:rPr>
          <w:instrText xml:space="preserve"> PAGEREF _Toc535015550 \h </w:instrText>
        </w:r>
        <w:r>
          <w:rPr>
            <w:noProof/>
            <w:webHidden/>
          </w:rPr>
        </w:r>
        <w:r>
          <w:rPr>
            <w:noProof/>
            <w:webHidden/>
          </w:rPr>
          <w:fldChar w:fldCharType="separate"/>
        </w:r>
        <w:r>
          <w:rPr>
            <w:noProof/>
            <w:webHidden/>
          </w:rPr>
          <w:t>183</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551" w:history="1">
        <w:r w:rsidRPr="002413FD">
          <w:rPr>
            <w:rStyle w:val="Hyperlink"/>
            <w:noProof/>
          </w:rPr>
          <w:t>5</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BASIC ACTIVITIES</w:t>
        </w:r>
        <w:r>
          <w:rPr>
            <w:noProof/>
            <w:webHidden/>
          </w:rPr>
          <w:tab/>
        </w:r>
        <w:r>
          <w:rPr>
            <w:noProof/>
            <w:webHidden/>
          </w:rPr>
          <w:fldChar w:fldCharType="begin"/>
        </w:r>
        <w:r>
          <w:rPr>
            <w:noProof/>
            <w:webHidden/>
          </w:rPr>
          <w:instrText xml:space="preserve"> PAGEREF _Toc535015551 \h </w:instrText>
        </w:r>
        <w:r>
          <w:rPr>
            <w:noProof/>
            <w:webHidden/>
          </w:rPr>
        </w:r>
        <w:r>
          <w:rPr>
            <w:noProof/>
            <w:webHidden/>
          </w:rPr>
          <w:fldChar w:fldCharType="separate"/>
        </w:r>
        <w:r>
          <w:rPr>
            <w:noProof/>
            <w:webHidden/>
          </w:rPr>
          <w:t>189</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52" w:history="1">
        <w:r w:rsidRPr="002413FD">
          <w:rPr>
            <w:rStyle w:val="Hyperlink"/>
            <w:noProof/>
          </w:rPr>
          <w:t>5.1</w:t>
        </w:r>
        <w:r>
          <w:rPr>
            <w:rFonts w:asciiTheme="minorHAnsi" w:eastAsiaTheme="minorEastAsia" w:hAnsiTheme="minorHAnsi" w:cstheme="minorBidi"/>
            <w:smallCaps w:val="0"/>
            <w:noProof/>
            <w:sz w:val="22"/>
            <w:szCs w:val="22"/>
            <w:lang w:val="pl-PL" w:eastAsia="pl-PL"/>
          </w:rPr>
          <w:tab/>
        </w:r>
        <w:r w:rsidRPr="002413FD">
          <w:rPr>
            <w:rStyle w:val="Hyperlink"/>
            <w:noProof/>
          </w:rPr>
          <w:t>Processes</w:t>
        </w:r>
        <w:r>
          <w:rPr>
            <w:noProof/>
            <w:webHidden/>
          </w:rPr>
          <w:tab/>
        </w:r>
        <w:r>
          <w:rPr>
            <w:noProof/>
            <w:webHidden/>
          </w:rPr>
          <w:fldChar w:fldCharType="begin"/>
        </w:r>
        <w:r>
          <w:rPr>
            <w:noProof/>
            <w:webHidden/>
          </w:rPr>
          <w:instrText xml:space="preserve"> PAGEREF _Toc535015552 \h </w:instrText>
        </w:r>
        <w:r>
          <w:rPr>
            <w:noProof/>
            <w:webHidden/>
          </w:rPr>
        </w:r>
        <w:r>
          <w:rPr>
            <w:noProof/>
            <w:webHidden/>
          </w:rPr>
          <w:fldChar w:fldCharType="separate"/>
        </w:r>
        <w:r>
          <w:rPr>
            <w:noProof/>
            <w:webHidden/>
          </w:rPr>
          <w:t>189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3" w:history="1">
        <w:r w:rsidRPr="002413FD">
          <w:rPr>
            <w:rStyle w:val="Hyperlink"/>
            <w:noProof/>
          </w:rPr>
          <w:t>5.1.1</w:t>
        </w:r>
        <w:r>
          <w:rPr>
            <w:rFonts w:asciiTheme="minorHAnsi" w:eastAsiaTheme="minorEastAsia" w:hAnsiTheme="minorHAnsi" w:cstheme="minorBidi"/>
            <w:i w:val="0"/>
            <w:iCs w:val="0"/>
            <w:noProof/>
            <w:sz w:val="22"/>
            <w:szCs w:val="22"/>
            <w:lang w:val="pl-PL" w:eastAsia="pl-PL"/>
          </w:rPr>
          <w:tab/>
        </w:r>
        <w:r w:rsidRPr="002413FD">
          <w:rPr>
            <w:rStyle w:val="Hyperlink"/>
            <w:noProof/>
          </w:rPr>
          <w:t>Activity interpreters: the concept</w:t>
        </w:r>
        <w:r>
          <w:rPr>
            <w:noProof/>
            <w:webHidden/>
          </w:rPr>
          <w:tab/>
        </w:r>
        <w:r>
          <w:rPr>
            <w:noProof/>
            <w:webHidden/>
          </w:rPr>
          <w:fldChar w:fldCharType="begin"/>
        </w:r>
        <w:r>
          <w:rPr>
            <w:noProof/>
            <w:webHidden/>
          </w:rPr>
          <w:instrText xml:space="preserve"> PAGEREF _Toc535015553 \h </w:instrText>
        </w:r>
        <w:r>
          <w:rPr>
            <w:noProof/>
            <w:webHidden/>
          </w:rPr>
        </w:r>
        <w:r>
          <w:rPr>
            <w:noProof/>
            <w:webHidden/>
          </w:rPr>
          <w:fldChar w:fldCharType="separate"/>
        </w:r>
        <w:r>
          <w:rPr>
            <w:noProof/>
            <w:webHidden/>
          </w:rPr>
          <w:t>189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4" w:history="1">
        <w:r w:rsidRPr="002413FD">
          <w:rPr>
            <w:rStyle w:val="Hyperlink"/>
            <w:noProof/>
          </w:rPr>
          <w:t>5.1.2</w:t>
        </w:r>
        <w:r>
          <w:rPr>
            <w:rFonts w:asciiTheme="minorHAnsi" w:eastAsiaTheme="minorEastAsia" w:hAnsiTheme="minorHAnsi" w:cstheme="minorBidi"/>
            <w:i w:val="0"/>
            <w:iCs w:val="0"/>
            <w:noProof/>
            <w:sz w:val="22"/>
            <w:szCs w:val="22"/>
            <w:lang w:val="pl-PL" w:eastAsia="pl-PL"/>
          </w:rPr>
          <w:tab/>
        </w:r>
        <w:r w:rsidRPr="002413FD">
          <w:rPr>
            <w:rStyle w:val="Hyperlink"/>
            <w:noProof/>
          </w:rPr>
          <w:t>Declaring process types</w:t>
        </w:r>
        <w:r>
          <w:rPr>
            <w:noProof/>
            <w:webHidden/>
          </w:rPr>
          <w:tab/>
        </w:r>
        <w:r>
          <w:rPr>
            <w:noProof/>
            <w:webHidden/>
          </w:rPr>
          <w:fldChar w:fldCharType="begin"/>
        </w:r>
        <w:r>
          <w:rPr>
            <w:noProof/>
            <w:webHidden/>
          </w:rPr>
          <w:instrText xml:space="preserve"> PAGEREF _Toc535015554 \h </w:instrText>
        </w:r>
        <w:r>
          <w:rPr>
            <w:noProof/>
            <w:webHidden/>
          </w:rPr>
        </w:r>
        <w:r>
          <w:rPr>
            <w:noProof/>
            <w:webHidden/>
          </w:rPr>
          <w:fldChar w:fldCharType="separate"/>
        </w:r>
        <w:r>
          <w:rPr>
            <w:noProof/>
            <w:webHidden/>
          </w:rPr>
          <w:t>190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5" w:history="1">
        <w:r w:rsidRPr="002413FD">
          <w:rPr>
            <w:rStyle w:val="Hyperlink"/>
            <w:noProof/>
          </w:rPr>
          <w:t>5.1.3</w:t>
        </w:r>
        <w:r>
          <w:rPr>
            <w:rFonts w:asciiTheme="minorHAnsi" w:eastAsiaTheme="minorEastAsia" w:hAnsiTheme="minorHAnsi" w:cstheme="minorBidi"/>
            <w:i w:val="0"/>
            <w:iCs w:val="0"/>
            <w:noProof/>
            <w:sz w:val="22"/>
            <w:szCs w:val="22"/>
            <w:lang w:val="pl-PL" w:eastAsia="pl-PL"/>
          </w:rPr>
          <w:tab/>
        </w:r>
        <w:r w:rsidRPr="002413FD">
          <w:rPr>
            <w:rStyle w:val="Hyperlink"/>
            <w:noProof/>
          </w:rPr>
          <w:t>Creating and terminating processes</w:t>
        </w:r>
        <w:r>
          <w:rPr>
            <w:noProof/>
            <w:webHidden/>
          </w:rPr>
          <w:tab/>
        </w:r>
        <w:r>
          <w:rPr>
            <w:noProof/>
            <w:webHidden/>
          </w:rPr>
          <w:fldChar w:fldCharType="begin"/>
        </w:r>
        <w:r>
          <w:rPr>
            <w:noProof/>
            <w:webHidden/>
          </w:rPr>
          <w:instrText xml:space="preserve"> PAGEREF _Toc535015555 \h </w:instrText>
        </w:r>
        <w:r>
          <w:rPr>
            <w:noProof/>
            <w:webHidden/>
          </w:rPr>
        </w:r>
        <w:r>
          <w:rPr>
            <w:noProof/>
            <w:webHidden/>
          </w:rPr>
          <w:fldChar w:fldCharType="separate"/>
        </w:r>
        <w:r>
          <w:rPr>
            <w:noProof/>
            <w:webHidden/>
          </w:rPr>
          <w:t>191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6" w:history="1">
        <w:r w:rsidRPr="002413FD">
          <w:rPr>
            <w:rStyle w:val="Hyperlink"/>
            <w:noProof/>
          </w:rPr>
          <w:t>5.1.4</w:t>
        </w:r>
        <w:r>
          <w:rPr>
            <w:rFonts w:asciiTheme="minorHAnsi" w:eastAsiaTheme="minorEastAsia" w:hAnsiTheme="minorHAnsi" w:cstheme="minorBidi"/>
            <w:i w:val="0"/>
            <w:iCs w:val="0"/>
            <w:noProof/>
            <w:sz w:val="22"/>
            <w:szCs w:val="22"/>
            <w:lang w:val="pl-PL" w:eastAsia="pl-PL"/>
          </w:rPr>
          <w:tab/>
        </w:r>
        <w:r w:rsidRPr="002413FD">
          <w:rPr>
            <w:rStyle w:val="Hyperlink"/>
            <w:noProof/>
          </w:rPr>
          <w:t>Process operation</w:t>
        </w:r>
        <w:r>
          <w:rPr>
            <w:noProof/>
            <w:webHidden/>
          </w:rPr>
          <w:tab/>
        </w:r>
        <w:r>
          <w:rPr>
            <w:noProof/>
            <w:webHidden/>
          </w:rPr>
          <w:fldChar w:fldCharType="begin"/>
        </w:r>
        <w:r>
          <w:rPr>
            <w:noProof/>
            <w:webHidden/>
          </w:rPr>
          <w:instrText xml:space="preserve"> PAGEREF _Toc535015556 \h </w:instrText>
        </w:r>
        <w:r>
          <w:rPr>
            <w:noProof/>
            <w:webHidden/>
          </w:rPr>
        </w:r>
        <w:r>
          <w:rPr>
            <w:noProof/>
            <w:webHidden/>
          </w:rPr>
          <w:fldChar w:fldCharType="separate"/>
        </w:r>
        <w:r>
          <w:rPr>
            <w:noProof/>
            <w:webHidden/>
          </w:rPr>
          <w:t>194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7" w:history="1">
        <w:r w:rsidRPr="002413FD">
          <w:rPr>
            <w:rStyle w:val="Hyperlink"/>
            <w:noProof/>
          </w:rPr>
          <w:t>5.1.5</w:t>
        </w:r>
        <w:r>
          <w:rPr>
            <w:rFonts w:asciiTheme="minorHAnsi" w:eastAsiaTheme="minorEastAsia" w:hAnsiTheme="minorHAnsi" w:cstheme="minorBidi"/>
            <w:i w:val="0"/>
            <w:iCs w:val="0"/>
            <w:noProof/>
            <w:sz w:val="22"/>
            <w:szCs w:val="22"/>
            <w:lang w:val="pl-PL" w:eastAsia="pl-PL"/>
          </w:rPr>
          <w:tab/>
        </w:r>
        <w:r w:rsidRPr="002413FD">
          <w:rPr>
            <w:rStyle w:val="Hyperlink"/>
            <w:noProof/>
          </w:rPr>
          <w:t>The code method</w:t>
        </w:r>
        <w:r>
          <w:rPr>
            <w:noProof/>
            <w:webHidden/>
          </w:rPr>
          <w:tab/>
        </w:r>
        <w:r>
          <w:rPr>
            <w:noProof/>
            <w:webHidden/>
          </w:rPr>
          <w:fldChar w:fldCharType="begin"/>
        </w:r>
        <w:r>
          <w:rPr>
            <w:noProof/>
            <w:webHidden/>
          </w:rPr>
          <w:instrText xml:space="preserve"> PAGEREF _Toc535015557 \h </w:instrText>
        </w:r>
        <w:r>
          <w:rPr>
            <w:noProof/>
            <w:webHidden/>
          </w:rPr>
        </w:r>
        <w:r>
          <w:rPr>
            <w:noProof/>
            <w:webHidden/>
          </w:rPr>
          <w:fldChar w:fldCharType="separate"/>
        </w:r>
        <w:r>
          <w:rPr>
            <w:noProof/>
            <w:webHidden/>
          </w:rPr>
          <w:t>196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8" w:history="1">
        <w:r w:rsidRPr="002413FD">
          <w:rPr>
            <w:rStyle w:val="Hyperlink"/>
            <w:noProof/>
          </w:rPr>
          <w:t>5.1.6</w:t>
        </w:r>
        <w:r>
          <w:rPr>
            <w:rFonts w:asciiTheme="minorHAnsi" w:eastAsiaTheme="minorEastAsia" w:hAnsiTheme="minorHAnsi" w:cstheme="minorBidi"/>
            <w:i w:val="0"/>
            <w:iCs w:val="0"/>
            <w:noProof/>
            <w:sz w:val="22"/>
            <w:szCs w:val="22"/>
            <w:lang w:val="pl-PL" w:eastAsia="pl-PL"/>
          </w:rPr>
          <w:tab/>
        </w:r>
        <w:r w:rsidRPr="002413FD">
          <w:rPr>
            <w:rStyle w:val="Hyperlink"/>
            <w:noProof/>
          </w:rPr>
          <w:t>The process environment</w:t>
        </w:r>
        <w:r>
          <w:rPr>
            <w:noProof/>
            <w:webHidden/>
          </w:rPr>
          <w:tab/>
        </w:r>
        <w:r>
          <w:rPr>
            <w:noProof/>
            <w:webHidden/>
          </w:rPr>
          <w:fldChar w:fldCharType="begin"/>
        </w:r>
        <w:r>
          <w:rPr>
            <w:noProof/>
            <w:webHidden/>
          </w:rPr>
          <w:instrText xml:space="preserve"> PAGEREF _Toc535015558 \h </w:instrText>
        </w:r>
        <w:r>
          <w:rPr>
            <w:noProof/>
            <w:webHidden/>
          </w:rPr>
        </w:r>
        <w:r>
          <w:rPr>
            <w:noProof/>
            <w:webHidden/>
          </w:rPr>
          <w:fldChar w:fldCharType="separate"/>
        </w:r>
        <w:r>
          <w:rPr>
            <w:noProof/>
            <w:webHidden/>
          </w:rPr>
          <w:t>198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59" w:history="1">
        <w:r w:rsidRPr="002413FD">
          <w:rPr>
            <w:rStyle w:val="Hyperlink"/>
            <w:noProof/>
          </w:rPr>
          <w:t>5.1.7</w:t>
        </w:r>
        <w:r>
          <w:rPr>
            <w:rFonts w:asciiTheme="minorHAnsi" w:eastAsiaTheme="minorEastAsia" w:hAnsiTheme="minorHAnsi" w:cstheme="minorBidi"/>
            <w:i w:val="0"/>
            <w:iCs w:val="0"/>
            <w:noProof/>
            <w:sz w:val="22"/>
            <w:szCs w:val="22"/>
            <w:lang w:val="pl-PL" w:eastAsia="pl-PL"/>
          </w:rPr>
          <w:tab/>
        </w:r>
        <w:r w:rsidRPr="002413FD">
          <w:rPr>
            <w:rStyle w:val="Hyperlink"/>
            <w:noProof/>
          </w:rPr>
          <w:t>Process as an Activity Interpreter</w:t>
        </w:r>
        <w:r>
          <w:rPr>
            <w:noProof/>
            <w:webHidden/>
          </w:rPr>
          <w:tab/>
        </w:r>
        <w:r>
          <w:rPr>
            <w:noProof/>
            <w:webHidden/>
          </w:rPr>
          <w:fldChar w:fldCharType="begin"/>
        </w:r>
        <w:r>
          <w:rPr>
            <w:noProof/>
            <w:webHidden/>
          </w:rPr>
          <w:instrText xml:space="preserve"> PAGEREF _Toc535015559 \h </w:instrText>
        </w:r>
        <w:r>
          <w:rPr>
            <w:noProof/>
            <w:webHidden/>
          </w:rPr>
        </w:r>
        <w:r>
          <w:rPr>
            <w:noProof/>
            <w:webHidden/>
          </w:rPr>
          <w:fldChar w:fldCharType="separate"/>
        </w:r>
        <w:r>
          <w:rPr>
            <w:noProof/>
            <w:webHidden/>
          </w:rPr>
          <w:t>199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0" w:history="1">
        <w:r w:rsidRPr="002413FD">
          <w:rPr>
            <w:rStyle w:val="Hyperlink"/>
            <w:noProof/>
          </w:rPr>
          <w:t>5.1.8</w:t>
        </w:r>
        <w:r>
          <w:rPr>
            <w:rFonts w:asciiTheme="minorHAnsi" w:eastAsiaTheme="minorEastAsia" w:hAnsiTheme="minorHAnsi" w:cstheme="minorBidi"/>
            <w:i w:val="0"/>
            <w:iCs w:val="0"/>
            <w:noProof/>
            <w:sz w:val="22"/>
            <w:szCs w:val="22"/>
            <w:lang w:val="pl-PL" w:eastAsia="pl-PL"/>
          </w:rPr>
          <w:tab/>
        </w:r>
        <w:r w:rsidRPr="002413FD">
          <w:rPr>
            <w:rStyle w:val="Hyperlink"/>
            <w:noProof/>
          </w:rPr>
          <w:t>The Root process</w:t>
        </w:r>
        <w:r>
          <w:rPr>
            <w:noProof/>
            <w:webHidden/>
          </w:rPr>
          <w:tab/>
        </w:r>
        <w:r>
          <w:rPr>
            <w:noProof/>
            <w:webHidden/>
          </w:rPr>
          <w:fldChar w:fldCharType="begin"/>
        </w:r>
        <w:r>
          <w:rPr>
            <w:noProof/>
            <w:webHidden/>
          </w:rPr>
          <w:instrText xml:space="preserve"> PAGEREF _Toc535015560 \h </w:instrText>
        </w:r>
        <w:r>
          <w:rPr>
            <w:noProof/>
            <w:webHidden/>
          </w:rPr>
        </w:r>
        <w:r>
          <w:rPr>
            <w:noProof/>
            <w:webHidden/>
          </w:rPr>
          <w:fldChar w:fldCharType="separate"/>
        </w:r>
        <w:r>
          <w:rPr>
            <w:noProof/>
            <w:webHidden/>
          </w:rPr>
          <w:t>201</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61" w:history="1">
        <w:r w:rsidRPr="002413FD">
          <w:rPr>
            <w:rStyle w:val="Hyperlink"/>
            <w:noProof/>
          </w:rPr>
          <w:t>5.2</w:t>
        </w:r>
        <w:r>
          <w:rPr>
            <w:rFonts w:asciiTheme="minorHAnsi" w:eastAsiaTheme="minorEastAsia" w:hAnsiTheme="minorHAnsi" w:cstheme="minorBidi"/>
            <w:smallCaps w:val="0"/>
            <w:noProof/>
            <w:sz w:val="22"/>
            <w:szCs w:val="22"/>
            <w:lang w:val="pl-PL" w:eastAsia="pl-PL"/>
          </w:rPr>
          <w:tab/>
        </w:r>
        <w:r w:rsidRPr="002413FD">
          <w:rPr>
            <w:rStyle w:val="Hyperlink"/>
            <w:noProof/>
          </w:rPr>
          <w:t>Signal passing</w:t>
        </w:r>
        <w:r>
          <w:rPr>
            <w:noProof/>
            <w:webHidden/>
          </w:rPr>
          <w:tab/>
        </w:r>
        <w:r>
          <w:rPr>
            <w:noProof/>
            <w:webHidden/>
          </w:rPr>
          <w:fldChar w:fldCharType="begin"/>
        </w:r>
        <w:r>
          <w:rPr>
            <w:noProof/>
            <w:webHidden/>
          </w:rPr>
          <w:instrText xml:space="preserve"> PAGEREF _Toc535015561 \h </w:instrText>
        </w:r>
        <w:r>
          <w:rPr>
            <w:noProof/>
            <w:webHidden/>
          </w:rPr>
        </w:r>
        <w:r>
          <w:rPr>
            <w:noProof/>
            <w:webHidden/>
          </w:rPr>
          <w:fldChar w:fldCharType="separate"/>
        </w:r>
        <w:r>
          <w:rPr>
            <w:noProof/>
            <w:webHidden/>
          </w:rPr>
          <w:t>203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2" w:history="1">
        <w:r w:rsidRPr="002413FD">
          <w:rPr>
            <w:rStyle w:val="Hyperlink"/>
            <w:noProof/>
          </w:rPr>
          <w:t>5.2.1</w:t>
        </w:r>
        <w:r>
          <w:rPr>
            <w:rFonts w:asciiTheme="minorHAnsi" w:eastAsiaTheme="minorEastAsia" w:hAnsiTheme="minorHAnsi" w:cstheme="minorBidi"/>
            <w:i w:val="0"/>
            <w:iCs w:val="0"/>
            <w:noProof/>
            <w:sz w:val="22"/>
            <w:szCs w:val="22"/>
            <w:lang w:val="pl-PL" w:eastAsia="pl-PL"/>
          </w:rPr>
          <w:tab/>
        </w:r>
        <w:r w:rsidRPr="002413FD">
          <w:rPr>
            <w:rStyle w:val="Hyperlink"/>
            <w:noProof/>
          </w:rPr>
          <w:t>Regular signals</w:t>
        </w:r>
        <w:r>
          <w:rPr>
            <w:noProof/>
            <w:webHidden/>
          </w:rPr>
          <w:tab/>
        </w:r>
        <w:r>
          <w:rPr>
            <w:noProof/>
            <w:webHidden/>
          </w:rPr>
          <w:fldChar w:fldCharType="begin"/>
        </w:r>
        <w:r>
          <w:rPr>
            <w:noProof/>
            <w:webHidden/>
          </w:rPr>
          <w:instrText xml:space="preserve"> PAGEREF _Toc535015562 \h </w:instrText>
        </w:r>
        <w:r>
          <w:rPr>
            <w:noProof/>
            <w:webHidden/>
          </w:rPr>
        </w:r>
        <w:r>
          <w:rPr>
            <w:noProof/>
            <w:webHidden/>
          </w:rPr>
          <w:fldChar w:fldCharType="separate"/>
        </w:r>
        <w:r>
          <w:rPr>
            <w:noProof/>
            <w:webHidden/>
          </w:rPr>
          <w:t>203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3" w:history="1">
        <w:r w:rsidRPr="002413FD">
          <w:rPr>
            <w:rStyle w:val="Hyperlink"/>
            <w:noProof/>
          </w:rPr>
          <w:t>5.2.2</w:t>
        </w:r>
        <w:r>
          <w:rPr>
            <w:rFonts w:asciiTheme="minorHAnsi" w:eastAsiaTheme="minorEastAsia" w:hAnsiTheme="minorHAnsi" w:cstheme="minorBidi"/>
            <w:i w:val="0"/>
            <w:iCs w:val="0"/>
            <w:noProof/>
            <w:sz w:val="22"/>
            <w:szCs w:val="22"/>
            <w:lang w:val="pl-PL" w:eastAsia="pl-PL"/>
          </w:rPr>
          <w:tab/>
        </w:r>
        <w:r w:rsidRPr="002413FD">
          <w:rPr>
            <w:rStyle w:val="Hyperlink"/>
            <w:noProof/>
          </w:rPr>
          <w:t>Priority signals</w:t>
        </w:r>
        <w:r>
          <w:rPr>
            <w:noProof/>
            <w:webHidden/>
          </w:rPr>
          <w:tab/>
        </w:r>
        <w:r>
          <w:rPr>
            <w:noProof/>
            <w:webHidden/>
          </w:rPr>
          <w:fldChar w:fldCharType="begin"/>
        </w:r>
        <w:r>
          <w:rPr>
            <w:noProof/>
            <w:webHidden/>
          </w:rPr>
          <w:instrText xml:space="preserve"> PAGEREF _Toc535015563 \h </w:instrText>
        </w:r>
        <w:r>
          <w:rPr>
            <w:noProof/>
            <w:webHidden/>
          </w:rPr>
        </w:r>
        <w:r>
          <w:rPr>
            <w:noProof/>
            <w:webHidden/>
          </w:rPr>
          <w:fldChar w:fldCharType="separate"/>
        </w:r>
        <w:r>
          <w:rPr>
            <w:noProof/>
            <w:webHidden/>
          </w:rPr>
          <w:t>205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64" w:history="1">
        <w:r w:rsidRPr="002413FD">
          <w:rPr>
            <w:rStyle w:val="Hyperlink"/>
            <w:noProof/>
          </w:rPr>
          <w:t>5.3</w:t>
        </w:r>
        <w:r>
          <w:rPr>
            <w:rFonts w:asciiTheme="minorHAnsi" w:eastAsiaTheme="minorEastAsia" w:hAnsiTheme="minorHAnsi" w:cstheme="minorBidi"/>
            <w:smallCaps w:val="0"/>
            <w:noProof/>
            <w:sz w:val="22"/>
            <w:szCs w:val="22"/>
            <w:lang w:val="pl-PL" w:eastAsia="pl-PL"/>
          </w:rPr>
          <w:tab/>
        </w:r>
        <w:r w:rsidRPr="002413FD">
          <w:rPr>
            <w:rStyle w:val="Hyperlink"/>
            <w:noProof/>
          </w:rPr>
          <w:t xml:space="preserve">The </w:t>
        </w:r>
        <w:r w:rsidRPr="002413FD">
          <w:rPr>
            <w:rStyle w:val="Hyperlink"/>
            <w:i/>
            <w:noProof/>
          </w:rPr>
          <w:t>Timer AI</w:t>
        </w:r>
        <w:r>
          <w:rPr>
            <w:noProof/>
            <w:webHidden/>
          </w:rPr>
          <w:tab/>
        </w:r>
        <w:r>
          <w:rPr>
            <w:noProof/>
            <w:webHidden/>
          </w:rPr>
          <w:fldChar w:fldCharType="begin"/>
        </w:r>
        <w:r>
          <w:rPr>
            <w:noProof/>
            <w:webHidden/>
          </w:rPr>
          <w:instrText xml:space="preserve"> PAGEREF _Toc535015564 \h </w:instrText>
        </w:r>
        <w:r>
          <w:rPr>
            <w:noProof/>
            <w:webHidden/>
          </w:rPr>
        </w:r>
        <w:r>
          <w:rPr>
            <w:noProof/>
            <w:webHidden/>
          </w:rPr>
          <w:fldChar w:fldCharType="separate"/>
        </w:r>
        <w:r>
          <w:rPr>
            <w:noProof/>
            <w:webHidden/>
          </w:rPr>
          <w:t>206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5" w:history="1">
        <w:r w:rsidRPr="002413FD">
          <w:rPr>
            <w:rStyle w:val="Hyperlink"/>
            <w:noProof/>
          </w:rPr>
          <w:t>5.3.1</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_Toc535015565 \h </w:instrText>
        </w:r>
        <w:r>
          <w:rPr>
            <w:noProof/>
            <w:webHidden/>
          </w:rPr>
        </w:r>
        <w:r>
          <w:rPr>
            <w:noProof/>
            <w:webHidden/>
          </w:rPr>
          <w:fldChar w:fldCharType="separate"/>
        </w:r>
        <w:r>
          <w:rPr>
            <w:noProof/>
            <w:webHidden/>
          </w:rPr>
          <w:t>206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6" w:history="1">
        <w:r w:rsidRPr="002413FD">
          <w:rPr>
            <w:rStyle w:val="Hyperlink"/>
            <w:noProof/>
          </w:rPr>
          <w:t>5.3.2</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w:t>
        </w:r>
        <w:r>
          <w:rPr>
            <w:noProof/>
            <w:webHidden/>
          </w:rPr>
          <w:tab/>
        </w:r>
        <w:r>
          <w:rPr>
            <w:noProof/>
            <w:webHidden/>
          </w:rPr>
          <w:fldChar w:fldCharType="begin"/>
        </w:r>
        <w:r>
          <w:rPr>
            <w:noProof/>
            <w:webHidden/>
          </w:rPr>
          <w:instrText xml:space="preserve"> PAGEREF _Toc535015566 \h </w:instrText>
        </w:r>
        <w:r>
          <w:rPr>
            <w:noProof/>
            <w:webHidden/>
          </w:rPr>
        </w:r>
        <w:r>
          <w:rPr>
            <w:noProof/>
            <w:webHidden/>
          </w:rPr>
          <w:fldChar w:fldCharType="separate"/>
        </w:r>
        <w:r>
          <w:rPr>
            <w:noProof/>
            <w:webHidden/>
          </w:rPr>
          <w:t>208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7" w:history="1">
        <w:r w:rsidRPr="002413FD">
          <w:rPr>
            <w:rStyle w:val="Hyperlink"/>
            <w:noProof/>
          </w:rPr>
          <w:t>5.3.3</w:t>
        </w:r>
        <w:r>
          <w:rPr>
            <w:rFonts w:asciiTheme="minorHAnsi" w:eastAsiaTheme="minorEastAsia" w:hAnsiTheme="minorHAnsi" w:cstheme="minorBidi"/>
            <w:i w:val="0"/>
            <w:iCs w:val="0"/>
            <w:noProof/>
            <w:sz w:val="22"/>
            <w:szCs w:val="22"/>
            <w:lang w:val="pl-PL" w:eastAsia="pl-PL"/>
          </w:rPr>
          <w:tab/>
        </w:r>
        <w:r w:rsidRPr="002413FD">
          <w:rPr>
            <w:rStyle w:val="Hyperlink"/>
            <w:noProof/>
          </w:rPr>
          <w:t>Clock tolerance</w:t>
        </w:r>
        <w:r>
          <w:rPr>
            <w:noProof/>
            <w:webHidden/>
          </w:rPr>
          <w:tab/>
        </w:r>
        <w:r>
          <w:rPr>
            <w:noProof/>
            <w:webHidden/>
          </w:rPr>
          <w:fldChar w:fldCharType="begin"/>
        </w:r>
        <w:r>
          <w:rPr>
            <w:noProof/>
            <w:webHidden/>
          </w:rPr>
          <w:instrText xml:space="preserve"> PAGEREF _Toc535015567 \h </w:instrText>
        </w:r>
        <w:r>
          <w:rPr>
            <w:noProof/>
            <w:webHidden/>
          </w:rPr>
        </w:r>
        <w:r>
          <w:rPr>
            <w:noProof/>
            <w:webHidden/>
          </w:rPr>
          <w:fldChar w:fldCharType="separate"/>
        </w:r>
        <w:r>
          <w:rPr>
            <w:noProof/>
            <w:webHidden/>
          </w:rPr>
          <w:t>209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68" w:history="1">
        <w:r w:rsidRPr="002413FD">
          <w:rPr>
            <w:rStyle w:val="Hyperlink"/>
            <w:noProof/>
          </w:rPr>
          <w:t>5.3.4</w:t>
        </w:r>
        <w:r>
          <w:rPr>
            <w:rFonts w:asciiTheme="minorHAnsi" w:eastAsiaTheme="minorEastAsia" w:hAnsiTheme="minorHAnsi" w:cstheme="minorBidi"/>
            <w:i w:val="0"/>
            <w:iCs w:val="0"/>
            <w:noProof/>
            <w:sz w:val="22"/>
            <w:szCs w:val="22"/>
            <w:lang w:val="pl-PL" w:eastAsia="pl-PL"/>
          </w:rPr>
          <w:tab/>
        </w:r>
        <w:r w:rsidRPr="002413FD">
          <w:rPr>
            <w:rStyle w:val="Hyperlink"/>
            <w:noProof/>
          </w:rPr>
          <w:t>The visualization mode</w:t>
        </w:r>
        <w:r>
          <w:rPr>
            <w:noProof/>
            <w:webHidden/>
          </w:rPr>
          <w:tab/>
        </w:r>
        <w:r>
          <w:rPr>
            <w:noProof/>
            <w:webHidden/>
          </w:rPr>
          <w:fldChar w:fldCharType="begin"/>
        </w:r>
        <w:r>
          <w:rPr>
            <w:noProof/>
            <w:webHidden/>
          </w:rPr>
          <w:instrText xml:space="preserve"> PAGEREF _Toc535015568 \h </w:instrText>
        </w:r>
        <w:r>
          <w:rPr>
            <w:noProof/>
            <w:webHidden/>
          </w:rPr>
        </w:r>
        <w:r>
          <w:rPr>
            <w:noProof/>
            <w:webHidden/>
          </w:rPr>
          <w:fldChar w:fldCharType="separate"/>
        </w:r>
        <w:r>
          <w:rPr>
            <w:noProof/>
            <w:webHidden/>
          </w:rPr>
          <w:t>211</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69" w:history="1">
        <w:r w:rsidRPr="002413FD">
          <w:rPr>
            <w:rStyle w:val="Hyperlink"/>
            <w:noProof/>
          </w:rPr>
          <w:t>5.4</w:t>
        </w:r>
        <w:r>
          <w:rPr>
            <w:rFonts w:asciiTheme="minorHAnsi" w:eastAsiaTheme="minorEastAsia" w:hAnsiTheme="minorHAnsi" w:cstheme="minorBidi"/>
            <w:smallCaps w:val="0"/>
            <w:noProof/>
            <w:sz w:val="22"/>
            <w:szCs w:val="22"/>
            <w:lang w:val="pl-PL" w:eastAsia="pl-PL"/>
          </w:rPr>
          <w:tab/>
        </w:r>
        <w:r w:rsidRPr="002413FD">
          <w:rPr>
            <w:rStyle w:val="Hyperlink"/>
            <w:noProof/>
          </w:rPr>
          <w:t xml:space="preserve">The </w:t>
        </w:r>
        <w:r w:rsidRPr="002413FD">
          <w:rPr>
            <w:rStyle w:val="Hyperlink"/>
            <w:i/>
            <w:noProof/>
          </w:rPr>
          <w:t>Monitor AI</w:t>
        </w:r>
        <w:r>
          <w:rPr>
            <w:noProof/>
            <w:webHidden/>
          </w:rPr>
          <w:tab/>
        </w:r>
        <w:r>
          <w:rPr>
            <w:noProof/>
            <w:webHidden/>
          </w:rPr>
          <w:fldChar w:fldCharType="begin"/>
        </w:r>
        <w:r>
          <w:rPr>
            <w:noProof/>
            <w:webHidden/>
          </w:rPr>
          <w:instrText xml:space="preserve"> PAGEREF _Toc535015569 \h </w:instrText>
        </w:r>
        <w:r>
          <w:rPr>
            <w:noProof/>
            <w:webHidden/>
          </w:rPr>
        </w:r>
        <w:r>
          <w:rPr>
            <w:noProof/>
            <w:webHidden/>
          </w:rPr>
          <w:fldChar w:fldCharType="separate"/>
        </w:r>
        <w:r>
          <w:rPr>
            <w:noProof/>
            <w:webHidden/>
          </w:rPr>
          <w:t>212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70" w:history="1">
        <w:r w:rsidRPr="002413FD">
          <w:rPr>
            <w:rStyle w:val="Hyperlink"/>
            <w:noProof/>
          </w:rPr>
          <w:t>5.4.1</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_Toc535015570 \h </w:instrText>
        </w:r>
        <w:r>
          <w:rPr>
            <w:noProof/>
            <w:webHidden/>
          </w:rPr>
        </w:r>
        <w:r>
          <w:rPr>
            <w:noProof/>
            <w:webHidden/>
          </w:rPr>
          <w:fldChar w:fldCharType="separate"/>
        </w:r>
        <w:r>
          <w:rPr>
            <w:noProof/>
            <w:webHidden/>
          </w:rPr>
          <w:t>212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71" w:history="1">
        <w:r w:rsidRPr="002413FD">
          <w:rPr>
            <w:rStyle w:val="Hyperlink"/>
            <w:noProof/>
          </w:rPr>
          <w:t>5.4.2</w:t>
        </w:r>
        <w:r>
          <w:rPr>
            <w:rFonts w:asciiTheme="minorHAnsi" w:eastAsiaTheme="minorEastAsia" w:hAnsiTheme="minorHAnsi" w:cstheme="minorBidi"/>
            <w:i w:val="0"/>
            <w:iCs w:val="0"/>
            <w:noProof/>
            <w:sz w:val="22"/>
            <w:szCs w:val="22"/>
            <w:lang w:val="pl-PL" w:eastAsia="pl-PL"/>
          </w:rPr>
          <w:tab/>
        </w:r>
        <w:r w:rsidRPr="002413FD">
          <w:rPr>
            <w:rStyle w:val="Hyperlink"/>
            <w:noProof/>
          </w:rPr>
          <w:t>Signaling monitor events</w:t>
        </w:r>
        <w:r>
          <w:rPr>
            <w:noProof/>
            <w:webHidden/>
          </w:rPr>
          <w:tab/>
        </w:r>
        <w:r>
          <w:rPr>
            <w:noProof/>
            <w:webHidden/>
          </w:rPr>
          <w:fldChar w:fldCharType="begin"/>
        </w:r>
        <w:r>
          <w:rPr>
            <w:noProof/>
            <w:webHidden/>
          </w:rPr>
          <w:instrText xml:space="preserve"> PAGEREF _Toc535015571 \h </w:instrText>
        </w:r>
        <w:r>
          <w:rPr>
            <w:noProof/>
            <w:webHidden/>
          </w:rPr>
        </w:r>
        <w:r>
          <w:rPr>
            <w:noProof/>
            <w:webHidden/>
          </w:rPr>
          <w:fldChar w:fldCharType="separate"/>
        </w:r>
        <w:r>
          <w:rPr>
            <w:noProof/>
            <w:webHidden/>
          </w:rPr>
          <w:t>213</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572" w:history="1">
        <w:r w:rsidRPr="002413FD">
          <w:rPr>
            <w:rStyle w:val="Hyperlink"/>
            <w:noProof/>
          </w:rPr>
          <w:t>6</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THE CLIENT</w:t>
        </w:r>
        <w:r>
          <w:rPr>
            <w:noProof/>
            <w:webHidden/>
          </w:rPr>
          <w:tab/>
        </w:r>
        <w:r>
          <w:rPr>
            <w:noProof/>
            <w:webHidden/>
          </w:rPr>
          <w:fldChar w:fldCharType="begin"/>
        </w:r>
        <w:r>
          <w:rPr>
            <w:noProof/>
            <w:webHidden/>
          </w:rPr>
          <w:instrText xml:space="preserve"> PAGEREF _Toc535015572 \h </w:instrText>
        </w:r>
        <w:r>
          <w:rPr>
            <w:noProof/>
            <w:webHidden/>
          </w:rPr>
        </w:r>
        <w:r>
          <w:rPr>
            <w:noProof/>
            <w:webHidden/>
          </w:rPr>
          <w:fldChar w:fldCharType="separate"/>
        </w:r>
        <w:r>
          <w:rPr>
            <w:noProof/>
            <w:webHidden/>
          </w:rPr>
          <w:t>215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3" w:history="1">
        <w:r w:rsidRPr="002413FD">
          <w:rPr>
            <w:rStyle w:val="Hyperlink"/>
            <w:noProof/>
          </w:rPr>
          <w:t>6.1</w:t>
        </w:r>
        <w:r>
          <w:rPr>
            <w:rFonts w:asciiTheme="minorHAnsi" w:eastAsiaTheme="minorEastAsia" w:hAnsiTheme="minorHAnsi" w:cstheme="minorBidi"/>
            <w:smallCaps w:val="0"/>
            <w:noProof/>
            <w:sz w:val="22"/>
            <w:szCs w:val="22"/>
            <w:lang w:val="pl-PL" w:eastAsia="pl-PL"/>
          </w:rPr>
          <w:tab/>
        </w:r>
        <w:r w:rsidRPr="002413FD">
          <w:rPr>
            <w:rStyle w:val="Hyperlink"/>
            <w:noProof/>
          </w:rPr>
          <w:t>General concepts</w:t>
        </w:r>
        <w:r>
          <w:rPr>
            <w:noProof/>
            <w:webHidden/>
          </w:rPr>
          <w:tab/>
        </w:r>
        <w:r>
          <w:rPr>
            <w:noProof/>
            <w:webHidden/>
          </w:rPr>
          <w:fldChar w:fldCharType="begin"/>
        </w:r>
        <w:r>
          <w:rPr>
            <w:noProof/>
            <w:webHidden/>
          </w:rPr>
          <w:instrText xml:space="preserve"> PAGEREF _Toc535015573 \h </w:instrText>
        </w:r>
        <w:r>
          <w:rPr>
            <w:noProof/>
            <w:webHidden/>
          </w:rPr>
        </w:r>
        <w:r>
          <w:rPr>
            <w:noProof/>
            <w:webHidden/>
          </w:rPr>
          <w:fldChar w:fldCharType="separate"/>
        </w:r>
        <w:r>
          <w:rPr>
            <w:noProof/>
            <w:webHidden/>
          </w:rPr>
          <w:t>215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4" w:history="1">
        <w:r w:rsidRPr="002413FD">
          <w:rPr>
            <w:rStyle w:val="Hyperlink"/>
            <w:noProof/>
          </w:rPr>
          <w:t>6.2</w:t>
        </w:r>
        <w:r>
          <w:rPr>
            <w:rFonts w:asciiTheme="minorHAnsi" w:eastAsiaTheme="minorEastAsia" w:hAnsiTheme="minorHAnsi" w:cstheme="minorBidi"/>
            <w:smallCaps w:val="0"/>
            <w:noProof/>
            <w:sz w:val="22"/>
            <w:szCs w:val="22"/>
            <w:lang w:val="pl-PL" w:eastAsia="pl-PL"/>
          </w:rPr>
          <w:tab/>
        </w:r>
        <w:r w:rsidRPr="002413FD">
          <w:rPr>
            <w:rStyle w:val="Hyperlink"/>
            <w:noProof/>
          </w:rPr>
          <w:t>Message and packet types</w:t>
        </w:r>
        <w:r>
          <w:rPr>
            <w:noProof/>
            <w:webHidden/>
          </w:rPr>
          <w:tab/>
        </w:r>
        <w:r>
          <w:rPr>
            <w:noProof/>
            <w:webHidden/>
          </w:rPr>
          <w:fldChar w:fldCharType="begin"/>
        </w:r>
        <w:r>
          <w:rPr>
            <w:noProof/>
            <w:webHidden/>
          </w:rPr>
          <w:instrText xml:space="preserve"> PAGEREF _Toc535015574 \h </w:instrText>
        </w:r>
        <w:r>
          <w:rPr>
            <w:noProof/>
            <w:webHidden/>
          </w:rPr>
        </w:r>
        <w:r>
          <w:rPr>
            <w:noProof/>
            <w:webHidden/>
          </w:rPr>
          <w:fldChar w:fldCharType="separate"/>
        </w:r>
        <w:r>
          <w:rPr>
            <w:noProof/>
            <w:webHidden/>
          </w:rPr>
          <w:t>216</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5" w:history="1">
        <w:r w:rsidRPr="002413FD">
          <w:rPr>
            <w:rStyle w:val="Hyperlink"/>
            <w:noProof/>
          </w:rPr>
          <w:t>6.3</w:t>
        </w:r>
        <w:r>
          <w:rPr>
            <w:rFonts w:asciiTheme="minorHAnsi" w:eastAsiaTheme="minorEastAsia" w:hAnsiTheme="minorHAnsi" w:cstheme="minorBidi"/>
            <w:smallCaps w:val="0"/>
            <w:noProof/>
            <w:sz w:val="22"/>
            <w:szCs w:val="22"/>
            <w:lang w:val="pl-PL" w:eastAsia="pl-PL"/>
          </w:rPr>
          <w:tab/>
        </w:r>
        <w:r w:rsidRPr="002413FD">
          <w:rPr>
            <w:rStyle w:val="Hyperlink"/>
            <w:noProof/>
          </w:rPr>
          <w:t>Packet buffers</w:t>
        </w:r>
        <w:r>
          <w:rPr>
            <w:noProof/>
            <w:webHidden/>
          </w:rPr>
          <w:tab/>
        </w:r>
        <w:r>
          <w:rPr>
            <w:noProof/>
            <w:webHidden/>
          </w:rPr>
          <w:fldChar w:fldCharType="begin"/>
        </w:r>
        <w:r>
          <w:rPr>
            <w:noProof/>
            <w:webHidden/>
          </w:rPr>
          <w:instrText xml:space="preserve"> PAGEREF _Toc535015575 \h </w:instrText>
        </w:r>
        <w:r>
          <w:rPr>
            <w:noProof/>
            <w:webHidden/>
          </w:rPr>
        </w:r>
        <w:r>
          <w:rPr>
            <w:noProof/>
            <w:webHidden/>
          </w:rPr>
          <w:fldChar w:fldCharType="separate"/>
        </w:r>
        <w:r>
          <w:rPr>
            <w:noProof/>
            <w:webHidden/>
          </w:rPr>
          <w:t>219</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6" w:history="1">
        <w:r w:rsidRPr="002413FD">
          <w:rPr>
            <w:rStyle w:val="Hyperlink"/>
            <w:noProof/>
          </w:rPr>
          <w:t>6.4</w:t>
        </w:r>
        <w:r>
          <w:rPr>
            <w:rFonts w:asciiTheme="minorHAnsi" w:eastAsiaTheme="minorEastAsia" w:hAnsiTheme="minorHAnsi" w:cstheme="minorBidi"/>
            <w:smallCaps w:val="0"/>
            <w:noProof/>
            <w:sz w:val="22"/>
            <w:szCs w:val="22"/>
            <w:lang w:val="pl-PL" w:eastAsia="pl-PL"/>
          </w:rPr>
          <w:tab/>
        </w:r>
        <w:r w:rsidRPr="002413FD">
          <w:rPr>
            <w:rStyle w:val="Hyperlink"/>
            <w:noProof/>
          </w:rPr>
          <w:t>Station groups</w:t>
        </w:r>
        <w:r>
          <w:rPr>
            <w:noProof/>
            <w:webHidden/>
          </w:rPr>
          <w:tab/>
        </w:r>
        <w:r>
          <w:rPr>
            <w:noProof/>
            <w:webHidden/>
          </w:rPr>
          <w:fldChar w:fldCharType="begin"/>
        </w:r>
        <w:r>
          <w:rPr>
            <w:noProof/>
            <w:webHidden/>
          </w:rPr>
          <w:instrText xml:space="preserve"> PAGEREF _Toc535015576 \h </w:instrText>
        </w:r>
        <w:r>
          <w:rPr>
            <w:noProof/>
            <w:webHidden/>
          </w:rPr>
        </w:r>
        <w:r>
          <w:rPr>
            <w:noProof/>
            <w:webHidden/>
          </w:rPr>
          <w:fldChar w:fldCharType="separate"/>
        </w:r>
        <w:r>
          <w:rPr>
            <w:noProof/>
            <w:webHidden/>
          </w:rPr>
          <w:t>222</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7" w:history="1">
        <w:r w:rsidRPr="002413FD">
          <w:rPr>
            <w:rStyle w:val="Hyperlink"/>
            <w:noProof/>
          </w:rPr>
          <w:t>6.5</w:t>
        </w:r>
        <w:r>
          <w:rPr>
            <w:rFonts w:asciiTheme="minorHAnsi" w:eastAsiaTheme="minorEastAsia" w:hAnsiTheme="minorHAnsi" w:cstheme="minorBidi"/>
            <w:smallCaps w:val="0"/>
            <w:noProof/>
            <w:sz w:val="22"/>
            <w:szCs w:val="22"/>
            <w:lang w:val="pl-PL" w:eastAsia="pl-PL"/>
          </w:rPr>
          <w:tab/>
        </w:r>
        <w:r w:rsidRPr="002413FD">
          <w:rPr>
            <w:rStyle w:val="Hyperlink"/>
            <w:noProof/>
          </w:rPr>
          <w:t>Communication groups</w:t>
        </w:r>
        <w:r>
          <w:rPr>
            <w:noProof/>
            <w:webHidden/>
          </w:rPr>
          <w:tab/>
        </w:r>
        <w:r>
          <w:rPr>
            <w:noProof/>
            <w:webHidden/>
          </w:rPr>
          <w:fldChar w:fldCharType="begin"/>
        </w:r>
        <w:r>
          <w:rPr>
            <w:noProof/>
            <w:webHidden/>
          </w:rPr>
          <w:instrText xml:space="preserve"> PAGEREF _Toc535015577 \h </w:instrText>
        </w:r>
        <w:r>
          <w:rPr>
            <w:noProof/>
            <w:webHidden/>
          </w:rPr>
        </w:r>
        <w:r>
          <w:rPr>
            <w:noProof/>
            <w:webHidden/>
          </w:rPr>
          <w:fldChar w:fldCharType="separate"/>
        </w:r>
        <w:r>
          <w:rPr>
            <w:noProof/>
            <w:webHidden/>
          </w:rPr>
          <w:t>223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78" w:history="1">
        <w:r w:rsidRPr="002413FD">
          <w:rPr>
            <w:rStyle w:val="Hyperlink"/>
            <w:noProof/>
          </w:rPr>
          <w:t>6.6</w:t>
        </w:r>
        <w:r>
          <w:rPr>
            <w:rFonts w:asciiTheme="minorHAnsi" w:eastAsiaTheme="minorEastAsia" w:hAnsiTheme="minorHAnsi" w:cstheme="minorBidi"/>
            <w:smallCaps w:val="0"/>
            <w:noProof/>
            <w:sz w:val="22"/>
            <w:szCs w:val="22"/>
            <w:lang w:val="pl-PL" w:eastAsia="pl-PL"/>
          </w:rPr>
          <w:tab/>
        </w:r>
        <w:r w:rsidRPr="002413FD">
          <w:rPr>
            <w:rStyle w:val="Hyperlink"/>
            <w:noProof/>
          </w:rPr>
          <w:t>Traffic patterns</w:t>
        </w:r>
        <w:r>
          <w:rPr>
            <w:noProof/>
            <w:webHidden/>
          </w:rPr>
          <w:tab/>
        </w:r>
        <w:r>
          <w:rPr>
            <w:noProof/>
            <w:webHidden/>
          </w:rPr>
          <w:fldChar w:fldCharType="begin"/>
        </w:r>
        <w:r>
          <w:rPr>
            <w:noProof/>
            <w:webHidden/>
          </w:rPr>
          <w:instrText xml:space="preserve"> PAGEREF _Toc535015578 \h </w:instrText>
        </w:r>
        <w:r>
          <w:rPr>
            <w:noProof/>
            <w:webHidden/>
          </w:rPr>
        </w:r>
        <w:r>
          <w:rPr>
            <w:noProof/>
            <w:webHidden/>
          </w:rPr>
          <w:fldChar w:fldCharType="separate"/>
        </w:r>
        <w:r>
          <w:rPr>
            <w:noProof/>
            <w:webHidden/>
          </w:rPr>
          <w:t>225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79" w:history="1">
        <w:r w:rsidRPr="002413FD">
          <w:rPr>
            <w:rStyle w:val="Hyperlink"/>
            <w:noProof/>
          </w:rPr>
          <w:t>6.6.1</w:t>
        </w:r>
        <w:r>
          <w:rPr>
            <w:rFonts w:asciiTheme="minorHAnsi" w:eastAsiaTheme="minorEastAsia" w:hAnsiTheme="minorHAnsi" w:cstheme="minorBidi"/>
            <w:i w:val="0"/>
            <w:iCs w:val="0"/>
            <w:noProof/>
            <w:sz w:val="22"/>
            <w:szCs w:val="22"/>
            <w:lang w:val="pl-PL" w:eastAsia="pl-PL"/>
          </w:rPr>
          <w:tab/>
        </w:r>
        <w:r w:rsidRPr="002413FD">
          <w:rPr>
            <w:rStyle w:val="Hyperlink"/>
            <w:noProof/>
          </w:rPr>
          <w:t>Defining traffic types</w:t>
        </w:r>
        <w:r>
          <w:rPr>
            <w:noProof/>
            <w:webHidden/>
          </w:rPr>
          <w:tab/>
        </w:r>
        <w:r>
          <w:rPr>
            <w:noProof/>
            <w:webHidden/>
          </w:rPr>
          <w:fldChar w:fldCharType="begin"/>
        </w:r>
        <w:r>
          <w:rPr>
            <w:noProof/>
            <w:webHidden/>
          </w:rPr>
          <w:instrText xml:space="preserve"> PAGEREF _Toc535015579 \h </w:instrText>
        </w:r>
        <w:r>
          <w:rPr>
            <w:noProof/>
            <w:webHidden/>
          </w:rPr>
        </w:r>
        <w:r>
          <w:rPr>
            <w:noProof/>
            <w:webHidden/>
          </w:rPr>
          <w:fldChar w:fldCharType="separate"/>
        </w:r>
        <w:r>
          <w:rPr>
            <w:noProof/>
            <w:webHidden/>
          </w:rPr>
          <w:t>225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0" w:history="1">
        <w:r w:rsidRPr="002413FD">
          <w:rPr>
            <w:rStyle w:val="Hyperlink"/>
            <w:noProof/>
          </w:rPr>
          <w:t>6.6.2</w:t>
        </w:r>
        <w:r>
          <w:rPr>
            <w:rFonts w:asciiTheme="minorHAnsi" w:eastAsiaTheme="minorEastAsia" w:hAnsiTheme="minorHAnsi" w:cstheme="minorBidi"/>
            <w:i w:val="0"/>
            <w:iCs w:val="0"/>
            <w:noProof/>
            <w:sz w:val="22"/>
            <w:szCs w:val="22"/>
            <w:lang w:val="pl-PL" w:eastAsia="pl-PL"/>
          </w:rPr>
          <w:tab/>
        </w:r>
        <w:r w:rsidRPr="002413FD">
          <w:rPr>
            <w:rStyle w:val="Hyperlink"/>
            <w:noProof/>
          </w:rPr>
          <w:t>Creating traffic patterns</w:t>
        </w:r>
        <w:r>
          <w:rPr>
            <w:noProof/>
            <w:webHidden/>
          </w:rPr>
          <w:tab/>
        </w:r>
        <w:r>
          <w:rPr>
            <w:noProof/>
            <w:webHidden/>
          </w:rPr>
          <w:fldChar w:fldCharType="begin"/>
        </w:r>
        <w:r>
          <w:rPr>
            <w:noProof/>
            <w:webHidden/>
          </w:rPr>
          <w:instrText xml:space="preserve"> PAGEREF _Toc535015580 \h </w:instrText>
        </w:r>
        <w:r>
          <w:rPr>
            <w:noProof/>
            <w:webHidden/>
          </w:rPr>
        </w:r>
        <w:r>
          <w:rPr>
            <w:noProof/>
            <w:webHidden/>
          </w:rPr>
          <w:fldChar w:fldCharType="separate"/>
        </w:r>
        <w:r>
          <w:rPr>
            <w:noProof/>
            <w:webHidden/>
          </w:rPr>
          <w:t>226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1" w:history="1">
        <w:r w:rsidRPr="002413FD">
          <w:rPr>
            <w:rStyle w:val="Hyperlink"/>
            <w:noProof/>
          </w:rPr>
          <w:t>6.6.3</w:t>
        </w:r>
        <w:r>
          <w:rPr>
            <w:rFonts w:asciiTheme="minorHAnsi" w:eastAsiaTheme="minorEastAsia" w:hAnsiTheme="minorHAnsi" w:cstheme="minorBidi"/>
            <w:i w:val="0"/>
            <w:iCs w:val="0"/>
            <w:noProof/>
            <w:sz w:val="22"/>
            <w:szCs w:val="22"/>
            <w:lang w:val="pl-PL" w:eastAsia="pl-PL"/>
          </w:rPr>
          <w:tab/>
        </w:r>
        <w:r w:rsidRPr="002413FD">
          <w:rPr>
            <w:rStyle w:val="Hyperlink"/>
            <w:noProof/>
          </w:rPr>
          <w:t>Modifying the standard behavior of traffic patterns</w:t>
        </w:r>
        <w:r>
          <w:rPr>
            <w:noProof/>
            <w:webHidden/>
          </w:rPr>
          <w:tab/>
        </w:r>
        <w:r>
          <w:rPr>
            <w:noProof/>
            <w:webHidden/>
          </w:rPr>
          <w:fldChar w:fldCharType="begin"/>
        </w:r>
        <w:r>
          <w:rPr>
            <w:noProof/>
            <w:webHidden/>
          </w:rPr>
          <w:instrText xml:space="preserve"> PAGEREF _Toc535015581 \h </w:instrText>
        </w:r>
        <w:r>
          <w:rPr>
            <w:noProof/>
            <w:webHidden/>
          </w:rPr>
        </w:r>
        <w:r>
          <w:rPr>
            <w:noProof/>
            <w:webHidden/>
          </w:rPr>
          <w:fldChar w:fldCharType="separate"/>
        </w:r>
        <w:r>
          <w:rPr>
            <w:noProof/>
            <w:webHidden/>
          </w:rPr>
          <w:t>231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2" w:history="1">
        <w:r w:rsidRPr="002413FD">
          <w:rPr>
            <w:rStyle w:val="Hyperlink"/>
            <w:noProof/>
          </w:rPr>
          <w:t>6.6.4</w:t>
        </w:r>
        <w:r>
          <w:rPr>
            <w:rFonts w:asciiTheme="minorHAnsi" w:eastAsiaTheme="minorEastAsia" w:hAnsiTheme="minorHAnsi" w:cstheme="minorBidi"/>
            <w:i w:val="0"/>
            <w:iCs w:val="0"/>
            <w:noProof/>
            <w:sz w:val="22"/>
            <w:szCs w:val="22"/>
            <w:lang w:val="pl-PL" w:eastAsia="pl-PL"/>
          </w:rPr>
          <w:tab/>
        </w:r>
        <w:r w:rsidRPr="002413FD">
          <w:rPr>
            <w:rStyle w:val="Hyperlink"/>
            <w:noProof/>
          </w:rPr>
          <w:t>Intercepting packet and message deallocation</w:t>
        </w:r>
        <w:r>
          <w:rPr>
            <w:noProof/>
            <w:webHidden/>
          </w:rPr>
          <w:tab/>
        </w:r>
        <w:r>
          <w:rPr>
            <w:noProof/>
            <w:webHidden/>
          </w:rPr>
          <w:fldChar w:fldCharType="begin"/>
        </w:r>
        <w:r>
          <w:rPr>
            <w:noProof/>
            <w:webHidden/>
          </w:rPr>
          <w:instrText xml:space="preserve"> PAGEREF _Toc535015582 \h </w:instrText>
        </w:r>
        <w:r>
          <w:rPr>
            <w:noProof/>
            <w:webHidden/>
          </w:rPr>
        </w:r>
        <w:r>
          <w:rPr>
            <w:noProof/>
            <w:webHidden/>
          </w:rPr>
          <w:fldChar w:fldCharType="separate"/>
        </w:r>
        <w:r>
          <w:rPr>
            <w:noProof/>
            <w:webHidden/>
          </w:rPr>
          <w:t>235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3" w:history="1">
        <w:r w:rsidRPr="002413FD">
          <w:rPr>
            <w:rStyle w:val="Hyperlink"/>
            <w:noProof/>
          </w:rPr>
          <w:t>6.6.5</w:t>
        </w:r>
        <w:r>
          <w:rPr>
            <w:rFonts w:asciiTheme="minorHAnsi" w:eastAsiaTheme="minorEastAsia" w:hAnsiTheme="minorHAnsi" w:cstheme="minorBidi"/>
            <w:i w:val="0"/>
            <w:iCs w:val="0"/>
            <w:noProof/>
            <w:sz w:val="22"/>
            <w:szCs w:val="22"/>
            <w:lang w:val="pl-PL" w:eastAsia="pl-PL"/>
          </w:rPr>
          <w:tab/>
        </w:r>
        <w:r w:rsidRPr="002413FD">
          <w:rPr>
            <w:rStyle w:val="Hyperlink"/>
            <w:noProof/>
          </w:rPr>
          <w:t>Message queues</w:t>
        </w:r>
        <w:r>
          <w:rPr>
            <w:noProof/>
            <w:webHidden/>
          </w:rPr>
          <w:tab/>
        </w:r>
        <w:r>
          <w:rPr>
            <w:noProof/>
            <w:webHidden/>
          </w:rPr>
          <w:fldChar w:fldCharType="begin"/>
        </w:r>
        <w:r>
          <w:rPr>
            <w:noProof/>
            <w:webHidden/>
          </w:rPr>
          <w:instrText xml:space="preserve"> PAGEREF _Toc535015583 \h </w:instrText>
        </w:r>
        <w:r>
          <w:rPr>
            <w:noProof/>
            <w:webHidden/>
          </w:rPr>
        </w:r>
        <w:r>
          <w:rPr>
            <w:noProof/>
            <w:webHidden/>
          </w:rPr>
          <w:fldChar w:fldCharType="separate"/>
        </w:r>
        <w:r>
          <w:rPr>
            <w:noProof/>
            <w:webHidden/>
          </w:rPr>
          <w:t>237</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84" w:history="1">
        <w:r w:rsidRPr="002413FD">
          <w:rPr>
            <w:rStyle w:val="Hyperlink"/>
            <w:noProof/>
          </w:rPr>
          <w:t>6.7</w:t>
        </w:r>
        <w:r>
          <w:rPr>
            <w:rFonts w:asciiTheme="minorHAnsi" w:eastAsiaTheme="minorEastAsia" w:hAnsiTheme="minorHAnsi" w:cstheme="minorBidi"/>
            <w:smallCaps w:val="0"/>
            <w:noProof/>
            <w:sz w:val="22"/>
            <w:szCs w:val="22"/>
            <w:lang w:val="pl-PL" w:eastAsia="pl-PL"/>
          </w:rPr>
          <w:tab/>
        </w:r>
        <w:r w:rsidRPr="002413FD">
          <w:rPr>
            <w:rStyle w:val="Hyperlink"/>
            <w:noProof/>
          </w:rPr>
          <w:t>Inquiries</w:t>
        </w:r>
        <w:r>
          <w:rPr>
            <w:noProof/>
            <w:webHidden/>
          </w:rPr>
          <w:tab/>
        </w:r>
        <w:r>
          <w:rPr>
            <w:noProof/>
            <w:webHidden/>
          </w:rPr>
          <w:fldChar w:fldCharType="begin"/>
        </w:r>
        <w:r>
          <w:rPr>
            <w:noProof/>
            <w:webHidden/>
          </w:rPr>
          <w:instrText xml:space="preserve"> PAGEREF _Toc535015584 \h </w:instrText>
        </w:r>
        <w:r>
          <w:rPr>
            <w:noProof/>
            <w:webHidden/>
          </w:rPr>
        </w:r>
        <w:r>
          <w:rPr>
            <w:noProof/>
            <w:webHidden/>
          </w:rPr>
          <w:fldChar w:fldCharType="separate"/>
        </w:r>
        <w:r>
          <w:rPr>
            <w:noProof/>
            <w:webHidden/>
          </w:rPr>
          <w:t>238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5" w:history="1">
        <w:r w:rsidRPr="002413FD">
          <w:rPr>
            <w:rStyle w:val="Hyperlink"/>
            <w:noProof/>
          </w:rPr>
          <w:t>6.7.1</w:t>
        </w:r>
        <w:r>
          <w:rPr>
            <w:rFonts w:asciiTheme="minorHAnsi" w:eastAsiaTheme="minorEastAsia" w:hAnsiTheme="minorHAnsi" w:cstheme="minorBidi"/>
            <w:i w:val="0"/>
            <w:iCs w:val="0"/>
            <w:noProof/>
            <w:sz w:val="22"/>
            <w:szCs w:val="22"/>
            <w:lang w:val="pl-PL" w:eastAsia="pl-PL"/>
          </w:rPr>
          <w:tab/>
        </w:r>
        <w:r w:rsidRPr="002413FD">
          <w:rPr>
            <w:rStyle w:val="Hyperlink"/>
            <w:noProof/>
          </w:rPr>
          <w:t>Acquiring packets for transmission</w:t>
        </w:r>
        <w:r>
          <w:rPr>
            <w:noProof/>
            <w:webHidden/>
          </w:rPr>
          <w:tab/>
        </w:r>
        <w:r>
          <w:rPr>
            <w:noProof/>
            <w:webHidden/>
          </w:rPr>
          <w:fldChar w:fldCharType="begin"/>
        </w:r>
        <w:r>
          <w:rPr>
            <w:noProof/>
            <w:webHidden/>
          </w:rPr>
          <w:instrText xml:space="preserve"> PAGEREF _Toc535015585 \h </w:instrText>
        </w:r>
        <w:r>
          <w:rPr>
            <w:noProof/>
            <w:webHidden/>
          </w:rPr>
        </w:r>
        <w:r>
          <w:rPr>
            <w:noProof/>
            <w:webHidden/>
          </w:rPr>
          <w:fldChar w:fldCharType="separate"/>
        </w:r>
        <w:r>
          <w:rPr>
            <w:noProof/>
            <w:webHidden/>
          </w:rPr>
          <w:t>238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86" w:history="1">
        <w:r w:rsidRPr="002413FD">
          <w:rPr>
            <w:rStyle w:val="Hyperlink"/>
            <w:noProof/>
          </w:rPr>
          <w:t>6.7.2</w:t>
        </w:r>
        <w:r>
          <w:rPr>
            <w:rFonts w:asciiTheme="minorHAnsi" w:eastAsiaTheme="minorEastAsia" w:hAnsiTheme="minorHAnsi" w:cstheme="minorBidi"/>
            <w:i w:val="0"/>
            <w:iCs w:val="0"/>
            <w:noProof/>
            <w:sz w:val="22"/>
            <w:szCs w:val="22"/>
            <w:lang w:val="pl-PL" w:eastAsia="pl-PL"/>
          </w:rPr>
          <w:tab/>
        </w:r>
        <w:r w:rsidRPr="002413FD">
          <w:rPr>
            <w:rStyle w:val="Hyperlink"/>
            <w:noProof/>
          </w:rPr>
          <w:t>Testing for packet availability</w:t>
        </w:r>
        <w:r>
          <w:rPr>
            <w:noProof/>
            <w:webHidden/>
          </w:rPr>
          <w:tab/>
        </w:r>
        <w:r>
          <w:rPr>
            <w:noProof/>
            <w:webHidden/>
          </w:rPr>
          <w:fldChar w:fldCharType="begin"/>
        </w:r>
        <w:r>
          <w:rPr>
            <w:noProof/>
            <w:webHidden/>
          </w:rPr>
          <w:instrText xml:space="preserve"> PAGEREF _Toc535015586 \h </w:instrText>
        </w:r>
        <w:r>
          <w:rPr>
            <w:noProof/>
            <w:webHidden/>
          </w:rPr>
        </w:r>
        <w:r>
          <w:rPr>
            <w:noProof/>
            <w:webHidden/>
          </w:rPr>
          <w:fldChar w:fldCharType="separate"/>
        </w:r>
        <w:r>
          <w:rPr>
            <w:noProof/>
            <w:webHidden/>
          </w:rPr>
          <w:t>241</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87" w:history="1">
        <w:r w:rsidRPr="002413FD">
          <w:rPr>
            <w:rStyle w:val="Hyperlink"/>
            <w:noProof/>
          </w:rPr>
          <w:t>6.8</w:t>
        </w:r>
        <w:r>
          <w:rPr>
            <w:rFonts w:asciiTheme="minorHAnsi" w:eastAsiaTheme="minorEastAsia" w:hAnsiTheme="minorHAnsi" w:cstheme="minorBidi"/>
            <w:smallCap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_Toc535015587 \h </w:instrText>
        </w:r>
        <w:r>
          <w:rPr>
            <w:noProof/>
            <w:webHidden/>
          </w:rPr>
        </w:r>
        <w:r>
          <w:rPr>
            <w:noProof/>
            <w:webHidden/>
          </w:rPr>
          <w:fldChar w:fldCharType="separate"/>
        </w:r>
        <w:r>
          <w:rPr>
            <w:noProof/>
            <w:webHidden/>
          </w:rPr>
          <w:t>242</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588" w:history="1">
        <w:r w:rsidRPr="002413FD">
          <w:rPr>
            <w:rStyle w:val="Hyperlink"/>
            <w:noProof/>
          </w:rPr>
          <w:t>7</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LINKS AND PORTS</w:t>
        </w:r>
        <w:r>
          <w:rPr>
            <w:noProof/>
            <w:webHidden/>
          </w:rPr>
          <w:tab/>
        </w:r>
        <w:r>
          <w:rPr>
            <w:noProof/>
            <w:webHidden/>
          </w:rPr>
          <w:fldChar w:fldCharType="begin"/>
        </w:r>
        <w:r>
          <w:rPr>
            <w:noProof/>
            <w:webHidden/>
          </w:rPr>
          <w:instrText xml:space="preserve"> PAGEREF _Toc535015588 \h </w:instrText>
        </w:r>
        <w:r>
          <w:rPr>
            <w:noProof/>
            <w:webHidden/>
          </w:rPr>
        </w:r>
        <w:r>
          <w:rPr>
            <w:noProof/>
            <w:webHidden/>
          </w:rPr>
          <w:fldChar w:fldCharType="separate"/>
        </w:r>
        <w:r>
          <w:rPr>
            <w:noProof/>
            <w:webHidden/>
          </w:rPr>
          <w:t>244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89" w:history="1">
        <w:r w:rsidRPr="002413FD">
          <w:rPr>
            <w:rStyle w:val="Hyperlink"/>
            <w:noProof/>
          </w:rPr>
          <w:t>7.1</w:t>
        </w:r>
        <w:r>
          <w:rPr>
            <w:rFonts w:asciiTheme="minorHAnsi" w:eastAsiaTheme="minorEastAsia" w:hAnsiTheme="minorHAnsi" w:cstheme="minorBidi"/>
            <w:smallCaps w:val="0"/>
            <w:noProof/>
            <w:sz w:val="22"/>
            <w:szCs w:val="22"/>
            <w:lang w:val="pl-PL" w:eastAsia="pl-PL"/>
          </w:rPr>
          <w:tab/>
        </w:r>
        <w:r w:rsidRPr="002413FD">
          <w:rPr>
            <w:rStyle w:val="Hyperlink"/>
            <w:noProof/>
          </w:rPr>
          <w:t>Activities</w:t>
        </w:r>
        <w:r>
          <w:rPr>
            <w:noProof/>
            <w:webHidden/>
          </w:rPr>
          <w:tab/>
        </w:r>
        <w:r>
          <w:rPr>
            <w:noProof/>
            <w:webHidden/>
          </w:rPr>
          <w:fldChar w:fldCharType="begin"/>
        </w:r>
        <w:r>
          <w:rPr>
            <w:noProof/>
            <w:webHidden/>
          </w:rPr>
          <w:instrText xml:space="preserve"> PAGEREF _Toc535015589 \h </w:instrText>
        </w:r>
        <w:r>
          <w:rPr>
            <w:noProof/>
            <w:webHidden/>
          </w:rPr>
        </w:r>
        <w:r>
          <w:rPr>
            <w:noProof/>
            <w:webHidden/>
          </w:rPr>
          <w:fldChar w:fldCharType="separate"/>
        </w:r>
        <w:r>
          <w:rPr>
            <w:noProof/>
            <w:webHidden/>
          </w:rPr>
          <w:t>244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0" w:history="1">
        <w:r w:rsidRPr="002413FD">
          <w:rPr>
            <w:rStyle w:val="Hyperlink"/>
            <w:noProof/>
          </w:rPr>
          <w:t>7.1.1</w:t>
        </w:r>
        <w:r>
          <w:rPr>
            <w:rFonts w:asciiTheme="minorHAnsi" w:eastAsiaTheme="minorEastAsia" w:hAnsiTheme="minorHAnsi" w:cstheme="minorBidi"/>
            <w:i w:val="0"/>
            <w:iCs w:val="0"/>
            <w:noProof/>
            <w:sz w:val="22"/>
            <w:szCs w:val="22"/>
            <w:lang w:val="pl-PL" w:eastAsia="pl-PL"/>
          </w:rPr>
          <w:tab/>
        </w:r>
        <w:r w:rsidRPr="002413FD">
          <w:rPr>
            <w:rStyle w:val="Hyperlink"/>
            <w:noProof/>
          </w:rPr>
          <w:t>Activity processing in links</w:t>
        </w:r>
        <w:r>
          <w:rPr>
            <w:noProof/>
            <w:webHidden/>
          </w:rPr>
          <w:tab/>
        </w:r>
        <w:r>
          <w:rPr>
            <w:noProof/>
            <w:webHidden/>
          </w:rPr>
          <w:fldChar w:fldCharType="begin"/>
        </w:r>
        <w:r>
          <w:rPr>
            <w:noProof/>
            <w:webHidden/>
          </w:rPr>
          <w:instrText xml:space="preserve"> PAGEREF _Toc535015590 \h </w:instrText>
        </w:r>
        <w:r>
          <w:rPr>
            <w:noProof/>
            <w:webHidden/>
          </w:rPr>
        </w:r>
        <w:r>
          <w:rPr>
            <w:noProof/>
            <w:webHidden/>
          </w:rPr>
          <w:fldChar w:fldCharType="separate"/>
        </w:r>
        <w:r>
          <w:rPr>
            <w:noProof/>
            <w:webHidden/>
          </w:rPr>
          <w:t>244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1" w:history="1">
        <w:r w:rsidRPr="002413FD">
          <w:rPr>
            <w:rStyle w:val="Hyperlink"/>
            <w:noProof/>
          </w:rPr>
          <w:t>7.1.2</w:t>
        </w:r>
        <w:r>
          <w:rPr>
            <w:rFonts w:asciiTheme="minorHAnsi" w:eastAsiaTheme="minorEastAsia" w:hAnsiTheme="minorHAnsi" w:cstheme="minorBidi"/>
            <w:i w:val="0"/>
            <w:iCs w:val="0"/>
            <w:noProof/>
            <w:sz w:val="22"/>
            <w:szCs w:val="22"/>
            <w:lang w:val="pl-PL" w:eastAsia="pl-PL"/>
          </w:rPr>
          <w:tab/>
        </w:r>
        <w:r w:rsidRPr="002413FD">
          <w:rPr>
            <w:rStyle w:val="Hyperlink"/>
            <w:noProof/>
          </w:rPr>
          <w:t>Starting and terminating activities</w:t>
        </w:r>
        <w:r>
          <w:rPr>
            <w:noProof/>
            <w:webHidden/>
          </w:rPr>
          <w:tab/>
        </w:r>
        <w:r>
          <w:rPr>
            <w:noProof/>
            <w:webHidden/>
          </w:rPr>
          <w:fldChar w:fldCharType="begin"/>
        </w:r>
        <w:r>
          <w:rPr>
            <w:noProof/>
            <w:webHidden/>
          </w:rPr>
          <w:instrText xml:space="preserve"> PAGEREF _Toc535015591 \h </w:instrText>
        </w:r>
        <w:r>
          <w:rPr>
            <w:noProof/>
            <w:webHidden/>
          </w:rPr>
        </w:r>
        <w:r>
          <w:rPr>
            <w:noProof/>
            <w:webHidden/>
          </w:rPr>
          <w:fldChar w:fldCharType="separate"/>
        </w:r>
        <w:r>
          <w:rPr>
            <w:noProof/>
            <w:webHidden/>
          </w:rPr>
          <w:t>246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2" w:history="1">
        <w:r w:rsidRPr="002413FD">
          <w:rPr>
            <w:rStyle w:val="Hyperlink"/>
            <w:noProof/>
          </w:rPr>
          <w:t>7.1.3</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 and events</w:t>
        </w:r>
        <w:r>
          <w:rPr>
            <w:noProof/>
            <w:webHidden/>
          </w:rPr>
          <w:tab/>
        </w:r>
        <w:r>
          <w:rPr>
            <w:noProof/>
            <w:webHidden/>
          </w:rPr>
          <w:fldChar w:fldCharType="begin"/>
        </w:r>
        <w:r>
          <w:rPr>
            <w:noProof/>
            <w:webHidden/>
          </w:rPr>
          <w:instrText xml:space="preserve"> PAGEREF _Toc535015592 \h </w:instrText>
        </w:r>
        <w:r>
          <w:rPr>
            <w:noProof/>
            <w:webHidden/>
          </w:rPr>
        </w:r>
        <w:r>
          <w:rPr>
            <w:noProof/>
            <w:webHidden/>
          </w:rPr>
          <w:fldChar w:fldCharType="separate"/>
        </w:r>
        <w:r>
          <w:rPr>
            <w:noProof/>
            <w:webHidden/>
          </w:rPr>
          <w:t>248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3" w:history="1">
        <w:r w:rsidRPr="002413FD">
          <w:rPr>
            <w:rStyle w:val="Hyperlink"/>
            <w:noProof/>
          </w:rPr>
          <w:t>7.1.4</w:t>
        </w:r>
        <w:r>
          <w:rPr>
            <w:rFonts w:asciiTheme="minorHAnsi" w:eastAsiaTheme="minorEastAsia" w:hAnsiTheme="minorHAnsi" w:cstheme="minorBidi"/>
            <w:i w:val="0"/>
            <w:iCs w:val="0"/>
            <w:noProof/>
            <w:sz w:val="22"/>
            <w:szCs w:val="22"/>
            <w:lang w:val="pl-PL" w:eastAsia="pl-PL"/>
          </w:rPr>
          <w:tab/>
        </w:r>
        <w:r w:rsidRPr="002413FD">
          <w:rPr>
            <w:rStyle w:val="Hyperlink"/>
            <w:noProof/>
          </w:rPr>
          <w:t>Collisions</w:t>
        </w:r>
        <w:r>
          <w:rPr>
            <w:noProof/>
            <w:webHidden/>
          </w:rPr>
          <w:tab/>
        </w:r>
        <w:r>
          <w:rPr>
            <w:noProof/>
            <w:webHidden/>
          </w:rPr>
          <w:fldChar w:fldCharType="begin"/>
        </w:r>
        <w:r>
          <w:rPr>
            <w:noProof/>
            <w:webHidden/>
          </w:rPr>
          <w:instrText xml:space="preserve"> PAGEREF _Toc535015593 \h </w:instrText>
        </w:r>
        <w:r>
          <w:rPr>
            <w:noProof/>
            <w:webHidden/>
          </w:rPr>
        </w:r>
        <w:r>
          <w:rPr>
            <w:noProof/>
            <w:webHidden/>
          </w:rPr>
          <w:fldChar w:fldCharType="separate"/>
        </w:r>
        <w:r>
          <w:rPr>
            <w:noProof/>
            <w:webHidden/>
          </w:rPr>
          <w:t>252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4" w:history="1">
        <w:r w:rsidRPr="002413FD">
          <w:rPr>
            <w:rStyle w:val="Hyperlink"/>
            <w:noProof/>
          </w:rPr>
          <w:t>7.1.5</w:t>
        </w:r>
        <w:r>
          <w:rPr>
            <w:rFonts w:asciiTheme="minorHAnsi" w:eastAsiaTheme="minorEastAsia" w:hAnsiTheme="minorHAnsi" w:cstheme="minorBidi"/>
            <w:i w:val="0"/>
            <w:iCs w:val="0"/>
            <w:noProof/>
            <w:sz w:val="22"/>
            <w:szCs w:val="22"/>
            <w:lang w:val="pl-PL" w:eastAsia="pl-PL"/>
          </w:rPr>
          <w:tab/>
        </w:r>
        <w:r w:rsidRPr="002413FD">
          <w:rPr>
            <w:rStyle w:val="Hyperlink"/>
            <w:noProof/>
          </w:rPr>
          <w:t>Event priorities</w:t>
        </w:r>
        <w:r>
          <w:rPr>
            <w:noProof/>
            <w:webHidden/>
          </w:rPr>
          <w:tab/>
        </w:r>
        <w:r>
          <w:rPr>
            <w:noProof/>
            <w:webHidden/>
          </w:rPr>
          <w:fldChar w:fldCharType="begin"/>
        </w:r>
        <w:r>
          <w:rPr>
            <w:noProof/>
            <w:webHidden/>
          </w:rPr>
          <w:instrText xml:space="preserve"> PAGEREF _Toc535015594 \h </w:instrText>
        </w:r>
        <w:r>
          <w:rPr>
            <w:noProof/>
            <w:webHidden/>
          </w:rPr>
        </w:r>
        <w:r>
          <w:rPr>
            <w:noProof/>
            <w:webHidden/>
          </w:rPr>
          <w:fldChar w:fldCharType="separate"/>
        </w:r>
        <w:r>
          <w:rPr>
            <w:noProof/>
            <w:webHidden/>
          </w:rPr>
          <w:t>252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5" w:history="1">
        <w:r w:rsidRPr="002413FD">
          <w:rPr>
            <w:rStyle w:val="Hyperlink"/>
            <w:noProof/>
          </w:rPr>
          <w:t>7.1.6</w:t>
        </w:r>
        <w:r>
          <w:rPr>
            <w:rFonts w:asciiTheme="minorHAnsi" w:eastAsiaTheme="minorEastAsia" w:hAnsiTheme="minorHAnsi" w:cstheme="minorBidi"/>
            <w:i w:val="0"/>
            <w:iCs w:val="0"/>
            <w:noProof/>
            <w:sz w:val="22"/>
            <w:szCs w:val="22"/>
            <w:lang w:val="pl-PL" w:eastAsia="pl-PL"/>
          </w:rPr>
          <w:tab/>
        </w:r>
        <w:r w:rsidRPr="002413FD">
          <w:rPr>
            <w:rStyle w:val="Hyperlink"/>
            <w:noProof/>
          </w:rPr>
          <w:t>Receiving packets</w:t>
        </w:r>
        <w:r>
          <w:rPr>
            <w:noProof/>
            <w:webHidden/>
          </w:rPr>
          <w:tab/>
        </w:r>
        <w:r>
          <w:rPr>
            <w:noProof/>
            <w:webHidden/>
          </w:rPr>
          <w:fldChar w:fldCharType="begin"/>
        </w:r>
        <w:r>
          <w:rPr>
            <w:noProof/>
            <w:webHidden/>
          </w:rPr>
          <w:instrText xml:space="preserve"> PAGEREF _Toc535015595 \h </w:instrText>
        </w:r>
        <w:r>
          <w:rPr>
            <w:noProof/>
            <w:webHidden/>
          </w:rPr>
        </w:r>
        <w:r>
          <w:rPr>
            <w:noProof/>
            <w:webHidden/>
          </w:rPr>
          <w:fldChar w:fldCharType="separate"/>
        </w:r>
        <w:r>
          <w:rPr>
            <w:noProof/>
            <w:webHidden/>
          </w:rPr>
          <w:t>253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596" w:history="1">
        <w:r w:rsidRPr="002413FD">
          <w:rPr>
            <w:rStyle w:val="Hyperlink"/>
            <w:noProof/>
          </w:rPr>
          <w:t>7.2</w:t>
        </w:r>
        <w:r>
          <w:rPr>
            <w:rFonts w:asciiTheme="minorHAnsi" w:eastAsiaTheme="minorEastAsia" w:hAnsiTheme="minorHAnsi" w:cstheme="minorBidi"/>
            <w:smallCaps w:val="0"/>
            <w:noProof/>
            <w:sz w:val="22"/>
            <w:szCs w:val="22"/>
            <w:lang w:val="pl-PL" w:eastAsia="pl-PL"/>
          </w:rPr>
          <w:tab/>
        </w:r>
        <w:r w:rsidRPr="002413FD">
          <w:rPr>
            <w:rStyle w:val="Hyperlink"/>
            <w:noProof/>
          </w:rPr>
          <w:t>Port inquiries</w:t>
        </w:r>
        <w:r>
          <w:rPr>
            <w:noProof/>
            <w:webHidden/>
          </w:rPr>
          <w:tab/>
        </w:r>
        <w:r>
          <w:rPr>
            <w:noProof/>
            <w:webHidden/>
          </w:rPr>
          <w:fldChar w:fldCharType="begin"/>
        </w:r>
        <w:r>
          <w:rPr>
            <w:noProof/>
            <w:webHidden/>
          </w:rPr>
          <w:instrText xml:space="preserve"> PAGEREF _Toc535015596 \h </w:instrText>
        </w:r>
        <w:r>
          <w:rPr>
            <w:noProof/>
            <w:webHidden/>
          </w:rPr>
        </w:r>
        <w:r>
          <w:rPr>
            <w:noProof/>
            <w:webHidden/>
          </w:rPr>
          <w:fldChar w:fldCharType="separate"/>
        </w:r>
        <w:r>
          <w:rPr>
            <w:noProof/>
            <w:webHidden/>
          </w:rPr>
          <w:t>255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7" w:history="1">
        <w:r w:rsidRPr="002413FD">
          <w:rPr>
            <w:rStyle w:val="Hyperlink"/>
            <w:noProof/>
          </w:rPr>
          <w:t>7.2.1</w:t>
        </w:r>
        <w:r>
          <w:rPr>
            <w:rFonts w:asciiTheme="minorHAnsi" w:eastAsiaTheme="minorEastAsia" w:hAnsiTheme="minorHAnsi" w:cstheme="minorBidi"/>
            <w:i w:val="0"/>
            <w:iCs w:val="0"/>
            <w:noProof/>
            <w:sz w:val="22"/>
            <w:szCs w:val="22"/>
            <w:lang w:val="pl-PL" w:eastAsia="pl-PL"/>
          </w:rPr>
          <w:tab/>
        </w:r>
        <w:r w:rsidRPr="002413FD">
          <w:rPr>
            <w:rStyle w:val="Hyperlink"/>
            <w:noProof/>
          </w:rPr>
          <w:t>Inquiries about the present</w:t>
        </w:r>
        <w:r>
          <w:rPr>
            <w:noProof/>
            <w:webHidden/>
          </w:rPr>
          <w:tab/>
        </w:r>
        <w:r>
          <w:rPr>
            <w:noProof/>
            <w:webHidden/>
          </w:rPr>
          <w:fldChar w:fldCharType="begin"/>
        </w:r>
        <w:r>
          <w:rPr>
            <w:noProof/>
            <w:webHidden/>
          </w:rPr>
          <w:instrText xml:space="preserve"> PAGEREF _Toc535015597 \h </w:instrText>
        </w:r>
        <w:r>
          <w:rPr>
            <w:noProof/>
            <w:webHidden/>
          </w:rPr>
        </w:r>
        <w:r>
          <w:rPr>
            <w:noProof/>
            <w:webHidden/>
          </w:rPr>
          <w:fldChar w:fldCharType="separate"/>
        </w:r>
        <w:r>
          <w:rPr>
            <w:noProof/>
            <w:webHidden/>
          </w:rPr>
          <w:t>255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8" w:history="1">
        <w:r w:rsidRPr="002413FD">
          <w:rPr>
            <w:rStyle w:val="Hyperlink"/>
            <w:noProof/>
          </w:rPr>
          <w:t>7.2.2</w:t>
        </w:r>
        <w:r>
          <w:rPr>
            <w:rFonts w:asciiTheme="minorHAnsi" w:eastAsiaTheme="minorEastAsia" w:hAnsiTheme="minorHAnsi" w:cstheme="minorBidi"/>
            <w:i w:val="0"/>
            <w:iCs w:val="0"/>
            <w:noProof/>
            <w:sz w:val="22"/>
            <w:szCs w:val="22"/>
            <w:lang w:val="pl-PL" w:eastAsia="pl-PL"/>
          </w:rPr>
          <w:tab/>
        </w:r>
        <w:r w:rsidRPr="002413FD">
          <w:rPr>
            <w:rStyle w:val="Hyperlink"/>
            <w:noProof/>
          </w:rPr>
          <w:t>Inquiries about the past</w:t>
        </w:r>
        <w:r>
          <w:rPr>
            <w:noProof/>
            <w:webHidden/>
          </w:rPr>
          <w:tab/>
        </w:r>
        <w:r>
          <w:rPr>
            <w:noProof/>
            <w:webHidden/>
          </w:rPr>
          <w:fldChar w:fldCharType="begin"/>
        </w:r>
        <w:r>
          <w:rPr>
            <w:noProof/>
            <w:webHidden/>
          </w:rPr>
          <w:instrText xml:space="preserve"> PAGEREF _Toc535015598 \h </w:instrText>
        </w:r>
        <w:r>
          <w:rPr>
            <w:noProof/>
            <w:webHidden/>
          </w:rPr>
        </w:r>
        <w:r>
          <w:rPr>
            <w:noProof/>
            <w:webHidden/>
          </w:rPr>
          <w:fldChar w:fldCharType="separate"/>
        </w:r>
        <w:r>
          <w:rPr>
            <w:noProof/>
            <w:webHidden/>
          </w:rPr>
          <w:t>257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599" w:history="1">
        <w:r w:rsidRPr="002413FD">
          <w:rPr>
            <w:rStyle w:val="Hyperlink"/>
            <w:noProof/>
          </w:rPr>
          <w:t>7.2.3</w:t>
        </w:r>
        <w:r>
          <w:rPr>
            <w:rFonts w:asciiTheme="minorHAnsi" w:eastAsiaTheme="minorEastAsia" w:hAnsiTheme="minorHAnsi" w:cstheme="minorBidi"/>
            <w:i w:val="0"/>
            <w:iCs w:val="0"/>
            <w:noProof/>
            <w:sz w:val="22"/>
            <w:szCs w:val="22"/>
            <w:lang w:val="pl-PL" w:eastAsia="pl-PL"/>
          </w:rPr>
          <w:tab/>
        </w:r>
        <w:r w:rsidRPr="002413FD">
          <w:rPr>
            <w:rStyle w:val="Hyperlink"/>
            <w:noProof/>
          </w:rPr>
          <w:t>Inquiries about the future</w:t>
        </w:r>
        <w:r>
          <w:rPr>
            <w:noProof/>
            <w:webHidden/>
          </w:rPr>
          <w:tab/>
        </w:r>
        <w:r>
          <w:rPr>
            <w:noProof/>
            <w:webHidden/>
          </w:rPr>
          <w:fldChar w:fldCharType="begin"/>
        </w:r>
        <w:r>
          <w:rPr>
            <w:noProof/>
            <w:webHidden/>
          </w:rPr>
          <w:instrText xml:space="preserve"> PAGEREF _Toc535015599 \h </w:instrText>
        </w:r>
        <w:r>
          <w:rPr>
            <w:noProof/>
            <w:webHidden/>
          </w:rPr>
        </w:r>
        <w:r>
          <w:rPr>
            <w:noProof/>
            <w:webHidden/>
          </w:rPr>
          <w:fldChar w:fldCharType="separate"/>
        </w:r>
        <w:r>
          <w:rPr>
            <w:noProof/>
            <w:webHidden/>
          </w:rPr>
          <w:t>258</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00" w:history="1">
        <w:r w:rsidRPr="002413FD">
          <w:rPr>
            <w:rStyle w:val="Hyperlink"/>
            <w:noProof/>
          </w:rPr>
          <w:t>7.3</w:t>
        </w:r>
        <w:r>
          <w:rPr>
            <w:rFonts w:asciiTheme="minorHAnsi" w:eastAsiaTheme="minorEastAsia" w:hAnsiTheme="minorHAnsi" w:cstheme="minorBidi"/>
            <w:smallCaps w:val="0"/>
            <w:noProof/>
            <w:sz w:val="22"/>
            <w:szCs w:val="22"/>
            <w:lang w:val="pl-PL" w:eastAsia="pl-PL"/>
          </w:rPr>
          <w:tab/>
        </w:r>
        <w:r w:rsidRPr="002413FD">
          <w:rPr>
            <w:rStyle w:val="Hyperlink"/>
            <w:noProof/>
          </w:rPr>
          <w:t>Faulty links</w:t>
        </w:r>
        <w:r>
          <w:rPr>
            <w:noProof/>
            <w:webHidden/>
          </w:rPr>
          <w:tab/>
        </w:r>
        <w:r>
          <w:rPr>
            <w:noProof/>
            <w:webHidden/>
          </w:rPr>
          <w:fldChar w:fldCharType="begin"/>
        </w:r>
        <w:r>
          <w:rPr>
            <w:noProof/>
            <w:webHidden/>
          </w:rPr>
          <w:instrText xml:space="preserve"> PAGEREF _Toc535015600 \h </w:instrText>
        </w:r>
        <w:r>
          <w:rPr>
            <w:noProof/>
            <w:webHidden/>
          </w:rPr>
        </w:r>
        <w:r>
          <w:rPr>
            <w:noProof/>
            <w:webHidden/>
          </w:rPr>
          <w:fldChar w:fldCharType="separate"/>
        </w:r>
        <w:r>
          <w:rPr>
            <w:noProof/>
            <w:webHidden/>
          </w:rPr>
          <w:t>260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01" w:history="1">
        <w:r w:rsidRPr="002413FD">
          <w:rPr>
            <w:rStyle w:val="Hyperlink"/>
            <w:noProof/>
          </w:rPr>
          <w:t>7.4</w:t>
        </w:r>
        <w:r>
          <w:rPr>
            <w:rFonts w:asciiTheme="minorHAnsi" w:eastAsiaTheme="minorEastAsia" w:hAnsiTheme="minorHAnsi" w:cstheme="minorBidi"/>
            <w:smallCaps w:val="0"/>
            <w:noProof/>
            <w:sz w:val="22"/>
            <w:szCs w:val="22"/>
            <w:lang w:val="pl-PL" w:eastAsia="pl-PL"/>
          </w:rPr>
          <w:tab/>
        </w:r>
        <w:r w:rsidRPr="002413FD">
          <w:rPr>
            <w:rStyle w:val="Hyperlink"/>
            <w:noProof/>
          </w:rPr>
          <w:t>Cleaning after packets</w:t>
        </w:r>
        <w:r>
          <w:rPr>
            <w:noProof/>
            <w:webHidden/>
          </w:rPr>
          <w:tab/>
        </w:r>
        <w:r>
          <w:rPr>
            <w:noProof/>
            <w:webHidden/>
          </w:rPr>
          <w:fldChar w:fldCharType="begin"/>
        </w:r>
        <w:r>
          <w:rPr>
            <w:noProof/>
            <w:webHidden/>
          </w:rPr>
          <w:instrText xml:space="preserve"> PAGEREF _Toc535015601 \h </w:instrText>
        </w:r>
        <w:r>
          <w:rPr>
            <w:noProof/>
            <w:webHidden/>
          </w:rPr>
        </w:r>
        <w:r>
          <w:rPr>
            <w:noProof/>
            <w:webHidden/>
          </w:rPr>
          <w:fldChar w:fldCharType="separate"/>
        </w:r>
        <w:r>
          <w:rPr>
            <w:noProof/>
            <w:webHidden/>
          </w:rPr>
          <w:t>262</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602" w:history="1">
        <w:r w:rsidRPr="002413FD">
          <w:rPr>
            <w:rStyle w:val="Hyperlink"/>
            <w:noProof/>
          </w:rPr>
          <w:t>8</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RADIO CHANNELS AND TRANSCEIVERS</w:t>
        </w:r>
        <w:r>
          <w:rPr>
            <w:noProof/>
            <w:webHidden/>
          </w:rPr>
          <w:tab/>
        </w:r>
        <w:r>
          <w:rPr>
            <w:noProof/>
            <w:webHidden/>
          </w:rPr>
          <w:fldChar w:fldCharType="begin"/>
        </w:r>
        <w:r>
          <w:rPr>
            <w:noProof/>
            <w:webHidden/>
          </w:rPr>
          <w:instrText xml:space="preserve"> PAGEREF _Toc535015602 \h </w:instrText>
        </w:r>
        <w:r>
          <w:rPr>
            <w:noProof/>
            <w:webHidden/>
          </w:rPr>
        </w:r>
        <w:r>
          <w:rPr>
            <w:noProof/>
            <w:webHidden/>
          </w:rPr>
          <w:fldChar w:fldCharType="separate"/>
        </w:r>
        <w:r>
          <w:rPr>
            <w:noProof/>
            <w:webHidden/>
          </w:rPr>
          <w:t>264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03" w:history="1">
        <w:r w:rsidRPr="002413FD">
          <w:rPr>
            <w:rStyle w:val="Hyperlink"/>
            <w:noProof/>
          </w:rPr>
          <w:t>8.1</w:t>
        </w:r>
        <w:r>
          <w:rPr>
            <w:rFonts w:asciiTheme="minorHAnsi" w:eastAsiaTheme="minorEastAsia" w:hAnsiTheme="minorHAnsi" w:cstheme="minorBidi"/>
            <w:smallCaps w:val="0"/>
            <w:noProof/>
            <w:sz w:val="22"/>
            <w:szCs w:val="22"/>
            <w:lang w:val="pl-PL" w:eastAsia="pl-PL"/>
          </w:rPr>
          <w:tab/>
        </w:r>
        <w:r w:rsidRPr="002413FD">
          <w:rPr>
            <w:rStyle w:val="Hyperlink"/>
            <w:noProof/>
          </w:rPr>
          <w:t>Interpreting activities in radio channels</w:t>
        </w:r>
        <w:r>
          <w:rPr>
            <w:noProof/>
            <w:webHidden/>
          </w:rPr>
          <w:tab/>
        </w:r>
        <w:r>
          <w:rPr>
            <w:noProof/>
            <w:webHidden/>
          </w:rPr>
          <w:fldChar w:fldCharType="begin"/>
        </w:r>
        <w:r>
          <w:rPr>
            <w:noProof/>
            <w:webHidden/>
          </w:rPr>
          <w:instrText xml:space="preserve"> PAGEREF _Toc535015603 \h </w:instrText>
        </w:r>
        <w:r>
          <w:rPr>
            <w:noProof/>
            <w:webHidden/>
          </w:rPr>
        </w:r>
        <w:r>
          <w:rPr>
            <w:noProof/>
            <w:webHidden/>
          </w:rPr>
          <w:fldChar w:fldCharType="separate"/>
        </w:r>
        <w:r>
          <w:rPr>
            <w:noProof/>
            <w:webHidden/>
          </w:rPr>
          <w:t>264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4" w:history="1">
        <w:r w:rsidRPr="002413FD">
          <w:rPr>
            <w:rStyle w:val="Hyperlink"/>
            <w:noProof/>
          </w:rPr>
          <w:t>8.1.1</w:t>
        </w:r>
        <w:r>
          <w:rPr>
            <w:rFonts w:asciiTheme="minorHAnsi" w:eastAsiaTheme="minorEastAsia" w:hAnsiTheme="minorHAnsi" w:cstheme="minorBidi"/>
            <w:i w:val="0"/>
            <w:iCs w:val="0"/>
            <w:noProof/>
            <w:sz w:val="22"/>
            <w:szCs w:val="22"/>
            <w:lang w:val="pl-PL" w:eastAsia="pl-PL"/>
          </w:rPr>
          <w:tab/>
        </w:r>
        <w:r w:rsidRPr="002413FD">
          <w:rPr>
            <w:rStyle w:val="Hyperlink"/>
            <w:noProof/>
          </w:rPr>
          <w:t>The stages of packet transmission and perception</w:t>
        </w:r>
        <w:r>
          <w:rPr>
            <w:noProof/>
            <w:webHidden/>
          </w:rPr>
          <w:tab/>
        </w:r>
        <w:r>
          <w:rPr>
            <w:noProof/>
            <w:webHidden/>
          </w:rPr>
          <w:fldChar w:fldCharType="begin"/>
        </w:r>
        <w:r>
          <w:rPr>
            <w:noProof/>
            <w:webHidden/>
          </w:rPr>
          <w:instrText xml:space="preserve"> PAGEREF _Toc535015604 \h </w:instrText>
        </w:r>
        <w:r>
          <w:rPr>
            <w:noProof/>
            <w:webHidden/>
          </w:rPr>
        </w:r>
        <w:r>
          <w:rPr>
            <w:noProof/>
            <w:webHidden/>
          </w:rPr>
          <w:fldChar w:fldCharType="separate"/>
        </w:r>
        <w:r>
          <w:rPr>
            <w:noProof/>
            <w:webHidden/>
          </w:rPr>
          <w:t>264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5" w:history="1">
        <w:r w:rsidRPr="002413FD">
          <w:rPr>
            <w:rStyle w:val="Hyperlink"/>
            <w:noProof/>
          </w:rPr>
          <w:t>8.1.2</w:t>
        </w:r>
        <w:r>
          <w:rPr>
            <w:rFonts w:asciiTheme="minorHAnsi" w:eastAsiaTheme="minorEastAsia" w:hAnsiTheme="minorHAnsi" w:cstheme="minorBidi"/>
            <w:i w:val="0"/>
            <w:iCs w:val="0"/>
            <w:noProof/>
            <w:sz w:val="22"/>
            <w:szCs w:val="22"/>
            <w:lang w:val="pl-PL" w:eastAsia="pl-PL"/>
          </w:rPr>
          <w:tab/>
        </w:r>
        <w:r w:rsidRPr="002413FD">
          <w:rPr>
            <w:rStyle w:val="Hyperlink"/>
            <w:noProof/>
          </w:rPr>
          <w:t>Criteria of event assessment</w:t>
        </w:r>
        <w:r>
          <w:rPr>
            <w:noProof/>
            <w:webHidden/>
          </w:rPr>
          <w:tab/>
        </w:r>
        <w:r>
          <w:rPr>
            <w:noProof/>
            <w:webHidden/>
          </w:rPr>
          <w:fldChar w:fldCharType="begin"/>
        </w:r>
        <w:r>
          <w:rPr>
            <w:noProof/>
            <w:webHidden/>
          </w:rPr>
          <w:instrText xml:space="preserve"> PAGEREF _Toc535015605 \h </w:instrText>
        </w:r>
        <w:r>
          <w:rPr>
            <w:noProof/>
            <w:webHidden/>
          </w:rPr>
        </w:r>
        <w:r>
          <w:rPr>
            <w:noProof/>
            <w:webHidden/>
          </w:rPr>
          <w:fldChar w:fldCharType="separate"/>
        </w:r>
        <w:r>
          <w:rPr>
            <w:noProof/>
            <w:webHidden/>
          </w:rPr>
          <w:t>266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6" w:history="1">
        <w:r w:rsidRPr="002413FD">
          <w:rPr>
            <w:rStyle w:val="Hyperlink"/>
            <w:noProof/>
          </w:rPr>
          <w:t>8.1.3</w:t>
        </w:r>
        <w:r>
          <w:rPr>
            <w:rFonts w:asciiTheme="minorHAnsi" w:eastAsiaTheme="minorEastAsia" w:hAnsiTheme="minorHAnsi" w:cstheme="minorBidi"/>
            <w:i w:val="0"/>
            <w:iCs w:val="0"/>
            <w:noProof/>
            <w:sz w:val="22"/>
            <w:szCs w:val="22"/>
            <w:lang w:val="pl-PL" w:eastAsia="pl-PL"/>
          </w:rPr>
          <w:tab/>
        </w:r>
        <w:r w:rsidRPr="002413FD">
          <w:rPr>
            <w:rStyle w:val="Hyperlink"/>
            <w:noProof/>
          </w:rPr>
          <w:t>Neighborhoods</w:t>
        </w:r>
        <w:r>
          <w:rPr>
            <w:noProof/>
            <w:webHidden/>
          </w:rPr>
          <w:tab/>
        </w:r>
        <w:r>
          <w:rPr>
            <w:noProof/>
            <w:webHidden/>
          </w:rPr>
          <w:fldChar w:fldCharType="begin"/>
        </w:r>
        <w:r>
          <w:rPr>
            <w:noProof/>
            <w:webHidden/>
          </w:rPr>
          <w:instrText xml:space="preserve"> PAGEREF _Toc535015606 \h </w:instrText>
        </w:r>
        <w:r>
          <w:rPr>
            <w:noProof/>
            <w:webHidden/>
          </w:rPr>
        </w:r>
        <w:r>
          <w:rPr>
            <w:noProof/>
            <w:webHidden/>
          </w:rPr>
          <w:fldChar w:fldCharType="separate"/>
        </w:r>
        <w:r>
          <w:rPr>
            <w:noProof/>
            <w:webHidden/>
          </w:rPr>
          <w:t>267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7" w:history="1">
        <w:r w:rsidRPr="002413FD">
          <w:rPr>
            <w:rStyle w:val="Hyperlink"/>
            <w:noProof/>
          </w:rPr>
          <w:t>8.1.4</w:t>
        </w:r>
        <w:r>
          <w:rPr>
            <w:rFonts w:asciiTheme="minorHAnsi" w:eastAsiaTheme="minorEastAsia" w:hAnsiTheme="minorHAnsi" w:cstheme="minorBidi"/>
            <w:i w:val="0"/>
            <w:iCs w:val="0"/>
            <w:noProof/>
            <w:sz w:val="22"/>
            <w:szCs w:val="22"/>
            <w:lang w:val="pl-PL" w:eastAsia="pl-PL"/>
          </w:rPr>
          <w:tab/>
        </w:r>
        <w:r w:rsidRPr="002413FD">
          <w:rPr>
            <w:rStyle w:val="Hyperlink"/>
            <w:noProof/>
          </w:rPr>
          <w:t>Event assessment</w:t>
        </w:r>
        <w:r>
          <w:rPr>
            <w:noProof/>
            <w:webHidden/>
          </w:rPr>
          <w:tab/>
        </w:r>
        <w:r>
          <w:rPr>
            <w:noProof/>
            <w:webHidden/>
          </w:rPr>
          <w:fldChar w:fldCharType="begin"/>
        </w:r>
        <w:r>
          <w:rPr>
            <w:noProof/>
            <w:webHidden/>
          </w:rPr>
          <w:instrText xml:space="preserve"> PAGEREF _Toc535015607 \h </w:instrText>
        </w:r>
        <w:r>
          <w:rPr>
            <w:noProof/>
            <w:webHidden/>
          </w:rPr>
        </w:r>
        <w:r>
          <w:rPr>
            <w:noProof/>
            <w:webHidden/>
          </w:rPr>
          <w:fldChar w:fldCharType="separate"/>
        </w:r>
        <w:r>
          <w:rPr>
            <w:noProof/>
            <w:webHidden/>
          </w:rPr>
          <w:t>268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8" w:history="1">
        <w:r w:rsidRPr="002413FD">
          <w:rPr>
            <w:rStyle w:val="Hyperlink"/>
            <w:noProof/>
          </w:rPr>
          <w:t>8.1.5</w:t>
        </w:r>
        <w:r>
          <w:rPr>
            <w:rFonts w:asciiTheme="minorHAnsi" w:eastAsiaTheme="minorEastAsia" w:hAnsiTheme="minorHAnsi" w:cstheme="minorBidi"/>
            <w:i w:val="0"/>
            <w:iCs w:val="0"/>
            <w:noProof/>
            <w:sz w:val="22"/>
            <w:szCs w:val="22"/>
            <w:lang w:val="pl-PL" w:eastAsia="pl-PL"/>
          </w:rPr>
          <w:tab/>
        </w:r>
        <w:r w:rsidRPr="002413FD">
          <w:rPr>
            <w:rStyle w:val="Hyperlink"/>
            <w:noProof/>
          </w:rPr>
          <w:t>Interference histograms</w:t>
        </w:r>
        <w:r>
          <w:rPr>
            <w:noProof/>
            <w:webHidden/>
          </w:rPr>
          <w:tab/>
        </w:r>
        <w:r>
          <w:rPr>
            <w:noProof/>
            <w:webHidden/>
          </w:rPr>
          <w:fldChar w:fldCharType="begin"/>
        </w:r>
        <w:r>
          <w:rPr>
            <w:noProof/>
            <w:webHidden/>
          </w:rPr>
          <w:instrText xml:space="preserve"> PAGEREF _Toc535015608 \h </w:instrText>
        </w:r>
        <w:r>
          <w:rPr>
            <w:noProof/>
            <w:webHidden/>
          </w:rPr>
        </w:r>
        <w:r>
          <w:rPr>
            <w:noProof/>
            <w:webHidden/>
          </w:rPr>
          <w:fldChar w:fldCharType="separate"/>
        </w:r>
        <w:r>
          <w:rPr>
            <w:noProof/>
            <w:webHidden/>
          </w:rPr>
          <w:t>269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09" w:history="1">
        <w:r w:rsidRPr="002413FD">
          <w:rPr>
            <w:rStyle w:val="Hyperlink"/>
            <w:noProof/>
          </w:rPr>
          <w:t>8.1.6</w:t>
        </w:r>
        <w:r>
          <w:rPr>
            <w:rFonts w:asciiTheme="minorHAnsi" w:eastAsiaTheme="minorEastAsia" w:hAnsiTheme="minorHAnsi" w:cstheme="minorBidi"/>
            <w:i w:val="0"/>
            <w:iCs w:val="0"/>
            <w:noProof/>
            <w:sz w:val="22"/>
            <w:szCs w:val="22"/>
            <w:lang w:val="pl-PL" w:eastAsia="pl-PL"/>
          </w:rPr>
          <w:tab/>
        </w:r>
        <w:r w:rsidRPr="002413FD">
          <w:rPr>
            <w:rStyle w:val="Hyperlink"/>
            <w:noProof/>
          </w:rPr>
          <w:t>Event reassessment</w:t>
        </w:r>
        <w:r>
          <w:rPr>
            <w:noProof/>
            <w:webHidden/>
          </w:rPr>
          <w:tab/>
        </w:r>
        <w:r>
          <w:rPr>
            <w:noProof/>
            <w:webHidden/>
          </w:rPr>
          <w:fldChar w:fldCharType="begin"/>
        </w:r>
        <w:r>
          <w:rPr>
            <w:noProof/>
            <w:webHidden/>
          </w:rPr>
          <w:instrText xml:space="preserve"> PAGEREF _Toc535015609 \h </w:instrText>
        </w:r>
        <w:r>
          <w:rPr>
            <w:noProof/>
            <w:webHidden/>
          </w:rPr>
        </w:r>
        <w:r>
          <w:rPr>
            <w:noProof/>
            <w:webHidden/>
          </w:rPr>
          <w:fldChar w:fldCharType="separate"/>
        </w:r>
        <w:r>
          <w:rPr>
            <w:noProof/>
            <w:webHidden/>
          </w:rPr>
          <w:t>271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0" w:history="1">
        <w:r w:rsidRPr="002413FD">
          <w:rPr>
            <w:rStyle w:val="Hyperlink"/>
            <w:noProof/>
          </w:rPr>
          <w:t>8.1.7</w:t>
        </w:r>
        <w:r>
          <w:rPr>
            <w:rFonts w:asciiTheme="minorHAnsi" w:eastAsiaTheme="minorEastAsia" w:hAnsiTheme="minorHAnsi" w:cstheme="minorBidi"/>
            <w:i w:val="0"/>
            <w:iCs w:val="0"/>
            <w:noProof/>
            <w:sz w:val="22"/>
            <w:szCs w:val="22"/>
            <w:lang w:val="pl-PL" w:eastAsia="pl-PL"/>
          </w:rPr>
          <w:tab/>
        </w:r>
        <w:r w:rsidRPr="002413FD">
          <w:rPr>
            <w:rStyle w:val="Hyperlink"/>
            <w:noProof/>
          </w:rPr>
          <w:t>The context of assessment methods</w:t>
        </w:r>
        <w:r>
          <w:rPr>
            <w:noProof/>
            <w:webHidden/>
          </w:rPr>
          <w:tab/>
        </w:r>
        <w:r>
          <w:rPr>
            <w:noProof/>
            <w:webHidden/>
          </w:rPr>
          <w:fldChar w:fldCharType="begin"/>
        </w:r>
        <w:r>
          <w:rPr>
            <w:noProof/>
            <w:webHidden/>
          </w:rPr>
          <w:instrText xml:space="preserve"> PAGEREF _Toc535015610 \h </w:instrText>
        </w:r>
        <w:r>
          <w:rPr>
            <w:noProof/>
            <w:webHidden/>
          </w:rPr>
        </w:r>
        <w:r>
          <w:rPr>
            <w:noProof/>
            <w:webHidden/>
          </w:rPr>
          <w:fldChar w:fldCharType="separate"/>
        </w:r>
        <w:r>
          <w:rPr>
            <w:noProof/>
            <w:webHidden/>
          </w:rPr>
          <w:t>272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1" w:history="1">
        <w:r w:rsidRPr="002413FD">
          <w:rPr>
            <w:rStyle w:val="Hyperlink"/>
            <w:noProof/>
          </w:rPr>
          <w:t>8.1.8</w:t>
        </w:r>
        <w:r>
          <w:rPr>
            <w:rFonts w:asciiTheme="minorHAnsi" w:eastAsiaTheme="minorEastAsia" w:hAnsiTheme="minorHAnsi" w:cstheme="minorBidi"/>
            <w:i w:val="0"/>
            <w:iCs w:val="0"/>
            <w:noProof/>
            <w:sz w:val="22"/>
            <w:szCs w:val="22"/>
            <w:lang w:val="pl-PL" w:eastAsia="pl-PL"/>
          </w:rPr>
          <w:tab/>
        </w:r>
        <w:r w:rsidRPr="002413FD">
          <w:rPr>
            <w:rStyle w:val="Hyperlink"/>
            <w:noProof/>
          </w:rPr>
          <w:t>Starting and terminating packet transmission</w:t>
        </w:r>
        <w:r>
          <w:rPr>
            <w:noProof/>
            <w:webHidden/>
          </w:rPr>
          <w:tab/>
        </w:r>
        <w:r>
          <w:rPr>
            <w:noProof/>
            <w:webHidden/>
          </w:rPr>
          <w:fldChar w:fldCharType="begin"/>
        </w:r>
        <w:r>
          <w:rPr>
            <w:noProof/>
            <w:webHidden/>
          </w:rPr>
          <w:instrText xml:space="preserve"> PAGEREF _Toc535015611 \h </w:instrText>
        </w:r>
        <w:r>
          <w:rPr>
            <w:noProof/>
            <w:webHidden/>
          </w:rPr>
        </w:r>
        <w:r>
          <w:rPr>
            <w:noProof/>
            <w:webHidden/>
          </w:rPr>
          <w:fldChar w:fldCharType="separate"/>
        </w:r>
        <w:r>
          <w:rPr>
            <w:noProof/>
            <w:webHidden/>
          </w:rPr>
          <w:t>273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12" w:history="1">
        <w:r w:rsidRPr="002413FD">
          <w:rPr>
            <w:rStyle w:val="Hyperlink"/>
            <w:noProof/>
          </w:rPr>
          <w:t>8.2</w:t>
        </w:r>
        <w:r>
          <w:rPr>
            <w:rFonts w:asciiTheme="minorHAnsi" w:eastAsiaTheme="minorEastAsia" w:hAnsiTheme="minorHAnsi" w:cstheme="minorBidi"/>
            <w:smallCaps w:val="0"/>
            <w:noProof/>
            <w:sz w:val="22"/>
            <w:szCs w:val="22"/>
            <w:lang w:val="pl-PL" w:eastAsia="pl-PL"/>
          </w:rPr>
          <w:tab/>
        </w:r>
        <w:r w:rsidRPr="002413FD">
          <w:rPr>
            <w:rStyle w:val="Hyperlink"/>
            <w:noProof/>
          </w:rPr>
          <w:t>Packet perception and reception</w:t>
        </w:r>
        <w:r>
          <w:rPr>
            <w:noProof/>
            <w:webHidden/>
          </w:rPr>
          <w:tab/>
        </w:r>
        <w:r>
          <w:rPr>
            <w:noProof/>
            <w:webHidden/>
          </w:rPr>
          <w:fldChar w:fldCharType="begin"/>
        </w:r>
        <w:r>
          <w:rPr>
            <w:noProof/>
            <w:webHidden/>
          </w:rPr>
          <w:instrText xml:space="preserve"> PAGEREF _Toc535015612 \h </w:instrText>
        </w:r>
        <w:r>
          <w:rPr>
            <w:noProof/>
            <w:webHidden/>
          </w:rPr>
        </w:r>
        <w:r>
          <w:rPr>
            <w:noProof/>
            <w:webHidden/>
          </w:rPr>
          <w:fldChar w:fldCharType="separate"/>
        </w:r>
        <w:r>
          <w:rPr>
            <w:noProof/>
            <w:webHidden/>
          </w:rPr>
          <w:t>274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3" w:history="1">
        <w:r w:rsidRPr="002413FD">
          <w:rPr>
            <w:rStyle w:val="Hyperlink"/>
            <w:noProof/>
          </w:rPr>
          <w:t>8.2.1</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 and events</w:t>
        </w:r>
        <w:r>
          <w:rPr>
            <w:noProof/>
            <w:webHidden/>
          </w:rPr>
          <w:tab/>
        </w:r>
        <w:r>
          <w:rPr>
            <w:noProof/>
            <w:webHidden/>
          </w:rPr>
          <w:fldChar w:fldCharType="begin"/>
        </w:r>
        <w:r>
          <w:rPr>
            <w:noProof/>
            <w:webHidden/>
          </w:rPr>
          <w:instrText xml:space="preserve"> PAGEREF _Toc535015613 \h </w:instrText>
        </w:r>
        <w:r>
          <w:rPr>
            <w:noProof/>
            <w:webHidden/>
          </w:rPr>
        </w:r>
        <w:r>
          <w:rPr>
            <w:noProof/>
            <w:webHidden/>
          </w:rPr>
          <w:fldChar w:fldCharType="separate"/>
        </w:r>
        <w:r>
          <w:rPr>
            <w:noProof/>
            <w:webHidden/>
          </w:rPr>
          <w:t>275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4" w:history="1">
        <w:r w:rsidRPr="002413FD">
          <w:rPr>
            <w:rStyle w:val="Hyperlink"/>
            <w:noProof/>
          </w:rPr>
          <w:t>8.2.2</w:t>
        </w:r>
        <w:r>
          <w:rPr>
            <w:rFonts w:asciiTheme="minorHAnsi" w:eastAsiaTheme="minorEastAsia" w:hAnsiTheme="minorHAnsi" w:cstheme="minorBidi"/>
            <w:i w:val="0"/>
            <w:iCs w:val="0"/>
            <w:noProof/>
            <w:sz w:val="22"/>
            <w:szCs w:val="22"/>
            <w:lang w:val="pl-PL" w:eastAsia="pl-PL"/>
          </w:rPr>
          <w:tab/>
        </w:r>
        <w:r w:rsidRPr="002413FD">
          <w:rPr>
            <w:rStyle w:val="Hyperlink"/>
            <w:noProof/>
          </w:rPr>
          <w:t>Event priorities</w:t>
        </w:r>
        <w:r>
          <w:rPr>
            <w:noProof/>
            <w:webHidden/>
          </w:rPr>
          <w:tab/>
        </w:r>
        <w:r>
          <w:rPr>
            <w:noProof/>
            <w:webHidden/>
          </w:rPr>
          <w:fldChar w:fldCharType="begin"/>
        </w:r>
        <w:r>
          <w:rPr>
            <w:noProof/>
            <w:webHidden/>
          </w:rPr>
          <w:instrText xml:space="preserve"> PAGEREF _Toc535015614 \h </w:instrText>
        </w:r>
        <w:r>
          <w:rPr>
            <w:noProof/>
            <w:webHidden/>
          </w:rPr>
        </w:r>
        <w:r>
          <w:rPr>
            <w:noProof/>
            <w:webHidden/>
          </w:rPr>
          <w:fldChar w:fldCharType="separate"/>
        </w:r>
        <w:r>
          <w:rPr>
            <w:noProof/>
            <w:webHidden/>
          </w:rPr>
          <w:t>280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5" w:history="1">
        <w:r w:rsidRPr="002413FD">
          <w:rPr>
            <w:rStyle w:val="Hyperlink"/>
            <w:noProof/>
          </w:rPr>
          <w:t>8.2.3</w:t>
        </w:r>
        <w:r>
          <w:rPr>
            <w:rFonts w:asciiTheme="minorHAnsi" w:eastAsiaTheme="minorEastAsia" w:hAnsiTheme="minorHAnsi" w:cstheme="minorBidi"/>
            <w:i w:val="0"/>
            <w:iCs w:val="0"/>
            <w:noProof/>
            <w:sz w:val="22"/>
            <w:szCs w:val="22"/>
            <w:lang w:val="pl-PL" w:eastAsia="pl-PL"/>
          </w:rPr>
          <w:tab/>
        </w:r>
        <w:r w:rsidRPr="002413FD">
          <w:rPr>
            <w:rStyle w:val="Hyperlink"/>
            <w:noProof/>
          </w:rPr>
          <w:t>Receiving packets</w:t>
        </w:r>
        <w:r>
          <w:rPr>
            <w:noProof/>
            <w:webHidden/>
          </w:rPr>
          <w:tab/>
        </w:r>
        <w:r>
          <w:rPr>
            <w:noProof/>
            <w:webHidden/>
          </w:rPr>
          <w:fldChar w:fldCharType="begin"/>
        </w:r>
        <w:r>
          <w:rPr>
            <w:noProof/>
            <w:webHidden/>
          </w:rPr>
          <w:instrText xml:space="preserve"> PAGEREF _Toc535015615 \h </w:instrText>
        </w:r>
        <w:r>
          <w:rPr>
            <w:noProof/>
            <w:webHidden/>
          </w:rPr>
        </w:r>
        <w:r>
          <w:rPr>
            <w:noProof/>
            <w:webHidden/>
          </w:rPr>
          <w:fldChar w:fldCharType="separate"/>
        </w:r>
        <w:r>
          <w:rPr>
            <w:noProof/>
            <w:webHidden/>
          </w:rPr>
          <w:t>280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6" w:history="1">
        <w:r w:rsidRPr="002413FD">
          <w:rPr>
            <w:rStyle w:val="Hyperlink"/>
            <w:noProof/>
          </w:rPr>
          <w:t>8.2.4</w:t>
        </w:r>
        <w:r>
          <w:rPr>
            <w:rFonts w:asciiTheme="minorHAnsi" w:eastAsiaTheme="minorEastAsia" w:hAnsiTheme="minorHAnsi" w:cstheme="minorBidi"/>
            <w:i w:val="0"/>
            <w:iCs w:val="0"/>
            <w:noProof/>
            <w:sz w:val="22"/>
            <w:szCs w:val="22"/>
            <w:lang w:val="pl-PL" w:eastAsia="pl-PL"/>
          </w:rPr>
          <w:tab/>
        </w:r>
        <w:r w:rsidRPr="002413FD">
          <w:rPr>
            <w:rStyle w:val="Hyperlink"/>
            <w:noProof/>
          </w:rPr>
          <w:t>Hooks for handling bit errors</w:t>
        </w:r>
        <w:r>
          <w:rPr>
            <w:noProof/>
            <w:webHidden/>
          </w:rPr>
          <w:tab/>
        </w:r>
        <w:r>
          <w:rPr>
            <w:noProof/>
            <w:webHidden/>
          </w:rPr>
          <w:fldChar w:fldCharType="begin"/>
        </w:r>
        <w:r>
          <w:rPr>
            <w:noProof/>
            <w:webHidden/>
          </w:rPr>
          <w:instrText xml:space="preserve"> PAGEREF _Toc535015616 \h </w:instrText>
        </w:r>
        <w:r>
          <w:rPr>
            <w:noProof/>
            <w:webHidden/>
          </w:rPr>
        </w:r>
        <w:r>
          <w:rPr>
            <w:noProof/>
            <w:webHidden/>
          </w:rPr>
          <w:fldChar w:fldCharType="separate"/>
        </w:r>
        <w:r>
          <w:rPr>
            <w:noProof/>
            <w:webHidden/>
          </w:rPr>
          <w:t>281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17" w:history="1">
        <w:r w:rsidRPr="002413FD">
          <w:rPr>
            <w:rStyle w:val="Hyperlink"/>
            <w:noProof/>
          </w:rPr>
          <w:t>8.2.5</w:t>
        </w:r>
        <w:r>
          <w:rPr>
            <w:rFonts w:asciiTheme="minorHAnsi" w:eastAsiaTheme="minorEastAsia" w:hAnsiTheme="minorHAnsi" w:cstheme="minorBidi"/>
            <w:i w:val="0"/>
            <w:iCs w:val="0"/>
            <w:noProof/>
            <w:sz w:val="22"/>
            <w:szCs w:val="22"/>
            <w:lang w:val="pl-PL" w:eastAsia="pl-PL"/>
          </w:rPr>
          <w:tab/>
        </w:r>
        <w:r w:rsidRPr="002413FD">
          <w:rPr>
            <w:rStyle w:val="Hyperlink"/>
            <w:noProof/>
          </w:rPr>
          <w:t>Transceiver inquiries</w:t>
        </w:r>
        <w:r>
          <w:rPr>
            <w:noProof/>
            <w:webHidden/>
          </w:rPr>
          <w:tab/>
        </w:r>
        <w:r>
          <w:rPr>
            <w:noProof/>
            <w:webHidden/>
          </w:rPr>
          <w:fldChar w:fldCharType="begin"/>
        </w:r>
        <w:r>
          <w:rPr>
            <w:noProof/>
            <w:webHidden/>
          </w:rPr>
          <w:instrText xml:space="preserve"> PAGEREF _Toc535015617 \h </w:instrText>
        </w:r>
        <w:r>
          <w:rPr>
            <w:noProof/>
            <w:webHidden/>
          </w:rPr>
        </w:r>
        <w:r>
          <w:rPr>
            <w:noProof/>
            <w:webHidden/>
          </w:rPr>
          <w:fldChar w:fldCharType="separate"/>
        </w:r>
        <w:r>
          <w:rPr>
            <w:noProof/>
            <w:webHidden/>
          </w:rPr>
          <w:t>285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18" w:history="1">
        <w:r w:rsidRPr="002413FD">
          <w:rPr>
            <w:rStyle w:val="Hyperlink"/>
            <w:noProof/>
          </w:rPr>
          <w:t>8.3</w:t>
        </w:r>
        <w:r>
          <w:rPr>
            <w:rFonts w:asciiTheme="minorHAnsi" w:eastAsiaTheme="minorEastAsia" w:hAnsiTheme="minorHAnsi" w:cstheme="minorBidi"/>
            <w:smallCaps w:val="0"/>
            <w:noProof/>
            <w:sz w:val="22"/>
            <w:szCs w:val="22"/>
            <w:lang w:val="pl-PL" w:eastAsia="pl-PL"/>
          </w:rPr>
          <w:tab/>
        </w:r>
        <w:r w:rsidRPr="002413FD">
          <w:rPr>
            <w:rStyle w:val="Hyperlink"/>
            <w:noProof/>
          </w:rPr>
          <w:t>Cleaning after packets</w:t>
        </w:r>
        <w:r>
          <w:rPr>
            <w:noProof/>
            <w:webHidden/>
          </w:rPr>
          <w:tab/>
        </w:r>
        <w:r>
          <w:rPr>
            <w:noProof/>
            <w:webHidden/>
          </w:rPr>
          <w:fldChar w:fldCharType="begin"/>
        </w:r>
        <w:r>
          <w:rPr>
            <w:noProof/>
            <w:webHidden/>
          </w:rPr>
          <w:instrText xml:space="preserve"> PAGEREF _Toc535015618 \h </w:instrText>
        </w:r>
        <w:r>
          <w:rPr>
            <w:noProof/>
            <w:webHidden/>
          </w:rPr>
        </w:r>
        <w:r>
          <w:rPr>
            <w:noProof/>
            <w:webHidden/>
          </w:rPr>
          <w:fldChar w:fldCharType="separate"/>
        </w:r>
        <w:r>
          <w:rPr>
            <w:noProof/>
            <w:webHidden/>
          </w:rPr>
          <w:t>290</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619" w:history="1">
        <w:r w:rsidRPr="002413FD">
          <w:rPr>
            <w:rStyle w:val="Hyperlink"/>
            <w:noProof/>
          </w:rPr>
          <w:t>9</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MAILBOXES</w:t>
        </w:r>
        <w:r>
          <w:rPr>
            <w:noProof/>
            <w:webHidden/>
          </w:rPr>
          <w:tab/>
        </w:r>
        <w:r>
          <w:rPr>
            <w:noProof/>
            <w:webHidden/>
          </w:rPr>
          <w:fldChar w:fldCharType="begin"/>
        </w:r>
        <w:r>
          <w:rPr>
            <w:noProof/>
            <w:webHidden/>
          </w:rPr>
          <w:instrText xml:space="preserve"> PAGEREF _Toc535015619 \h </w:instrText>
        </w:r>
        <w:r>
          <w:rPr>
            <w:noProof/>
            <w:webHidden/>
          </w:rPr>
        </w:r>
        <w:r>
          <w:rPr>
            <w:noProof/>
            <w:webHidden/>
          </w:rPr>
          <w:fldChar w:fldCharType="separate"/>
        </w:r>
        <w:r>
          <w:rPr>
            <w:noProof/>
            <w:webHidden/>
          </w:rPr>
          <w:t>291</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20" w:history="1">
        <w:r w:rsidRPr="002413FD">
          <w:rPr>
            <w:rStyle w:val="Hyperlink"/>
            <w:noProof/>
          </w:rPr>
          <w:t>9.1</w:t>
        </w:r>
        <w:r>
          <w:rPr>
            <w:rFonts w:asciiTheme="minorHAnsi" w:eastAsiaTheme="minorEastAsia" w:hAnsiTheme="minorHAnsi" w:cstheme="minorBidi"/>
            <w:smallCaps w:val="0"/>
            <w:noProof/>
            <w:sz w:val="22"/>
            <w:szCs w:val="22"/>
            <w:lang w:val="pl-PL" w:eastAsia="pl-PL"/>
          </w:rPr>
          <w:tab/>
        </w:r>
        <w:r w:rsidRPr="002413FD">
          <w:rPr>
            <w:rStyle w:val="Hyperlink"/>
            <w:noProof/>
          </w:rPr>
          <w:t>General concepts</w:t>
        </w:r>
        <w:r>
          <w:rPr>
            <w:noProof/>
            <w:webHidden/>
          </w:rPr>
          <w:tab/>
        </w:r>
        <w:r>
          <w:rPr>
            <w:noProof/>
            <w:webHidden/>
          </w:rPr>
          <w:fldChar w:fldCharType="begin"/>
        </w:r>
        <w:r>
          <w:rPr>
            <w:noProof/>
            <w:webHidden/>
          </w:rPr>
          <w:instrText xml:space="preserve"> PAGEREF _Toc535015620 \h </w:instrText>
        </w:r>
        <w:r>
          <w:rPr>
            <w:noProof/>
            <w:webHidden/>
          </w:rPr>
        </w:r>
        <w:r>
          <w:rPr>
            <w:noProof/>
            <w:webHidden/>
          </w:rPr>
          <w:fldChar w:fldCharType="separate"/>
        </w:r>
        <w:r>
          <w:rPr>
            <w:noProof/>
            <w:webHidden/>
          </w:rPr>
          <w:t>291</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21" w:history="1">
        <w:r w:rsidRPr="002413FD">
          <w:rPr>
            <w:rStyle w:val="Hyperlink"/>
            <w:noProof/>
          </w:rPr>
          <w:t>9.2</w:t>
        </w:r>
        <w:r>
          <w:rPr>
            <w:rFonts w:asciiTheme="minorHAnsi" w:eastAsiaTheme="minorEastAsia" w:hAnsiTheme="minorHAnsi" w:cstheme="minorBidi"/>
            <w:smallCaps w:val="0"/>
            <w:noProof/>
            <w:sz w:val="22"/>
            <w:szCs w:val="22"/>
            <w:lang w:val="pl-PL" w:eastAsia="pl-PL"/>
          </w:rPr>
          <w:tab/>
        </w:r>
        <w:r w:rsidRPr="002413FD">
          <w:rPr>
            <w:rStyle w:val="Hyperlink"/>
            <w:noProof/>
          </w:rPr>
          <w:t>Fifo mailboxes</w:t>
        </w:r>
        <w:r>
          <w:rPr>
            <w:noProof/>
            <w:webHidden/>
          </w:rPr>
          <w:tab/>
        </w:r>
        <w:r>
          <w:rPr>
            <w:noProof/>
            <w:webHidden/>
          </w:rPr>
          <w:fldChar w:fldCharType="begin"/>
        </w:r>
        <w:r>
          <w:rPr>
            <w:noProof/>
            <w:webHidden/>
          </w:rPr>
          <w:instrText xml:space="preserve"> PAGEREF _Toc535015621 \h </w:instrText>
        </w:r>
        <w:r>
          <w:rPr>
            <w:noProof/>
            <w:webHidden/>
          </w:rPr>
        </w:r>
        <w:r>
          <w:rPr>
            <w:noProof/>
            <w:webHidden/>
          </w:rPr>
          <w:fldChar w:fldCharType="separate"/>
        </w:r>
        <w:r>
          <w:rPr>
            <w:noProof/>
            <w:webHidden/>
          </w:rPr>
          <w:t>292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2" w:history="1">
        <w:r w:rsidRPr="002413FD">
          <w:rPr>
            <w:rStyle w:val="Hyperlink"/>
            <w:noProof/>
          </w:rPr>
          <w:t>9.2.1</w:t>
        </w:r>
        <w:r>
          <w:rPr>
            <w:rFonts w:asciiTheme="minorHAnsi" w:eastAsiaTheme="minorEastAsia" w:hAnsiTheme="minorHAnsi" w:cstheme="minorBidi"/>
            <w:i w:val="0"/>
            <w:iCs w:val="0"/>
            <w:noProof/>
            <w:sz w:val="22"/>
            <w:szCs w:val="22"/>
            <w:lang w:val="pl-PL" w:eastAsia="pl-PL"/>
          </w:rPr>
          <w:tab/>
        </w:r>
        <w:r w:rsidRPr="002413FD">
          <w:rPr>
            <w:rStyle w:val="Hyperlink"/>
            <w:noProof/>
          </w:rPr>
          <w:t>Declaring and creating fifo mailboxes</w:t>
        </w:r>
        <w:r>
          <w:rPr>
            <w:noProof/>
            <w:webHidden/>
          </w:rPr>
          <w:tab/>
        </w:r>
        <w:r>
          <w:rPr>
            <w:noProof/>
            <w:webHidden/>
          </w:rPr>
          <w:fldChar w:fldCharType="begin"/>
        </w:r>
        <w:r>
          <w:rPr>
            <w:noProof/>
            <w:webHidden/>
          </w:rPr>
          <w:instrText xml:space="preserve"> PAGEREF _Toc535015622 \h </w:instrText>
        </w:r>
        <w:r>
          <w:rPr>
            <w:noProof/>
            <w:webHidden/>
          </w:rPr>
        </w:r>
        <w:r>
          <w:rPr>
            <w:noProof/>
            <w:webHidden/>
          </w:rPr>
          <w:fldChar w:fldCharType="separate"/>
        </w:r>
        <w:r>
          <w:rPr>
            <w:noProof/>
            <w:webHidden/>
          </w:rPr>
          <w:t>292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3" w:history="1">
        <w:r w:rsidRPr="002413FD">
          <w:rPr>
            <w:rStyle w:val="Hyperlink"/>
            <w:noProof/>
          </w:rPr>
          <w:t>9.2.2</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_Toc535015623 \h </w:instrText>
        </w:r>
        <w:r>
          <w:rPr>
            <w:noProof/>
            <w:webHidden/>
          </w:rPr>
        </w:r>
        <w:r>
          <w:rPr>
            <w:noProof/>
            <w:webHidden/>
          </w:rPr>
          <w:fldChar w:fldCharType="separate"/>
        </w:r>
        <w:r>
          <w:rPr>
            <w:noProof/>
            <w:webHidden/>
          </w:rPr>
          <w:t>295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4" w:history="1">
        <w:r w:rsidRPr="002413FD">
          <w:rPr>
            <w:rStyle w:val="Hyperlink"/>
            <w:noProof/>
          </w:rPr>
          <w:t>9.2.3</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 on fifo mailboxes</w:t>
        </w:r>
        <w:r>
          <w:rPr>
            <w:noProof/>
            <w:webHidden/>
          </w:rPr>
          <w:tab/>
        </w:r>
        <w:r>
          <w:rPr>
            <w:noProof/>
            <w:webHidden/>
          </w:rPr>
          <w:fldChar w:fldCharType="begin"/>
        </w:r>
        <w:r>
          <w:rPr>
            <w:noProof/>
            <w:webHidden/>
          </w:rPr>
          <w:instrText xml:space="preserve"> PAGEREF _Toc535015624 \h </w:instrText>
        </w:r>
        <w:r>
          <w:rPr>
            <w:noProof/>
            <w:webHidden/>
          </w:rPr>
        </w:r>
        <w:r>
          <w:rPr>
            <w:noProof/>
            <w:webHidden/>
          </w:rPr>
          <w:fldChar w:fldCharType="separate"/>
        </w:r>
        <w:r>
          <w:rPr>
            <w:noProof/>
            <w:webHidden/>
          </w:rPr>
          <w:t>297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5" w:history="1">
        <w:r w:rsidRPr="002413FD">
          <w:rPr>
            <w:rStyle w:val="Hyperlink"/>
            <w:noProof/>
          </w:rPr>
          <w:t>9.2.4</w:t>
        </w:r>
        <w:r>
          <w:rPr>
            <w:rFonts w:asciiTheme="minorHAnsi" w:eastAsiaTheme="minorEastAsia" w:hAnsiTheme="minorHAnsi" w:cstheme="minorBidi"/>
            <w:i w:val="0"/>
            <w:iCs w:val="0"/>
            <w:noProof/>
            <w:sz w:val="22"/>
            <w:szCs w:val="22"/>
            <w:lang w:val="pl-PL" w:eastAsia="pl-PL"/>
          </w:rPr>
          <w:tab/>
        </w:r>
        <w:r w:rsidRPr="002413FD">
          <w:rPr>
            <w:rStyle w:val="Hyperlink"/>
            <w:noProof/>
          </w:rPr>
          <w:t>The priority put operation</w:t>
        </w:r>
        <w:r>
          <w:rPr>
            <w:noProof/>
            <w:webHidden/>
          </w:rPr>
          <w:tab/>
        </w:r>
        <w:r>
          <w:rPr>
            <w:noProof/>
            <w:webHidden/>
          </w:rPr>
          <w:fldChar w:fldCharType="begin"/>
        </w:r>
        <w:r>
          <w:rPr>
            <w:noProof/>
            <w:webHidden/>
          </w:rPr>
          <w:instrText xml:space="preserve"> PAGEREF _Toc535015625 \h </w:instrText>
        </w:r>
        <w:r>
          <w:rPr>
            <w:noProof/>
            <w:webHidden/>
          </w:rPr>
        </w:r>
        <w:r>
          <w:rPr>
            <w:noProof/>
            <w:webHidden/>
          </w:rPr>
          <w:fldChar w:fldCharType="separate"/>
        </w:r>
        <w:r>
          <w:rPr>
            <w:noProof/>
            <w:webHidden/>
          </w:rPr>
          <w:t>302</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26" w:history="1">
        <w:r w:rsidRPr="002413FD">
          <w:rPr>
            <w:rStyle w:val="Hyperlink"/>
            <w:noProof/>
          </w:rPr>
          <w:t>9.3</w:t>
        </w:r>
        <w:r>
          <w:rPr>
            <w:rFonts w:asciiTheme="minorHAnsi" w:eastAsiaTheme="minorEastAsia" w:hAnsiTheme="minorHAnsi" w:cstheme="minorBidi"/>
            <w:smallCaps w:val="0"/>
            <w:noProof/>
            <w:sz w:val="22"/>
            <w:szCs w:val="22"/>
            <w:lang w:val="pl-PL" w:eastAsia="pl-PL"/>
          </w:rPr>
          <w:tab/>
        </w:r>
        <w:r w:rsidRPr="002413FD">
          <w:rPr>
            <w:rStyle w:val="Hyperlink"/>
            <w:noProof/>
          </w:rPr>
          <w:t>Barrier mailboxes</w:t>
        </w:r>
        <w:r>
          <w:rPr>
            <w:noProof/>
            <w:webHidden/>
          </w:rPr>
          <w:tab/>
        </w:r>
        <w:r>
          <w:rPr>
            <w:noProof/>
            <w:webHidden/>
          </w:rPr>
          <w:fldChar w:fldCharType="begin"/>
        </w:r>
        <w:r>
          <w:rPr>
            <w:noProof/>
            <w:webHidden/>
          </w:rPr>
          <w:instrText xml:space="preserve"> PAGEREF _Toc535015626 \h </w:instrText>
        </w:r>
        <w:r>
          <w:rPr>
            <w:noProof/>
            <w:webHidden/>
          </w:rPr>
        </w:r>
        <w:r>
          <w:rPr>
            <w:noProof/>
            <w:webHidden/>
          </w:rPr>
          <w:fldChar w:fldCharType="separate"/>
        </w:r>
        <w:r>
          <w:rPr>
            <w:noProof/>
            <w:webHidden/>
          </w:rPr>
          <w:t>304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7" w:history="1">
        <w:r w:rsidRPr="002413FD">
          <w:rPr>
            <w:rStyle w:val="Hyperlink"/>
            <w:noProof/>
          </w:rPr>
          <w:t>9.3.1</w:t>
        </w:r>
        <w:r>
          <w:rPr>
            <w:rFonts w:asciiTheme="minorHAnsi" w:eastAsiaTheme="minorEastAsia" w:hAnsiTheme="minorHAnsi" w:cstheme="minorBidi"/>
            <w:i w:val="0"/>
            <w:iCs w:val="0"/>
            <w:noProof/>
            <w:sz w:val="22"/>
            <w:szCs w:val="22"/>
            <w:lang w:val="pl-PL" w:eastAsia="pl-PL"/>
          </w:rPr>
          <w:tab/>
        </w:r>
        <w:r w:rsidRPr="002413FD">
          <w:rPr>
            <w:rStyle w:val="Hyperlink"/>
            <w:noProof/>
          </w:rPr>
          <w:t>Declaring and creating barrier mailboxes</w:t>
        </w:r>
        <w:r>
          <w:rPr>
            <w:noProof/>
            <w:webHidden/>
          </w:rPr>
          <w:tab/>
        </w:r>
        <w:r>
          <w:rPr>
            <w:noProof/>
            <w:webHidden/>
          </w:rPr>
          <w:fldChar w:fldCharType="begin"/>
        </w:r>
        <w:r>
          <w:rPr>
            <w:noProof/>
            <w:webHidden/>
          </w:rPr>
          <w:instrText xml:space="preserve"> PAGEREF _Toc535015627 \h </w:instrText>
        </w:r>
        <w:r>
          <w:rPr>
            <w:noProof/>
            <w:webHidden/>
          </w:rPr>
        </w:r>
        <w:r>
          <w:rPr>
            <w:noProof/>
            <w:webHidden/>
          </w:rPr>
          <w:fldChar w:fldCharType="separate"/>
        </w:r>
        <w:r>
          <w:rPr>
            <w:noProof/>
            <w:webHidden/>
          </w:rPr>
          <w:t>304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8" w:history="1">
        <w:r w:rsidRPr="002413FD">
          <w:rPr>
            <w:rStyle w:val="Hyperlink"/>
            <w:noProof/>
          </w:rPr>
          <w:t>9.3.2</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_Toc535015628 \h </w:instrText>
        </w:r>
        <w:r>
          <w:rPr>
            <w:noProof/>
            <w:webHidden/>
          </w:rPr>
        </w:r>
        <w:r>
          <w:rPr>
            <w:noProof/>
            <w:webHidden/>
          </w:rPr>
          <w:fldChar w:fldCharType="separate"/>
        </w:r>
        <w:r>
          <w:rPr>
            <w:noProof/>
            <w:webHidden/>
          </w:rPr>
          <w:t>304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29" w:history="1">
        <w:r w:rsidRPr="002413FD">
          <w:rPr>
            <w:rStyle w:val="Hyperlink"/>
            <w:noProof/>
          </w:rPr>
          <w:t>9.3.3</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 on barrier mailboxes</w:t>
        </w:r>
        <w:r>
          <w:rPr>
            <w:noProof/>
            <w:webHidden/>
          </w:rPr>
          <w:tab/>
        </w:r>
        <w:r>
          <w:rPr>
            <w:noProof/>
            <w:webHidden/>
          </w:rPr>
          <w:fldChar w:fldCharType="begin"/>
        </w:r>
        <w:r>
          <w:rPr>
            <w:noProof/>
            <w:webHidden/>
          </w:rPr>
          <w:instrText xml:space="preserve"> PAGEREF _Toc535015629 \h </w:instrText>
        </w:r>
        <w:r>
          <w:rPr>
            <w:noProof/>
            <w:webHidden/>
          </w:rPr>
        </w:r>
        <w:r>
          <w:rPr>
            <w:noProof/>
            <w:webHidden/>
          </w:rPr>
          <w:fldChar w:fldCharType="separate"/>
        </w:r>
        <w:r>
          <w:rPr>
            <w:noProof/>
            <w:webHidden/>
          </w:rPr>
          <w:t>305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30" w:history="1">
        <w:r w:rsidRPr="002413FD">
          <w:rPr>
            <w:rStyle w:val="Hyperlink"/>
            <w:noProof/>
          </w:rPr>
          <w:t>9.4</w:t>
        </w:r>
        <w:r>
          <w:rPr>
            <w:rFonts w:asciiTheme="minorHAnsi" w:eastAsiaTheme="minorEastAsia" w:hAnsiTheme="minorHAnsi" w:cstheme="minorBidi"/>
            <w:smallCaps w:val="0"/>
            <w:noProof/>
            <w:sz w:val="22"/>
            <w:szCs w:val="22"/>
            <w:lang w:val="pl-PL" w:eastAsia="pl-PL"/>
          </w:rPr>
          <w:tab/>
        </w:r>
        <w:r w:rsidRPr="002413FD">
          <w:rPr>
            <w:rStyle w:val="Hyperlink"/>
            <w:noProof/>
          </w:rPr>
          <w:t>Bound mailboxes</w:t>
        </w:r>
        <w:r>
          <w:rPr>
            <w:noProof/>
            <w:webHidden/>
          </w:rPr>
          <w:tab/>
        </w:r>
        <w:r>
          <w:rPr>
            <w:noProof/>
            <w:webHidden/>
          </w:rPr>
          <w:fldChar w:fldCharType="begin"/>
        </w:r>
        <w:r>
          <w:rPr>
            <w:noProof/>
            <w:webHidden/>
          </w:rPr>
          <w:instrText xml:space="preserve"> PAGEREF _Toc535015630 \h </w:instrText>
        </w:r>
        <w:r>
          <w:rPr>
            <w:noProof/>
            <w:webHidden/>
          </w:rPr>
        </w:r>
        <w:r>
          <w:rPr>
            <w:noProof/>
            <w:webHidden/>
          </w:rPr>
          <w:fldChar w:fldCharType="separate"/>
        </w:r>
        <w:r>
          <w:rPr>
            <w:noProof/>
            <w:webHidden/>
          </w:rPr>
          <w:t>305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1" w:history="1">
        <w:r w:rsidRPr="002413FD">
          <w:rPr>
            <w:rStyle w:val="Hyperlink"/>
            <w:noProof/>
          </w:rPr>
          <w:t>9.4.1</w:t>
        </w:r>
        <w:r>
          <w:rPr>
            <w:rFonts w:asciiTheme="minorHAnsi" w:eastAsiaTheme="minorEastAsia" w:hAnsiTheme="minorHAnsi" w:cstheme="minorBidi"/>
            <w:i w:val="0"/>
            <w:iCs w:val="0"/>
            <w:noProof/>
            <w:sz w:val="22"/>
            <w:szCs w:val="22"/>
            <w:lang w:val="pl-PL" w:eastAsia="pl-PL"/>
          </w:rPr>
          <w:tab/>
        </w:r>
        <w:r w:rsidRPr="002413FD">
          <w:rPr>
            <w:rStyle w:val="Hyperlink"/>
            <w:noProof/>
          </w:rPr>
          <w:t>Binding mailboxes</w:t>
        </w:r>
        <w:r>
          <w:rPr>
            <w:noProof/>
            <w:webHidden/>
          </w:rPr>
          <w:tab/>
        </w:r>
        <w:r>
          <w:rPr>
            <w:noProof/>
            <w:webHidden/>
          </w:rPr>
          <w:fldChar w:fldCharType="begin"/>
        </w:r>
        <w:r>
          <w:rPr>
            <w:noProof/>
            <w:webHidden/>
          </w:rPr>
          <w:instrText xml:space="preserve"> PAGEREF _Toc535015631 \h </w:instrText>
        </w:r>
        <w:r>
          <w:rPr>
            <w:noProof/>
            <w:webHidden/>
          </w:rPr>
        </w:r>
        <w:r>
          <w:rPr>
            <w:noProof/>
            <w:webHidden/>
          </w:rPr>
          <w:fldChar w:fldCharType="separate"/>
        </w:r>
        <w:r>
          <w:rPr>
            <w:noProof/>
            <w:webHidden/>
          </w:rPr>
          <w:t>306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2" w:history="1">
        <w:r w:rsidRPr="002413FD">
          <w:rPr>
            <w:rStyle w:val="Hyperlink"/>
            <w:noProof/>
          </w:rPr>
          <w:t>9.4.2</w:t>
        </w:r>
        <w:r>
          <w:rPr>
            <w:rFonts w:asciiTheme="minorHAnsi" w:eastAsiaTheme="minorEastAsia" w:hAnsiTheme="minorHAnsi" w:cstheme="minorBidi"/>
            <w:i w:val="0"/>
            <w:iCs w:val="0"/>
            <w:noProof/>
            <w:sz w:val="22"/>
            <w:szCs w:val="22"/>
            <w:lang w:val="pl-PL" w:eastAsia="pl-PL"/>
          </w:rPr>
          <w:tab/>
        </w:r>
        <w:r w:rsidRPr="002413FD">
          <w:rPr>
            <w:rStyle w:val="Hyperlink"/>
            <w:noProof/>
          </w:rPr>
          <w:t>Device mailboxes</w:t>
        </w:r>
        <w:r>
          <w:rPr>
            <w:noProof/>
            <w:webHidden/>
          </w:rPr>
          <w:tab/>
        </w:r>
        <w:r>
          <w:rPr>
            <w:noProof/>
            <w:webHidden/>
          </w:rPr>
          <w:fldChar w:fldCharType="begin"/>
        </w:r>
        <w:r>
          <w:rPr>
            <w:noProof/>
            <w:webHidden/>
          </w:rPr>
          <w:instrText xml:space="preserve"> PAGEREF _Toc535015632 \h </w:instrText>
        </w:r>
        <w:r>
          <w:rPr>
            <w:noProof/>
            <w:webHidden/>
          </w:rPr>
        </w:r>
        <w:r>
          <w:rPr>
            <w:noProof/>
            <w:webHidden/>
          </w:rPr>
          <w:fldChar w:fldCharType="separate"/>
        </w:r>
        <w:r>
          <w:rPr>
            <w:noProof/>
            <w:webHidden/>
          </w:rPr>
          <w:t>308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3" w:history="1">
        <w:r w:rsidRPr="002413FD">
          <w:rPr>
            <w:rStyle w:val="Hyperlink"/>
            <w:noProof/>
          </w:rPr>
          <w:t>9.4.3</w:t>
        </w:r>
        <w:r>
          <w:rPr>
            <w:rFonts w:asciiTheme="minorHAnsi" w:eastAsiaTheme="minorEastAsia" w:hAnsiTheme="minorHAnsi" w:cstheme="minorBidi"/>
            <w:i w:val="0"/>
            <w:iCs w:val="0"/>
            <w:noProof/>
            <w:sz w:val="22"/>
            <w:szCs w:val="22"/>
            <w:lang w:val="pl-PL" w:eastAsia="pl-PL"/>
          </w:rPr>
          <w:tab/>
        </w:r>
        <w:r w:rsidRPr="002413FD">
          <w:rPr>
            <w:rStyle w:val="Hyperlink"/>
            <w:noProof/>
          </w:rPr>
          <w:t>Client mailboxes</w:t>
        </w:r>
        <w:r>
          <w:rPr>
            <w:noProof/>
            <w:webHidden/>
          </w:rPr>
          <w:tab/>
        </w:r>
        <w:r>
          <w:rPr>
            <w:noProof/>
            <w:webHidden/>
          </w:rPr>
          <w:fldChar w:fldCharType="begin"/>
        </w:r>
        <w:r>
          <w:rPr>
            <w:noProof/>
            <w:webHidden/>
          </w:rPr>
          <w:instrText xml:space="preserve"> PAGEREF _Toc535015633 \h </w:instrText>
        </w:r>
        <w:r>
          <w:rPr>
            <w:noProof/>
            <w:webHidden/>
          </w:rPr>
        </w:r>
        <w:r>
          <w:rPr>
            <w:noProof/>
            <w:webHidden/>
          </w:rPr>
          <w:fldChar w:fldCharType="separate"/>
        </w:r>
        <w:r>
          <w:rPr>
            <w:noProof/>
            <w:webHidden/>
          </w:rPr>
          <w:t>309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4" w:history="1">
        <w:r w:rsidRPr="002413FD">
          <w:rPr>
            <w:rStyle w:val="Hyperlink"/>
            <w:noProof/>
          </w:rPr>
          <w:t>9.4.4</w:t>
        </w:r>
        <w:r>
          <w:rPr>
            <w:rFonts w:asciiTheme="minorHAnsi" w:eastAsiaTheme="minorEastAsia" w:hAnsiTheme="minorHAnsi" w:cstheme="minorBidi"/>
            <w:i w:val="0"/>
            <w:iCs w:val="0"/>
            <w:noProof/>
            <w:sz w:val="22"/>
            <w:szCs w:val="22"/>
            <w:lang w:val="pl-PL" w:eastAsia="pl-PL"/>
          </w:rPr>
          <w:tab/>
        </w:r>
        <w:r w:rsidRPr="002413FD">
          <w:rPr>
            <w:rStyle w:val="Hyperlink"/>
            <w:noProof/>
          </w:rPr>
          <w:t>Server mailboxes</w:t>
        </w:r>
        <w:r>
          <w:rPr>
            <w:noProof/>
            <w:webHidden/>
          </w:rPr>
          <w:tab/>
        </w:r>
        <w:r>
          <w:rPr>
            <w:noProof/>
            <w:webHidden/>
          </w:rPr>
          <w:fldChar w:fldCharType="begin"/>
        </w:r>
        <w:r>
          <w:rPr>
            <w:noProof/>
            <w:webHidden/>
          </w:rPr>
          <w:instrText xml:space="preserve"> PAGEREF _Toc535015634 \h </w:instrText>
        </w:r>
        <w:r>
          <w:rPr>
            <w:noProof/>
            <w:webHidden/>
          </w:rPr>
        </w:r>
        <w:r>
          <w:rPr>
            <w:noProof/>
            <w:webHidden/>
          </w:rPr>
          <w:fldChar w:fldCharType="separate"/>
        </w:r>
        <w:r>
          <w:rPr>
            <w:noProof/>
            <w:webHidden/>
          </w:rPr>
          <w:t>310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5" w:history="1">
        <w:r w:rsidRPr="002413FD">
          <w:rPr>
            <w:rStyle w:val="Hyperlink"/>
            <w:noProof/>
          </w:rPr>
          <w:t>9.4.5</w:t>
        </w:r>
        <w:r>
          <w:rPr>
            <w:rFonts w:asciiTheme="minorHAnsi" w:eastAsiaTheme="minorEastAsia" w:hAnsiTheme="minorHAnsi" w:cstheme="minorBidi"/>
            <w:i w:val="0"/>
            <w:iCs w:val="0"/>
            <w:noProof/>
            <w:sz w:val="22"/>
            <w:szCs w:val="22"/>
            <w:lang w:val="pl-PL" w:eastAsia="pl-PL"/>
          </w:rPr>
          <w:tab/>
        </w:r>
        <w:r w:rsidRPr="002413FD">
          <w:rPr>
            <w:rStyle w:val="Hyperlink"/>
            <w:noProof/>
          </w:rPr>
          <w:t>Unbinding and determining the bound status</w:t>
        </w:r>
        <w:r>
          <w:rPr>
            <w:noProof/>
            <w:webHidden/>
          </w:rPr>
          <w:tab/>
        </w:r>
        <w:r>
          <w:rPr>
            <w:noProof/>
            <w:webHidden/>
          </w:rPr>
          <w:fldChar w:fldCharType="begin"/>
        </w:r>
        <w:r>
          <w:rPr>
            <w:noProof/>
            <w:webHidden/>
          </w:rPr>
          <w:instrText xml:space="preserve"> PAGEREF _Toc535015635 \h </w:instrText>
        </w:r>
        <w:r>
          <w:rPr>
            <w:noProof/>
            <w:webHidden/>
          </w:rPr>
        </w:r>
        <w:r>
          <w:rPr>
            <w:noProof/>
            <w:webHidden/>
          </w:rPr>
          <w:fldChar w:fldCharType="separate"/>
        </w:r>
        <w:r>
          <w:rPr>
            <w:noProof/>
            <w:webHidden/>
          </w:rPr>
          <w:t>313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6" w:history="1">
        <w:r w:rsidRPr="002413FD">
          <w:rPr>
            <w:rStyle w:val="Hyperlink"/>
            <w:noProof/>
          </w:rPr>
          <w:t>9.4.6</w:t>
        </w:r>
        <w:r>
          <w:rPr>
            <w:rFonts w:asciiTheme="minorHAnsi" w:eastAsiaTheme="minorEastAsia" w:hAnsiTheme="minorHAnsi" w:cstheme="minorBidi"/>
            <w:i w:val="0"/>
            <w:iCs w:val="0"/>
            <w:noProof/>
            <w:sz w:val="22"/>
            <w:szCs w:val="22"/>
            <w:lang w:val="pl-PL" w:eastAsia="pl-PL"/>
          </w:rPr>
          <w:tab/>
        </w:r>
        <w:r w:rsidRPr="002413FD">
          <w:rPr>
            <w:rStyle w:val="Hyperlink"/>
            <w:noProof/>
          </w:rPr>
          <w:t>Wait requests</w:t>
        </w:r>
        <w:r>
          <w:rPr>
            <w:noProof/>
            <w:webHidden/>
          </w:rPr>
          <w:tab/>
        </w:r>
        <w:r>
          <w:rPr>
            <w:noProof/>
            <w:webHidden/>
          </w:rPr>
          <w:fldChar w:fldCharType="begin"/>
        </w:r>
        <w:r>
          <w:rPr>
            <w:noProof/>
            <w:webHidden/>
          </w:rPr>
          <w:instrText xml:space="preserve"> PAGEREF _Toc535015636 \h </w:instrText>
        </w:r>
        <w:r>
          <w:rPr>
            <w:noProof/>
            <w:webHidden/>
          </w:rPr>
        </w:r>
        <w:r>
          <w:rPr>
            <w:noProof/>
            <w:webHidden/>
          </w:rPr>
          <w:fldChar w:fldCharType="separate"/>
        </w:r>
        <w:r>
          <w:rPr>
            <w:noProof/>
            <w:webHidden/>
          </w:rPr>
          <w:t>314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7" w:history="1">
        <w:r w:rsidRPr="002413FD">
          <w:rPr>
            <w:rStyle w:val="Hyperlink"/>
            <w:noProof/>
          </w:rPr>
          <w:t>9.4.7</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 on bound mailboxes</w:t>
        </w:r>
        <w:r>
          <w:rPr>
            <w:noProof/>
            <w:webHidden/>
          </w:rPr>
          <w:tab/>
        </w:r>
        <w:r>
          <w:rPr>
            <w:noProof/>
            <w:webHidden/>
          </w:rPr>
          <w:fldChar w:fldCharType="begin"/>
        </w:r>
        <w:r>
          <w:rPr>
            <w:noProof/>
            <w:webHidden/>
          </w:rPr>
          <w:instrText xml:space="preserve"> PAGEREF _Toc535015637 \h </w:instrText>
        </w:r>
        <w:r>
          <w:rPr>
            <w:noProof/>
            <w:webHidden/>
          </w:rPr>
        </w:r>
        <w:r>
          <w:rPr>
            <w:noProof/>
            <w:webHidden/>
          </w:rPr>
          <w:fldChar w:fldCharType="separate"/>
        </w:r>
        <w:r>
          <w:rPr>
            <w:noProof/>
            <w:webHidden/>
          </w:rPr>
          <w:t>315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38" w:history="1">
        <w:r w:rsidRPr="002413FD">
          <w:rPr>
            <w:rStyle w:val="Hyperlink"/>
            <w:noProof/>
          </w:rPr>
          <w:t>9.5</w:t>
        </w:r>
        <w:r>
          <w:rPr>
            <w:rFonts w:asciiTheme="minorHAnsi" w:eastAsiaTheme="minorEastAsia" w:hAnsiTheme="minorHAnsi" w:cstheme="minorBidi"/>
            <w:smallCaps w:val="0"/>
            <w:noProof/>
            <w:sz w:val="22"/>
            <w:szCs w:val="22"/>
            <w:lang w:val="pl-PL" w:eastAsia="pl-PL"/>
          </w:rPr>
          <w:tab/>
        </w:r>
        <w:r w:rsidRPr="002413FD">
          <w:rPr>
            <w:rStyle w:val="Hyperlink"/>
            <w:noProof/>
          </w:rPr>
          <w:t>Journaling</w:t>
        </w:r>
        <w:r>
          <w:rPr>
            <w:noProof/>
            <w:webHidden/>
          </w:rPr>
          <w:tab/>
        </w:r>
        <w:r>
          <w:rPr>
            <w:noProof/>
            <w:webHidden/>
          </w:rPr>
          <w:fldChar w:fldCharType="begin"/>
        </w:r>
        <w:r>
          <w:rPr>
            <w:noProof/>
            <w:webHidden/>
          </w:rPr>
          <w:instrText xml:space="preserve"> PAGEREF _Toc535015638 \h </w:instrText>
        </w:r>
        <w:r>
          <w:rPr>
            <w:noProof/>
            <w:webHidden/>
          </w:rPr>
        </w:r>
        <w:r>
          <w:rPr>
            <w:noProof/>
            <w:webHidden/>
          </w:rPr>
          <w:fldChar w:fldCharType="separate"/>
        </w:r>
        <w:r>
          <w:rPr>
            <w:noProof/>
            <w:webHidden/>
          </w:rPr>
          <w:t>319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39" w:history="1">
        <w:r w:rsidRPr="002413FD">
          <w:rPr>
            <w:rStyle w:val="Hyperlink"/>
            <w:noProof/>
          </w:rPr>
          <w:t>9.5.1</w:t>
        </w:r>
        <w:r>
          <w:rPr>
            <w:rFonts w:asciiTheme="minorHAnsi" w:eastAsiaTheme="minorEastAsia" w:hAnsiTheme="minorHAnsi" w:cstheme="minorBidi"/>
            <w:i w:val="0"/>
            <w:iCs w:val="0"/>
            <w:noProof/>
            <w:sz w:val="22"/>
            <w:szCs w:val="22"/>
            <w:lang w:val="pl-PL" w:eastAsia="pl-PL"/>
          </w:rPr>
          <w:tab/>
        </w:r>
        <w:r w:rsidRPr="002413FD">
          <w:rPr>
            <w:rStyle w:val="Hyperlink"/>
            <w:noProof/>
          </w:rPr>
          <w:t>Declaring mailboxes to be journaled</w:t>
        </w:r>
        <w:r>
          <w:rPr>
            <w:noProof/>
            <w:webHidden/>
          </w:rPr>
          <w:tab/>
        </w:r>
        <w:r>
          <w:rPr>
            <w:noProof/>
            <w:webHidden/>
          </w:rPr>
          <w:fldChar w:fldCharType="begin"/>
        </w:r>
        <w:r>
          <w:rPr>
            <w:noProof/>
            <w:webHidden/>
          </w:rPr>
          <w:instrText xml:space="preserve"> PAGEREF _Toc535015639 \h </w:instrText>
        </w:r>
        <w:r>
          <w:rPr>
            <w:noProof/>
            <w:webHidden/>
          </w:rPr>
        </w:r>
        <w:r>
          <w:rPr>
            <w:noProof/>
            <w:webHidden/>
          </w:rPr>
          <w:fldChar w:fldCharType="separate"/>
        </w:r>
        <w:r>
          <w:rPr>
            <w:noProof/>
            <w:webHidden/>
          </w:rPr>
          <w:t>320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0" w:history="1">
        <w:r w:rsidRPr="002413FD">
          <w:rPr>
            <w:rStyle w:val="Hyperlink"/>
            <w:noProof/>
          </w:rPr>
          <w:t>9.5.2</w:t>
        </w:r>
        <w:r>
          <w:rPr>
            <w:rFonts w:asciiTheme="minorHAnsi" w:eastAsiaTheme="minorEastAsia" w:hAnsiTheme="minorHAnsi" w:cstheme="minorBidi"/>
            <w:i w:val="0"/>
            <w:iCs w:val="0"/>
            <w:noProof/>
            <w:sz w:val="22"/>
            <w:szCs w:val="22"/>
            <w:lang w:val="pl-PL" w:eastAsia="pl-PL"/>
          </w:rPr>
          <w:tab/>
        </w:r>
        <w:r w:rsidRPr="002413FD">
          <w:rPr>
            <w:rStyle w:val="Hyperlink"/>
            <w:noProof/>
          </w:rPr>
          <w:t>Driving mailboxes from journal files</w:t>
        </w:r>
        <w:r>
          <w:rPr>
            <w:noProof/>
            <w:webHidden/>
          </w:rPr>
          <w:tab/>
        </w:r>
        <w:r>
          <w:rPr>
            <w:noProof/>
            <w:webHidden/>
          </w:rPr>
          <w:fldChar w:fldCharType="begin"/>
        </w:r>
        <w:r>
          <w:rPr>
            <w:noProof/>
            <w:webHidden/>
          </w:rPr>
          <w:instrText xml:space="preserve"> PAGEREF _Toc535015640 \h </w:instrText>
        </w:r>
        <w:r>
          <w:rPr>
            <w:noProof/>
            <w:webHidden/>
          </w:rPr>
        </w:r>
        <w:r>
          <w:rPr>
            <w:noProof/>
            <w:webHidden/>
          </w:rPr>
          <w:fldChar w:fldCharType="separate"/>
        </w:r>
        <w:r>
          <w:rPr>
            <w:noProof/>
            <w:webHidden/>
          </w:rPr>
          <w:t>321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1" w:history="1">
        <w:r w:rsidRPr="002413FD">
          <w:rPr>
            <w:rStyle w:val="Hyperlink"/>
            <w:noProof/>
          </w:rPr>
          <w:t>9.5.3</w:t>
        </w:r>
        <w:r>
          <w:rPr>
            <w:rFonts w:asciiTheme="minorHAnsi" w:eastAsiaTheme="minorEastAsia" w:hAnsiTheme="minorHAnsi" w:cstheme="minorBidi"/>
            <w:i w:val="0"/>
            <w:iCs w:val="0"/>
            <w:noProof/>
            <w:sz w:val="22"/>
            <w:szCs w:val="22"/>
            <w:lang w:val="pl-PL" w:eastAsia="pl-PL"/>
          </w:rPr>
          <w:tab/>
        </w:r>
        <w:r w:rsidRPr="002413FD">
          <w:rPr>
            <w:rStyle w:val="Hyperlink"/>
            <w:noProof/>
          </w:rPr>
          <w:t>Journaling client and server mailboxes</w:t>
        </w:r>
        <w:r>
          <w:rPr>
            <w:noProof/>
            <w:webHidden/>
          </w:rPr>
          <w:tab/>
        </w:r>
        <w:r>
          <w:rPr>
            <w:noProof/>
            <w:webHidden/>
          </w:rPr>
          <w:fldChar w:fldCharType="begin"/>
        </w:r>
        <w:r>
          <w:rPr>
            <w:noProof/>
            <w:webHidden/>
          </w:rPr>
          <w:instrText xml:space="preserve"> PAGEREF _Toc535015641 \h </w:instrText>
        </w:r>
        <w:r>
          <w:rPr>
            <w:noProof/>
            <w:webHidden/>
          </w:rPr>
        </w:r>
        <w:r>
          <w:rPr>
            <w:noProof/>
            <w:webHidden/>
          </w:rPr>
          <w:fldChar w:fldCharType="separate"/>
        </w:r>
        <w:r>
          <w:rPr>
            <w:noProof/>
            <w:webHidden/>
          </w:rPr>
          <w:t>322</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642" w:history="1">
        <w:r w:rsidRPr="002413FD">
          <w:rPr>
            <w:rStyle w:val="Hyperlink"/>
            <w:noProof/>
          </w:rPr>
          <w:t>10</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MEASURING PERFORMANCE</w:t>
        </w:r>
        <w:r>
          <w:rPr>
            <w:noProof/>
            <w:webHidden/>
          </w:rPr>
          <w:tab/>
        </w:r>
        <w:r>
          <w:rPr>
            <w:noProof/>
            <w:webHidden/>
          </w:rPr>
          <w:fldChar w:fldCharType="begin"/>
        </w:r>
        <w:r>
          <w:rPr>
            <w:noProof/>
            <w:webHidden/>
          </w:rPr>
          <w:instrText xml:space="preserve"> PAGEREF _Toc535015642 \h </w:instrText>
        </w:r>
        <w:r>
          <w:rPr>
            <w:noProof/>
            <w:webHidden/>
          </w:rPr>
        </w:r>
        <w:r>
          <w:rPr>
            <w:noProof/>
            <w:webHidden/>
          </w:rPr>
          <w:fldChar w:fldCharType="separate"/>
        </w:r>
        <w:r>
          <w:rPr>
            <w:noProof/>
            <w:webHidden/>
          </w:rPr>
          <w:t>323</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43" w:history="1">
        <w:r w:rsidRPr="002413FD">
          <w:rPr>
            <w:rStyle w:val="Hyperlink"/>
            <w:noProof/>
          </w:rPr>
          <w:t>10.1</w:t>
        </w:r>
        <w:r>
          <w:rPr>
            <w:rFonts w:asciiTheme="minorHAnsi" w:eastAsiaTheme="minorEastAsia" w:hAnsiTheme="minorHAnsi" w:cstheme="minorBidi"/>
            <w:smallCaps w:val="0"/>
            <w:noProof/>
            <w:sz w:val="22"/>
            <w:szCs w:val="22"/>
            <w:lang w:val="pl-PL" w:eastAsia="pl-PL"/>
          </w:rPr>
          <w:tab/>
        </w:r>
        <w:r w:rsidRPr="002413FD">
          <w:rPr>
            <w:rStyle w:val="Hyperlink"/>
            <w:noProof/>
          </w:rPr>
          <w:t xml:space="preserve">Type </w:t>
        </w:r>
        <w:r w:rsidRPr="002413FD">
          <w:rPr>
            <w:rStyle w:val="Hyperlink"/>
            <w:i/>
            <w:noProof/>
          </w:rPr>
          <w:t>RVariable</w:t>
        </w:r>
        <w:r>
          <w:rPr>
            <w:noProof/>
            <w:webHidden/>
          </w:rPr>
          <w:tab/>
        </w:r>
        <w:r>
          <w:rPr>
            <w:noProof/>
            <w:webHidden/>
          </w:rPr>
          <w:fldChar w:fldCharType="begin"/>
        </w:r>
        <w:r>
          <w:rPr>
            <w:noProof/>
            <w:webHidden/>
          </w:rPr>
          <w:instrText xml:space="preserve"> PAGEREF _Toc535015643 \h </w:instrText>
        </w:r>
        <w:r>
          <w:rPr>
            <w:noProof/>
            <w:webHidden/>
          </w:rPr>
        </w:r>
        <w:r>
          <w:rPr>
            <w:noProof/>
            <w:webHidden/>
          </w:rPr>
          <w:fldChar w:fldCharType="separate"/>
        </w:r>
        <w:r>
          <w:rPr>
            <w:noProof/>
            <w:webHidden/>
          </w:rPr>
          <w:t>323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4" w:history="1">
        <w:r w:rsidRPr="002413FD">
          <w:rPr>
            <w:rStyle w:val="Hyperlink"/>
            <w:noProof/>
          </w:rPr>
          <w:t>10.1.1</w:t>
        </w:r>
        <w:r>
          <w:rPr>
            <w:rFonts w:asciiTheme="minorHAnsi" w:eastAsiaTheme="minorEastAsia" w:hAnsiTheme="minorHAnsi" w:cstheme="minorBidi"/>
            <w:i w:val="0"/>
            <w:iCs w:val="0"/>
            <w:noProof/>
            <w:sz w:val="22"/>
            <w:szCs w:val="22"/>
            <w:lang w:val="pl-PL" w:eastAsia="pl-PL"/>
          </w:rPr>
          <w:tab/>
        </w:r>
        <w:r w:rsidRPr="002413FD">
          <w:rPr>
            <w:rStyle w:val="Hyperlink"/>
            <w:noProof/>
          </w:rPr>
          <w:t>Creating and destroying random variables</w:t>
        </w:r>
        <w:r>
          <w:rPr>
            <w:noProof/>
            <w:webHidden/>
          </w:rPr>
          <w:tab/>
        </w:r>
        <w:r>
          <w:rPr>
            <w:noProof/>
            <w:webHidden/>
          </w:rPr>
          <w:fldChar w:fldCharType="begin"/>
        </w:r>
        <w:r>
          <w:rPr>
            <w:noProof/>
            <w:webHidden/>
          </w:rPr>
          <w:instrText xml:space="preserve"> PAGEREF _Toc535015644 \h </w:instrText>
        </w:r>
        <w:r>
          <w:rPr>
            <w:noProof/>
            <w:webHidden/>
          </w:rPr>
        </w:r>
        <w:r>
          <w:rPr>
            <w:noProof/>
            <w:webHidden/>
          </w:rPr>
          <w:fldChar w:fldCharType="separate"/>
        </w:r>
        <w:r>
          <w:rPr>
            <w:noProof/>
            <w:webHidden/>
          </w:rPr>
          <w:t>324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5" w:history="1">
        <w:r w:rsidRPr="002413FD">
          <w:rPr>
            <w:rStyle w:val="Hyperlink"/>
            <w:noProof/>
          </w:rPr>
          <w:t>10.1.2</w:t>
        </w:r>
        <w:r>
          <w:rPr>
            <w:rFonts w:asciiTheme="minorHAnsi" w:eastAsiaTheme="minorEastAsia" w:hAnsiTheme="minorHAnsi" w:cstheme="minorBidi"/>
            <w:i w:val="0"/>
            <w:iCs w:val="0"/>
            <w:noProof/>
            <w:sz w:val="22"/>
            <w:szCs w:val="22"/>
            <w:lang w:val="pl-PL" w:eastAsia="pl-PL"/>
          </w:rPr>
          <w:tab/>
        </w:r>
        <w:r w:rsidRPr="002413FD">
          <w:rPr>
            <w:rStyle w:val="Hyperlink"/>
            <w:noProof/>
          </w:rPr>
          <w:t>Operations on random variables</w:t>
        </w:r>
        <w:r>
          <w:rPr>
            <w:noProof/>
            <w:webHidden/>
          </w:rPr>
          <w:tab/>
        </w:r>
        <w:r>
          <w:rPr>
            <w:noProof/>
            <w:webHidden/>
          </w:rPr>
          <w:fldChar w:fldCharType="begin"/>
        </w:r>
        <w:r>
          <w:rPr>
            <w:noProof/>
            <w:webHidden/>
          </w:rPr>
          <w:instrText xml:space="preserve"> PAGEREF _Toc535015645 \h </w:instrText>
        </w:r>
        <w:r>
          <w:rPr>
            <w:noProof/>
            <w:webHidden/>
          </w:rPr>
        </w:r>
        <w:r>
          <w:rPr>
            <w:noProof/>
            <w:webHidden/>
          </w:rPr>
          <w:fldChar w:fldCharType="separate"/>
        </w:r>
        <w:r>
          <w:rPr>
            <w:noProof/>
            <w:webHidden/>
          </w:rPr>
          <w:t>324</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46" w:history="1">
        <w:r w:rsidRPr="002413FD">
          <w:rPr>
            <w:rStyle w:val="Hyperlink"/>
            <w:noProof/>
          </w:rPr>
          <w:t>10.2</w:t>
        </w:r>
        <w:r>
          <w:rPr>
            <w:rFonts w:asciiTheme="minorHAnsi" w:eastAsiaTheme="minorEastAsia" w:hAnsiTheme="minorHAnsi" w:cstheme="minorBidi"/>
            <w:smallCaps w:val="0"/>
            <w:noProof/>
            <w:sz w:val="22"/>
            <w:szCs w:val="22"/>
            <w:lang w:val="pl-PL" w:eastAsia="pl-PL"/>
          </w:rPr>
          <w:tab/>
        </w:r>
        <w:r w:rsidRPr="002413FD">
          <w:rPr>
            <w:rStyle w:val="Hyperlink"/>
            <w:i/>
            <w:noProof/>
          </w:rPr>
          <w:t>Client</w:t>
        </w:r>
        <w:r w:rsidRPr="002413FD">
          <w:rPr>
            <w:rStyle w:val="Hyperlink"/>
            <w:noProof/>
          </w:rPr>
          <w:t xml:space="preserve"> performance measures</w:t>
        </w:r>
        <w:r>
          <w:rPr>
            <w:noProof/>
            <w:webHidden/>
          </w:rPr>
          <w:tab/>
        </w:r>
        <w:r>
          <w:rPr>
            <w:noProof/>
            <w:webHidden/>
          </w:rPr>
          <w:fldChar w:fldCharType="begin"/>
        </w:r>
        <w:r>
          <w:rPr>
            <w:noProof/>
            <w:webHidden/>
          </w:rPr>
          <w:instrText xml:space="preserve"> PAGEREF _Toc535015646 \h </w:instrText>
        </w:r>
        <w:r>
          <w:rPr>
            <w:noProof/>
            <w:webHidden/>
          </w:rPr>
        </w:r>
        <w:r>
          <w:rPr>
            <w:noProof/>
            <w:webHidden/>
          </w:rPr>
          <w:fldChar w:fldCharType="separate"/>
        </w:r>
        <w:r>
          <w:rPr>
            <w:noProof/>
            <w:webHidden/>
          </w:rPr>
          <w:t>326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7" w:history="1">
        <w:r w:rsidRPr="002413FD">
          <w:rPr>
            <w:rStyle w:val="Hyperlink"/>
            <w:noProof/>
          </w:rPr>
          <w:t>10.2.1</w:t>
        </w:r>
        <w:r>
          <w:rPr>
            <w:rFonts w:asciiTheme="minorHAnsi" w:eastAsiaTheme="minorEastAsia" w:hAnsiTheme="minorHAnsi" w:cstheme="minorBidi"/>
            <w:i w:val="0"/>
            <w:iCs w:val="0"/>
            <w:noProof/>
            <w:sz w:val="22"/>
            <w:szCs w:val="22"/>
            <w:lang w:val="pl-PL" w:eastAsia="pl-PL"/>
          </w:rPr>
          <w:tab/>
        </w:r>
        <w:r w:rsidRPr="002413FD">
          <w:rPr>
            <w:rStyle w:val="Hyperlink"/>
            <w:noProof/>
          </w:rPr>
          <w:t>Random variables</w:t>
        </w:r>
        <w:r>
          <w:rPr>
            <w:noProof/>
            <w:webHidden/>
          </w:rPr>
          <w:tab/>
        </w:r>
        <w:r>
          <w:rPr>
            <w:noProof/>
            <w:webHidden/>
          </w:rPr>
          <w:fldChar w:fldCharType="begin"/>
        </w:r>
        <w:r>
          <w:rPr>
            <w:noProof/>
            <w:webHidden/>
          </w:rPr>
          <w:instrText xml:space="preserve"> PAGEREF _Toc535015647 \h </w:instrText>
        </w:r>
        <w:r>
          <w:rPr>
            <w:noProof/>
            <w:webHidden/>
          </w:rPr>
        </w:r>
        <w:r>
          <w:rPr>
            <w:noProof/>
            <w:webHidden/>
          </w:rPr>
          <w:fldChar w:fldCharType="separate"/>
        </w:r>
        <w:r>
          <w:rPr>
            <w:noProof/>
            <w:webHidden/>
          </w:rPr>
          <w:t>326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8" w:history="1">
        <w:r w:rsidRPr="002413FD">
          <w:rPr>
            <w:rStyle w:val="Hyperlink"/>
            <w:noProof/>
          </w:rPr>
          <w:t>10.2.2</w:t>
        </w:r>
        <w:r>
          <w:rPr>
            <w:rFonts w:asciiTheme="minorHAnsi" w:eastAsiaTheme="minorEastAsia" w:hAnsiTheme="minorHAnsi" w:cstheme="minorBidi"/>
            <w:i w:val="0"/>
            <w:iCs w:val="0"/>
            <w:noProof/>
            <w:sz w:val="22"/>
            <w:szCs w:val="22"/>
            <w:lang w:val="pl-PL" w:eastAsia="pl-PL"/>
          </w:rPr>
          <w:tab/>
        </w:r>
        <w:r w:rsidRPr="002413FD">
          <w:rPr>
            <w:rStyle w:val="Hyperlink"/>
            <w:noProof/>
          </w:rPr>
          <w:t>Counters</w:t>
        </w:r>
        <w:r>
          <w:rPr>
            <w:noProof/>
            <w:webHidden/>
          </w:rPr>
          <w:tab/>
        </w:r>
        <w:r>
          <w:rPr>
            <w:noProof/>
            <w:webHidden/>
          </w:rPr>
          <w:fldChar w:fldCharType="begin"/>
        </w:r>
        <w:r>
          <w:rPr>
            <w:noProof/>
            <w:webHidden/>
          </w:rPr>
          <w:instrText xml:space="preserve"> PAGEREF _Toc535015648 \h </w:instrText>
        </w:r>
        <w:r>
          <w:rPr>
            <w:noProof/>
            <w:webHidden/>
          </w:rPr>
        </w:r>
        <w:r>
          <w:rPr>
            <w:noProof/>
            <w:webHidden/>
          </w:rPr>
          <w:fldChar w:fldCharType="separate"/>
        </w:r>
        <w:r>
          <w:rPr>
            <w:noProof/>
            <w:webHidden/>
          </w:rPr>
          <w:t>327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49" w:history="1">
        <w:r w:rsidRPr="002413FD">
          <w:rPr>
            <w:rStyle w:val="Hyperlink"/>
            <w:noProof/>
          </w:rPr>
          <w:t>10.2.3</w:t>
        </w:r>
        <w:r>
          <w:rPr>
            <w:rFonts w:asciiTheme="minorHAnsi" w:eastAsiaTheme="minorEastAsia" w:hAnsiTheme="minorHAnsi" w:cstheme="minorBidi"/>
            <w:i w:val="0"/>
            <w:iCs w:val="0"/>
            <w:noProof/>
            <w:sz w:val="22"/>
            <w:szCs w:val="22"/>
            <w:lang w:val="pl-PL" w:eastAsia="pl-PL"/>
          </w:rPr>
          <w:tab/>
        </w:r>
        <w:r w:rsidRPr="002413FD">
          <w:rPr>
            <w:rStyle w:val="Hyperlink"/>
            <w:noProof/>
          </w:rPr>
          <w:t>Virtual methods</w:t>
        </w:r>
        <w:r>
          <w:rPr>
            <w:noProof/>
            <w:webHidden/>
          </w:rPr>
          <w:tab/>
        </w:r>
        <w:r>
          <w:rPr>
            <w:noProof/>
            <w:webHidden/>
          </w:rPr>
          <w:fldChar w:fldCharType="begin"/>
        </w:r>
        <w:r>
          <w:rPr>
            <w:noProof/>
            <w:webHidden/>
          </w:rPr>
          <w:instrText xml:space="preserve"> PAGEREF _Toc535015649 \h </w:instrText>
        </w:r>
        <w:r>
          <w:rPr>
            <w:noProof/>
            <w:webHidden/>
          </w:rPr>
        </w:r>
        <w:r>
          <w:rPr>
            <w:noProof/>
            <w:webHidden/>
          </w:rPr>
          <w:fldChar w:fldCharType="separate"/>
        </w:r>
        <w:r>
          <w:rPr>
            <w:noProof/>
            <w:webHidden/>
          </w:rPr>
          <w:t>328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50" w:history="1">
        <w:r w:rsidRPr="002413FD">
          <w:rPr>
            <w:rStyle w:val="Hyperlink"/>
            <w:noProof/>
          </w:rPr>
          <w:t>10.2.4</w:t>
        </w:r>
        <w:r>
          <w:rPr>
            <w:rFonts w:asciiTheme="minorHAnsi" w:eastAsiaTheme="minorEastAsia" w:hAnsiTheme="minorHAnsi" w:cstheme="minorBidi"/>
            <w:i w:val="0"/>
            <w:iCs w:val="0"/>
            <w:noProof/>
            <w:sz w:val="22"/>
            <w:szCs w:val="22"/>
            <w:lang w:val="pl-PL" w:eastAsia="pl-PL"/>
          </w:rPr>
          <w:tab/>
        </w:r>
        <w:r w:rsidRPr="002413FD">
          <w:rPr>
            <w:rStyle w:val="Hyperlink"/>
            <w:noProof/>
          </w:rPr>
          <w:t>Resetting performance measures</w:t>
        </w:r>
        <w:r>
          <w:rPr>
            <w:noProof/>
            <w:webHidden/>
          </w:rPr>
          <w:tab/>
        </w:r>
        <w:r>
          <w:rPr>
            <w:noProof/>
            <w:webHidden/>
          </w:rPr>
          <w:fldChar w:fldCharType="begin"/>
        </w:r>
        <w:r>
          <w:rPr>
            <w:noProof/>
            <w:webHidden/>
          </w:rPr>
          <w:instrText xml:space="preserve"> PAGEREF _Toc535015650 \h </w:instrText>
        </w:r>
        <w:r>
          <w:rPr>
            <w:noProof/>
            <w:webHidden/>
          </w:rPr>
        </w:r>
        <w:r>
          <w:rPr>
            <w:noProof/>
            <w:webHidden/>
          </w:rPr>
          <w:fldChar w:fldCharType="separate"/>
        </w:r>
        <w:r>
          <w:rPr>
            <w:noProof/>
            <w:webHidden/>
          </w:rPr>
          <w:t>329</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51" w:history="1">
        <w:r w:rsidRPr="002413FD">
          <w:rPr>
            <w:rStyle w:val="Hyperlink"/>
            <w:noProof/>
          </w:rPr>
          <w:t>10.3</w:t>
        </w:r>
        <w:r>
          <w:rPr>
            <w:rFonts w:asciiTheme="minorHAnsi" w:eastAsiaTheme="minorEastAsia" w:hAnsiTheme="minorHAnsi" w:cstheme="minorBidi"/>
            <w:smallCaps w:val="0"/>
            <w:noProof/>
            <w:sz w:val="22"/>
            <w:szCs w:val="22"/>
            <w:lang w:val="pl-PL" w:eastAsia="pl-PL"/>
          </w:rPr>
          <w:tab/>
        </w:r>
        <w:r w:rsidRPr="002413FD">
          <w:rPr>
            <w:rStyle w:val="Hyperlink"/>
            <w:i/>
            <w:noProof/>
          </w:rPr>
          <w:t>Link</w:t>
        </w:r>
        <w:r w:rsidRPr="002413FD">
          <w:rPr>
            <w:rStyle w:val="Hyperlink"/>
            <w:noProof/>
          </w:rPr>
          <w:t xml:space="preserve"> performance measures</w:t>
        </w:r>
        <w:r>
          <w:rPr>
            <w:noProof/>
            <w:webHidden/>
          </w:rPr>
          <w:tab/>
        </w:r>
        <w:r>
          <w:rPr>
            <w:noProof/>
            <w:webHidden/>
          </w:rPr>
          <w:fldChar w:fldCharType="begin"/>
        </w:r>
        <w:r>
          <w:rPr>
            <w:noProof/>
            <w:webHidden/>
          </w:rPr>
          <w:instrText xml:space="preserve"> PAGEREF _Toc535015651 \h </w:instrText>
        </w:r>
        <w:r>
          <w:rPr>
            <w:noProof/>
            <w:webHidden/>
          </w:rPr>
        </w:r>
        <w:r>
          <w:rPr>
            <w:noProof/>
            <w:webHidden/>
          </w:rPr>
          <w:fldChar w:fldCharType="separate"/>
        </w:r>
        <w:r>
          <w:rPr>
            <w:noProof/>
            <w:webHidden/>
          </w:rPr>
          <w:t>330</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52" w:history="1">
        <w:r w:rsidRPr="002413FD">
          <w:rPr>
            <w:rStyle w:val="Hyperlink"/>
            <w:noProof/>
          </w:rPr>
          <w:t>10.4</w:t>
        </w:r>
        <w:r>
          <w:rPr>
            <w:rFonts w:asciiTheme="minorHAnsi" w:eastAsiaTheme="minorEastAsia" w:hAnsiTheme="minorHAnsi" w:cstheme="minorBidi"/>
            <w:smallCaps w:val="0"/>
            <w:noProof/>
            <w:sz w:val="22"/>
            <w:szCs w:val="22"/>
            <w:lang w:val="pl-PL" w:eastAsia="pl-PL"/>
          </w:rPr>
          <w:tab/>
        </w:r>
        <w:r w:rsidRPr="002413FD">
          <w:rPr>
            <w:rStyle w:val="Hyperlink"/>
            <w:i/>
            <w:noProof/>
          </w:rPr>
          <w:t>RFChannel</w:t>
        </w:r>
        <w:r w:rsidRPr="002413FD">
          <w:rPr>
            <w:rStyle w:val="Hyperlink"/>
            <w:noProof/>
          </w:rPr>
          <w:t xml:space="preserve"> performance measures</w:t>
        </w:r>
        <w:r>
          <w:rPr>
            <w:noProof/>
            <w:webHidden/>
          </w:rPr>
          <w:tab/>
        </w:r>
        <w:r>
          <w:rPr>
            <w:noProof/>
            <w:webHidden/>
          </w:rPr>
          <w:fldChar w:fldCharType="begin"/>
        </w:r>
        <w:r>
          <w:rPr>
            <w:noProof/>
            <w:webHidden/>
          </w:rPr>
          <w:instrText xml:space="preserve"> PAGEREF _Toc535015652 \h </w:instrText>
        </w:r>
        <w:r>
          <w:rPr>
            <w:noProof/>
            <w:webHidden/>
          </w:rPr>
        </w:r>
        <w:r>
          <w:rPr>
            <w:noProof/>
            <w:webHidden/>
          </w:rPr>
          <w:fldChar w:fldCharType="separate"/>
        </w:r>
        <w:r>
          <w:rPr>
            <w:noProof/>
            <w:webHidden/>
          </w:rPr>
          <w:t>332</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53" w:history="1">
        <w:r w:rsidRPr="002413FD">
          <w:rPr>
            <w:rStyle w:val="Hyperlink"/>
            <w:noProof/>
          </w:rPr>
          <w:t>10.5</w:t>
        </w:r>
        <w:r>
          <w:rPr>
            <w:rFonts w:asciiTheme="minorHAnsi" w:eastAsiaTheme="minorEastAsia" w:hAnsiTheme="minorHAnsi" w:cstheme="minorBidi"/>
            <w:smallCaps w:val="0"/>
            <w:noProof/>
            <w:sz w:val="22"/>
            <w:szCs w:val="22"/>
            <w:lang w:val="pl-PL" w:eastAsia="pl-PL"/>
          </w:rPr>
          <w:tab/>
        </w:r>
        <w:r w:rsidRPr="002413FD">
          <w:rPr>
            <w:rStyle w:val="Hyperlink"/>
            <w:noProof/>
          </w:rPr>
          <w:t>Terminating execution</w:t>
        </w:r>
        <w:r>
          <w:rPr>
            <w:noProof/>
            <w:webHidden/>
          </w:rPr>
          <w:tab/>
        </w:r>
        <w:r>
          <w:rPr>
            <w:noProof/>
            <w:webHidden/>
          </w:rPr>
          <w:fldChar w:fldCharType="begin"/>
        </w:r>
        <w:r>
          <w:rPr>
            <w:noProof/>
            <w:webHidden/>
          </w:rPr>
          <w:instrText xml:space="preserve"> PAGEREF _Toc535015653 \h </w:instrText>
        </w:r>
        <w:r>
          <w:rPr>
            <w:noProof/>
            <w:webHidden/>
          </w:rPr>
        </w:r>
        <w:r>
          <w:rPr>
            <w:noProof/>
            <w:webHidden/>
          </w:rPr>
          <w:fldChar w:fldCharType="separate"/>
        </w:r>
        <w:r>
          <w:rPr>
            <w:noProof/>
            <w:webHidden/>
          </w:rPr>
          <w:t>333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54" w:history="1">
        <w:r w:rsidRPr="002413FD">
          <w:rPr>
            <w:rStyle w:val="Hyperlink"/>
            <w:noProof/>
          </w:rPr>
          <w:t>10.5.1</w:t>
        </w:r>
        <w:r>
          <w:rPr>
            <w:rFonts w:asciiTheme="minorHAnsi" w:eastAsiaTheme="minorEastAsia" w:hAnsiTheme="minorHAnsi" w:cstheme="minorBidi"/>
            <w:i w:val="0"/>
            <w:iCs w:val="0"/>
            <w:noProof/>
            <w:sz w:val="22"/>
            <w:szCs w:val="22"/>
            <w:lang w:val="pl-PL" w:eastAsia="pl-PL"/>
          </w:rPr>
          <w:tab/>
        </w:r>
        <w:r w:rsidRPr="002413FD">
          <w:rPr>
            <w:rStyle w:val="Hyperlink"/>
            <w:noProof/>
          </w:rPr>
          <w:t>Maximum number of received messages</w:t>
        </w:r>
        <w:r>
          <w:rPr>
            <w:noProof/>
            <w:webHidden/>
          </w:rPr>
          <w:tab/>
        </w:r>
        <w:r>
          <w:rPr>
            <w:noProof/>
            <w:webHidden/>
          </w:rPr>
          <w:fldChar w:fldCharType="begin"/>
        </w:r>
        <w:r>
          <w:rPr>
            <w:noProof/>
            <w:webHidden/>
          </w:rPr>
          <w:instrText xml:space="preserve"> PAGEREF _Toc535015654 \h </w:instrText>
        </w:r>
        <w:r>
          <w:rPr>
            <w:noProof/>
            <w:webHidden/>
          </w:rPr>
        </w:r>
        <w:r>
          <w:rPr>
            <w:noProof/>
            <w:webHidden/>
          </w:rPr>
          <w:fldChar w:fldCharType="separate"/>
        </w:r>
        <w:r>
          <w:rPr>
            <w:noProof/>
            <w:webHidden/>
          </w:rPr>
          <w:t>334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55" w:history="1">
        <w:r w:rsidRPr="002413FD">
          <w:rPr>
            <w:rStyle w:val="Hyperlink"/>
            <w:noProof/>
          </w:rPr>
          <w:t>10.5.2</w:t>
        </w:r>
        <w:r>
          <w:rPr>
            <w:rFonts w:asciiTheme="minorHAnsi" w:eastAsiaTheme="minorEastAsia" w:hAnsiTheme="minorHAnsi" w:cstheme="minorBidi"/>
            <w:i w:val="0"/>
            <w:iCs w:val="0"/>
            <w:noProof/>
            <w:sz w:val="22"/>
            <w:szCs w:val="22"/>
            <w:lang w:val="pl-PL" w:eastAsia="pl-PL"/>
          </w:rPr>
          <w:tab/>
        </w:r>
        <w:r w:rsidRPr="002413FD">
          <w:rPr>
            <w:rStyle w:val="Hyperlink"/>
            <w:noProof/>
          </w:rPr>
          <w:t>Virtual time limit</w:t>
        </w:r>
        <w:r>
          <w:rPr>
            <w:noProof/>
            <w:webHidden/>
          </w:rPr>
          <w:tab/>
        </w:r>
        <w:r>
          <w:rPr>
            <w:noProof/>
            <w:webHidden/>
          </w:rPr>
          <w:fldChar w:fldCharType="begin"/>
        </w:r>
        <w:r>
          <w:rPr>
            <w:noProof/>
            <w:webHidden/>
          </w:rPr>
          <w:instrText xml:space="preserve"> PAGEREF _Toc535015655 \h </w:instrText>
        </w:r>
        <w:r>
          <w:rPr>
            <w:noProof/>
            <w:webHidden/>
          </w:rPr>
        </w:r>
        <w:r>
          <w:rPr>
            <w:noProof/>
            <w:webHidden/>
          </w:rPr>
          <w:fldChar w:fldCharType="separate"/>
        </w:r>
        <w:r>
          <w:rPr>
            <w:noProof/>
            <w:webHidden/>
          </w:rPr>
          <w:t>335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56" w:history="1">
        <w:r w:rsidRPr="002413FD">
          <w:rPr>
            <w:rStyle w:val="Hyperlink"/>
            <w:noProof/>
          </w:rPr>
          <w:t>10.5.3</w:t>
        </w:r>
        <w:r>
          <w:rPr>
            <w:rFonts w:asciiTheme="minorHAnsi" w:eastAsiaTheme="minorEastAsia" w:hAnsiTheme="minorHAnsi" w:cstheme="minorBidi"/>
            <w:i w:val="0"/>
            <w:iCs w:val="0"/>
            <w:noProof/>
            <w:sz w:val="22"/>
            <w:szCs w:val="22"/>
            <w:lang w:val="pl-PL" w:eastAsia="pl-PL"/>
          </w:rPr>
          <w:tab/>
        </w:r>
        <w:r w:rsidRPr="002413FD">
          <w:rPr>
            <w:rStyle w:val="Hyperlink"/>
            <w:noProof/>
          </w:rPr>
          <w:t>CPU time limit</w:t>
        </w:r>
        <w:r>
          <w:rPr>
            <w:noProof/>
            <w:webHidden/>
          </w:rPr>
          <w:tab/>
        </w:r>
        <w:r>
          <w:rPr>
            <w:noProof/>
            <w:webHidden/>
          </w:rPr>
          <w:fldChar w:fldCharType="begin"/>
        </w:r>
        <w:r>
          <w:rPr>
            <w:noProof/>
            <w:webHidden/>
          </w:rPr>
          <w:instrText xml:space="preserve"> PAGEREF _Toc535015656 \h </w:instrText>
        </w:r>
        <w:r>
          <w:rPr>
            <w:noProof/>
            <w:webHidden/>
          </w:rPr>
        </w:r>
        <w:r>
          <w:rPr>
            <w:noProof/>
            <w:webHidden/>
          </w:rPr>
          <w:fldChar w:fldCharType="separate"/>
        </w:r>
        <w:r>
          <w:rPr>
            <w:noProof/>
            <w:webHidden/>
          </w:rPr>
          <w:t>335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57" w:history="1">
        <w:r w:rsidRPr="002413FD">
          <w:rPr>
            <w:rStyle w:val="Hyperlink"/>
            <w:noProof/>
          </w:rPr>
          <w:t>10.5.4</w:t>
        </w:r>
        <w:r>
          <w:rPr>
            <w:rFonts w:asciiTheme="minorHAnsi" w:eastAsiaTheme="minorEastAsia" w:hAnsiTheme="minorHAnsi" w:cstheme="minorBidi"/>
            <w:i w:val="0"/>
            <w:iCs w:val="0"/>
            <w:noProof/>
            <w:sz w:val="22"/>
            <w:szCs w:val="22"/>
            <w:lang w:val="pl-PL" w:eastAsia="pl-PL"/>
          </w:rPr>
          <w:tab/>
        </w:r>
        <w:r w:rsidRPr="002413FD">
          <w:rPr>
            <w:rStyle w:val="Hyperlink"/>
            <w:noProof/>
          </w:rPr>
          <w:t>The exit code</w:t>
        </w:r>
        <w:r>
          <w:rPr>
            <w:noProof/>
            <w:webHidden/>
          </w:rPr>
          <w:tab/>
        </w:r>
        <w:r>
          <w:rPr>
            <w:noProof/>
            <w:webHidden/>
          </w:rPr>
          <w:fldChar w:fldCharType="begin"/>
        </w:r>
        <w:r>
          <w:rPr>
            <w:noProof/>
            <w:webHidden/>
          </w:rPr>
          <w:instrText xml:space="preserve"> PAGEREF _Toc535015657 \h </w:instrText>
        </w:r>
        <w:r>
          <w:rPr>
            <w:noProof/>
            <w:webHidden/>
          </w:rPr>
        </w:r>
        <w:r>
          <w:rPr>
            <w:noProof/>
            <w:webHidden/>
          </w:rPr>
          <w:fldChar w:fldCharType="separate"/>
        </w:r>
        <w:r>
          <w:rPr>
            <w:noProof/>
            <w:webHidden/>
          </w:rPr>
          <w:t>335</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658" w:history="1">
        <w:r w:rsidRPr="002413FD">
          <w:rPr>
            <w:rStyle w:val="Hyperlink"/>
            <w:noProof/>
          </w:rPr>
          <w:t>11</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TOOLS FOR TESTING AND DEBUGGING</w:t>
        </w:r>
        <w:r>
          <w:rPr>
            <w:noProof/>
            <w:webHidden/>
          </w:rPr>
          <w:tab/>
        </w:r>
        <w:r>
          <w:rPr>
            <w:noProof/>
            <w:webHidden/>
          </w:rPr>
          <w:fldChar w:fldCharType="begin"/>
        </w:r>
        <w:r>
          <w:rPr>
            <w:noProof/>
            <w:webHidden/>
          </w:rPr>
          <w:instrText xml:space="preserve"> PAGEREF _Toc535015658 \h </w:instrText>
        </w:r>
        <w:r>
          <w:rPr>
            <w:noProof/>
            <w:webHidden/>
          </w:rPr>
        </w:r>
        <w:r>
          <w:rPr>
            <w:noProof/>
            <w:webHidden/>
          </w:rPr>
          <w:fldChar w:fldCharType="separate"/>
        </w:r>
        <w:r>
          <w:rPr>
            <w:noProof/>
            <w:webHidden/>
          </w:rPr>
          <w:t>337</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59" w:history="1">
        <w:r w:rsidRPr="002413FD">
          <w:rPr>
            <w:rStyle w:val="Hyperlink"/>
            <w:noProof/>
          </w:rPr>
          <w:t>11.1</w:t>
        </w:r>
        <w:r>
          <w:rPr>
            <w:rFonts w:asciiTheme="minorHAnsi" w:eastAsiaTheme="minorEastAsia" w:hAnsiTheme="minorHAnsi" w:cstheme="minorBidi"/>
            <w:smallCaps w:val="0"/>
            <w:noProof/>
            <w:sz w:val="22"/>
            <w:szCs w:val="22"/>
            <w:lang w:val="pl-PL" w:eastAsia="pl-PL"/>
          </w:rPr>
          <w:tab/>
        </w:r>
        <w:r w:rsidRPr="002413FD">
          <w:rPr>
            <w:rStyle w:val="Hyperlink"/>
            <w:noProof/>
          </w:rPr>
          <w:t>User-level tracing</w:t>
        </w:r>
        <w:r>
          <w:rPr>
            <w:noProof/>
            <w:webHidden/>
          </w:rPr>
          <w:tab/>
        </w:r>
        <w:r>
          <w:rPr>
            <w:noProof/>
            <w:webHidden/>
          </w:rPr>
          <w:fldChar w:fldCharType="begin"/>
        </w:r>
        <w:r>
          <w:rPr>
            <w:noProof/>
            <w:webHidden/>
          </w:rPr>
          <w:instrText xml:space="preserve"> PAGEREF _Toc535015659 \h </w:instrText>
        </w:r>
        <w:r>
          <w:rPr>
            <w:noProof/>
            <w:webHidden/>
          </w:rPr>
        </w:r>
        <w:r>
          <w:rPr>
            <w:noProof/>
            <w:webHidden/>
          </w:rPr>
          <w:fldChar w:fldCharType="separate"/>
        </w:r>
        <w:r>
          <w:rPr>
            <w:noProof/>
            <w:webHidden/>
          </w:rPr>
          <w:t>337</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0" w:history="1">
        <w:r w:rsidRPr="002413FD">
          <w:rPr>
            <w:rStyle w:val="Hyperlink"/>
            <w:noProof/>
          </w:rPr>
          <w:t>11.2</w:t>
        </w:r>
        <w:r>
          <w:rPr>
            <w:rFonts w:asciiTheme="minorHAnsi" w:eastAsiaTheme="minorEastAsia" w:hAnsiTheme="minorHAnsi" w:cstheme="minorBidi"/>
            <w:smallCaps w:val="0"/>
            <w:noProof/>
            <w:sz w:val="22"/>
            <w:szCs w:val="22"/>
            <w:lang w:val="pl-PL" w:eastAsia="pl-PL"/>
          </w:rPr>
          <w:tab/>
        </w:r>
        <w:r w:rsidRPr="002413FD">
          <w:rPr>
            <w:rStyle w:val="Hyperlink"/>
            <w:noProof/>
          </w:rPr>
          <w:t>Simulator-level tracing</w:t>
        </w:r>
        <w:r>
          <w:rPr>
            <w:noProof/>
            <w:webHidden/>
          </w:rPr>
          <w:tab/>
        </w:r>
        <w:r>
          <w:rPr>
            <w:noProof/>
            <w:webHidden/>
          </w:rPr>
          <w:fldChar w:fldCharType="begin"/>
        </w:r>
        <w:r>
          <w:rPr>
            <w:noProof/>
            <w:webHidden/>
          </w:rPr>
          <w:instrText xml:space="preserve"> PAGEREF _Toc535015660 \h </w:instrText>
        </w:r>
        <w:r>
          <w:rPr>
            <w:noProof/>
            <w:webHidden/>
          </w:rPr>
        </w:r>
        <w:r>
          <w:rPr>
            <w:noProof/>
            <w:webHidden/>
          </w:rPr>
          <w:fldChar w:fldCharType="separate"/>
        </w:r>
        <w:r>
          <w:rPr>
            <w:noProof/>
            <w:webHidden/>
          </w:rPr>
          <w:t>340</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1" w:history="1">
        <w:r w:rsidRPr="002413FD">
          <w:rPr>
            <w:rStyle w:val="Hyperlink"/>
            <w:noProof/>
          </w:rPr>
          <w:t>11.3</w:t>
        </w:r>
        <w:r>
          <w:rPr>
            <w:rFonts w:asciiTheme="minorHAnsi" w:eastAsiaTheme="minorEastAsia" w:hAnsiTheme="minorHAnsi" w:cstheme="minorBidi"/>
            <w:smallCaps w:val="0"/>
            <w:noProof/>
            <w:sz w:val="22"/>
            <w:szCs w:val="22"/>
            <w:lang w:val="pl-PL" w:eastAsia="pl-PL"/>
          </w:rPr>
          <w:tab/>
        </w:r>
        <w:r w:rsidRPr="002413FD">
          <w:rPr>
            <w:rStyle w:val="Hyperlink"/>
            <w:noProof/>
          </w:rPr>
          <w:t>Observers</w:t>
        </w:r>
        <w:r>
          <w:rPr>
            <w:noProof/>
            <w:webHidden/>
          </w:rPr>
          <w:tab/>
        </w:r>
        <w:r>
          <w:rPr>
            <w:noProof/>
            <w:webHidden/>
          </w:rPr>
          <w:fldChar w:fldCharType="begin"/>
        </w:r>
        <w:r>
          <w:rPr>
            <w:noProof/>
            <w:webHidden/>
          </w:rPr>
          <w:instrText xml:space="preserve"> PAGEREF _Toc535015661 \h </w:instrText>
        </w:r>
        <w:r>
          <w:rPr>
            <w:noProof/>
            <w:webHidden/>
          </w:rPr>
        </w:r>
        <w:r>
          <w:rPr>
            <w:noProof/>
            <w:webHidden/>
          </w:rPr>
          <w:fldChar w:fldCharType="separate"/>
        </w:r>
        <w:r>
          <w:rPr>
            <w:noProof/>
            <w:webHidden/>
          </w:rPr>
          <w:t>341</w:t>
        </w:r>
        <w:r>
          <w:rPr>
            <w:noProof/>
            <w:webHidden/>
          </w:rPr>
          <w:fldChar w:fldCharType="end"/>
        </w:r>
      </w:hyperlink>
    </w:p>
    <w:p w:rsidR="004C7C05" w:rsidRDefault="004C7C0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5015662" w:history="1">
        <w:r w:rsidRPr="002413FD">
          <w:rPr>
            <w:rStyle w:val="Hyperlink"/>
            <w:noProof/>
          </w:rPr>
          <w:t>12</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EXPOSING OBJECTS</w:t>
        </w:r>
        <w:r>
          <w:rPr>
            <w:noProof/>
            <w:webHidden/>
          </w:rPr>
          <w:tab/>
        </w:r>
        <w:r>
          <w:rPr>
            <w:noProof/>
            <w:webHidden/>
          </w:rPr>
          <w:fldChar w:fldCharType="begin"/>
        </w:r>
        <w:r>
          <w:rPr>
            <w:noProof/>
            <w:webHidden/>
          </w:rPr>
          <w:instrText xml:space="preserve"> PAGEREF _Toc535015662 \h </w:instrText>
        </w:r>
        <w:r>
          <w:rPr>
            <w:noProof/>
            <w:webHidden/>
          </w:rPr>
        </w:r>
        <w:r>
          <w:rPr>
            <w:noProof/>
            <w:webHidden/>
          </w:rPr>
          <w:fldChar w:fldCharType="separate"/>
        </w:r>
        <w:r>
          <w:rPr>
            <w:noProof/>
            <w:webHidden/>
          </w:rPr>
          <w:t>345</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3" w:history="1">
        <w:r w:rsidRPr="002413FD">
          <w:rPr>
            <w:rStyle w:val="Hyperlink"/>
            <w:noProof/>
          </w:rPr>
          <w:t>12.1</w:t>
        </w:r>
        <w:r>
          <w:rPr>
            <w:rFonts w:asciiTheme="minorHAnsi" w:eastAsiaTheme="minorEastAsia" w:hAnsiTheme="minorHAnsi" w:cstheme="minorBidi"/>
            <w:smallCaps w:val="0"/>
            <w:noProof/>
            <w:sz w:val="22"/>
            <w:szCs w:val="22"/>
            <w:lang w:val="pl-PL" w:eastAsia="pl-PL"/>
          </w:rPr>
          <w:tab/>
        </w:r>
        <w:r w:rsidRPr="002413FD">
          <w:rPr>
            <w:rStyle w:val="Hyperlink"/>
            <w:noProof/>
          </w:rPr>
          <w:t>General concepts</w:t>
        </w:r>
        <w:r>
          <w:rPr>
            <w:noProof/>
            <w:webHidden/>
          </w:rPr>
          <w:tab/>
        </w:r>
        <w:r>
          <w:rPr>
            <w:noProof/>
            <w:webHidden/>
          </w:rPr>
          <w:fldChar w:fldCharType="begin"/>
        </w:r>
        <w:r>
          <w:rPr>
            <w:noProof/>
            <w:webHidden/>
          </w:rPr>
          <w:instrText xml:space="preserve"> PAGEREF _Toc535015663 \h </w:instrText>
        </w:r>
        <w:r>
          <w:rPr>
            <w:noProof/>
            <w:webHidden/>
          </w:rPr>
        </w:r>
        <w:r>
          <w:rPr>
            <w:noProof/>
            <w:webHidden/>
          </w:rPr>
          <w:fldChar w:fldCharType="separate"/>
        </w:r>
        <w:r>
          <w:rPr>
            <w:noProof/>
            <w:webHidden/>
          </w:rPr>
          <w:t>345</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4" w:history="1">
        <w:r w:rsidRPr="002413FD">
          <w:rPr>
            <w:rStyle w:val="Hyperlink"/>
            <w:noProof/>
          </w:rPr>
          <w:t>12.2</w:t>
        </w:r>
        <w:r>
          <w:rPr>
            <w:rFonts w:asciiTheme="minorHAnsi" w:eastAsiaTheme="minorEastAsia" w:hAnsiTheme="minorHAnsi" w:cstheme="minorBidi"/>
            <w:smallCaps w:val="0"/>
            <w:noProof/>
            <w:sz w:val="22"/>
            <w:szCs w:val="22"/>
            <w:lang w:val="pl-PL" w:eastAsia="pl-PL"/>
          </w:rPr>
          <w:tab/>
        </w:r>
        <w:r w:rsidRPr="002413FD">
          <w:rPr>
            <w:rStyle w:val="Hyperlink"/>
            <w:noProof/>
          </w:rPr>
          <w:t>Making objects exposable</w:t>
        </w:r>
        <w:r>
          <w:rPr>
            <w:noProof/>
            <w:webHidden/>
          </w:rPr>
          <w:tab/>
        </w:r>
        <w:r>
          <w:rPr>
            <w:noProof/>
            <w:webHidden/>
          </w:rPr>
          <w:fldChar w:fldCharType="begin"/>
        </w:r>
        <w:r>
          <w:rPr>
            <w:noProof/>
            <w:webHidden/>
          </w:rPr>
          <w:instrText xml:space="preserve"> PAGEREF _Toc535015664 \h </w:instrText>
        </w:r>
        <w:r>
          <w:rPr>
            <w:noProof/>
            <w:webHidden/>
          </w:rPr>
        </w:r>
        <w:r>
          <w:rPr>
            <w:noProof/>
            <w:webHidden/>
          </w:rPr>
          <w:fldChar w:fldCharType="separate"/>
        </w:r>
        <w:r>
          <w:rPr>
            <w:noProof/>
            <w:webHidden/>
          </w:rPr>
          <w:t>346</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5" w:history="1">
        <w:r w:rsidRPr="002413FD">
          <w:rPr>
            <w:rStyle w:val="Hyperlink"/>
            <w:noProof/>
          </w:rPr>
          <w:t>12.3</w:t>
        </w:r>
        <w:r>
          <w:rPr>
            <w:rFonts w:asciiTheme="minorHAnsi" w:eastAsiaTheme="minorEastAsia" w:hAnsiTheme="minorHAnsi" w:cstheme="minorBidi"/>
            <w:smallCaps w:val="0"/>
            <w:noProof/>
            <w:sz w:val="22"/>
            <w:szCs w:val="22"/>
            <w:lang w:val="pl-PL" w:eastAsia="pl-PL"/>
          </w:rPr>
          <w:tab/>
        </w:r>
        <w:r w:rsidRPr="002413FD">
          <w:rPr>
            <w:rStyle w:val="Hyperlink"/>
            <w:noProof/>
          </w:rPr>
          <w:t>Programming exposures</w:t>
        </w:r>
        <w:r>
          <w:rPr>
            <w:noProof/>
            <w:webHidden/>
          </w:rPr>
          <w:tab/>
        </w:r>
        <w:r>
          <w:rPr>
            <w:noProof/>
            <w:webHidden/>
          </w:rPr>
          <w:fldChar w:fldCharType="begin"/>
        </w:r>
        <w:r>
          <w:rPr>
            <w:noProof/>
            <w:webHidden/>
          </w:rPr>
          <w:instrText xml:space="preserve"> PAGEREF _Toc535015665 \h </w:instrText>
        </w:r>
        <w:r>
          <w:rPr>
            <w:noProof/>
            <w:webHidden/>
          </w:rPr>
        </w:r>
        <w:r>
          <w:rPr>
            <w:noProof/>
            <w:webHidden/>
          </w:rPr>
          <w:fldChar w:fldCharType="separate"/>
        </w:r>
        <w:r>
          <w:rPr>
            <w:noProof/>
            <w:webHidden/>
          </w:rPr>
          <w:t>349</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6" w:history="1">
        <w:r w:rsidRPr="002413FD">
          <w:rPr>
            <w:rStyle w:val="Hyperlink"/>
            <w:noProof/>
          </w:rPr>
          <w:t>12.4</w:t>
        </w:r>
        <w:r>
          <w:rPr>
            <w:rFonts w:asciiTheme="minorHAnsi" w:eastAsiaTheme="minorEastAsia" w:hAnsiTheme="minorHAnsi" w:cstheme="minorBidi"/>
            <w:smallCaps w:val="0"/>
            <w:noProof/>
            <w:sz w:val="22"/>
            <w:szCs w:val="22"/>
            <w:lang w:val="pl-PL" w:eastAsia="pl-PL"/>
          </w:rPr>
          <w:tab/>
        </w:r>
        <w:r w:rsidRPr="002413FD">
          <w:rPr>
            <w:rStyle w:val="Hyperlink"/>
            <w:noProof/>
          </w:rPr>
          <w:t>Invoking exposures</w:t>
        </w:r>
        <w:r>
          <w:rPr>
            <w:noProof/>
            <w:webHidden/>
          </w:rPr>
          <w:tab/>
        </w:r>
        <w:r>
          <w:rPr>
            <w:noProof/>
            <w:webHidden/>
          </w:rPr>
          <w:fldChar w:fldCharType="begin"/>
        </w:r>
        <w:r>
          <w:rPr>
            <w:noProof/>
            <w:webHidden/>
          </w:rPr>
          <w:instrText xml:space="preserve"> PAGEREF _Toc535015666 \h </w:instrText>
        </w:r>
        <w:r>
          <w:rPr>
            <w:noProof/>
            <w:webHidden/>
          </w:rPr>
        </w:r>
        <w:r>
          <w:rPr>
            <w:noProof/>
            <w:webHidden/>
          </w:rPr>
          <w:fldChar w:fldCharType="separate"/>
        </w:r>
        <w:r>
          <w:rPr>
            <w:noProof/>
            <w:webHidden/>
          </w:rPr>
          <w:t>354</w:t>
        </w:r>
        <w:r>
          <w:rPr>
            <w:noProof/>
            <w:webHidden/>
          </w:rPr>
          <w:fldChar w:fldCharType="end"/>
        </w:r>
      </w:hyperlink>
    </w:p>
    <w:p w:rsidR="004C7C05" w:rsidRDefault="004C7C0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5015667" w:history="1">
        <w:r w:rsidRPr="002413FD">
          <w:rPr>
            <w:rStyle w:val="Hyperlink"/>
            <w:noProof/>
          </w:rPr>
          <w:t>12.5</w:t>
        </w:r>
        <w:r>
          <w:rPr>
            <w:rFonts w:asciiTheme="minorHAnsi" w:eastAsiaTheme="minorEastAsia" w:hAnsiTheme="minorHAnsi" w:cstheme="minorBidi"/>
            <w:smallCaps w:val="0"/>
            <w:noProof/>
            <w:sz w:val="22"/>
            <w:szCs w:val="22"/>
            <w:lang w:val="pl-PL" w:eastAsia="pl-PL"/>
          </w:rPr>
          <w:tab/>
        </w:r>
        <w:r w:rsidRPr="002413FD">
          <w:rPr>
            <w:rStyle w:val="Hyperlink"/>
            <w:noProof/>
          </w:rPr>
          <w:t>Standard exposures</w:t>
        </w:r>
        <w:r>
          <w:rPr>
            <w:noProof/>
            <w:webHidden/>
          </w:rPr>
          <w:tab/>
        </w:r>
        <w:r>
          <w:rPr>
            <w:noProof/>
            <w:webHidden/>
          </w:rPr>
          <w:fldChar w:fldCharType="begin"/>
        </w:r>
        <w:r>
          <w:rPr>
            <w:noProof/>
            <w:webHidden/>
          </w:rPr>
          <w:instrText xml:space="preserve"> PAGEREF _Toc535015667 \h </w:instrText>
        </w:r>
        <w:r>
          <w:rPr>
            <w:noProof/>
            <w:webHidden/>
          </w:rPr>
        </w:r>
        <w:r>
          <w:rPr>
            <w:noProof/>
            <w:webHidden/>
          </w:rPr>
          <w:fldChar w:fldCharType="separate"/>
        </w:r>
        <w:r>
          <w:rPr>
            <w:noProof/>
            <w:webHidden/>
          </w:rPr>
          <w:t>356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68" w:history="1">
        <w:r w:rsidRPr="002413FD">
          <w:rPr>
            <w:rStyle w:val="Hyperlink"/>
            <w:noProof/>
          </w:rPr>
          <w:t>12.5.1</w:t>
        </w:r>
        <w:r>
          <w:rPr>
            <w:rFonts w:asciiTheme="minorHAnsi" w:eastAsiaTheme="minorEastAsia" w:hAnsiTheme="minorHAnsi" w:cstheme="minorBidi"/>
            <w:i w:val="0"/>
            <w:iCs w:val="0"/>
            <w:noProof/>
            <w:sz w:val="22"/>
            <w:szCs w:val="22"/>
            <w:lang w:val="pl-PL" w:eastAsia="pl-PL"/>
          </w:rPr>
          <w:tab/>
        </w:r>
        <w:r w:rsidRPr="002413FD">
          <w:rPr>
            <w:rStyle w:val="Hyperlink"/>
            <w:noProof/>
          </w:rPr>
          <w:t>Timer exposure</w:t>
        </w:r>
        <w:r>
          <w:rPr>
            <w:noProof/>
            <w:webHidden/>
          </w:rPr>
          <w:tab/>
        </w:r>
        <w:r>
          <w:rPr>
            <w:noProof/>
            <w:webHidden/>
          </w:rPr>
          <w:fldChar w:fldCharType="begin"/>
        </w:r>
        <w:r>
          <w:rPr>
            <w:noProof/>
            <w:webHidden/>
          </w:rPr>
          <w:instrText xml:space="preserve"> PAGEREF _Toc535015668 \h </w:instrText>
        </w:r>
        <w:r>
          <w:rPr>
            <w:noProof/>
            <w:webHidden/>
          </w:rPr>
        </w:r>
        <w:r>
          <w:rPr>
            <w:noProof/>
            <w:webHidden/>
          </w:rPr>
          <w:fldChar w:fldCharType="separate"/>
        </w:r>
        <w:r>
          <w:rPr>
            <w:noProof/>
            <w:webHidden/>
          </w:rPr>
          <w:t>358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69" w:history="1">
        <w:r w:rsidRPr="002413FD">
          <w:rPr>
            <w:rStyle w:val="Hyperlink"/>
            <w:noProof/>
          </w:rPr>
          <w:t>12.5.2</w:t>
        </w:r>
        <w:r>
          <w:rPr>
            <w:rFonts w:asciiTheme="minorHAnsi" w:eastAsiaTheme="minorEastAsia" w:hAnsiTheme="minorHAnsi" w:cstheme="minorBidi"/>
            <w:i w:val="0"/>
            <w:iCs w:val="0"/>
            <w:noProof/>
            <w:sz w:val="22"/>
            <w:szCs w:val="22"/>
            <w:lang w:val="pl-PL" w:eastAsia="pl-PL"/>
          </w:rPr>
          <w:tab/>
        </w:r>
        <w:r w:rsidRPr="002413FD">
          <w:rPr>
            <w:rStyle w:val="Hyperlink"/>
            <w:noProof/>
          </w:rPr>
          <w:t>Mailbox exposure</w:t>
        </w:r>
        <w:r>
          <w:rPr>
            <w:noProof/>
            <w:webHidden/>
          </w:rPr>
          <w:tab/>
        </w:r>
        <w:r>
          <w:rPr>
            <w:noProof/>
            <w:webHidden/>
          </w:rPr>
          <w:fldChar w:fldCharType="begin"/>
        </w:r>
        <w:r>
          <w:rPr>
            <w:noProof/>
            <w:webHidden/>
          </w:rPr>
          <w:instrText xml:space="preserve"> PAGEREF _Toc535015669 \h </w:instrText>
        </w:r>
        <w:r>
          <w:rPr>
            <w:noProof/>
            <w:webHidden/>
          </w:rPr>
        </w:r>
        <w:r>
          <w:rPr>
            <w:noProof/>
            <w:webHidden/>
          </w:rPr>
          <w:fldChar w:fldCharType="separate"/>
        </w:r>
        <w:r>
          <w:rPr>
            <w:noProof/>
            <w:webHidden/>
          </w:rPr>
          <w:t>360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0" w:history="1">
        <w:r w:rsidRPr="002413FD">
          <w:rPr>
            <w:rStyle w:val="Hyperlink"/>
            <w:noProof/>
          </w:rPr>
          <w:t>12.5.3</w:t>
        </w:r>
        <w:r>
          <w:rPr>
            <w:rFonts w:asciiTheme="minorHAnsi" w:eastAsiaTheme="minorEastAsia" w:hAnsiTheme="minorHAnsi" w:cstheme="minorBidi"/>
            <w:i w:val="0"/>
            <w:iCs w:val="0"/>
            <w:noProof/>
            <w:sz w:val="22"/>
            <w:szCs w:val="22"/>
            <w:lang w:val="pl-PL" w:eastAsia="pl-PL"/>
          </w:rPr>
          <w:tab/>
        </w:r>
        <w:r w:rsidRPr="002413FD">
          <w:rPr>
            <w:rStyle w:val="Hyperlink"/>
            <w:noProof/>
          </w:rPr>
          <w:t>RVariable exposure</w:t>
        </w:r>
        <w:r>
          <w:rPr>
            <w:noProof/>
            <w:webHidden/>
          </w:rPr>
          <w:tab/>
        </w:r>
        <w:r>
          <w:rPr>
            <w:noProof/>
            <w:webHidden/>
          </w:rPr>
          <w:fldChar w:fldCharType="begin"/>
        </w:r>
        <w:r>
          <w:rPr>
            <w:noProof/>
            <w:webHidden/>
          </w:rPr>
          <w:instrText xml:space="preserve"> PAGEREF _Toc535015670 \h </w:instrText>
        </w:r>
        <w:r>
          <w:rPr>
            <w:noProof/>
            <w:webHidden/>
          </w:rPr>
        </w:r>
        <w:r>
          <w:rPr>
            <w:noProof/>
            <w:webHidden/>
          </w:rPr>
          <w:fldChar w:fldCharType="separate"/>
        </w:r>
        <w:r>
          <w:rPr>
            <w:noProof/>
            <w:webHidden/>
          </w:rPr>
          <w:t>361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1" w:history="1">
        <w:r w:rsidRPr="002413FD">
          <w:rPr>
            <w:rStyle w:val="Hyperlink"/>
            <w:noProof/>
          </w:rPr>
          <w:t>12.5.4</w:t>
        </w:r>
        <w:r>
          <w:rPr>
            <w:rFonts w:asciiTheme="minorHAnsi" w:eastAsiaTheme="minorEastAsia" w:hAnsiTheme="minorHAnsi" w:cstheme="minorBidi"/>
            <w:i w:val="0"/>
            <w:iCs w:val="0"/>
            <w:noProof/>
            <w:sz w:val="22"/>
            <w:szCs w:val="22"/>
            <w:lang w:val="pl-PL" w:eastAsia="pl-PL"/>
          </w:rPr>
          <w:tab/>
        </w:r>
        <w:r w:rsidRPr="002413FD">
          <w:rPr>
            <w:rStyle w:val="Hyperlink"/>
            <w:noProof/>
          </w:rPr>
          <w:t>Client and Traffic exposure</w:t>
        </w:r>
        <w:r>
          <w:rPr>
            <w:noProof/>
            <w:webHidden/>
          </w:rPr>
          <w:tab/>
        </w:r>
        <w:r>
          <w:rPr>
            <w:noProof/>
            <w:webHidden/>
          </w:rPr>
          <w:fldChar w:fldCharType="begin"/>
        </w:r>
        <w:r>
          <w:rPr>
            <w:noProof/>
            <w:webHidden/>
          </w:rPr>
          <w:instrText xml:space="preserve"> PAGEREF _Toc535015671 \h </w:instrText>
        </w:r>
        <w:r>
          <w:rPr>
            <w:noProof/>
            <w:webHidden/>
          </w:rPr>
        </w:r>
        <w:r>
          <w:rPr>
            <w:noProof/>
            <w:webHidden/>
          </w:rPr>
          <w:fldChar w:fldCharType="separate"/>
        </w:r>
        <w:r>
          <w:rPr>
            <w:noProof/>
            <w:webHidden/>
          </w:rPr>
          <w:t>362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2" w:history="1">
        <w:r w:rsidRPr="002413FD">
          <w:rPr>
            <w:rStyle w:val="Hyperlink"/>
            <w:noProof/>
          </w:rPr>
          <w:t>12.5.5</w:t>
        </w:r>
        <w:r>
          <w:rPr>
            <w:rFonts w:asciiTheme="minorHAnsi" w:eastAsiaTheme="minorEastAsia" w:hAnsiTheme="minorHAnsi" w:cstheme="minorBidi"/>
            <w:i w:val="0"/>
            <w:iCs w:val="0"/>
            <w:noProof/>
            <w:sz w:val="22"/>
            <w:szCs w:val="22"/>
            <w:lang w:val="pl-PL" w:eastAsia="pl-PL"/>
          </w:rPr>
          <w:tab/>
        </w:r>
        <w:r w:rsidRPr="002413FD">
          <w:rPr>
            <w:rStyle w:val="Hyperlink"/>
            <w:noProof/>
          </w:rPr>
          <w:t>Port exposure</w:t>
        </w:r>
        <w:r>
          <w:rPr>
            <w:noProof/>
            <w:webHidden/>
          </w:rPr>
          <w:tab/>
        </w:r>
        <w:r>
          <w:rPr>
            <w:noProof/>
            <w:webHidden/>
          </w:rPr>
          <w:fldChar w:fldCharType="begin"/>
        </w:r>
        <w:r>
          <w:rPr>
            <w:noProof/>
            <w:webHidden/>
          </w:rPr>
          <w:instrText xml:space="preserve"> PAGEREF _Toc535015672 \h </w:instrText>
        </w:r>
        <w:r>
          <w:rPr>
            <w:noProof/>
            <w:webHidden/>
          </w:rPr>
        </w:r>
        <w:r>
          <w:rPr>
            <w:noProof/>
            <w:webHidden/>
          </w:rPr>
          <w:fldChar w:fldCharType="separate"/>
        </w:r>
        <w:r>
          <w:rPr>
            <w:noProof/>
            <w:webHidden/>
          </w:rPr>
          <w:t>364</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3" w:history="1">
        <w:r w:rsidRPr="002413FD">
          <w:rPr>
            <w:rStyle w:val="Hyperlink"/>
            <w:noProof/>
          </w:rPr>
          <w:t>12.5.6</w:t>
        </w:r>
        <w:r>
          <w:rPr>
            <w:rFonts w:asciiTheme="minorHAnsi" w:eastAsiaTheme="minorEastAsia" w:hAnsiTheme="minorHAnsi" w:cstheme="minorBidi"/>
            <w:i w:val="0"/>
            <w:iCs w:val="0"/>
            <w:noProof/>
            <w:sz w:val="22"/>
            <w:szCs w:val="22"/>
            <w:lang w:val="pl-PL" w:eastAsia="pl-PL"/>
          </w:rPr>
          <w:tab/>
        </w:r>
        <w:r w:rsidRPr="002413FD">
          <w:rPr>
            <w:rStyle w:val="Hyperlink"/>
            <w:noProof/>
          </w:rPr>
          <w:t>Link exposure</w:t>
        </w:r>
        <w:r>
          <w:rPr>
            <w:noProof/>
            <w:webHidden/>
          </w:rPr>
          <w:tab/>
        </w:r>
        <w:r>
          <w:rPr>
            <w:noProof/>
            <w:webHidden/>
          </w:rPr>
          <w:fldChar w:fldCharType="begin"/>
        </w:r>
        <w:r>
          <w:rPr>
            <w:noProof/>
            <w:webHidden/>
          </w:rPr>
          <w:instrText xml:space="preserve"> PAGEREF _Toc535015673 \h </w:instrText>
        </w:r>
        <w:r>
          <w:rPr>
            <w:noProof/>
            <w:webHidden/>
          </w:rPr>
        </w:r>
        <w:r>
          <w:rPr>
            <w:noProof/>
            <w:webHidden/>
          </w:rPr>
          <w:fldChar w:fldCharType="separate"/>
        </w:r>
        <w:r>
          <w:rPr>
            <w:noProof/>
            <w:webHidden/>
          </w:rPr>
          <w:t>366</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4" w:history="1">
        <w:r w:rsidRPr="002413FD">
          <w:rPr>
            <w:rStyle w:val="Hyperlink"/>
            <w:noProof/>
          </w:rPr>
          <w:t>12.5.7</w:t>
        </w:r>
        <w:r>
          <w:rPr>
            <w:rFonts w:asciiTheme="minorHAnsi" w:eastAsiaTheme="minorEastAsia" w:hAnsiTheme="minorHAnsi" w:cstheme="minorBidi"/>
            <w:i w:val="0"/>
            <w:iCs w:val="0"/>
            <w:noProof/>
            <w:sz w:val="22"/>
            <w:szCs w:val="22"/>
            <w:lang w:val="pl-PL" w:eastAsia="pl-PL"/>
          </w:rPr>
          <w:tab/>
        </w:r>
        <w:r w:rsidRPr="002413FD">
          <w:rPr>
            <w:rStyle w:val="Hyperlink"/>
            <w:noProof/>
          </w:rPr>
          <w:t>Transceiver exposure</w:t>
        </w:r>
        <w:r>
          <w:rPr>
            <w:noProof/>
            <w:webHidden/>
          </w:rPr>
          <w:tab/>
        </w:r>
        <w:r>
          <w:rPr>
            <w:noProof/>
            <w:webHidden/>
          </w:rPr>
          <w:fldChar w:fldCharType="begin"/>
        </w:r>
        <w:r>
          <w:rPr>
            <w:noProof/>
            <w:webHidden/>
          </w:rPr>
          <w:instrText xml:space="preserve"> PAGEREF _Toc535015674 \h </w:instrText>
        </w:r>
        <w:r>
          <w:rPr>
            <w:noProof/>
            <w:webHidden/>
          </w:rPr>
        </w:r>
        <w:r>
          <w:rPr>
            <w:noProof/>
            <w:webHidden/>
          </w:rPr>
          <w:fldChar w:fldCharType="separate"/>
        </w:r>
        <w:r>
          <w:rPr>
            <w:noProof/>
            <w:webHidden/>
          </w:rPr>
          <w:t>367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5" w:history="1">
        <w:r w:rsidRPr="002413FD">
          <w:rPr>
            <w:rStyle w:val="Hyperlink"/>
            <w:noProof/>
          </w:rPr>
          <w:t>12.5.8</w:t>
        </w:r>
        <w:r>
          <w:rPr>
            <w:rFonts w:asciiTheme="minorHAnsi" w:eastAsiaTheme="minorEastAsia" w:hAnsiTheme="minorHAnsi" w:cstheme="minorBidi"/>
            <w:i w:val="0"/>
            <w:iCs w:val="0"/>
            <w:noProof/>
            <w:sz w:val="22"/>
            <w:szCs w:val="22"/>
            <w:lang w:val="pl-PL" w:eastAsia="pl-PL"/>
          </w:rPr>
          <w:tab/>
        </w:r>
        <w:r w:rsidRPr="002413FD">
          <w:rPr>
            <w:rStyle w:val="Hyperlink"/>
            <w:noProof/>
          </w:rPr>
          <w:t>RFChannel exposure</w:t>
        </w:r>
        <w:r>
          <w:rPr>
            <w:noProof/>
            <w:webHidden/>
          </w:rPr>
          <w:tab/>
        </w:r>
        <w:r>
          <w:rPr>
            <w:noProof/>
            <w:webHidden/>
          </w:rPr>
          <w:fldChar w:fldCharType="begin"/>
        </w:r>
        <w:r>
          <w:rPr>
            <w:noProof/>
            <w:webHidden/>
          </w:rPr>
          <w:instrText xml:space="preserve"> PAGEREF _Toc535015675 \h </w:instrText>
        </w:r>
        <w:r>
          <w:rPr>
            <w:noProof/>
            <w:webHidden/>
          </w:rPr>
        </w:r>
        <w:r>
          <w:rPr>
            <w:noProof/>
            <w:webHidden/>
          </w:rPr>
          <w:fldChar w:fldCharType="separate"/>
        </w:r>
        <w:r>
          <w:rPr>
            <w:noProof/>
            <w:webHidden/>
          </w:rPr>
          <w:t>369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76" w:history="1">
        <w:r w:rsidRPr="002413FD">
          <w:rPr>
            <w:rStyle w:val="Hyperlink"/>
            <w:noProof/>
          </w:rPr>
          <w:t>12.5.9</w:t>
        </w:r>
        <w:r>
          <w:rPr>
            <w:rFonts w:asciiTheme="minorHAnsi" w:eastAsiaTheme="minorEastAsia" w:hAnsiTheme="minorHAnsi" w:cstheme="minorBidi"/>
            <w:i w:val="0"/>
            <w:iCs w:val="0"/>
            <w:noProof/>
            <w:sz w:val="22"/>
            <w:szCs w:val="22"/>
            <w:lang w:val="pl-PL" w:eastAsia="pl-PL"/>
          </w:rPr>
          <w:tab/>
        </w:r>
        <w:r w:rsidRPr="002413FD">
          <w:rPr>
            <w:rStyle w:val="Hyperlink"/>
            <w:noProof/>
          </w:rPr>
          <w:t>Process exposure</w:t>
        </w:r>
        <w:r>
          <w:rPr>
            <w:noProof/>
            <w:webHidden/>
          </w:rPr>
          <w:tab/>
        </w:r>
        <w:r>
          <w:rPr>
            <w:noProof/>
            <w:webHidden/>
          </w:rPr>
          <w:fldChar w:fldCharType="begin"/>
        </w:r>
        <w:r>
          <w:rPr>
            <w:noProof/>
            <w:webHidden/>
          </w:rPr>
          <w:instrText xml:space="preserve"> PAGEREF _Toc535015676 \h </w:instrText>
        </w:r>
        <w:r>
          <w:rPr>
            <w:noProof/>
            <w:webHidden/>
          </w:rPr>
        </w:r>
        <w:r>
          <w:rPr>
            <w:noProof/>
            <w:webHidden/>
          </w:rPr>
          <w:fldChar w:fldCharType="separate"/>
        </w:r>
        <w:r>
          <w:rPr>
            <w:noProof/>
            <w:webHidden/>
          </w:rPr>
          <w:t>371</w:t>
        </w:r>
        <w:r>
          <w:rPr>
            <w:noProof/>
            <w:webHidden/>
          </w:rPr>
          <w:fldChar w:fldCharType="end"/>
        </w:r>
      </w:hyperlink>
    </w:p>
    <w:p w:rsidR="004C7C05" w:rsidRDefault="004C7C0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5015677" w:history="1">
        <w:r w:rsidRPr="002413FD">
          <w:rPr>
            <w:rStyle w:val="Hyperlink"/>
            <w:noProof/>
          </w:rPr>
          <w:t>12.5.10</w:t>
        </w:r>
        <w:r>
          <w:rPr>
            <w:rFonts w:asciiTheme="minorHAnsi" w:eastAsiaTheme="minorEastAsia" w:hAnsiTheme="minorHAnsi" w:cstheme="minorBidi"/>
            <w:i w:val="0"/>
            <w:iCs w:val="0"/>
            <w:noProof/>
            <w:sz w:val="22"/>
            <w:szCs w:val="22"/>
            <w:lang w:val="pl-PL" w:eastAsia="pl-PL"/>
          </w:rPr>
          <w:tab/>
        </w:r>
        <w:r w:rsidRPr="002413FD">
          <w:rPr>
            <w:rStyle w:val="Hyperlink"/>
            <w:noProof/>
          </w:rPr>
          <w:t>Kernel exposure</w:t>
        </w:r>
        <w:r>
          <w:rPr>
            <w:noProof/>
            <w:webHidden/>
          </w:rPr>
          <w:tab/>
        </w:r>
        <w:r>
          <w:rPr>
            <w:noProof/>
            <w:webHidden/>
          </w:rPr>
          <w:fldChar w:fldCharType="begin"/>
        </w:r>
        <w:r>
          <w:rPr>
            <w:noProof/>
            <w:webHidden/>
          </w:rPr>
          <w:instrText xml:space="preserve"> PAGEREF _Toc535015677 \h </w:instrText>
        </w:r>
        <w:r>
          <w:rPr>
            <w:noProof/>
            <w:webHidden/>
          </w:rPr>
        </w:r>
        <w:r>
          <w:rPr>
            <w:noProof/>
            <w:webHidden/>
          </w:rPr>
          <w:fldChar w:fldCharType="separate"/>
        </w:r>
        <w:r>
          <w:rPr>
            <w:noProof/>
            <w:webHidden/>
          </w:rPr>
          <w:t>372</w:t>
        </w:r>
        <w:r>
          <w:rPr>
            <w:noProof/>
            <w:webHidden/>
          </w:rPr>
          <w:fldChar w:fldCharType="end"/>
        </w:r>
      </w:hyperlink>
    </w:p>
    <w:p w:rsidR="004C7C05" w:rsidRDefault="004C7C0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5015678" w:history="1">
        <w:r w:rsidRPr="002413FD">
          <w:rPr>
            <w:rStyle w:val="Hyperlink"/>
            <w:noProof/>
          </w:rPr>
          <w:t>12.5.11</w:t>
        </w:r>
        <w:r>
          <w:rPr>
            <w:rFonts w:asciiTheme="minorHAnsi" w:eastAsiaTheme="minorEastAsia" w:hAnsiTheme="minorHAnsi" w:cstheme="minorBidi"/>
            <w:i w:val="0"/>
            <w:iCs w:val="0"/>
            <w:noProof/>
            <w:sz w:val="22"/>
            <w:szCs w:val="22"/>
            <w:lang w:val="pl-PL" w:eastAsia="pl-PL"/>
          </w:rPr>
          <w:tab/>
        </w:r>
        <w:r w:rsidRPr="002413FD">
          <w:rPr>
            <w:rStyle w:val="Hyperlink"/>
            <w:noProof/>
          </w:rPr>
          <w:t>Station exposure</w:t>
        </w:r>
        <w:r>
          <w:rPr>
            <w:noProof/>
            <w:webHidden/>
          </w:rPr>
          <w:tab/>
        </w:r>
        <w:r>
          <w:rPr>
            <w:noProof/>
            <w:webHidden/>
          </w:rPr>
          <w:fldChar w:fldCharType="begin"/>
        </w:r>
        <w:r>
          <w:rPr>
            <w:noProof/>
            <w:webHidden/>
          </w:rPr>
          <w:instrText xml:space="preserve"> PAGEREF _Toc535015678 \h </w:instrText>
        </w:r>
        <w:r>
          <w:rPr>
            <w:noProof/>
            <w:webHidden/>
          </w:rPr>
        </w:r>
        <w:r>
          <w:rPr>
            <w:noProof/>
            <w:webHidden/>
          </w:rPr>
          <w:fldChar w:fldCharType="separate"/>
        </w:r>
        <w:r>
          <w:rPr>
            <w:noProof/>
            <w:webHidden/>
          </w:rPr>
          <w:t>374</w:t>
        </w:r>
        <w:r>
          <w:rPr>
            <w:noProof/>
            <w:webHidden/>
          </w:rPr>
          <w:fldChar w:fldCharType="end"/>
        </w:r>
      </w:hyperlink>
    </w:p>
    <w:p w:rsidR="004C7C05" w:rsidRDefault="004C7C0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5015679" w:history="1">
        <w:r w:rsidRPr="002413FD">
          <w:rPr>
            <w:rStyle w:val="Hyperlink"/>
            <w:noProof/>
          </w:rPr>
          <w:t>12.5.12</w:t>
        </w:r>
        <w:r>
          <w:rPr>
            <w:rFonts w:asciiTheme="minorHAnsi" w:eastAsiaTheme="minorEastAsia" w:hAnsiTheme="minorHAnsi" w:cstheme="minorBidi"/>
            <w:i w:val="0"/>
            <w:iCs w:val="0"/>
            <w:noProof/>
            <w:sz w:val="22"/>
            <w:szCs w:val="22"/>
            <w:lang w:val="pl-PL" w:eastAsia="pl-PL"/>
          </w:rPr>
          <w:tab/>
        </w:r>
        <w:r w:rsidRPr="002413FD">
          <w:rPr>
            <w:rStyle w:val="Hyperlink"/>
            <w:noProof/>
          </w:rPr>
          <w:t>System exposure</w:t>
        </w:r>
        <w:r>
          <w:rPr>
            <w:noProof/>
            <w:webHidden/>
          </w:rPr>
          <w:tab/>
        </w:r>
        <w:r>
          <w:rPr>
            <w:noProof/>
            <w:webHidden/>
          </w:rPr>
          <w:fldChar w:fldCharType="begin"/>
        </w:r>
        <w:r>
          <w:rPr>
            <w:noProof/>
            <w:webHidden/>
          </w:rPr>
          <w:instrText xml:space="preserve"> PAGEREF _Toc535015679 \h </w:instrText>
        </w:r>
        <w:r>
          <w:rPr>
            <w:noProof/>
            <w:webHidden/>
          </w:rPr>
        </w:r>
        <w:r>
          <w:rPr>
            <w:noProof/>
            <w:webHidden/>
          </w:rPr>
          <w:fldChar w:fldCharType="separate"/>
        </w:r>
        <w:r>
          <w:rPr>
            <w:noProof/>
            <w:webHidden/>
          </w:rPr>
          <w:t>377</w:t>
        </w:r>
        <w:r>
          <w:rPr>
            <w:noProof/>
            <w:webHidden/>
          </w:rPr>
          <w:fldChar w:fldCharType="end"/>
        </w:r>
      </w:hyperlink>
    </w:p>
    <w:p w:rsidR="004C7C05" w:rsidRDefault="004C7C0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5015680" w:history="1">
        <w:r w:rsidRPr="002413FD">
          <w:rPr>
            <w:rStyle w:val="Hyperlink"/>
            <w:noProof/>
          </w:rPr>
          <w:t>12.5.13</w:t>
        </w:r>
        <w:r>
          <w:rPr>
            <w:rFonts w:asciiTheme="minorHAnsi" w:eastAsiaTheme="minorEastAsia" w:hAnsiTheme="minorHAnsi" w:cstheme="minorBidi"/>
            <w:i w:val="0"/>
            <w:iCs w:val="0"/>
            <w:noProof/>
            <w:sz w:val="22"/>
            <w:szCs w:val="22"/>
            <w:lang w:val="pl-PL" w:eastAsia="pl-PL"/>
          </w:rPr>
          <w:tab/>
        </w:r>
        <w:r w:rsidRPr="002413FD">
          <w:rPr>
            <w:rStyle w:val="Hyperlink"/>
            <w:noProof/>
          </w:rPr>
          <w:t>Observer exposure</w:t>
        </w:r>
        <w:r>
          <w:rPr>
            <w:noProof/>
            <w:webHidden/>
          </w:rPr>
          <w:tab/>
        </w:r>
        <w:r>
          <w:rPr>
            <w:noProof/>
            <w:webHidden/>
          </w:rPr>
          <w:fldChar w:fldCharType="begin"/>
        </w:r>
        <w:r>
          <w:rPr>
            <w:noProof/>
            <w:webHidden/>
          </w:rPr>
          <w:instrText xml:space="preserve"> PAGEREF _Toc535015680 \h </w:instrText>
        </w:r>
        <w:r>
          <w:rPr>
            <w:noProof/>
            <w:webHidden/>
          </w:rPr>
        </w:r>
        <w:r>
          <w:rPr>
            <w:noProof/>
            <w:webHidden/>
          </w:rPr>
          <w:fldChar w:fldCharType="separate"/>
        </w:r>
        <w:r>
          <w:rPr>
            <w:noProof/>
            <w:webHidden/>
          </w:rPr>
          <w:t>378</w:t>
        </w:r>
        <w:r>
          <w:rPr>
            <w:noProof/>
            <w:webHidden/>
          </w:rPr>
          <w:fldChar w:fldCharType="end"/>
        </w:r>
      </w:hyperlink>
    </w:p>
    <w:p w:rsidR="004C7C05" w:rsidRDefault="004C7C0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5015681" w:history="1">
        <w:r w:rsidRPr="002413FD">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LIBRARY MODELS OF WIRELESS CHANNELS</w:t>
        </w:r>
        <w:r>
          <w:rPr>
            <w:noProof/>
            <w:webHidden/>
          </w:rPr>
          <w:tab/>
        </w:r>
        <w:r>
          <w:rPr>
            <w:noProof/>
            <w:webHidden/>
          </w:rPr>
          <w:fldChar w:fldCharType="begin"/>
        </w:r>
        <w:r>
          <w:rPr>
            <w:noProof/>
            <w:webHidden/>
          </w:rPr>
          <w:instrText xml:space="preserve"> PAGEREF _Toc535015681 \h </w:instrText>
        </w:r>
        <w:r>
          <w:rPr>
            <w:noProof/>
            <w:webHidden/>
          </w:rPr>
        </w:r>
        <w:r>
          <w:rPr>
            <w:noProof/>
            <w:webHidden/>
          </w:rPr>
          <w:fldChar w:fldCharType="separate"/>
        </w:r>
        <w:r>
          <w:rPr>
            <w:noProof/>
            <w:webHidden/>
          </w:rPr>
          <w:t>379</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82" w:history="1">
        <w:r w:rsidRPr="002413FD">
          <w:rPr>
            <w:rStyle w:val="Hyperlink"/>
            <w:noProof/>
          </w:rPr>
          <w:t>A.1</w:t>
        </w:r>
        <w:r>
          <w:rPr>
            <w:rFonts w:asciiTheme="minorHAnsi" w:eastAsiaTheme="minorEastAsia" w:hAnsiTheme="minorHAnsi" w:cstheme="minorBidi"/>
            <w:smallCaps w:val="0"/>
            <w:noProof/>
            <w:sz w:val="22"/>
            <w:szCs w:val="22"/>
            <w:lang w:val="pl-PL" w:eastAsia="pl-PL"/>
          </w:rPr>
          <w:tab/>
        </w:r>
        <w:r w:rsidRPr="002413FD">
          <w:rPr>
            <w:rStyle w:val="Hyperlink"/>
            <w:noProof/>
          </w:rPr>
          <w:t>The base model</w:t>
        </w:r>
        <w:r>
          <w:rPr>
            <w:noProof/>
            <w:webHidden/>
          </w:rPr>
          <w:tab/>
        </w:r>
        <w:r>
          <w:rPr>
            <w:noProof/>
            <w:webHidden/>
          </w:rPr>
          <w:fldChar w:fldCharType="begin"/>
        </w:r>
        <w:r>
          <w:rPr>
            <w:noProof/>
            <w:webHidden/>
          </w:rPr>
          <w:instrText xml:space="preserve"> PAGEREF _Toc535015682 \h </w:instrText>
        </w:r>
        <w:r>
          <w:rPr>
            <w:noProof/>
            <w:webHidden/>
          </w:rPr>
        </w:r>
        <w:r>
          <w:rPr>
            <w:noProof/>
            <w:webHidden/>
          </w:rPr>
          <w:fldChar w:fldCharType="separate"/>
        </w:r>
        <w:r>
          <w:rPr>
            <w:noProof/>
            <w:webHidden/>
          </w:rPr>
          <w:t>379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83" w:history="1">
        <w:r w:rsidRPr="002413FD">
          <w:rPr>
            <w:rStyle w:val="Hyperlink"/>
            <w:noProof/>
          </w:rPr>
          <w:t>A.1.1</w:t>
        </w:r>
        <w:r>
          <w:rPr>
            <w:rFonts w:asciiTheme="minorHAnsi" w:eastAsiaTheme="minorEastAsia" w:hAnsiTheme="minorHAnsi" w:cstheme="minorBidi"/>
            <w:i w:val="0"/>
            <w:iCs w:val="0"/>
            <w:noProof/>
            <w:sz w:val="22"/>
            <w:szCs w:val="22"/>
            <w:lang w:val="pl-PL" w:eastAsia="pl-PL"/>
          </w:rPr>
          <w:tab/>
        </w:r>
        <w:r w:rsidRPr="002413FD">
          <w:rPr>
            <w:rStyle w:val="Hyperlink"/>
            <w:noProof/>
          </w:rPr>
          <w:t>The mapper classes</w:t>
        </w:r>
        <w:r>
          <w:rPr>
            <w:noProof/>
            <w:webHidden/>
          </w:rPr>
          <w:tab/>
        </w:r>
        <w:r>
          <w:rPr>
            <w:noProof/>
            <w:webHidden/>
          </w:rPr>
          <w:fldChar w:fldCharType="begin"/>
        </w:r>
        <w:r>
          <w:rPr>
            <w:noProof/>
            <w:webHidden/>
          </w:rPr>
          <w:instrText xml:space="preserve"> PAGEREF _Toc535015683 \h </w:instrText>
        </w:r>
        <w:r>
          <w:rPr>
            <w:noProof/>
            <w:webHidden/>
          </w:rPr>
        </w:r>
        <w:r>
          <w:rPr>
            <w:noProof/>
            <w:webHidden/>
          </w:rPr>
          <w:fldChar w:fldCharType="separate"/>
        </w:r>
        <w:r>
          <w:rPr>
            <w:noProof/>
            <w:webHidden/>
          </w:rPr>
          <w:t>380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84" w:history="1">
        <w:r w:rsidRPr="002413FD">
          <w:rPr>
            <w:rStyle w:val="Hyperlink"/>
            <w:noProof/>
          </w:rPr>
          <w:t>A.1.2</w:t>
        </w:r>
        <w:r>
          <w:rPr>
            <w:rFonts w:asciiTheme="minorHAnsi" w:eastAsiaTheme="minorEastAsia" w:hAnsiTheme="minorHAnsi" w:cstheme="minorBidi"/>
            <w:i w:val="0"/>
            <w:iCs w:val="0"/>
            <w:noProof/>
            <w:sz w:val="22"/>
            <w:szCs w:val="22"/>
            <w:lang w:val="pl-PL" w:eastAsia="pl-PL"/>
          </w:rPr>
          <w:tab/>
        </w:r>
        <w:r w:rsidRPr="002413FD">
          <w:rPr>
            <w:rStyle w:val="Hyperlink"/>
            <w:noProof/>
          </w:rPr>
          <w:t>Channel separation</w:t>
        </w:r>
        <w:r>
          <w:rPr>
            <w:noProof/>
            <w:webHidden/>
          </w:rPr>
          <w:tab/>
        </w:r>
        <w:r>
          <w:rPr>
            <w:noProof/>
            <w:webHidden/>
          </w:rPr>
          <w:fldChar w:fldCharType="begin"/>
        </w:r>
        <w:r>
          <w:rPr>
            <w:noProof/>
            <w:webHidden/>
          </w:rPr>
          <w:instrText xml:space="preserve"> PAGEREF _Toc535015684 \h </w:instrText>
        </w:r>
        <w:r>
          <w:rPr>
            <w:noProof/>
            <w:webHidden/>
          </w:rPr>
        </w:r>
        <w:r>
          <w:rPr>
            <w:noProof/>
            <w:webHidden/>
          </w:rPr>
          <w:fldChar w:fldCharType="separate"/>
        </w:r>
        <w:r>
          <w:rPr>
            <w:noProof/>
            <w:webHidden/>
          </w:rPr>
          <w:t>383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85" w:history="1">
        <w:r w:rsidRPr="002413FD">
          <w:rPr>
            <w:rStyle w:val="Hyperlink"/>
            <w:noProof/>
          </w:rPr>
          <w:t>A.1.3</w:t>
        </w:r>
        <w:r>
          <w:rPr>
            <w:rFonts w:asciiTheme="minorHAnsi" w:eastAsiaTheme="minorEastAsia" w:hAnsiTheme="minorHAnsi" w:cstheme="minorBidi"/>
            <w:i w:val="0"/>
            <w:iCs w:val="0"/>
            <w:noProof/>
            <w:sz w:val="22"/>
            <w:szCs w:val="22"/>
            <w:lang w:val="pl-PL" w:eastAsia="pl-PL"/>
          </w:rPr>
          <w:tab/>
        </w:r>
        <w:r w:rsidRPr="002413FD">
          <w:rPr>
            <w:rStyle w:val="Hyperlink"/>
            <w:noProof/>
          </w:rPr>
          <w:t>The functions of the base model</w:t>
        </w:r>
        <w:r>
          <w:rPr>
            <w:noProof/>
            <w:webHidden/>
          </w:rPr>
          <w:tab/>
        </w:r>
        <w:r>
          <w:rPr>
            <w:noProof/>
            <w:webHidden/>
          </w:rPr>
          <w:fldChar w:fldCharType="begin"/>
        </w:r>
        <w:r>
          <w:rPr>
            <w:noProof/>
            <w:webHidden/>
          </w:rPr>
          <w:instrText xml:space="preserve"> PAGEREF _Toc535015685 \h </w:instrText>
        </w:r>
        <w:r>
          <w:rPr>
            <w:noProof/>
            <w:webHidden/>
          </w:rPr>
        </w:r>
        <w:r>
          <w:rPr>
            <w:noProof/>
            <w:webHidden/>
          </w:rPr>
          <w:fldChar w:fldCharType="separate"/>
        </w:r>
        <w:r>
          <w:rPr>
            <w:noProof/>
            <w:webHidden/>
          </w:rPr>
          <w:t>384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86" w:history="1">
        <w:r w:rsidRPr="002413FD">
          <w:rPr>
            <w:rStyle w:val="Hyperlink"/>
            <w:noProof/>
          </w:rPr>
          <w:t>A.2</w:t>
        </w:r>
        <w:r>
          <w:rPr>
            <w:rFonts w:asciiTheme="minorHAnsi" w:eastAsiaTheme="minorEastAsia" w:hAnsiTheme="minorHAnsi" w:cstheme="minorBidi"/>
            <w:smallCaps w:val="0"/>
            <w:noProof/>
            <w:sz w:val="22"/>
            <w:szCs w:val="22"/>
            <w:lang w:val="pl-PL" w:eastAsia="pl-PL"/>
          </w:rPr>
          <w:tab/>
        </w:r>
        <w:r w:rsidRPr="002413FD">
          <w:rPr>
            <w:rStyle w:val="Hyperlink"/>
            <w:noProof/>
          </w:rPr>
          <w:t>The shadowing model</w:t>
        </w:r>
        <w:r>
          <w:rPr>
            <w:noProof/>
            <w:webHidden/>
          </w:rPr>
          <w:tab/>
        </w:r>
        <w:r>
          <w:rPr>
            <w:noProof/>
            <w:webHidden/>
          </w:rPr>
          <w:fldChar w:fldCharType="begin"/>
        </w:r>
        <w:r>
          <w:rPr>
            <w:noProof/>
            <w:webHidden/>
          </w:rPr>
          <w:instrText xml:space="preserve"> PAGEREF _Toc535015686 \h </w:instrText>
        </w:r>
        <w:r>
          <w:rPr>
            <w:noProof/>
            <w:webHidden/>
          </w:rPr>
        </w:r>
        <w:r>
          <w:rPr>
            <w:noProof/>
            <w:webHidden/>
          </w:rPr>
          <w:fldChar w:fldCharType="separate"/>
        </w:r>
        <w:r>
          <w:rPr>
            <w:noProof/>
            <w:webHidden/>
          </w:rPr>
          <w:t>387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87" w:history="1">
        <w:r w:rsidRPr="002413FD">
          <w:rPr>
            <w:rStyle w:val="Hyperlink"/>
            <w:noProof/>
          </w:rPr>
          <w:t>A.2.1</w:t>
        </w:r>
        <w:r>
          <w:rPr>
            <w:rFonts w:asciiTheme="minorHAnsi" w:eastAsiaTheme="minorEastAsia" w:hAnsiTheme="minorHAnsi" w:cstheme="minorBidi"/>
            <w:i w:val="0"/>
            <w:iCs w:val="0"/>
            <w:noProof/>
            <w:sz w:val="22"/>
            <w:szCs w:val="22"/>
            <w:lang w:val="pl-PL" w:eastAsia="pl-PL"/>
          </w:rPr>
          <w:tab/>
        </w:r>
        <w:r w:rsidRPr="002413FD">
          <w:rPr>
            <w:rStyle w:val="Hyperlink"/>
            <w:noProof/>
          </w:rPr>
          <w:t>Model parameters</w:t>
        </w:r>
        <w:r>
          <w:rPr>
            <w:noProof/>
            <w:webHidden/>
          </w:rPr>
          <w:tab/>
        </w:r>
        <w:r>
          <w:rPr>
            <w:noProof/>
            <w:webHidden/>
          </w:rPr>
          <w:fldChar w:fldCharType="begin"/>
        </w:r>
        <w:r>
          <w:rPr>
            <w:noProof/>
            <w:webHidden/>
          </w:rPr>
          <w:instrText xml:space="preserve"> PAGEREF _Toc535015687 \h </w:instrText>
        </w:r>
        <w:r>
          <w:rPr>
            <w:noProof/>
            <w:webHidden/>
          </w:rPr>
        </w:r>
        <w:r>
          <w:rPr>
            <w:noProof/>
            <w:webHidden/>
          </w:rPr>
          <w:fldChar w:fldCharType="separate"/>
        </w:r>
        <w:r>
          <w:rPr>
            <w:noProof/>
            <w:webHidden/>
          </w:rPr>
          <w:t>387</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88" w:history="1">
        <w:r w:rsidRPr="002413FD">
          <w:rPr>
            <w:rStyle w:val="Hyperlink"/>
            <w:noProof/>
          </w:rPr>
          <w:t>A.2.2</w:t>
        </w:r>
        <w:r>
          <w:rPr>
            <w:rFonts w:asciiTheme="minorHAnsi" w:eastAsiaTheme="minorEastAsia" w:hAnsiTheme="minorHAnsi" w:cstheme="minorBidi"/>
            <w:i w:val="0"/>
            <w:iCs w:val="0"/>
            <w:noProof/>
            <w:sz w:val="22"/>
            <w:szCs w:val="22"/>
            <w:lang w:val="pl-PL" w:eastAsia="pl-PL"/>
          </w:rPr>
          <w:tab/>
        </w:r>
        <w:r w:rsidRPr="002413FD">
          <w:rPr>
            <w:rStyle w:val="Hyperlink"/>
            <w:noProof/>
          </w:rPr>
          <w:t>Event assessment</w:t>
        </w:r>
        <w:r>
          <w:rPr>
            <w:noProof/>
            <w:webHidden/>
          </w:rPr>
          <w:tab/>
        </w:r>
        <w:r>
          <w:rPr>
            <w:noProof/>
            <w:webHidden/>
          </w:rPr>
          <w:fldChar w:fldCharType="begin"/>
        </w:r>
        <w:r>
          <w:rPr>
            <w:noProof/>
            <w:webHidden/>
          </w:rPr>
          <w:instrText xml:space="preserve"> PAGEREF _Toc535015688 \h </w:instrText>
        </w:r>
        <w:r>
          <w:rPr>
            <w:noProof/>
            <w:webHidden/>
          </w:rPr>
        </w:r>
        <w:r>
          <w:rPr>
            <w:noProof/>
            <w:webHidden/>
          </w:rPr>
          <w:fldChar w:fldCharType="separate"/>
        </w:r>
        <w:r>
          <w:rPr>
            <w:noProof/>
            <w:webHidden/>
          </w:rPr>
          <w:t>388</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89" w:history="1">
        <w:r w:rsidRPr="002413FD">
          <w:rPr>
            <w:rStyle w:val="Hyperlink"/>
            <w:noProof/>
          </w:rPr>
          <w:t>A.3</w:t>
        </w:r>
        <w:r>
          <w:rPr>
            <w:rFonts w:asciiTheme="minorHAnsi" w:eastAsiaTheme="minorEastAsia" w:hAnsiTheme="minorHAnsi" w:cstheme="minorBidi"/>
            <w:smallCaps w:val="0"/>
            <w:noProof/>
            <w:sz w:val="22"/>
            <w:szCs w:val="22"/>
            <w:lang w:val="pl-PL" w:eastAsia="pl-PL"/>
          </w:rPr>
          <w:tab/>
        </w:r>
        <w:r w:rsidRPr="002413FD">
          <w:rPr>
            <w:rStyle w:val="Hyperlink"/>
            <w:noProof/>
          </w:rPr>
          <w:t>The sampled model</w:t>
        </w:r>
        <w:r>
          <w:rPr>
            <w:noProof/>
            <w:webHidden/>
          </w:rPr>
          <w:tab/>
        </w:r>
        <w:r>
          <w:rPr>
            <w:noProof/>
            <w:webHidden/>
          </w:rPr>
          <w:fldChar w:fldCharType="begin"/>
        </w:r>
        <w:r>
          <w:rPr>
            <w:noProof/>
            <w:webHidden/>
          </w:rPr>
          <w:instrText xml:space="preserve"> PAGEREF _Toc535015689 \h </w:instrText>
        </w:r>
        <w:r>
          <w:rPr>
            <w:noProof/>
            <w:webHidden/>
          </w:rPr>
        </w:r>
        <w:r>
          <w:rPr>
            <w:noProof/>
            <w:webHidden/>
          </w:rPr>
          <w:fldChar w:fldCharType="separate"/>
        </w:r>
        <w:r>
          <w:rPr>
            <w:noProof/>
            <w:webHidden/>
          </w:rPr>
          <w:t>390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90" w:history="1">
        <w:r w:rsidRPr="002413FD">
          <w:rPr>
            <w:rStyle w:val="Hyperlink"/>
            <w:noProof/>
          </w:rPr>
          <w:t>A.3.1</w:t>
        </w:r>
        <w:r>
          <w:rPr>
            <w:rFonts w:asciiTheme="minorHAnsi" w:eastAsiaTheme="minorEastAsia" w:hAnsiTheme="minorHAnsi" w:cstheme="minorBidi"/>
            <w:i w:val="0"/>
            <w:iCs w:val="0"/>
            <w:noProof/>
            <w:sz w:val="22"/>
            <w:szCs w:val="22"/>
            <w:lang w:val="pl-PL" w:eastAsia="pl-PL"/>
          </w:rPr>
          <w:tab/>
        </w:r>
        <w:r w:rsidRPr="002413FD">
          <w:rPr>
            <w:rStyle w:val="Hyperlink"/>
            <w:noProof/>
          </w:rPr>
          <w:t>Model parameters</w:t>
        </w:r>
        <w:r>
          <w:rPr>
            <w:noProof/>
            <w:webHidden/>
          </w:rPr>
          <w:tab/>
        </w:r>
        <w:r>
          <w:rPr>
            <w:noProof/>
            <w:webHidden/>
          </w:rPr>
          <w:fldChar w:fldCharType="begin"/>
        </w:r>
        <w:r>
          <w:rPr>
            <w:noProof/>
            <w:webHidden/>
          </w:rPr>
          <w:instrText xml:space="preserve"> PAGEREF _Toc535015690 \h </w:instrText>
        </w:r>
        <w:r>
          <w:rPr>
            <w:noProof/>
            <w:webHidden/>
          </w:rPr>
        </w:r>
        <w:r>
          <w:rPr>
            <w:noProof/>
            <w:webHidden/>
          </w:rPr>
          <w:fldChar w:fldCharType="separate"/>
        </w:r>
        <w:r>
          <w:rPr>
            <w:noProof/>
            <w:webHidden/>
          </w:rPr>
          <w:t>391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91" w:history="1">
        <w:r w:rsidRPr="002413FD">
          <w:rPr>
            <w:rStyle w:val="Hyperlink"/>
            <w:noProof/>
          </w:rPr>
          <w:t>A.3.2</w:t>
        </w:r>
        <w:r>
          <w:rPr>
            <w:rFonts w:asciiTheme="minorHAnsi" w:eastAsiaTheme="minorEastAsia" w:hAnsiTheme="minorHAnsi" w:cstheme="minorBidi"/>
            <w:i w:val="0"/>
            <w:iCs w:val="0"/>
            <w:noProof/>
            <w:sz w:val="22"/>
            <w:szCs w:val="22"/>
            <w:lang w:val="pl-PL" w:eastAsia="pl-PL"/>
          </w:rPr>
          <w:tab/>
        </w:r>
        <w:r w:rsidRPr="002413FD">
          <w:rPr>
            <w:rStyle w:val="Hyperlink"/>
            <w:noProof/>
          </w:rPr>
          <w:t>The RSSI samples</w:t>
        </w:r>
        <w:r>
          <w:rPr>
            <w:noProof/>
            <w:webHidden/>
          </w:rPr>
          <w:tab/>
        </w:r>
        <w:r>
          <w:rPr>
            <w:noProof/>
            <w:webHidden/>
          </w:rPr>
          <w:fldChar w:fldCharType="begin"/>
        </w:r>
        <w:r>
          <w:rPr>
            <w:noProof/>
            <w:webHidden/>
          </w:rPr>
          <w:instrText xml:space="preserve"> PAGEREF _Toc535015691 \h </w:instrText>
        </w:r>
        <w:r>
          <w:rPr>
            <w:noProof/>
            <w:webHidden/>
          </w:rPr>
        </w:r>
        <w:r>
          <w:rPr>
            <w:noProof/>
            <w:webHidden/>
          </w:rPr>
          <w:fldChar w:fldCharType="separate"/>
        </w:r>
        <w:r>
          <w:rPr>
            <w:noProof/>
            <w:webHidden/>
          </w:rPr>
          <w:t>392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92" w:history="1">
        <w:r w:rsidRPr="002413FD">
          <w:rPr>
            <w:rStyle w:val="Hyperlink"/>
            <w:noProof/>
          </w:rPr>
          <w:t>A.3.3</w:t>
        </w:r>
        <w:r>
          <w:rPr>
            <w:rFonts w:asciiTheme="minorHAnsi" w:eastAsiaTheme="minorEastAsia" w:hAnsiTheme="minorHAnsi" w:cstheme="minorBidi"/>
            <w:i w:val="0"/>
            <w:iCs w:val="0"/>
            <w:noProof/>
            <w:sz w:val="22"/>
            <w:szCs w:val="22"/>
            <w:lang w:val="pl-PL" w:eastAsia="pl-PL"/>
          </w:rPr>
          <w:tab/>
        </w:r>
        <w:r w:rsidRPr="002413FD">
          <w:rPr>
            <w:rStyle w:val="Hyperlink"/>
            <w:noProof/>
          </w:rPr>
          <w:t>Computing the attenuation</w:t>
        </w:r>
        <w:r>
          <w:rPr>
            <w:noProof/>
            <w:webHidden/>
          </w:rPr>
          <w:tab/>
        </w:r>
        <w:r>
          <w:rPr>
            <w:noProof/>
            <w:webHidden/>
          </w:rPr>
          <w:fldChar w:fldCharType="begin"/>
        </w:r>
        <w:r>
          <w:rPr>
            <w:noProof/>
            <w:webHidden/>
          </w:rPr>
          <w:instrText xml:space="preserve"> PAGEREF _Toc535015692 \h </w:instrText>
        </w:r>
        <w:r>
          <w:rPr>
            <w:noProof/>
            <w:webHidden/>
          </w:rPr>
        </w:r>
        <w:r>
          <w:rPr>
            <w:noProof/>
            <w:webHidden/>
          </w:rPr>
          <w:fldChar w:fldCharType="separate"/>
        </w:r>
        <w:r>
          <w:rPr>
            <w:noProof/>
            <w:webHidden/>
          </w:rPr>
          <w:t>393</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93" w:history="1">
        <w:r w:rsidRPr="002413FD">
          <w:rPr>
            <w:rStyle w:val="Hyperlink"/>
            <w:noProof/>
          </w:rPr>
          <w:t>A.4</w:t>
        </w:r>
        <w:r>
          <w:rPr>
            <w:rFonts w:asciiTheme="minorHAnsi" w:eastAsiaTheme="minorEastAsia" w:hAnsiTheme="minorHAnsi" w:cstheme="minorBidi"/>
            <w:smallCaps w:val="0"/>
            <w:noProof/>
            <w:sz w:val="22"/>
            <w:szCs w:val="22"/>
            <w:lang w:val="pl-PL" w:eastAsia="pl-PL"/>
          </w:rPr>
          <w:tab/>
        </w:r>
        <w:r w:rsidRPr="002413FD">
          <w:rPr>
            <w:rStyle w:val="Hyperlink"/>
            <w:noProof/>
          </w:rPr>
          <w:t>The neutrino model</w:t>
        </w:r>
        <w:r>
          <w:rPr>
            <w:noProof/>
            <w:webHidden/>
          </w:rPr>
          <w:tab/>
        </w:r>
        <w:r>
          <w:rPr>
            <w:noProof/>
            <w:webHidden/>
          </w:rPr>
          <w:fldChar w:fldCharType="begin"/>
        </w:r>
        <w:r>
          <w:rPr>
            <w:noProof/>
            <w:webHidden/>
          </w:rPr>
          <w:instrText xml:space="preserve"> PAGEREF _Toc535015693 \h </w:instrText>
        </w:r>
        <w:r>
          <w:rPr>
            <w:noProof/>
            <w:webHidden/>
          </w:rPr>
        </w:r>
        <w:r>
          <w:rPr>
            <w:noProof/>
            <w:webHidden/>
          </w:rPr>
          <w:fldChar w:fldCharType="separate"/>
        </w:r>
        <w:r>
          <w:rPr>
            <w:noProof/>
            <w:webHidden/>
          </w:rPr>
          <w:t>395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94" w:history="1">
        <w:r w:rsidRPr="002413FD">
          <w:rPr>
            <w:rStyle w:val="Hyperlink"/>
            <w:noProof/>
          </w:rPr>
          <w:t>A.4.1</w:t>
        </w:r>
        <w:r>
          <w:rPr>
            <w:rFonts w:asciiTheme="minorHAnsi" w:eastAsiaTheme="minorEastAsia" w:hAnsiTheme="minorHAnsi" w:cstheme="minorBidi"/>
            <w:i w:val="0"/>
            <w:iCs w:val="0"/>
            <w:noProof/>
            <w:sz w:val="22"/>
            <w:szCs w:val="22"/>
            <w:lang w:val="pl-PL" w:eastAsia="pl-PL"/>
          </w:rPr>
          <w:tab/>
        </w:r>
        <w:r w:rsidRPr="002413FD">
          <w:rPr>
            <w:rStyle w:val="Hyperlink"/>
            <w:noProof/>
          </w:rPr>
          <w:t>Model parameters</w:t>
        </w:r>
        <w:r>
          <w:rPr>
            <w:noProof/>
            <w:webHidden/>
          </w:rPr>
          <w:tab/>
        </w:r>
        <w:r>
          <w:rPr>
            <w:noProof/>
            <w:webHidden/>
          </w:rPr>
          <w:fldChar w:fldCharType="begin"/>
        </w:r>
        <w:r>
          <w:rPr>
            <w:noProof/>
            <w:webHidden/>
          </w:rPr>
          <w:instrText xml:space="preserve"> PAGEREF _Toc535015694 \h </w:instrText>
        </w:r>
        <w:r>
          <w:rPr>
            <w:noProof/>
            <w:webHidden/>
          </w:rPr>
        </w:r>
        <w:r>
          <w:rPr>
            <w:noProof/>
            <w:webHidden/>
          </w:rPr>
          <w:fldChar w:fldCharType="separate"/>
        </w:r>
        <w:r>
          <w:rPr>
            <w:noProof/>
            <w:webHidden/>
          </w:rPr>
          <w:t>395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695" w:history="1">
        <w:r w:rsidRPr="002413FD">
          <w:rPr>
            <w:rStyle w:val="Hyperlink"/>
            <w:noProof/>
          </w:rPr>
          <w:t>A.4.2</w:t>
        </w:r>
        <w:r>
          <w:rPr>
            <w:rFonts w:asciiTheme="minorHAnsi" w:eastAsiaTheme="minorEastAsia" w:hAnsiTheme="minorHAnsi" w:cstheme="minorBidi"/>
            <w:i w:val="0"/>
            <w:iCs w:val="0"/>
            <w:noProof/>
            <w:sz w:val="22"/>
            <w:szCs w:val="22"/>
            <w:lang w:val="pl-PL" w:eastAsia="pl-PL"/>
          </w:rPr>
          <w:tab/>
        </w:r>
        <w:r w:rsidRPr="002413FD">
          <w:rPr>
            <w:rStyle w:val="Hyperlink"/>
            <w:noProof/>
          </w:rPr>
          <w:t>Event assessment</w:t>
        </w:r>
        <w:r>
          <w:rPr>
            <w:noProof/>
            <w:webHidden/>
          </w:rPr>
          <w:tab/>
        </w:r>
        <w:r>
          <w:rPr>
            <w:noProof/>
            <w:webHidden/>
          </w:rPr>
          <w:fldChar w:fldCharType="begin"/>
        </w:r>
        <w:r>
          <w:rPr>
            <w:noProof/>
            <w:webHidden/>
          </w:rPr>
          <w:instrText xml:space="preserve"> PAGEREF _Toc535015695 \h </w:instrText>
        </w:r>
        <w:r>
          <w:rPr>
            <w:noProof/>
            <w:webHidden/>
          </w:rPr>
        </w:r>
        <w:r>
          <w:rPr>
            <w:noProof/>
            <w:webHidden/>
          </w:rPr>
          <w:fldChar w:fldCharType="separate"/>
        </w:r>
        <w:r>
          <w:rPr>
            <w:noProof/>
            <w:webHidden/>
          </w:rPr>
          <w:t>396</w:t>
        </w:r>
        <w:r>
          <w:rPr>
            <w:noProof/>
            <w:webHidden/>
          </w:rPr>
          <w:fldChar w:fldCharType="end"/>
        </w:r>
      </w:hyperlink>
    </w:p>
    <w:p w:rsidR="004C7C05" w:rsidRDefault="004C7C0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5015696" w:history="1">
        <w:r w:rsidRPr="002413FD">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SMURPH UNDER LINUX AND WINDOWS</w:t>
        </w:r>
        <w:r>
          <w:rPr>
            <w:noProof/>
            <w:webHidden/>
          </w:rPr>
          <w:tab/>
        </w:r>
        <w:r>
          <w:rPr>
            <w:noProof/>
            <w:webHidden/>
          </w:rPr>
          <w:fldChar w:fldCharType="begin"/>
        </w:r>
        <w:r>
          <w:rPr>
            <w:noProof/>
            <w:webHidden/>
          </w:rPr>
          <w:instrText xml:space="preserve"> PAGEREF _Toc535015696 \h </w:instrText>
        </w:r>
        <w:r>
          <w:rPr>
            <w:noProof/>
            <w:webHidden/>
          </w:rPr>
        </w:r>
        <w:r>
          <w:rPr>
            <w:noProof/>
            <w:webHidden/>
          </w:rPr>
          <w:fldChar w:fldCharType="separate"/>
        </w:r>
        <w:r>
          <w:rPr>
            <w:noProof/>
            <w:webHidden/>
          </w:rPr>
          <w:t>397</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97" w:history="1">
        <w:r w:rsidRPr="002413FD">
          <w:rPr>
            <w:rStyle w:val="Hyperlink"/>
            <w:noProof/>
          </w:rPr>
          <w:t>B.1</w:t>
        </w:r>
        <w:r>
          <w:rPr>
            <w:rFonts w:asciiTheme="minorHAnsi" w:eastAsiaTheme="minorEastAsia" w:hAnsiTheme="minorHAnsi" w:cstheme="minorBidi"/>
            <w:smallCaps w:val="0"/>
            <w:noProof/>
            <w:sz w:val="22"/>
            <w:szCs w:val="22"/>
            <w:lang w:val="pl-PL" w:eastAsia="pl-PL"/>
          </w:rPr>
          <w:tab/>
        </w:r>
        <w:r w:rsidRPr="002413FD">
          <w:rPr>
            <w:rStyle w:val="Hyperlink"/>
            <w:noProof/>
          </w:rPr>
          <w:t>Package structure</w:t>
        </w:r>
        <w:r>
          <w:rPr>
            <w:noProof/>
            <w:webHidden/>
          </w:rPr>
          <w:tab/>
        </w:r>
        <w:r>
          <w:rPr>
            <w:noProof/>
            <w:webHidden/>
          </w:rPr>
          <w:fldChar w:fldCharType="begin"/>
        </w:r>
        <w:r>
          <w:rPr>
            <w:noProof/>
            <w:webHidden/>
          </w:rPr>
          <w:instrText xml:space="preserve"> PAGEREF _Toc535015697 \h </w:instrText>
        </w:r>
        <w:r>
          <w:rPr>
            <w:noProof/>
            <w:webHidden/>
          </w:rPr>
        </w:r>
        <w:r>
          <w:rPr>
            <w:noProof/>
            <w:webHidden/>
          </w:rPr>
          <w:fldChar w:fldCharType="separate"/>
        </w:r>
        <w:r>
          <w:rPr>
            <w:noProof/>
            <w:webHidden/>
          </w:rPr>
          <w:t>397</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98" w:history="1">
        <w:r w:rsidRPr="002413FD">
          <w:rPr>
            <w:rStyle w:val="Hyperlink"/>
            <w:noProof/>
          </w:rPr>
          <w:t>B.2</w:t>
        </w:r>
        <w:r>
          <w:rPr>
            <w:rFonts w:asciiTheme="minorHAnsi" w:eastAsiaTheme="minorEastAsia" w:hAnsiTheme="minorHAnsi" w:cstheme="minorBidi"/>
            <w:smallCaps w:val="0"/>
            <w:noProof/>
            <w:sz w:val="22"/>
            <w:szCs w:val="22"/>
            <w:lang w:val="pl-PL" w:eastAsia="pl-PL"/>
          </w:rPr>
          <w:tab/>
        </w:r>
        <w:r w:rsidRPr="002413FD">
          <w:rPr>
            <w:rStyle w:val="Hyperlink"/>
            <w:noProof/>
          </w:rPr>
          <w:t>Installation</w:t>
        </w:r>
        <w:r>
          <w:rPr>
            <w:noProof/>
            <w:webHidden/>
          </w:rPr>
          <w:tab/>
        </w:r>
        <w:r>
          <w:rPr>
            <w:noProof/>
            <w:webHidden/>
          </w:rPr>
          <w:fldChar w:fldCharType="begin"/>
        </w:r>
        <w:r>
          <w:rPr>
            <w:noProof/>
            <w:webHidden/>
          </w:rPr>
          <w:instrText xml:space="preserve"> PAGEREF _Toc535015698 \h </w:instrText>
        </w:r>
        <w:r>
          <w:rPr>
            <w:noProof/>
            <w:webHidden/>
          </w:rPr>
        </w:r>
        <w:r>
          <w:rPr>
            <w:noProof/>
            <w:webHidden/>
          </w:rPr>
          <w:fldChar w:fldCharType="separate"/>
        </w:r>
        <w:r>
          <w:rPr>
            <w:noProof/>
            <w:webHidden/>
          </w:rPr>
          <w:t>400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699" w:history="1">
        <w:r w:rsidRPr="002413FD">
          <w:rPr>
            <w:rStyle w:val="Hyperlink"/>
            <w:noProof/>
          </w:rPr>
          <w:t>B.3</w:t>
        </w:r>
        <w:r>
          <w:rPr>
            <w:rFonts w:asciiTheme="minorHAnsi" w:eastAsiaTheme="minorEastAsia" w:hAnsiTheme="minorHAnsi" w:cstheme="minorBidi"/>
            <w:smallCaps w:val="0"/>
            <w:noProof/>
            <w:sz w:val="22"/>
            <w:szCs w:val="22"/>
            <w:lang w:val="pl-PL" w:eastAsia="pl-PL"/>
          </w:rPr>
          <w:tab/>
        </w:r>
        <w:r w:rsidRPr="002413FD">
          <w:rPr>
            <w:rStyle w:val="Hyperlink"/>
            <w:noProof/>
          </w:rPr>
          <w:t>Running DSD</w:t>
        </w:r>
        <w:r>
          <w:rPr>
            <w:noProof/>
            <w:webHidden/>
          </w:rPr>
          <w:tab/>
        </w:r>
        <w:r>
          <w:rPr>
            <w:noProof/>
            <w:webHidden/>
          </w:rPr>
          <w:fldChar w:fldCharType="begin"/>
        </w:r>
        <w:r>
          <w:rPr>
            <w:noProof/>
            <w:webHidden/>
          </w:rPr>
          <w:instrText xml:space="preserve"> PAGEREF _Toc535015699 \h </w:instrText>
        </w:r>
        <w:r>
          <w:rPr>
            <w:noProof/>
            <w:webHidden/>
          </w:rPr>
        </w:r>
        <w:r>
          <w:rPr>
            <w:noProof/>
            <w:webHidden/>
          </w:rPr>
          <w:fldChar w:fldCharType="separate"/>
        </w:r>
        <w:r>
          <w:rPr>
            <w:noProof/>
            <w:webHidden/>
          </w:rPr>
          <w:t>402</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0" w:history="1">
        <w:r w:rsidRPr="002413FD">
          <w:rPr>
            <w:rStyle w:val="Hyperlink"/>
            <w:noProof/>
          </w:rPr>
          <w:t>B.4</w:t>
        </w:r>
        <w:r>
          <w:rPr>
            <w:rFonts w:asciiTheme="minorHAnsi" w:eastAsiaTheme="minorEastAsia" w:hAnsiTheme="minorHAnsi" w:cstheme="minorBidi"/>
            <w:smallCaps w:val="0"/>
            <w:noProof/>
            <w:sz w:val="22"/>
            <w:szCs w:val="22"/>
            <w:lang w:val="pl-PL" w:eastAsia="pl-PL"/>
          </w:rPr>
          <w:tab/>
        </w:r>
        <w:r w:rsidRPr="002413FD">
          <w:rPr>
            <w:rStyle w:val="Hyperlink"/>
            <w:noProof/>
          </w:rPr>
          <w:t>Comments on Windows</w:t>
        </w:r>
        <w:r>
          <w:rPr>
            <w:noProof/>
            <w:webHidden/>
          </w:rPr>
          <w:tab/>
        </w:r>
        <w:r>
          <w:rPr>
            <w:noProof/>
            <w:webHidden/>
          </w:rPr>
          <w:fldChar w:fldCharType="begin"/>
        </w:r>
        <w:r>
          <w:rPr>
            <w:noProof/>
            <w:webHidden/>
          </w:rPr>
          <w:instrText xml:space="preserve"> PAGEREF _Toc535015700 \h </w:instrText>
        </w:r>
        <w:r>
          <w:rPr>
            <w:noProof/>
            <w:webHidden/>
          </w:rPr>
        </w:r>
        <w:r>
          <w:rPr>
            <w:noProof/>
            <w:webHidden/>
          </w:rPr>
          <w:fldChar w:fldCharType="separate"/>
        </w:r>
        <w:r>
          <w:rPr>
            <w:noProof/>
            <w:webHidden/>
          </w:rPr>
          <w:t>404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1" w:history="1">
        <w:r w:rsidRPr="002413FD">
          <w:rPr>
            <w:rStyle w:val="Hyperlink"/>
            <w:noProof/>
          </w:rPr>
          <w:t>B.5</w:t>
        </w:r>
        <w:r>
          <w:rPr>
            <w:rFonts w:asciiTheme="minorHAnsi" w:eastAsiaTheme="minorEastAsia" w:hAnsiTheme="minorHAnsi" w:cstheme="minorBidi"/>
            <w:smallCaps w:val="0"/>
            <w:noProof/>
            <w:sz w:val="22"/>
            <w:szCs w:val="22"/>
            <w:lang w:val="pl-PL" w:eastAsia="pl-PL"/>
          </w:rPr>
          <w:tab/>
        </w:r>
        <w:r w:rsidRPr="002413FD">
          <w:rPr>
            <w:rStyle w:val="Hyperlink"/>
            <w:noProof/>
          </w:rPr>
          <w:t>Creating executable programs in SMURPH</w:t>
        </w:r>
        <w:r>
          <w:rPr>
            <w:noProof/>
            <w:webHidden/>
          </w:rPr>
          <w:tab/>
        </w:r>
        <w:r>
          <w:rPr>
            <w:noProof/>
            <w:webHidden/>
          </w:rPr>
          <w:fldChar w:fldCharType="begin"/>
        </w:r>
        <w:r>
          <w:rPr>
            <w:noProof/>
            <w:webHidden/>
          </w:rPr>
          <w:instrText xml:space="preserve"> PAGEREF _Toc535015701 \h </w:instrText>
        </w:r>
        <w:r>
          <w:rPr>
            <w:noProof/>
            <w:webHidden/>
          </w:rPr>
        </w:r>
        <w:r>
          <w:rPr>
            <w:noProof/>
            <w:webHidden/>
          </w:rPr>
          <w:fldChar w:fldCharType="separate"/>
        </w:r>
        <w:r>
          <w:rPr>
            <w:noProof/>
            <w:webHidden/>
          </w:rPr>
          <w:t>404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2" w:history="1">
        <w:r w:rsidRPr="002413FD">
          <w:rPr>
            <w:rStyle w:val="Hyperlink"/>
            <w:noProof/>
          </w:rPr>
          <w:t>B.6</w:t>
        </w:r>
        <w:r>
          <w:rPr>
            <w:rFonts w:asciiTheme="minorHAnsi" w:eastAsiaTheme="minorEastAsia" w:hAnsiTheme="minorHAnsi" w:cstheme="minorBidi"/>
            <w:smallCaps w:val="0"/>
            <w:noProof/>
            <w:sz w:val="22"/>
            <w:szCs w:val="22"/>
            <w:lang w:val="pl-PL" w:eastAsia="pl-PL"/>
          </w:rPr>
          <w:tab/>
        </w:r>
        <w:r w:rsidRPr="002413FD">
          <w:rPr>
            <w:rStyle w:val="Hyperlink"/>
            <w:noProof/>
          </w:rPr>
          <w:t>Running the program</w:t>
        </w:r>
        <w:r>
          <w:rPr>
            <w:noProof/>
            <w:webHidden/>
          </w:rPr>
          <w:tab/>
        </w:r>
        <w:r>
          <w:rPr>
            <w:noProof/>
            <w:webHidden/>
          </w:rPr>
          <w:fldChar w:fldCharType="begin"/>
        </w:r>
        <w:r>
          <w:rPr>
            <w:noProof/>
            <w:webHidden/>
          </w:rPr>
          <w:instrText xml:space="preserve"> PAGEREF _Toc535015702 \h </w:instrText>
        </w:r>
        <w:r>
          <w:rPr>
            <w:noProof/>
            <w:webHidden/>
          </w:rPr>
        </w:r>
        <w:r>
          <w:rPr>
            <w:noProof/>
            <w:webHidden/>
          </w:rPr>
          <w:fldChar w:fldCharType="separate"/>
        </w:r>
        <w:r>
          <w:rPr>
            <w:noProof/>
            <w:webHidden/>
          </w:rPr>
          <w:t>408</w:t>
        </w:r>
        <w:r>
          <w:rPr>
            <w:noProof/>
            <w:webHidden/>
          </w:rPr>
          <w:fldChar w:fldCharType="end"/>
        </w:r>
      </w:hyperlink>
    </w:p>
    <w:p w:rsidR="004C7C05" w:rsidRDefault="004C7C0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5015703" w:history="1">
        <w:r w:rsidRPr="002413FD">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2413FD">
          <w:rPr>
            <w:rStyle w:val="Hyperlink"/>
            <w:noProof/>
          </w:rPr>
          <w:t>DSD: THE DYNAMIC STATUS DISPLAY PROGRAM</w:t>
        </w:r>
        <w:r>
          <w:rPr>
            <w:noProof/>
            <w:webHidden/>
          </w:rPr>
          <w:tab/>
        </w:r>
        <w:r>
          <w:rPr>
            <w:noProof/>
            <w:webHidden/>
          </w:rPr>
          <w:fldChar w:fldCharType="begin"/>
        </w:r>
        <w:r>
          <w:rPr>
            <w:noProof/>
            <w:webHidden/>
          </w:rPr>
          <w:instrText xml:space="preserve"> PAGEREF _Toc535015703 \h </w:instrText>
        </w:r>
        <w:r>
          <w:rPr>
            <w:noProof/>
            <w:webHidden/>
          </w:rPr>
        </w:r>
        <w:r>
          <w:rPr>
            <w:noProof/>
            <w:webHidden/>
          </w:rPr>
          <w:fldChar w:fldCharType="separate"/>
        </w:r>
        <w:r>
          <w:rPr>
            <w:noProof/>
            <w:webHidden/>
          </w:rPr>
          <w:t>414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4" w:history="1">
        <w:r w:rsidRPr="002413FD">
          <w:rPr>
            <w:rStyle w:val="Hyperlink"/>
            <w:noProof/>
          </w:rPr>
          <w:t>C.1</w:t>
        </w:r>
        <w:r>
          <w:rPr>
            <w:rFonts w:asciiTheme="minorHAnsi" w:eastAsiaTheme="minorEastAsia" w:hAnsiTheme="minorHAnsi" w:cstheme="minorBidi"/>
            <w:smallCaps w:val="0"/>
            <w:noProof/>
            <w:sz w:val="22"/>
            <w:szCs w:val="22"/>
            <w:lang w:val="pl-PL" w:eastAsia="pl-PL"/>
          </w:rPr>
          <w:tab/>
        </w:r>
        <w:r w:rsidRPr="002413FD">
          <w:rPr>
            <w:rStyle w:val="Hyperlink"/>
            <w:noProof/>
          </w:rPr>
          <w:t>Basic principles</w:t>
        </w:r>
        <w:r>
          <w:rPr>
            <w:noProof/>
            <w:webHidden/>
          </w:rPr>
          <w:tab/>
        </w:r>
        <w:r>
          <w:rPr>
            <w:noProof/>
            <w:webHidden/>
          </w:rPr>
          <w:fldChar w:fldCharType="begin"/>
        </w:r>
        <w:r>
          <w:rPr>
            <w:noProof/>
            <w:webHidden/>
          </w:rPr>
          <w:instrText xml:space="preserve"> PAGEREF _Toc535015704 \h </w:instrText>
        </w:r>
        <w:r>
          <w:rPr>
            <w:noProof/>
            <w:webHidden/>
          </w:rPr>
        </w:r>
        <w:r>
          <w:rPr>
            <w:noProof/>
            <w:webHidden/>
          </w:rPr>
          <w:fldChar w:fldCharType="separate"/>
        </w:r>
        <w:r>
          <w:rPr>
            <w:noProof/>
            <w:webHidden/>
          </w:rPr>
          <w:t>414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5" w:history="1">
        <w:r w:rsidRPr="002413FD">
          <w:rPr>
            <w:rStyle w:val="Hyperlink"/>
            <w:noProof/>
          </w:rPr>
          <w:t>C.2</w:t>
        </w:r>
        <w:r>
          <w:rPr>
            <w:rFonts w:asciiTheme="minorHAnsi" w:eastAsiaTheme="minorEastAsia" w:hAnsiTheme="minorHAnsi" w:cstheme="minorBidi"/>
            <w:smallCaps w:val="0"/>
            <w:noProof/>
            <w:sz w:val="22"/>
            <w:szCs w:val="22"/>
            <w:lang w:val="pl-PL" w:eastAsia="pl-PL"/>
          </w:rPr>
          <w:tab/>
        </w:r>
        <w:r w:rsidRPr="002413FD">
          <w:rPr>
            <w:rStyle w:val="Hyperlink"/>
            <w:noProof/>
          </w:rPr>
          <w:t>The monitor</w:t>
        </w:r>
        <w:r>
          <w:rPr>
            <w:noProof/>
            <w:webHidden/>
          </w:rPr>
          <w:tab/>
        </w:r>
        <w:r>
          <w:rPr>
            <w:noProof/>
            <w:webHidden/>
          </w:rPr>
          <w:fldChar w:fldCharType="begin"/>
        </w:r>
        <w:r>
          <w:rPr>
            <w:noProof/>
            <w:webHidden/>
          </w:rPr>
          <w:instrText xml:space="preserve"> PAGEREF _Toc535015705 \h </w:instrText>
        </w:r>
        <w:r>
          <w:rPr>
            <w:noProof/>
            <w:webHidden/>
          </w:rPr>
        </w:r>
        <w:r>
          <w:rPr>
            <w:noProof/>
            <w:webHidden/>
          </w:rPr>
          <w:fldChar w:fldCharType="separate"/>
        </w:r>
        <w:r>
          <w:rPr>
            <w:noProof/>
            <w:webHidden/>
          </w:rPr>
          <w:t>415</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6" w:history="1">
        <w:r w:rsidRPr="002413FD">
          <w:rPr>
            <w:rStyle w:val="Hyperlink"/>
            <w:noProof/>
          </w:rPr>
          <w:t>C.3</w:t>
        </w:r>
        <w:r>
          <w:rPr>
            <w:rFonts w:asciiTheme="minorHAnsi" w:eastAsiaTheme="minorEastAsia" w:hAnsiTheme="minorHAnsi" w:cstheme="minorBidi"/>
            <w:smallCaps w:val="0"/>
            <w:noProof/>
            <w:sz w:val="22"/>
            <w:szCs w:val="22"/>
            <w:lang w:val="pl-PL" w:eastAsia="pl-PL"/>
          </w:rPr>
          <w:tab/>
        </w:r>
        <w:r w:rsidRPr="002413FD">
          <w:rPr>
            <w:rStyle w:val="Hyperlink"/>
            <w:noProof/>
          </w:rPr>
          <w:t>Invoking DSD</w:t>
        </w:r>
        <w:r>
          <w:rPr>
            <w:noProof/>
            <w:webHidden/>
          </w:rPr>
          <w:tab/>
        </w:r>
        <w:r>
          <w:rPr>
            <w:noProof/>
            <w:webHidden/>
          </w:rPr>
          <w:fldChar w:fldCharType="begin"/>
        </w:r>
        <w:r>
          <w:rPr>
            <w:noProof/>
            <w:webHidden/>
          </w:rPr>
          <w:instrText xml:space="preserve"> PAGEREF _Toc535015706 \h </w:instrText>
        </w:r>
        <w:r>
          <w:rPr>
            <w:noProof/>
            <w:webHidden/>
          </w:rPr>
        </w:r>
        <w:r>
          <w:rPr>
            <w:noProof/>
            <w:webHidden/>
          </w:rPr>
          <w:fldChar w:fldCharType="separate"/>
        </w:r>
        <w:r>
          <w:rPr>
            <w:noProof/>
            <w:webHidden/>
          </w:rPr>
          <w:t>416</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07" w:history="1">
        <w:r w:rsidRPr="002413FD">
          <w:rPr>
            <w:rStyle w:val="Hyperlink"/>
            <w:noProof/>
          </w:rPr>
          <w:t>C.4</w:t>
        </w:r>
        <w:r>
          <w:rPr>
            <w:rFonts w:asciiTheme="minorHAnsi" w:eastAsiaTheme="minorEastAsia" w:hAnsiTheme="minorHAnsi" w:cstheme="minorBidi"/>
            <w:smallCaps w:val="0"/>
            <w:noProof/>
            <w:sz w:val="22"/>
            <w:szCs w:val="22"/>
            <w:lang w:val="pl-PL" w:eastAsia="pl-PL"/>
          </w:rPr>
          <w:tab/>
        </w:r>
        <w:r w:rsidRPr="002413FD">
          <w:rPr>
            <w:rStyle w:val="Hyperlink"/>
            <w:noProof/>
          </w:rPr>
          <w:t>Window templates</w:t>
        </w:r>
        <w:r>
          <w:rPr>
            <w:noProof/>
            <w:webHidden/>
          </w:rPr>
          <w:tab/>
        </w:r>
        <w:r>
          <w:rPr>
            <w:noProof/>
            <w:webHidden/>
          </w:rPr>
          <w:fldChar w:fldCharType="begin"/>
        </w:r>
        <w:r>
          <w:rPr>
            <w:noProof/>
            <w:webHidden/>
          </w:rPr>
          <w:instrText xml:space="preserve"> PAGEREF _Toc535015707 \h </w:instrText>
        </w:r>
        <w:r>
          <w:rPr>
            <w:noProof/>
            <w:webHidden/>
          </w:rPr>
        </w:r>
        <w:r>
          <w:rPr>
            <w:noProof/>
            <w:webHidden/>
          </w:rPr>
          <w:fldChar w:fldCharType="separate"/>
        </w:r>
        <w:r>
          <w:rPr>
            <w:noProof/>
            <w:webHidden/>
          </w:rPr>
          <w:t>418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08" w:history="1">
        <w:r w:rsidRPr="002413FD">
          <w:rPr>
            <w:rStyle w:val="Hyperlink"/>
            <w:noProof/>
          </w:rPr>
          <w:t>C.4.1</w:t>
        </w:r>
        <w:r>
          <w:rPr>
            <w:rFonts w:asciiTheme="minorHAnsi" w:eastAsiaTheme="minorEastAsia" w:hAnsiTheme="minorHAnsi" w:cstheme="minorBidi"/>
            <w:i w:val="0"/>
            <w:iCs w:val="0"/>
            <w:noProof/>
            <w:sz w:val="22"/>
            <w:szCs w:val="22"/>
            <w:lang w:val="pl-PL" w:eastAsia="pl-PL"/>
          </w:rPr>
          <w:tab/>
        </w:r>
        <w:r w:rsidRPr="002413FD">
          <w:rPr>
            <w:rStyle w:val="Hyperlink"/>
            <w:noProof/>
          </w:rPr>
          <w:t>Template identifiers</w:t>
        </w:r>
        <w:r>
          <w:rPr>
            <w:noProof/>
            <w:webHidden/>
          </w:rPr>
          <w:tab/>
        </w:r>
        <w:r>
          <w:rPr>
            <w:noProof/>
            <w:webHidden/>
          </w:rPr>
          <w:fldChar w:fldCharType="begin"/>
        </w:r>
        <w:r>
          <w:rPr>
            <w:noProof/>
            <w:webHidden/>
          </w:rPr>
          <w:instrText xml:space="preserve"> PAGEREF _Toc535015708 \h </w:instrText>
        </w:r>
        <w:r>
          <w:rPr>
            <w:noProof/>
            <w:webHidden/>
          </w:rPr>
        </w:r>
        <w:r>
          <w:rPr>
            <w:noProof/>
            <w:webHidden/>
          </w:rPr>
          <w:fldChar w:fldCharType="separate"/>
        </w:r>
        <w:r>
          <w:rPr>
            <w:noProof/>
            <w:webHidden/>
          </w:rPr>
          <w:t>419</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09" w:history="1">
        <w:r w:rsidRPr="002413FD">
          <w:rPr>
            <w:rStyle w:val="Hyperlink"/>
            <w:noProof/>
          </w:rPr>
          <w:t>C.4.2</w:t>
        </w:r>
        <w:r>
          <w:rPr>
            <w:rFonts w:asciiTheme="minorHAnsi" w:eastAsiaTheme="minorEastAsia" w:hAnsiTheme="minorHAnsi" w:cstheme="minorBidi"/>
            <w:i w:val="0"/>
            <w:iCs w:val="0"/>
            <w:noProof/>
            <w:sz w:val="22"/>
            <w:szCs w:val="22"/>
            <w:lang w:val="pl-PL" w:eastAsia="pl-PL"/>
          </w:rPr>
          <w:tab/>
        </w:r>
        <w:r w:rsidRPr="002413FD">
          <w:rPr>
            <w:rStyle w:val="Hyperlink"/>
            <w:noProof/>
          </w:rPr>
          <w:t>Template structure</w:t>
        </w:r>
        <w:r>
          <w:rPr>
            <w:noProof/>
            <w:webHidden/>
          </w:rPr>
          <w:tab/>
        </w:r>
        <w:r>
          <w:rPr>
            <w:noProof/>
            <w:webHidden/>
          </w:rPr>
          <w:fldChar w:fldCharType="begin"/>
        </w:r>
        <w:r>
          <w:rPr>
            <w:noProof/>
            <w:webHidden/>
          </w:rPr>
          <w:instrText xml:space="preserve"> PAGEREF _Toc535015709 \h </w:instrText>
        </w:r>
        <w:r>
          <w:rPr>
            <w:noProof/>
            <w:webHidden/>
          </w:rPr>
        </w:r>
        <w:r>
          <w:rPr>
            <w:noProof/>
            <w:webHidden/>
          </w:rPr>
          <w:fldChar w:fldCharType="separate"/>
        </w:r>
        <w:r>
          <w:rPr>
            <w:noProof/>
            <w:webHidden/>
          </w:rPr>
          <w:t>420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0" w:history="1">
        <w:r w:rsidRPr="002413FD">
          <w:rPr>
            <w:rStyle w:val="Hyperlink"/>
            <w:noProof/>
          </w:rPr>
          <w:t>C.4.3</w:t>
        </w:r>
        <w:r>
          <w:rPr>
            <w:rFonts w:asciiTheme="minorHAnsi" w:eastAsiaTheme="minorEastAsia" w:hAnsiTheme="minorHAnsi" w:cstheme="minorBidi"/>
            <w:i w:val="0"/>
            <w:iCs w:val="0"/>
            <w:noProof/>
            <w:sz w:val="22"/>
            <w:szCs w:val="22"/>
            <w:lang w:val="pl-PL" w:eastAsia="pl-PL"/>
          </w:rPr>
          <w:tab/>
        </w:r>
        <w:r w:rsidRPr="002413FD">
          <w:rPr>
            <w:rStyle w:val="Hyperlink"/>
            <w:noProof/>
          </w:rPr>
          <w:t>Special characters</w:t>
        </w:r>
        <w:r>
          <w:rPr>
            <w:noProof/>
            <w:webHidden/>
          </w:rPr>
          <w:tab/>
        </w:r>
        <w:r>
          <w:rPr>
            <w:noProof/>
            <w:webHidden/>
          </w:rPr>
          <w:fldChar w:fldCharType="begin"/>
        </w:r>
        <w:r>
          <w:rPr>
            <w:noProof/>
            <w:webHidden/>
          </w:rPr>
          <w:instrText xml:space="preserve"> PAGEREF _Toc535015710 \h </w:instrText>
        </w:r>
        <w:r>
          <w:rPr>
            <w:noProof/>
            <w:webHidden/>
          </w:rPr>
        </w:r>
        <w:r>
          <w:rPr>
            <w:noProof/>
            <w:webHidden/>
          </w:rPr>
          <w:fldChar w:fldCharType="separate"/>
        </w:r>
        <w:r>
          <w:rPr>
            <w:noProof/>
            <w:webHidden/>
          </w:rPr>
          <w:t>421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1" w:history="1">
        <w:r w:rsidRPr="002413FD">
          <w:rPr>
            <w:rStyle w:val="Hyperlink"/>
            <w:noProof/>
          </w:rPr>
          <w:t>C.4.4</w:t>
        </w:r>
        <w:r>
          <w:rPr>
            <w:rFonts w:asciiTheme="minorHAnsi" w:eastAsiaTheme="minorEastAsia" w:hAnsiTheme="minorHAnsi" w:cstheme="minorBidi"/>
            <w:i w:val="0"/>
            <w:iCs w:val="0"/>
            <w:noProof/>
            <w:sz w:val="22"/>
            <w:szCs w:val="22"/>
            <w:lang w:val="pl-PL" w:eastAsia="pl-PL"/>
          </w:rPr>
          <w:tab/>
        </w:r>
        <w:r w:rsidRPr="002413FD">
          <w:rPr>
            <w:rStyle w:val="Hyperlink"/>
            <w:noProof/>
          </w:rPr>
          <w:t>Exception lines</w:t>
        </w:r>
        <w:r>
          <w:rPr>
            <w:noProof/>
            <w:webHidden/>
          </w:rPr>
          <w:tab/>
        </w:r>
        <w:r>
          <w:rPr>
            <w:noProof/>
            <w:webHidden/>
          </w:rPr>
          <w:fldChar w:fldCharType="begin"/>
        </w:r>
        <w:r>
          <w:rPr>
            <w:noProof/>
            <w:webHidden/>
          </w:rPr>
          <w:instrText xml:space="preserve"> PAGEREF _Toc535015711 \h </w:instrText>
        </w:r>
        <w:r>
          <w:rPr>
            <w:noProof/>
            <w:webHidden/>
          </w:rPr>
        </w:r>
        <w:r>
          <w:rPr>
            <w:noProof/>
            <w:webHidden/>
          </w:rPr>
          <w:fldChar w:fldCharType="separate"/>
        </w:r>
        <w:r>
          <w:rPr>
            <w:noProof/>
            <w:webHidden/>
          </w:rPr>
          <w:t>422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2" w:history="1">
        <w:r w:rsidRPr="002413FD">
          <w:rPr>
            <w:rStyle w:val="Hyperlink"/>
            <w:noProof/>
          </w:rPr>
          <w:t>C.4.5</w:t>
        </w:r>
        <w:r>
          <w:rPr>
            <w:rFonts w:asciiTheme="minorHAnsi" w:eastAsiaTheme="minorEastAsia" w:hAnsiTheme="minorHAnsi" w:cstheme="minorBidi"/>
            <w:i w:val="0"/>
            <w:iCs w:val="0"/>
            <w:noProof/>
            <w:sz w:val="22"/>
            <w:szCs w:val="22"/>
            <w:lang w:val="pl-PL" w:eastAsia="pl-PL"/>
          </w:rPr>
          <w:tab/>
        </w:r>
        <w:r w:rsidRPr="002413FD">
          <w:rPr>
            <w:rStyle w:val="Hyperlink"/>
            <w:noProof/>
          </w:rPr>
          <w:t>Replication of layout lines</w:t>
        </w:r>
        <w:r>
          <w:rPr>
            <w:noProof/>
            <w:webHidden/>
          </w:rPr>
          <w:tab/>
        </w:r>
        <w:r>
          <w:rPr>
            <w:noProof/>
            <w:webHidden/>
          </w:rPr>
          <w:fldChar w:fldCharType="begin"/>
        </w:r>
        <w:r>
          <w:rPr>
            <w:noProof/>
            <w:webHidden/>
          </w:rPr>
          <w:instrText xml:space="preserve"> PAGEREF _Toc535015712 \h </w:instrText>
        </w:r>
        <w:r>
          <w:rPr>
            <w:noProof/>
            <w:webHidden/>
          </w:rPr>
        </w:r>
        <w:r>
          <w:rPr>
            <w:noProof/>
            <w:webHidden/>
          </w:rPr>
          <w:fldChar w:fldCharType="separate"/>
        </w:r>
        <w:r>
          <w:rPr>
            <w:noProof/>
            <w:webHidden/>
          </w:rPr>
          <w:t>422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3" w:history="1">
        <w:r w:rsidRPr="002413FD">
          <w:rPr>
            <w:rStyle w:val="Hyperlink"/>
            <w:noProof/>
          </w:rPr>
          <w:t>C.4.6</w:t>
        </w:r>
        <w:r>
          <w:rPr>
            <w:rFonts w:asciiTheme="minorHAnsi" w:eastAsiaTheme="minorEastAsia" w:hAnsiTheme="minorHAnsi" w:cstheme="minorBidi"/>
            <w:i w:val="0"/>
            <w:iCs w:val="0"/>
            <w:noProof/>
            <w:sz w:val="22"/>
            <w:szCs w:val="22"/>
            <w:lang w:val="pl-PL" w:eastAsia="pl-PL"/>
          </w:rPr>
          <w:tab/>
        </w:r>
        <w:r w:rsidRPr="002413FD">
          <w:rPr>
            <w:rStyle w:val="Hyperlink"/>
            <w:noProof/>
          </w:rPr>
          <w:t>Window height</w:t>
        </w:r>
        <w:r>
          <w:rPr>
            <w:noProof/>
            <w:webHidden/>
          </w:rPr>
          <w:tab/>
        </w:r>
        <w:r>
          <w:rPr>
            <w:noProof/>
            <w:webHidden/>
          </w:rPr>
          <w:fldChar w:fldCharType="begin"/>
        </w:r>
        <w:r>
          <w:rPr>
            <w:noProof/>
            <w:webHidden/>
          </w:rPr>
          <w:instrText xml:space="preserve"> PAGEREF _Toc535015713 \h </w:instrText>
        </w:r>
        <w:r>
          <w:rPr>
            <w:noProof/>
            <w:webHidden/>
          </w:rPr>
        </w:r>
        <w:r>
          <w:rPr>
            <w:noProof/>
            <w:webHidden/>
          </w:rPr>
          <w:fldChar w:fldCharType="separate"/>
        </w:r>
        <w:r>
          <w:rPr>
            <w:noProof/>
            <w:webHidden/>
          </w:rPr>
          <w:t>422</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4" w:history="1">
        <w:r w:rsidRPr="002413FD">
          <w:rPr>
            <w:rStyle w:val="Hyperlink"/>
            <w:noProof/>
          </w:rPr>
          <w:t>C.4.7</w:t>
        </w:r>
        <w:r>
          <w:rPr>
            <w:rFonts w:asciiTheme="minorHAnsi" w:eastAsiaTheme="minorEastAsia" w:hAnsiTheme="minorHAnsi" w:cstheme="minorBidi"/>
            <w:i w:val="0"/>
            <w:iCs w:val="0"/>
            <w:noProof/>
            <w:sz w:val="22"/>
            <w:szCs w:val="22"/>
            <w:lang w:val="pl-PL" w:eastAsia="pl-PL"/>
          </w:rPr>
          <w:tab/>
        </w:r>
        <w:r w:rsidRPr="002413FD">
          <w:rPr>
            <w:rStyle w:val="Hyperlink"/>
            <w:noProof/>
          </w:rPr>
          <w:t>Regions</w:t>
        </w:r>
        <w:r>
          <w:rPr>
            <w:noProof/>
            <w:webHidden/>
          </w:rPr>
          <w:tab/>
        </w:r>
        <w:r>
          <w:rPr>
            <w:noProof/>
            <w:webHidden/>
          </w:rPr>
          <w:fldChar w:fldCharType="begin"/>
        </w:r>
        <w:r>
          <w:rPr>
            <w:noProof/>
            <w:webHidden/>
          </w:rPr>
          <w:instrText xml:space="preserve"> PAGEREF _Toc535015714 \h </w:instrText>
        </w:r>
        <w:r>
          <w:rPr>
            <w:noProof/>
            <w:webHidden/>
          </w:rPr>
        </w:r>
        <w:r>
          <w:rPr>
            <w:noProof/>
            <w:webHidden/>
          </w:rPr>
          <w:fldChar w:fldCharType="separate"/>
        </w:r>
        <w:r>
          <w:rPr>
            <w:noProof/>
            <w:webHidden/>
          </w:rPr>
          <w:t>423</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5" w:history="1">
        <w:r w:rsidRPr="002413FD">
          <w:rPr>
            <w:rStyle w:val="Hyperlink"/>
            <w:noProof/>
          </w:rPr>
          <w:t>C.4.8</w:t>
        </w:r>
        <w:r>
          <w:rPr>
            <w:rFonts w:asciiTheme="minorHAnsi" w:eastAsiaTheme="minorEastAsia" w:hAnsiTheme="minorHAnsi" w:cstheme="minorBidi"/>
            <w:i w:val="0"/>
            <w:iCs w:val="0"/>
            <w:noProof/>
            <w:sz w:val="22"/>
            <w:szCs w:val="22"/>
            <w:lang w:val="pl-PL" w:eastAsia="pl-PL"/>
          </w:rPr>
          <w:tab/>
        </w:r>
        <w:r w:rsidRPr="002413FD">
          <w:rPr>
            <w:rStyle w:val="Hyperlink"/>
            <w:noProof/>
          </w:rPr>
          <w:t>Field attributes</w:t>
        </w:r>
        <w:r>
          <w:rPr>
            <w:noProof/>
            <w:webHidden/>
          </w:rPr>
          <w:tab/>
        </w:r>
        <w:r>
          <w:rPr>
            <w:noProof/>
            <w:webHidden/>
          </w:rPr>
          <w:fldChar w:fldCharType="begin"/>
        </w:r>
        <w:r>
          <w:rPr>
            <w:noProof/>
            <w:webHidden/>
          </w:rPr>
          <w:instrText xml:space="preserve"> PAGEREF _Toc535015715 \h </w:instrText>
        </w:r>
        <w:r>
          <w:rPr>
            <w:noProof/>
            <w:webHidden/>
          </w:rPr>
        </w:r>
        <w:r>
          <w:rPr>
            <w:noProof/>
            <w:webHidden/>
          </w:rPr>
          <w:fldChar w:fldCharType="separate"/>
        </w:r>
        <w:r>
          <w:rPr>
            <w:noProof/>
            <w:webHidden/>
          </w:rPr>
          <w:t>424</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16" w:history="1">
        <w:r w:rsidRPr="002413FD">
          <w:rPr>
            <w:rStyle w:val="Hyperlink"/>
            <w:noProof/>
          </w:rPr>
          <w:t>C.5</w:t>
        </w:r>
        <w:r>
          <w:rPr>
            <w:rFonts w:asciiTheme="minorHAnsi" w:eastAsiaTheme="minorEastAsia" w:hAnsiTheme="minorHAnsi" w:cstheme="minorBidi"/>
            <w:smallCaps w:val="0"/>
            <w:noProof/>
            <w:sz w:val="22"/>
            <w:szCs w:val="22"/>
            <w:lang w:val="pl-PL" w:eastAsia="pl-PL"/>
          </w:rPr>
          <w:tab/>
        </w:r>
        <w:r w:rsidRPr="002413FD">
          <w:rPr>
            <w:rStyle w:val="Hyperlink"/>
            <w:noProof/>
          </w:rPr>
          <w:t>Requesting exposures</w:t>
        </w:r>
        <w:r>
          <w:rPr>
            <w:noProof/>
            <w:webHidden/>
          </w:rPr>
          <w:tab/>
        </w:r>
        <w:r>
          <w:rPr>
            <w:noProof/>
            <w:webHidden/>
          </w:rPr>
          <w:fldChar w:fldCharType="begin"/>
        </w:r>
        <w:r>
          <w:rPr>
            <w:noProof/>
            <w:webHidden/>
          </w:rPr>
          <w:instrText xml:space="preserve"> PAGEREF _Toc535015716 \h </w:instrText>
        </w:r>
        <w:r>
          <w:rPr>
            <w:noProof/>
            <w:webHidden/>
          </w:rPr>
        </w:r>
        <w:r>
          <w:rPr>
            <w:noProof/>
            <w:webHidden/>
          </w:rPr>
          <w:fldChar w:fldCharType="separate"/>
        </w:r>
        <w:r>
          <w:rPr>
            <w:noProof/>
            <w:webHidden/>
          </w:rPr>
          <w:t>425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7" w:history="1">
        <w:r w:rsidRPr="002413FD">
          <w:rPr>
            <w:rStyle w:val="Hyperlink"/>
            <w:noProof/>
          </w:rPr>
          <w:t>C.5.1</w:t>
        </w:r>
        <w:r>
          <w:rPr>
            <w:rFonts w:asciiTheme="minorHAnsi" w:eastAsiaTheme="minorEastAsia" w:hAnsiTheme="minorHAnsi" w:cstheme="minorBidi"/>
            <w:i w:val="0"/>
            <w:iCs w:val="0"/>
            <w:noProof/>
            <w:sz w:val="22"/>
            <w:szCs w:val="22"/>
            <w:lang w:val="pl-PL" w:eastAsia="pl-PL"/>
          </w:rPr>
          <w:tab/>
        </w:r>
        <w:r w:rsidRPr="002413FD">
          <w:rPr>
            <w:rStyle w:val="Hyperlink"/>
            <w:noProof/>
          </w:rPr>
          <w:t>The hierarchy of exposable objects</w:t>
        </w:r>
        <w:r>
          <w:rPr>
            <w:noProof/>
            <w:webHidden/>
          </w:rPr>
          <w:tab/>
        </w:r>
        <w:r>
          <w:rPr>
            <w:noProof/>
            <w:webHidden/>
          </w:rPr>
          <w:fldChar w:fldCharType="begin"/>
        </w:r>
        <w:r>
          <w:rPr>
            <w:noProof/>
            <w:webHidden/>
          </w:rPr>
          <w:instrText xml:space="preserve"> PAGEREF _Toc535015717 \h </w:instrText>
        </w:r>
        <w:r>
          <w:rPr>
            <w:noProof/>
            <w:webHidden/>
          </w:rPr>
        </w:r>
        <w:r>
          <w:rPr>
            <w:noProof/>
            <w:webHidden/>
          </w:rPr>
          <w:fldChar w:fldCharType="separate"/>
        </w:r>
        <w:r>
          <w:rPr>
            <w:noProof/>
            <w:webHidden/>
          </w:rPr>
          <w:t>425</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18" w:history="1">
        <w:r w:rsidRPr="002413FD">
          <w:rPr>
            <w:rStyle w:val="Hyperlink"/>
            <w:noProof/>
          </w:rPr>
          <w:t>C.5.2</w:t>
        </w:r>
        <w:r>
          <w:rPr>
            <w:rFonts w:asciiTheme="minorHAnsi" w:eastAsiaTheme="minorEastAsia" w:hAnsiTheme="minorHAnsi" w:cstheme="minorBidi"/>
            <w:i w:val="0"/>
            <w:iCs w:val="0"/>
            <w:noProof/>
            <w:sz w:val="22"/>
            <w:szCs w:val="22"/>
            <w:lang w:val="pl-PL" w:eastAsia="pl-PL"/>
          </w:rPr>
          <w:tab/>
        </w:r>
        <w:r w:rsidRPr="002413FD">
          <w:rPr>
            <w:rStyle w:val="Hyperlink"/>
            <w:noProof/>
          </w:rPr>
          <w:t>Navigating the ownership tree</w:t>
        </w:r>
        <w:r>
          <w:rPr>
            <w:noProof/>
            <w:webHidden/>
          </w:rPr>
          <w:tab/>
        </w:r>
        <w:r>
          <w:rPr>
            <w:noProof/>
            <w:webHidden/>
          </w:rPr>
          <w:fldChar w:fldCharType="begin"/>
        </w:r>
        <w:r>
          <w:rPr>
            <w:noProof/>
            <w:webHidden/>
          </w:rPr>
          <w:instrText xml:space="preserve"> PAGEREF _Toc535015718 \h </w:instrText>
        </w:r>
        <w:r>
          <w:rPr>
            <w:noProof/>
            <w:webHidden/>
          </w:rPr>
        </w:r>
        <w:r>
          <w:rPr>
            <w:noProof/>
            <w:webHidden/>
          </w:rPr>
          <w:fldChar w:fldCharType="separate"/>
        </w:r>
        <w:r>
          <w:rPr>
            <w:noProof/>
            <w:webHidden/>
          </w:rPr>
          <w:t>426</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19" w:history="1">
        <w:r w:rsidRPr="002413FD">
          <w:rPr>
            <w:rStyle w:val="Hyperlink"/>
            <w:noProof/>
          </w:rPr>
          <w:t>C.6</w:t>
        </w:r>
        <w:r>
          <w:rPr>
            <w:rFonts w:asciiTheme="minorHAnsi" w:eastAsiaTheme="minorEastAsia" w:hAnsiTheme="minorHAnsi" w:cstheme="minorBidi"/>
            <w:smallCaps w:val="0"/>
            <w:noProof/>
            <w:sz w:val="22"/>
            <w:szCs w:val="22"/>
            <w:lang w:val="pl-PL" w:eastAsia="pl-PL"/>
          </w:rPr>
          <w:tab/>
        </w:r>
        <w:r w:rsidRPr="002413FD">
          <w:rPr>
            <w:rStyle w:val="Hyperlink"/>
            <w:noProof/>
          </w:rPr>
          <w:t>Exposure windows</w:t>
        </w:r>
        <w:r>
          <w:rPr>
            <w:noProof/>
            <w:webHidden/>
          </w:rPr>
          <w:tab/>
        </w:r>
        <w:r>
          <w:rPr>
            <w:noProof/>
            <w:webHidden/>
          </w:rPr>
          <w:fldChar w:fldCharType="begin"/>
        </w:r>
        <w:r>
          <w:rPr>
            <w:noProof/>
            <w:webHidden/>
          </w:rPr>
          <w:instrText xml:space="preserve"> PAGEREF _Toc535015719 \h </w:instrText>
        </w:r>
        <w:r>
          <w:rPr>
            <w:noProof/>
            <w:webHidden/>
          </w:rPr>
        </w:r>
        <w:r>
          <w:rPr>
            <w:noProof/>
            <w:webHidden/>
          </w:rPr>
          <w:fldChar w:fldCharType="separate"/>
        </w:r>
        <w:r>
          <w:rPr>
            <w:noProof/>
            <w:webHidden/>
          </w:rPr>
          <w:t>428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0" w:history="1">
        <w:r w:rsidRPr="002413FD">
          <w:rPr>
            <w:rStyle w:val="Hyperlink"/>
            <w:noProof/>
          </w:rPr>
          <w:t>C.6.1</w:t>
        </w:r>
        <w:r>
          <w:rPr>
            <w:rFonts w:asciiTheme="minorHAnsi" w:eastAsiaTheme="minorEastAsia" w:hAnsiTheme="minorHAnsi" w:cstheme="minorBidi"/>
            <w:i w:val="0"/>
            <w:iCs w:val="0"/>
            <w:noProof/>
            <w:sz w:val="22"/>
            <w:szCs w:val="22"/>
            <w:lang w:val="pl-PL" w:eastAsia="pl-PL"/>
          </w:rPr>
          <w:tab/>
        </w:r>
        <w:r w:rsidRPr="002413FD">
          <w:rPr>
            <w:rStyle w:val="Hyperlink"/>
            <w:noProof/>
          </w:rPr>
          <w:t>Basic operations</w:t>
        </w:r>
        <w:r>
          <w:rPr>
            <w:noProof/>
            <w:webHidden/>
          </w:rPr>
          <w:tab/>
        </w:r>
        <w:r>
          <w:rPr>
            <w:noProof/>
            <w:webHidden/>
          </w:rPr>
          <w:fldChar w:fldCharType="begin"/>
        </w:r>
        <w:r>
          <w:rPr>
            <w:noProof/>
            <w:webHidden/>
          </w:rPr>
          <w:instrText xml:space="preserve"> PAGEREF _Toc535015720 \h </w:instrText>
        </w:r>
        <w:r>
          <w:rPr>
            <w:noProof/>
            <w:webHidden/>
          </w:rPr>
        </w:r>
        <w:r>
          <w:rPr>
            <w:noProof/>
            <w:webHidden/>
          </w:rPr>
          <w:fldChar w:fldCharType="separate"/>
        </w:r>
        <w:r>
          <w:rPr>
            <w:noProof/>
            <w:webHidden/>
          </w:rPr>
          <w:t>428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1" w:history="1">
        <w:r w:rsidRPr="002413FD">
          <w:rPr>
            <w:rStyle w:val="Hyperlink"/>
            <w:noProof/>
          </w:rPr>
          <w:t>C.6.2</w:t>
        </w:r>
        <w:r>
          <w:rPr>
            <w:rFonts w:asciiTheme="minorHAnsi" w:eastAsiaTheme="minorEastAsia" w:hAnsiTheme="minorHAnsi" w:cstheme="minorBidi"/>
            <w:i w:val="0"/>
            <w:iCs w:val="0"/>
            <w:noProof/>
            <w:sz w:val="22"/>
            <w:szCs w:val="22"/>
            <w:lang w:val="pl-PL" w:eastAsia="pl-PL"/>
          </w:rPr>
          <w:tab/>
        </w:r>
        <w:r w:rsidRPr="002413FD">
          <w:rPr>
            <w:rStyle w:val="Hyperlink"/>
            <w:noProof/>
          </w:rPr>
          <w:t>Stepping</w:t>
        </w:r>
        <w:r>
          <w:rPr>
            <w:noProof/>
            <w:webHidden/>
          </w:rPr>
          <w:tab/>
        </w:r>
        <w:r>
          <w:rPr>
            <w:noProof/>
            <w:webHidden/>
          </w:rPr>
          <w:fldChar w:fldCharType="begin"/>
        </w:r>
        <w:r>
          <w:rPr>
            <w:noProof/>
            <w:webHidden/>
          </w:rPr>
          <w:instrText xml:space="preserve"> PAGEREF _Toc535015721 \h </w:instrText>
        </w:r>
        <w:r>
          <w:rPr>
            <w:noProof/>
            <w:webHidden/>
          </w:rPr>
        </w:r>
        <w:r>
          <w:rPr>
            <w:noProof/>
            <w:webHidden/>
          </w:rPr>
          <w:fldChar w:fldCharType="separate"/>
        </w:r>
        <w:r>
          <w:rPr>
            <w:noProof/>
            <w:webHidden/>
          </w:rPr>
          <w:t>428</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2" w:history="1">
        <w:r w:rsidRPr="002413FD">
          <w:rPr>
            <w:rStyle w:val="Hyperlink"/>
            <w:noProof/>
          </w:rPr>
          <w:t>C.6.3</w:t>
        </w:r>
        <w:r>
          <w:rPr>
            <w:rFonts w:asciiTheme="minorHAnsi" w:eastAsiaTheme="minorEastAsia" w:hAnsiTheme="minorHAnsi" w:cstheme="minorBidi"/>
            <w:i w:val="0"/>
            <w:iCs w:val="0"/>
            <w:noProof/>
            <w:sz w:val="22"/>
            <w:szCs w:val="22"/>
            <w:lang w:val="pl-PL" w:eastAsia="pl-PL"/>
          </w:rPr>
          <w:tab/>
        </w:r>
        <w:r w:rsidRPr="002413FD">
          <w:rPr>
            <w:rStyle w:val="Hyperlink"/>
            <w:noProof/>
          </w:rPr>
          <w:t>Segment attributes</w:t>
        </w:r>
        <w:r>
          <w:rPr>
            <w:noProof/>
            <w:webHidden/>
          </w:rPr>
          <w:tab/>
        </w:r>
        <w:r>
          <w:rPr>
            <w:noProof/>
            <w:webHidden/>
          </w:rPr>
          <w:fldChar w:fldCharType="begin"/>
        </w:r>
        <w:r>
          <w:rPr>
            <w:noProof/>
            <w:webHidden/>
          </w:rPr>
          <w:instrText xml:space="preserve"> PAGEREF _Toc535015722 \h </w:instrText>
        </w:r>
        <w:r>
          <w:rPr>
            <w:noProof/>
            <w:webHidden/>
          </w:rPr>
        </w:r>
        <w:r>
          <w:rPr>
            <w:noProof/>
            <w:webHidden/>
          </w:rPr>
          <w:fldChar w:fldCharType="separate"/>
        </w:r>
        <w:r>
          <w:rPr>
            <w:noProof/>
            <w:webHidden/>
          </w:rPr>
          <w:t>430</w:t>
        </w:r>
        <w:r>
          <w:rPr>
            <w:noProof/>
            <w:webHidden/>
          </w:rPr>
          <w:fldChar w:fldCharType="end"/>
        </w:r>
      </w:hyperlink>
    </w:p>
    <w:p w:rsidR="004C7C05" w:rsidRDefault="004C7C0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5015723" w:history="1">
        <w:r w:rsidRPr="002413FD">
          <w:rPr>
            <w:rStyle w:val="Hyperlink"/>
            <w:noProof/>
          </w:rPr>
          <w:t>C.7</w:t>
        </w:r>
        <w:r>
          <w:rPr>
            <w:rFonts w:asciiTheme="minorHAnsi" w:eastAsiaTheme="minorEastAsia" w:hAnsiTheme="minorHAnsi" w:cstheme="minorBidi"/>
            <w:smallCaps w:val="0"/>
            <w:noProof/>
            <w:sz w:val="22"/>
            <w:szCs w:val="22"/>
            <w:lang w:val="pl-PL" w:eastAsia="pl-PL"/>
          </w:rPr>
          <w:tab/>
        </w:r>
        <w:r w:rsidRPr="002413FD">
          <w:rPr>
            <w:rStyle w:val="Hyperlink"/>
            <w:noProof/>
          </w:rPr>
          <w:t>Other commands</w:t>
        </w:r>
        <w:r>
          <w:rPr>
            <w:noProof/>
            <w:webHidden/>
          </w:rPr>
          <w:tab/>
        </w:r>
        <w:r>
          <w:rPr>
            <w:noProof/>
            <w:webHidden/>
          </w:rPr>
          <w:fldChar w:fldCharType="begin"/>
        </w:r>
        <w:r>
          <w:rPr>
            <w:noProof/>
            <w:webHidden/>
          </w:rPr>
          <w:instrText xml:space="preserve"> PAGEREF _Toc535015723 \h </w:instrText>
        </w:r>
        <w:r>
          <w:rPr>
            <w:noProof/>
            <w:webHidden/>
          </w:rPr>
        </w:r>
        <w:r>
          <w:rPr>
            <w:noProof/>
            <w:webHidden/>
          </w:rPr>
          <w:fldChar w:fldCharType="separate"/>
        </w:r>
        <w:r>
          <w:rPr>
            <w:noProof/>
            <w:webHidden/>
          </w:rPr>
          <w:t>430</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4" w:history="1">
        <w:r w:rsidRPr="002413FD">
          <w:rPr>
            <w:rStyle w:val="Hyperlink"/>
            <w:noProof/>
          </w:rPr>
          <w:t>C.7.1</w:t>
        </w:r>
        <w:r>
          <w:rPr>
            <w:rFonts w:asciiTheme="minorHAnsi" w:eastAsiaTheme="minorEastAsia" w:hAnsiTheme="minorHAnsi" w:cstheme="minorBidi"/>
            <w:i w:val="0"/>
            <w:iCs w:val="0"/>
            <w:noProof/>
            <w:sz w:val="22"/>
            <w:szCs w:val="22"/>
            <w:lang w:val="pl-PL" w:eastAsia="pl-PL"/>
          </w:rPr>
          <w:tab/>
        </w:r>
        <w:r w:rsidRPr="002413FD">
          <w:rPr>
            <w:rStyle w:val="Hyperlink"/>
            <w:noProof/>
          </w:rPr>
          <w:t>Display interval</w:t>
        </w:r>
        <w:r>
          <w:rPr>
            <w:noProof/>
            <w:webHidden/>
          </w:rPr>
          <w:tab/>
        </w:r>
        <w:r>
          <w:rPr>
            <w:noProof/>
            <w:webHidden/>
          </w:rPr>
          <w:fldChar w:fldCharType="begin"/>
        </w:r>
        <w:r>
          <w:rPr>
            <w:noProof/>
            <w:webHidden/>
          </w:rPr>
          <w:instrText xml:space="preserve"> PAGEREF _Toc535015724 \h </w:instrText>
        </w:r>
        <w:r>
          <w:rPr>
            <w:noProof/>
            <w:webHidden/>
          </w:rPr>
        </w:r>
        <w:r>
          <w:rPr>
            <w:noProof/>
            <w:webHidden/>
          </w:rPr>
          <w:fldChar w:fldCharType="separate"/>
        </w:r>
        <w:r>
          <w:rPr>
            <w:noProof/>
            <w:webHidden/>
          </w:rPr>
          <w:t>431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5" w:history="1">
        <w:r w:rsidRPr="002413FD">
          <w:rPr>
            <w:rStyle w:val="Hyperlink"/>
            <w:noProof/>
          </w:rPr>
          <w:t>C.7.2</w:t>
        </w:r>
        <w:r>
          <w:rPr>
            <w:rFonts w:asciiTheme="minorHAnsi" w:eastAsiaTheme="minorEastAsia" w:hAnsiTheme="minorHAnsi" w:cstheme="minorBidi"/>
            <w:i w:val="0"/>
            <w:iCs w:val="0"/>
            <w:noProof/>
            <w:sz w:val="22"/>
            <w:szCs w:val="22"/>
            <w:lang w:val="pl-PL" w:eastAsia="pl-PL"/>
          </w:rPr>
          <w:tab/>
        </w:r>
        <w:r w:rsidRPr="002413FD">
          <w:rPr>
            <w:rStyle w:val="Hyperlink"/>
            <w:noProof/>
          </w:rPr>
          <w:t>Disconnection and termination</w:t>
        </w:r>
        <w:r>
          <w:rPr>
            <w:noProof/>
            <w:webHidden/>
          </w:rPr>
          <w:tab/>
        </w:r>
        <w:r>
          <w:rPr>
            <w:noProof/>
            <w:webHidden/>
          </w:rPr>
          <w:fldChar w:fldCharType="begin"/>
        </w:r>
        <w:r>
          <w:rPr>
            <w:noProof/>
            <w:webHidden/>
          </w:rPr>
          <w:instrText xml:space="preserve"> PAGEREF _Toc535015725 \h </w:instrText>
        </w:r>
        <w:r>
          <w:rPr>
            <w:noProof/>
            <w:webHidden/>
          </w:rPr>
        </w:r>
        <w:r>
          <w:rPr>
            <w:noProof/>
            <w:webHidden/>
          </w:rPr>
          <w:fldChar w:fldCharType="separate"/>
        </w:r>
        <w:r>
          <w:rPr>
            <w:noProof/>
            <w:webHidden/>
          </w:rPr>
          <w:t>431</w:t>
        </w:r>
        <w:r>
          <w:rPr>
            <w:noProof/>
            <w:webHidden/>
          </w:rPr>
          <w:fldChar w:fldCharType="end"/>
        </w:r>
      </w:hyperlink>
    </w:p>
    <w:p w:rsidR="004C7C05" w:rsidRDefault="004C7C0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5015726" w:history="1">
        <w:r w:rsidRPr="002413FD">
          <w:rPr>
            <w:rStyle w:val="Hyperlink"/>
            <w:noProof/>
          </w:rPr>
          <w:t>C.7.3</w:t>
        </w:r>
        <w:r>
          <w:rPr>
            <w:rFonts w:asciiTheme="minorHAnsi" w:eastAsiaTheme="minorEastAsia" w:hAnsiTheme="minorHAnsi" w:cstheme="minorBidi"/>
            <w:i w:val="0"/>
            <w:iCs w:val="0"/>
            <w:noProof/>
            <w:sz w:val="22"/>
            <w:szCs w:val="22"/>
            <w:lang w:val="pl-PL" w:eastAsia="pl-PL"/>
          </w:rPr>
          <w:tab/>
        </w:r>
        <w:r w:rsidRPr="002413FD">
          <w:rPr>
            <w:rStyle w:val="Hyperlink"/>
            <w:noProof/>
          </w:rPr>
          <w:t>Shortcuts</w:t>
        </w:r>
        <w:r>
          <w:rPr>
            <w:noProof/>
            <w:webHidden/>
          </w:rPr>
          <w:tab/>
        </w:r>
        <w:r>
          <w:rPr>
            <w:noProof/>
            <w:webHidden/>
          </w:rPr>
          <w:fldChar w:fldCharType="begin"/>
        </w:r>
        <w:r>
          <w:rPr>
            <w:noProof/>
            <w:webHidden/>
          </w:rPr>
          <w:instrText xml:space="preserve"> PAGEREF _Toc535015726 \h </w:instrText>
        </w:r>
        <w:r>
          <w:rPr>
            <w:noProof/>
            <w:webHidden/>
          </w:rPr>
        </w:r>
        <w:r>
          <w:rPr>
            <w:noProof/>
            <w:webHidden/>
          </w:rPr>
          <w:fldChar w:fldCharType="separate"/>
        </w:r>
        <w:r>
          <w:rPr>
            <w:noProof/>
            <w:webHidden/>
          </w:rPr>
          <w:t>431</w:t>
        </w:r>
        <w:r>
          <w:rPr>
            <w:noProof/>
            <w:webHidden/>
          </w:rPr>
          <w:fldChar w:fldCharType="end"/>
        </w:r>
      </w:hyperlink>
    </w:p>
    <w:p w:rsidR="004C7C05" w:rsidRDefault="004C7C05">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35015727" w:history="1">
        <w:r w:rsidRPr="002413FD">
          <w:rPr>
            <w:rStyle w:val="Hyperlink"/>
            <w:noProof/>
          </w:rPr>
          <w:t>BIBLIOGRAPHY</w:t>
        </w:r>
        <w:r>
          <w:rPr>
            <w:noProof/>
            <w:webHidden/>
          </w:rPr>
          <w:tab/>
        </w:r>
        <w:r>
          <w:rPr>
            <w:noProof/>
            <w:webHidden/>
          </w:rPr>
          <w:fldChar w:fldCharType="begin"/>
        </w:r>
        <w:r>
          <w:rPr>
            <w:noProof/>
            <w:webHidden/>
          </w:rPr>
          <w:instrText xml:space="preserve"> PAGEREF _Toc535015727 \h </w:instrText>
        </w:r>
        <w:r>
          <w:rPr>
            <w:noProof/>
            <w:webHidden/>
          </w:rPr>
        </w:r>
        <w:r>
          <w:rPr>
            <w:noProof/>
            <w:webHidden/>
          </w:rPr>
          <w:fldChar w:fldCharType="separate"/>
        </w:r>
        <w:r>
          <w:rPr>
            <w:noProof/>
            <w:webHidden/>
          </w:rPr>
          <w:t>433</w:t>
        </w:r>
        <w:r>
          <w:rPr>
            <w:noProof/>
            <w:webHidden/>
          </w:rPr>
          <w:fldChar w:fldCharType="end"/>
        </w:r>
      </w:hyperlink>
    </w:p>
    <w:p w:rsidR="004C7C05" w:rsidRDefault="004C7C05">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35015728" w:history="1">
        <w:r w:rsidRPr="002413FD">
          <w:rPr>
            <w:rStyle w:val="Hyperlink"/>
            <w:noProof/>
          </w:rPr>
          <w:t>INDEX</w:t>
        </w:r>
        <w:r>
          <w:rPr>
            <w:noProof/>
            <w:webHidden/>
          </w:rPr>
          <w:tab/>
        </w:r>
        <w:r>
          <w:rPr>
            <w:noProof/>
            <w:webHidden/>
          </w:rPr>
          <w:fldChar w:fldCharType="begin"/>
        </w:r>
        <w:r>
          <w:rPr>
            <w:noProof/>
            <w:webHidden/>
          </w:rPr>
          <w:instrText xml:space="preserve"> PAGEREF _Toc535015728 \h </w:instrText>
        </w:r>
        <w:r>
          <w:rPr>
            <w:noProof/>
            <w:webHidden/>
          </w:rPr>
        </w:r>
        <w:r>
          <w:rPr>
            <w:noProof/>
            <w:webHidden/>
          </w:rPr>
          <w:fldChar w:fldCharType="separate"/>
        </w:r>
        <w:r>
          <w:rPr>
            <w:noProof/>
            <w:webHidden/>
          </w:rPr>
          <w:t>437</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6" w:name="_Toc535015465"/>
      <w:r w:rsidRPr="00445898">
        <w:rPr>
          <w:lang w:val="en-US"/>
        </w:rPr>
        <w:t>INTRODUCTION</w:t>
      </w:r>
      <w:bookmarkEnd w:id="6"/>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comprising a programming language, its compiler, and an execution environment, for specifying communication networks and protocols and executing those speci</w:t>
      </w:r>
      <w:r w:rsidR="009E3D57">
        <w:t>fi</w:t>
      </w:r>
      <w:r w:rsidRPr="00445898">
        <w:t>cation in virtual worlds mimicking the behavior of (possibly hypothetical) real-life implementations. The level of speci</w:t>
      </w:r>
      <w:r w:rsidR="009E3D57">
        <w:t>fi</w:t>
      </w:r>
      <w:r w:rsidRPr="00445898">
        <w:t>cation is both high and low at the same time. High in that the speci</w:t>
      </w:r>
      <w:r w:rsidR="009E3D57">
        <w:t>fi</w:t>
      </w:r>
      <w:r w:rsidRPr="00445898">
        <w:t>cation, including the network con</w:t>
      </w:r>
      <w:r w:rsidR="009E3D57">
        <w:t>fi</w:t>
      </w:r>
      <w:r w:rsidRPr="00445898">
        <w:t>guration and its protocol (program) is expressed in a self-documenting, structural fashion; low in that the level of detail of the speci</w:t>
      </w:r>
      <w:r w:rsidR="009E3D57">
        <w:t>fi</w:t>
      </w:r>
      <w:r w:rsidRPr="00445898">
        <w:t xml:space="preserve">cation corresponds to a friendly view of the implementation, where all the relevant algorithmic issues can be seen without </w:t>
      </w:r>
      <w:r w:rsidR="00FE607A">
        <w:t>tying</w:t>
      </w:r>
      <w:r w:rsidRPr="00445898">
        <w:t xml:space="preserve">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t>fi</w:t>
      </w:r>
      <w:r w:rsidRPr="00445898">
        <w:t xml:space="preserve">lling the “friendliness” postulate of the </w:t>
      </w:r>
      <w:r w:rsidR="009E3D57">
        <w:t>fi</w:t>
      </w:r>
      <w:r w:rsidRPr="00445898">
        <w:t xml:space="preserve">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w:t>
      </w:r>
      <w:r w:rsidR="009E3D57">
        <w:t>fl</w:t>
      </w:r>
      <w:r w:rsidRPr="00445898">
        <w:t>ating it with a discussion of the popular WSN te</w:t>
      </w:r>
      <w:r w:rsidR="001911AF" w:rsidRPr="00445898">
        <w:t xml:space="preserve">chniques (which can be found in </w:t>
      </w:r>
      <w:r w:rsidRPr="00445898">
        <w:t xml:space="preserve">many other books easily available on the market), I </w:t>
      </w:r>
      <w:r w:rsidR="001911AF" w:rsidRPr="00445898">
        <w:t>want instead to con</w:t>
      </w:r>
      <w:r w:rsidR="009E3D57">
        <w:t>fi</w:t>
      </w:r>
      <w:r w:rsidR="001911AF" w:rsidRPr="00445898">
        <w:t xml:space="preserve">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w:t>
      </w:r>
      <w:r w:rsidR="009E3D57">
        <w:t>fi</w:t>
      </w:r>
      <w:r w:rsidRPr="00445898">
        <w:t xml:space="preserve">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7" w:name="_Toc535015466"/>
      <w:r w:rsidRPr="00445898">
        <w:rPr>
          <w:lang w:val="en-US"/>
        </w:rPr>
        <w:t>A historical note</w:t>
      </w:r>
      <w:bookmarkEnd w:id="7"/>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B3771A">
        <w:instrText>M</w:instrText>
      </w:r>
      <w:r w:rsidR="00294378" w:rsidRPr="00E35FC3">
        <w:instrText xml:space="preserve">edium </w:instrText>
      </w:r>
      <w:r w:rsidR="00B3771A">
        <w:instrText>A</w:instrText>
      </w:r>
      <w:r w:rsidR="00294378" w:rsidRPr="00E35FC3">
        <w:instrText xml:space="preserve">ccess </w:instrText>
      </w:r>
      <w:r w:rsidR="00B3771A">
        <w:instrText>C</w:instrText>
      </w:r>
      <w:r w:rsidR="00294378" w:rsidRPr="00E35FC3">
        <w:instrText>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B3771A">
        <w:rPr>
          <w:rFonts w:asciiTheme="minorHAnsi" w:hAnsiTheme="minorHAnsi" w:cs="Mangal"/>
        </w:rPr>
        <w:instrText>M</w:instrText>
      </w:r>
      <w:r w:rsidR="00294378" w:rsidRPr="00AE15BD">
        <w:rPr>
          <w:rFonts w:asciiTheme="minorHAnsi" w:hAnsiTheme="minorHAnsi" w:cs="Mangal"/>
        </w:rPr>
        <w:instrText xml:space="preserve">edium </w:instrText>
      </w:r>
      <w:r w:rsidR="00B3771A">
        <w:rPr>
          <w:rFonts w:asciiTheme="minorHAnsi" w:hAnsiTheme="minorHAnsi" w:cs="Mangal"/>
        </w:rPr>
        <w:instrText>A</w:instrText>
      </w:r>
      <w:r w:rsidR="00294378" w:rsidRPr="00AE15BD">
        <w:rPr>
          <w:rFonts w:asciiTheme="minorHAnsi" w:hAnsiTheme="minorHAnsi" w:cs="Mangal"/>
        </w:rPr>
        <w:instrText xml:space="preserve">ccess </w:instrText>
      </w:r>
      <w:r w:rsidR="00B3771A">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EndPr/>
        <w:sdtContent>
          <w:r w:rsidR="00A851C6" w:rsidRPr="00445898">
            <w:fldChar w:fldCharType="begin"/>
          </w:r>
          <w:r w:rsidR="00A851C6" w:rsidRPr="00445898">
            <w:instrText xml:space="preserve"> CITATION meb76 \l 1045 </w:instrText>
          </w:r>
          <w:r w:rsidR="00A851C6" w:rsidRPr="00445898">
            <w:fldChar w:fldCharType="separate"/>
          </w:r>
          <w:r w:rsidR="004C7C05">
            <w:rPr>
              <w:noProof/>
            </w:rPr>
            <w:t xml:space="preserve"> </w:t>
          </w:r>
          <w:r w:rsidR="004C7C05" w:rsidRPr="004C7C05">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EndPr/>
        <w:sdtContent>
          <w:r w:rsidR="009B70D0" w:rsidRPr="00445898">
            <w:fldChar w:fldCharType="begin"/>
          </w:r>
          <w:r w:rsidR="00350754" w:rsidRPr="00445898">
            <w:instrText xml:space="preserve">CITATION bmk88 \l 1045 </w:instrText>
          </w:r>
          <w:r w:rsidR="009B70D0" w:rsidRPr="00445898">
            <w:fldChar w:fldCharType="separate"/>
          </w:r>
          <w:r w:rsidR="004C7C05">
            <w:rPr>
              <w:noProof/>
            </w:rPr>
            <w:t xml:space="preserve"> </w:t>
          </w:r>
          <w:r w:rsidR="004C7C05" w:rsidRPr="004C7C05">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w:t>
      </w:r>
      <w:r w:rsidR="009E3D57">
        <w:t>fi</w:t>
      </w:r>
      <w:r w:rsidRPr="00445898">
        <w:t>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EndPr/>
        <w:sdtContent>
          <w:r w:rsidR="00350754" w:rsidRPr="00445898">
            <w:fldChar w:fldCharType="begin"/>
          </w:r>
          <w:r w:rsidR="00214FC9" w:rsidRPr="00445898">
            <w:instrText xml:space="preserve">CITATION gbr87 \l 1045 </w:instrText>
          </w:r>
          <w:r w:rsidR="00350754" w:rsidRPr="00445898">
            <w:fldChar w:fldCharType="separate"/>
          </w:r>
          <w:r w:rsidR="004C7C05" w:rsidRPr="004C7C05">
            <w:rPr>
              <w:noProof/>
            </w:rPr>
            <w:t>[3]</w:t>
          </w:r>
          <w:r w:rsidR="00350754" w:rsidRPr="00445898">
            <w:fldChar w:fldCharType="end"/>
          </w:r>
        </w:sdtContent>
      </w:sdt>
      <w:sdt>
        <w:sdtPr>
          <w:id w:val="1574243270"/>
          <w:citation/>
        </w:sdtPr>
        <w:sdtEndPr/>
        <w:sdtContent>
          <w:r w:rsidR="00CF4EBB" w:rsidRPr="00445898">
            <w:fldChar w:fldCharType="begin"/>
          </w:r>
          <w:r w:rsidR="00CF4EBB" w:rsidRPr="00445898">
            <w:instrText xml:space="preserve"> CITATION gbr87a \l 1045 </w:instrText>
          </w:r>
          <w:r w:rsidR="00CF4EBB" w:rsidRPr="00445898">
            <w:fldChar w:fldCharType="separate"/>
          </w:r>
          <w:r w:rsidR="004C7C05">
            <w:rPr>
              <w:noProof/>
            </w:rPr>
            <w:t xml:space="preserve"> </w:t>
          </w:r>
          <w:r w:rsidR="004C7C05" w:rsidRPr="004C7C05">
            <w:rPr>
              <w:noProof/>
            </w:rPr>
            <w:t>[4]</w:t>
          </w:r>
          <w:r w:rsidR="00CF4EBB" w:rsidRPr="00445898">
            <w:fldChar w:fldCharType="end"/>
          </w:r>
        </w:sdtContent>
      </w:sdt>
      <w:sdt>
        <w:sdtPr>
          <w:id w:val="-1592383758"/>
          <w:citation/>
        </w:sdtPr>
        <w:sdtEndPr/>
        <w:sdtContent>
          <w:r w:rsidR="00CF4EBB" w:rsidRPr="00445898">
            <w:fldChar w:fldCharType="begin"/>
          </w:r>
          <w:r w:rsidR="00CF4EBB" w:rsidRPr="00445898">
            <w:instrText xml:space="preserve"> CITATION gbr89a \l 1045 </w:instrText>
          </w:r>
          <w:r w:rsidR="00CF4EBB" w:rsidRPr="00445898">
            <w:fldChar w:fldCharType="separate"/>
          </w:r>
          <w:r w:rsidR="004C7C05">
            <w:rPr>
              <w:noProof/>
            </w:rPr>
            <w:t xml:space="preserve"> </w:t>
          </w:r>
          <w:r w:rsidR="004C7C05" w:rsidRPr="004C7C05">
            <w:rPr>
              <w:noProof/>
            </w:rPr>
            <w:t>[5]</w:t>
          </w:r>
          <w:r w:rsidR="00CF4EBB" w:rsidRPr="00445898">
            <w:fldChar w:fldCharType="end"/>
          </w:r>
        </w:sdtContent>
      </w:sdt>
      <w:sdt>
        <w:sdtPr>
          <w:id w:val="449908556"/>
          <w:citation/>
        </w:sdtPr>
        <w:sdtEndPr/>
        <w:sdtContent>
          <w:r w:rsidR="00CF4EBB" w:rsidRPr="00445898">
            <w:fldChar w:fldCharType="begin"/>
          </w:r>
          <w:r w:rsidR="00CF4EBB" w:rsidRPr="00445898">
            <w:instrText xml:space="preserve"> CITATION dgr90 \l 1045 </w:instrText>
          </w:r>
          <w:r w:rsidR="00CF4EBB" w:rsidRPr="00445898">
            <w:fldChar w:fldCharType="separate"/>
          </w:r>
          <w:r w:rsidR="004C7C05">
            <w:rPr>
              <w:noProof/>
            </w:rPr>
            <w:t xml:space="preserve"> </w:t>
          </w:r>
          <w:r w:rsidR="004C7C05" w:rsidRPr="004C7C05">
            <w:rPr>
              <w:noProof/>
            </w:rPr>
            <w:t>[6]</w:t>
          </w:r>
          <w:r w:rsidR="00CF4EBB" w:rsidRPr="00445898">
            <w:fldChar w:fldCharType="end"/>
          </w:r>
        </w:sdtContent>
      </w:sdt>
      <w:sdt>
        <w:sdtPr>
          <w:id w:val="-1270609178"/>
          <w:citation/>
        </w:sdtPr>
        <w:sdtEndPr/>
        <w:sdtContent>
          <w:r w:rsidR="00CF4EBB" w:rsidRPr="00445898">
            <w:fldChar w:fldCharType="begin"/>
          </w:r>
          <w:r w:rsidR="00CF4EBB" w:rsidRPr="00445898">
            <w:instrText xml:space="preserve"> CITATION dog89 \l 1045 </w:instrText>
          </w:r>
          <w:r w:rsidR="00CF4EBB" w:rsidRPr="00445898">
            <w:fldChar w:fldCharType="separate"/>
          </w:r>
          <w:r w:rsidR="004C7C05">
            <w:rPr>
              <w:noProof/>
            </w:rPr>
            <w:t xml:space="preserve"> </w:t>
          </w:r>
          <w:r w:rsidR="004C7C05" w:rsidRPr="004C7C05">
            <w:rPr>
              <w:noProof/>
            </w:rPr>
            <w:t>[7]</w:t>
          </w:r>
          <w:r w:rsidR="00CF4EBB" w:rsidRPr="00445898">
            <w:fldChar w:fldCharType="end"/>
          </w:r>
        </w:sdtContent>
      </w:sdt>
      <w:sdt>
        <w:sdtPr>
          <w:id w:val="-851263213"/>
          <w:citation/>
        </w:sdtPr>
        <w:sdtEndPr/>
        <w:sdtContent>
          <w:r w:rsidR="00CF4EBB" w:rsidRPr="00445898">
            <w:fldChar w:fldCharType="begin"/>
          </w:r>
          <w:r w:rsidR="00CF4EBB" w:rsidRPr="00445898">
            <w:instrText xml:space="preserve"> CITATION gbz93 \l 1045 </w:instrText>
          </w:r>
          <w:r w:rsidR="00CF4EBB" w:rsidRPr="00445898">
            <w:fldChar w:fldCharType="separate"/>
          </w:r>
          <w:r w:rsidR="004C7C05">
            <w:rPr>
              <w:noProof/>
            </w:rPr>
            <w:t xml:space="preserve"> </w:t>
          </w:r>
          <w:r w:rsidR="004C7C05" w:rsidRPr="004C7C05">
            <w:rPr>
              <w:noProof/>
            </w:rPr>
            <w:t>[8]</w:t>
          </w:r>
          <w:r w:rsidR="00CF4EBB" w:rsidRPr="00445898">
            <w:fldChar w:fldCharType="end"/>
          </w:r>
        </w:sdtContent>
      </w:sdt>
      <w:sdt>
        <w:sdtPr>
          <w:id w:val="-1197069162"/>
          <w:citation/>
        </w:sdtPr>
        <w:sdtEndPr/>
        <w:sdtContent>
          <w:r w:rsidR="00CF4EBB" w:rsidRPr="00445898">
            <w:fldChar w:fldCharType="begin"/>
          </w:r>
          <w:r w:rsidR="00CF4EBB" w:rsidRPr="00445898">
            <w:instrText xml:space="preserve">CITATION dog90 \l 1045 </w:instrText>
          </w:r>
          <w:r w:rsidR="00CF4EBB" w:rsidRPr="00445898">
            <w:fldChar w:fldCharType="separate"/>
          </w:r>
          <w:r w:rsidR="004C7C05">
            <w:rPr>
              <w:noProof/>
            </w:rPr>
            <w:t xml:space="preserve"> </w:t>
          </w:r>
          <w:r w:rsidR="004C7C05" w:rsidRPr="004C7C05">
            <w:rPr>
              <w:noProof/>
            </w:rPr>
            <w:t>[9]</w:t>
          </w:r>
          <w:r w:rsidR="00CF4EBB" w:rsidRPr="00445898">
            <w:fldChar w:fldCharType="end"/>
          </w:r>
        </w:sdtContent>
      </w:sdt>
      <w:sdt>
        <w:sdtPr>
          <w:id w:val="-898203687"/>
          <w:citation/>
        </w:sdtPr>
        <w:sdtEndPr/>
        <w:sdtContent>
          <w:r w:rsidR="00CF4EBB" w:rsidRPr="00445898">
            <w:fldChar w:fldCharType="begin"/>
          </w:r>
          <w:r w:rsidR="00CF4EBB" w:rsidRPr="00445898">
            <w:instrText xml:space="preserve"> CITATION dog88 \l 1045 </w:instrText>
          </w:r>
          <w:r w:rsidR="00CF4EBB" w:rsidRPr="00445898">
            <w:fldChar w:fldCharType="separate"/>
          </w:r>
          <w:r w:rsidR="004C7C05">
            <w:rPr>
              <w:noProof/>
            </w:rPr>
            <w:t xml:space="preserve"> </w:t>
          </w:r>
          <w:r w:rsidR="004C7C05" w:rsidRPr="004C7C05">
            <w:rPr>
              <w:noProof/>
            </w:rPr>
            <w:t>[10]</w:t>
          </w:r>
          <w:r w:rsidR="00CF4EBB" w:rsidRPr="00445898">
            <w:fldChar w:fldCharType="end"/>
          </w:r>
        </w:sdtContent>
      </w:sdt>
      <w:sdt>
        <w:sdtPr>
          <w:id w:val="186184187"/>
          <w:citation/>
        </w:sdtPr>
        <w:sdtEndPr/>
        <w:sdtContent>
          <w:r w:rsidR="00CF4EBB" w:rsidRPr="00445898">
            <w:fldChar w:fldCharType="begin"/>
          </w:r>
          <w:r w:rsidR="00CF4EBB" w:rsidRPr="00445898">
            <w:instrText xml:space="preserve"> CITATION dog89a \l 1045 </w:instrText>
          </w:r>
          <w:r w:rsidR="00CF4EBB" w:rsidRPr="00445898">
            <w:fldChar w:fldCharType="separate"/>
          </w:r>
          <w:r w:rsidR="004C7C05">
            <w:rPr>
              <w:noProof/>
            </w:rPr>
            <w:t xml:space="preserve"> </w:t>
          </w:r>
          <w:r w:rsidR="004C7C05" w:rsidRPr="004C7C05">
            <w:rPr>
              <w:noProof/>
            </w:rPr>
            <w:t>[11]</w:t>
          </w:r>
          <w:r w:rsidR="00CF4EBB" w:rsidRPr="00445898">
            <w:fldChar w:fldCharType="end"/>
          </w:r>
        </w:sdtContent>
      </w:sdt>
      <w:sdt>
        <w:sdtPr>
          <w:id w:val="-1039891129"/>
          <w:citation/>
        </w:sdtPr>
        <w:sdtEndPr/>
        <w:sdtContent>
          <w:r w:rsidR="00CF4EBB" w:rsidRPr="00445898">
            <w:fldChar w:fldCharType="begin"/>
          </w:r>
          <w:r w:rsidR="00CF4EBB" w:rsidRPr="00445898">
            <w:instrText xml:space="preserve"> CITATION dgb90 \l 1045 </w:instrText>
          </w:r>
          <w:r w:rsidR="00CF4EBB" w:rsidRPr="00445898">
            <w:fldChar w:fldCharType="separate"/>
          </w:r>
          <w:r w:rsidR="004C7C05">
            <w:rPr>
              <w:noProof/>
            </w:rPr>
            <w:t xml:space="preserve"> </w:t>
          </w:r>
          <w:r w:rsidR="004C7C05" w:rsidRPr="004C7C05">
            <w:rPr>
              <w:noProof/>
            </w:rPr>
            <w:t>[12]</w:t>
          </w:r>
          <w:r w:rsidR="00CF4EBB" w:rsidRPr="00445898">
            <w:fldChar w:fldCharType="end"/>
          </w:r>
        </w:sdtContent>
      </w:sdt>
      <w:sdt>
        <w:sdtPr>
          <w:id w:val="1401551085"/>
          <w:citation/>
        </w:sdtPr>
        <w:sdtEndPr/>
        <w:sdtContent>
          <w:r w:rsidR="00CF4EBB" w:rsidRPr="00445898">
            <w:fldChar w:fldCharType="begin"/>
          </w:r>
          <w:r w:rsidR="00CF4EBB" w:rsidRPr="00445898">
            <w:instrText xml:space="preserve"> CITATION gbr88c \l 1045 </w:instrText>
          </w:r>
          <w:r w:rsidR="00CF4EBB" w:rsidRPr="00445898">
            <w:fldChar w:fldCharType="separate"/>
          </w:r>
          <w:r w:rsidR="004C7C05">
            <w:rPr>
              <w:noProof/>
            </w:rPr>
            <w:t xml:space="preserve"> </w:t>
          </w:r>
          <w:r w:rsidR="004C7C05" w:rsidRPr="004C7C05">
            <w:rPr>
              <w:noProof/>
            </w:rPr>
            <w:t>[13]</w:t>
          </w:r>
          <w:r w:rsidR="00CF4EBB" w:rsidRPr="00445898">
            <w:fldChar w:fldCharType="end"/>
          </w:r>
        </w:sdtContent>
      </w:sdt>
      <w:sdt>
        <w:sdtPr>
          <w:id w:val="545342503"/>
          <w:citation/>
        </w:sdtPr>
        <w:sdtEndPr/>
        <w:sdtContent>
          <w:r w:rsidR="00CF4EBB" w:rsidRPr="00445898">
            <w:fldChar w:fldCharType="begin"/>
          </w:r>
          <w:r w:rsidR="00CF4EBB" w:rsidRPr="00445898">
            <w:instrText xml:space="preserve"> CITATION dgr90b \l 1045 </w:instrText>
          </w:r>
          <w:r w:rsidR="00CF4EBB" w:rsidRPr="00445898">
            <w:fldChar w:fldCharType="separate"/>
          </w:r>
          <w:r w:rsidR="004C7C05">
            <w:rPr>
              <w:noProof/>
            </w:rPr>
            <w:t xml:space="preserve"> </w:t>
          </w:r>
          <w:r w:rsidR="004C7C05" w:rsidRPr="004C7C05">
            <w:rPr>
              <w:noProof/>
            </w:rPr>
            <w:t>[14]</w:t>
          </w:r>
          <w:r w:rsidR="00CF4EBB" w:rsidRPr="00445898">
            <w:fldChar w:fldCharType="end"/>
          </w:r>
        </w:sdtContent>
      </w:sdt>
      <w:sdt>
        <w:sdtPr>
          <w:id w:val="-1276096604"/>
          <w:citation/>
        </w:sdtPr>
        <w:sdtEndPr/>
        <w:sdtContent>
          <w:r w:rsidR="00CF4EBB" w:rsidRPr="00445898">
            <w:fldChar w:fldCharType="begin"/>
          </w:r>
          <w:r w:rsidR="00CF4EBB" w:rsidRPr="00445898">
            <w:instrText xml:space="preserve"> CITATION dgr93 \l 1045 </w:instrText>
          </w:r>
          <w:r w:rsidR="00CF4EBB" w:rsidRPr="00445898">
            <w:fldChar w:fldCharType="separate"/>
          </w:r>
          <w:r w:rsidR="004C7C05">
            <w:rPr>
              <w:noProof/>
            </w:rPr>
            <w:t xml:space="preserve"> </w:t>
          </w:r>
          <w:r w:rsidR="004C7C05" w:rsidRPr="004C7C05">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w:t>
      </w:r>
      <w:r w:rsidR="009E3D57">
        <w:t>fi</w:t>
      </w:r>
      <w:r w:rsidRPr="00445898">
        <w:t xml:space="preserve">cations </w:t>
      </w:r>
      <w:sdt>
        <w:sdtPr>
          <w:id w:val="-1539499554"/>
          <w:citation/>
        </w:sdtPr>
        <w:sdtEndPr/>
        <w:sdtContent>
          <w:r w:rsidR="00844874" w:rsidRPr="00445898">
            <w:fldChar w:fldCharType="begin"/>
          </w:r>
          <w:r w:rsidR="00844874" w:rsidRPr="00445898">
            <w:instrText xml:space="preserve"> CITATION gbr89d \l 1045 </w:instrText>
          </w:r>
          <w:r w:rsidR="00844874" w:rsidRPr="00445898">
            <w:fldChar w:fldCharType="separate"/>
          </w:r>
          <w:r w:rsidR="004C7C05" w:rsidRPr="004C7C05">
            <w:rPr>
              <w:noProof/>
            </w:rPr>
            <w:t>[16]</w:t>
          </w:r>
          <w:r w:rsidR="00844874" w:rsidRPr="00445898">
            <w:fldChar w:fldCharType="end"/>
          </w:r>
        </w:sdtContent>
      </w:sdt>
      <w:sdt>
        <w:sdtPr>
          <w:id w:val="894246440"/>
          <w:citation/>
        </w:sdtPr>
        <w:sdtEndPr/>
        <w:sdtContent>
          <w:r w:rsidR="00844874" w:rsidRPr="00445898">
            <w:fldChar w:fldCharType="begin"/>
          </w:r>
          <w:r w:rsidR="00844874" w:rsidRPr="00445898">
            <w:instrText xml:space="preserve"> CITATION gbr91a \l 1045 </w:instrText>
          </w:r>
          <w:r w:rsidR="00844874" w:rsidRPr="00445898">
            <w:fldChar w:fldCharType="separate"/>
          </w:r>
          <w:r w:rsidR="004C7C05">
            <w:rPr>
              <w:noProof/>
            </w:rPr>
            <w:t xml:space="preserve"> </w:t>
          </w:r>
          <w:r w:rsidR="004C7C05" w:rsidRPr="004C7C05">
            <w:rPr>
              <w:noProof/>
            </w:rPr>
            <w:t>[17]</w:t>
          </w:r>
          <w:r w:rsidR="00844874" w:rsidRPr="00445898">
            <w:fldChar w:fldCharType="end"/>
          </w:r>
        </w:sdtContent>
      </w:sdt>
      <w:sdt>
        <w:sdtPr>
          <w:id w:val="-656617828"/>
          <w:citation/>
        </w:sdtPr>
        <w:sdtEndPr/>
        <w:sdtContent>
          <w:r w:rsidR="00844874" w:rsidRPr="00445898">
            <w:fldChar w:fldCharType="begin"/>
          </w:r>
          <w:r w:rsidR="00844874" w:rsidRPr="00445898">
            <w:instrText xml:space="preserve"> CITATION gbr88 \l 1045 </w:instrText>
          </w:r>
          <w:r w:rsidR="00844874" w:rsidRPr="00445898">
            <w:fldChar w:fldCharType="separate"/>
          </w:r>
          <w:r w:rsidR="004C7C05">
            <w:rPr>
              <w:noProof/>
            </w:rPr>
            <w:t xml:space="preserve"> </w:t>
          </w:r>
          <w:r w:rsidR="004C7C05" w:rsidRPr="004C7C05">
            <w:rPr>
              <w:noProof/>
            </w:rPr>
            <w:t>[18]</w:t>
          </w:r>
          <w:r w:rsidR="00844874" w:rsidRPr="00445898">
            <w:fldChar w:fldCharType="end"/>
          </w:r>
        </w:sdtContent>
      </w:sdt>
      <w:sdt>
        <w:sdtPr>
          <w:id w:val="-506216647"/>
          <w:citation/>
        </w:sdtPr>
        <w:sdtEndPr/>
        <w:sdtContent>
          <w:r w:rsidR="00844874" w:rsidRPr="00445898">
            <w:fldChar w:fldCharType="begin"/>
          </w:r>
          <w:r w:rsidR="00844874" w:rsidRPr="00445898">
            <w:instrText xml:space="preserve"> CITATION gbr89 \l 1045 </w:instrText>
          </w:r>
          <w:r w:rsidR="00844874" w:rsidRPr="00445898">
            <w:fldChar w:fldCharType="separate"/>
          </w:r>
          <w:r w:rsidR="004C7C05">
            <w:rPr>
              <w:noProof/>
            </w:rPr>
            <w:t xml:space="preserve"> </w:t>
          </w:r>
          <w:r w:rsidR="004C7C05" w:rsidRPr="004C7C05">
            <w:rPr>
              <w:noProof/>
            </w:rPr>
            <w:t>[19]</w:t>
          </w:r>
          <w:r w:rsidR="00844874" w:rsidRPr="00445898">
            <w:fldChar w:fldCharType="end"/>
          </w:r>
        </w:sdtContent>
      </w:sdt>
      <w:sdt>
        <w:sdtPr>
          <w:id w:val="1190645004"/>
          <w:citation/>
        </w:sdtPr>
        <w:sdtEndPr/>
        <w:sdtContent>
          <w:r w:rsidR="00844874" w:rsidRPr="00445898">
            <w:fldChar w:fldCharType="begin"/>
          </w:r>
          <w:r w:rsidR="00844874" w:rsidRPr="00445898">
            <w:instrText xml:space="preserve"> CITATION grb91 \l 1045 </w:instrText>
          </w:r>
          <w:r w:rsidR="00844874" w:rsidRPr="00445898">
            <w:fldChar w:fldCharType="separate"/>
          </w:r>
          <w:r w:rsidR="004C7C05">
            <w:rPr>
              <w:noProof/>
            </w:rPr>
            <w:t xml:space="preserve"> </w:t>
          </w:r>
          <w:r w:rsidR="004C7C05" w:rsidRPr="004C7C05">
            <w:rPr>
              <w:noProof/>
            </w:rPr>
            <w:t>[20]</w:t>
          </w:r>
          <w:r w:rsidR="00844874" w:rsidRPr="00445898">
            <w:fldChar w:fldCharType="end"/>
          </w:r>
        </w:sdtContent>
      </w:sdt>
      <w:r w:rsidR="00844874" w:rsidRPr="00445898">
        <w:t xml:space="preserve"> </w:t>
      </w:r>
      <w:sdt>
        <w:sdtPr>
          <w:id w:val="561369839"/>
          <w:citation/>
        </w:sdtPr>
        <w:sdtEndPr/>
        <w:sdtContent>
          <w:r w:rsidR="00844874" w:rsidRPr="00445898">
            <w:fldChar w:fldCharType="begin"/>
          </w:r>
          <w:r w:rsidR="00844874" w:rsidRPr="00445898">
            <w:instrText xml:space="preserve"> CITATION gbr88a \l 1045 </w:instrText>
          </w:r>
          <w:r w:rsidR="00844874" w:rsidRPr="00445898">
            <w:fldChar w:fldCharType="separate"/>
          </w:r>
          <w:r w:rsidR="004C7C05" w:rsidRPr="004C7C05">
            <w:rPr>
              <w:noProof/>
            </w:rPr>
            <w:t>[21]</w:t>
          </w:r>
          <w:r w:rsidR="00844874" w:rsidRPr="00445898">
            <w:fldChar w:fldCharType="end"/>
          </w:r>
        </w:sdtContent>
      </w:sdt>
      <w:r w:rsidR="00844874" w:rsidRPr="00445898">
        <w:t xml:space="preserve"> </w:t>
      </w:r>
      <w:sdt>
        <w:sdtPr>
          <w:id w:val="1587883244"/>
          <w:citation/>
        </w:sdtPr>
        <w:sdtEndPr/>
        <w:sdtContent>
          <w:r w:rsidR="00844874" w:rsidRPr="00445898">
            <w:fldChar w:fldCharType="begin"/>
          </w:r>
          <w:r w:rsidR="00844874" w:rsidRPr="00445898">
            <w:instrText xml:space="preserve"> CITATION gbr89c \l 1045 </w:instrText>
          </w:r>
          <w:r w:rsidR="00844874" w:rsidRPr="00445898">
            <w:fldChar w:fldCharType="separate"/>
          </w:r>
          <w:r w:rsidR="004C7C05" w:rsidRPr="004C7C05">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w:t>
      </w:r>
      <w:r w:rsidR="009E3D57">
        <w:t>fi</w:t>
      </w:r>
      <w:r w:rsidRPr="00445898">
        <w:t xml:space="preserve">cation) strongly depended on the precise timing of signals perceived in the shared medium (cable or optical </w:t>
      </w:r>
      <w:r w:rsidR="009E3D57">
        <w:t>fi</w:t>
      </w:r>
      <w:r w:rsidRPr="00445898">
        <w:t xml:space="preserve">ber), we made sure from the very beginning that all the relevant low-level phenomena, like the </w:t>
      </w:r>
      <w:r w:rsidR="009E3D57">
        <w:t>fi</w:t>
      </w:r>
      <w:r w:rsidRPr="00445898">
        <w:t>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and so on, were carefully re</w:t>
      </w:r>
      <w:r w:rsidR="009E3D57">
        <w:t>fl</w:t>
      </w:r>
      <w:r w:rsidRPr="00445898">
        <w:t xml:space="preserve">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EndPr/>
        <w:sdtContent>
          <w:r w:rsidR="00EF5AD4" w:rsidRPr="00445898">
            <w:fldChar w:fldCharType="begin"/>
          </w:r>
          <w:r w:rsidR="00EF5AD4" w:rsidRPr="00445898">
            <w:instrText xml:space="preserve"> CITATION gma93 \l 1045 </w:instrText>
          </w:r>
          <w:r w:rsidR="00EF5AD4" w:rsidRPr="00445898">
            <w:fldChar w:fldCharType="separate"/>
          </w:r>
          <w:r w:rsidR="004C7C05" w:rsidRPr="004C7C05">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EndPr/>
        <w:sdtContent>
          <w:r w:rsidR="00EF5AD4" w:rsidRPr="00445898">
            <w:fldChar w:fldCharType="begin"/>
          </w:r>
          <w:r w:rsidR="00EF5AD4" w:rsidRPr="00445898">
            <w:instrText xml:space="preserve"> CITATION gbm97 \l 1045 </w:instrText>
          </w:r>
          <w:r w:rsidR="00EF5AD4" w:rsidRPr="00445898">
            <w:fldChar w:fldCharType="separate"/>
          </w:r>
          <w:r w:rsidR="004C7C05" w:rsidRPr="004C7C05">
            <w:rPr>
              <w:noProof/>
            </w:rPr>
            <w:t>[24]</w:t>
          </w:r>
          <w:r w:rsidR="00EF5AD4" w:rsidRPr="00445898">
            <w:fldChar w:fldCharType="end"/>
          </w:r>
        </w:sdtContent>
      </w:sdt>
      <w:r w:rsidR="00EF5AD4" w:rsidRPr="00445898">
        <w:t xml:space="preserve"> </w:t>
      </w:r>
      <w:sdt>
        <w:sdtPr>
          <w:id w:val="-552545240"/>
          <w:citation/>
        </w:sdtPr>
        <w:sdtEndPr/>
        <w:sdtContent>
          <w:r w:rsidR="00EF5AD4" w:rsidRPr="00445898">
            <w:fldChar w:fldCharType="begin"/>
          </w:r>
          <w:r w:rsidR="00EF5AD4" w:rsidRPr="00445898">
            <w:instrText xml:space="preserve"> CITATION dogs97 \l 1045 </w:instrText>
          </w:r>
          <w:r w:rsidR="00EF5AD4" w:rsidRPr="00445898">
            <w:fldChar w:fldCharType="separate"/>
          </w:r>
          <w:r w:rsidR="004C7C05" w:rsidRPr="004C7C05">
            <w:rPr>
              <w:noProof/>
            </w:rPr>
            <w:t>[25]</w:t>
          </w:r>
          <w:r w:rsidR="00EF5AD4" w:rsidRPr="00445898">
            <w:fldChar w:fldCharType="end"/>
          </w:r>
        </w:sdtContent>
      </w:sdt>
      <w:sdt>
        <w:sdtPr>
          <w:id w:val="816609490"/>
          <w:citation/>
        </w:sdtPr>
        <w:sdtEndPr/>
        <w:sdtContent>
          <w:r w:rsidR="00EF5AD4" w:rsidRPr="00445898">
            <w:fldChar w:fldCharType="begin"/>
          </w:r>
          <w:r w:rsidR="00EF5AD4" w:rsidRPr="00445898">
            <w:instrText xml:space="preserve"> CITATION dog93a \l 1045 </w:instrText>
          </w:r>
          <w:r w:rsidR="00EF5AD4" w:rsidRPr="00445898">
            <w:fldChar w:fldCharType="separate"/>
          </w:r>
          <w:r w:rsidR="004C7C05">
            <w:rPr>
              <w:noProof/>
            </w:rPr>
            <w:t xml:space="preserve"> </w:t>
          </w:r>
          <w:r w:rsidR="004C7C05" w:rsidRPr="004C7C05">
            <w:rPr>
              <w:noProof/>
            </w:rPr>
            <w:t>[26]</w:t>
          </w:r>
          <w:r w:rsidR="00EF5AD4" w:rsidRPr="00445898">
            <w:fldChar w:fldCharType="end"/>
          </w:r>
        </w:sdtContent>
      </w:sdt>
      <w:r w:rsidR="002C2976" w:rsidRPr="00445898">
        <w:t xml:space="preserve"> </w:t>
      </w:r>
      <w:sdt>
        <w:sdtPr>
          <w:id w:val="1132750919"/>
          <w:citation/>
        </w:sdtPr>
        <w:sdtEndPr/>
        <w:sdtContent>
          <w:r w:rsidR="002C2976" w:rsidRPr="00445898">
            <w:fldChar w:fldCharType="begin"/>
          </w:r>
          <w:r w:rsidR="002C2976" w:rsidRPr="00445898">
            <w:instrText xml:space="preserve"> CITATION gbr91 \l 1045 </w:instrText>
          </w:r>
          <w:r w:rsidR="002C2976" w:rsidRPr="00445898">
            <w:fldChar w:fldCharType="separate"/>
          </w:r>
          <w:r w:rsidR="004C7C05" w:rsidRPr="004C7C05">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EndPr/>
        <w:sdtContent>
          <w:r w:rsidR="00EF5AD4" w:rsidRPr="00445898">
            <w:fldChar w:fldCharType="begin"/>
          </w:r>
          <w:r w:rsidR="00EF5AD4" w:rsidRPr="00445898">
            <w:instrText xml:space="preserve"> CITATION gbu96 \l 1045 </w:instrText>
          </w:r>
          <w:r w:rsidR="00EF5AD4" w:rsidRPr="00445898">
            <w:fldChar w:fldCharType="separate"/>
          </w:r>
          <w:r w:rsidR="004C7C05" w:rsidRPr="004C7C05">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w:t>
      </w:r>
      <w:r w:rsidR="009E3D57">
        <w:t>ff</w:t>
      </w:r>
      <w:r w:rsidR="00EF5AD4" w:rsidRPr="00445898">
        <w:t>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t>ff</w:t>
      </w:r>
      <w:r w:rsidRPr="00445898">
        <w:t>ered a bit more than a speci</w:t>
      </w:r>
      <w:r w:rsidR="009E3D57">
        <w:t>fi</w:t>
      </w:r>
      <w:r w:rsidRPr="00445898">
        <w:t>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 xml:space="preserve">s, possibly arriving from many places at the same time. The </w:t>
      </w:r>
      <w:r w:rsidR="009E3D57">
        <w:t>fi</w:t>
      </w:r>
      <w:r w:rsidRPr="00445898">
        <w:t>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EndPr/>
        <w:sdtContent>
          <w:r w:rsidR="00C3246D" w:rsidRPr="00445898">
            <w:fldChar w:fldCharType="begin"/>
          </w:r>
          <w:r w:rsidR="00C3246D" w:rsidRPr="00445898">
            <w:instrText xml:space="preserve"> CITATION gbm97 \l 1045 </w:instrText>
          </w:r>
          <w:r w:rsidR="00C3246D" w:rsidRPr="00445898">
            <w:fldChar w:fldCharType="separate"/>
          </w:r>
          <w:r w:rsidR="004C7C05" w:rsidRPr="004C7C05">
            <w:rPr>
              <w:noProof/>
            </w:rPr>
            <w:t>[24]</w:t>
          </w:r>
          <w:r w:rsidR="00C3246D" w:rsidRPr="00445898">
            <w:fldChar w:fldCharType="end"/>
          </w:r>
        </w:sdtContent>
      </w:sdt>
      <w:sdt>
        <w:sdtPr>
          <w:id w:val="190957534"/>
          <w:citation/>
        </w:sdtPr>
        <w:sdtEndPr/>
        <w:sdtContent>
          <w:r w:rsidR="00C3246D" w:rsidRPr="00445898">
            <w:fldChar w:fldCharType="begin"/>
          </w:r>
          <w:r w:rsidR="00C3246D" w:rsidRPr="00445898">
            <w:instrText xml:space="preserve"> CITATION gbm98 \l 1045 </w:instrText>
          </w:r>
          <w:r w:rsidR="00C3246D" w:rsidRPr="00445898">
            <w:fldChar w:fldCharType="separate"/>
          </w:r>
          <w:r w:rsidR="004C7C05">
            <w:rPr>
              <w:noProof/>
            </w:rPr>
            <w:t xml:space="preserve"> </w:t>
          </w:r>
          <w:r w:rsidR="004C7C05" w:rsidRPr="004C7C05">
            <w:rPr>
              <w:noProof/>
            </w:rPr>
            <w:t>[29]</w:t>
          </w:r>
          <w:r w:rsidR="00C3246D" w:rsidRPr="00445898">
            <w:fldChar w:fldCharType="end"/>
          </w:r>
        </w:sdtContent>
      </w:sdt>
      <w:sdt>
        <w:sdtPr>
          <w:id w:val="-1813475876"/>
          <w:citation/>
        </w:sdtPr>
        <w:sdtEndPr/>
        <w:sdtContent>
          <w:r w:rsidR="00C3246D" w:rsidRPr="00445898">
            <w:fldChar w:fldCharType="begin"/>
          </w:r>
          <w:r w:rsidR="00C3246D" w:rsidRPr="00445898">
            <w:instrText xml:space="preserve"> CITATION gmh98 \l 1045 </w:instrText>
          </w:r>
          <w:r w:rsidR="00C3246D" w:rsidRPr="00445898">
            <w:fldChar w:fldCharType="separate"/>
          </w:r>
          <w:r w:rsidR="004C7C05">
            <w:rPr>
              <w:noProof/>
            </w:rPr>
            <w:t xml:space="preserve"> </w:t>
          </w:r>
          <w:r w:rsidR="004C7C05" w:rsidRPr="004C7C05">
            <w:rPr>
              <w:noProof/>
            </w:rPr>
            <w:t>[30]</w:t>
          </w:r>
          <w:r w:rsidR="00C3246D" w:rsidRPr="00445898">
            <w:fldChar w:fldCharType="end"/>
          </w:r>
        </w:sdtContent>
      </w:sdt>
      <w:r w:rsidR="002C2976" w:rsidRPr="00445898">
        <w:t xml:space="preserve"> </w:t>
      </w:r>
      <w:sdt>
        <w:sdtPr>
          <w:id w:val="-434282777"/>
          <w:citation/>
        </w:sdtPr>
        <w:sdtEndPr/>
        <w:sdtContent>
          <w:r w:rsidR="002C2976" w:rsidRPr="00445898">
            <w:fldChar w:fldCharType="begin"/>
          </w:r>
          <w:r w:rsidR="002C2976" w:rsidRPr="00445898">
            <w:instrText xml:space="preserve"> CITATION gbr90 \l 1045 </w:instrText>
          </w:r>
          <w:r w:rsidR="002C2976" w:rsidRPr="00445898">
            <w:fldChar w:fldCharType="separate"/>
          </w:r>
          <w:r w:rsidR="004C7C05" w:rsidRPr="004C7C05">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w:t>
      </w:r>
      <w:r w:rsidR="009E3D57">
        <w:t>fi</w:t>
      </w:r>
      <w:r w:rsidRPr="00445898">
        <w:t>c scope of our initial projects, we needed e</w:t>
      </w:r>
      <w:r w:rsidR="0008220B">
        <w:t>ffi</w:t>
      </w:r>
      <w:r w:rsidRPr="00445898">
        <w:t>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w:t>
      </w:r>
      <w:r w:rsidR="009E3D57">
        <w:t>fi</w:t>
      </w:r>
      <w:r w:rsidRPr="00445898">
        <w:t xml:space="preserve">cing the high-level organization of programs, modularity, </w:t>
      </w:r>
      <w:r w:rsidR="009E3D57">
        <w:t>fl</w:t>
      </w:r>
      <w:r w:rsidRPr="00445898">
        <w:t>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w:t>
      </w:r>
      <w:r w:rsidR="009E3D57">
        <w:t>fi</w:t>
      </w:r>
      <w:r w:rsidRPr="00445898">
        <w:t>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EndPr/>
        <w:sdtContent>
          <w:r w:rsidR="002C2976" w:rsidRPr="00445898">
            <w:fldChar w:fldCharType="begin"/>
          </w:r>
          <w:r w:rsidR="002C2976" w:rsidRPr="00445898">
            <w:instrText xml:space="preserve"> CITATION agv03 \l 1045 </w:instrText>
          </w:r>
          <w:r w:rsidR="002C2976" w:rsidRPr="00445898">
            <w:fldChar w:fldCharType="separate"/>
          </w:r>
          <w:r w:rsidR="004C7C05" w:rsidRPr="004C7C05">
            <w:rPr>
              <w:noProof/>
            </w:rPr>
            <w:t>[32]</w:t>
          </w:r>
          <w:r w:rsidR="002C2976" w:rsidRPr="00445898">
            <w:fldChar w:fldCharType="end"/>
          </w:r>
        </w:sdtContent>
      </w:sdt>
      <w:r w:rsidR="002C2976" w:rsidRPr="00445898">
        <w:t xml:space="preserve"> </w:t>
      </w:r>
      <w:sdt>
        <w:sdtPr>
          <w:id w:val="1808359356"/>
          <w:citation/>
        </w:sdtPr>
        <w:sdtEndPr/>
        <w:sdtContent>
          <w:r w:rsidR="002C2976" w:rsidRPr="00445898">
            <w:fldChar w:fldCharType="begin"/>
          </w:r>
          <w:r w:rsidR="002C2976" w:rsidRPr="00445898">
            <w:instrText xml:space="preserve"> CITATION dog06 \l 1045 </w:instrText>
          </w:r>
          <w:r w:rsidR="002C2976" w:rsidRPr="00445898">
            <w:fldChar w:fldCharType="separate"/>
          </w:r>
          <w:r w:rsidR="004C7C05" w:rsidRPr="004C7C05">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di</w:t>
      </w:r>
      <w:r w:rsidR="009E3D57">
        <w:t>ff</w:t>
      </w:r>
      <w:r w:rsidRPr="00445898">
        <w:t xml:space="preserve">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w:t>
      </w:r>
      <w:r w:rsidR="009E3D57">
        <w:t>fi</w:t>
      </w:r>
      <w:r w:rsidRPr="00445898">
        <w:t>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EndPr/>
        <w:sdtContent>
          <w:r w:rsidR="002C2976" w:rsidRPr="00445898">
            <w:fldChar w:fldCharType="begin"/>
          </w:r>
          <w:r w:rsidR="002C2976" w:rsidRPr="00445898">
            <w:instrText xml:space="preserve"> CITATION gni06 \l 1045 </w:instrText>
          </w:r>
          <w:r w:rsidR="002C2976" w:rsidRPr="00445898">
            <w:fldChar w:fldCharType="separate"/>
          </w:r>
          <w:r w:rsidR="004C7C05" w:rsidRPr="004C7C05">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w:t>
      </w:r>
      <w:r w:rsidR="009E3D57">
        <w:t>fi</w:t>
      </w:r>
      <w:r w:rsidR="00057B2F" w:rsidRPr="00445898">
        <w:t xml:space="preserve">cial deployments. That glue, dubbed </w:t>
      </w:r>
      <w:bookmarkStart w:id="8" w:name="_Hlk496373791"/>
      <w:r w:rsidR="00057B2F" w:rsidRPr="00445898">
        <w:t>VUE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057B2F" w:rsidRPr="00445898">
        <w:rPr>
          <w:vertAlign w:val="superscript"/>
        </w:rPr>
        <w:t>2</w:t>
      </w:r>
      <w:bookmarkEnd w:id="8"/>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w:instrText>
      </w:r>
      <w:r w:rsidR="000D04D2">
        <w:instrText>U</w:instrText>
      </w:r>
      <w:r w:rsidR="00B97B40" w:rsidRPr="00936212">
        <w:instrText xml:space="preserve">niversal </w:instrText>
      </w:r>
      <w:r w:rsidR="000D04D2">
        <w:instrText>A</w:instrText>
      </w:r>
      <w:r w:rsidR="00B97B40" w:rsidRPr="00936212">
        <w:instrText xml:space="preserve">synchronous </w:instrText>
      </w:r>
      <w:r w:rsidR="000D04D2">
        <w:instrText>R</w:instrText>
      </w:r>
      <w:r w:rsidR="00B97B40" w:rsidRPr="00936212">
        <w:instrText xml:space="preserve">eceiver </w:instrText>
      </w:r>
      <w:r w:rsidR="000D04D2">
        <w:instrText>T</w:instrText>
      </w:r>
      <w:r w:rsidR="00B97B40" w:rsidRPr="00936212">
        <w:instrText>ransmitter)</w:instrText>
      </w:r>
      <w:r w:rsidR="00B97B40">
        <w:instrText xml:space="preserve">" </w:instrText>
      </w:r>
      <w:r w:rsidR="00B97B40">
        <w:fldChar w:fldCharType="end"/>
      </w:r>
      <w:r w:rsidR="00057B2F" w:rsidRPr="00445898">
        <w:t xml:space="preserve">s, and so on </w:t>
      </w:r>
      <w:sdt>
        <w:sdtPr>
          <w:id w:val="-1684267550"/>
          <w:citation/>
        </w:sdtPr>
        <w:sdtEndPr/>
        <w:sdtContent>
          <w:r w:rsidR="00057B2F" w:rsidRPr="00445898">
            <w:fldChar w:fldCharType="begin"/>
          </w:r>
          <w:r w:rsidR="00057B2F" w:rsidRPr="00445898">
            <w:instrText xml:space="preserve"> CITATION gol08 \l 1045 </w:instrText>
          </w:r>
          <w:r w:rsidR="00057B2F" w:rsidRPr="00445898">
            <w:fldChar w:fldCharType="separate"/>
          </w:r>
          <w:r w:rsidR="004C7C05" w:rsidRPr="004C7C05">
            <w:rPr>
              <w:noProof/>
            </w:rPr>
            <w:t>[35]</w:t>
          </w:r>
          <w:r w:rsidR="00057B2F" w:rsidRPr="00445898">
            <w:fldChar w:fldCharType="end"/>
          </w:r>
        </w:sdtContent>
      </w:sdt>
      <w:r w:rsidR="00057B2F" w:rsidRPr="00445898">
        <w:t xml:space="preserve"> </w:t>
      </w:r>
      <w:sdt>
        <w:sdtPr>
          <w:id w:val="1848048309"/>
          <w:citation/>
        </w:sdtPr>
        <w:sdtEndPr/>
        <w:sdtContent>
          <w:r w:rsidR="00057B2F" w:rsidRPr="00445898">
            <w:fldChar w:fldCharType="begin"/>
          </w:r>
          <w:r w:rsidR="00057B2F" w:rsidRPr="00445898">
            <w:instrText xml:space="preserve"> CITATION bng10 \l 1045 </w:instrText>
          </w:r>
          <w:r w:rsidR="00057B2F" w:rsidRPr="00445898">
            <w:fldChar w:fldCharType="separate"/>
          </w:r>
          <w:r w:rsidR="004C7C05" w:rsidRPr="004C7C05">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9" w:name="_Hlk496374181"/>
      <w:bookmarkStart w:id="10" w:name="_Hlk496374224"/>
      <w:r w:rsidRPr="00445898">
        <w:t xml:space="preserve">Even though the package has been known under at least two names (SMURPH and SIDE), and closely intertwined with some other tools </w:t>
      </w:r>
      <w:bookmarkEnd w:id="9"/>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10"/>
      <w:r w:rsidR="005B3C63" w:rsidRPr="00445898">
        <w:t xml:space="preserve">(some </w:t>
      </w:r>
      <w:r w:rsidR="009E3D57">
        <w:t>fi</w:t>
      </w:r>
      <w:r w:rsidRPr="00445898">
        <w:t>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11" w:name="_Ref496623151"/>
      <w:bookmarkStart w:id="12" w:name="_Toc535015467"/>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11"/>
      <w:bookmarkEnd w:id="12"/>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w:t>
      </w:r>
      <w:r w:rsidR="009E3D57">
        <w:t>fi</w:t>
      </w:r>
      <w:r w:rsidRPr="00445898">
        <w:t>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E25A71">
        <w:instrText>P</w:instrText>
      </w:r>
      <w:r w:rsidR="00CF33A2" w:rsidRPr="00F13B6F">
        <w:instrText xml:space="preserve">acket </w:instrText>
      </w:r>
      <w:r w:rsidR="00E25A71">
        <w:instrText>D</w:instrText>
      </w:r>
      <w:r w:rsidR="00CF33A2" w:rsidRPr="00F13B6F">
        <w:instrText xml:space="preserve">elivery </w:instrText>
      </w:r>
      <w:r w:rsidR="00E25A71">
        <w:instrText>F</w:instrText>
      </w:r>
      <w:r w:rsidR="00CF33A2" w:rsidRPr="00F13B6F">
        <w:instrText>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w:t>
      </w:r>
      <w:r w:rsidR="009E3D57">
        <w:t>fi</w:t>
      </w:r>
      <w:r w:rsidRPr="00445898">
        <w:t>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w:t>
      </w:r>
      <w:r w:rsidR="009E3D57">
        <w:t>fl</w:t>
      </w:r>
      <w:r w:rsidRPr="00445898">
        <w:t xml:space="preserve">ight simulator may produce </w:t>
      </w:r>
      <w:r w:rsidRPr="00445898">
        <w:lastRenderedPageBreak/>
        <w:t xml:space="preserve">a very realistic impression of </w:t>
      </w:r>
      <w:r w:rsidR="009E3D57">
        <w:t>fl</w:t>
      </w:r>
      <w:r w:rsidRPr="00445898">
        <w:t>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w:t>
      </w:r>
      <w:r w:rsidR="009E3D57">
        <w:t>fl</w:t>
      </w:r>
      <w:r w:rsidRPr="00445898">
        <w:t xml:space="preserve">ight. Models of this kind are called real-time models. We do not expect from them simple numerical performance data as their </w:t>
      </w:r>
      <w:r w:rsidR="009E3D57">
        <w:t>fi</w:t>
      </w:r>
      <w:r w:rsidRPr="00445898">
        <w:t>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di</w:t>
      </w:r>
      <w:r w:rsidR="009E3D57">
        <w:t>ff</w:t>
      </w:r>
      <w:r w:rsidRPr="00445898">
        <w:t xml:space="preserve">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ly simpli</w:t>
      </w:r>
      <w:r w:rsidR="009E3D57">
        <w:t>fi</w:t>
      </w:r>
      <w:r w:rsidR="00D075E3" w:rsidRPr="00445898">
        <w:t>ed. The simpli</w:t>
      </w:r>
      <w:r w:rsidR="009E3D57">
        <w:t>fi</w:t>
      </w:r>
      <w:r w:rsidR="00D075E3" w:rsidRPr="00445898">
        <w:t xml:space="preserve">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w:t>
      </w:r>
      <w:r w:rsidR="009E3D57">
        <w:t>ff</w:t>
      </w:r>
      <w:r w:rsidRPr="00445898">
        <w:t>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w:t>
      </w:r>
      <w:r w:rsidR="009E3D57">
        <w:t>fl</w:t>
      </w:r>
      <w:r w:rsidR="00D075E3" w:rsidRPr="00445898">
        <w:t xml:space="preserve">ight </w:t>
      </w:r>
      <w:r w:rsidRPr="00445898">
        <w:t>simulators, but the objectives are di</w:t>
      </w:r>
      <w:r w:rsidR="009E3D57">
        <w:t>ff</w:t>
      </w:r>
      <w:r w:rsidRPr="00445898">
        <w:t xml:space="preserve">erent. For a </w:t>
      </w:r>
      <w:r w:rsidR="009E3D57">
        <w:t>fl</w:t>
      </w:r>
      <w:r w:rsidRPr="00445898">
        <w:t xml:space="preserve">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w:t>
      </w:r>
      <w:r w:rsidR="009E3D57">
        <w:t>ff</w:t>
      </w:r>
      <w:r w:rsidRPr="00445898">
        <w:t>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3" w:name="_Ref496385572"/>
      <w:bookmarkStart w:id="14" w:name="_Ref496385673"/>
      <w:bookmarkStart w:id="15" w:name="_Ref496386043"/>
      <w:bookmarkStart w:id="16" w:name="_Toc535015468"/>
      <w:r w:rsidRPr="00445898">
        <w:rPr>
          <w:lang w:val="en-US"/>
        </w:rPr>
        <w:t>Events</w:t>
      </w:r>
      <w:bookmarkEnd w:id="13"/>
      <w:bookmarkEnd w:id="14"/>
      <w:bookmarkEnd w:id="15"/>
      <w:bookmarkEnd w:id="16"/>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7" w:name="events"/>
      <w:r w:rsidRPr="00445898">
        <w:t xml:space="preserve">In this book, we deal with models of the </w:t>
      </w:r>
      <w:r w:rsidR="009E3D57">
        <w:t>fi</w:t>
      </w:r>
      <w:r w:rsidRPr="00445898">
        <w:t>rst kind. We basically say that we only care about discrete events in the system</w:t>
      </w:r>
      <w:r w:rsidR="008C3604">
        <w:t>,</w:t>
      </w:r>
      <w:r w:rsidRPr="00445898">
        <w:t xml:space="preserve">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xml:space="preserve">. The sequence </w:t>
      </w:r>
      <w:r w:rsidR="008C3604">
        <w:t>represents</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 xml:space="preserve">is a way of saying that in a sane system time always </w:t>
      </w:r>
      <w:r w:rsidR="009E3D57">
        <w:t>fl</w:t>
      </w:r>
      <w:r w:rsidRPr="00445898">
        <w:t>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w:t>
      </w:r>
      <w:r w:rsidR="009E3D57">
        <w:t>ff</w:t>
      </w:r>
      <w:r w:rsidRPr="00445898">
        <w:t>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The history of past events in the modeled system determines its present state and thus a</w:t>
      </w:r>
      <w:r w:rsidR="009E3D57">
        <w:t>ff</w:t>
      </w:r>
      <w:r w:rsidRPr="00445898">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8"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8"/>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7"/>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9" w:name="_Ref496434908"/>
      <w:bookmarkStart w:id="20" w:name="_Toc535015469"/>
      <w:r w:rsidRPr="00445898">
        <w:rPr>
          <w:lang w:val="en-US"/>
        </w:rPr>
        <w:t>The car wash model</w:t>
      </w:r>
      <w:bookmarkEnd w:id="19"/>
      <w:bookmarkEnd w:id="20"/>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803603" w:rsidRDefault="00803603"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03603" w:rsidRDefault="00803603" w:rsidP="006D747D">
                            <w:pPr>
                              <w:pStyle w:val="Caption"/>
                            </w:pPr>
                            <w:bookmarkStart w:id="21" w:name="_Ref496609354"/>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21"/>
                            <w:r>
                              <w:t>. The car wash model.</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803603" w:rsidRDefault="00803603"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03603" w:rsidRDefault="00803603" w:rsidP="006D747D">
                      <w:pPr>
                        <w:pStyle w:val="Caption"/>
                      </w:pPr>
                      <w:bookmarkStart w:id="22" w:name="_Ref496609354"/>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22"/>
                      <w:r>
                        <w:t>. The car wash model.</w:t>
                      </w:r>
                    </w:p>
                    <w:p w:rsidR="00803603" w:rsidRDefault="00803603"/>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w:t>
      </w:r>
      <w:r w:rsidR="009E3D57">
        <w:t>fl</w:t>
      </w:r>
      <w:r w:rsidR="00582667" w:rsidRPr="00445898">
        <w:t xml:space="preserve">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4C7C05">
        <w:t xml:space="preserve">Figure </w:t>
      </w:r>
      <w:r w:rsidR="004C7C05">
        <w:rPr>
          <w:noProof/>
        </w:rPr>
        <w:t>1</w:t>
      </w:r>
      <w:r w:rsidR="004C7C05">
        <w:noBreakHyphen/>
      </w:r>
      <w:r w:rsidR="004C7C05">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t>fl</w:t>
      </w:r>
      <w:r w:rsidRPr="00445898">
        <w:t xml:space="preserve">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w:t>
      </w:r>
      <w:r w:rsidR="009E3D57">
        <w:t>fi</w:t>
      </w:r>
      <w:r w:rsidRPr="00445898">
        <w:t>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w:t>
      </w:r>
      <w:r w:rsidR="009E3D57">
        <w:t>ff</w:t>
      </w:r>
      <w:r w:rsidRPr="00445898">
        <w:t xml:space="preserve">. One exception is the car arrival event in the wash process. Note, however, that </w:t>
      </w:r>
      <w:r w:rsidRPr="00445898">
        <w:lastRenderedPageBreak/>
        <w:t xml:space="preserve">that event also coincides with an event of the </w:t>
      </w:r>
      <w:r w:rsidR="009E3D57">
        <w:t>fi</w:t>
      </w:r>
      <w:r w:rsidRPr="00445898">
        <w:t xml:space="preserve">rst kind (an alarm clock going off) occurring inside the </w:t>
      </w:r>
      <w:r w:rsidR="009E3D57">
        <w:t>fi</w:t>
      </w:r>
      <w:r w:rsidRPr="00445898">
        <w:t>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r w:rsidR="00631B49">
        <w:fldChar w:fldCharType="begin"/>
      </w:r>
      <w:r w:rsidR="00631B49">
        <w:instrText xml:space="preserve"> REF _Ref496385572 \r </w:instrText>
      </w:r>
      <w:r w:rsidR="00631B49">
        <w:fldChar w:fldCharType="separate"/>
      </w:r>
      <w:r w:rsidR="004C7C05">
        <w:t>1.2.1</w:t>
      </w:r>
      <w:r w:rsidR="00631B49">
        <w:fldChar w:fldCharType="end"/>
      </w:r>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3"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3"/>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r w:rsidR="00631B49">
        <w:fldChar w:fldCharType="begin"/>
      </w:r>
      <w:r w:rsidR="00631B49">
        <w:instrText xml:space="preserve"> REF _Ref496385673 \r </w:instrText>
      </w:r>
      <w:r w:rsidR="00631B49">
        <w:fldChar w:fldCharType="separate"/>
      </w:r>
      <w:r w:rsidR="004C7C05">
        <w:t>1.2.1</w:t>
      </w:r>
      <w:r w:rsidR="00631B49">
        <w:fldChar w:fldCharType="end"/>
      </w:r>
      <w:r w:rsidRPr="00445898">
        <w:t>). The description consists of two parts, because it identi</w:t>
      </w:r>
      <w:r w:rsidR="009E3D57">
        <w:t>fi</w:t>
      </w:r>
      <w:r w:rsidRPr="00445898">
        <w:t>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4" w:name="_Hlk496390377"/>
      <w:r w:rsidRPr="00445898">
        <w:rPr>
          <w:i/>
        </w:rPr>
        <w:t xml:space="preserve">time_until_next_car_arrival </w:t>
      </w:r>
      <w:bookmarkEnd w:id="24"/>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w:t>
      </w:r>
      <w:r w:rsidR="009E3D57">
        <w:t>fi</w:t>
      </w:r>
      <w:r w:rsidRPr="00445898">
        <w:t>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r w:rsidR="00631B49">
        <w:fldChar w:fldCharType="begin"/>
      </w:r>
      <w:r w:rsidR="00631B49">
        <w:instrText xml:space="preserve"> REF _Ref496386043 \r </w:instrText>
      </w:r>
      <w:r w:rsidR="00631B49">
        <w:fldChar w:fldCharType="separate"/>
      </w:r>
      <w:r w:rsidR="004C7C05">
        <w:t>1.2.1</w:t>
      </w:r>
      <w:r w:rsidR="00631B49">
        <w:fldChar w:fldCharType="end"/>
      </w:r>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5" w:name="_Ref496687322"/>
      <w:bookmarkStart w:id="26" w:name="_Toc535015470"/>
      <w:r w:rsidRPr="00445898">
        <w:rPr>
          <w:lang w:val="en-US"/>
        </w:rPr>
        <w:t>Discrete time</w:t>
      </w:r>
      <w:bookmarkEnd w:id="25"/>
      <w:bookmarkEnd w:id="26"/>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7"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w:instrText>
      </w:r>
      <w:bookmarkStart w:id="28" w:name="_Hlk515652679"/>
      <w:r w:rsidR="00B07B55">
        <w:instrText>I</w:instrText>
      </w:r>
      <w:r w:rsidR="003B350E" w:rsidRPr="00D5252F">
        <w:instrText xml:space="preserve">ndivisible </w:instrText>
      </w:r>
      <w:r w:rsidR="00B07B55">
        <w:instrText>T</w:instrText>
      </w:r>
      <w:r w:rsidR="003B350E" w:rsidRPr="00D5252F">
        <w:instrText xml:space="preserve">ime </w:instrText>
      </w:r>
      <w:r w:rsidR="00B07B55">
        <w:instrText>U</w:instrText>
      </w:r>
      <w:r w:rsidR="003B350E" w:rsidRPr="00D5252F">
        <w:instrText>nit</w:instrText>
      </w:r>
      <w:bookmarkEnd w:id="28"/>
      <w:r w:rsidR="003B350E" w:rsidRPr="00D5252F">
        <w:instrText>)</w:instrText>
      </w:r>
      <w:r w:rsidR="003B350E">
        <w:instrText xml:space="preserve">" </w:instrText>
      </w:r>
      <w:r w:rsidR="003B350E">
        <w:fldChar w:fldCharType="end"/>
      </w:r>
      <w:r w:rsidR="00E05503">
        <w:fldChar w:fldCharType="begin"/>
      </w:r>
      <w:r w:rsidR="00E05503">
        <w:instrText xml:space="preserve"> XE "</w:instrText>
      </w:r>
      <w:r w:rsidR="00B07B55" w:rsidRPr="00B07B55">
        <w:rPr>
          <w:rFonts w:ascii="Century Gothic" w:eastAsia="Calibri" w:hAnsi="Century Gothic" w:cs="Calibri"/>
          <w:color w:val="auto"/>
          <w:lang w:eastAsia="hi-IN" w:bidi="hi-IN"/>
        </w:rPr>
        <w:instrText xml:space="preserve"> </w:instrText>
      </w:r>
      <w:r w:rsidR="00B07B55" w:rsidRPr="00B07B55">
        <w:instrText xml:space="preserve">Indivisible Time Unit </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w:instrText>
      </w:r>
      <w:r w:rsidR="00B07B55" w:rsidRPr="00B07B55">
        <w:rPr>
          <w:rFonts w:asciiTheme="minorHAnsi" w:hAnsiTheme="minorHAnsi" w:cs="Mangal"/>
        </w:rPr>
        <w:instrText>Indivisible Time Unit</w:instrText>
      </w:r>
      <w:r w:rsidR="00E05503" w:rsidRPr="00FE5246">
        <w:rPr>
          <w:rFonts w:asciiTheme="minorHAnsi" w:hAnsiTheme="minorHAnsi" w:cs="Mangal"/>
        </w:rPr>
        <w:instrTex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w:t>
      </w:r>
      <w:r w:rsidR="00DF46E1">
        <w:t>somewhat deceiving</w:t>
      </w:r>
      <w:r w:rsidRPr="00445898">
        <w:t xml:space="preserve">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Pr="00445898">
        <w:t xml:space="preserve">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w:t>
      </w:r>
      <w:r w:rsidR="004768BC" w:rsidRPr="00445898">
        <w:lastRenderedPageBreak/>
        <w:t xml:space="preserve">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4C7C05">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4C7C05">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w:t>
      </w:r>
      <w:r w:rsidR="00AB4147">
        <w:rPr>
          <w:i/>
        </w:rPr>
        <w:t>now</w:t>
      </w:r>
      <w:r w:rsidRPr="00445898">
        <w:rPr>
          <w:i/>
        </w:rPr>
        <w:t>;</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9" w:name="_Hlk496564126"/>
      <w:r w:rsidRPr="00445898">
        <w:rPr>
          <w:i/>
        </w:rPr>
        <w:t xml:space="preserve">det_1_release_time </w:t>
      </w:r>
      <w:bookmarkEnd w:id="29"/>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803603" w:rsidRDefault="00803603"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03603" w:rsidRDefault="00803603" w:rsidP="00B11A92">
                            <w:pPr>
                              <w:pStyle w:val="Caption"/>
                            </w:pPr>
                            <w:bookmarkStart w:id="30" w:name="_Ref496609756"/>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30"/>
                            <w:r>
                              <w:t>. The transition diagram for the detergent dispenser.</w:t>
                            </w:r>
                          </w:p>
                          <w:p w:rsidR="00803603" w:rsidRDefault="00803603"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803603" w:rsidRDefault="00803603"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03603" w:rsidRDefault="00803603" w:rsidP="00B11A92">
                      <w:pPr>
                        <w:pStyle w:val="Caption"/>
                      </w:pPr>
                      <w:bookmarkStart w:id="31" w:name="_Ref496609756"/>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31"/>
                      <w:r>
                        <w:t>. The transition diagram for the detergent dispenser.</w:t>
                      </w:r>
                    </w:p>
                    <w:p w:rsidR="00803603" w:rsidRDefault="00803603"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4C7C05">
        <w:t xml:space="preserve">Figure </w:t>
      </w:r>
      <w:r w:rsidR="004C7C05">
        <w:rPr>
          <w:noProof/>
        </w:rPr>
        <w:t>1</w:t>
      </w:r>
      <w:r w:rsidR="004C7C05">
        <w:noBreakHyphen/>
      </w:r>
      <w:r w:rsidR="004C7C05">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EndPr/>
        <w:sdtContent>
          <w:r w:rsidR="007D32F0" w:rsidRPr="00445898">
            <w:fldChar w:fldCharType="begin"/>
          </w:r>
          <w:r w:rsidR="007D32F0" w:rsidRPr="00445898">
            <w:instrText xml:space="preserve"> CITATION gbr88c \l 1045 </w:instrText>
          </w:r>
          <w:r w:rsidR="007D32F0" w:rsidRPr="00445898">
            <w:fldChar w:fldCharType="separate"/>
          </w:r>
          <w:r w:rsidR="004C7C05">
            <w:rPr>
              <w:noProof/>
            </w:rPr>
            <w:t xml:space="preserve"> </w:t>
          </w:r>
          <w:r w:rsidR="004C7C05" w:rsidRPr="004C7C05">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32" w:name="_Hlk496607706"/>
      <w:r w:rsidRPr="00445898">
        <w:rPr>
          <w:i/>
        </w:rPr>
        <w:t>det_1_release_time</w:t>
      </w:r>
      <w:r w:rsidR="00505957" w:rsidRPr="00445898">
        <w:rPr>
          <w:i/>
        </w:rPr>
        <w:t xml:space="preserve"> </w:t>
      </w:r>
      <w:r w:rsidR="00505957" w:rsidRPr="00445898">
        <w:t xml:space="preserve">to </w:t>
      </w:r>
      <w:bookmarkEnd w:id="32"/>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3" w:name="_Ref504211407"/>
      <w:bookmarkStart w:id="34" w:name="_Ref516481984"/>
      <w:bookmarkStart w:id="35" w:name="_Toc535015471"/>
      <w:bookmarkEnd w:id="27"/>
      <w:r w:rsidRPr="00445898">
        <w:rPr>
          <w:lang w:val="en-US"/>
        </w:rPr>
        <w:t>Nondeterminism</w:t>
      </w:r>
      <w:bookmarkEnd w:id="33"/>
      <w:r w:rsidR="00393E7B">
        <w:rPr>
          <w:lang w:val="en-US"/>
        </w:rPr>
        <w:t xml:space="preserve"> and time grain</w:t>
      </w:r>
      <w:bookmarkEnd w:id="34"/>
      <w:bookmarkEnd w:id="35"/>
    </w:p>
    <w:p w:rsidR="00E6396B" w:rsidRPr="00445898" w:rsidRDefault="00FC2C27" w:rsidP="00FA3DB7">
      <w:pPr>
        <w:pStyle w:val="firstparagraph"/>
      </w:pPr>
      <w:bookmarkStart w:id="36"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7"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7"/>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803603" w:rsidRDefault="00803603"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03603" w:rsidRDefault="00803603" w:rsidP="00810F6A">
                            <w:pPr>
                              <w:pStyle w:val="Caption"/>
                            </w:pPr>
                            <w:bookmarkStart w:id="38" w:name="_Ref496610073"/>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38"/>
                            <w:r>
                              <w:t>. A dispenser model with three units.</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803603" w:rsidRDefault="00803603"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03603" w:rsidRDefault="00803603" w:rsidP="00810F6A">
                      <w:pPr>
                        <w:pStyle w:val="Caption"/>
                      </w:pPr>
                      <w:bookmarkStart w:id="39" w:name="_Ref496610073"/>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39"/>
                      <w:r>
                        <w:t>. A dispenser model with three units.</w:t>
                      </w:r>
                    </w:p>
                    <w:p w:rsidR="00803603" w:rsidRDefault="00803603"/>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4C7C05">
        <w:t xml:space="preserve">Figure </w:t>
      </w:r>
      <w:r w:rsidR="004C7C05">
        <w:rPr>
          <w:noProof/>
        </w:rPr>
        <w:t>1</w:t>
      </w:r>
      <w:r w:rsidR="004C7C05">
        <w:noBreakHyphen/>
      </w:r>
      <w:r w:rsidR="004C7C05">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A41FD7" w:rsidRPr="00445898" w:rsidRDefault="00A41FD7" w:rsidP="00FA3DB7">
      <w:pPr>
        <w:pStyle w:val="firstparagraph"/>
      </w:pPr>
      <w:r>
        <w:lastRenderedPageBreak/>
        <w:t>Note that there are obvious cases when two events scheduled within the same time slot are in fact ordered quite deterministically: this happens when one event is the cause</w:t>
      </w:r>
      <w:r w:rsidR="00494802">
        <w:fldChar w:fldCharType="begin"/>
      </w:r>
      <w:r w:rsidR="00494802">
        <w:instrText xml:space="preserve"> XE "</w:instrText>
      </w:r>
      <w:r w:rsidR="00494802" w:rsidRPr="00D4470A">
        <w:instrText>cause (and effect)</w:instrText>
      </w:r>
      <w:r w:rsidR="00494802">
        <w:instrText xml:space="preserve">" </w:instrText>
      </w:r>
      <w:r w:rsidR="00494802">
        <w:fldChar w:fldCharType="end"/>
      </w:r>
      <w:r>
        <w:t xml:space="preserve"> of the other, so </w:t>
      </w:r>
      <w:r w:rsidR="00574C05">
        <w:t>it</w:t>
      </w:r>
      <w:r>
        <w:t xml:space="preserve"> in fact </w:t>
      </w:r>
      <w:r w:rsidRPr="00A41FD7">
        <w:rPr>
          <w:i/>
        </w:rPr>
        <w:t>precedes</w:t>
      </w:r>
      <w:r>
        <w:t xml:space="preserve"> the other</w:t>
      </w:r>
      <w:r w:rsidR="00574C05">
        <w:t xml:space="preserve"> event (its effect)</w:t>
      </w:r>
      <w:r>
        <w:t xml:space="preserve">, and the reason why </w:t>
      </w:r>
      <w:r w:rsidR="00574C05">
        <w:t>both events</w:t>
      </w:r>
      <w:r>
        <w:t xml:space="preserve"> fall into the same time slot is </w:t>
      </w:r>
      <w:r w:rsidR="00574C05">
        <w:t>the (possibly excessive) coarseness of time grain. As far as causes and their effects, we can talk about two categories of scenarios. In the first categor</w:t>
      </w:r>
      <w:r w:rsidR="00494802">
        <w:t>y</w:t>
      </w:r>
      <w:r w:rsidR="00574C05">
        <w:t xml:space="preserve">, the effect is separated from the cause by an actual, perhaps </w:t>
      </w:r>
      <w:r w:rsidR="00494802">
        <w:t xml:space="preserve">quite </w:t>
      </w:r>
      <w:r w:rsidR="00574C05">
        <w:t xml:space="preserve">pronounced and relevant, time gap which the model just fails to capture. This may be a problem, </w:t>
      </w:r>
      <w:r w:rsidR="00494802">
        <w:t xml:space="preserve">like the one </w:t>
      </w:r>
      <w:r w:rsidR="00574C05">
        <w:t>responsible for the destroyed statistics of detergent release time in Section </w:t>
      </w:r>
      <w:r w:rsidR="00574C05">
        <w:fldChar w:fldCharType="begin"/>
      </w:r>
      <w:r w:rsidR="00574C05">
        <w:instrText xml:space="preserve"> REF _Ref496687322 \r \h </w:instrText>
      </w:r>
      <w:r w:rsidR="00574C05">
        <w:fldChar w:fldCharType="separate"/>
      </w:r>
      <w:r w:rsidR="004C7C05">
        <w:t>1.2.3</w:t>
      </w:r>
      <w:r w:rsidR="00574C05">
        <w:fldChar w:fldCharType="end"/>
      </w:r>
      <w:r w:rsidR="00574C05">
        <w:t xml:space="preserve">. Generally, in such scenarios, we should make sure that </w:t>
      </w:r>
      <w:r w:rsidR="005F3F62">
        <w:t>the cause-effect delays</w:t>
      </w:r>
      <w:r w:rsidR="00574C05">
        <w:t xml:space="preserve"> </w:t>
      </w:r>
      <w:r w:rsidR="005F3F62">
        <w:t xml:space="preserve">nullified by the finite time grain have no negative impact on the model’s fidelity (which must be always </w:t>
      </w:r>
      <w:r w:rsidR="00494802">
        <w:t>considered</w:t>
      </w:r>
      <w:r w:rsidR="005F3F62">
        <w:t xml:space="preserve"> in the context of its application). If they do, it means that the grain is too coarse</w:t>
      </w:r>
      <w:r w:rsidR="00494802">
        <w:t xml:space="preserve"> and </w:t>
      </w:r>
      <w:r w:rsidR="005F3F62">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t>, regardless of the time grain</w:t>
      </w:r>
      <w:r w:rsidR="005F3F62">
        <w:t xml:space="preserve">. This will be the case, e.g., when a process schedules an event at zero delay to start another process supposed to take care of some action that must be performed in parallel with the </w:t>
      </w:r>
      <w:r w:rsidR="00494802">
        <w:t xml:space="preserve">subsequent </w:t>
      </w:r>
      <w:r w:rsidR="005F3F62">
        <w:t>action of the triggering process (also in the real system).</w:t>
      </w:r>
      <w:r w:rsidR="00F371FB">
        <w:rPr>
          <w:rStyle w:val="FootnoteReference"/>
        </w:rPr>
        <w:footnoteReference w:id="8"/>
      </w:r>
      <w:r w:rsidR="005F3F62">
        <w:t xml:space="preserve"> Then, even though formally one event is the cause of the other, insisting on their precise nonzero separation in time makes no sense</w:t>
      </w:r>
      <w:r w:rsidR="00494802">
        <w:t xml:space="preserve"> (and may in fact be detrimental to the model’s fidelity)</w:t>
      </w:r>
      <w:r w:rsidR="005F3F62">
        <w:t xml:space="preserve">. </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EndPr/>
        <w:sdtContent>
          <w:r w:rsidR="009929C7" w:rsidRPr="00445898">
            <w:fldChar w:fldCharType="begin"/>
          </w:r>
          <w:r w:rsidR="009929C7" w:rsidRPr="00445898">
            <w:instrText xml:space="preserve"> CITATION dgr90b \l 1033 </w:instrText>
          </w:r>
          <w:r w:rsidR="009929C7" w:rsidRPr="00445898">
            <w:fldChar w:fldCharType="separate"/>
          </w:r>
          <w:r w:rsidR="004C7C05" w:rsidRPr="004C7C05">
            <w:rPr>
              <w:noProof/>
            </w:rPr>
            <w:t>[14]</w:t>
          </w:r>
          <w:r w:rsidR="009929C7" w:rsidRPr="00445898">
            <w:fldChar w:fldCharType="end"/>
          </w:r>
        </w:sdtContent>
      </w:sdt>
      <w:sdt>
        <w:sdtPr>
          <w:id w:val="728423682"/>
          <w:citation/>
        </w:sdtPr>
        <w:sdtEndPr/>
        <w:sdtContent>
          <w:r w:rsidR="009929C7" w:rsidRPr="00445898">
            <w:fldChar w:fldCharType="begin"/>
          </w:r>
          <w:r w:rsidR="009929C7" w:rsidRPr="00445898">
            <w:instrText xml:space="preserve"> CITATION dgr93 \l 1033 </w:instrText>
          </w:r>
          <w:r w:rsidR="009929C7" w:rsidRPr="00445898">
            <w:fldChar w:fldCharType="separate"/>
          </w:r>
          <w:r w:rsidR="004C7C05">
            <w:rPr>
              <w:noProof/>
            </w:rPr>
            <w:t xml:space="preserve"> </w:t>
          </w:r>
          <w:r w:rsidR="004C7C05" w:rsidRPr="004C7C05">
            <w:rPr>
              <w:noProof/>
            </w:rPr>
            <w:t>[15]</w:t>
          </w:r>
          <w:r w:rsidR="009929C7" w:rsidRPr="00445898">
            <w:fldChar w:fldCharType="end"/>
          </w:r>
        </w:sdtContent>
      </w:sdt>
      <w:sdt>
        <w:sdtPr>
          <w:id w:val="-162089507"/>
          <w:citation/>
        </w:sdtPr>
        <w:sdtEndPr/>
        <w:sdtContent>
          <w:r w:rsidR="009929C7" w:rsidRPr="00445898">
            <w:fldChar w:fldCharType="begin"/>
          </w:r>
          <w:r w:rsidR="009929C7" w:rsidRPr="00445898">
            <w:instrText xml:space="preserve"> CITATION gbr87a \l 1033 </w:instrText>
          </w:r>
          <w:r w:rsidR="009929C7" w:rsidRPr="00445898">
            <w:fldChar w:fldCharType="separate"/>
          </w:r>
          <w:r w:rsidR="004C7C05">
            <w:rPr>
              <w:noProof/>
            </w:rPr>
            <w:t xml:space="preserve"> </w:t>
          </w:r>
          <w:r w:rsidR="004C7C05" w:rsidRPr="004C7C05">
            <w:rPr>
              <w:noProof/>
            </w:rPr>
            <w:t>[4]</w:t>
          </w:r>
          <w:r w:rsidR="009929C7" w:rsidRPr="00445898">
            <w:fldChar w:fldCharType="end"/>
          </w:r>
        </w:sdtContent>
      </w:sdt>
      <w:sdt>
        <w:sdtPr>
          <w:id w:val="1458372297"/>
          <w:citation/>
        </w:sdtPr>
        <w:sdtEndPr/>
        <w:sdtContent>
          <w:r w:rsidR="009929C7" w:rsidRPr="00445898">
            <w:fldChar w:fldCharType="begin"/>
          </w:r>
          <w:r w:rsidR="009929C7" w:rsidRPr="00445898">
            <w:instrText xml:space="preserve"> CITATION gbr89a \l 1033 </w:instrText>
          </w:r>
          <w:r w:rsidR="009929C7" w:rsidRPr="00445898">
            <w:fldChar w:fldCharType="separate"/>
          </w:r>
          <w:r w:rsidR="004C7C05">
            <w:rPr>
              <w:noProof/>
            </w:rPr>
            <w:t xml:space="preserve"> </w:t>
          </w:r>
          <w:r w:rsidR="004C7C05" w:rsidRPr="004C7C05">
            <w:rPr>
              <w:noProof/>
            </w:rPr>
            <w:t>[5]</w:t>
          </w:r>
          <w:r w:rsidR="009929C7" w:rsidRPr="00445898">
            <w:fldChar w:fldCharType="end"/>
          </w:r>
        </w:sdtContent>
      </w:sdt>
      <w:r w:rsidR="009929C7" w:rsidRPr="00445898">
        <w:t>.</w:t>
      </w:r>
    </w:p>
    <w:p w:rsidR="005F2B81"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40"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40"/>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t>
      </w:r>
      <w:r w:rsidR="00FD30B7" w:rsidRPr="00445898">
        <w:lastRenderedPageBreak/>
        <w:t xml:space="preserve">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EndPr/>
        <w:sdtContent>
          <w:r w:rsidR="00CE64A4" w:rsidRPr="00445898">
            <w:fldChar w:fldCharType="begin"/>
          </w:r>
          <w:r w:rsidR="00CE64A4" w:rsidRPr="00445898">
            <w:instrText xml:space="preserve"> CITATION cowlishaw2003decimal \l 1033 </w:instrText>
          </w:r>
          <w:r w:rsidR="00CE64A4" w:rsidRPr="00445898">
            <w:fldChar w:fldCharType="separate"/>
          </w:r>
          <w:r w:rsidR="004C7C05" w:rsidRPr="004C7C05">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-bit unsigned integers, we can run the model for almost a year (in modeled time).</w:t>
      </w:r>
    </w:p>
    <w:p w:rsidR="00865A7E" w:rsidRPr="00D05119" w:rsidRDefault="005655CA" w:rsidP="00FA3DB7">
      <w:pPr>
        <w:pStyle w:val="firstparagraph"/>
      </w:pPr>
      <w:r>
        <w:t>The need for an extremely fine time grain can</w:t>
      </w:r>
      <w:r w:rsidR="00B94083">
        <w:t xml:space="preserve"> (sometimes surprisingly)</w:t>
      </w:r>
      <w:r>
        <w:t xml:space="preserve"> </w:t>
      </w:r>
      <w:r w:rsidR="00AF24CA">
        <w:t>surface</w:t>
      </w:r>
      <w:r>
        <w:t xml:space="preserve"> in </w:t>
      </w:r>
      <w:r w:rsidR="00B94083">
        <w:t xml:space="preserve">models of </w:t>
      </w:r>
      <w:r>
        <w:t xml:space="preserve">apparently slow and unchallenging networks, depending on the kind of issues one may be forced to study. In one of my recent industrial projects I had to model a </w:t>
      </w:r>
      <w:r w:rsidR="00393E7B">
        <w:t xml:space="preserve">(some would call it legacy) </w:t>
      </w:r>
      <w:r>
        <w:t xml:space="preserve">wireless network consisting of a number of independent </w:t>
      </w:r>
      <w:r w:rsidR="00B94083">
        <w:t xml:space="preserve">clusters, each cluster consisting of a </w:t>
      </w:r>
      <w:r>
        <w:t>base station</w:t>
      </w:r>
      <w:r w:rsidR="00B94083">
        <w:t xml:space="preserve"> (or </w:t>
      </w:r>
      <w:r w:rsidR="000B31DB">
        <w:t xml:space="preserve">an </w:t>
      </w:r>
      <w:r w:rsidR="00B94083">
        <w:t xml:space="preserve">access point) and </w:t>
      </w:r>
      <w:r w:rsidR="002D2639">
        <w:t>one or more</w:t>
      </w:r>
      <w:r w:rsidR="00B94083">
        <w:t xml:space="preserve"> client</w:t>
      </w:r>
      <w:r w:rsidR="002D2639">
        <w:t xml:space="preserve"> nodes communicating with the base</w:t>
      </w:r>
      <w:r>
        <w:t xml:space="preserve"> in a synchronized (slotted) manner. The transmission rate was about </w:t>
      </w:r>
      <m:oMath>
        <m:r>
          <w:rPr>
            <w:rFonts w:ascii="Cambria Math" w:hAnsi="Cambria Math"/>
          </w:rPr>
          <m:t>1</m:t>
        </m:r>
      </m:oMath>
      <w:r w:rsidR="002D2639">
        <w:t> Mb/s, i.e., nothing special by</w:t>
      </w:r>
      <w:r>
        <w:t xml:space="preserve"> contemporary standards. The predominant issue turned out to be </w:t>
      </w:r>
      <w:r w:rsidR="00393E7B">
        <w:t xml:space="preserve">the </w:t>
      </w:r>
      <w:r>
        <w:t xml:space="preserve">interference from neighboring </w:t>
      </w:r>
      <w:r w:rsidR="002D2639">
        <w:t>clusters whose slots would</w:t>
      </w:r>
      <w:r>
        <w:t xml:space="preserve"> slowly </w:t>
      </w:r>
      <w:r w:rsidR="002D2639">
        <w:t>“slide</w:t>
      </w:r>
      <w:r>
        <w:t xml:space="preserve"> </w:t>
      </w:r>
      <w:r w:rsidR="002D2639">
        <w:t xml:space="preserve">in” </w:t>
      </w:r>
      <w:r>
        <w:t>at the drift</w:t>
      </w:r>
      <w:r w:rsidR="00393E7B">
        <w:fldChar w:fldCharType="begin"/>
      </w:r>
      <w:r w:rsidR="00393E7B">
        <w:instrText xml:space="preserve"> XE "</w:instrText>
      </w:r>
      <w:r w:rsidR="00393E7B" w:rsidRPr="00DF626A">
        <w:instrText>clocks:drift</w:instrText>
      </w:r>
      <w:r w:rsidR="00393E7B">
        <w:instrText xml:space="preserve">" </w:instrText>
      </w:r>
      <w:r w:rsidR="00393E7B">
        <w:fldChar w:fldCharType="end"/>
      </w:r>
      <w:r>
        <w:t xml:space="preserve"> rate of otherwise accurate and precise, albeit </w:t>
      </w:r>
      <w:r w:rsidR="002D2639">
        <w:t>uncoordinated</w:t>
      </w:r>
      <w:r w:rsidR="00393E7B">
        <w:fldChar w:fldCharType="begin"/>
      </w:r>
      <w:r w:rsidR="00393E7B">
        <w:instrText xml:space="preserve"> XE "</w:instrText>
      </w:r>
      <w:r w:rsidR="00393E7B" w:rsidRPr="004C24C2">
        <w:instrText>clocks:independent</w:instrText>
      </w:r>
      <w:r w:rsidR="00393E7B">
        <w:instrText xml:space="preserve">" </w:instrText>
      </w:r>
      <w:r w:rsidR="00393E7B">
        <w:fldChar w:fldCharType="end"/>
      </w:r>
      <w:r>
        <w:t>, clocks</w:t>
      </w:r>
      <w:r w:rsidR="002D2639">
        <w:t xml:space="preserve"> of the different base stations</w:t>
      </w:r>
      <w:r>
        <w:t>. To accurately model those phenomena, I had to make sure that all delays issued by the model, including the smallest ones, were not only slightly randomized</w:t>
      </w:r>
      <w:r w:rsidR="00D05119">
        <w:t xml:space="preserve"> (as usual)</w:t>
      </w:r>
      <w:r>
        <w:t xml:space="preserve">, but also included </w:t>
      </w:r>
      <w:r w:rsidR="002D2639">
        <w:t>a persistent</w:t>
      </w:r>
      <w:r>
        <w:t xml:space="preserve"> drift of order 1 ppm (part per million), or possibly even less. That meant, for example, that a delay o</w:t>
      </w:r>
      <w:r w:rsidR="00AF24CA">
        <w:t>f</w:t>
      </w:r>
      <w:r>
        <w:t xml:space="preserve"> one-bit time had to </w:t>
      </w:r>
      <w:r w:rsidR="00D05119">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t xml:space="preserve"> of its length</w:t>
      </w:r>
      <w:r w:rsidR="002D2639">
        <w:t>, which</w:t>
      </w:r>
      <w:r w:rsidR="00D05119">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t xml:space="preserve"> s.</w:t>
      </w:r>
      <w:r w:rsidR="00AD706A">
        <w:t xml:space="preserve"> With the </w:t>
      </w:r>
      <m:oMath>
        <m:r>
          <w:rPr>
            <w:rFonts w:ascii="Cambria Math" w:hAnsi="Cambria Math"/>
          </w:rPr>
          <m:t>64</m:t>
        </m:r>
      </m:oMath>
      <w:r w:rsidR="00AD706A">
        <w:t>-bit precision</w:t>
      </w:r>
      <w:r w:rsidR="00393E7B">
        <w:fldChar w:fldCharType="begin"/>
      </w:r>
      <w:r w:rsidR="00393E7B">
        <w:instrText xml:space="preserve"> XE "</w:instrText>
      </w:r>
      <w:r w:rsidR="00393E7B" w:rsidRPr="00393E7B">
        <w:rPr>
          <w:i/>
        </w:rPr>
        <w:instrText>TIME</w:instrText>
      </w:r>
      <w:r w:rsidR="00393E7B" w:rsidRPr="008E0A4A">
        <w:instrText xml:space="preserve"> (type):precision</w:instrText>
      </w:r>
      <w:r w:rsidR="00393E7B">
        <w:instrText xml:space="preserve">" </w:instrText>
      </w:r>
      <w:r w:rsidR="00393E7B">
        <w:fldChar w:fldCharType="end"/>
      </w:r>
      <w:r w:rsidR="00AD706A">
        <w:t xml:space="preserve"> of time, I could only </w:t>
      </w:r>
      <w:r w:rsidR="00A717E1">
        <w:t>run</w:t>
      </w:r>
      <w:r w:rsidR="00AD706A">
        <w:t xml:space="preserve"> the network for about </w:t>
      </w:r>
      <m:oMath>
        <m:r>
          <w:rPr>
            <w:rFonts w:ascii="Cambria Math" w:hAnsi="Cambria Math"/>
          </w:rPr>
          <m:t>250</m:t>
        </m:r>
      </m:oMath>
      <w:r w:rsidR="00AD706A">
        <w:t xml:space="preserve"> hours of its virtual life.</w:t>
      </w:r>
    </w:p>
    <w:p w:rsidR="009E634C" w:rsidRPr="00445898" w:rsidRDefault="009E634C" w:rsidP="00552A98">
      <w:pPr>
        <w:pStyle w:val="Heading2"/>
        <w:numPr>
          <w:ilvl w:val="1"/>
          <w:numId w:val="5"/>
        </w:numPr>
        <w:rPr>
          <w:lang w:val="en-US"/>
        </w:rPr>
      </w:pPr>
      <w:bookmarkStart w:id="41" w:name="_Toc535015472"/>
      <w:bookmarkEnd w:id="36"/>
      <w:r w:rsidRPr="00445898">
        <w:rPr>
          <w:lang w:val="en-US"/>
        </w:rPr>
        <w:t>An overview of SMURPH</w:t>
      </w:r>
      <w:bookmarkEnd w:id="41"/>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w:t>
      </w:r>
      <w:r w:rsidR="002C42B1">
        <w:t>applied</w:t>
      </w:r>
      <w:r w:rsidRPr="00445898">
        <w:t xml:space="preserve"> to </w:t>
      </w:r>
      <w:r w:rsidR="002C42B1">
        <w:t>studying</w:t>
      </w:r>
      <w:r w:rsidRPr="00445898">
        <w:t xml:space="preserve">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w:t>
      </w:r>
      <w:r w:rsidR="002C42B1">
        <w:t xml:space="preserve"> run-time system</w:t>
      </w:r>
      <w:r w:rsidRPr="00445898">
        <w:t xml:space="preserve"> for </w:t>
      </w:r>
      <w:r w:rsidR="002C42B1">
        <w:t>executing</w:t>
      </w:r>
      <w:r w:rsidRPr="00445898">
        <w:t xml:space="preserve">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42" w:name="_Ref497137789"/>
      <w:bookmarkStart w:id="43" w:name="_Ref501482552"/>
      <w:bookmarkStart w:id="44" w:name="_Toc535015473"/>
      <w:r w:rsidRPr="00445898">
        <w:rPr>
          <w:lang w:val="en-US"/>
        </w:rPr>
        <w:t xml:space="preserve">Reactive systems: </w:t>
      </w:r>
      <w:bookmarkEnd w:id="42"/>
      <w:r w:rsidR="0099044E" w:rsidRPr="00445898">
        <w:rPr>
          <w:lang w:val="en-US"/>
        </w:rPr>
        <w:t>execution modes</w:t>
      </w:r>
      <w:bookmarkEnd w:id="43"/>
      <w:bookmarkEnd w:id="44"/>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2C42B1">
        <w:t>cycling</w:t>
      </w:r>
      <w:r w:rsidR="004E4489" w:rsidRPr="00445898">
        <w:t xml:space="preserve">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4C7C05">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w:t>
      </w:r>
      <w:r w:rsidR="00006345" w:rsidRPr="00445898">
        <w:lastRenderedPageBreak/>
        <w:t xml:space="preserve">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w:t>
      </w:r>
      <w:r w:rsidR="002C42B1">
        <w:t>with no contact to the outside world. E</w:t>
      </w:r>
      <w:r w:rsidR="00006345" w:rsidRPr="00445898">
        <w:t xml:space="preserve">ventually, when the termination condition </w:t>
      </w:r>
      <w:r w:rsidR="002C42B1">
        <w:t>is</w:t>
      </w:r>
      <w:r w:rsidR="00006345" w:rsidRPr="00445898">
        <w:t xml:space="preserve"> met, the simulator will stop </w:t>
      </w:r>
      <w:r w:rsidR="002C42B1">
        <w:t>and produce</w:t>
      </w:r>
      <w:r w:rsidR="00006345" w:rsidRPr="00445898">
        <w:t xml:space="preserve">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w:t>
      </w:r>
      <w:r w:rsidR="002C42B1">
        <w:t xml:space="preserve"> and represent the entire interaction of the model with its user.</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4C7C05">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w:t>
      </w:r>
      <w:r w:rsidR="002C42B1">
        <w:t>that</w:t>
      </w:r>
      <w:r w:rsidR="00522AD7" w:rsidRPr="00445898">
        <w: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 xml:space="preserve">the time of the new event extracted from the queue </w:t>
      </w:r>
      <w:r w:rsidR="002C42B1">
        <w:t>is</w:t>
      </w:r>
      <w:r w:rsidR="00FE0337" w:rsidRPr="00445898">
        <w:t xml:space="preserve"> a jump into the future, SMURPH will delay that jump </w:t>
      </w:r>
      <w:r w:rsidR="002C42B1">
        <w:t xml:space="preserve">in </w:t>
      </w:r>
      <w:r w:rsidR="002C42B1" w:rsidRPr="002C42B1">
        <w:rPr>
          <w:i/>
        </w:rPr>
        <w:t>real</w:t>
      </w:r>
      <w:r w:rsidR="002C42B1">
        <w:t xml:space="preserve"> time </w:t>
      </w:r>
      <w:r w:rsidR="00FE0337" w:rsidRPr="00445898">
        <w:t>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0B6A1A">
        <w:t>T</w:t>
      </w:r>
      <w:r w:rsidR="00D35A3D" w:rsidRPr="00445898">
        <w:t xml:space="preserve">he mapping of virtual time to real time </w:t>
      </w:r>
      <w:r w:rsidR="000B6A1A">
        <w:t>must be explicitly defined</w:t>
      </w:r>
      <w:r w:rsidR="00D35A3D" w:rsidRPr="00445898">
        <w:t xml:space="preserve"> (see Section </w:t>
      </w:r>
      <w:r w:rsidR="00D35A3D" w:rsidRPr="00445898">
        <w:fldChar w:fldCharType="begin"/>
      </w:r>
      <w:r w:rsidR="00D35A3D" w:rsidRPr="00445898">
        <w:instrText xml:space="preserve"> REF _Ref496687322 \r \h </w:instrText>
      </w:r>
      <w:r w:rsidR="00D35A3D" w:rsidRPr="00445898">
        <w:fldChar w:fldCharType="separate"/>
      </w:r>
      <w:r w:rsidR="004C7C05">
        <w:t>1.2.3</w:t>
      </w:r>
      <w:r w:rsidR="00D35A3D" w:rsidRPr="00445898">
        <w:fldChar w:fldCharType="end"/>
      </w:r>
      <w:r w:rsidR="00D35A3D" w:rsidRPr="00445898">
        <w:t>).</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4C7C05">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0B6A1A">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w:t>
      </w:r>
      <w:r w:rsidR="000B6A1A">
        <w:t xml:space="preserve">a </w:t>
      </w:r>
      <w:r w:rsidRPr="00445898">
        <w:t xml:space="preserve">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 xml:space="preserve">lots of other forces collectively acting on the aircraft are the combined result of different vectors applied to the different parts of the wings, the fuselage, and so on. At the bottom of things, we </w:t>
      </w:r>
      <w:r w:rsidR="000B6A1A">
        <w:t xml:space="preserve">do </w:t>
      </w:r>
      <w:r w:rsidR="00337C1C" w:rsidRPr="00445898">
        <w:t xml:space="preserve">have events, e.g., the air molecules interacting with the solid structure. A level down, we have atomic forces and electromagnetic interactions maintaining that solid structure and, for example, determining its elasticity and strength.  </w:t>
      </w:r>
      <w:r w:rsidR="000B6A1A">
        <w:t>In principle, the model</w:t>
      </w:r>
      <w:r w:rsidR="00337C1C" w:rsidRPr="00445898">
        <w:t xml:space="preserve"> can be </w:t>
      </w:r>
      <w:r w:rsidR="000B6A1A">
        <w:t>expressed</w:t>
      </w:r>
      <w:r w:rsidR="00337C1C" w:rsidRPr="00445898">
        <w:t xml:space="preserve"> </w:t>
      </w:r>
      <w:r w:rsidR="000B6A1A">
        <w:t xml:space="preserve">using such </w:t>
      </w:r>
      <w:r w:rsidR="00337C1C" w:rsidRPr="00445898">
        <w:t>events, because</w:t>
      </w:r>
      <w:r w:rsidR="000B6A1A">
        <w:t xml:space="preserve"> they</w:t>
      </w:r>
      <w:r w:rsidR="00337C1C" w:rsidRPr="00445898">
        <w:t xml:space="preserve"> underlay </w:t>
      </w:r>
      <w:r w:rsidR="000B6A1A">
        <w:t>all the relevant physical processes;</w:t>
      </w:r>
      <w:r w:rsidR="00337C1C" w:rsidRPr="00445898">
        <w:t xml:space="preserve"> however, nobody in their sane mind would simulate an aircraft in flight by running an event queue of subatomic interactions.</w:t>
      </w:r>
    </w:p>
    <w:p w:rsidR="00337C1C" w:rsidRPr="00445898" w:rsidRDefault="0099044E" w:rsidP="005E47C6">
      <w:pPr>
        <w:pStyle w:val="firstparagraph"/>
      </w:pPr>
      <w:r w:rsidRPr="00445898">
        <w:lastRenderedPageBreak/>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4C7C05">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w:t>
      </w:r>
      <w:r w:rsidR="00AC69AB">
        <w:t xml:space="preserve">interesting </w:t>
      </w:r>
      <w:r w:rsidRPr="00445898">
        <w:t xml:space="preserve">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w:t>
      </w:r>
      <w:r w:rsidR="00AC69AB">
        <w:t>examine</w:t>
      </w:r>
      <w:r w:rsidR="00AC72B0" w:rsidRPr="00445898">
        <w:t xml:space="preserve"> the wire for a possible status change. This is because the events are relatively </w:t>
      </w:r>
      <w:r w:rsidR="00AC69AB">
        <w:t>sparse</w:t>
      </w:r>
      <w:r w:rsidR="00AC72B0" w:rsidRPr="00445898">
        <w:t xml:space="preserve"> and their </w:t>
      </w:r>
      <w:r w:rsidR="00AC69AB">
        <w:t>sequence amounts to a descriptive representation of the system’s evolution</w:t>
      </w:r>
      <w:r w:rsidR="00AC72B0" w:rsidRPr="00445898">
        <w:t xml:space="preserve">.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into a simulation-oriented run-time system. 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5" w:name="_Ref497164280"/>
      <w:bookmarkStart w:id="46" w:name="_Toc535015474"/>
      <w:r w:rsidRPr="00445898">
        <w:rPr>
          <w:lang w:val="en-US"/>
        </w:rPr>
        <w:lastRenderedPageBreak/>
        <w:t>O</w:t>
      </w:r>
      <w:r w:rsidR="004E64A2" w:rsidRPr="00445898">
        <w:rPr>
          <w:lang w:val="en-US"/>
        </w:rPr>
        <w:t>r</w:t>
      </w:r>
      <w:r w:rsidRPr="00445898">
        <w:rPr>
          <w:lang w:val="en-US"/>
        </w:rPr>
        <w:t>ganization of the package</w:t>
      </w:r>
      <w:bookmarkEnd w:id="45"/>
      <w:bookmarkEnd w:id="46"/>
    </w:p>
    <w:p w:rsidR="004E64A2" w:rsidRPr="00445898" w:rsidRDefault="00AC69AB" w:rsidP="004E64A2">
      <w:pPr>
        <w:pStyle w:val="firstparagraph"/>
      </w:pPr>
      <w:r w:rsidRPr="00445898">
        <w:rPr>
          <w:noProof/>
        </w:rPr>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803603" w:rsidRDefault="00803603"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03603" w:rsidRDefault="00803603" w:rsidP="00F90291">
                            <w:pPr>
                              <w:pStyle w:val="Caption"/>
                            </w:pPr>
                            <w:bookmarkStart w:id="47" w:name="_Ref496783087"/>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47"/>
                            <w:r>
                              <w:t>. The schematics of SMURPH.</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rsidR="00803603" w:rsidRDefault="00803603"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03603" w:rsidRDefault="00803603" w:rsidP="00F90291">
                      <w:pPr>
                        <w:pStyle w:val="Caption"/>
                      </w:pPr>
                      <w:bookmarkStart w:id="48" w:name="_Ref496783087"/>
                      <w:r>
                        <w:t xml:space="preserve">Figure </w:t>
                      </w:r>
                      <w:r w:rsidR="00631B49">
                        <w:fldChar w:fldCharType="begin"/>
                      </w:r>
                      <w:r w:rsidR="00631B49">
                        <w:instrText xml:space="preserve"> STYLEREF 1 \s </w:instrText>
                      </w:r>
                      <w:r w:rsidR="00631B49">
                        <w:fldChar w:fldCharType="separate"/>
                      </w:r>
                      <w:r w:rsidR="004C7C05">
                        <w:rPr>
                          <w:noProof/>
                        </w:rPr>
                        <w:t>1</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48"/>
                      <w:r>
                        <w:t>. The schematics of SMURPH.</w:t>
                      </w:r>
                    </w:p>
                    <w:p w:rsidR="00803603" w:rsidRDefault="00803603"/>
                  </w:txbxContent>
                </v:textbox>
                <w10:wrap type="topAndBottom" anchorx="page" anchory="margin"/>
              </v:shape>
            </w:pict>
          </mc:Fallback>
        </mc:AlternateContent>
      </w:r>
      <w:r w:rsidR="004E64A2" w:rsidRPr="00445898">
        <w:t>SMURPH has been programmed in C++ and its protocol speci</w:t>
      </w:r>
      <w:r w:rsidR="009E3D57">
        <w:t>fi</w:t>
      </w:r>
      <w:r w:rsidR="004E64A2" w:rsidRPr="00445898">
        <w:t>cation language is an extension of C++. We assume that the reader is familiar with C++ and the general concepts of object-oriented programming.</w:t>
      </w:r>
    </w:p>
    <w:p w:rsidR="00F90291" w:rsidRPr="004244FB" w:rsidRDefault="00C470E6" w:rsidP="004244FB">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4C7C05">
        <w:t xml:space="preserve">Figure </w:t>
      </w:r>
      <w:r w:rsidR="004C7C05">
        <w:rPr>
          <w:noProof/>
        </w:rPr>
        <w:t>1</w:t>
      </w:r>
      <w:r w:rsidR="004C7C05">
        <w:noBreakHyphen/>
      </w:r>
      <w:r w:rsidR="004C7C05">
        <w:rPr>
          <w:noProof/>
        </w:rPr>
        <w:t>4</w:t>
      </w:r>
      <w:r w:rsidR="00F90291" w:rsidRPr="00445898">
        <w:fldChar w:fldCharType="end"/>
      </w:r>
      <w:r w:rsidR="004E64A2" w:rsidRPr="00445898">
        <w:t xml:space="preserve">. A program in SMURPH is </w:t>
      </w:r>
      <w:r w:rsidR="009E3D57">
        <w:t>fi</w:t>
      </w:r>
      <w:r w:rsidR="004E64A2" w:rsidRPr="00445898">
        <w:t xml:space="preserve">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w:t>
      </w:r>
      <w:r w:rsidR="00ED69A5">
        <w:t xml:space="preserve">see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4C7C05">
        <w:t>B.5</w:t>
      </w:r>
      <w:r w:rsidR="00D15AB2" w:rsidRPr="00445898">
        <w:fldChar w:fldCharType="end"/>
      </w:r>
      <w:r w:rsidR="00D15AB2" w:rsidRPr="00445898">
        <w:t xml:space="preserve">) </w:t>
      </w:r>
      <w:r w:rsidR="00F90291" w:rsidRPr="00445898">
        <w:t>which</w:t>
      </w:r>
      <w:r w:rsidR="004E64A2" w:rsidRPr="00445898">
        <w:t xml:space="preserve"> accepts as arguments a collection of program </w:t>
      </w:r>
      <w:r w:rsidR="009E3D57">
        <w:t>fi</w:t>
      </w:r>
      <w:r w:rsidR="00ED69A5">
        <w:t>les and options</w:t>
      </w:r>
      <w:r w:rsidR="004E64A2" w:rsidRPr="00445898">
        <w:t xml:space="preserve"> and creates a stand-alone</w:t>
      </w:r>
      <w:r w:rsidR="00ED69A5">
        <w:t>,</w:t>
      </w:r>
      <w:r w:rsidR="004E64A2" w:rsidRPr="00445898">
        <w:t xml:space="preserve"> executable simulator (or a control program) for the system described by the source </w:t>
      </w:r>
      <w:r w:rsidR="009E3D57">
        <w:t>fi</w:t>
      </w:r>
      <w:r w:rsidR="004E64A2" w:rsidRPr="00445898">
        <w:t>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results.</w:t>
      </w:r>
    </w:p>
    <w:p w:rsidR="00AC69AB" w:rsidRDefault="004E64A2" w:rsidP="004E64A2">
      <w:pPr>
        <w:pStyle w:val="firstparagraph"/>
      </w:pPr>
      <w:r w:rsidRPr="00445898">
        <w:t xml:space="preserve">SMURPH is equipped with </w:t>
      </w:r>
      <w:r w:rsidR="00C470E6" w:rsidRPr="00445898">
        <w:t>many</w:t>
      </w:r>
      <w:r w:rsidRPr="00445898">
        <w:t xml:space="preserve"> standard features of simulators, like random number generators and tools for collecting performance data. The program in SMURPH runs under the supervision of the SMURPH kernel, which coordinates the multiple </w:t>
      </w:r>
      <w:r w:rsidR="00ED69A5">
        <w:t xml:space="preserve">reactive </w:t>
      </w:r>
      <w:r w:rsidRPr="00445898">
        <w:t>threads (processes</w:t>
      </w:r>
      <w:r w:rsidR="00ED69A5">
        <w:t>, see Section </w:t>
      </w:r>
      <w:r w:rsidR="00ED69A5">
        <w:fldChar w:fldCharType="begin"/>
      </w:r>
      <w:r w:rsidR="00ED69A5">
        <w:instrText xml:space="preserve"> REF _Ref535014885 \r \h </w:instrText>
      </w:r>
      <w:r w:rsidR="00ED69A5">
        <w:fldChar w:fldCharType="separate"/>
      </w:r>
      <w:r w:rsidR="004C7C05">
        <w:t>5.1</w:t>
      </w:r>
      <w:r w:rsidR="00ED69A5">
        <w:fldChar w:fldCharType="end"/>
      </w:r>
      <w:r w:rsidRPr="00445898">
        <w:t>) of the program, schedules events, and communicates the program with the outside world. The program can be monitored on-line via DSD,</w:t>
      </w:r>
      <w:r w:rsidR="008D03A1" w:rsidRPr="00445898">
        <w:rPr>
          <w:rStyle w:val="FootnoteReference"/>
        </w:rPr>
        <w:footnoteReference w:id="9"/>
      </w:r>
      <w:r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4C7C05">
        <w:t>C.1</w:t>
      </w:r>
      <w:r w:rsidR="00472E9C" w:rsidRPr="00445898">
        <w:fldChar w:fldCharType="end"/>
      </w:r>
      <w:r w:rsidR="00472E9C" w:rsidRPr="00445898">
        <w:t>)</w:t>
      </w:r>
      <w:r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server </w:t>
      </w:r>
      <w:r w:rsidR="005D0057">
        <w:t>which</w:t>
      </w:r>
      <w:r w:rsidRPr="00445898">
        <w:t xml:space="preserve"> typically runs on a dedicated host visible by both par</w:t>
      </w:r>
      <w:r w:rsidR="00C470E6" w:rsidRPr="00445898">
        <w:t>ties (i.e., the program and DSD</w:t>
      </w:r>
      <w:r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and peeking at the partial results of a potentially long simulation</w:t>
      </w:r>
      <w:r w:rsidR="00D15AB2" w:rsidRPr="00445898">
        <w:t xml:space="preserve"> </w:t>
      </w:r>
      <w:r w:rsidRPr="00445898">
        <w:t>experiment.</w:t>
      </w:r>
      <w:r w:rsidR="00D15AB2" w:rsidRPr="00445898">
        <w:t xml:space="preserve"> </w:t>
      </w:r>
      <w:r w:rsidRPr="00445898">
        <w:t>SMURPH also o</w:t>
      </w:r>
      <w:r w:rsidR="009E3D57">
        <w:t>ff</w:t>
      </w:r>
      <w:r w:rsidRPr="00445898">
        <w:t xml:space="preserve">ers tools for protocol </w:t>
      </w:r>
      <w:r w:rsidRPr="00445898">
        <w:lastRenderedPageBreak/>
        <w:t xml:space="preserve">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4C7C05">
        <w:t>11.3</w:t>
      </w:r>
      <w:r w:rsidR="00472E9C" w:rsidRPr="00445898">
        <w:fldChar w:fldCharType="end"/>
      </w:r>
      <w:r w:rsidR="00472E9C" w:rsidRPr="00445898">
        <w:t>),</w:t>
      </w:r>
      <w:r w:rsidR="00C470E6" w:rsidRPr="00445898">
        <w:t xml:space="preserve"> are </w:t>
      </w:r>
      <w:r w:rsidR="00907731" w:rsidRPr="00445898">
        <w:t>intended</w:t>
      </w:r>
      <w:r w:rsidR="00C470E6" w:rsidRPr="00445898">
        <w:t xml:space="preserve"> for verifying the protocol </w:t>
      </w:r>
      <w:r w:rsidR="00907731" w:rsidRPr="00445898">
        <w:t xml:space="preserve">expressed in </w:t>
      </w:r>
      <w:r w:rsidR="00ED69A5">
        <w:t>SMURPH</w:t>
      </w:r>
      <w:r w:rsidR="00907731" w:rsidRPr="00445898">
        <w:t xml:space="preserve"> program</w:t>
      </w:r>
      <w:r w:rsidR="00C470E6" w:rsidRPr="00445898">
        <w:t xml:space="preserve"> in terms of its adherence to specification. </w:t>
      </w:r>
      <w:r w:rsidR="00907731" w:rsidRPr="00445898">
        <w:t>Observers</w:t>
      </w:r>
      <w:r w:rsidR="00C470E6" w:rsidRPr="00445898">
        <w:t xml:space="preserve"> look</w:t>
      </w:r>
      <w:r w:rsidRPr="00445898">
        <w:t xml:space="preserve"> like programmable </w:t>
      </w:r>
      <w:r w:rsidR="00680FF2" w:rsidRPr="00445898">
        <w:t xml:space="preserve">(dynamic) </w:t>
      </w:r>
      <w:r w:rsidRPr="00445898">
        <w:t xml:space="preserve">assertions describing </w:t>
      </w:r>
      <w:r w:rsidR="00907731" w:rsidRPr="00445898">
        <w:t xml:space="preserve">expected </w:t>
      </w:r>
      <w:r w:rsidRPr="00445898">
        <w:t>sequences of protocol actions</w:t>
      </w:r>
      <w:r w:rsidR="00907731" w:rsidRPr="00445898">
        <w:t xml:space="preserve"> and thus providing</w:t>
      </w:r>
      <w:r w:rsidRPr="00445898">
        <w:t xml:space="preserve"> an alternative </w:t>
      </w:r>
      <w:r w:rsidR="00907731" w:rsidRPr="00445898">
        <w:t>specification of</w:t>
      </w:r>
      <w:r w:rsidRPr="00445898">
        <w:t xml:space="preserve"> the protocol</w:t>
      </w:r>
      <w:r w:rsidR="00907731" w:rsidRPr="00445898">
        <w:t xml:space="preserve">. The simulator </w:t>
      </w:r>
      <w:r w:rsidR="00ED69A5">
        <w:t>checks</w:t>
      </w:r>
      <w:r w:rsidR="00907731" w:rsidRPr="00445898">
        <w:t xml:space="preserve">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4C7C05">
        <w:t xml:space="preserve">Figure </w:t>
      </w:r>
      <w:r w:rsidR="004C7C05">
        <w:rPr>
          <w:noProof/>
        </w:rPr>
        <w:t>1</w:t>
      </w:r>
      <w:r w:rsidR="004C7C05">
        <w:noBreakHyphen/>
      </w:r>
      <w:r w:rsidR="004C7C05">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tra</w:t>
      </w:r>
      <w:r w:rsidR="0008220B">
        <w:t>ffi</w:t>
      </w:r>
      <w:r w:rsidR="004E64A2" w:rsidRPr="00445898">
        <w:t xml:space="preserve">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(the network’s </w:t>
      </w:r>
      <w:r w:rsidR="00ED69A5">
        <w:t>“</w:t>
      </w:r>
      <w:r w:rsidR="00ED69A5" w:rsidRPr="00ED69A5">
        <w:t>application</w:t>
      </w:r>
      <w:r w:rsidR="00ED69A5">
        <w: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they should be viewed</w:t>
      </w:r>
      <w:r w:rsidR="000839D7" w:rsidRPr="00445898">
        <w:t xml:space="preserve"> figuratively: a SMURPH prog</w:t>
      </w:r>
      <w:r w:rsidR="00BC055F" w:rsidRPr="00445898">
        <w:t>ram need not be a network model, need not execute a “protocol,” and does not have to deal with “</w:t>
      </w:r>
      <w:r w:rsidR="00ED69A5">
        <w:t xml:space="preserve">network </w:t>
      </w:r>
      <w:r w:rsidR="00BC055F" w:rsidRPr="00445898">
        <w:t>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9" w:name="_Toc535015475"/>
      <w:r w:rsidRPr="00445898">
        <w:rPr>
          <w:lang w:val="en-US"/>
        </w:rPr>
        <w:t>A</w:t>
      </w:r>
      <w:r>
        <w:rPr>
          <w:lang w:val="en-US"/>
        </w:rPr>
        <w:t>cknowledgments</w:t>
      </w:r>
      <w:bookmarkEnd w:id="49"/>
    </w:p>
    <w:p w:rsidR="00AF66EC" w:rsidRPr="00445898" w:rsidRDefault="005D22D3" w:rsidP="00FE607A">
      <w:pPr>
        <w:pStyle w:val="firstparagraph"/>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 Piotr is no longer with us</w:t>
      </w:r>
      <w:r w:rsidR="00F958F6">
        <w:t>, as they say</w:t>
      </w:r>
      <w:r w:rsidR="006D447D">
        <w:t>. His much premature departure has been a serious blow to reason and common sense</w:t>
      </w:r>
      <w:r w:rsidR="00663016">
        <w:t xml:space="preserve">. Too bad, because these days they </w:t>
      </w:r>
      <w:r w:rsidR="006D447D">
        <w:t xml:space="preserve">need all the support they can </w:t>
      </w:r>
      <w:r w:rsidR="00FE607A">
        <w:t xml:space="preserve">possibly </w:t>
      </w:r>
      <w:r w:rsidR="006D447D">
        <w:t>get.</w:t>
      </w:r>
      <w:r>
        <w:t xml:space="preserve">   </w:t>
      </w: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50" w:name="_Toc535015476"/>
      <w:r w:rsidRPr="00445898">
        <w:rPr>
          <w:lang w:val="en-US"/>
        </w:rPr>
        <w:lastRenderedPageBreak/>
        <w:t>E</w:t>
      </w:r>
      <w:r w:rsidR="00274595" w:rsidRPr="00445898">
        <w:rPr>
          <w:lang w:val="en-US"/>
        </w:rPr>
        <w:t>XAMPLES</w:t>
      </w:r>
      <w:bookmarkEnd w:id="50"/>
    </w:p>
    <w:p w:rsidR="00BC055F" w:rsidRPr="00445898" w:rsidRDefault="00BC055F" w:rsidP="004E64A2">
      <w:pPr>
        <w:pStyle w:val="firstparagraph"/>
      </w:pPr>
      <w:bookmarkStart w:id="51"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4C7C05">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52" w:name="_Ref498350252"/>
      <w:bookmarkStart w:id="53" w:name="_Toc535015477"/>
      <w:bookmarkEnd w:id="51"/>
      <w:r w:rsidRPr="00445898">
        <w:rPr>
          <w:lang w:val="en-US"/>
        </w:rPr>
        <w:t>The car wash redux</w:t>
      </w:r>
      <w:bookmarkEnd w:id="52"/>
      <w:bookmarkEnd w:id="53"/>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4C7C05">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EndPr/>
        <w:sdtContent>
          <w:r w:rsidR="00791981" w:rsidRPr="00445898">
            <w:fldChar w:fldCharType="begin"/>
          </w:r>
          <w:r w:rsidR="00791981" w:rsidRPr="00445898">
            <w:instrText xml:space="preserve"> CITATION stroustrup2000c++ \l 1033 </w:instrText>
          </w:r>
          <w:r w:rsidR="00791981" w:rsidRPr="00445898">
            <w:fldChar w:fldCharType="separate"/>
          </w:r>
          <w:r w:rsidR="004C7C05" w:rsidRPr="004C7C05">
            <w:rPr>
              <w:noProof/>
            </w:rPr>
            <w:t>[38]</w:t>
          </w:r>
          <w:r w:rsidR="00791981" w:rsidRPr="00445898">
            <w:fldChar w:fldCharType="end"/>
          </w:r>
        </w:sdtContent>
      </w:sdt>
      <w:sdt>
        <w:sdtPr>
          <w:id w:val="-1720355475"/>
          <w:citation/>
        </w:sdtPr>
        <w:sdtEndPr/>
        <w:sdtContent>
          <w:r w:rsidR="00791981" w:rsidRPr="00445898">
            <w:fldChar w:fldCharType="begin"/>
          </w:r>
          <w:r w:rsidR="00791981" w:rsidRPr="00445898">
            <w:instrText xml:space="preserve"> CITATION alger2000c++ \l 1033 </w:instrText>
          </w:r>
          <w:r w:rsidR="00791981" w:rsidRPr="00445898">
            <w:fldChar w:fldCharType="separate"/>
          </w:r>
          <w:r w:rsidR="004C7C05">
            <w:rPr>
              <w:noProof/>
            </w:rPr>
            <w:t xml:space="preserve"> </w:t>
          </w:r>
          <w:r w:rsidR="004C7C05" w:rsidRPr="004C7C05">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4C7C05">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4C7C05">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4" w:name="_Ref497490751"/>
      <w:bookmarkStart w:id="55" w:name="_Ref497492306"/>
      <w:bookmarkStart w:id="56" w:name="_Toc535015478"/>
      <w:r w:rsidRPr="00445898">
        <w:rPr>
          <w:lang w:val="en-US"/>
        </w:rPr>
        <w:t>The washer process</w:t>
      </w:r>
      <w:bookmarkEnd w:id="54"/>
      <w:bookmarkEnd w:id="55"/>
      <w:bookmarkEnd w:id="56"/>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7" w:name="_Hlk497223350"/>
      <w:r w:rsidRPr="00445898">
        <w:rPr>
          <w:i/>
        </w:rPr>
        <w:t>process</w:t>
      </w:r>
      <w:bookmarkStart w:id="58"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8"/>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9" w:name="_Hlk497488928"/>
      <w:r w:rsidRPr="00445898">
        <w:rPr>
          <w:i/>
        </w:rPr>
        <w:t xml:space="preserve">double service_time (int service) </w:t>
      </w:r>
      <w:bookmarkEnd w:id="59"/>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60"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60"/>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BA7BF9">
        <w:rPr>
          <w:i/>
        </w:rPr>
        <w:fldChar w:fldCharType="begin"/>
      </w:r>
      <w:r w:rsidR="00BA7BF9">
        <w:instrText xml:space="preserve"> XE "</w:instrText>
      </w:r>
      <w:r w:rsidR="00BA7BF9" w:rsidRPr="00F4096B">
        <w:rPr>
          <w:i/>
          <w:lang w:val="pl-PL"/>
        </w:rPr>
        <w:instrText>state</w:instrText>
      </w:r>
      <w:r w:rsidR="00BA7BF9" w:rsidRPr="00F4096B">
        <w:rPr>
          <w:i/>
        </w:rPr>
        <w:instrText>:</w:instrText>
      </w:r>
      <w:r w:rsidR="00BA7BF9" w:rsidRPr="00BA7BF9">
        <w:rPr>
          <w:i/>
          <w:lang w:val="pl-PL"/>
        </w:rPr>
        <w:instrText>transient</w:instrText>
      </w:r>
      <w:r w:rsidR="00BA7BF9">
        <w:instrText xml:space="preserve">" </w:instrText>
      </w:r>
      <w:r w:rsidR="00BA7BF9">
        <w:rPr>
          <w:i/>
        </w:rPr>
        <w:fldChar w:fldCharType="end"/>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61"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61"/>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7"/>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4C7C05">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4C7C05">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4C7C05">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00BA7BF9">
        <w:rPr>
          <w:i/>
        </w:rPr>
        <w:fldChar w:fldCharType="begin"/>
      </w:r>
      <w:r w:rsidR="00BA7BF9">
        <w:instrText xml:space="preserve"> XE "</w:instrText>
      </w:r>
      <w:r w:rsidR="00BA7BF9" w:rsidRPr="00BC6EED">
        <w:rPr>
          <w:i/>
          <w:lang w:val="pl-PL"/>
        </w:rPr>
        <w:instrText>state</w:instrText>
      </w:r>
      <w:r w:rsidR="00BA7BF9" w:rsidRPr="00BC6EED">
        <w:rPr>
          <w:i/>
        </w:rPr>
        <w:instrText>:</w:instrText>
      </w:r>
      <w:r w:rsidR="00BA7BF9" w:rsidRPr="00BA7BF9">
        <w:rPr>
          <w:i/>
          <w:lang w:val="pl-PL"/>
        </w:rPr>
        <w:instrText>transient</w:instrText>
      </w:r>
      <w:r w:rsidR="00BA7BF9">
        <w:instrText xml:space="preserve">" </w:instrText>
      </w:r>
      <w:r w:rsidR="00BA7BF9">
        <w:rPr>
          <w:i/>
        </w:rPr>
        <w:fldChar w:fldCharType="end"/>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C6712C" w:rsidRPr="00445898" w:rsidRDefault="00C6712C" w:rsidP="004E64A2">
      <w:pPr>
        <w:pStyle w:val="firstparagraph"/>
      </w:pPr>
      <w:r>
        <w:lastRenderedPageBreak/>
        <w:t xml:space="preserve">We should </w:t>
      </w:r>
      <w:r w:rsidR="00170187">
        <w:t xml:space="preserve">note that the </w:t>
      </w:r>
      <w:r w:rsidR="00170187" w:rsidRPr="00170187">
        <w:rPr>
          <w:i/>
        </w:rPr>
        <w:t>Washing</w:t>
      </w:r>
      <w:r w:rsidR="00170187">
        <w:t xml:space="preserve"> state is effectively superfluous, because it is never mentioned as </w:t>
      </w:r>
      <w:r w:rsidR="00326268">
        <w:t>the</w:t>
      </w:r>
      <w:r w:rsidR="00170187">
        <w:t xml:space="preserve"> argument of a </w:t>
      </w:r>
      <w:r w:rsidR="00170187" w:rsidRPr="00170187">
        <w:rPr>
          <w:i/>
        </w:rPr>
        <w:t>wait</w:t>
      </w:r>
      <w:r w:rsidR="00170187">
        <w:t xml:space="preserve"> (or </w:t>
      </w:r>
      <w:r w:rsidR="00170187" w:rsidRPr="00170187">
        <w:rPr>
          <w:i/>
        </w:rPr>
        <w:t>delay</w:t>
      </w:r>
      <w:r w:rsidR="00170187">
        <w:t xml:space="preserve">) operation, i.e., the </w:t>
      </w:r>
      <w:r w:rsidR="00170187" w:rsidRPr="00170187">
        <w:rPr>
          <w:i/>
        </w:rPr>
        <w:t>washer</w:t>
      </w:r>
      <w:r w:rsidR="00170187">
        <w:t xml:space="preserve"> process</w:t>
      </w:r>
      <w:r w:rsidR="00A768D3">
        <w:t xml:space="preserve"> can never “wake up” in that state (it can only be fallen through from </w:t>
      </w:r>
      <w:r w:rsidR="00A768D3" w:rsidRPr="00A768D3">
        <w:rPr>
          <w:i/>
        </w:rPr>
        <w:t>WaitingForCar</w:t>
      </w:r>
      <w:r w:rsidR="00A768D3">
        <w:t>).</w:t>
      </w:r>
      <w:r w:rsidR="00170187">
        <w:t xml:space="preserve"> Arguably, </w:t>
      </w:r>
      <w:r w:rsidR="00A768D3">
        <w:t>the</w:t>
      </w:r>
      <w:r w:rsidR="00170187">
        <w:t xml:space="preserve"> state is convenient as a comment: it is natural to have a formal state of the </w:t>
      </w:r>
      <w:r w:rsidR="00170187" w:rsidRPr="00170187">
        <w:rPr>
          <w:i/>
        </w:rPr>
        <w:t>washer</w:t>
      </w:r>
      <w:r w:rsidR="00170187">
        <w:t xml:space="preserve"> process </w:t>
      </w:r>
      <w:r w:rsidR="00A768D3">
        <w:t>indicating</w:t>
      </w:r>
      <w:r w:rsidR="00170187">
        <w:t xml:space="preserve"> that the wash is currently processing a car. Besides, it costs nothing to keep it around.</w:t>
      </w:r>
    </w:p>
    <w:p w:rsidR="005E7871" w:rsidRPr="00445898" w:rsidRDefault="005E7871" w:rsidP="00552A98">
      <w:pPr>
        <w:pStyle w:val="Heading3"/>
        <w:numPr>
          <w:ilvl w:val="2"/>
          <w:numId w:val="5"/>
        </w:numPr>
        <w:rPr>
          <w:lang w:val="en-US"/>
        </w:rPr>
      </w:pPr>
      <w:bookmarkStart w:id="62" w:name="_Ref497223609"/>
      <w:bookmarkStart w:id="63" w:name="_Toc535015479"/>
      <w:r w:rsidRPr="00445898">
        <w:rPr>
          <w:lang w:val="en-US"/>
        </w:rPr>
        <w:t>The entrance process</w:t>
      </w:r>
      <w:bookmarkEnd w:id="62"/>
      <w:bookmarkEnd w:id="63"/>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4C7C05">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10"/>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4C7C05">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4C7C05">
            <w:rPr>
              <w:noProof/>
            </w:rPr>
            <w:t xml:space="preserve"> </w:t>
          </w:r>
          <w:r w:rsidR="004C7C05" w:rsidRPr="004C7C05">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lastRenderedPageBreak/>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4C7C05">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4C7C05">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4C7C05">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4C7C05">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4"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4"/>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lastRenderedPageBreak/>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4C7C05">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4C7C05">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5" w:name="_Ref506023421"/>
      <w:bookmarkStart w:id="66" w:name="_Toc535015480"/>
      <w:r w:rsidRPr="00445898">
        <w:rPr>
          <w:lang w:val="en-US"/>
        </w:rPr>
        <w:t>Completing the program</w:t>
      </w:r>
      <w:bookmarkEnd w:id="65"/>
      <w:bookmarkEnd w:id="66"/>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7"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7"/>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lastRenderedPageBreak/>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4C7C05">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8" w:name="_Ref497406486"/>
      <w:bookmarkStart w:id="69" w:name="_Ref497490290"/>
      <w:bookmarkStart w:id="70" w:name="_Ref497490388"/>
      <w:bookmarkStart w:id="71" w:name="_Ref497491967"/>
      <w:bookmarkStart w:id="72" w:name="_Ref497571129"/>
      <w:bookmarkStart w:id="73" w:name="_Ref498337334"/>
      <w:bookmarkStart w:id="74" w:name="_Ref498337421"/>
      <w:bookmarkStart w:id="75" w:name="_Toc535015481"/>
      <w:r w:rsidRPr="00445898">
        <w:rPr>
          <w:lang w:val="en-US"/>
        </w:rPr>
        <w:t>A</w:t>
      </w:r>
      <w:r w:rsidR="00460D6F" w:rsidRPr="00445898">
        <w:rPr>
          <w:lang w:val="en-US"/>
        </w:rPr>
        <w:t>bout time</w:t>
      </w:r>
      <w:bookmarkEnd w:id="68"/>
      <w:bookmarkEnd w:id="69"/>
      <w:bookmarkEnd w:id="70"/>
      <w:bookmarkEnd w:id="71"/>
      <w:bookmarkEnd w:id="72"/>
      <w:bookmarkEnd w:id="73"/>
      <w:bookmarkEnd w:id="74"/>
      <w:bookmarkEnd w:id="75"/>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4C7C05">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6" w:name="_Hlk514359865"/>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bookmarkEnd w:id="76"/>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w:t>
      </w:r>
      <w:r w:rsidR="008A5593" w:rsidRPr="00445898">
        <w:lastRenderedPageBreak/>
        <w:t xml:space="preserve">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7"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7"/>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4C7C05">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lastRenderedPageBreak/>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8"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8"/>
      <w:r w:rsidRPr="00445898">
        <w:t xml:space="preserve"> (the first call to </w:t>
      </w:r>
      <w:r w:rsidRPr="00445898">
        <w:rPr>
          <w:i/>
        </w:rPr>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4C7C05">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4C7C05">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4C7C05">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9" w:name="_Toc535015482"/>
      <w:r w:rsidRPr="00445898">
        <w:rPr>
          <w:lang w:val="en-US"/>
        </w:rPr>
        <w:t>Presenting the results</w:t>
      </w:r>
      <w:bookmarkEnd w:id="79"/>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80"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80"/>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4C7C05">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4C7C05">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81" w:name="_Ref498337181"/>
      <w:bookmarkStart w:id="82" w:name="_Toc535015483"/>
      <w:r w:rsidRPr="00445898">
        <w:rPr>
          <w:lang w:val="en-US"/>
        </w:rPr>
        <w:t>Running</w:t>
      </w:r>
      <w:r w:rsidR="006604E5" w:rsidRPr="00445898">
        <w:rPr>
          <w:lang w:val="en-US"/>
        </w:rPr>
        <w:t xml:space="preserve"> the model</w:t>
      </w:r>
      <w:bookmarkEnd w:id="81"/>
      <w:bookmarkEnd w:id="82"/>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lastRenderedPageBreak/>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4C7C05">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4C7C05">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4C7C05">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w:t>
      </w:r>
      <w:r w:rsidR="009C61FF" w:rsidRPr="00445898">
        <w:lastRenderedPageBreak/>
        <w:t>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4C7C05">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3" w:name="_Toc535015484"/>
      <w:r w:rsidRPr="00445898">
        <w:rPr>
          <w:lang w:val="en-US"/>
        </w:rPr>
        <w:t>In real time</w:t>
      </w:r>
      <w:bookmarkEnd w:id="83"/>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4C7C05">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4C7C05">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4C7C05">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lastRenderedPageBreak/>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4C7C05">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lastRenderedPageBreak/>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4C7C05">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4C7C05">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4C7C05">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4C7C05">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lastRenderedPageBreak/>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4" w:name="_Toc535015485"/>
      <w:r w:rsidRPr="00445898">
        <w:rPr>
          <w:lang w:val="en-US"/>
        </w:rPr>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4"/>
    </w:p>
    <w:p w:rsidR="00F30CB2" w:rsidRPr="00445898" w:rsidRDefault="00F30CB2" w:rsidP="00B44F52">
      <w:pPr>
        <w:pStyle w:val="firstparagraph"/>
      </w:pPr>
      <w:bookmarkStart w:id="85"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803603" w:rsidRDefault="00803603"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03603" w:rsidRDefault="00803603" w:rsidP="00F30CB2">
                            <w:pPr>
                              <w:pStyle w:val="Caption"/>
                            </w:pPr>
                            <w:bookmarkStart w:id="86" w:name="_Ref498341802"/>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86"/>
                            <w:r>
                              <w:t>. A simple one-way communication setup.</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803603" w:rsidRDefault="00803603"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03603" w:rsidRDefault="00803603" w:rsidP="00F30CB2">
                      <w:pPr>
                        <w:pStyle w:val="Caption"/>
                      </w:pPr>
                      <w:bookmarkStart w:id="87" w:name="_Ref498341802"/>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87"/>
                      <w:r>
                        <w:t>. A simple one-way communication setup.</w:t>
                      </w:r>
                    </w:p>
                    <w:p w:rsidR="00803603" w:rsidRDefault="00803603"/>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4C7C05">
        <w:t xml:space="preserve">Figure </w:t>
      </w:r>
      <w:r w:rsidR="004C7C05">
        <w:rPr>
          <w:noProof/>
        </w:rPr>
        <w:t>2</w:t>
      </w:r>
      <w:r w:rsidR="004C7C05">
        <w:noBreakHyphen/>
      </w:r>
      <w:r w:rsidR="004C7C05">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w:t>
      </w:r>
      <w:r w:rsidRPr="00445898">
        <w:lastRenderedPageBreak/>
        <w:t>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8" w:name="_Ref498371744"/>
      <w:bookmarkStart w:id="89" w:name="_Toc535015486"/>
      <w:r w:rsidRPr="00445898">
        <w:rPr>
          <w:lang w:val="en-US"/>
        </w:rPr>
        <w:t>The protocol</w:t>
      </w:r>
      <w:bookmarkEnd w:id="88"/>
      <w:bookmarkEnd w:id="89"/>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90" w:name="_Hlk498348472"/>
      <w:r w:rsidRPr="00445898">
        <w:t xml:space="preserve">it </w:t>
      </w:r>
      <w:bookmarkStart w:id="91"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90"/>
      <w:r w:rsidRPr="00445898">
        <w:t xml:space="preserve"> </w:t>
      </w:r>
      <w:bookmarkEnd w:id="91"/>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92"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92"/>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lastRenderedPageBreak/>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EndPr/>
        <w:sdtContent>
          <w:r w:rsidRPr="00445898">
            <w:fldChar w:fldCharType="begin"/>
          </w:r>
          <w:r w:rsidRPr="00445898">
            <w:instrText xml:space="preserve"> CITATION bsw69 \l 1033 </w:instrText>
          </w:r>
          <w:r w:rsidRPr="00445898">
            <w:fldChar w:fldCharType="separate"/>
          </w:r>
          <w:r w:rsidR="004C7C05">
            <w:rPr>
              <w:noProof/>
            </w:rPr>
            <w:t xml:space="preserve"> </w:t>
          </w:r>
          <w:r w:rsidR="004C7C05" w:rsidRPr="004C7C05">
            <w:rPr>
              <w:noProof/>
            </w:rPr>
            <w:t>[41]</w:t>
          </w:r>
          <w:r w:rsidRPr="00445898">
            <w:fldChar w:fldCharType="end"/>
          </w:r>
        </w:sdtContent>
      </w:sdt>
      <w:sdt>
        <w:sdtPr>
          <w:id w:val="2094040348"/>
          <w:citation/>
        </w:sdtPr>
        <w:sdtEndPr/>
        <w:sdtContent>
          <w:r w:rsidRPr="00445898">
            <w:fldChar w:fldCharType="begin"/>
          </w:r>
          <w:r w:rsidRPr="00445898">
            <w:instrText xml:space="preserve"> CITATION lyn68 \l 1033 </w:instrText>
          </w:r>
          <w:r w:rsidRPr="00445898">
            <w:fldChar w:fldCharType="separate"/>
          </w:r>
          <w:r w:rsidR="004C7C05">
            <w:rPr>
              <w:noProof/>
            </w:rPr>
            <w:t xml:space="preserve"> </w:t>
          </w:r>
          <w:r w:rsidR="004C7C05" w:rsidRPr="004C7C05">
            <w:rPr>
              <w:noProof/>
            </w:rPr>
            <w:t>[42]</w:t>
          </w:r>
          <w:r w:rsidRPr="00445898">
            <w:fldChar w:fldCharType="end"/>
          </w:r>
        </w:sdtContent>
      </w:sdt>
      <w:r w:rsidRPr="00445898">
        <w:t>.</w:t>
      </w:r>
      <w:bookmarkEnd w:id="85"/>
    </w:p>
    <w:p w:rsidR="00815E86" w:rsidRPr="00445898" w:rsidRDefault="00AB6812" w:rsidP="00552A98">
      <w:pPr>
        <w:pStyle w:val="Heading3"/>
        <w:numPr>
          <w:ilvl w:val="2"/>
          <w:numId w:val="5"/>
        </w:numPr>
        <w:rPr>
          <w:lang w:val="en-US"/>
        </w:rPr>
      </w:pPr>
      <w:bookmarkStart w:id="93" w:name="_Ref499032236"/>
      <w:bookmarkStart w:id="94" w:name="_Toc535015487"/>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3"/>
      <w:bookmarkEnd w:id="94"/>
    </w:p>
    <w:p w:rsidR="00815E86" w:rsidRPr="00445898" w:rsidRDefault="00815E86" w:rsidP="001A4BEF">
      <w:pPr>
        <w:pStyle w:val="firstparagraph"/>
      </w:pPr>
      <w:bookmarkStart w:id="95"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4C7C05">
        <w:t xml:space="preserve">Figure </w:t>
      </w:r>
      <w:r w:rsidR="004C7C05">
        <w:rPr>
          <w:noProof/>
        </w:rPr>
        <w:t>2</w:t>
      </w:r>
      <w:r w:rsidR="004C7C05">
        <w:noBreakHyphen/>
      </w:r>
      <w:r w:rsidR="004C7C05">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4C7C05">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4C7C05">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t>
      </w:r>
      <w:r w:rsidR="00CF31CA" w:rsidRPr="00445898">
        <w:lastRenderedPageBreak/>
        <w:t>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4C7C05">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6"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6"/>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7"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7"/>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w:t>
      </w:r>
      <w:r w:rsidR="00821F97">
        <w:t>class variable</w:t>
      </w:r>
      <w:r w:rsidRPr="00445898">
        <w:t xml:space="preserv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4C7C05">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w:t>
      </w:r>
      <w:r w:rsidRPr="00445898">
        <w:lastRenderedPageBreak/>
        <w:t>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4C7C05">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4C7C05">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4C7C05">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8" w:name="_Ref498962759"/>
      <w:bookmarkStart w:id="99" w:name="_Ref498963732"/>
      <w:bookmarkStart w:id="100" w:name="_Ref498963738"/>
      <w:bookmarkStart w:id="101" w:name="_Ref498963753"/>
      <w:bookmarkStart w:id="102" w:name="_Ref499029297"/>
      <w:bookmarkStart w:id="103" w:name="_Toc535015488"/>
      <w:r w:rsidRPr="00445898">
        <w:rPr>
          <w:lang w:val="en-US"/>
        </w:rPr>
        <w:t>The sender’s protocol</w:t>
      </w:r>
      <w:bookmarkEnd w:id="98"/>
      <w:bookmarkEnd w:id="99"/>
      <w:bookmarkEnd w:id="100"/>
      <w:bookmarkEnd w:id="101"/>
      <w:bookmarkEnd w:id="102"/>
      <w:bookmarkEnd w:id="103"/>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lastRenderedPageBreak/>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4C7C05">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1"/>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4"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4"/>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5"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5"/>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w:t>
      </w:r>
      <w:r w:rsidR="00D7573F" w:rsidRPr="00445898">
        <w:lastRenderedPageBreak/>
        <w:t xml:space="preserve">from the station running the process and sets up a local pointer to the packet buffer declared </w:t>
      </w:r>
      <w:r>
        <w:t>(</w:t>
      </w:r>
      <w:r w:rsidR="00821F97">
        <w:t>as a class variable</w:t>
      </w:r>
      <w:r>
        <w:t xml:space="preserve">)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6"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6"/>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7"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7"/>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8"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8"/>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4C7C05">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lastRenderedPageBreak/>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4C7C05">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4C7C05">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t>process AckReceiverType (SenderType) {</w:t>
      </w:r>
    </w:p>
    <w:p w:rsidR="00361D54" w:rsidRPr="00445898" w:rsidRDefault="00361D54" w:rsidP="00361D54">
      <w:pPr>
        <w:pStyle w:val="firstparagraph"/>
        <w:spacing w:after="0"/>
        <w:rPr>
          <w:i/>
        </w:rPr>
      </w:pPr>
      <w:r w:rsidRPr="00445898">
        <w:rPr>
          <w:i/>
        </w:rPr>
        <w:lastRenderedPageBreak/>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9"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9"/>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w:t>
      </w:r>
      <w:r w:rsidR="001F1D20" w:rsidRPr="00445898">
        <w:lastRenderedPageBreak/>
        <w:t>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4C7C05">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lastRenderedPageBreak/>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instrText>I</w:instrText>
      </w:r>
      <w:r w:rsidR="003B350E">
        <w:instrText xml:space="preserve">ndivisible </w:instrText>
      </w:r>
      <w:r w:rsidR="00B07B55">
        <w:instrText>T</w:instrText>
      </w:r>
      <w:r w:rsidR="003B350E">
        <w:instrText xml:space="preserve">ime </w:instrText>
      </w:r>
      <w:r w:rsidR="00B07B55">
        <w:instrText>U</w:instrText>
      </w:r>
      <w:r w:rsidR="003B350E">
        <w:instrText>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2"/>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10"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10"/>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11" w:name="_Ref499032249"/>
      <w:bookmarkStart w:id="112" w:name="_Toc535015489"/>
      <w:r w:rsidRPr="00445898">
        <w:rPr>
          <w:lang w:val="en-US"/>
        </w:rPr>
        <w:t>The recipient’s protocol</w:t>
      </w:r>
      <w:bookmarkEnd w:id="111"/>
      <w:bookmarkEnd w:id="112"/>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lastRenderedPageBreak/>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3"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3"/>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4C7C05">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w:t>
      </w:r>
      <w:r w:rsidRPr="00445898">
        <w:lastRenderedPageBreak/>
        <w:t>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4C7C05">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4C7C05">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4C7C05">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4"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4"/>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5" w:name="_Ref499716549"/>
      <w:bookmarkStart w:id="116" w:name="_Ref499741074"/>
      <w:bookmarkStart w:id="117" w:name="_Toc535015490"/>
      <w:r w:rsidRPr="00445898">
        <w:rPr>
          <w:lang w:val="en-US"/>
        </w:rPr>
        <w:lastRenderedPageBreak/>
        <w:t>Wrapping it up</w:t>
      </w:r>
      <w:bookmarkEnd w:id="115"/>
      <w:bookmarkEnd w:id="116"/>
      <w:bookmarkEnd w:id="117"/>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4C7C05">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4C7C05">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4C7C05">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4C7C05">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8"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8"/>
      <w:r w:rsidRPr="00445898">
        <w:t>, or rather its reciprocal</w:t>
      </w:r>
      <w:r w:rsidRPr="00445898">
        <w:rPr>
          <w:rStyle w:val="FootnoteReference"/>
        </w:rPr>
        <w:footnoteReference w:id="13"/>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4C7C05">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4C7C05">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9"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9"/>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4C7C05">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4C7C05">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20" w:name="_Hlk499128120"/>
      <w:r w:rsidRPr="00445898">
        <w:rPr>
          <w:i/>
        </w:rPr>
        <w:t>Recipient-&gt;IncomingPort</w:t>
      </w:r>
      <w:bookmarkEnd w:id="120"/>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4C7C05">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21" w:name="_Hlk499128199"/>
      <w:r w:rsidR="007804CD" w:rsidRPr="00445898">
        <w:rPr>
          <w:i/>
        </w:rPr>
        <w:t>Sender-&gt;OutgoingPort</w:t>
      </w:r>
      <w:r w:rsidR="007804CD" w:rsidRPr="00445898">
        <w:t xml:space="preserve"> to</w:t>
      </w:r>
      <w:bookmarkEnd w:id="121"/>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4C7C05" w:rsidRPr="004C7C05">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4C7C05">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4C7C05">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4C7C05">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22" w:name="_Ref503773710"/>
      <w:bookmarkStart w:id="123" w:name="_Ref503774331"/>
      <w:bookmarkStart w:id="124" w:name="_Ref503776157"/>
      <w:bookmarkStart w:id="125" w:name="_Toc535015491"/>
      <w:bookmarkEnd w:id="95"/>
      <w:r w:rsidRPr="00445898">
        <w:rPr>
          <w:lang w:val="en-US"/>
        </w:rPr>
        <w:t>Running the model</w:t>
      </w:r>
      <w:bookmarkEnd w:id="122"/>
      <w:bookmarkEnd w:id="123"/>
      <w:bookmarkEnd w:id="124"/>
      <w:bookmarkEnd w:id="125"/>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4C7C05">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4C7C05">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4C7C05">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4C7C05">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4C7C05">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4C7C05">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4C7C05">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4C7C05">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4C7C05">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4C7C05">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4C7C05">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4C7C05">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6" w:name="_Hlk500097175"/>
      <w:r w:rsidRPr="00445898">
        <w:t>The list of counters appearing after the random variables looks as follows:</w:t>
      </w:r>
    </w:p>
    <w:bookmarkEnd w:id="126"/>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7"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7"/>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4C7C05">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8"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8"/>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4C7C05">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4C7C05">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4C7C05">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9" w:name="_Toc535015492"/>
      <w:r w:rsidRPr="00445898">
        <w:rPr>
          <w:lang w:val="en-US"/>
        </w:rPr>
        <w:t>A</w:t>
      </w:r>
      <w:r w:rsidR="00CB0EA8" w:rsidRPr="00445898">
        <w:rPr>
          <w:lang w:val="en-US"/>
        </w:rPr>
        <w:t xml:space="preserve"> PID controller</w:t>
      </w:r>
      <w:bookmarkEnd w:id="129"/>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803603" w:rsidRDefault="00803603"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03603" w:rsidRDefault="00803603" w:rsidP="00403CB8">
                            <w:pPr>
                              <w:pStyle w:val="Caption"/>
                              <w:spacing w:before="240"/>
                            </w:pPr>
                            <w:bookmarkStart w:id="130" w:name="_Ref500965213"/>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130"/>
                            <w:r>
                              <w:t>. A PID-controlled system.</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803603" w:rsidRDefault="00803603"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03603" w:rsidRDefault="00803603" w:rsidP="00403CB8">
                      <w:pPr>
                        <w:pStyle w:val="Caption"/>
                        <w:spacing w:before="240"/>
                      </w:pPr>
                      <w:bookmarkStart w:id="131" w:name="_Ref500965213"/>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131"/>
                      <w:r>
                        <w:t>. A PID-controlled system.</w:t>
                      </w:r>
                    </w:p>
                    <w:p w:rsidR="00803603" w:rsidRDefault="00803603"/>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32" w:name="pidc"/>
      <w:bookmarkStart w:id="133" w:name="_Toc535015493"/>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3"/>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4C7C05">
        <w:t xml:space="preserve">Figure </w:t>
      </w:r>
      <w:r w:rsidR="004C7C05">
        <w:rPr>
          <w:noProof/>
        </w:rPr>
        <w:t>2</w:t>
      </w:r>
      <w:r w:rsidR="004C7C05">
        <w:noBreakHyphen/>
      </w:r>
      <w:r w:rsidR="004C7C05">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EndPr/>
        <w:sdtContent>
          <w:r w:rsidR="00A6160C" w:rsidRPr="00445898">
            <w:fldChar w:fldCharType="begin"/>
          </w:r>
          <w:r w:rsidR="00A6160C" w:rsidRPr="00445898">
            <w:instrText xml:space="preserve"> CITATION o2009handbook \l 1033 </w:instrText>
          </w:r>
          <w:r w:rsidR="00A6160C" w:rsidRPr="00445898">
            <w:fldChar w:fldCharType="separate"/>
          </w:r>
          <w:r w:rsidR="004C7C05" w:rsidRPr="004C7C05">
            <w:rPr>
              <w:noProof/>
            </w:rPr>
            <w:t>[43]</w:t>
          </w:r>
          <w:r w:rsidR="00A6160C" w:rsidRPr="00445898">
            <w:fldChar w:fldCharType="end"/>
          </w:r>
        </w:sdtContent>
      </w:sdt>
      <w:sdt>
        <w:sdtPr>
          <w:id w:val="-2090298110"/>
          <w:citation/>
        </w:sdtPr>
        <w:sdtEndPr/>
        <w:sdtContent>
          <w:r w:rsidR="00A6160C" w:rsidRPr="00445898">
            <w:fldChar w:fldCharType="begin"/>
          </w:r>
          <w:r w:rsidR="00A6160C" w:rsidRPr="00445898">
            <w:instrText xml:space="preserve"> CITATION rivera1986internal \l 1033 </w:instrText>
          </w:r>
          <w:r w:rsidR="00A6160C" w:rsidRPr="00445898">
            <w:fldChar w:fldCharType="separate"/>
          </w:r>
          <w:r w:rsidR="004C7C05">
            <w:rPr>
              <w:noProof/>
            </w:rPr>
            <w:t xml:space="preserve"> </w:t>
          </w:r>
          <w:r w:rsidR="004C7C05" w:rsidRPr="004C7C05">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035810" w:rsidRPr="00445898">
        <w:t>tun</w:t>
      </w:r>
      <w:r w:rsidR="00035810">
        <w:t>a</w:t>
      </w:r>
      <w:r w:rsidR="00035810" w:rsidRPr="00445898">
        <w:t>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lastRenderedPageBreak/>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4"/>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4"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4"/>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w:t>
      </w:r>
      <w:r w:rsidR="00284FBB">
        <w:t>“</w:t>
      </w:r>
      <w:r w:rsidR="00BA1611" w:rsidRPr="00445898">
        <w:t>errors</w:t>
      </w:r>
      <w:r w:rsidR="00284FBB">
        <w:t>”</w:t>
      </w:r>
      <w:r w:rsidR="00BA1611" w:rsidRPr="00445898">
        <w:t xml:space="preserve">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5" w:name="_Hlk503020547"/>
      <w:r w:rsidRPr="00445898">
        <w:rPr>
          <w:i/>
        </w:rPr>
        <w:t>–</w:t>
      </w:r>
      <w:bookmarkEnd w:id="135"/>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lastRenderedPageBreak/>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6" w:name="_Ref501527937"/>
      <w:bookmarkStart w:id="137" w:name="_Ref501648111"/>
      <w:bookmarkStart w:id="138" w:name="_Toc535015494"/>
      <w:bookmarkEnd w:id="132"/>
      <w:r w:rsidRPr="00445898">
        <w:rPr>
          <w:lang w:val="en-US"/>
        </w:rPr>
        <w:t>Building the controller</w:t>
      </w:r>
      <w:bookmarkEnd w:id="136"/>
      <w:bookmarkEnd w:id="137"/>
      <w:bookmarkEnd w:id="138"/>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4C7C05">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4C7C05">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4C7C05">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lastRenderedPageBreak/>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EndPr/>
        <w:sdtContent>
          <w:r w:rsidR="00267C49" w:rsidRPr="00445898">
            <w:fldChar w:fldCharType="begin"/>
          </w:r>
          <w:r w:rsidR="00267C49" w:rsidRPr="00445898">
            <w:instrText xml:space="preserve"> CITATION stevens2004unix \l 1033 </w:instrText>
          </w:r>
          <w:r w:rsidR="00267C49" w:rsidRPr="00445898">
            <w:fldChar w:fldCharType="separate"/>
          </w:r>
          <w:r w:rsidR="004C7C05">
            <w:rPr>
              <w:noProof/>
            </w:rPr>
            <w:t xml:space="preserve"> </w:t>
          </w:r>
          <w:r w:rsidR="004C7C05" w:rsidRPr="004C7C05">
            <w:rPr>
              <w:noProof/>
            </w:rPr>
            <w:t>[45]</w:t>
          </w:r>
          <w:r w:rsidR="00267C49" w:rsidRPr="00445898">
            <w:fldChar w:fldCharType="end"/>
          </w:r>
        </w:sdtContent>
      </w:sdt>
      <w:sdt>
        <w:sdtPr>
          <w:id w:val="1416132395"/>
          <w:citation/>
        </w:sdtPr>
        <w:sdtEndPr/>
        <w:sdtContent>
          <w:r w:rsidR="00267C49" w:rsidRPr="00445898">
            <w:fldChar w:fldCharType="begin"/>
          </w:r>
          <w:r w:rsidR="00267C49" w:rsidRPr="00445898">
            <w:instrText xml:space="preserve"> CITATION gay2000linux \l 1033 </w:instrText>
          </w:r>
          <w:r w:rsidR="00267C49" w:rsidRPr="00445898">
            <w:fldChar w:fldCharType="separate"/>
          </w:r>
          <w:r w:rsidR="004C7C05">
            <w:rPr>
              <w:noProof/>
            </w:rPr>
            <w:t xml:space="preserve"> </w:t>
          </w:r>
          <w:r w:rsidR="004C7C05" w:rsidRPr="004C7C05">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9"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9"/>
      <w:r w:rsidRPr="00445898">
        <w:rPr>
          <w:i/>
        </w:rPr>
        <w:t xml:space="preserve"> (INTERNET</w:t>
      </w:r>
      <w:bookmarkStart w:id="140"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40"/>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4C7C05">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5"/>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4C7C05">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EndPr/>
        <w:sdtContent>
          <w:r w:rsidR="00D621A9" w:rsidRPr="00445898">
            <w:fldChar w:fldCharType="begin"/>
          </w:r>
          <w:r w:rsidR="00D621A9" w:rsidRPr="00445898">
            <w:instrText xml:space="preserve"> CITATION stevens2004unix \l 1033 </w:instrText>
          </w:r>
          <w:r w:rsidR="00D621A9" w:rsidRPr="00445898">
            <w:fldChar w:fldCharType="separate"/>
          </w:r>
          <w:r w:rsidR="004C7C05" w:rsidRPr="004C7C05">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4C7C05">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w:t>
      </w:r>
      <w:r w:rsidR="00CF0EAD" w:rsidRPr="00445898">
        <w:lastRenderedPageBreak/>
        <w:t xml:space="preserve">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4C7C05">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w:t>
      </w:r>
      <w:r w:rsidR="00C5534B" w:rsidRPr="00445898">
        <w:lastRenderedPageBreak/>
        <w:t xml:space="preserve">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lastRenderedPageBreak/>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4C7C05">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4C7C05">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4C7C05">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 xml:space="preserve">Thus, we shall </w:t>
      </w:r>
      <w:r w:rsidR="00D07E87" w:rsidRPr="00445898">
        <w:lastRenderedPageBreak/>
        <w:t>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2302DE">
        <w:instrText>e</w:instrText>
      </w:r>
      <w:r w:rsidR="00A461F6" w:rsidRPr="00C41457">
        <w:instrText>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lastRenderedPageBreak/>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6"/>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4C7C05">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4C7C05">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41" w:name="_Ref511763918"/>
      <w:bookmarkStart w:id="142" w:name="_Toc535015495"/>
      <w:r w:rsidRPr="00445898">
        <w:rPr>
          <w:lang w:val="en-US"/>
        </w:rPr>
        <w:t>Playing with the controller</w:t>
      </w:r>
      <w:bookmarkEnd w:id="141"/>
      <w:bookmarkEnd w:id="142"/>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3"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3"/>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4C7C05">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lastRenderedPageBreak/>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4C7C05">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4C7C05">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2302DE">
        <w:instrText>e</w:instrText>
      </w:r>
      <w:r w:rsidR="00A461F6" w:rsidRPr="00E708D0">
        <w:instrText>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4C7C05">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lastRenderedPageBreak/>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803603" w:rsidRDefault="00803603"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03603" w:rsidRDefault="00803603" w:rsidP="001D1DB6">
                            <w:pPr>
                              <w:pStyle w:val="Caption"/>
                            </w:pPr>
                            <w:bookmarkStart w:id="144" w:name="_Ref501536871"/>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144"/>
                            <w:r>
                              <w:t xml:space="preserve">. The plant’s target output versus </w:t>
                            </w:r>
                            <w:r w:rsidRPr="001D1DB6">
                              <w:rPr>
                                <w:i/>
                              </w:rPr>
                              <w:t>Setting</w:t>
                            </w:r>
                            <w:r>
                              <w:rPr>
                                <w:i/>
                              </w:rPr>
                              <w:t>.</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803603" w:rsidRDefault="00803603"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03603" w:rsidRDefault="00803603" w:rsidP="001D1DB6">
                      <w:pPr>
                        <w:pStyle w:val="Caption"/>
                      </w:pPr>
                      <w:bookmarkStart w:id="145" w:name="_Ref501536871"/>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145"/>
                      <w:r>
                        <w:t xml:space="preserve">. The plant’s target output versus </w:t>
                      </w:r>
                      <w:r w:rsidRPr="001D1DB6">
                        <w:rPr>
                          <w:i/>
                        </w:rPr>
                        <w:t>Setting</w:t>
                      </w:r>
                      <w:r>
                        <w:rPr>
                          <w:i/>
                        </w:rPr>
                        <w:t>.</w:t>
                      </w:r>
                    </w:p>
                    <w:p w:rsidR="00803603" w:rsidRDefault="00803603"/>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4C7C05">
        <w:t xml:space="preserve">Figure </w:t>
      </w:r>
      <w:r w:rsidR="004C7C05">
        <w:rPr>
          <w:noProof/>
        </w:rPr>
        <w:t>2</w:t>
      </w:r>
      <w:r w:rsidR="004C7C05">
        <w:noBreakHyphen/>
      </w:r>
      <w:r w:rsidR="004C7C05">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803603" w:rsidRDefault="00803603"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03603" w:rsidRDefault="00803603" w:rsidP="000C1DAC">
                            <w:pPr>
                              <w:pStyle w:val="Caption"/>
                            </w:pPr>
                            <w:bookmarkStart w:id="146" w:name="_Ref501652313"/>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146"/>
                            <w:r>
                              <w:t>. Plant output versus cycle number.</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803603" w:rsidRDefault="00803603"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03603" w:rsidRDefault="00803603" w:rsidP="000C1DAC">
                      <w:pPr>
                        <w:pStyle w:val="Caption"/>
                      </w:pPr>
                      <w:bookmarkStart w:id="147" w:name="_Ref501652313"/>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147"/>
                      <w:r>
                        <w:t>. Plant output versus cycle number.</w:t>
                      </w:r>
                    </w:p>
                    <w:p w:rsidR="00803603" w:rsidRDefault="00803603"/>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4C7C05">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4C7C05">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803603" w:rsidRDefault="00803603"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03603" w:rsidRPr="00C419AC" w:rsidRDefault="00803603" w:rsidP="004B119B">
                            <w:pPr>
                              <w:pStyle w:val="Caption"/>
                            </w:pPr>
                            <w:bookmarkStart w:id="148" w:name="_Ref501656437"/>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5</w:t>
                            </w:r>
                            <w:r w:rsidR="00631B49">
                              <w:rPr>
                                <w:noProof/>
                              </w:rPr>
                              <w:fldChar w:fldCharType="end"/>
                            </w:r>
                            <w:bookmarkEnd w:id="148"/>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03603" w:rsidRDefault="00803603" w:rsidP="004B119B">
                            <w:pPr>
                              <w:keepNext/>
                            </w:pPr>
                          </w:p>
                          <w:p w:rsidR="00803603" w:rsidRDefault="00803603"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803603" w:rsidRDefault="00803603"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03603" w:rsidRPr="00C419AC" w:rsidRDefault="00803603" w:rsidP="004B119B">
                      <w:pPr>
                        <w:pStyle w:val="Caption"/>
                      </w:pPr>
                      <w:bookmarkStart w:id="149" w:name="_Ref501656437"/>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5</w:t>
                      </w:r>
                      <w:r w:rsidR="00631B49">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03603" w:rsidRDefault="00803603" w:rsidP="004B119B">
                      <w:pPr>
                        <w:keepNext/>
                      </w:pPr>
                    </w:p>
                    <w:p w:rsidR="00803603" w:rsidRDefault="00803603"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50" w:name="_Hlk501658315"/>
      <w:r w:rsidR="00937808">
        <w:t xml:space="preserve">. </w:t>
      </w:r>
      <w:r w:rsidRPr="00445898">
        <w:t xml:space="preserve">The consecutive values </w:t>
      </w:r>
      <w:bookmarkEnd w:id="150"/>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4C7C05">
        <w:t xml:space="preserve">Figure </w:t>
      </w:r>
      <w:r w:rsidR="004C7C05">
        <w:rPr>
          <w:noProof/>
        </w:rPr>
        <w:t>2</w:t>
      </w:r>
      <w:r w:rsidR="004C7C05">
        <w:noBreakHyphen/>
      </w:r>
      <w:r w:rsidR="004C7C05">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4C7C05">
        <w:t xml:space="preserve">Figure </w:t>
      </w:r>
      <w:r w:rsidR="004C7C05">
        <w:rPr>
          <w:noProof/>
        </w:rPr>
        <w:t>2</w:t>
      </w:r>
      <w:r w:rsidR="004C7C05">
        <w:noBreakHyphen/>
      </w:r>
      <w:r w:rsidR="004C7C05">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4C7C05" w:rsidRPr="004C7C05">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51" w:name="_Toc535015496"/>
      <w:r w:rsidRPr="00445898">
        <w:rPr>
          <w:lang w:val="en-US"/>
        </w:rPr>
        <w:t>A wireless network</w:t>
      </w:r>
      <w:r w:rsidR="003B65B5" w:rsidRPr="00445898">
        <w:rPr>
          <w:lang w:val="en-US"/>
        </w:rPr>
        <w:t xml:space="preserve"> model</w:t>
      </w:r>
      <w:bookmarkEnd w:id="151"/>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lastRenderedPageBreak/>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End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4C7C05" w:rsidRPr="004C7C05">
            <w:rPr>
              <w:noProof/>
              <w:spacing w:val="5"/>
            </w:rPr>
            <w:t>[48]</w:t>
          </w:r>
          <w:r w:rsidR="00DF2BFB" w:rsidRPr="00445898">
            <w:rPr>
              <w:spacing w:val="5"/>
            </w:rPr>
            <w:fldChar w:fldCharType="end"/>
          </w:r>
        </w:sdtContent>
      </w:sdt>
      <w:sdt>
        <w:sdtPr>
          <w:rPr>
            <w:spacing w:val="5"/>
          </w:rPr>
          <w:id w:val="-161088598"/>
          <w:citation/>
        </w:sdtPr>
        <w:sdtEnd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4C7C05">
            <w:rPr>
              <w:noProof/>
              <w:spacing w:val="5"/>
            </w:rPr>
            <w:t xml:space="preserve"> </w:t>
          </w:r>
          <w:r w:rsidR="004C7C05" w:rsidRPr="004C7C05">
            <w:rPr>
              <w:noProof/>
              <w:spacing w:val="5"/>
            </w:rPr>
            <w:t>[49]</w:t>
          </w:r>
          <w:r w:rsidR="00DF2BFB" w:rsidRPr="00445898">
            <w:rPr>
              <w:spacing w:val="5"/>
            </w:rPr>
            <w:fldChar w:fldCharType="end"/>
          </w:r>
        </w:sdtContent>
      </w:sdt>
      <w:sdt>
        <w:sdtPr>
          <w:rPr>
            <w:spacing w:val="5"/>
          </w:rPr>
          <w:id w:val="662445451"/>
          <w:citation/>
        </w:sdtPr>
        <w:sdtEnd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4C7C05">
            <w:rPr>
              <w:noProof/>
              <w:spacing w:val="5"/>
            </w:rPr>
            <w:t xml:space="preserve"> </w:t>
          </w:r>
          <w:r w:rsidR="004C7C05" w:rsidRPr="004C7C05">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52" w:name="_Ref502830483"/>
      <w:bookmarkStart w:id="153" w:name="_Toc535015497"/>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52"/>
      <w:bookmarkEnd w:id="153"/>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803603" w:rsidRPr="00075F86" w:rsidRDefault="00803603" w:rsidP="00B40C81">
                            <w:pPr>
                              <w:pStyle w:val="Caption"/>
                              <w:rPr>
                                <w:rFonts w:eastAsia="SimSun" w:cs="Theano Didot"/>
                                <w:noProof/>
                                <w:color w:val="000000"/>
                                <w:lang w:eastAsia="zh-CN"/>
                              </w:rPr>
                            </w:pPr>
                            <w:bookmarkStart w:id="154" w:name="_Ref501883402"/>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6</w:t>
                            </w:r>
                            <w:r w:rsidR="00631B49">
                              <w:rPr>
                                <w:noProof/>
                              </w:rPr>
                              <w:fldChar w:fldCharType="end"/>
                            </w:r>
                            <w:bookmarkEnd w:id="154"/>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803603" w:rsidRPr="00075F86" w:rsidRDefault="00803603" w:rsidP="00B40C81">
                      <w:pPr>
                        <w:pStyle w:val="Caption"/>
                        <w:rPr>
                          <w:rFonts w:eastAsia="SimSun" w:cs="Theano Didot"/>
                          <w:noProof/>
                          <w:color w:val="000000"/>
                          <w:lang w:eastAsia="zh-CN"/>
                        </w:rPr>
                      </w:pPr>
                      <w:bookmarkStart w:id="155" w:name="_Ref501883402"/>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6</w:t>
                      </w:r>
                      <w:r w:rsidR="00631B49">
                        <w:rPr>
                          <w:noProof/>
                        </w:rPr>
                        <w:fldChar w:fldCharType="end"/>
                      </w:r>
                      <w:bookmarkEnd w:id="155"/>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803603" w:rsidRDefault="00803603">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803603" w:rsidRDefault="00803603">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End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4C7C05">
            <w:rPr>
              <w:noProof/>
              <w:spacing w:val="5"/>
            </w:rPr>
            <w:t xml:space="preserve"> </w:t>
          </w:r>
          <w:r w:rsidR="004C7C05" w:rsidRPr="004C7C05">
            <w:rPr>
              <w:noProof/>
              <w:spacing w:val="5"/>
            </w:rPr>
            <w:t>[51]</w:t>
          </w:r>
          <w:r w:rsidR="00BA1E3A" w:rsidRPr="00445898">
            <w:rPr>
              <w:spacing w:val="5"/>
            </w:rPr>
            <w:fldChar w:fldCharType="end"/>
          </w:r>
        </w:sdtContent>
      </w:sdt>
      <w:sdt>
        <w:sdtPr>
          <w:rPr>
            <w:spacing w:val="5"/>
          </w:rPr>
          <w:id w:val="-1920940516"/>
          <w:citation/>
        </w:sdtPr>
        <w:sdtEnd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4C7C05">
            <w:rPr>
              <w:noProof/>
              <w:spacing w:val="5"/>
            </w:rPr>
            <w:t xml:space="preserve"> </w:t>
          </w:r>
          <w:r w:rsidR="004C7C05" w:rsidRPr="004C7C05">
            <w:rPr>
              <w:noProof/>
              <w:spacing w:val="5"/>
            </w:rPr>
            <w:t>[52]</w:t>
          </w:r>
          <w:r w:rsidR="00D03AEE" w:rsidRPr="00445898">
            <w:rPr>
              <w:spacing w:val="5"/>
            </w:rPr>
            <w:fldChar w:fldCharType="end"/>
          </w:r>
        </w:sdtContent>
      </w:sdt>
      <w:sdt>
        <w:sdtPr>
          <w:rPr>
            <w:spacing w:val="5"/>
          </w:rPr>
          <w:id w:val="380522715"/>
          <w:citation/>
        </w:sdtPr>
        <w:sdtEnd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4C7C05">
            <w:rPr>
              <w:noProof/>
              <w:spacing w:val="5"/>
            </w:rPr>
            <w:t xml:space="preserve"> </w:t>
          </w:r>
          <w:r w:rsidR="004C7C05" w:rsidRPr="004C7C05">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End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4C7C05" w:rsidRPr="004C7C05">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4C7C05">
        <w:t xml:space="preserve">Figure </w:t>
      </w:r>
      <w:r w:rsidR="004C7C05">
        <w:rPr>
          <w:noProof/>
        </w:rPr>
        <w:t>2</w:t>
      </w:r>
      <w:r w:rsidR="004C7C05">
        <w:noBreakHyphen/>
      </w:r>
      <w:r w:rsidR="004C7C05">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7"/>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8"/>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9"/>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7" w:name="_Ref503549530"/>
      <w:bookmarkStart w:id="158" w:name="_Ref503776934"/>
      <w:bookmarkStart w:id="159" w:name="_Toc535015498"/>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7"/>
      <w:bookmarkEnd w:id="158"/>
      <w:bookmarkEnd w:id="159"/>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4C7C05">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4C7C05">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4C7C05">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how one gets around to 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EndPr/>
        <w:sdtContent>
          <w:r w:rsidRPr="00445898">
            <w:fldChar w:fldCharType="begin"/>
          </w:r>
          <w:r w:rsidRPr="00445898">
            <w:instrText xml:space="preserve"> CITATION Abr70 \l 1033 </w:instrText>
          </w:r>
          <w:r w:rsidRPr="00445898">
            <w:fldChar w:fldCharType="separate"/>
          </w:r>
          <w:r w:rsidR="004C7C05" w:rsidRPr="004C7C05">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4C7C05">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60"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60"/>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w:t>
      </w:r>
      <w:r w:rsidR="004849BC">
        <w:t>,</w:t>
      </w:r>
      <w:r w:rsidRPr="00445898">
        <w:t xml:space="preserve">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EndPr/>
        <w:sdtContent>
          <w:r w:rsidR="00B051E3" w:rsidRPr="00445898">
            <w:fldChar w:fldCharType="begin"/>
          </w:r>
          <w:r w:rsidR="00B051E3" w:rsidRPr="00445898">
            <w:instrText xml:space="preserve"> CITATION Abr70 \l 1033 </w:instrText>
          </w:r>
          <w:r w:rsidR="00B051E3" w:rsidRPr="00445898">
            <w:fldChar w:fldCharType="separate"/>
          </w:r>
          <w:r w:rsidR="004C7C05" w:rsidRPr="004C7C05">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EndPr/>
        <w:sdtContent>
          <w:r w:rsidR="00803AAD" w:rsidRPr="00445898">
            <w:fldChar w:fldCharType="begin"/>
          </w:r>
          <w:r w:rsidR="00803AAD" w:rsidRPr="00445898">
            <w:instrText xml:space="preserve"> CITATION gbr88a \l 1033 </w:instrText>
          </w:r>
          <w:r w:rsidR="00803AAD" w:rsidRPr="00445898">
            <w:fldChar w:fldCharType="separate"/>
          </w:r>
          <w:r w:rsidR="004C7C05" w:rsidRPr="004C7C05">
            <w:rPr>
              <w:noProof/>
            </w:rPr>
            <w:t>[21]</w:t>
          </w:r>
          <w:r w:rsidR="00803AAD" w:rsidRPr="00445898">
            <w:fldChar w:fldCharType="end"/>
          </w:r>
        </w:sdtContent>
      </w:sdt>
      <w:r w:rsidR="00803AAD" w:rsidRPr="00445898">
        <w:t xml:space="preserve">, </w:t>
      </w:r>
      <w:sdt>
        <w:sdtPr>
          <w:id w:val="-399528945"/>
          <w:citation/>
        </w:sdtPr>
        <w:sdtEndPr/>
        <w:sdtContent>
          <w:r w:rsidR="00803AAD" w:rsidRPr="00445898">
            <w:fldChar w:fldCharType="begin"/>
          </w:r>
          <w:r w:rsidR="00803AAD" w:rsidRPr="00445898">
            <w:instrText xml:space="preserve"> CITATION gbu96 \l 1033 </w:instrText>
          </w:r>
          <w:r w:rsidR="00803AAD" w:rsidRPr="00445898">
            <w:fldChar w:fldCharType="separate"/>
          </w:r>
          <w:r w:rsidR="004C7C05" w:rsidRPr="004C7C05">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F12A73">
        <w:t>at</w:t>
      </w:r>
      <w:r w:rsidR="00803AAD" w:rsidRPr="00445898">
        <w:t xml:space="preserve"> a</w:t>
      </w:r>
      <w:r w:rsidR="004849BC">
        <w:t xml:space="preserve"> level of detail</w:t>
      </w:r>
      <w:r w:rsidR="00803AAD" w:rsidRPr="00445898">
        <w:t xml:space="preserve"> comparable to that of </w:t>
      </w:r>
      <w:sdt>
        <w:sdtPr>
          <w:id w:val="475884572"/>
          <w:citation/>
        </w:sdtPr>
        <w:sdtEndPr/>
        <w:sdtContent>
          <w:r w:rsidR="00803AAD" w:rsidRPr="00445898">
            <w:fldChar w:fldCharType="begin"/>
          </w:r>
          <w:r w:rsidR="00803AAD" w:rsidRPr="00445898">
            <w:instrText xml:space="preserve"> CITATION Abr70 \l 1033 </w:instrText>
          </w:r>
          <w:r w:rsidR="00803AAD" w:rsidRPr="00445898">
            <w:fldChar w:fldCharType="separate"/>
          </w:r>
          <w:r w:rsidR="004C7C05" w:rsidRPr="004C7C05">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w:t>
      </w:r>
      <w:r w:rsidR="004849BC">
        <w:t>“</w:t>
      </w:r>
      <w:r w:rsidR="00803AAD" w:rsidRPr="00445898">
        <w:t>creative</w:t>
      </w:r>
      <w:r w:rsidR="004849BC">
        <w:t>”</w:t>
      </w:r>
      <w:r w:rsidR="00803AAD" w:rsidRPr="00445898">
        <w:t xml:space="preser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w:t>
      </w:r>
      <w:r w:rsidR="004849BC">
        <w:t>,</w:t>
      </w:r>
      <w:r w:rsidR="00803AAD" w:rsidRPr="00445898">
        <w:t xml:space="preserve"> rather than investigate how </w:t>
      </w:r>
      <w:r w:rsidR="00FC7916">
        <w:t xml:space="preserve">a realistic </w:t>
      </w:r>
      <w:r w:rsidR="00035810">
        <w:t>embodiment</w:t>
      </w:r>
      <w:r w:rsidR="00FC7916">
        <w:t xml:space="preserve">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stature can be confusing and 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EndPr/>
        <w:sdtContent>
          <w:r w:rsidR="00803AAD" w:rsidRPr="00445898">
            <w:fldChar w:fldCharType="begin"/>
          </w:r>
          <w:r w:rsidR="00803AAD" w:rsidRPr="00445898">
            <w:instrText xml:space="preserve"> CITATION bmk88 \l 1033 </w:instrText>
          </w:r>
          <w:r w:rsidR="00803AAD" w:rsidRPr="00445898">
            <w:fldChar w:fldCharType="separate"/>
          </w:r>
          <w:r w:rsidR="004C7C05" w:rsidRPr="004C7C05">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w:t>
      </w:r>
      <w:r w:rsidR="008B79B6">
        <w:fldChar w:fldCharType="begin"/>
      </w:r>
      <w:r w:rsidR="008B79B6">
        <w:instrText xml:space="preserve"> XE "</w:instrText>
      </w:r>
      <w:r w:rsidR="008B79B6" w:rsidRPr="00E61D4E">
        <w:instrText>Abramson, Norman</w:instrText>
      </w:r>
      <w:r w:rsidR="008B79B6">
        <w:instrText xml:space="preserve">" </w:instrText>
      </w:r>
      <w:r w:rsidR="008B79B6">
        <w:fldChar w:fldCharType="end"/>
      </w:r>
      <w:r w:rsidR="000805DD" w:rsidRPr="00445898">
        <w:t xml:space="preserve"> used that assumption in </w:t>
      </w:r>
      <w:sdt>
        <w:sdtPr>
          <w:id w:val="1586872726"/>
          <w:citation/>
        </w:sdtPr>
        <w:sdtEndPr/>
        <w:sdtContent>
          <w:r w:rsidR="000805DD" w:rsidRPr="00445898">
            <w:fldChar w:fldCharType="begin"/>
          </w:r>
          <w:r w:rsidR="000805DD" w:rsidRPr="00445898">
            <w:instrText xml:space="preserve"> CITATION Abr70 \l 1033 </w:instrText>
          </w:r>
          <w:r w:rsidR="000805DD" w:rsidRPr="00445898">
            <w:fldChar w:fldCharType="separate"/>
          </w:r>
          <w:r w:rsidR="004C7C05" w:rsidRPr="004C7C05">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EndPr/>
        <w:sdtContent>
          <w:r w:rsidR="00F85DFF" w:rsidRPr="00445898">
            <w:fldChar w:fldCharType="begin"/>
          </w:r>
          <w:r w:rsidR="00F85DFF" w:rsidRPr="00445898">
            <w:instrText xml:space="preserve"> CITATION Binder1975 \l 1033 </w:instrText>
          </w:r>
          <w:r w:rsidR="00F85DFF" w:rsidRPr="00445898">
            <w:fldChar w:fldCharType="separate"/>
          </w:r>
          <w:r w:rsidR="004C7C05" w:rsidRPr="004C7C05">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EndPr/>
        <w:sdtContent>
          <w:r w:rsidR="0096043A" w:rsidRPr="00445898">
            <w:fldChar w:fldCharType="begin"/>
          </w:r>
          <w:r w:rsidR="0096043A" w:rsidRPr="00445898">
            <w:instrText xml:space="preserve"> CITATION Binder1975 \l 1033 </w:instrText>
          </w:r>
          <w:r w:rsidR="0096043A" w:rsidRPr="00445898">
            <w:fldChar w:fldCharType="separate"/>
          </w:r>
          <w:r w:rsidR="004C7C05" w:rsidRPr="004C7C05">
            <w:rPr>
              <w:noProof/>
            </w:rPr>
            <w:t>[52]</w:t>
          </w:r>
          <w:r w:rsidR="0096043A" w:rsidRPr="00445898">
            <w:fldChar w:fldCharType="end"/>
          </w:r>
        </w:sdtContent>
      </w:sdt>
      <w:r w:rsidR="0096043A" w:rsidRPr="00445898">
        <w:t>, and they only partially agree with those given in </w:t>
      </w:r>
      <w:sdt>
        <w:sdtPr>
          <w:id w:val="-1560778507"/>
          <w:citation/>
        </w:sdtPr>
        <w:sdtEndPr/>
        <w:sdtContent>
          <w:r w:rsidR="0096043A" w:rsidRPr="00445898">
            <w:fldChar w:fldCharType="begin"/>
          </w:r>
          <w:r w:rsidR="0096043A" w:rsidRPr="00445898">
            <w:instrText xml:space="preserve"> CITATION Abr70 \l 1033 </w:instrText>
          </w:r>
          <w:r w:rsidR="0096043A" w:rsidRPr="00445898">
            <w:fldChar w:fldCharType="separate"/>
          </w:r>
          <w:r w:rsidR="004C7C05" w:rsidRPr="004C7C05">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20"/>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EndPr/>
        <w:sdtContent>
          <w:r w:rsidR="00824B84" w:rsidRPr="00445898">
            <w:fldChar w:fldCharType="begin"/>
          </w:r>
          <w:r w:rsidR="00824B84" w:rsidRPr="00445898">
            <w:instrText xml:space="preserve"> CITATION Binder1975 \l 1033 </w:instrText>
          </w:r>
          <w:r w:rsidR="00824B84" w:rsidRPr="00445898">
            <w:fldChar w:fldCharType="separate"/>
          </w:r>
          <w:r w:rsidR="004C7C05" w:rsidRPr="004C7C05">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EndPr/>
        <w:sdtContent>
          <w:r w:rsidR="009C2525" w:rsidRPr="00445898">
            <w:fldChar w:fldCharType="begin"/>
          </w:r>
          <w:r w:rsidR="009C2525" w:rsidRPr="00445898">
            <w:instrText xml:space="preserve"> CITATION Binder1975 \l 1033 </w:instrText>
          </w:r>
          <w:r w:rsidR="009C2525" w:rsidRPr="00445898">
            <w:fldChar w:fldCharType="separate"/>
          </w:r>
          <w:r w:rsidR="004C7C05" w:rsidRPr="004C7C05">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61" w:name="_Ref503116387"/>
      <w:bookmarkStart w:id="162" w:name="_Toc535015499"/>
      <w:r w:rsidRPr="00445898">
        <w:rPr>
          <w:lang w:val="en-US"/>
        </w:rPr>
        <w:t xml:space="preserve">The </w:t>
      </w:r>
      <w:r w:rsidR="00525478" w:rsidRPr="00445898">
        <w:rPr>
          <w:lang w:val="en-US"/>
        </w:rPr>
        <w:t>hub station</w:t>
      </w:r>
      <w:bookmarkEnd w:id="161"/>
      <w:bookmarkEnd w:id="162"/>
    </w:p>
    <w:p w:rsidR="00D429BB" w:rsidRPr="00445898" w:rsidRDefault="002F7A00" w:rsidP="004B119B">
      <w:pPr>
        <w:pStyle w:val="firstparagraph"/>
      </w:pPr>
      <w:bookmarkStart w:id="163"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1"/>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4"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4"/>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5"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5"/>
      <w:r w:rsidRPr="00445898">
        <w:t xml:space="preserve"> are declared </w:t>
      </w:r>
      <w:r w:rsidR="00821F97">
        <w:t xml:space="preserve">as </w:t>
      </w:r>
      <w:r w:rsidR="0057347E" w:rsidRPr="0057347E">
        <w:rPr>
          <w:i/>
        </w:rPr>
        <w:t>Transceiver</w:t>
      </w:r>
      <w:r w:rsidR="0057347E">
        <w:t xml:space="preserve"> </w:t>
      </w:r>
      <w:r w:rsidR="00821F97">
        <w:t>class variables</w:t>
      </w:r>
      <w:r w:rsidRPr="00445898">
        <w:t xml:space="preserve">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4C7C05">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4C7C05">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4C7C05">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4C7C05">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4C7C05">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4C7C05">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4C7C05">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2"/>
      </w:r>
      <w:r w:rsidR="00F56FC9" w:rsidRPr="00445898">
        <w:t xml:space="preserve"> of the station expressed in the assumed units of distance. The station’s method </w:t>
      </w:r>
      <w:r w:rsidR="00F56FC9" w:rsidRPr="00445898">
        <w:rPr>
          <w:i/>
        </w:rPr>
        <w:t>setLocation</w:t>
      </w:r>
      <w:bookmarkStart w:id="166"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6"/>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C6684E" w:rsidRDefault="00730E16" w:rsidP="000029B2">
      <w:pPr>
        <w:pStyle w:val="firstparagraph"/>
        <w:spacing w:after="0"/>
        <w:rPr>
          <w:rFonts w:ascii="startTransmit" w:hAnsi="startTransmit" w:hint="eastAsia"/>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7"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4C7C05">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4C7C05">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4C7C05">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4C7C05">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4C7C05">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7"/>
    <w:p w:rsidR="00A90A90" w:rsidRPr="00445898" w:rsidRDefault="0066763C" w:rsidP="004B119B">
      <w:pPr>
        <w:pStyle w:val="firstparagraph"/>
      </w:pPr>
      <w:r w:rsidRPr="00445898">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4C7C05">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4C7C05">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w:t>
      </w:r>
      <w:r w:rsidR="00D87F54">
        <w:t>reception</w:t>
      </w:r>
      <w:r w:rsidR="00E53787">
        <w:t xml:space="preserve">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3"/>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4C7C05">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8" w:name="_Ref503436678"/>
      <w:bookmarkStart w:id="169" w:name="_Toc535015500"/>
      <w:r w:rsidRPr="00445898">
        <w:rPr>
          <w:lang w:val="en-US"/>
        </w:rPr>
        <w:t>The terminals</w:t>
      </w:r>
      <w:bookmarkEnd w:id="168"/>
      <w:bookmarkEnd w:id="169"/>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70"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70"/>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71"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71"/>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4C7C05">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72" w:name="_Ref503448475"/>
      <w:bookmarkStart w:id="173" w:name="_Toc535015501"/>
      <w:r w:rsidRPr="00445898">
        <w:rPr>
          <w:lang w:val="en-US"/>
        </w:rPr>
        <w:t>The channel model</w:t>
      </w:r>
      <w:bookmarkEnd w:id="172"/>
      <w:bookmarkEnd w:id="173"/>
    </w:p>
    <w:p w:rsidR="008C039D" w:rsidRPr="00445898" w:rsidRDefault="008C039D" w:rsidP="008C039D">
      <w:pPr>
        <w:pStyle w:val="firstparagraph"/>
      </w:pPr>
      <w:bookmarkStart w:id="174"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4C7C05">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4C7C05">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4C7C05">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4C7C05">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4C7C05">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803603" w:rsidRDefault="00803603"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03603" w:rsidRDefault="00803603" w:rsidP="007801D7">
                            <w:pPr>
                              <w:pStyle w:val="Caption"/>
                            </w:pPr>
                            <w:bookmarkStart w:id="175" w:name="_Ref503204691"/>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7</w:t>
                            </w:r>
                            <w:r w:rsidR="00631B49">
                              <w:rPr>
                                <w:noProof/>
                              </w:rPr>
                              <w:fldChar w:fldCharType="end"/>
                            </w:r>
                            <w:bookmarkEnd w:id="175"/>
                            <w:r>
                              <w:t>. A sample SIR to BER function.</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803603" w:rsidRDefault="00803603"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03603" w:rsidRDefault="00803603" w:rsidP="007801D7">
                      <w:pPr>
                        <w:pStyle w:val="Caption"/>
                      </w:pPr>
                      <w:bookmarkStart w:id="176" w:name="_Ref503204691"/>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7</w:t>
                      </w:r>
                      <w:r w:rsidR="00631B49">
                        <w:rPr>
                          <w:noProof/>
                        </w:rPr>
                        <w:fldChar w:fldCharType="end"/>
                      </w:r>
                      <w:bookmarkEnd w:id="176"/>
                      <w:r>
                        <w:t>. A sample SIR to BER function.</w:t>
                      </w:r>
                    </w:p>
                    <w:p w:rsidR="00803603" w:rsidRDefault="00803603"/>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4C7C05">
        <w:t xml:space="preserve">Figure </w:t>
      </w:r>
      <w:r w:rsidR="004C7C05">
        <w:rPr>
          <w:noProof/>
        </w:rPr>
        <w:t>2</w:t>
      </w:r>
      <w:r w:rsidR="004C7C05">
        <w:noBreakHyphen/>
      </w:r>
      <w:r w:rsidR="004C7C05">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D0FDA" w:rsidP="006B520D">
      <w:pPr>
        <w:pStyle w:val="firstparagraph"/>
        <w:spacing w:after="0"/>
        <w:rPr>
          <w:i/>
        </w:rPr>
      </w:pPr>
      <w:r>
        <w:rPr>
          <w:i/>
        </w:rPr>
        <w:tab/>
      </w:r>
      <w:r>
        <w:rPr>
          <w:i/>
        </w:rPr>
        <w:tab/>
      </w:r>
      <w:r>
        <w:rPr>
          <w:i/>
        </w:rPr>
        <w:tab/>
      </w:r>
      <w:r>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00C21AF2">
        <w:rPr>
          <w:i/>
        </w:rPr>
        <w:t>int i;</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w:t>
      </w:r>
      <w:r w:rsidR="00DE1E28">
        <w:t>de</w:t>
      </w:r>
      <w:r w:rsidRPr="00445898">
        <w:t>creasing order</w:t>
      </w:r>
      <w:r w:rsidR="00DE1E28">
        <w:t xml:space="preserve"> (which implies that the corresponding </w:t>
      </w:r>
      <w:r w:rsidR="00DE1E28" w:rsidRPr="00DE1E28">
        <w:rPr>
          <w:i/>
        </w:rPr>
        <w:t>Ber</w:t>
      </w:r>
      <w:r w:rsidR="00DE1E28">
        <w:t xml:space="preserve"> values are increasing)</w:t>
      </w:r>
      <w:r w:rsidRPr="00445898">
        <w:t xml:space="preserve">.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4C7C05">
        <w:t xml:space="preserve">Figure </w:t>
      </w:r>
      <w:r w:rsidR="004C7C05">
        <w:rPr>
          <w:noProof/>
        </w:rPr>
        <w:t>2</w:t>
      </w:r>
      <w:r w:rsidR="004C7C05">
        <w:noBreakHyphen/>
      </w:r>
      <w:r w:rsidR="004C7C05">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7"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7"/>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8"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8"/>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4C7C05">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 xml:space="preserve">as </w:t>
      </w:r>
      <w:r w:rsidR="0057347E">
        <w:t>class-type variables</w:t>
      </w:r>
      <w:r w:rsidR="00817305" w:rsidRPr="00445898">
        <w:t xml:space="preserve"> of stations (Section </w:t>
      </w:r>
      <w:r w:rsidR="00817305" w:rsidRPr="00445898">
        <w:fldChar w:fldCharType="begin"/>
      </w:r>
      <w:r w:rsidR="00817305" w:rsidRPr="00445898">
        <w:instrText xml:space="preserve"> REF _Ref503116387 \r \h </w:instrText>
      </w:r>
      <w:r w:rsidR="00817305" w:rsidRPr="00445898">
        <w:fldChar w:fldCharType="separate"/>
      </w:r>
      <w:r w:rsidR="004C7C05">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4"/>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4C7C05">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037158">
        <w:t>, constant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4C7C05">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4C7C05">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4C7C05">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internally in </w:t>
      </w:r>
      <w:r w:rsidRPr="00445898">
        <w:rPr>
          <w:i/>
        </w:rPr>
        <w:t>ITUs</w:t>
      </w:r>
      <w:r w:rsidRPr="00445898">
        <w:t xml:space="preserve"> per bit</w:t>
      </w:r>
      <w:r w:rsidR="008C0948" w:rsidRPr="00445898">
        <w:t>).</w:t>
      </w:r>
      <w:r w:rsidR="008C0948" w:rsidRPr="00445898">
        <w:rPr>
          <w:rStyle w:val="FootnoteReference"/>
        </w:rPr>
        <w:footnoteReference w:id="25"/>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9"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9"/>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4C7C05">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4C7C05">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EndPr/>
        <w:sdtContent>
          <w:r w:rsidR="00091247" w:rsidRPr="00445898">
            <w:fldChar w:fldCharType="begin"/>
          </w:r>
          <w:r w:rsidR="00091247" w:rsidRPr="00445898">
            <w:instrText xml:space="preserve"> CITATION lee1998cdma \l 1045 </w:instrText>
          </w:r>
          <w:r w:rsidR="00091247" w:rsidRPr="00445898">
            <w:fldChar w:fldCharType="separate"/>
          </w:r>
          <w:r w:rsidR="004C7C05" w:rsidRPr="004C7C05">
            <w:rPr>
              <w:noProof/>
            </w:rPr>
            <w:t>[54]</w:t>
          </w:r>
          <w:r w:rsidR="00091247" w:rsidRPr="00445898">
            <w:fldChar w:fldCharType="end"/>
          </w:r>
        </w:sdtContent>
      </w:sdt>
      <w:sdt>
        <w:sdtPr>
          <w:id w:val="-2048601028"/>
          <w:citation/>
        </w:sdtPr>
        <w:sdtEndPr/>
        <w:sdtContent>
          <w:r w:rsidR="00ED3480" w:rsidRPr="00445898">
            <w:fldChar w:fldCharType="begin"/>
          </w:r>
          <w:r w:rsidR="00ED3480" w:rsidRPr="00445898">
            <w:instrText xml:space="preserve"> CITATION svp06 \l 1045 </w:instrText>
          </w:r>
          <w:r w:rsidR="00ED3480" w:rsidRPr="00445898">
            <w:fldChar w:fldCharType="separate"/>
          </w:r>
          <w:r w:rsidR="004C7C05">
            <w:rPr>
              <w:noProof/>
            </w:rPr>
            <w:t xml:space="preserve"> </w:t>
          </w:r>
          <w:r w:rsidR="004C7C05" w:rsidRPr="004C7C05">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EndPr/>
        <w:sdtContent>
          <w:r w:rsidRPr="00445898">
            <w:fldChar w:fldCharType="begin"/>
          </w:r>
          <w:r w:rsidRPr="00445898">
            <w:instrText xml:space="preserve"> CITATION ingram2007six \l 1045 </w:instrText>
          </w:r>
          <w:r w:rsidRPr="00445898">
            <w:fldChar w:fldCharType="separate"/>
          </w:r>
          <w:r w:rsidR="004C7C05" w:rsidRPr="004C7C05">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80" w:name="_Hlk503362004"/>
      <m:oMath>
        <m:r>
          <w:rPr>
            <w:rFonts w:ascii="Cambria Math" w:hAnsi="Cambria Math"/>
          </w:rPr>
          <m:t>λ</m:t>
        </m:r>
      </m:oMath>
      <w:r w:rsidRPr="00445898">
        <w:t xml:space="preserve"> is </w:t>
      </w:r>
      <w:bookmarkEnd w:id="180"/>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631B49"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4C7C05">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4C7C05">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4C7C05">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4C7C05">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4C7C05">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4C7C05">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4C7C05">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4C7C05">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4C7C05">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bookmarkStart w:id="181" w:name="_Ref515917131"/>
      <w:r w:rsidR="00A56DE3" w:rsidRPr="00445898">
        <w:rPr>
          <w:rStyle w:val="FootnoteReference"/>
          <w:i/>
        </w:rPr>
        <w:footnoteReference w:id="26"/>
      </w:r>
      <w:bookmarkEnd w:id="181"/>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4C7C05">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83" w:name="_Ref503448878"/>
      <w:bookmarkStart w:id="184" w:name="_Toc535015502"/>
      <w:bookmarkEnd w:id="174"/>
      <w:r w:rsidRPr="00445898">
        <w:rPr>
          <w:lang w:val="en-US"/>
        </w:rPr>
        <w:t>Wrapping it up</w:t>
      </w:r>
      <w:bookmarkEnd w:id="183"/>
      <w:bookmarkEnd w:id="184"/>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4C7C05">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4C7C05">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5"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5"/>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4C7C05">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4C7C05">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6" w:name="_Ref511763922"/>
      <w:bookmarkStart w:id="187" w:name="_Toc535015503"/>
      <w:bookmarkEnd w:id="163"/>
      <w:r w:rsidRPr="00445898">
        <w:rPr>
          <w:lang w:val="en-US"/>
        </w:rPr>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6"/>
      <w:bookmarkEnd w:id="187"/>
    </w:p>
    <w:p w:rsidR="00AB3E46" w:rsidRPr="00445898" w:rsidRDefault="008B089C" w:rsidP="006C68DD">
      <w:pPr>
        <w:pStyle w:val="firstparagraph"/>
      </w:pPr>
      <w:r w:rsidRPr="00445898">
        <w:t>To play with the model, we will build a network consisting of six terminals and a hub</w:t>
      </w:r>
      <w:r w:rsidR="008C735B" w:rsidRPr="00445898">
        <w:t xml:space="preserve"> </w:t>
      </w:r>
      <w:r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4C7C05">
        <w:t xml:space="preserve">Figure </w:t>
      </w:r>
      <w:r w:rsidR="004C7C05">
        <w:rPr>
          <w:noProof/>
        </w:rPr>
        <w:t>2</w:t>
      </w:r>
      <w:r w:rsidR="004C7C05">
        <w:noBreakHyphen/>
      </w:r>
      <w:r w:rsidR="004C7C05">
        <w:rPr>
          <w:noProof/>
        </w:rPr>
        <w:t>8</w:t>
      </w:r>
      <w:r w:rsidR="00853BD9" w:rsidRPr="00445898">
        <w:fldChar w:fldCharType="end"/>
      </w:r>
      <w:r w:rsidRPr="00445898">
        <w:t>. This is not the real ALOHA network</w:t>
      </w:r>
      <w:r w:rsidR="001D5067" w:rsidRPr="00445898">
        <w:t xml:space="preserve"> (or even </w:t>
      </w:r>
      <w:r w:rsidR="001D5067" w:rsidRPr="00445898">
        <w:rPr>
          <w:i/>
        </w:rPr>
        <w:t xml:space="preserve">a </w:t>
      </w:r>
      <w:r w:rsidR="001D5067" w:rsidRPr="00445898">
        <w:t>real ALOHA network)</w:t>
      </w:r>
      <w:r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445898">
            <w:fldChar w:fldCharType="begin"/>
          </w:r>
          <w:r w:rsidR="001D5067" w:rsidRPr="00445898">
            <w:instrText xml:space="preserve"> CITATION Binder1975 \l 1033 </w:instrText>
          </w:r>
          <w:r w:rsidR="001D5067" w:rsidRPr="00445898">
            <w:fldChar w:fldCharType="separate"/>
          </w:r>
          <w:r w:rsidR="004C7C05" w:rsidRPr="004C7C05">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0D1210" w:rsidP="006C68DD">
      <w:pPr>
        <w:pStyle w:val="firstparagraph"/>
      </w:pPr>
      <w:bookmarkStart w:id="188" w:name="aloha_experiments"/>
      <w:r w:rsidRPr="00445898">
        <w:rPr>
          <w:noProof/>
        </w:rPr>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803603" w:rsidRDefault="00803603"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03603" w:rsidRDefault="00803603" w:rsidP="00853BD9">
                            <w:pPr>
                              <w:pStyle w:val="Caption"/>
                            </w:pPr>
                            <w:bookmarkStart w:id="189" w:name="_Ref503552157"/>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w:instrText>
                            </w:r>
                            <w:r w:rsidR="00631B49">
                              <w:instrText xml:space="preserve">s 1 </w:instrText>
                            </w:r>
                            <w:r w:rsidR="00631B49">
                              <w:fldChar w:fldCharType="separate"/>
                            </w:r>
                            <w:r w:rsidR="004C7C05">
                              <w:rPr>
                                <w:noProof/>
                              </w:rPr>
                              <w:t>8</w:t>
                            </w:r>
                            <w:r w:rsidR="00631B49">
                              <w:rPr>
                                <w:noProof/>
                              </w:rPr>
                              <w:fldChar w:fldCharType="end"/>
                            </w:r>
                            <w:bookmarkEnd w:id="189"/>
                            <w:r>
                              <w:t>. The distribution of nodes in the model.</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803603" w:rsidRDefault="00803603"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03603" w:rsidRDefault="00803603" w:rsidP="00853BD9">
                      <w:pPr>
                        <w:pStyle w:val="Caption"/>
                      </w:pPr>
                      <w:bookmarkStart w:id="190" w:name="_Ref503552157"/>
                      <w:r>
                        <w:t xml:space="preserve">Figure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Figure \* ARABIC \</w:instrText>
                      </w:r>
                      <w:r w:rsidR="00631B49">
                        <w:instrText xml:space="preserve">s 1 </w:instrText>
                      </w:r>
                      <w:r w:rsidR="00631B49">
                        <w:fldChar w:fldCharType="separate"/>
                      </w:r>
                      <w:r w:rsidR="004C7C05">
                        <w:rPr>
                          <w:noProof/>
                        </w:rPr>
                        <w:t>8</w:t>
                      </w:r>
                      <w:r w:rsidR="00631B49">
                        <w:rPr>
                          <w:noProof/>
                        </w:rPr>
                        <w:fldChar w:fldCharType="end"/>
                      </w:r>
                      <w:bookmarkEnd w:id="190"/>
                      <w:r>
                        <w:t>. The distribution of nodes in the model.</w:t>
                      </w:r>
                    </w:p>
                    <w:p w:rsidR="00803603" w:rsidRDefault="00803603"/>
                  </w:txbxContent>
                </v:textbox>
                <w10:wrap type="topAndBottom" anchorx="page" anchory="margin"/>
              </v:shape>
            </w:pict>
          </mc:Fallback>
        </mc:AlternateContent>
      </w:r>
      <w:r w:rsidR="00283556"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4C7C05">
        <w:t xml:space="preserve">Figure </w:t>
      </w:r>
      <w:r w:rsidR="004C7C05">
        <w:rPr>
          <w:noProof/>
        </w:rPr>
        <w:t>2</w:t>
      </w:r>
      <w:r w:rsidR="004C7C05">
        <w:noBreakHyphen/>
      </w:r>
      <w:r w:rsidR="004C7C05">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4C7C05">
        <w:t xml:space="preserve">Figure </w:t>
      </w:r>
      <w:r w:rsidR="004C7C05">
        <w:rPr>
          <w:noProof/>
        </w:rPr>
        <w:t>2</w:t>
      </w:r>
      <w:r w:rsidR="004C7C05">
        <w:noBreakHyphen/>
      </w:r>
      <w:r w:rsidR="004C7C05">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4C7C05">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EndPr/>
        <w:sdtContent>
          <w:r w:rsidR="00A265D7" w:rsidRPr="00445898">
            <w:fldChar w:fldCharType="begin"/>
          </w:r>
          <w:r w:rsidR="00A265D7" w:rsidRPr="00445898">
            <w:instrText xml:space="preserve"> CITATION Binder1975 \l 1045 </w:instrText>
          </w:r>
          <w:r w:rsidR="00A265D7" w:rsidRPr="00445898">
            <w:fldChar w:fldCharType="separate"/>
          </w:r>
          <w:r w:rsidR="004C7C05" w:rsidRPr="004C7C05">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4C7C05">
        <w:t xml:space="preserve">Figure </w:t>
      </w:r>
      <w:r w:rsidR="004C7C05">
        <w:rPr>
          <w:noProof/>
        </w:rPr>
        <w:t>2</w:t>
      </w:r>
      <w:r w:rsidR="004C7C05">
        <w:noBreakHyphen/>
      </w:r>
      <w:r w:rsidR="004C7C05">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4C7C05">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4C7C05">
        <w:t xml:space="preserve">Figure </w:t>
      </w:r>
      <w:r w:rsidR="004C7C05">
        <w:rPr>
          <w:noProof/>
        </w:rPr>
        <w:t>2</w:t>
      </w:r>
      <w:r w:rsidR="004C7C05">
        <w:noBreakHyphen/>
      </w:r>
      <w:r w:rsidR="004C7C05">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4C7C05">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4C7C05">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one for each of the two traffic 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4C7C05">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4C7C05">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91"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91"/>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w:t>
      </w:r>
      <w:r w:rsidR="00654E51">
        <w:t xml:space="preserve">amount of </w:t>
      </w:r>
      <w:r w:rsidR="00F5150A" w:rsidRPr="00445898">
        <w:t xml:space="preserve">time needed </w:t>
      </w:r>
      <w:r w:rsidR="00654E51">
        <w:t xml:space="preserve">by the terminal </w:t>
      </w:r>
      <w:r w:rsidR="00F5150A" w:rsidRPr="00445898">
        <w:t xml:space="preserve">to expedite a packet and switch (twice) between </w:t>
      </w:r>
      <w:r w:rsidR="00D94000" w:rsidRPr="00445898">
        <w:t xml:space="preserve">the </w:t>
      </w:r>
      <w:r w:rsidR="00F5150A" w:rsidRPr="00445898">
        <w:t>receive and transmit</w:t>
      </w:r>
      <w:r w:rsidR="00D94000" w:rsidRPr="00445898">
        <w:t xml:space="preserve"> modes</w:t>
      </w:r>
      <w:r w:rsidR="00654E51">
        <w:t xml:space="preserve"> is</w:t>
      </w:r>
      <w:r w:rsidR="00F5150A" w:rsidRPr="00445898">
        <w:t xml:space="preserve"> about </w:t>
      </w:r>
      <m:oMath>
        <m:r>
          <w:rPr>
            <w:rFonts w:ascii="Cambria Math" w:hAnsi="Cambria Math"/>
          </w:rPr>
          <m:t>0.1</m:t>
        </m:r>
      </m:oMath>
      <w:r w:rsidR="00F5150A" w:rsidRPr="00445898">
        <w:t xml:space="preserve"> s. Now, </w:t>
      </w:r>
      <w:r w:rsidR="00C46F50">
        <w:t>according to our reception model (Section </w:t>
      </w:r>
      <w:r w:rsidR="00C46F50">
        <w:fldChar w:fldCharType="begin"/>
      </w:r>
      <w:r w:rsidR="00C46F50">
        <w:instrText xml:space="preserve"> REF _Ref503436678 \r \h </w:instrText>
      </w:r>
      <w:r w:rsidR="00C46F50">
        <w:fldChar w:fldCharType="separate"/>
      </w:r>
      <w:r w:rsidR="004C7C05">
        <w:t>2.4.4</w:t>
      </w:r>
      <w:r w:rsidR="00C46F50">
        <w:fldChar w:fldCharType="end"/>
      </w:r>
      <w:r w:rsidR="00C46F50">
        <w:t xml:space="preserve">), </w:t>
      </w:r>
      <w:r w:rsidR="00F5150A" w:rsidRPr="00445898">
        <w:t>a received packet is lost, if its reception time overlaps that interval in any way, which means that it starts at most one packet time (</w:t>
      </w:r>
      <m:oMath>
        <m:r>
          <w:rPr>
            <w:rFonts w:ascii="Cambria Math" w:hAnsi="Cambria Math"/>
          </w:rPr>
          <m:t>0.083</m:t>
        </m:r>
      </m:oMath>
      <w:r w:rsidR="00F5150A" w:rsidRPr="00445898">
        <w:t xml:space="preserve"> s) before </w:t>
      </w:r>
      <w:r w:rsidR="0056032D" w:rsidRPr="00445898">
        <w:t>the beginning</w:t>
      </w:r>
      <w:r w:rsidR="00F62753">
        <w:t>,</w:t>
      </w:r>
      <w:r w:rsidR="00F5150A" w:rsidRPr="00445898">
        <w:t xml:space="preserve"> and at most at the end of the interval,</w:t>
      </w:r>
      <w:r w:rsidR="00C46F50">
        <w:rPr>
          <w:rStyle w:val="FootnoteReference"/>
        </w:rPr>
        <w:footnoteReference w:id="27"/>
      </w:r>
      <w:r w:rsidR="00F5150A" w:rsidRPr="00445898">
        <w:t xml:space="preserve"> yielding a </w:t>
      </w:r>
      <w:r w:rsidR="00654E51">
        <w:t xml:space="preserve">deaf </w:t>
      </w:r>
      <w:r w:rsidR="00F5150A" w:rsidRPr="00445898">
        <w:t xml:space="preserve">window of </w:t>
      </w:r>
      <w:r w:rsidR="006B67F6" w:rsidRPr="00445898">
        <w:t xml:space="preserve">ca. </w:t>
      </w:r>
      <m:oMath>
        <m:r>
          <w:rPr>
            <w:rFonts w:ascii="Cambria Math" w:hAnsi="Cambria Math"/>
          </w:rPr>
          <m:t>0.18</m:t>
        </m:r>
      </m:oMath>
      <w:r w:rsidR="00F5150A" w:rsidRPr="00445898">
        <w:t xml:space="preserve"> s.</w:t>
      </w:r>
      <w:r w:rsidR="006B67F6" w:rsidRPr="00445898">
        <w:t xml:space="preserve"> </w:t>
      </w:r>
      <w:r w:rsidR="00654E51">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t xml:space="preserve"> (this covers the original packets arriving from the </w:t>
      </w:r>
      <w:r w:rsidR="00654E51" w:rsidRPr="0080580E">
        <w:rPr>
          <w:i/>
        </w:rPr>
        <w:t>Client</w:t>
      </w:r>
      <w:r w:rsidR="0080580E">
        <w:t xml:space="preserve"> at the average rate of one packet per second</w:t>
      </w:r>
      <w:r w:rsidR="00654E51">
        <w:t>, as well as the</w:t>
      </w:r>
      <w:r w:rsidR="0080580E">
        <w:t>ir</w:t>
      </w:r>
      <w:r w:rsidR="00654E51">
        <w:t xml:space="preserve"> retransmissions</w:t>
      </w:r>
      <w:r w:rsidR="0080580E">
        <w:t>)</w:t>
      </w:r>
      <w:r w:rsidR="00654E51">
        <w:t xml:space="preserve">. </w:t>
      </w:r>
      <w:r w:rsidR="0080580E">
        <w:t xml:space="preserve">Thus, the combined transmission rate is </w:t>
      </w:r>
      <m:oMath>
        <m:r>
          <w:rPr>
            <w:rFonts w:ascii="Cambria Math" w:hAnsi="Cambria Math"/>
          </w:rPr>
          <m:t>41931/36000≈1.16</m:t>
        </m:r>
      </m:oMath>
      <w:r w:rsidR="0080580E">
        <w:t xml:space="preserve"> packets per seconds. Consequently, </w:t>
      </w:r>
      <m:oMath>
        <m:r>
          <w:rPr>
            <w:rFonts w:ascii="Cambria Math" w:hAnsi="Cambria Math"/>
          </w:rPr>
          <m:t>1.16×0.18/6=0.0348</m:t>
        </m:r>
      </m:oMath>
      <w:r w:rsidR="006B67F6" w:rsidRPr="00445898">
        <w:t xml:space="preserve"> </w:t>
      </w:r>
      <w:r w:rsidR="00F62753">
        <w:t xml:space="preserve">(about </w:t>
      </w:r>
      <m:oMath>
        <m:r>
          <w:rPr>
            <w:rFonts w:ascii="Cambria Math" w:hAnsi="Cambria Math"/>
          </w:rPr>
          <m:t>3.5%</m:t>
        </m:r>
      </m:oMath>
      <w:r w:rsidR="00F62753">
        <w:t>) yields</w:t>
      </w:r>
      <w:r w:rsidR="006B67F6" w:rsidRPr="00445898">
        <w:t xml:space="preserve"> the fraction of the packets randomly arriving at </w:t>
      </w:r>
      <w:r w:rsidR="0056032D" w:rsidRPr="00445898">
        <w:t>a terminal</w:t>
      </w:r>
      <w:r w:rsidR="006B67F6" w:rsidRPr="00445898">
        <w:t xml:space="preserve"> that will be lost</w:t>
      </w:r>
      <w:r w:rsidR="00E47C0B">
        <w:t>.</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4C7C05">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4C7C05">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w:t>
      </w:r>
      <w:r w:rsidR="00267270">
        <w:t xml:space="preserve"> </w:t>
      </w:r>
      <w:r w:rsidRPr="00445898">
        <w:t xml:space="preserve">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18023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98.7%</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8"/>
      </w:r>
      <w:r w:rsidR="00D84E98" w:rsidRPr="00445898">
        <w:t xml:space="preserve"> This tallies up with our “analytical” estimation above. </w:t>
      </w:r>
      <w:r w:rsidR="00547F48">
        <w:t xml:space="preserve">When we subtract the losses on deaf windows caused by terminal transmissions (about </w:t>
      </w:r>
      <m:oMath>
        <m:r>
          <w:rPr>
            <w:rFonts w:ascii="Cambria Math" w:hAnsi="Cambria Math"/>
          </w:rPr>
          <m:t>3.5%</m:t>
        </m:r>
      </m:oMath>
      <w:r w:rsidR="00547F48">
        <w:t xml:space="preserve">), we get the </w:t>
      </w:r>
      <m:oMath>
        <m:r>
          <w:rPr>
            <w:rFonts w:ascii="Cambria Math" w:hAnsi="Cambria Math"/>
          </w:rPr>
          <m:t>95%</m:t>
        </m:r>
      </m:oMath>
      <w:r w:rsidR="00547F48">
        <w:t xml:space="preserve">+ PDF figure from the original output file. </w:t>
      </w:r>
      <w:r w:rsidR="00D84E98" w:rsidRPr="00445898">
        <w:t>Now, the</w:t>
      </w:r>
      <w:r w:rsidR="00547F48">
        <w:t xml:space="preserve"> present</w:t>
      </w:r>
      <w:r w:rsidR="00D84E98" w:rsidRPr="00445898">
        <w:t xml:space="preserve"> </w:t>
      </w:r>
      <m:oMath>
        <m:r>
          <w:rPr>
            <w:rFonts w:ascii="Cambria Math" w:hAnsi="Cambria Math"/>
          </w:rPr>
          <m:t>98.7%</m:t>
        </m:r>
      </m:oMath>
      <w:r w:rsidR="00EE19B4" w:rsidRPr="00445898">
        <w:t xml:space="preserve"> </w:t>
      </w:r>
      <w:r w:rsidR="00D84E98" w:rsidRPr="00445898">
        <w:t xml:space="preserve">figure represents the </w:t>
      </w:r>
      <w:r w:rsidR="00227A51">
        <w:t>“</w:t>
      </w:r>
      <w:r w:rsidR="00D84E98" w:rsidRPr="00445898">
        <w:t>pure</w:t>
      </w:r>
      <w:r w:rsidR="00227A51">
        <w:t>”</w:t>
      </w:r>
      <w:r w:rsidR="00D84E98" w:rsidRPr="00445898">
        <w:t xml:space="preserve"> packet delivery fraction</w:t>
      </w:r>
      <w:r w:rsidR="00C7698A">
        <w:fldChar w:fldCharType="begin"/>
      </w:r>
      <w:r w:rsidR="00C7698A">
        <w:instrText xml:space="preserve"> XE "P</w:instrText>
      </w:r>
      <w:r w:rsidR="00C7698A" w:rsidRPr="00F13B6F">
        <w:instrText xml:space="preserve">acket </w:instrText>
      </w:r>
      <w:r w:rsidR="00C7698A">
        <w:instrText>D</w:instrText>
      </w:r>
      <w:r w:rsidR="00C7698A" w:rsidRPr="00F13B6F">
        <w:instrText xml:space="preserve">elivery </w:instrText>
      </w:r>
      <w:r w:rsidR="00C7698A">
        <w:instrText>F</w:instrText>
      </w:r>
      <w:r w:rsidR="00C7698A" w:rsidRPr="00F13B6F">
        <w:instrText>raction</w:instrText>
      </w:r>
      <w:r w:rsidR="00C7698A">
        <w:instrText xml:space="preserve">" </w:instrText>
      </w:r>
      <w:r w:rsidR="00C7698A">
        <w:fldChar w:fldCharType="end"/>
      </w:r>
      <w:r w:rsidR="00D84E98" w:rsidRPr="00445898">
        <w:t xml:space="preserve"> on the hub-to-terminal channel</w:t>
      </w:r>
      <w:r w:rsidR="000A6224">
        <w:t xml:space="preserve">. The </w:t>
      </w:r>
      <m:oMath>
        <m:r>
          <m:rPr>
            <m:sty m:val="p"/>
          </m:rPr>
          <w:rPr>
            <w:rFonts w:ascii="Cambria Math" w:hAnsi="Cambria Math"/>
          </w:rPr>
          <m:t>1.3%</m:t>
        </m:r>
      </m:oMath>
      <w:r w:rsidR="000A6224">
        <w:t xml:space="preserve"> loss</w:t>
      </w:r>
      <w:r w:rsidR="00547F48">
        <w:t xml:space="preserve"> result</w:t>
      </w:r>
      <w:r w:rsidR="000A6224">
        <w:t>s</w:t>
      </w:r>
      <w:r w:rsidR="00547F48">
        <w:t xml:space="preserve"> </w:t>
      </w:r>
      <w:r w:rsidR="000A6224">
        <w:t xml:space="preserve">solely </w:t>
      </w:r>
      <w:r w:rsidR="00547F48">
        <w:t xml:space="preserve">from </w:t>
      </w:r>
      <w:r w:rsidR="000A6224">
        <w:t xml:space="preserve">incidental </w:t>
      </w:r>
      <w:r w:rsidR="00547F48">
        <w:t>bit errors caused by the back</w:t>
      </w:r>
      <w:r w:rsidR="00227A51">
        <w:t>g</w:t>
      </w:r>
      <w:r w:rsidR="00547F48">
        <w:t>round noise</w:t>
      </w:r>
      <w:r w:rsidR="00D84E98" w:rsidRPr="00445898">
        <w:t>.</w:t>
      </w:r>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EndPr/>
        <w:sdtContent>
          <w:r w:rsidR="00386665" w:rsidRPr="00445898">
            <w:fldChar w:fldCharType="begin"/>
          </w:r>
          <w:r w:rsidR="00386665" w:rsidRPr="00445898">
            <w:instrText xml:space="preserve"> CITATION Abr70 \l 1033 </w:instrText>
          </w:r>
          <w:r w:rsidR="00386665" w:rsidRPr="00445898">
            <w:fldChar w:fldCharType="separate"/>
          </w:r>
          <w:r w:rsidR="004C7C05" w:rsidRPr="004C7C05">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9"/>
      </w:r>
      <w:r w:rsidR="008E6D00" w:rsidRPr="00445898">
        <w:t xml:space="preserve"> the likelihood of an interference from the other node would be smaller than in a situation when the number of nodes is large (and the asymptotic statistics kick in). </w:t>
      </w:r>
      <w:r w:rsidRPr="00445898">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D87F54">
        <w:t>access</w:t>
      </w:r>
      <w:r w:rsidR="00B92F4E">
        <w:t xml:space="preserve">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0A6224">
        <w:t xml:space="preserve"> (as in the analytical model of ALOHA</w:t>
      </w:r>
      <w:sdt>
        <w:sdtPr>
          <w:id w:val="-1121373709"/>
          <w:citation/>
        </w:sdtPr>
        <w:sdtEndPr/>
        <w:sdtContent>
          <w:r w:rsidR="000A6224">
            <w:fldChar w:fldCharType="begin"/>
          </w:r>
          <w:r w:rsidR="000A6224">
            <w:rPr>
              <w:lang w:val="pl-PL"/>
            </w:rPr>
            <w:instrText xml:space="preserve"> CITATION Abr70 \l 1045 </w:instrText>
          </w:r>
          <w:r w:rsidR="000A6224">
            <w:fldChar w:fldCharType="separate"/>
          </w:r>
          <w:r w:rsidR="004C7C05">
            <w:rPr>
              <w:noProof/>
              <w:lang w:val="pl-PL"/>
            </w:rPr>
            <w:t xml:space="preserve"> </w:t>
          </w:r>
          <w:r w:rsidR="004C7C05" w:rsidRPr="004C7C05">
            <w:rPr>
              <w:noProof/>
              <w:lang w:val="pl-PL"/>
            </w:rPr>
            <w:t>[51]</w:t>
          </w:r>
          <w:r w:rsidR="000A6224">
            <w:fldChar w:fldCharType="end"/>
          </w:r>
        </w:sdtContent>
      </w:sdt>
      <w:r w:rsidR="000A6224">
        <w:t>)</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w:t>
      </w:r>
      <w:r w:rsidR="000A6224">
        <w:t>making</w:t>
      </w:r>
      <w:r w:rsidR="00D94000" w:rsidRPr="00445898">
        <w:t xml:space="preserve"> the load</w:t>
      </w:r>
      <w:r w:rsidR="00403C6C" w:rsidRPr="00445898">
        <w:t xml:space="preserve">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w:t>
      </w:r>
      <w:r w:rsidR="00C425CF">
        <w:t xml:space="preserve"> </w:t>
      </w:r>
      <w:r w:rsidR="00CD3840" w:rsidRPr="00445898">
        <w:t>rather than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4C7C05">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4C7C05">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w:t>
      </w:r>
      <w:r w:rsidR="00C425CF">
        <w:t xml:space="preserve"> (which action takes extra time)</w:t>
      </w:r>
      <w:r w:rsidRPr="00445898">
        <w:t xml:space="preserve">. </w:t>
      </w:r>
      <w:r w:rsidR="0072504A" w:rsidRPr="00445898">
        <w:t xml:space="preserve">Considering that the average backoff time is </w:t>
      </w:r>
      <m:oMath>
        <m:r>
          <w:rPr>
            <w:rFonts w:ascii="Cambria Math" w:hAnsi="Cambria Math"/>
          </w:rPr>
          <m:t>0.85</m:t>
        </m:r>
      </m:oMath>
      <w:r w:rsidR="0072504A" w:rsidRPr="00445898">
        <w:t xml:space="preserve"> s and the 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4C7C05">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r w:rsidR="00C425CF">
        <w:rPr>
          <w:i/>
        </w:rPr>
        <w:t xml:space="preserve"> </w:t>
      </w:r>
      <w:r w:rsidRPr="00445898">
        <w:rPr>
          <w:i/>
        </w:rPr>
        <w:t>);</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4C7C05">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92"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92"/>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4C7C05">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4C7C05">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w:t>
      </w:r>
      <w:r w:rsidRPr="00C425CF">
        <w:rPr>
          <w:i/>
        </w:rPr>
        <w:t>setup</w:t>
      </w:r>
      <w:r w:rsidRPr="00445898">
        <w:t xml:space="preserve">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4C7C05">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93"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93"/>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4C7C05">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4C7C05">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4C7C05">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4C7C05">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4C7C05">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803603" w:rsidRDefault="00803603" w:rsidP="002C559A">
                            <w:pPr>
                              <w:pStyle w:val="Caption"/>
                            </w:pPr>
                            <w:bookmarkStart w:id="194" w:name="_Ref503962772"/>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1</w:t>
                            </w:r>
                            <w:r w:rsidR="00631B49">
                              <w:rPr>
                                <w:noProof/>
                              </w:rPr>
                              <w:fldChar w:fldCharType="end"/>
                            </w:r>
                            <w:bookmarkEnd w:id="194"/>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03603" w:rsidTr="002C559A">
                              <w:tc>
                                <w:tcPr>
                                  <w:tcW w:w="1110" w:type="dxa"/>
                                  <w:tcBorders>
                                    <w:bottom w:val="single" w:sz="12" w:space="0" w:color="auto"/>
                                  </w:tcBorders>
                                </w:tcPr>
                                <w:p w:rsidR="00803603" w:rsidRPr="002540C7" w:rsidRDefault="00803603" w:rsidP="002540C7">
                                  <w:pPr>
                                    <w:jc w:val="center"/>
                                    <w:rPr>
                                      <w:b/>
                                    </w:rPr>
                                  </w:pPr>
                                  <w:r w:rsidRPr="002540C7">
                                    <w:rPr>
                                      <w:b/>
                                    </w:rPr>
                                    <w:t>Terminal</w:t>
                                  </w:r>
                                </w:p>
                              </w:tc>
                              <w:tc>
                                <w:tcPr>
                                  <w:tcW w:w="1767" w:type="dxa"/>
                                  <w:tcBorders>
                                    <w:bottom w:val="single" w:sz="12" w:space="0" w:color="auto"/>
                                  </w:tcBorders>
                                </w:tcPr>
                                <w:p w:rsidR="00803603" w:rsidRPr="002540C7" w:rsidRDefault="00803603" w:rsidP="002540C7">
                                  <w:pPr>
                                    <w:jc w:val="center"/>
                                    <w:rPr>
                                      <w:b/>
                                    </w:rPr>
                                  </w:pPr>
                                  <w:r w:rsidRPr="002540C7">
                                    <w:rPr>
                                      <w:b/>
                                    </w:rPr>
                                    <w:t>Distance (km)</w:t>
                                  </w:r>
                                </w:p>
                              </w:tc>
                              <w:tc>
                                <w:tcPr>
                                  <w:tcW w:w="1355" w:type="dxa"/>
                                  <w:tcBorders>
                                    <w:bottom w:val="single" w:sz="12" w:space="0" w:color="auto"/>
                                  </w:tcBorders>
                                </w:tcPr>
                                <w:p w:rsidR="00803603" w:rsidRPr="002540C7" w:rsidRDefault="00803603" w:rsidP="002540C7">
                                  <w:pPr>
                                    <w:jc w:val="center"/>
                                    <w:rPr>
                                      <w:b/>
                                    </w:rPr>
                                  </w:pPr>
                                  <w:r w:rsidRPr="002540C7">
                                    <w:rPr>
                                      <w:b/>
                                    </w:rPr>
                                    <w:t>Sent</w:t>
                                  </w:r>
                                </w:p>
                              </w:tc>
                              <w:tc>
                                <w:tcPr>
                                  <w:tcW w:w="1350" w:type="dxa"/>
                                  <w:tcBorders>
                                    <w:bottom w:val="single" w:sz="12" w:space="0" w:color="auto"/>
                                  </w:tcBorders>
                                </w:tcPr>
                                <w:p w:rsidR="00803603" w:rsidRPr="002540C7" w:rsidRDefault="00803603" w:rsidP="002540C7">
                                  <w:pPr>
                                    <w:jc w:val="center"/>
                                    <w:rPr>
                                      <w:b/>
                                    </w:rPr>
                                  </w:pPr>
                                  <w:r w:rsidRPr="002540C7">
                                    <w:rPr>
                                      <w:b/>
                                    </w:rPr>
                                    <w:t>Received</w:t>
                                  </w:r>
                                </w:p>
                              </w:tc>
                              <w:tc>
                                <w:tcPr>
                                  <w:tcW w:w="989" w:type="dxa"/>
                                  <w:tcBorders>
                                    <w:bottom w:val="single" w:sz="12" w:space="0" w:color="auto"/>
                                  </w:tcBorders>
                                </w:tcPr>
                                <w:p w:rsidR="00803603" w:rsidRPr="002540C7" w:rsidRDefault="00803603" w:rsidP="002540C7">
                                  <w:pPr>
                                    <w:jc w:val="center"/>
                                    <w:rPr>
                                      <w:b/>
                                    </w:rPr>
                                  </w:pPr>
                                  <w:r w:rsidRPr="002540C7">
                                    <w:rPr>
                                      <w:b/>
                                    </w:rPr>
                                    <w:t>PDF</w:t>
                                  </w:r>
                                </w:p>
                              </w:tc>
                            </w:tr>
                            <w:tr w:rsidR="00803603" w:rsidTr="002C559A">
                              <w:tc>
                                <w:tcPr>
                                  <w:tcW w:w="1110" w:type="dxa"/>
                                  <w:tcBorders>
                                    <w:top w:val="single" w:sz="12" w:space="0" w:color="auto"/>
                                  </w:tcBorders>
                                </w:tcPr>
                                <w:p w:rsidR="00803603" w:rsidRDefault="00803603" w:rsidP="002540C7">
                                  <w:pPr>
                                    <w:jc w:val="center"/>
                                  </w:pPr>
                                  <w:r>
                                    <w:t>0</w:t>
                                  </w:r>
                                </w:p>
                              </w:tc>
                              <w:tc>
                                <w:tcPr>
                                  <w:tcW w:w="1767" w:type="dxa"/>
                                  <w:tcBorders>
                                    <w:top w:val="single" w:sz="12" w:space="0" w:color="auto"/>
                                  </w:tcBorders>
                                  <w:tcMar>
                                    <w:left w:w="115" w:type="dxa"/>
                                    <w:right w:w="720" w:type="dxa"/>
                                  </w:tcMar>
                                </w:tcPr>
                                <w:p w:rsidR="00803603" w:rsidRDefault="00803603" w:rsidP="002540C7">
                                  <w:pPr>
                                    <w:jc w:val="right"/>
                                  </w:pPr>
                                  <w:r>
                                    <w:t>193</w:t>
                                  </w:r>
                                </w:p>
                              </w:tc>
                              <w:tc>
                                <w:tcPr>
                                  <w:tcW w:w="1355" w:type="dxa"/>
                                  <w:tcBorders>
                                    <w:top w:val="single" w:sz="12" w:space="0" w:color="auto"/>
                                  </w:tcBorders>
                                </w:tcPr>
                                <w:p w:rsidR="00803603" w:rsidRDefault="00803603" w:rsidP="002540C7">
                                  <w:pPr>
                                    <w:jc w:val="center"/>
                                  </w:pPr>
                                  <w:r>
                                    <w:t>2990</w:t>
                                  </w:r>
                                </w:p>
                              </w:tc>
                              <w:tc>
                                <w:tcPr>
                                  <w:tcW w:w="1350" w:type="dxa"/>
                                  <w:tcBorders>
                                    <w:top w:val="single" w:sz="12" w:space="0" w:color="auto"/>
                                  </w:tcBorders>
                                </w:tcPr>
                                <w:p w:rsidR="00803603" w:rsidRDefault="00803603" w:rsidP="002540C7">
                                  <w:pPr>
                                    <w:jc w:val="center"/>
                                  </w:pPr>
                                  <w:r>
                                    <w:t>2973</w:t>
                                  </w:r>
                                </w:p>
                              </w:tc>
                              <w:tc>
                                <w:tcPr>
                                  <w:tcW w:w="989" w:type="dxa"/>
                                  <w:tcBorders>
                                    <w:top w:val="single" w:sz="12" w:space="0" w:color="auto"/>
                                  </w:tcBorders>
                                </w:tcPr>
                                <w:p w:rsidR="00803603" w:rsidRDefault="00803603" w:rsidP="002540C7">
                                  <w:pPr>
                                    <w:jc w:val="center"/>
                                  </w:pPr>
                                  <w:r>
                                    <w:t>0.994</w:t>
                                  </w:r>
                                </w:p>
                              </w:tc>
                            </w:tr>
                            <w:tr w:rsidR="00803603" w:rsidTr="002C559A">
                              <w:tc>
                                <w:tcPr>
                                  <w:tcW w:w="1110" w:type="dxa"/>
                                </w:tcPr>
                                <w:p w:rsidR="00803603" w:rsidRDefault="00803603" w:rsidP="002540C7">
                                  <w:pPr>
                                    <w:jc w:val="center"/>
                                  </w:pPr>
                                  <w:r>
                                    <w:t>1</w:t>
                                  </w:r>
                                </w:p>
                              </w:tc>
                              <w:tc>
                                <w:tcPr>
                                  <w:tcW w:w="1767" w:type="dxa"/>
                                  <w:tcMar>
                                    <w:left w:w="115" w:type="dxa"/>
                                    <w:right w:w="720" w:type="dxa"/>
                                  </w:tcMar>
                                </w:tcPr>
                                <w:p w:rsidR="00803603" w:rsidRDefault="00803603" w:rsidP="002540C7">
                                  <w:pPr>
                                    <w:jc w:val="right"/>
                                  </w:pPr>
                                  <w:r>
                                    <w:t>28</w:t>
                                  </w:r>
                                </w:p>
                              </w:tc>
                              <w:tc>
                                <w:tcPr>
                                  <w:tcW w:w="1355" w:type="dxa"/>
                                </w:tcPr>
                                <w:p w:rsidR="00803603" w:rsidRDefault="00803603" w:rsidP="002540C7">
                                  <w:pPr>
                                    <w:jc w:val="center"/>
                                  </w:pPr>
                                  <w:r>
                                    <w:t>3085</w:t>
                                  </w:r>
                                </w:p>
                              </w:tc>
                              <w:tc>
                                <w:tcPr>
                                  <w:tcW w:w="1350" w:type="dxa"/>
                                </w:tcPr>
                                <w:p w:rsidR="00803603" w:rsidRDefault="00803603" w:rsidP="002540C7">
                                  <w:pPr>
                                    <w:jc w:val="center"/>
                                  </w:pPr>
                                  <w:r>
                                    <w:t>3085</w:t>
                                  </w:r>
                                </w:p>
                              </w:tc>
                              <w:tc>
                                <w:tcPr>
                                  <w:tcW w:w="989" w:type="dxa"/>
                                </w:tcPr>
                                <w:p w:rsidR="00803603" w:rsidRDefault="00803603" w:rsidP="002540C7">
                                  <w:pPr>
                                    <w:jc w:val="center"/>
                                  </w:pPr>
                                  <w:r>
                                    <w:t>1.000</w:t>
                                  </w:r>
                                </w:p>
                              </w:tc>
                            </w:tr>
                            <w:tr w:rsidR="00803603" w:rsidTr="002C559A">
                              <w:tc>
                                <w:tcPr>
                                  <w:tcW w:w="1110" w:type="dxa"/>
                                </w:tcPr>
                                <w:p w:rsidR="00803603" w:rsidRDefault="00803603" w:rsidP="002540C7">
                                  <w:pPr>
                                    <w:jc w:val="center"/>
                                  </w:pPr>
                                  <w:r>
                                    <w:t>2</w:t>
                                  </w:r>
                                </w:p>
                              </w:tc>
                              <w:tc>
                                <w:tcPr>
                                  <w:tcW w:w="1767" w:type="dxa"/>
                                  <w:tcMar>
                                    <w:left w:w="115" w:type="dxa"/>
                                    <w:right w:w="720" w:type="dxa"/>
                                  </w:tcMar>
                                </w:tcPr>
                                <w:p w:rsidR="00803603" w:rsidRDefault="00803603" w:rsidP="002540C7">
                                  <w:pPr>
                                    <w:jc w:val="right"/>
                                  </w:pPr>
                                  <w:r>
                                    <w:t>31</w:t>
                                  </w:r>
                                </w:p>
                              </w:tc>
                              <w:tc>
                                <w:tcPr>
                                  <w:tcW w:w="1355" w:type="dxa"/>
                                </w:tcPr>
                                <w:p w:rsidR="00803603" w:rsidRDefault="00803603" w:rsidP="002540C7">
                                  <w:pPr>
                                    <w:jc w:val="center"/>
                                  </w:pPr>
                                  <w:r>
                                    <w:t>3045</w:t>
                                  </w:r>
                                </w:p>
                              </w:tc>
                              <w:tc>
                                <w:tcPr>
                                  <w:tcW w:w="1350" w:type="dxa"/>
                                </w:tcPr>
                                <w:p w:rsidR="00803603" w:rsidRDefault="00803603" w:rsidP="002540C7">
                                  <w:pPr>
                                    <w:jc w:val="center"/>
                                  </w:pPr>
                                  <w:r>
                                    <w:t>3041</w:t>
                                  </w:r>
                                </w:p>
                              </w:tc>
                              <w:tc>
                                <w:tcPr>
                                  <w:tcW w:w="989" w:type="dxa"/>
                                </w:tcPr>
                                <w:p w:rsidR="00803603" w:rsidRDefault="00803603" w:rsidP="002540C7">
                                  <w:pPr>
                                    <w:jc w:val="center"/>
                                  </w:pPr>
                                  <w:r>
                                    <w:t>0.999</w:t>
                                  </w:r>
                                </w:p>
                              </w:tc>
                            </w:tr>
                            <w:tr w:rsidR="00803603" w:rsidTr="002C559A">
                              <w:tc>
                                <w:tcPr>
                                  <w:tcW w:w="1110" w:type="dxa"/>
                                </w:tcPr>
                                <w:p w:rsidR="00803603" w:rsidRDefault="00803603" w:rsidP="002540C7">
                                  <w:pPr>
                                    <w:jc w:val="center"/>
                                  </w:pPr>
                                  <w:r>
                                    <w:t>3</w:t>
                                  </w:r>
                                </w:p>
                              </w:tc>
                              <w:tc>
                                <w:tcPr>
                                  <w:tcW w:w="1767" w:type="dxa"/>
                                  <w:tcMar>
                                    <w:left w:w="115" w:type="dxa"/>
                                    <w:right w:w="720" w:type="dxa"/>
                                  </w:tcMar>
                                </w:tcPr>
                                <w:p w:rsidR="00803603" w:rsidRDefault="00803603" w:rsidP="002540C7">
                                  <w:pPr>
                                    <w:jc w:val="right"/>
                                  </w:pPr>
                                  <w:r>
                                    <w:t>5</w:t>
                                  </w:r>
                                </w:p>
                              </w:tc>
                              <w:tc>
                                <w:tcPr>
                                  <w:tcW w:w="1355" w:type="dxa"/>
                                </w:tcPr>
                                <w:p w:rsidR="00803603" w:rsidRDefault="00803603" w:rsidP="002540C7">
                                  <w:pPr>
                                    <w:jc w:val="center"/>
                                  </w:pPr>
                                  <w:r>
                                    <w:t>2963</w:t>
                                  </w:r>
                                </w:p>
                              </w:tc>
                              <w:tc>
                                <w:tcPr>
                                  <w:tcW w:w="1350" w:type="dxa"/>
                                </w:tcPr>
                                <w:p w:rsidR="00803603" w:rsidRDefault="00803603" w:rsidP="002540C7">
                                  <w:pPr>
                                    <w:jc w:val="center"/>
                                  </w:pPr>
                                  <w:r>
                                    <w:t>2963</w:t>
                                  </w:r>
                                </w:p>
                              </w:tc>
                              <w:tc>
                                <w:tcPr>
                                  <w:tcW w:w="989" w:type="dxa"/>
                                </w:tcPr>
                                <w:p w:rsidR="00803603" w:rsidRDefault="00803603" w:rsidP="002540C7">
                                  <w:pPr>
                                    <w:jc w:val="center"/>
                                  </w:pPr>
                                  <w:r>
                                    <w:t>1.000</w:t>
                                  </w:r>
                                </w:p>
                              </w:tc>
                            </w:tr>
                            <w:tr w:rsidR="00803603" w:rsidTr="002C559A">
                              <w:tc>
                                <w:tcPr>
                                  <w:tcW w:w="1110" w:type="dxa"/>
                                </w:tcPr>
                                <w:p w:rsidR="00803603" w:rsidRDefault="00803603" w:rsidP="002540C7">
                                  <w:pPr>
                                    <w:jc w:val="center"/>
                                  </w:pPr>
                                  <w:r>
                                    <w:t>4</w:t>
                                  </w:r>
                                </w:p>
                              </w:tc>
                              <w:tc>
                                <w:tcPr>
                                  <w:tcW w:w="1767" w:type="dxa"/>
                                  <w:tcMar>
                                    <w:left w:w="115" w:type="dxa"/>
                                    <w:right w:w="720" w:type="dxa"/>
                                  </w:tcMar>
                                </w:tcPr>
                                <w:p w:rsidR="00803603" w:rsidRDefault="00803603" w:rsidP="002540C7">
                                  <w:pPr>
                                    <w:jc w:val="right"/>
                                  </w:pPr>
                                  <w:r>
                                    <w:t>179</w:t>
                                  </w:r>
                                </w:p>
                              </w:tc>
                              <w:tc>
                                <w:tcPr>
                                  <w:tcW w:w="1355" w:type="dxa"/>
                                </w:tcPr>
                                <w:p w:rsidR="00803603" w:rsidRDefault="00803603" w:rsidP="002540C7">
                                  <w:pPr>
                                    <w:jc w:val="center"/>
                                  </w:pPr>
                                  <w:r>
                                    <w:t>3005</w:t>
                                  </w:r>
                                </w:p>
                              </w:tc>
                              <w:tc>
                                <w:tcPr>
                                  <w:tcW w:w="1350" w:type="dxa"/>
                                </w:tcPr>
                                <w:p w:rsidR="00803603" w:rsidRDefault="00803603" w:rsidP="002540C7">
                                  <w:pPr>
                                    <w:jc w:val="center"/>
                                  </w:pPr>
                                  <w:r>
                                    <w:t>2997</w:t>
                                  </w:r>
                                </w:p>
                              </w:tc>
                              <w:tc>
                                <w:tcPr>
                                  <w:tcW w:w="989" w:type="dxa"/>
                                </w:tcPr>
                                <w:p w:rsidR="00803603" w:rsidRDefault="00803603" w:rsidP="002540C7">
                                  <w:pPr>
                                    <w:jc w:val="center"/>
                                  </w:pPr>
                                  <w:r>
                                    <w:t>0.997</w:t>
                                  </w:r>
                                </w:p>
                              </w:tc>
                            </w:tr>
                            <w:tr w:rsidR="00803603" w:rsidTr="002C559A">
                              <w:tc>
                                <w:tcPr>
                                  <w:tcW w:w="1110" w:type="dxa"/>
                                </w:tcPr>
                                <w:p w:rsidR="00803603" w:rsidRDefault="00803603" w:rsidP="002540C7">
                                  <w:pPr>
                                    <w:jc w:val="center"/>
                                  </w:pPr>
                                  <w:r>
                                    <w:t>5</w:t>
                                  </w:r>
                                </w:p>
                              </w:tc>
                              <w:tc>
                                <w:tcPr>
                                  <w:tcW w:w="1767" w:type="dxa"/>
                                  <w:tcMar>
                                    <w:left w:w="115" w:type="dxa"/>
                                    <w:right w:w="720" w:type="dxa"/>
                                  </w:tcMar>
                                </w:tcPr>
                                <w:p w:rsidR="00803603" w:rsidRDefault="00803603" w:rsidP="002540C7">
                                  <w:pPr>
                                    <w:jc w:val="right"/>
                                  </w:pPr>
                                  <w:r>
                                    <w:t>354</w:t>
                                  </w:r>
                                </w:p>
                              </w:tc>
                              <w:tc>
                                <w:tcPr>
                                  <w:tcW w:w="1355" w:type="dxa"/>
                                </w:tcPr>
                                <w:p w:rsidR="00803603" w:rsidRDefault="00803603" w:rsidP="002540C7">
                                  <w:pPr>
                                    <w:jc w:val="center"/>
                                  </w:pPr>
                                  <w:r>
                                    <w:t>2935</w:t>
                                  </w:r>
                                </w:p>
                              </w:tc>
                              <w:tc>
                                <w:tcPr>
                                  <w:tcW w:w="1350" w:type="dxa"/>
                                </w:tcPr>
                                <w:p w:rsidR="00803603" w:rsidRDefault="00803603" w:rsidP="002540C7">
                                  <w:pPr>
                                    <w:jc w:val="center"/>
                                  </w:pPr>
                                  <w:r>
                                    <w:t>2730</w:t>
                                  </w:r>
                                </w:p>
                              </w:tc>
                              <w:tc>
                                <w:tcPr>
                                  <w:tcW w:w="989" w:type="dxa"/>
                                </w:tcPr>
                                <w:p w:rsidR="00803603" w:rsidRDefault="00803603" w:rsidP="002540C7">
                                  <w:pPr>
                                    <w:jc w:val="center"/>
                                  </w:pPr>
                                  <w:r>
                                    <w:t>0.930</w:t>
                                  </w:r>
                                </w:p>
                              </w:tc>
                            </w:tr>
                          </w:tbl>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803603" w:rsidRDefault="00803603" w:rsidP="002C559A">
                      <w:pPr>
                        <w:pStyle w:val="Caption"/>
                      </w:pPr>
                      <w:bookmarkStart w:id="195" w:name="_Ref503962772"/>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1</w:t>
                      </w:r>
                      <w:r w:rsidR="00631B49">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03603" w:rsidTr="002C559A">
                        <w:tc>
                          <w:tcPr>
                            <w:tcW w:w="1110" w:type="dxa"/>
                            <w:tcBorders>
                              <w:bottom w:val="single" w:sz="12" w:space="0" w:color="auto"/>
                            </w:tcBorders>
                          </w:tcPr>
                          <w:p w:rsidR="00803603" w:rsidRPr="002540C7" w:rsidRDefault="00803603" w:rsidP="002540C7">
                            <w:pPr>
                              <w:jc w:val="center"/>
                              <w:rPr>
                                <w:b/>
                              </w:rPr>
                            </w:pPr>
                            <w:r w:rsidRPr="002540C7">
                              <w:rPr>
                                <w:b/>
                              </w:rPr>
                              <w:t>Terminal</w:t>
                            </w:r>
                          </w:p>
                        </w:tc>
                        <w:tc>
                          <w:tcPr>
                            <w:tcW w:w="1767" w:type="dxa"/>
                            <w:tcBorders>
                              <w:bottom w:val="single" w:sz="12" w:space="0" w:color="auto"/>
                            </w:tcBorders>
                          </w:tcPr>
                          <w:p w:rsidR="00803603" w:rsidRPr="002540C7" w:rsidRDefault="00803603" w:rsidP="002540C7">
                            <w:pPr>
                              <w:jc w:val="center"/>
                              <w:rPr>
                                <w:b/>
                              </w:rPr>
                            </w:pPr>
                            <w:r w:rsidRPr="002540C7">
                              <w:rPr>
                                <w:b/>
                              </w:rPr>
                              <w:t>Distance (km)</w:t>
                            </w:r>
                          </w:p>
                        </w:tc>
                        <w:tc>
                          <w:tcPr>
                            <w:tcW w:w="1355" w:type="dxa"/>
                            <w:tcBorders>
                              <w:bottom w:val="single" w:sz="12" w:space="0" w:color="auto"/>
                            </w:tcBorders>
                          </w:tcPr>
                          <w:p w:rsidR="00803603" w:rsidRPr="002540C7" w:rsidRDefault="00803603" w:rsidP="002540C7">
                            <w:pPr>
                              <w:jc w:val="center"/>
                              <w:rPr>
                                <w:b/>
                              </w:rPr>
                            </w:pPr>
                            <w:r w:rsidRPr="002540C7">
                              <w:rPr>
                                <w:b/>
                              </w:rPr>
                              <w:t>Sent</w:t>
                            </w:r>
                          </w:p>
                        </w:tc>
                        <w:tc>
                          <w:tcPr>
                            <w:tcW w:w="1350" w:type="dxa"/>
                            <w:tcBorders>
                              <w:bottom w:val="single" w:sz="12" w:space="0" w:color="auto"/>
                            </w:tcBorders>
                          </w:tcPr>
                          <w:p w:rsidR="00803603" w:rsidRPr="002540C7" w:rsidRDefault="00803603" w:rsidP="002540C7">
                            <w:pPr>
                              <w:jc w:val="center"/>
                              <w:rPr>
                                <w:b/>
                              </w:rPr>
                            </w:pPr>
                            <w:r w:rsidRPr="002540C7">
                              <w:rPr>
                                <w:b/>
                              </w:rPr>
                              <w:t>Received</w:t>
                            </w:r>
                          </w:p>
                        </w:tc>
                        <w:tc>
                          <w:tcPr>
                            <w:tcW w:w="989" w:type="dxa"/>
                            <w:tcBorders>
                              <w:bottom w:val="single" w:sz="12" w:space="0" w:color="auto"/>
                            </w:tcBorders>
                          </w:tcPr>
                          <w:p w:rsidR="00803603" w:rsidRPr="002540C7" w:rsidRDefault="00803603" w:rsidP="002540C7">
                            <w:pPr>
                              <w:jc w:val="center"/>
                              <w:rPr>
                                <w:b/>
                              </w:rPr>
                            </w:pPr>
                            <w:r w:rsidRPr="002540C7">
                              <w:rPr>
                                <w:b/>
                              </w:rPr>
                              <w:t>PDF</w:t>
                            </w:r>
                          </w:p>
                        </w:tc>
                      </w:tr>
                      <w:tr w:rsidR="00803603" w:rsidTr="002C559A">
                        <w:tc>
                          <w:tcPr>
                            <w:tcW w:w="1110" w:type="dxa"/>
                            <w:tcBorders>
                              <w:top w:val="single" w:sz="12" w:space="0" w:color="auto"/>
                            </w:tcBorders>
                          </w:tcPr>
                          <w:p w:rsidR="00803603" w:rsidRDefault="00803603" w:rsidP="002540C7">
                            <w:pPr>
                              <w:jc w:val="center"/>
                            </w:pPr>
                            <w:r>
                              <w:t>0</w:t>
                            </w:r>
                          </w:p>
                        </w:tc>
                        <w:tc>
                          <w:tcPr>
                            <w:tcW w:w="1767" w:type="dxa"/>
                            <w:tcBorders>
                              <w:top w:val="single" w:sz="12" w:space="0" w:color="auto"/>
                            </w:tcBorders>
                            <w:tcMar>
                              <w:left w:w="115" w:type="dxa"/>
                              <w:right w:w="720" w:type="dxa"/>
                            </w:tcMar>
                          </w:tcPr>
                          <w:p w:rsidR="00803603" w:rsidRDefault="00803603" w:rsidP="002540C7">
                            <w:pPr>
                              <w:jc w:val="right"/>
                            </w:pPr>
                            <w:r>
                              <w:t>193</w:t>
                            </w:r>
                          </w:p>
                        </w:tc>
                        <w:tc>
                          <w:tcPr>
                            <w:tcW w:w="1355" w:type="dxa"/>
                            <w:tcBorders>
                              <w:top w:val="single" w:sz="12" w:space="0" w:color="auto"/>
                            </w:tcBorders>
                          </w:tcPr>
                          <w:p w:rsidR="00803603" w:rsidRDefault="00803603" w:rsidP="002540C7">
                            <w:pPr>
                              <w:jc w:val="center"/>
                            </w:pPr>
                            <w:r>
                              <w:t>2990</w:t>
                            </w:r>
                          </w:p>
                        </w:tc>
                        <w:tc>
                          <w:tcPr>
                            <w:tcW w:w="1350" w:type="dxa"/>
                            <w:tcBorders>
                              <w:top w:val="single" w:sz="12" w:space="0" w:color="auto"/>
                            </w:tcBorders>
                          </w:tcPr>
                          <w:p w:rsidR="00803603" w:rsidRDefault="00803603" w:rsidP="002540C7">
                            <w:pPr>
                              <w:jc w:val="center"/>
                            </w:pPr>
                            <w:r>
                              <w:t>2973</w:t>
                            </w:r>
                          </w:p>
                        </w:tc>
                        <w:tc>
                          <w:tcPr>
                            <w:tcW w:w="989" w:type="dxa"/>
                            <w:tcBorders>
                              <w:top w:val="single" w:sz="12" w:space="0" w:color="auto"/>
                            </w:tcBorders>
                          </w:tcPr>
                          <w:p w:rsidR="00803603" w:rsidRDefault="00803603" w:rsidP="002540C7">
                            <w:pPr>
                              <w:jc w:val="center"/>
                            </w:pPr>
                            <w:r>
                              <w:t>0.994</w:t>
                            </w:r>
                          </w:p>
                        </w:tc>
                      </w:tr>
                      <w:tr w:rsidR="00803603" w:rsidTr="002C559A">
                        <w:tc>
                          <w:tcPr>
                            <w:tcW w:w="1110" w:type="dxa"/>
                          </w:tcPr>
                          <w:p w:rsidR="00803603" w:rsidRDefault="00803603" w:rsidP="002540C7">
                            <w:pPr>
                              <w:jc w:val="center"/>
                            </w:pPr>
                            <w:r>
                              <w:t>1</w:t>
                            </w:r>
                          </w:p>
                        </w:tc>
                        <w:tc>
                          <w:tcPr>
                            <w:tcW w:w="1767" w:type="dxa"/>
                            <w:tcMar>
                              <w:left w:w="115" w:type="dxa"/>
                              <w:right w:w="720" w:type="dxa"/>
                            </w:tcMar>
                          </w:tcPr>
                          <w:p w:rsidR="00803603" w:rsidRDefault="00803603" w:rsidP="002540C7">
                            <w:pPr>
                              <w:jc w:val="right"/>
                            </w:pPr>
                            <w:r>
                              <w:t>28</w:t>
                            </w:r>
                          </w:p>
                        </w:tc>
                        <w:tc>
                          <w:tcPr>
                            <w:tcW w:w="1355" w:type="dxa"/>
                          </w:tcPr>
                          <w:p w:rsidR="00803603" w:rsidRDefault="00803603" w:rsidP="002540C7">
                            <w:pPr>
                              <w:jc w:val="center"/>
                            </w:pPr>
                            <w:r>
                              <w:t>3085</w:t>
                            </w:r>
                          </w:p>
                        </w:tc>
                        <w:tc>
                          <w:tcPr>
                            <w:tcW w:w="1350" w:type="dxa"/>
                          </w:tcPr>
                          <w:p w:rsidR="00803603" w:rsidRDefault="00803603" w:rsidP="002540C7">
                            <w:pPr>
                              <w:jc w:val="center"/>
                            </w:pPr>
                            <w:r>
                              <w:t>3085</w:t>
                            </w:r>
                          </w:p>
                        </w:tc>
                        <w:tc>
                          <w:tcPr>
                            <w:tcW w:w="989" w:type="dxa"/>
                          </w:tcPr>
                          <w:p w:rsidR="00803603" w:rsidRDefault="00803603" w:rsidP="002540C7">
                            <w:pPr>
                              <w:jc w:val="center"/>
                            </w:pPr>
                            <w:r>
                              <w:t>1.000</w:t>
                            </w:r>
                          </w:p>
                        </w:tc>
                      </w:tr>
                      <w:tr w:rsidR="00803603" w:rsidTr="002C559A">
                        <w:tc>
                          <w:tcPr>
                            <w:tcW w:w="1110" w:type="dxa"/>
                          </w:tcPr>
                          <w:p w:rsidR="00803603" w:rsidRDefault="00803603" w:rsidP="002540C7">
                            <w:pPr>
                              <w:jc w:val="center"/>
                            </w:pPr>
                            <w:r>
                              <w:t>2</w:t>
                            </w:r>
                          </w:p>
                        </w:tc>
                        <w:tc>
                          <w:tcPr>
                            <w:tcW w:w="1767" w:type="dxa"/>
                            <w:tcMar>
                              <w:left w:w="115" w:type="dxa"/>
                              <w:right w:w="720" w:type="dxa"/>
                            </w:tcMar>
                          </w:tcPr>
                          <w:p w:rsidR="00803603" w:rsidRDefault="00803603" w:rsidP="002540C7">
                            <w:pPr>
                              <w:jc w:val="right"/>
                            </w:pPr>
                            <w:r>
                              <w:t>31</w:t>
                            </w:r>
                          </w:p>
                        </w:tc>
                        <w:tc>
                          <w:tcPr>
                            <w:tcW w:w="1355" w:type="dxa"/>
                          </w:tcPr>
                          <w:p w:rsidR="00803603" w:rsidRDefault="00803603" w:rsidP="002540C7">
                            <w:pPr>
                              <w:jc w:val="center"/>
                            </w:pPr>
                            <w:r>
                              <w:t>3045</w:t>
                            </w:r>
                          </w:p>
                        </w:tc>
                        <w:tc>
                          <w:tcPr>
                            <w:tcW w:w="1350" w:type="dxa"/>
                          </w:tcPr>
                          <w:p w:rsidR="00803603" w:rsidRDefault="00803603" w:rsidP="002540C7">
                            <w:pPr>
                              <w:jc w:val="center"/>
                            </w:pPr>
                            <w:r>
                              <w:t>3041</w:t>
                            </w:r>
                          </w:p>
                        </w:tc>
                        <w:tc>
                          <w:tcPr>
                            <w:tcW w:w="989" w:type="dxa"/>
                          </w:tcPr>
                          <w:p w:rsidR="00803603" w:rsidRDefault="00803603" w:rsidP="002540C7">
                            <w:pPr>
                              <w:jc w:val="center"/>
                            </w:pPr>
                            <w:r>
                              <w:t>0.999</w:t>
                            </w:r>
                          </w:p>
                        </w:tc>
                      </w:tr>
                      <w:tr w:rsidR="00803603" w:rsidTr="002C559A">
                        <w:tc>
                          <w:tcPr>
                            <w:tcW w:w="1110" w:type="dxa"/>
                          </w:tcPr>
                          <w:p w:rsidR="00803603" w:rsidRDefault="00803603" w:rsidP="002540C7">
                            <w:pPr>
                              <w:jc w:val="center"/>
                            </w:pPr>
                            <w:r>
                              <w:t>3</w:t>
                            </w:r>
                          </w:p>
                        </w:tc>
                        <w:tc>
                          <w:tcPr>
                            <w:tcW w:w="1767" w:type="dxa"/>
                            <w:tcMar>
                              <w:left w:w="115" w:type="dxa"/>
                              <w:right w:w="720" w:type="dxa"/>
                            </w:tcMar>
                          </w:tcPr>
                          <w:p w:rsidR="00803603" w:rsidRDefault="00803603" w:rsidP="002540C7">
                            <w:pPr>
                              <w:jc w:val="right"/>
                            </w:pPr>
                            <w:r>
                              <w:t>5</w:t>
                            </w:r>
                          </w:p>
                        </w:tc>
                        <w:tc>
                          <w:tcPr>
                            <w:tcW w:w="1355" w:type="dxa"/>
                          </w:tcPr>
                          <w:p w:rsidR="00803603" w:rsidRDefault="00803603" w:rsidP="002540C7">
                            <w:pPr>
                              <w:jc w:val="center"/>
                            </w:pPr>
                            <w:r>
                              <w:t>2963</w:t>
                            </w:r>
                          </w:p>
                        </w:tc>
                        <w:tc>
                          <w:tcPr>
                            <w:tcW w:w="1350" w:type="dxa"/>
                          </w:tcPr>
                          <w:p w:rsidR="00803603" w:rsidRDefault="00803603" w:rsidP="002540C7">
                            <w:pPr>
                              <w:jc w:val="center"/>
                            </w:pPr>
                            <w:r>
                              <w:t>2963</w:t>
                            </w:r>
                          </w:p>
                        </w:tc>
                        <w:tc>
                          <w:tcPr>
                            <w:tcW w:w="989" w:type="dxa"/>
                          </w:tcPr>
                          <w:p w:rsidR="00803603" w:rsidRDefault="00803603" w:rsidP="002540C7">
                            <w:pPr>
                              <w:jc w:val="center"/>
                            </w:pPr>
                            <w:r>
                              <w:t>1.000</w:t>
                            </w:r>
                          </w:p>
                        </w:tc>
                      </w:tr>
                      <w:tr w:rsidR="00803603" w:rsidTr="002C559A">
                        <w:tc>
                          <w:tcPr>
                            <w:tcW w:w="1110" w:type="dxa"/>
                          </w:tcPr>
                          <w:p w:rsidR="00803603" w:rsidRDefault="00803603" w:rsidP="002540C7">
                            <w:pPr>
                              <w:jc w:val="center"/>
                            </w:pPr>
                            <w:r>
                              <w:t>4</w:t>
                            </w:r>
                          </w:p>
                        </w:tc>
                        <w:tc>
                          <w:tcPr>
                            <w:tcW w:w="1767" w:type="dxa"/>
                            <w:tcMar>
                              <w:left w:w="115" w:type="dxa"/>
                              <w:right w:w="720" w:type="dxa"/>
                            </w:tcMar>
                          </w:tcPr>
                          <w:p w:rsidR="00803603" w:rsidRDefault="00803603" w:rsidP="002540C7">
                            <w:pPr>
                              <w:jc w:val="right"/>
                            </w:pPr>
                            <w:r>
                              <w:t>179</w:t>
                            </w:r>
                          </w:p>
                        </w:tc>
                        <w:tc>
                          <w:tcPr>
                            <w:tcW w:w="1355" w:type="dxa"/>
                          </w:tcPr>
                          <w:p w:rsidR="00803603" w:rsidRDefault="00803603" w:rsidP="002540C7">
                            <w:pPr>
                              <w:jc w:val="center"/>
                            </w:pPr>
                            <w:r>
                              <w:t>3005</w:t>
                            </w:r>
                          </w:p>
                        </w:tc>
                        <w:tc>
                          <w:tcPr>
                            <w:tcW w:w="1350" w:type="dxa"/>
                          </w:tcPr>
                          <w:p w:rsidR="00803603" w:rsidRDefault="00803603" w:rsidP="002540C7">
                            <w:pPr>
                              <w:jc w:val="center"/>
                            </w:pPr>
                            <w:r>
                              <w:t>2997</w:t>
                            </w:r>
                          </w:p>
                        </w:tc>
                        <w:tc>
                          <w:tcPr>
                            <w:tcW w:w="989" w:type="dxa"/>
                          </w:tcPr>
                          <w:p w:rsidR="00803603" w:rsidRDefault="00803603" w:rsidP="002540C7">
                            <w:pPr>
                              <w:jc w:val="center"/>
                            </w:pPr>
                            <w:r>
                              <w:t>0.997</w:t>
                            </w:r>
                          </w:p>
                        </w:tc>
                      </w:tr>
                      <w:tr w:rsidR="00803603" w:rsidTr="002C559A">
                        <w:tc>
                          <w:tcPr>
                            <w:tcW w:w="1110" w:type="dxa"/>
                          </w:tcPr>
                          <w:p w:rsidR="00803603" w:rsidRDefault="00803603" w:rsidP="002540C7">
                            <w:pPr>
                              <w:jc w:val="center"/>
                            </w:pPr>
                            <w:r>
                              <w:t>5</w:t>
                            </w:r>
                          </w:p>
                        </w:tc>
                        <w:tc>
                          <w:tcPr>
                            <w:tcW w:w="1767" w:type="dxa"/>
                            <w:tcMar>
                              <w:left w:w="115" w:type="dxa"/>
                              <w:right w:w="720" w:type="dxa"/>
                            </w:tcMar>
                          </w:tcPr>
                          <w:p w:rsidR="00803603" w:rsidRDefault="00803603" w:rsidP="002540C7">
                            <w:pPr>
                              <w:jc w:val="right"/>
                            </w:pPr>
                            <w:r>
                              <w:t>354</w:t>
                            </w:r>
                          </w:p>
                        </w:tc>
                        <w:tc>
                          <w:tcPr>
                            <w:tcW w:w="1355" w:type="dxa"/>
                          </w:tcPr>
                          <w:p w:rsidR="00803603" w:rsidRDefault="00803603" w:rsidP="002540C7">
                            <w:pPr>
                              <w:jc w:val="center"/>
                            </w:pPr>
                            <w:r>
                              <w:t>2935</w:t>
                            </w:r>
                          </w:p>
                        </w:tc>
                        <w:tc>
                          <w:tcPr>
                            <w:tcW w:w="1350" w:type="dxa"/>
                          </w:tcPr>
                          <w:p w:rsidR="00803603" w:rsidRDefault="00803603" w:rsidP="002540C7">
                            <w:pPr>
                              <w:jc w:val="center"/>
                            </w:pPr>
                            <w:r>
                              <w:t>2730</w:t>
                            </w:r>
                          </w:p>
                        </w:tc>
                        <w:tc>
                          <w:tcPr>
                            <w:tcW w:w="989" w:type="dxa"/>
                          </w:tcPr>
                          <w:p w:rsidR="00803603" w:rsidRDefault="00803603" w:rsidP="002540C7">
                            <w:pPr>
                              <w:jc w:val="center"/>
                            </w:pPr>
                            <w:r>
                              <w:t>0.930</w:t>
                            </w:r>
                          </w:p>
                        </w:tc>
                      </w:tr>
                    </w:tbl>
                    <w:p w:rsidR="00803603" w:rsidRDefault="00803603"/>
                  </w:txbxContent>
                </v:textbox>
                <w10:wrap type="topAndBottom" anchorx="margin"/>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E25A71" w:rsidRPr="00E25A71">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4C7C05">
        <w:t xml:space="preserve">Table </w:t>
      </w:r>
      <w:r w:rsidR="004C7C05">
        <w:rPr>
          <w:noProof/>
        </w:rPr>
        <w:t>2</w:t>
      </w:r>
      <w:r w:rsidR="004C7C05">
        <w:noBreakHyphen/>
      </w:r>
      <w:r w:rsidR="004C7C05">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29291E" w:rsidP="00055FB9">
      <w:pPr>
        <w:pStyle w:val="firstparagraph"/>
      </w:pPr>
      <w:r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3858404</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803603" w:rsidRDefault="00803603" w:rsidP="00117C7A">
                            <w:pPr>
                              <w:pStyle w:val="Caption"/>
                            </w:pPr>
                            <w:bookmarkStart w:id="196" w:name="_Ref503963836"/>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2</w:t>
                            </w:r>
                            <w:r w:rsidR="00631B49">
                              <w:rPr>
                                <w:noProof/>
                              </w:rPr>
                              <w:fldChar w:fldCharType="end"/>
                            </w:r>
                            <w:bookmarkEnd w:id="19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03603" w:rsidTr="00005C49">
                              <w:tc>
                                <w:tcPr>
                                  <w:tcW w:w="1110" w:type="dxa"/>
                                  <w:tcBorders>
                                    <w:bottom w:val="single" w:sz="12" w:space="0" w:color="auto"/>
                                  </w:tcBorders>
                                </w:tcPr>
                                <w:p w:rsidR="00803603" w:rsidRPr="002540C7" w:rsidRDefault="00803603" w:rsidP="002540C7">
                                  <w:pPr>
                                    <w:jc w:val="center"/>
                                    <w:rPr>
                                      <w:b/>
                                    </w:rPr>
                                  </w:pPr>
                                  <w:r w:rsidRPr="002540C7">
                                    <w:rPr>
                                      <w:b/>
                                    </w:rPr>
                                    <w:t>Terminal</w:t>
                                  </w:r>
                                </w:p>
                              </w:tc>
                              <w:tc>
                                <w:tcPr>
                                  <w:tcW w:w="1767" w:type="dxa"/>
                                  <w:tcBorders>
                                    <w:bottom w:val="single" w:sz="12" w:space="0" w:color="auto"/>
                                  </w:tcBorders>
                                </w:tcPr>
                                <w:p w:rsidR="00803603" w:rsidRPr="002540C7" w:rsidRDefault="00803603" w:rsidP="002540C7">
                                  <w:pPr>
                                    <w:jc w:val="center"/>
                                    <w:rPr>
                                      <w:b/>
                                    </w:rPr>
                                  </w:pPr>
                                  <w:r w:rsidRPr="002540C7">
                                    <w:rPr>
                                      <w:b/>
                                    </w:rPr>
                                    <w:t>Distance (km)</w:t>
                                  </w:r>
                                </w:p>
                              </w:tc>
                              <w:tc>
                                <w:tcPr>
                                  <w:tcW w:w="1355" w:type="dxa"/>
                                  <w:tcBorders>
                                    <w:bottom w:val="single" w:sz="12" w:space="0" w:color="auto"/>
                                  </w:tcBorders>
                                </w:tcPr>
                                <w:p w:rsidR="00803603" w:rsidRPr="002540C7" w:rsidRDefault="00803603" w:rsidP="002540C7">
                                  <w:pPr>
                                    <w:jc w:val="center"/>
                                    <w:rPr>
                                      <w:b/>
                                    </w:rPr>
                                  </w:pPr>
                                  <w:r w:rsidRPr="002540C7">
                                    <w:rPr>
                                      <w:b/>
                                    </w:rPr>
                                    <w:t>Sent</w:t>
                                  </w:r>
                                </w:p>
                              </w:tc>
                              <w:tc>
                                <w:tcPr>
                                  <w:tcW w:w="4043" w:type="dxa"/>
                                  <w:tcBorders>
                                    <w:bottom w:val="single" w:sz="12" w:space="0" w:color="auto"/>
                                  </w:tcBorders>
                                </w:tcPr>
                                <w:p w:rsidR="00803603" w:rsidRPr="002540C7" w:rsidRDefault="00803603" w:rsidP="002540C7">
                                  <w:pPr>
                                    <w:jc w:val="center"/>
                                    <w:rPr>
                                      <w:b/>
                                    </w:rPr>
                                  </w:pPr>
                                  <w:r>
                                    <w:rPr>
                                      <w:b/>
                                    </w:rPr>
                                    <w:t>Average number of transmission</w:t>
                                  </w:r>
                                </w:p>
                              </w:tc>
                            </w:tr>
                            <w:tr w:rsidR="00803603" w:rsidTr="00005C49">
                              <w:tc>
                                <w:tcPr>
                                  <w:tcW w:w="1110" w:type="dxa"/>
                                  <w:tcBorders>
                                    <w:top w:val="single" w:sz="12" w:space="0" w:color="auto"/>
                                  </w:tcBorders>
                                </w:tcPr>
                                <w:p w:rsidR="00803603" w:rsidRDefault="00803603" w:rsidP="002540C7">
                                  <w:pPr>
                                    <w:jc w:val="center"/>
                                  </w:pPr>
                                  <w:r>
                                    <w:t>0</w:t>
                                  </w:r>
                                </w:p>
                              </w:tc>
                              <w:tc>
                                <w:tcPr>
                                  <w:tcW w:w="1767" w:type="dxa"/>
                                  <w:tcBorders>
                                    <w:top w:val="single" w:sz="12" w:space="0" w:color="auto"/>
                                  </w:tcBorders>
                                  <w:tcMar>
                                    <w:left w:w="115" w:type="dxa"/>
                                    <w:right w:w="720" w:type="dxa"/>
                                  </w:tcMar>
                                </w:tcPr>
                                <w:p w:rsidR="00803603" w:rsidRDefault="00803603" w:rsidP="002540C7">
                                  <w:pPr>
                                    <w:jc w:val="right"/>
                                  </w:pPr>
                                  <w:r>
                                    <w:t>193</w:t>
                                  </w:r>
                                </w:p>
                              </w:tc>
                              <w:tc>
                                <w:tcPr>
                                  <w:tcW w:w="1355" w:type="dxa"/>
                                  <w:tcBorders>
                                    <w:top w:val="single" w:sz="12" w:space="0" w:color="auto"/>
                                  </w:tcBorders>
                                </w:tcPr>
                                <w:p w:rsidR="00803603" w:rsidRDefault="00803603" w:rsidP="002540C7">
                                  <w:pPr>
                                    <w:jc w:val="center"/>
                                  </w:pPr>
                                  <w:r>
                                    <w:t>14969</w:t>
                                  </w:r>
                                </w:p>
                              </w:tc>
                              <w:tc>
                                <w:tcPr>
                                  <w:tcW w:w="4043" w:type="dxa"/>
                                  <w:tcBorders>
                                    <w:top w:val="single" w:sz="12" w:space="0" w:color="auto"/>
                                  </w:tcBorders>
                                </w:tcPr>
                                <w:p w:rsidR="00803603" w:rsidRDefault="00803603" w:rsidP="002540C7">
                                  <w:pPr>
                                    <w:jc w:val="center"/>
                                  </w:pPr>
                                  <w:r>
                                    <w:t>2.543</w:t>
                                  </w:r>
                                </w:p>
                              </w:tc>
                            </w:tr>
                            <w:tr w:rsidR="00803603" w:rsidTr="00005C49">
                              <w:tc>
                                <w:tcPr>
                                  <w:tcW w:w="1110" w:type="dxa"/>
                                </w:tcPr>
                                <w:p w:rsidR="00803603" w:rsidRDefault="00803603" w:rsidP="002540C7">
                                  <w:pPr>
                                    <w:jc w:val="center"/>
                                  </w:pPr>
                                  <w:r>
                                    <w:t>1</w:t>
                                  </w:r>
                                </w:p>
                              </w:tc>
                              <w:tc>
                                <w:tcPr>
                                  <w:tcW w:w="1767" w:type="dxa"/>
                                  <w:tcMar>
                                    <w:left w:w="115" w:type="dxa"/>
                                    <w:right w:w="720" w:type="dxa"/>
                                  </w:tcMar>
                                </w:tcPr>
                                <w:p w:rsidR="00803603" w:rsidRDefault="00803603" w:rsidP="002540C7">
                                  <w:pPr>
                                    <w:jc w:val="right"/>
                                  </w:pPr>
                                  <w:r>
                                    <w:t>28</w:t>
                                  </w:r>
                                </w:p>
                              </w:tc>
                              <w:tc>
                                <w:tcPr>
                                  <w:tcW w:w="1355" w:type="dxa"/>
                                </w:tcPr>
                                <w:p w:rsidR="00803603" w:rsidRDefault="00803603" w:rsidP="002540C7">
                                  <w:pPr>
                                    <w:jc w:val="center"/>
                                  </w:pPr>
                                  <w:r>
                                    <w:t>22312</w:t>
                                  </w:r>
                                </w:p>
                              </w:tc>
                              <w:tc>
                                <w:tcPr>
                                  <w:tcW w:w="4043" w:type="dxa"/>
                                </w:tcPr>
                                <w:p w:rsidR="00803603" w:rsidRDefault="00803603" w:rsidP="002540C7">
                                  <w:pPr>
                                    <w:jc w:val="center"/>
                                  </w:pPr>
                                  <w:r>
                                    <w:t>1.712</w:t>
                                  </w:r>
                                </w:p>
                              </w:tc>
                            </w:tr>
                            <w:tr w:rsidR="00803603" w:rsidTr="00005C49">
                              <w:tc>
                                <w:tcPr>
                                  <w:tcW w:w="1110" w:type="dxa"/>
                                </w:tcPr>
                                <w:p w:rsidR="00803603" w:rsidRDefault="00803603" w:rsidP="002540C7">
                                  <w:pPr>
                                    <w:jc w:val="center"/>
                                  </w:pPr>
                                  <w:r>
                                    <w:t>2</w:t>
                                  </w:r>
                                </w:p>
                              </w:tc>
                              <w:tc>
                                <w:tcPr>
                                  <w:tcW w:w="1767" w:type="dxa"/>
                                  <w:tcMar>
                                    <w:left w:w="115" w:type="dxa"/>
                                    <w:right w:w="720" w:type="dxa"/>
                                  </w:tcMar>
                                </w:tcPr>
                                <w:p w:rsidR="00803603" w:rsidRDefault="00803603" w:rsidP="002540C7">
                                  <w:pPr>
                                    <w:jc w:val="right"/>
                                  </w:pPr>
                                  <w:r>
                                    <w:t>31</w:t>
                                  </w:r>
                                </w:p>
                              </w:tc>
                              <w:tc>
                                <w:tcPr>
                                  <w:tcW w:w="1355" w:type="dxa"/>
                                </w:tcPr>
                                <w:p w:rsidR="00803603" w:rsidRDefault="00803603" w:rsidP="002540C7">
                                  <w:pPr>
                                    <w:jc w:val="center"/>
                                  </w:pPr>
                                  <w:r>
                                    <w:t>21386</w:t>
                                  </w:r>
                                </w:p>
                              </w:tc>
                              <w:tc>
                                <w:tcPr>
                                  <w:tcW w:w="4043" w:type="dxa"/>
                                </w:tcPr>
                                <w:p w:rsidR="00803603" w:rsidRDefault="00803603" w:rsidP="002540C7">
                                  <w:pPr>
                                    <w:jc w:val="center"/>
                                  </w:pPr>
                                  <w:r>
                                    <w:t>1.785</w:t>
                                  </w:r>
                                </w:p>
                              </w:tc>
                            </w:tr>
                            <w:tr w:rsidR="00803603" w:rsidTr="00005C49">
                              <w:tc>
                                <w:tcPr>
                                  <w:tcW w:w="1110" w:type="dxa"/>
                                </w:tcPr>
                                <w:p w:rsidR="00803603" w:rsidRDefault="00803603" w:rsidP="002540C7">
                                  <w:pPr>
                                    <w:jc w:val="center"/>
                                  </w:pPr>
                                  <w:r>
                                    <w:t>3</w:t>
                                  </w:r>
                                </w:p>
                              </w:tc>
                              <w:tc>
                                <w:tcPr>
                                  <w:tcW w:w="1767" w:type="dxa"/>
                                  <w:tcMar>
                                    <w:left w:w="115" w:type="dxa"/>
                                    <w:right w:w="720" w:type="dxa"/>
                                  </w:tcMar>
                                </w:tcPr>
                                <w:p w:rsidR="00803603" w:rsidRDefault="00803603" w:rsidP="002540C7">
                                  <w:pPr>
                                    <w:jc w:val="right"/>
                                  </w:pPr>
                                  <w:r>
                                    <w:t>5</w:t>
                                  </w:r>
                                </w:p>
                              </w:tc>
                              <w:tc>
                                <w:tcPr>
                                  <w:tcW w:w="1355" w:type="dxa"/>
                                </w:tcPr>
                                <w:p w:rsidR="00803603" w:rsidRDefault="00803603" w:rsidP="002540C7">
                                  <w:pPr>
                                    <w:jc w:val="center"/>
                                  </w:pPr>
                                  <w:r>
                                    <w:t>31386</w:t>
                                  </w:r>
                                </w:p>
                              </w:tc>
                              <w:tc>
                                <w:tcPr>
                                  <w:tcW w:w="4043" w:type="dxa"/>
                                </w:tcPr>
                                <w:p w:rsidR="00803603" w:rsidRDefault="00803603" w:rsidP="002540C7">
                                  <w:pPr>
                                    <w:jc w:val="center"/>
                                  </w:pPr>
                                  <w:r>
                                    <w:t>1.229</w:t>
                                  </w:r>
                                </w:p>
                              </w:tc>
                            </w:tr>
                            <w:tr w:rsidR="00803603" w:rsidTr="00005C49">
                              <w:tc>
                                <w:tcPr>
                                  <w:tcW w:w="1110" w:type="dxa"/>
                                </w:tcPr>
                                <w:p w:rsidR="00803603" w:rsidRDefault="00803603" w:rsidP="002540C7">
                                  <w:pPr>
                                    <w:jc w:val="center"/>
                                  </w:pPr>
                                  <w:r>
                                    <w:t>4</w:t>
                                  </w:r>
                                </w:p>
                              </w:tc>
                              <w:tc>
                                <w:tcPr>
                                  <w:tcW w:w="1767" w:type="dxa"/>
                                  <w:tcMar>
                                    <w:left w:w="115" w:type="dxa"/>
                                    <w:right w:w="720" w:type="dxa"/>
                                  </w:tcMar>
                                </w:tcPr>
                                <w:p w:rsidR="00803603" w:rsidRDefault="00803603" w:rsidP="002540C7">
                                  <w:pPr>
                                    <w:jc w:val="right"/>
                                  </w:pPr>
                                  <w:r>
                                    <w:t>179</w:t>
                                  </w:r>
                                </w:p>
                              </w:tc>
                              <w:tc>
                                <w:tcPr>
                                  <w:tcW w:w="1355" w:type="dxa"/>
                                </w:tcPr>
                                <w:p w:rsidR="00803603" w:rsidRDefault="00803603" w:rsidP="002540C7">
                                  <w:pPr>
                                    <w:jc w:val="center"/>
                                  </w:pPr>
                                  <w:r>
                                    <w:t>31088</w:t>
                                  </w:r>
                                </w:p>
                              </w:tc>
                              <w:tc>
                                <w:tcPr>
                                  <w:tcW w:w="4043" w:type="dxa"/>
                                </w:tcPr>
                                <w:p w:rsidR="00803603" w:rsidRDefault="00803603" w:rsidP="002540C7">
                                  <w:pPr>
                                    <w:jc w:val="center"/>
                                  </w:pPr>
                                  <w:r>
                                    <w:t>2.525</w:t>
                                  </w:r>
                                </w:p>
                              </w:tc>
                            </w:tr>
                            <w:tr w:rsidR="00803603" w:rsidTr="00005C49">
                              <w:tc>
                                <w:tcPr>
                                  <w:tcW w:w="1110" w:type="dxa"/>
                                </w:tcPr>
                                <w:p w:rsidR="00803603" w:rsidRDefault="00803603" w:rsidP="002540C7">
                                  <w:pPr>
                                    <w:jc w:val="center"/>
                                  </w:pPr>
                                  <w:r>
                                    <w:t>5</w:t>
                                  </w:r>
                                </w:p>
                              </w:tc>
                              <w:tc>
                                <w:tcPr>
                                  <w:tcW w:w="1767" w:type="dxa"/>
                                  <w:tcMar>
                                    <w:left w:w="115" w:type="dxa"/>
                                    <w:right w:w="720" w:type="dxa"/>
                                  </w:tcMar>
                                </w:tcPr>
                                <w:p w:rsidR="00803603" w:rsidRDefault="00803603" w:rsidP="002540C7">
                                  <w:pPr>
                                    <w:jc w:val="right"/>
                                  </w:pPr>
                                  <w:r>
                                    <w:t>354</w:t>
                                  </w:r>
                                </w:p>
                              </w:tc>
                              <w:tc>
                                <w:tcPr>
                                  <w:tcW w:w="1355" w:type="dxa"/>
                                </w:tcPr>
                                <w:p w:rsidR="00803603" w:rsidRDefault="00803603" w:rsidP="002540C7">
                                  <w:pPr>
                                    <w:jc w:val="center"/>
                                  </w:pPr>
                                  <w:r>
                                    <w:t>12839</w:t>
                                  </w:r>
                                </w:p>
                              </w:tc>
                              <w:tc>
                                <w:tcPr>
                                  <w:tcW w:w="4043" w:type="dxa"/>
                                </w:tcPr>
                                <w:p w:rsidR="00803603" w:rsidRDefault="00803603" w:rsidP="002540C7">
                                  <w:pPr>
                                    <w:jc w:val="center"/>
                                  </w:pPr>
                                  <w:r>
                                    <w:t>2.975</w:t>
                                  </w:r>
                                </w:p>
                              </w:tc>
                            </w:tr>
                          </w:tbl>
                          <w:p w:rsidR="00803603" w:rsidRDefault="00803603"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303.8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" stroked="f">
                <v:textbox>
                  <w:txbxContent>
                    <w:p w:rsidR="00803603" w:rsidRDefault="00803603" w:rsidP="00117C7A">
                      <w:pPr>
                        <w:pStyle w:val="Caption"/>
                      </w:pPr>
                      <w:bookmarkStart w:id="197" w:name="_Ref503963836"/>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2</w:t>
                      </w:r>
                      <w:r w:rsidR="00631B49">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03603" w:rsidTr="00005C49">
                        <w:tc>
                          <w:tcPr>
                            <w:tcW w:w="1110" w:type="dxa"/>
                            <w:tcBorders>
                              <w:bottom w:val="single" w:sz="12" w:space="0" w:color="auto"/>
                            </w:tcBorders>
                          </w:tcPr>
                          <w:p w:rsidR="00803603" w:rsidRPr="002540C7" w:rsidRDefault="00803603" w:rsidP="002540C7">
                            <w:pPr>
                              <w:jc w:val="center"/>
                              <w:rPr>
                                <w:b/>
                              </w:rPr>
                            </w:pPr>
                            <w:r w:rsidRPr="002540C7">
                              <w:rPr>
                                <w:b/>
                              </w:rPr>
                              <w:t>Terminal</w:t>
                            </w:r>
                          </w:p>
                        </w:tc>
                        <w:tc>
                          <w:tcPr>
                            <w:tcW w:w="1767" w:type="dxa"/>
                            <w:tcBorders>
                              <w:bottom w:val="single" w:sz="12" w:space="0" w:color="auto"/>
                            </w:tcBorders>
                          </w:tcPr>
                          <w:p w:rsidR="00803603" w:rsidRPr="002540C7" w:rsidRDefault="00803603" w:rsidP="002540C7">
                            <w:pPr>
                              <w:jc w:val="center"/>
                              <w:rPr>
                                <w:b/>
                              </w:rPr>
                            </w:pPr>
                            <w:r w:rsidRPr="002540C7">
                              <w:rPr>
                                <w:b/>
                              </w:rPr>
                              <w:t>Distance (km)</w:t>
                            </w:r>
                          </w:p>
                        </w:tc>
                        <w:tc>
                          <w:tcPr>
                            <w:tcW w:w="1355" w:type="dxa"/>
                            <w:tcBorders>
                              <w:bottom w:val="single" w:sz="12" w:space="0" w:color="auto"/>
                            </w:tcBorders>
                          </w:tcPr>
                          <w:p w:rsidR="00803603" w:rsidRPr="002540C7" w:rsidRDefault="00803603" w:rsidP="002540C7">
                            <w:pPr>
                              <w:jc w:val="center"/>
                              <w:rPr>
                                <w:b/>
                              </w:rPr>
                            </w:pPr>
                            <w:r w:rsidRPr="002540C7">
                              <w:rPr>
                                <w:b/>
                              </w:rPr>
                              <w:t>Sent</w:t>
                            </w:r>
                          </w:p>
                        </w:tc>
                        <w:tc>
                          <w:tcPr>
                            <w:tcW w:w="4043" w:type="dxa"/>
                            <w:tcBorders>
                              <w:bottom w:val="single" w:sz="12" w:space="0" w:color="auto"/>
                            </w:tcBorders>
                          </w:tcPr>
                          <w:p w:rsidR="00803603" w:rsidRPr="002540C7" w:rsidRDefault="00803603" w:rsidP="002540C7">
                            <w:pPr>
                              <w:jc w:val="center"/>
                              <w:rPr>
                                <w:b/>
                              </w:rPr>
                            </w:pPr>
                            <w:r>
                              <w:rPr>
                                <w:b/>
                              </w:rPr>
                              <w:t>Average number of transmission</w:t>
                            </w:r>
                          </w:p>
                        </w:tc>
                      </w:tr>
                      <w:tr w:rsidR="00803603" w:rsidTr="00005C49">
                        <w:tc>
                          <w:tcPr>
                            <w:tcW w:w="1110" w:type="dxa"/>
                            <w:tcBorders>
                              <w:top w:val="single" w:sz="12" w:space="0" w:color="auto"/>
                            </w:tcBorders>
                          </w:tcPr>
                          <w:p w:rsidR="00803603" w:rsidRDefault="00803603" w:rsidP="002540C7">
                            <w:pPr>
                              <w:jc w:val="center"/>
                            </w:pPr>
                            <w:r>
                              <w:t>0</w:t>
                            </w:r>
                          </w:p>
                        </w:tc>
                        <w:tc>
                          <w:tcPr>
                            <w:tcW w:w="1767" w:type="dxa"/>
                            <w:tcBorders>
                              <w:top w:val="single" w:sz="12" w:space="0" w:color="auto"/>
                            </w:tcBorders>
                            <w:tcMar>
                              <w:left w:w="115" w:type="dxa"/>
                              <w:right w:w="720" w:type="dxa"/>
                            </w:tcMar>
                          </w:tcPr>
                          <w:p w:rsidR="00803603" w:rsidRDefault="00803603" w:rsidP="002540C7">
                            <w:pPr>
                              <w:jc w:val="right"/>
                            </w:pPr>
                            <w:r>
                              <w:t>193</w:t>
                            </w:r>
                          </w:p>
                        </w:tc>
                        <w:tc>
                          <w:tcPr>
                            <w:tcW w:w="1355" w:type="dxa"/>
                            <w:tcBorders>
                              <w:top w:val="single" w:sz="12" w:space="0" w:color="auto"/>
                            </w:tcBorders>
                          </w:tcPr>
                          <w:p w:rsidR="00803603" w:rsidRDefault="00803603" w:rsidP="002540C7">
                            <w:pPr>
                              <w:jc w:val="center"/>
                            </w:pPr>
                            <w:r>
                              <w:t>14969</w:t>
                            </w:r>
                          </w:p>
                        </w:tc>
                        <w:tc>
                          <w:tcPr>
                            <w:tcW w:w="4043" w:type="dxa"/>
                            <w:tcBorders>
                              <w:top w:val="single" w:sz="12" w:space="0" w:color="auto"/>
                            </w:tcBorders>
                          </w:tcPr>
                          <w:p w:rsidR="00803603" w:rsidRDefault="00803603" w:rsidP="002540C7">
                            <w:pPr>
                              <w:jc w:val="center"/>
                            </w:pPr>
                            <w:r>
                              <w:t>2.543</w:t>
                            </w:r>
                          </w:p>
                        </w:tc>
                      </w:tr>
                      <w:tr w:rsidR="00803603" w:rsidTr="00005C49">
                        <w:tc>
                          <w:tcPr>
                            <w:tcW w:w="1110" w:type="dxa"/>
                          </w:tcPr>
                          <w:p w:rsidR="00803603" w:rsidRDefault="00803603" w:rsidP="002540C7">
                            <w:pPr>
                              <w:jc w:val="center"/>
                            </w:pPr>
                            <w:r>
                              <w:t>1</w:t>
                            </w:r>
                          </w:p>
                        </w:tc>
                        <w:tc>
                          <w:tcPr>
                            <w:tcW w:w="1767" w:type="dxa"/>
                            <w:tcMar>
                              <w:left w:w="115" w:type="dxa"/>
                              <w:right w:w="720" w:type="dxa"/>
                            </w:tcMar>
                          </w:tcPr>
                          <w:p w:rsidR="00803603" w:rsidRDefault="00803603" w:rsidP="002540C7">
                            <w:pPr>
                              <w:jc w:val="right"/>
                            </w:pPr>
                            <w:r>
                              <w:t>28</w:t>
                            </w:r>
                          </w:p>
                        </w:tc>
                        <w:tc>
                          <w:tcPr>
                            <w:tcW w:w="1355" w:type="dxa"/>
                          </w:tcPr>
                          <w:p w:rsidR="00803603" w:rsidRDefault="00803603" w:rsidP="002540C7">
                            <w:pPr>
                              <w:jc w:val="center"/>
                            </w:pPr>
                            <w:r>
                              <w:t>22312</w:t>
                            </w:r>
                          </w:p>
                        </w:tc>
                        <w:tc>
                          <w:tcPr>
                            <w:tcW w:w="4043" w:type="dxa"/>
                          </w:tcPr>
                          <w:p w:rsidR="00803603" w:rsidRDefault="00803603" w:rsidP="002540C7">
                            <w:pPr>
                              <w:jc w:val="center"/>
                            </w:pPr>
                            <w:r>
                              <w:t>1.712</w:t>
                            </w:r>
                          </w:p>
                        </w:tc>
                      </w:tr>
                      <w:tr w:rsidR="00803603" w:rsidTr="00005C49">
                        <w:tc>
                          <w:tcPr>
                            <w:tcW w:w="1110" w:type="dxa"/>
                          </w:tcPr>
                          <w:p w:rsidR="00803603" w:rsidRDefault="00803603" w:rsidP="002540C7">
                            <w:pPr>
                              <w:jc w:val="center"/>
                            </w:pPr>
                            <w:r>
                              <w:t>2</w:t>
                            </w:r>
                          </w:p>
                        </w:tc>
                        <w:tc>
                          <w:tcPr>
                            <w:tcW w:w="1767" w:type="dxa"/>
                            <w:tcMar>
                              <w:left w:w="115" w:type="dxa"/>
                              <w:right w:w="720" w:type="dxa"/>
                            </w:tcMar>
                          </w:tcPr>
                          <w:p w:rsidR="00803603" w:rsidRDefault="00803603" w:rsidP="002540C7">
                            <w:pPr>
                              <w:jc w:val="right"/>
                            </w:pPr>
                            <w:r>
                              <w:t>31</w:t>
                            </w:r>
                          </w:p>
                        </w:tc>
                        <w:tc>
                          <w:tcPr>
                            <w:tcW w:w="1355" w:type="dxa"/>
                          </w:tcPr>
                          <w:p w:rsidR="00803603" w:rsidRDefault="00803603" w:rsidP="002540C7">
                            <w:pPr>
                              <w:jc w:val="center"/>
                            </w:pPr>
                            <w:r>
                              <w:t>21386</w:t>
                            </w:r>
                          </w:p>
                        </w:tc>
                        <w:tc>
                          <w:tcPr>
                            <w:tcW w:w="4043" w:type="dxa"/>
                          </w:tcPr>
                          <w:p w:rsidR="00803603" w:rsidRDefault="00803603" w:rsidP="002540C7">
                            <w:pPr>
                              <w:jc w:val="center"/>
                            </w:pPr>
                            <w:r>
                              <w:t>1.785</w:t>
                            </w:r>
                          </w:p>
                        </w:tc>
                      </w:tr>
                      <w:tr w:rsidR="00803603" w:rsidTr="00005C49">
                        <w:tc>
                          <w:tcPr>
                            <w:tcW w:w="1110" w:type="dxa"/>
                          </w:tcPr>
                          <w:p w:rsidR="00803603" w:rsidRDefault="00803603" w:rsidP="002540C7">
                            <w:pPr>
                              <w:jc w:val="center"/>
                            </w:pPr>
                            <w:r>
                              <w:t>3</w:t>
                            </w:r>
                          </w:p>
                        </w:tc>
                        <w:tc>
                          <w:tcPr>
                            <w:tcW w:w="1767" w:type="dxa"/>
                            <w:tcMar>
                              <w:left w:w="115" w:type="dxa"/>
                              <w:right w:w="720" w:type="dxa"/>
                            </w:tcMar>
                          </w:tcPr>
                          <w:p w:rsidR="00803603" w:rsidRDefault="00803603" w:rsidP="002540C7">
                            <w:pPr>
                              <w:jc w:val="right"/>
                            </w:pPr>
                            <w:r>
                              <w:t>5</w:t>
                            </w:r>
                          </w:p>
                        </w:tc>
                        <w:tc>
                          <w:tcPr>
                            <w:tcW w:w="1355" w:type="dxa"/>
                          </w:tcPr>
                          <w:p w:rsidR="00803603" w:rsidRDefault="00803603" w:rsidP="002540C7">
                            <w:pPr>
                              <w:jc w:val="center"/>
                            </w:pPr>
                            <w:r>
                              <w:t>31386</w:t>
                            </w:r>
                          </w:p>
                        </w:tc>
                        <w:tc>
                          <w:tcPr>
                            <w:tcW w:w="4043" w:type="dxa"/>
                          </w:tcPr>
                          <w:p w:rsidR="00803603" w:rsidRDefault="00803603" w:rsidP="002540C7">
                            <w:pPr>
                              <w:jc w:val="center"/>
                            </w:pPr>
                            <w:r>
                              <w:t>1.229</w:t>
                            </w:r>
                          </w:p>
                        </w:tc>
                      </w:tr>
                      <w:tr w:rsidR="00803603" w:rsidTr="00005C49">
                        <w:tc>
                          <w:tcPr>
                            <w:tcW w:w="1110" w:type="dxa"/>
                          </w:tcPr>
                          <w:p w:rsidR="00803603" w:rsidRDefault="00803603" w:rsidP="002540C7">
                            <w:pPr>
                              <w:jc w:val="center"/>
                            </w:pPr>
                            <w:r>
                              <w:t>4</w:t>
                            </w:r>
                          </w:p>
                        </w:tc>
                        <w:tc>
                          <w:tcPr>
                            <w:tcW w:w="1767" w:type="dxa"/>
                            <w:tcMar>
                              <w:left w:w="115" w:type="dxa"/>
                              <w:right w:w="720" w:type="dxa"/>
                            </w:tcMar>
                          </w:tcPr>
                          <w:p w:rsidR="00803603" w:rsidRDefault="00803603" w:rsidP="002540C7">
                            <w:pPr>
                              <w:jc w:val="right"/>
                            </w:pPr>
                            <w:r>
                              <w:t>179</w:t>
                            </w:r>
                          </w:p>
                        </w:tc>
                        <w:tc>
                          <w:tcPr>
                            <w:tcW w:w="1355" w:type="dxa"/>
                          </w:tcPr>
                          <w:p w:rsidR="00803603" w:rsidRDefault="00803603" w:rsidP="002540C7">
                            <w:pPr>
                              <w:jc w:val="center"/>
                            </w:pPr>
                            <w:r>
                              <w:t>31088</w:t>
                            </w:r>
                          </w:p>
                        </w:tc>
                        <w:tc>
                          <w:tcPr>
                            <w:tcW w:w="4043" w:type="dxa"/>
                          </w:tcPr>
                          <w:p w:rsidR="00803603" w:rsidRDefault="00803603" w:rsidP="002540C7">
                            <w:pPr>
                              <w:jc w:val="center"/>
                            </w:pPr>
                            <w:r>
                              <w:t>2.525</w:t>
                            </w:r>
                          </w:p>
                        </w:tc>
                      </w:tr>
                      <w:tr w:rsidR="00803603" w:rsidTr="00005C49">
                        <w:tc>
                          <w:tcPr>
                            <w:tcW w:w="1110" w:type="dxa"/>
                          </w:tcPr>
                          <w:p w:rsidR="00803603" w:rsidRDefault="00803603" w:rsidP="002540C7">
                            <w:pPr>
                              <w:jc w:val="center"/>
                            </w:pPr>
                            <w:r>
                              <w:t>5</w:t>
                            </w:r>
                          </w:p>
                        </w:tc>
                        <w:tc>
                          <w:tcPr>
                            <w:tcW w:w="1767" w:type="dxa"/>
                            <w:tcMar>
                              <w:left w:w="115" w:type="dxa"/>
                              <w:right w:w="720" w:type="dxa"/>
                            </w:tcMar>
                          </w:tcPr>
                          <w:p w:rsidR="00803603" w:rsidRDefault="00803603" w:rsidP="002540C7">
                            <w:pPr>
                              <w:jc w:val="right"/>
                            </w:pPr>
                            <w:r>
                              <w:t>354</w:t>
                            </w:r>
                          </w:p>
                        </w:tc>
                        <w:tc>
                          <w:tcPr>
                            <w:tcW w:w="1355" w:type="dxa"/>
                          </w:tcPr>
                          <w:p w:rsidR="00803603" w:rsidRDefault="00803603" w:rsidP="002540C7">
                            <w:pPr>
                              <w:jc w:val="center"/>
                            </w:pPr>
                            <w:r>
                              <w:t>12839</w:t>
                            </w:r>
                          </w:p>
                        </w:tc>
                        <w:tc>
                          <w:tcPr>
                            <w:tcW w:w="4043" w:type="dxa"/>
                          </w:tcPr>
                          <w:p w:rsidR="00803603" w:rsidRDefault="00803603" w:rsidP="002540C7">
                            <w:pPr>
                              <w:jc w:val="center"/>
                            </w:pPr>
                            <w:r>
                              <w:t>2.975</w:t>
                            </w:r>
                          </w:p>
                        </w:tc>
                      </w:tr>
                    </w:tbl>
                    <w:p w:rsidR="00803603" w:rsidRDefault="00803603" w:rsidP="00005C49"/>
                  </w:txbxContent>
                </v:textbox>
                <w10:wrap type="topAndBottom" anchorx="margin"/>
              </v:shape>
            </w:pict>
          </mc:Fallback>
        </mc:AlternateContent>
      </w:r>
      <w:r w:rsidR="008350E9" w:rsidRPr="00445898">
        <w:t xml:space="preserve">Our channel model </w:t>
      </w:r>
      <w:r w:rsidR="00B865A9">
        <w:t>may not be</w:t>
      </w:r>
      <w:r w:rsidR="008350E9" w:rsidRPr="00445898">
        <w:t xml:space="preserve"> </w:t>
      </w:r>
      <w:r w:rsidR="00005C49" w:rsidRPr="00445898">
        <w:t>very</w:t>
      </w:r>
      <w:r w:rsidR="008350E9"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4C7C05">
        <w:t xml:space="preserve">Table </w:t>
      </w:r>
      <w:r w:rsidR="004C7C05">
        <w:rPr>
          <w:noProof/>
        </w:rPr>
        <w:t>2</w:t>
      </w:r>
      <w:r w:rsidR="004C7C05">
        <w:noBreakHyphen/>
      </w:r>
      <w:r w:rsidR="004C7C05">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w:t>
      </w:r>
      <w:r w:rsidR="00C425CF">
        <w:t xml:space="preserve">the </w:t>
      </w:r>
      <w:r w:rsidR="00117C7A" w:rsidRPr="00445898">
        <w:t>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8" w:name="_Hlk503990142"/>
      <w:r w:rsidR="005C1382" w:rsidRPr="00445898">
        <w:t>is slightly</w:t>
      </w:r>
      <w:bookmarkEnd w:id="198"/>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w:t>
      </w:r>
      <w:r w:rsidR="000D1210"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803603" w:rsidRDefault="00803603" w:rsidP="007F78DF">
                            <w:pPr>
                              <w:pStyle w:val="Caption"/>
                            </w:pPr>
                            <w:bookmarkStart w:id="199" w:name="_Ref503990853"/>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3</w:t>
                            </w:r>
                            <w:r w:rsidR="00631B49">
                              <w:rPr>
                                <w:noProof/>
                              </w:rPr>
                              <w:fldChar w:fldCharType="end"/>
                            </w:r>
                            <w:bookmarkEnd w:id="199"/>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03603" w:rsidTr="00053386">
                              <w:tc>
                                <w:tcPr>
                                  <w:tcW w:w="1110" w:type="dxa"/>
                                  <w:tcBorders>
                                    <w:bottom w:val="single" w:sz="12" w:space="0" w:color="auto"/>
                                  </w:tcBorders>
                                </w:tcPr>
                                <w:p w:rsidR="00803603" w:rsidRPr="002540C7" w:rsidRDefault="00803603" w:rsidP="00191F2F">
                                  <w:pPr>
                                    <w:jc w:val="center"/>
                                    <w:rPr>
                                      <w:b/>
                                    </w:rPr>
                                  </w:pPr>
                                  <w:r w:rsidRPr="002540C7">
                                    <w:rPr>
                                      <w:b/>
                                    </w:rPr>
                                    <w:t>Terminal</w:t>
                                  </w:r>
                                </w:p>
                              </w:tc>
                              <w:tc>
                                <w:tcPr>
                                  <w:tcW w:w="1767" w:type="dxa"/>
                                  <w:tcBorders>
                                    <w:bottom w:val="single" w:sz="12" w:space="0" w:color="auto"/>
                                  </w:tcBorders>
                                </w:tcPr>
                                <w:p w:rsidR="00803603" w:rsidRPr="002540C7" w:rsidRDefault="00803603" w:rsidP="00191F2F">
                                  <w:pPr>
                                    <w:jc w:val="center"/>
                                    <w:rPr>
                                      <w:b/>
                                    </w:rPr>
                                  </w:pPr>
                                  <w:r w:rsidRPr="002540C7">
                                    <w:rPr>
                                      <w:b/>
                                    </w:rPr>
                                    <w:t>Distance (km)</w:t>
                                  </w:r>
                                </w:p>
                              </w:tc>
                              <w:tc>
                                <w:tcPr>
                                  <w:tcW w:w="1078" w:type="dxa"/>
                                  <w:tcBorders>
                                    <w:bottom w:val="single" w:sz="12" w:space="0" w:color="auto"/>
                                  </w:tcBorders>
                                </w:tcPr>
                                <w:p w:rsidR="00803603" w:rsidRPr="002540C7" w:rsidRDefault="00803603" w:rsidP="00191F2F">
                                  <w:pPr>
                                    <w:jc w:val="center"/>
                                    <w:rPr>
                                      <w:b/>
                                    </w:rPr>
                                  </w:pPr>
                                  <w:r w:rsidRPr="002540C7">
                                    <w:rPr>
                                      <w:b/>
                                    </w:rPr>
                                    <w:t>Sent</w:t>
                                  </w:r>
                                  <w:r>
                                    <w:rPr>
                                      <w:b/>
                                    </w:rPr>
                                    <w:t xml:space="preserve"> T-H</w:t>
                                  </w:r>
                                </w:p>
                              </w:tc>
                              <w:tc>
                                <w:tcPr>
                                  <w:tcW w:w="1260" w:type="dxa"/>
                                  <w:tcBorders>
                                    <w:bottom w:val="single" w:sz="12" w:space="0" w:color="auto"/>
                                  </w:tcBorders>
                                </w:tcPr>
                                <w:p w:rsidR="00803603" w:rsidRPr="002540C7" w:rsidRDefault="00803603" w:rsidP="00191F2F">
                                  <w:pPr>
                                    <w:jc w:val="center"/>
                                    <w:rPr>
                                      <w:b/>
                                    </w:rPr>
                                  </w:pPr>
                                  <w:r>
                                    <w:rPr>
                                      <w:b/>
                                    </w:rPr>
                                    <w:t>Avg Xmt</w:t>
                                  </w:r>
                                </w:p>
                              </w:tc>
                              <w:tc>
                                <w:tcPr>
                                  <w:tcW w:w="1080" w:type="dxa"/>
                                  <w:tcBorders>
                                    <w:bottom w:val="single" w:sz="12" w:space="0" w:color="auto"/>
                                  </w:tcBorders>
                                </w:tcPr>
                                <w:p w:rsidR="00803603" w:rsidRPr="002540C7" w:rsidRDefault="00803603" w:rsidP="00191F2F">
                                  <w:pPr>
                                    <w:jc w:val="center"/>
                                    <w:rPr>
                                      <w:b/>
                                    </w:rPr>
                                  </w:pPr>
                                  <w:r w:rsidRPr="002540C7">
                                    <w:rPr>
                                      <w:b/>
                                    </w:rPr>
                                    <w:t>Sent</w:t>
                                  </w:r>
                                  <w:r>
                                    <w:rPr>
                                      <w:b/>
                                    </w:rPr>
                                    <w:t xml:space="preserve"> H-T</w:t>
                                  </w:r>
                                </w:p>
                              </w:tc>
                              <w:tc>
                                <w:tcPr>
                                  <w:tcW w:w="1170" w:type="dxa"/>
                                  <w:tcBorders>
                                    <w:bottom w:val="single" w:sz="12" w:space="0" w:color="auto"/>
                                  </w:tcBorders>
                                </w:tcPr>
                                <w:p w:rsidR="00803603" w:rsidRPr="002540C7" w:rsidRDefault="00803603" w:rsidP="00191F2F">
                                  <w:pPr>
                                    <w:jc w:val="center"/>
                                    <w:rPr>
                                      <w:b/>
                                    </w:rPr>
                                  </w:pPr>
                                  <w:r>
                                    <w:rPr>
                                      <w:b/>
                                    </w:rPr>
                                    <w:t>Rcvd H-T</w:t>
                                  </w:r>
                                </w:p>
                              </w:tc>
                              <w:tc>
                                <w:tcPr>
                                  <w:tcW w:w="900" w:type="dxa"/>
                                  <w:tcBorders>
                                    <w:bottom w:val="single" w:sz="12" w:space="0" w:color="auto"/>
                                  </w:tcBorders>
                                </w:tcPr>
                                <w:p w:rsidR="00803603" w:rsidRPr="002540C7" w:rsidRDefault="00803603" w:rsidP="00191F2F">
                                  <w:pPr>
                                    <w:jc w:val="center"/>
                                    <w:rPr>
                                      <w:b/>
                                    </w:rPr>
                                  </w:pPr>
                                  <w:r w:rsidRPr="002540C7">
                                    <w:rPr>
                                      <w:b/>
                                    </w:rPr>
                                    <w:t>PDF</w:t>
                                  </w:r>
                                </w:p>
                              </w:tc>
                            </w:tr>
                            <w:tr w:rsidR="00803603" w:rsidTr="00053386">
                              <w:tc>
                                <w:tcPr>
                                  <w:tcW w:w="1110" w:type="dxa"/>
                                  <w:tcBorders>
                                    <w:top w:val="single" w:sz="12" w:space="0" w:color="auto"/>
                                  </w:tcBorders>
                                </w:tcPr>
                                <w:p w:rsidR="00803603" w:rsidRDefault="00803603" w:rsidP="00191F2F">
                                  <w:pPr>
                                    <w:jc w:val="center"/>
                                  </w:pPr>
                                  <w:r>
                                    <w:t>0</w:t>
                                  </w:r>
                                </w:p>
                              </w:tc>
                              <w:tc>
                                <w:tcPr>
                                  <w:tcW w:w="1767" w:type="dxa"/>
                                  <w:tcBorders>
                                    <w:top w:val="single" w:sz="12" w:space="0" w:color="auto"/>
                                  </w:tcBorders>
                                  <w:tcMar>
                                    <w:left w:w="115" w:type="dxa"/>
                                    <w:right w:w="720" w:type="dxa"/>
                                  </w:tcMar>
                                </w:tcPr>
                                <w:p w:rsidR="00803603" w:rsidRDefault="00803603" w:rsidP="00191F2F">
                                  <w:pPr>
                                    <w:jc w:val="right"/>
                                  </w:pPr>
                                  <w:r>
                                    <w:t>193</w:t>
                                  </w:r>
                                </w:p>
                              </w:tc>
                              <w:tc>
                                <w:tcPr>
                                  <w:tcW w:w="1078" w:type="dxa"/>
                                  <w:tcBorders>
                                    <w:top w:val="single" w:sz="12" w:space="0" w:color="auto"/>
                                  </w:tcBorders>
                                  <w:tcMar>
                                    <w:left w:w="115" w:type="dxa"/>
                                    <w:right w:w="288" w:type="dxa"/>
                                  </w:tcMar>
                                </w:tcPr>
                                <w:p w:rsidR="00803603" w:rsidRDefault="00803603" w:rsidP="00BF156C">
                                  <w:pPr>
                                    <w:jc w:val="right"/>
                                  </w:pPr>
                                  <w:r>
                                    <w:t>6685</w:t>
                                  </w:r>
                                </w:p>
                              </w:tc>
                              <w:tc>
                                <w:tcPr>
                                  <w:tcW w:w="1260" w:type="dxa"/>
                                  <w:tcBorders>
                                    <w:top w:val="single" w:sz="12" w:space="0" w:color="auto"/>
                                  </w:tcBorders>
                                </w:tcPr>
                                <w:p w:rsidR="00803603" w:rsidRDefault="00803603" w:rsidP="00191F2F">
                                  <w:pPr>
                                    <w:jc w:val="center"/>
                                  </w:pPr>
                                  <w:r>
                                    <w:t>2.561</w:t>
                                  </w:r>
                                </w:p>
                              </w:tc>
                              <w:tc>
                                <w:tcPr>
                                  <w:tcW w:w="1080" w:type="dxa"/>
                                  <w:tcBorders>
                                    <w:top w:val="single" w:sz="12" w:space="0" w:color="auto"/>
                                  </w:tcBorders>
                                </w:tcPr>
                                <w:p w:rsidR="00803603" w:rsidRDefault="00803603" w:rsidP="00191F2F">
                                  <w:pPr>
                                    <w:jc w:val="center"/>
                                  </w:pPr>
                                  <w:r>
                                    <w:t>30846</w:t>
                                  </w:r>
                                </w:p>
                              </w:tc>
                              <w:tc>
                                <w:tcPr>
                                  <w:tcW w:w="1170" w:type="dxa"/>
                                  <w:tcBorders>
                                    <w:top w:val="single" w:sz="12" w:space="0" w:color="auto"/>
                                  </w:tcBorders>
                                </w:tcPr>
                                <w:p w:rsidR="00803603" w:rsidRDefault="00803603" w:rsidP="00191F2F">
                                  <w:pPr>
                                    <w:jc w:val="center"/>
                                  </w:pPr>
                                  <w:r>
                                    <w:t>24840</w:t>
                                  </w:r>
                                </w:p>
                              </w:tc>
                              <w:tc>
                                <w:tcPr>
                                  <w:tcW w:w="900" w:type="dxa"/>
                                  <w:tcBorders>
                                    <w:top w:val="single" w:sz="12" w:space="0" w:color="auto"/>
                                  </w:tcBorders>
                                </w:tcPr>
                                <w:p w:rsidR="00803603" w:rsidRDefault="00803603" w:rsidP="00191F2F">
                                  <w:pPr>
                                    <w:jc w:val="center"/>
                                  </w:pPr>
                                  <w:r>
                                    <w:t>0.805</w:t>
                                  </w:r>
                                </w:p>
                              </w:tc>
                            </w:tr>
                            <w:tr w:rsidR="00803603" w:rsidTr="00053386">
                              <w:tc>
                                <w:tcPr>
                                  <w:tcW w:w="1110" w:type="dxa"/>
                                </w:tcPr>
                                <w:p w:rsidR="00803603" w:rsidRDefault="00803603" w:rsidP="00191F2F">
                                  <w:pPr>
                                    <w:jc w:val="center"/>
                                  </w:pPr>
                                  <w:r>
                                    <w:t>1</w:t>
                                  </w:r>
                                </w:p>
                              </w:tc>
                              <w:tc>
                                <w:tcPr>
                                  <w:tcW w:w="1767" w:type="dxa"/>
                                  <w:tcMar>
                                    <w:left w:w="115" w:type="dxa"/>
                                    <w:right w:w="720" w:type="dxa"/>
                                  </w:tcMar>
                                </w:tcPr>
                                <w:p w:rsidR="00803603" w:rsidRDefault="00803603" w:rsidP="00191F2F">
                                  <w:pPr>
                                    <w:jc w:val="right"/>
                                  </w:pPr>
                                  <w:r>
                                    <w:t>28</w:t>
                                  </w:r>
                                </w:p>
                              </w:tc>
                              <w:tc>
                                <w:tcPr>
                                  <w:tcW w:w="1078" w:type="dxa"/>
                                  <w:tcMar>
                                    <w:left w:w="115" w:type="dxa"/>
                                    <w:right w:w="288" w:type="dxa"/>
                                  </w:tcMar>
                                </w:tcPr>
                                <w:p w:rsidR="00803603" w:rsidRDefault="00803603" w:rsidP="00BF156C">
                                  <w:pPr>
                                    <w:jc w:val="right"/>
                                  </w:pPr>
                                  <w:r>
                                    <w:t>9988</w:t>
                                  </w:r>
                                </w:p>
                              </w:tc>
                              <w:tc>
                                <w:tcPr>
                                  <w:tcW w:w="1260" w:type="dxa"/>
                                </w:tcPr>
                                <w:p w:rsidR="00803603" w:rsidRDefault="00803603" w:rsidP="00191F2F">
                                  <w:pPr>
                                    <w:jc w:val="center"/>
                                  </w:pPr>
                                  <w:r>
                                    <w:t>1.716</w:t>
                                  </w:r>
                                </w:p>
                              </w:tc>
                              <w:tc>
                                <w:tcPr>
                                  <w:tcW w:w="1080" w:type="dxa"/>
                                </w:tcPr>
                                <w:p w:rsidR="00803603" w:rsidRDefault="00803603" w:rsidP="00191F2F">
                                  <w:pPr>
                                    <w:jc w:val="center"/>
                                  </w:pPr>
                                  <w:r>
                                    <w:t>30576</w:t>
                                  </w:r>
                                </w:p>
                              </w:tc>
                              <w:tc>
                                <w:tcPr>
                                  <w:tcW w:w="1170" w:type="dxa"/>
                                </w:tcPr>
                                <w:p w:rsidR="00803603" w:rsidRDefault="00803603" w:rsidP="00191F2F">
                                  <w:pPr>
                                    <w:jc w:val="center"/>
                                  </w:pPr>
                                  <w:r>
                                    <w:t>24711</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2</w:t>
                                  </w:r>
                                </w:p>
                              </w:tc>
                              <w:tc>
                                <w:tcPr>
                                  <w:tcW w:w="1767" w:type="dxa"/>
                                  <w:tcMar>
                                    <w:left w:w="115" w:type="dxa"/>
                                    <w:right w:w="720" w:type="dxa"/>
                                  </w:tcMar>
                                </w:tcPr>
                                <w:p w:rsidR="00803603" w:rsidRDefault="00803603" w:rsidP="00191F2F">
                                  <w:pPr>
                                    <w:jc w:val="right"/>
                                  </w:pPr>
                                  <w:r>
                                    <w:t>31</w:t>
                                  </w:r>
                                </w:p>
                              </w:tc>
                              <w:tc>
                                <w:tcPr>
                                  <w:tcW w:w="1078" w:type="dxa"/>
                                  <w:tcMar>
                                    <w:left w:w="115" w:type="dxa"/>
                                    <w:right w:w="288" w:type="dxa"/>
                                  </w:tcMar>
                                </w:tcPr>
                                <w:p w:rsidR="00803603" w:rsidRDefault="00803603" w:rsidP="00BF156C">
                                  <w:pPr>
                                    <w:jc w:val="right"/>
                                  </w:pPr>
                                  <w:r>
                                    <w:t>9622</w:t>
                                  </w:r>
                                </w:p>
                              </w:tc>
                              <w:tc>
                                <w:tcPr>
                                  <w:tcW w:w="1260" w:type="dxa"/>
                                </w:tcPr>
                                <w:p w:rsidR="00803603" w:rsidRDefault="00803603" w:rsidP="00191F2F">
                                  <w:pPr>
                                    <w:jc w:val="center"/>
                                  </w:pPr>
                                  <w:r>
                                    <w:t>1.789</w:t>
                                  </w:r>
                                </w:p>
                              </w:tc>
                              <w:tc>
                                <w:tcPr>
                                  <w:tcW w:w="1080" w:type="dxa"/>
                                </w:tcPr>
                                <w:p w:rsidR="00803603" w:rsidRDefault="00803603" w:rsidP="00191F2F">
                                  <w:pPr>
                                    <w:jc w:val="center"/>
                                  </w:pPr>
                                  <w:r>
                                    <w:t>30730</w:t>
                                  </w:r>
                                </w:p>
                              </w:tc>
                              <w:tc>
                                <w:tcPr>
                                  <w:tcW w:w="1170" w:type="dxa"/>
                                </w:tcPr>
                                <w:p w:rsidR="00803603" w:rsidRDefault="00803603" w:rsidP="00191F2F">
                                  <w:pPr>
                                    <w:jc w:val="center"/>
                                  </w:pPr>
                                  <w:r>
                                    <w:t>24715</w:t>
                                  </w:r>
                                </w:p>
                              </w:tc>
                              <w:tc>
                                <w:tcPr>
                                  <w:tcW w:w="900" w:type="dxa"/>
                                </w:tcPr>
                                <w:p w:rsidR="00803603" w:rsidRDefault="00803603" w:rsidP="00191F2F">
                                  <w:pPr>
                                    <w:jc w:val="center"/>
                                  </w:pPr>
                                  <w:r>
                                    <w:t>0.804</w:t>
                                  </w:r>
                                </w:p>
                              </w:tc>
                            </w:tr>
                            <w:tr w:rsidR="00803603" w:rsidTr="00053386">
                              <w:tc>
                                <w:tcPr>
                                  <w:tcW w:w="1110" w:type="dxa"/>
                                </w:tcPr>
                                <w:p w:rsidR="00803603" w:rsidRDefault="00803603" w:rsidP="00191F2F">
                                  <w:pPr>
                                    <w:jc w:val="center"/>
                                  </w:pPr>
                                  <w:r>
                                    <w:t>3</w:t>
                                  </w:r>
                                </w:p>
                              </w:tc>
                              <w:tc>
                                <w:tcPr>
                                  <w:tcW w:w="1767" w:type="dxa"/>
                                  <w:tcMar>
                                    <w:left w:w="115" w:type="dxa"/>
                                    <w:right w:w="720" w:type="dxa"/>
                                  </w:tcMar>
                                </w:tcPr>
                                <w:p w:rsidR="00803603" w:rsidRDefault="00803603" w:rsidP="00191F2F">
                                  <w:pPr>
                                    <w:jc w:val="right"/>
                                  </w:pPr>
                                  <w:r>
                                    <w:t>5</w:t>
                                  </w:r>
                                </w:p>
                              </w:tc>
                              <w:tc>
                                <w:tcPr>
                                  <w:tcW w:w="1078" w:type="dxa"/>
                                  <w:tcMar>
                                    <w:left w:w="115" w:type="dxa"/>
                                    <w:right w:w="288" w:type="dxa"/>
                                  </w:tcMar>
                                </w:tcPr>
                                <w:p w:rsidR="00803603" w:rsidRDefault="00803603" w:rsidP="00BF156C">
                                  <w:pPr>
                                    <w:jc w:val="right"/>
                                  </w:pPr>
                                  <w:r>
                                    <w:t>13947</w:t>
                                  </w:r>
                                </w:p>
                              </w:tc>
                              <w:tc>
                                <w:tcPr>
                                  <w:tcW w:w="1260" w:type="dxa"/>
                                </w:tcPr>
                                <w:p w:rsidR="00803603" w:rsidRDefault="00803603" w:rsidP="00191F2F">
                                  <w:pPr>
                                    <w:jc w:val="center"/>
                                  </w:pPr>
                                  <w:r>
                                    <w:t>1.233</w:t>
                                  </w:r>
                                </w:p>
                              </w:tc>
                              <w:tc>
                                <w:tcPr>
                                  <w:tcW w:w="1080" w:type="dxa"/>
                                </w:tcPr>
                                <w:p w:rsidR="00803603" w:rsidRDefault="00803603" w:rsidP="00191F2F">
                                  <w:pPr>
                                    <w:jc w:val="center"/>
                                  </w:pPr>
                                  <w:r>
                                    <w:t>31119</w:t>
                                  </w:r>
                                </w:p>
                              </w:tc>
                              <w:tc>
                                <w:tcPr>
                                  <w:tcW w:w="1170" w:type="dxa"/>
                                </w:tcPr>
                                <w:p w:rsidR="00803603" w:rsidRDefault="00803603" w:rsidP="00191F2F">
                                  <w:pPr>
                                    <w:jc w:val="center"/>
                                  </w:pPr>
                                  <w:r>
                                    <w:t>25140</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4</w:t>
                                  </w:r>
                                </w:p>
                              </w:tc>
                              <w:tc>
                                <w:tcPr>
                                  <w:tcW w:w="1767" w:type="dxa"/>
                                  <w:tcMar>
                                    <w:left w:w="115" w:type="dxa"/>
                                    <w:right w:w="720" w:type="dxa"/>
                                  </w:tcMar>
                                </w:tcPr>
                                <w:p w:rsidR="00803603" w:rsidRDefault="00803603" w:rsidP="00191F2F">
                                  <w:pPr>
                                    <w:jc w:val="right"/>
                                  </w:pPr>
                                  <w:r>
                                    <w:t>179</w:t>
                                  </w:r>
                                </w:p>
                              </w:tc>
                              <w:tc>
                                <w:tcPr>
                                  <w:tcW w:w="1078" w:type="dxa"/>
                                  <w:tcMar>
                                    <w:left w:w="115" w:type="dxa"/>
                                    <w:right w:w="288" w:type="dxa"/>
                                  </w:tcMar>
                                </w:tcPr>
                                <w:p w:rsidR="00803603" w:rsidRDefault="00803603" w:rsidP="00BF156C">
                                  <w:pPr>
                                    <w:jc w:val="right"/>
                                  </w:pPr>
                                  <w:r>
                                    <w:t>6704</w:t>
                                  </w:r>
                                </w:p>
                              </w:tc>
                              <w:tc>
                                <w:tcPr>
                                  <w:tcW w:w="1260" w:type="dxa"/>
                                </w:tcPr>
                                <w:p w:rsidR="00803603" w:rsidRDefault="00803603" w:rsidP="00191F2F">
                                  <w:pPr>
                                    <w:jc w:val="center"/>
                                  </w:pPr>
                                  <w:r>
                                    <w:t>2.555</w:t>
                                  </w:r>
                                </w:p>
                              </w:tc>
                              <w:tc>
                                <w:tcPr>
                                  <w:tcW w:w="1080" w:type="dxa"/>
                                </w:tcPr>
                                <w:p w:rsidR="00803603" w:rsidRDefault="00803603" w:rsidP="00191F2F">
                                  <w:pPr>
                                    <w:jc w:val="center"/>
                                  </w:pPr>
                                  <w:r>
                                    <w:t>30845</w:t>
                                  </w:r>
                                </w:p>
                              </w:tc>
                              <w:tc>
                                <w:tcPr>
                                  <w:tcW w:w="1170" w:type="dxa"/>
                                </w:tcPr>
                                <w:p w:rsidR="00803603" w:rsidRDefault="00803603" w:rsidP="00191F2F">
                                  <w:pPr>
                                    <w:jc w:val="center"/>
                                  </w:pPr>
                                  <w:r>
                                    <w:t>24920</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5</w:t>
                                  </w:r>
                                </w:p>
                              </w:tc>
                              <w:tc>
                                <w:tcPr>
                                  <w:tcW w:w="1767" w:type="dxa"/>
                                  <w:tcMar>
                                    <w:left w:w="115" w:type="dxa"/>
                                    <w:right w:w="720" w:type="dxa"/>
                                  </w:tcMar>
                                </w:tcPr>
                                <w:p w:rsidR="00803603" w:rsidRDefault="00803603" w:rsidP="00191F2F">
                                  <w:pPr>
                                    <w:jc w:val="right"/>
                                  </w:pPr>
                                  <w:r>
                                    <w:t>354</w:t>
                                  </w:r>
                                </w:p>
                              </w:tc>
                              <w:tc>
                                <w:tcPr>
                                  <w:tcW w:w="1078" w:type="dxa"/>
                                  <w:tcMar>
                                    <w:left w:w="115" w:type="dxa"/>
                                    <w:right w:w="288" w:type="dxa"/>
                                  </w:tcMar>
                                </w:tcPr>
                                <w:p w:rsidR="00803603" w:rsidRDefault="00803603" w:rsidP="00BF156C">
                                  <w:pPr>
                                    <w:jc w:val="right"/>
                                  </w:pPr>
                                  <w:r>
                                    <w:t>5751</w:t>
                                  </w:r>
                                </w:p>
                              </w:tc>
                              <w:tc>
                                <w:tcPr>
                                  <w:tcW w:w="1260" w:type="dxa"/>
                                </w:tcPr>
                                <w:p w:rsidR="00803603" w:rsidRDefault="00803603" w:rsidP="00191F2F">
                                  <w:pPr>
                                    <w:jc w:val="center"/>
                                  </w:pPr>
                                  <w:r>
                                    <w:t>2.979</w:t>
                                  </w:r>
                                </w:p>
                              </w:tc>
                              <w:tc>
                                <w:tcPr>
                                  <w:tcW w:w="1080" w:type="dxa"/>
                                </w:tcPr>
                                <w:p w:rsidR="00803603" w:rsidRDefault="00803603" w:rsidP="00191F2F">
                                  <w:pPr>
                                    <w:jc w:val="center"/>
                                  </w:pPr>
                                  <w:r>
                                    <w:t>30685</w:t>
                                  </w:r>
                                </w:p>
                              </w:tc>
                              <w:tc>
                                <w:tcPr>
                                  <w:tcW w:w="1170" w:type="dxa"/>
                                </w:tcPr>
                                <w:p w:rsidR="00803603" w:rsidRDefault="00803603" w:rsidP="00191F2F">
                                  <w:pPr>
                                    <w:jc w:val="center"/>
                                  </w:pPr>
                                  <w:r>
                                    <w:t>22976</w:t>
                                  </w:r>
                                </w:p>
                              </w:tc>
                              <w:tc>
                                <w:tcPr>
                                  <w:tcW w:w="900" w:type="dxa"/>
                                </w:tcPr>
                                <w:p w:rsidR="00803603" w:rsidRDefault="00803603" w:rsidP="00191F2F">
                                  <w:pPr>
                                    <w:jc w:val="center"/>
                                  </w:pPr>
                                  <w:r>
                                    <w:t>0.749</w:t>
                                  </w:r>
                                </w:p>
                              </w:tc>
                            </w:tr>
                          </w:tbl>
                          <w:p w:rsidR="00803603" w:rsidRDefault="00803603"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803603" w:rsidRDefault="00803603" w:rsidP="007F78DF">
                      <w:pPr>
                        <w:pStyle w:val="Caption"/>
                      </w:pPr>
                      <w:bookmarkStart w:id="200" w:name="_Ref503990853"/>
                      <w:r>
                        <w:t xml:space="preserve">Table </w:t>
                      </w:r>
                      <w:r w:rsidR="00631B49">
                        <w:fldChar w:fldCharType="begin"/>
                      </w:r>
                      <w:r w:rsidR="00631B49">
                        <w:instrText xml:space="preserve"> STYLEREF 1 \s </w:instrText>
                      </w:r>
                      <w:r w:rsidR="00631B49">
                        <w:fldChar w:fldCharType="separate"/>
                      </w:r>
                      <w:r w:rsidR="004C7C05">
                        <w:rPr>
                          <w:noProof/>
                        </w:rPr>
                        <w:t>2</w:t>
                      </w:r>
                      <w:r w:rsidR="00631B49">
                        <w:rPr>
                          <w:noProof/>
                        </w:rPr>
                        <w:fldChar w:fldCharType="end"/>
                      </w:r>
                      <w:r>
                        <w:noBreakHyphen/>
                      </w:r>
                      <w:r w:rsidR="00631B49">
                        <w:fldChar w:fldCharType="begin"/>
                      </w:r>
                      <w:r w:rsidR="00631B49">
                        <w:instrText xml:space="preserve"> SEQ Table \* ARABIC \s 1 </w:instrText>
                      </w:r>
                      <w:r w:rsidR="00631B49">
                        <w:fldChar w:fldCharType="separate"/>
                      </w:r>
                      <w:r w:rsidR="004C7C05">
                        <w:rPr>
                          <w:noProof/>
                        </w:rPr>
                        <w:t>3</w:t>
                      </w:r>
                      <w:r w:rsidR="00631B49">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03603" w:rsidTr="00053386">
                        <w:tc>
                          <w:tcPr>
                            <w:tcW w:w="1110" w:type="dxa"/>
                            <w:tcBorders>
                              <w:bottom w:val="single" w:sz="12" w:space="0" w:color="auto"/>
                            </w:tcBorders>
                          </w:tcPr>
                          <w:p w:rsidR="00803603" w:rsidRPr="002540C7" w:rsidRDefault="00803603" w:rsidP="00191F2F">
                            <w:pPr>
                              <w:jc w:val="center"/>
                              <w:rPr>
                                <w:b/>
                              </w:rPr>
                            </w:pPr>
                            <w:r w:rsidRPr="002540C7">
                              <w:rPr>
                                <w:b/>
                              </w:rPr>
                              <w:t>Terminal</w:t>
                            </w:r>
                          </w:p>
                        </w:tc>
                        <w:tc>
                          <w:tcPr>
                            <w:tcW w:w="1767" w:type="dxa"/>
                            <w:tcBorders>
                              <w:bottom w:val="single" w:sz="12" w:space="0" w:color="auto"/>
                            </w:tcBorders>
                          </w:tcPr>
                          <w:p w:rsidR="00803603" w:rsidRPr="002540C7" w:rsidRDefault="00803603" w:rsidP="00191F2F">
                            <w:pPr>
                              <w:jc w:val="center"/>
                              <w:rPr>
                                <w:b/>
                              </w:rPr>
                            </w:pPr>
                            <w:r w:rsidRPr="002540C7">
                              <w:rPr>
                                <w:b/>
                              </w:rPr>
                              <w:t>Distance (km)</w:t>
                            </w:r>
                          </w:p>
                        </w:tc>
                        <w:tc>
                          <w:tcPr>
                            <w:tcW w:w="1078" w:type="dxa"/>
                            <w:tcBorders>
                              <w:bottom w:val="single" w:sz="12" w:space="0" w:color="auto"/>
                            </w:tcBorders>
                          </w:tcPr>
                          <w:p w:rsidR="00803603" w:rsidRPr="002540C7" w:rsidRDefault="00803603" w:rsidP="00191F2F">
                            <w:pPr>
                              <w:jc w:val="center"/>
                              <w:rPr>
                                <w:b/>
                              </w:rPr>
                            </w:pPr>
                            <w:r w:rsidRPr="002540C7">
                              <w:rPr>
                                <w:b/>
                              </w:rPr>
                              <w:t>Sent</w:t>
                            </w:r>
                            <w:r>
                              <w:rPr>
                                <w:b/>
                              </w:rPr>
                              <w:t xml:space="preserve"> T-H</w:t>
                            </w:r>
                          </w:p>
                        </w:tc>
                        <w:tc>
                          <w:tcPr>
                            <w:tcW w:w="1260" w:type="dxa"/>
                            <w:tcBorders>
                              <w:bottom w:val="single" w:sz="12" w:space="0" w:color="auto"/>
                            </w:tcBorders>
                          </w:tcPr>
                          <w:p w:rsidR="00803603" w:rsidRPr="002540C7" w:rsidRDefault="00803603" w:rsidP="00191F2F">
                            <w:pPr>
                              <w:jc w:val="center"/>
                              <w:rPr>
                                <w:b/>
                              </w:rPr>
                            </w:pPr>
                            <w:r>
                              <w:rPr>
                                <w:b/>
                              </w:rPr>
                              <w:t>Avg Xmt</w:t>
                            </w:r>
                          </w:p>
                        </w:tc>
                        <w:tc>
                          <w:tcPr>
                            <w:tcW w:w="1080" w:type="dxa"/>
                            <w:tcBorders>
                              <w:bottom w:val="single" w:sz="12" w:space="0" w:color="auto"/>
                            </w:tcBorders>
                          </w:tcPr>
                          <w:p w:rsidR="00803603" w:rsidRPr="002540C7" w:rsidRDefault="00803603" w:rsidP="00191F2F">
                            <w:pPr>
                              <w:jc w:val="center"/>
                              <w:rPr>
                                <w:b/>
                              </w:rPr>
                            </w:pPr>
                            <w:r w:rsidRPr="002540C7">
                              <w:rPr>
                                <w:b/>
                              </w:rPr>
                              <w:t>Sent</w:t>
                            </w:r>
                            <w:r>
                              <w:rPr>
                                <w:b/>
                              </w:rPr>
                              <w:t xml:space="preserve"> H-T</w:t>
                            </w:r>
                          </w:p>
                        </w:tc>
                        <w:tc>
                          <w:tcPr>
                            <w:tcW w:w="1170" w:type="dxa"/>
                            <w:tcBorders>
                              <w:bottom w:val="single" w:sz="12" w:space="0" w:color="auto"/>
                            </w:tcBorders>
                          </w:tcPr>
                          <w:p w:rsidR="00803603" w:rsidRPr="002540C7" w:rsidRDefault="00803603" w:rsidP="00191F2F">
                            <w:pPr>
                              <w:jc w:val="center"/>
                              <w:rPr>
                                <w:b/>
                              </w:rPr>
                            </w:pPr>
                            <w:r>
                              <w:rPr>
                                <w:b/>
                              </w:rPr>
                              <w:t>Rcvd H-T</w:t>
                            </w:r>
                          </w:p>
                        </w:tc>
                        <w:tc>
                          <w:tcPr>
                            <w:tcW w:w="900" w:type="dxa"/>
                            <w:tcBorders>
                              <w:bottom w:val="single" w:sz="12" w:space="0" w:color="auto"/>
                            </w:tcBorders>
                          </w:tcPr>
                          <w:p w:rsidR="00803603" w:rsidRPr="002540C7" w:rsidRDefault="00803603" w:rsidP="00191F2F">
                            <w:pPr>
                              <w:jc w:val="center"/>
                              <w:rPr>
                                <w:b/>
                              </w:rPr>
                            </w:pPr>
                            <w:r w:rsidRPr="002540C7">
                              <w:rPr>
                                <w:b/>
                              </w:rPr>
                              <w:t>PDF</w:t>
                            </w:r>
                          </w:p>
                        </w:tc>
                      </w:tr>
                      <w:tr w:rsidR="00803603" w:rsidTr="00053386">
                        <w:tc>
                          <w:tcPr>
                            <w:tcW w:w="1110" w:type="dxa"/>
                            <w:tcBorders>
                              <w:top w:val="single" w:sz="12" w:space="0" w:color="auto"/>
                            </w:tcBorders>
                          </w:tcPr>
                          <w:p w:rsidR="00803603" w:rsidRDefault="00803603" w:rsidP="00191F2F">
                            <w:pPr>
                              <w:jc w:val="center"/>
                            </w:pPr>
                            <w:r>
                              <w:t>0</w:t>
                            </w:r>
                          </w:p>
                        </w:tc>
                        <w:tc>
                          <w:tcPr>
                            <w:tcW w:w="1767" w:type="dxa"/>
                            <w:tcBorders>
                              <w:top w:val="single" w:sz="12" w:space="0" w:color="auto"/>
                            </w:tcBorders>
                            <w:tcMar>
                              <w:left w:w="115" w:type="dxa"/>
                              <w:right w:w="720" w:type="dxa"/>
                            </w:tcMar>
                          </w:tcPr>
                          <w:p w:rsidR="00803603" w:rsidRDefault="00803603" w:rsidP="00191F2F">
                            <w:pPr>
                              <w:jc w:val="right"/>
                            </w:pPr>
                            <w:r>
                              <w:t>193</w:t>
                            </w:r>
                          </w:p>
                        </w:tc>
                        <w:tc>
                          <w:tcPr>
                            <w:tcW w:w="1078" w:type="dxa"/>
                            <w:tcBorders>
                              <w:top w:val="single" w:sz="12" w:space="0" w:color="auto"/>
                            </w:tcBorders>
                            <w:tcMar>
                              <w:left w:w="115" w:type="dxa"/>
                              <w:right w:w="288" w:type="dxa"/>
                            </w:tcMar>
                          </w:tcPr>
                          <w:p w:rsidR="00803603" w:rsidRDefault="00803603" w:rsidP="00BF156C">
                            <w:pPr>
                              <w:jc w:val="right"/>
                            </w:pPr>
                            <w:r>
                              <w:t>6685</w:t>
                            </w:r>
                          </w:p>
                        </w:tc>
                        <w:tc>
                          <w:tcPr>
                            <w:tcW w:w="1260" w:type="dxa"/>
                            <w:tcBorders>
                              <w:top w:val="single" w:sz="12" w:space="0" w:color="auto"/>
                            </w:tcBorders>
                          </w:tcPr>
                          <w:p w:rsidR="00803603" w:rsidRDefault="00803603" w:rsidP="00191F2F">
                            <w:pPr>
                              <w:jc w:val="center"/>
                            </w:pPr>
                            <w:r>
                              <w:t>2.561</w:t>
                            </w:r>
                          </w:p>
                        </w:tc>
                        <w:tc>
                          <w:tcPr>
                            <w:tcW w:w="1080" w:type="dxa"/>
                            <w:tcBorders>
                              <w:top w:val="single" w:sz="12" w:space="0" w:color="auto"/>
                            </w:tcBorders>
                          </w:tcPr>
                          <w:p w:rsidR="00803603" w:rsidRDefault="00803603" w:rsidP="00191F2F">
                            <w:pPr>
                              <w:jc w:val="center"/>
                            </w:pPr>
                            <w:r>
                              <w:t>30846</w:t>
                            </w:r>
                          </w:p>
                        </w:tc>
                        <w:tc>
                          <w:tcPr>
                            <w:tcW w:w="1170" w:type="dxa"/>
                            <w:tcBorders>
                              <w:top w:val="single" w:sz="12" w:space="0" w:color="auto"/>
                            </w:tcBorders>
                          </w:tcPr>
                          <w:p w:rsidR="00803603" w:rsidRDefault="00803603" w:rsidP="00191F2F">
                            <w:pPr>
                              <w:jc w:val="center"/>
                            </w:pPr>
                            <w:r>
                              <w:t>24840</w:t>
                            </w:r>
                          </w:p>
                        </w:tc>
                        <w:tc>
                          <w:tcPr>
                            <w:tcW w:w="900" w:type="dxa"/>
                            <w:tcBorders>
                              <w:top w:val="single" w:sz="12" w:space="0" w:color="auto"/>
                            </w:tcBorders>
                          </w:tcPr>
                          <w:p w:rsidR="00803603" w:rsidRDefault="00803603" w:rsidP="00191F2F">
                            <w:pPr>
                              <w:jc w:val="center"/>
                            </w:pPr>
                            <w:r>
                              <w:t>0.805</w:t>
                            </w:r>
                          </w:p>
                        </w:tc>
                      </w:tr>
                      <w:tr w:rsidR="00803603" w:rsidTr="00053386">
                        <w:tc>
                          <w:tcPr>
                            <w:tcW w:w="1110" w:type="dxa"/>
                          </w:tcPr>
                          <w:p w:rsidR="00803603" w:rsidRDefault="00803603" w:rsidP="00191F2F">
                            <w:pPr>
                              <w:jc w:val="center"/>
                            </w:pPr>
                            <w:r>
                              <w:t>1</w:t>
                            </w:r>
                          </w:p>
                        </w:tc>
                        <w:tc>
                          <w:tcPr>
                            <w:tcW w:w="1767" w:type="dxa"/>
                            <w:tcMar>
                              <w:left w:w="115" w:type="dxa"/>
                              <w:right w:w="720" w:type="dxa"/>
                            </w:tcMar>
                          </w:tcPr>
                          <w:p w:rsidR="00803603" w:rsidRDefault="00803603" w:rsidP="00191F2F">
                            <w:pPr>
                              <w:jc w:val="right"/>
                            </w:pPr>
                            <w:r>
                              <w:t>28</w:t>
                            </w:r>
                          </w:p>
                        </w:tc>
                        <w:tc>
                          <w:tcPr>
                            <w:tcW w:w="1078" w:type="dxa"/>
                            <w:tcMar>
                              <w:left w:w="115" w:type="dxa"/>
                              <w:right w:w="288" w:type="dxa"/>
                            </w:tcMar>
                          </w:tcPr>
                          <w:p w:rsidR="00803603" w:rsidRDefault="00803603" w:rsidP="00BF156C">
                            <w:pPr>
                              <w:jc w:val="right"/>
                            </w:pPr>
                            <w:r>
                              <w:t>9988</w:t>
                            </w:r>
                          </w:p>
                        </w:tc>
                        <w:tc>
                          <w:tcPr>
                            <w:tcW w:w="1260" w:type="dxa"/>
                          </w:tcPr>
                          <w:p w:rsidR="00803603" w:rsidRDefault="00803603" w:rsidP="00191F2F">
                            <w:pPr>
                              <w:jc w:val="center"/>
                            </w:pPr>
                            <w:r>
                              <w:t>1.716</w:t>
                            </w:r>
                          </w:p>
                        </w:tc>
                        <w:tc>
                          <w:tcPr>
                            <w:tcW w:w="1080" w:type="dxa"/>
                          </w:tcPr>
                          <w:p w:rsidR="00803603" w:rsidRDefault="00803603" w:rsidP="00191F2F">
                            <w:pPr>
                              <w:jc w:val="center"/>
                            </w:pPr>
                            <w:r>
                              <w:t>30576</w:t>
                            </w:r>
                          </w:p>
                        </w:tc>
                        <w:tc>
                          <w:tcPr>
                            <w:tcW w:w="1170" w:type="dxa"/>
                          </w:tcPr>
                          <w:p w:rsidR="00803603" w:rsidRDefault="00803603" w:rsidP="00191F2F">
                            <w:pPr>
                              <w:jc w:val="center"/>
                            </w:pPr>
                            <w:r>
                              <w:t>24711</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2</w:t>
                            </w:r>
                          </w:p>
                        </w:tc>
                        <w:tc>
                          <w:tcPr>
                            <w:tcW w:w="1767" w:type="dxa"/>
                            <w:tcMar>
                              <w:left w:w="115" w:type="dxa"/>
                              <w:right w:w="720" w:type="dxa"/>
                            </w:tcMar>
                          </w:tcPr>
                          <w:p w:rsidR="00803603" w:rsidRDefault="00803603" w:rsidP="00191F2F">
                            <w:pPr>
                              <w:jc w:val="right"/>
                            </w:pPr>
                            <w:r>
                              <w:t>31</w:t>
                            </w:r>
                          </w:p>
                        </w:tc>
                        <w:tc>
                          <w:tcPr>
                            <w:tcW w:w="1078" w:type="dxa"/>
                            <w:tcMar>
                              <w:left w:w="115" w:type="dxa"/>
                              <w:right w:w="288" w:type="dxa"/>
                            </w:tcMar>
                          </w:tcPr>
                          <w:p w:rsidR="00803603" w:rsidRDefault="00803603" w:rsidP="00BF156C">
                            <w:pPr>
                              <w:jc w:val="right"/>
                            </w:pPr>
                            <w:r>
                              <w:t>9622</w:t>
                            </w:r>
                          </w:p>
                        </w:tc>
                        <w:tc>
                          <w:tcPr>
                            <w:tcW w:w="1260" w:type="dxa"/>
                          </w:tcPr>
                          <w:p w:rsidR="00803603" w:rsidRDefault="00803603" w:rsidP="00191F2F">
                            <w:pPr>
                              <w:jc w:val="center"/>
                            </w:pPr>
                            <w:r>
                              <w:t>1.789</w:t>
                            </w:r>
                          </w:p>
                        </w:tc>
                        <w:tc>
                          <w:tcPr>
                            <w:tcW w:w="1080" w:type="dxa"/>
                          </w:tcPr>
                          <w:p w:rsidR="00803603" w:rsidRDefault="00803603" w:rsidP="00191F2F">
                            <w:pPr>
                              <w:jc w:val="center"/>
                            </w:pPr>
                            <w:r>
                              <w:t>30730</w:t>
                            </w:r>
                          </w:p>
                        </w:tc>
                        <w:tc>
                          <w:tcPr>
                            <w:tcW w:w="1170" w:type="dxa"/>
                          </w:tcPr>
                          <w:p w:rsidR="00803603" w:rsidRDefault="00803603" w:rsidP="00191F2F">
                            <w:pPr>
                              <w:jc w:val="center"/>
                            </w:pPr>
                            <w:r>
                              <w:t>24715</w:t>
                            </w:r>
                          </w:p>
                        </w:tc>
                        <w:tc>
                          <w:tcPr>
                            <w:tcW w:w="900" w:type="dxa"/>
                          </w:tcPr>
                          <w:p w:rsidR="00803603" w:rsidRDefault="00803603" w:rsidP="00191F2F">
                            <w:pPr>
                              <w:jc w:val="center"/>
                            </w:pPr>
                            <w:r>
                              <w:t>0.804</w:t>
                            </w:r>
                          </w:p>
                        </w:tc>
                      </w:tr>
                      <w:tr w:rsidR="00803603" w:rsidTr="00053386">
                        <w:tc>
                          <w:tcPr>
                            <w:tcW w:w="1110" w:type="dxa"/>
                          </w:tcPr>
                          <w:p w:rsidR="00803603" w:rsidRDefault="00803603" w:rsidP="00191F2F">
                            <w:pPr>
                              <w:jc w:val="center"/>
                            </w:pPr>
                            <w:r>
                              <w:t>3</w:t>
                            </w:r>
                          </w:p>
                        </w:tc>
                        <w:tc>
                          <w:tcPr>
                            <w:tcW w:w="1767" w:type="dxa"/>
                            <w:tcMar>
                              <w:left w:w="115" w:type="dxa"/>
                              <w:right w:w="720" w:type="dxa"/>
                            </w:tcMar>
                          </w:tcPr>
                          <w:p w:rsidR="00803603" w:rsidRDefault="00803603" w:rsidP="00191F2F">
                            <w:pPr>
                              <w:jc w:val="right"/>
                            </w:pPr>
                            <w:r>
                              <w:t>5</w:t>
                            </w:r>
                          </w:p>
                        </w:tc>
                        <w:tc>
                          <w:tcPr>
                            <w:tcW w:w="1078" w:type="dxa"/>
                            <w:tcMar>
                              <w:left w:w="115" w:type="dxa"/>
                              <w:right w:w="288" w:type="dxa"/>
                            </w:tcMar>
                          </w:tcPr>
                          <w:p w:rsidR="00803603" w:rsidRDefault="00803603" w:rsidP="00BF156C">
                            <w:pPr>
                              <w:jc w:val="right"/>
                            </w:pPr>
                            <w:r>
                              <w:t>13947</w:t>
                            </w:r>
                          </w:p>
                        </w:tc>
                        <w:tc>
                          <w:tcPr>
                            <w:tcW w:w="1260" w:type="dxa"/>
                          </w:tcPr>
                          <w:p w:rsidR="00803603" w:rsidRDefault="00803603" w:rsidP="00191F2F">
                            <w:pPr>
                              <w:jc w:val="center"/>
                            </w:pPr>
                            <w:r>
                              <w:t>1.233</w:t>
                            </w:r>
                          </w:p>
                        </w:tc>
                        <w:tc>
                          <w:tcPr>
                            <w:tcW w:w="1080" w:type="dxa"/>
                          </w:tcPr>
                          <w:p w:rsidR="00803603" w:rsidRDefault="00803603" w:rsidP="00191F2F">
                            <w:pPr>
                              <w:jc w:val="center"/>
                            </w:pPr>
                            <w:r>
                              <w:t>31119</w:t>
                            </w:r>
                          </w:p>
                        </w:tc>
                        <w:tc>
                          <w:tcPr>
                            <w:tcW w:w="1170" w:type="dxa"/>
                          </w:tcPr>
                          <w:p w:rsidR="00803603" w:rsidRDefault="00803603" w:rsidP="00191F2F">
                            <w:pPr>
                              <w:jc w:val="center"/>
                            </w:pPr>
                            <w:r>
                              <w:t>25140</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4</w:t>
                            </w:r>
                          </w:p>
                        </w:tc>
                        <w:tc>
                          <w:tcPr>
                            <w:tcW w:w="1767" w:type="dxa"/>
                            <w:tcMar>
                              <w:left w:w="115" w:type="dxa"/>
                              <w:right w:w="720" w:type="dxa"/>
                            </w:tcMar>
                          </w:tcPr>
                          <w:p w:rsidR="00803603" w:rsidRDefault="00803603" w:rsidP="00191F2F">
                            <w:pPr>
                              <w:jc w:val="right"/>
                            </w:pPr>
                            <w:r>
                              <w:t>179</w:t>
                            </w:r>
                          </w:p>
                        </w:tc>
                        <w:tc>
                          <w:tcPr>
                            <w:tcW w:w="1078" w:type="dxa"/>
                            <w:tcMar>
                              <w:left w:w="115" w:type="dxa"/>
                              <w:right w:w="288" w:type="dxa"/>
                            </w:tcMar>
                          </w:tcPr>
                          <w:p w:rsidR="00803603" w:rsidRDefault="00803603" w:rsidP="00BF156C">
                            <w:pPr>
                              <w:jc w:val="right"/>
                            </w:pPr>
                            <w:r>
                              <w:t>6704</w:t>
                            </w:r>
                          </w:p>
                        </w:tc>
                        <w:tc>
                          <w:tcPr>
                            <w:tcW w:w="1260" w:type="dxa"/>
                          </w:tcPr>
                          <w:p w:rsidR="00803603" w:rsidRDefault="00803603" w:rsidP="00191F2F">
                            <w:pPr>
                              <w:jc w:val="center"/>
                            </w:pPr>
                            <w:r>
                              <w:t>2.555</w:t>
                            </w:r>
                          </w:p>
                        </w:tc>
                        <w:tc>
                          <w:tcPr>
                            <w:tcW w:w="1080" w:type="dxa"/>
                          </w:tcPr>
                          <w:p w:rsidR="00803603" w:rsidRDefault="00803603" w:rsidP="00191F2F">
                            <w:pPr>
                              <w:jc w:val="center"/>
                            </w:pPr>
                            <w:r>
                              <w:t>30845</w:t>
                            </w:r>
                          </w:p>
                        </w:tc>
                        <w:tc>
                          <w:tcPr>
                            <w:tcW w:w="1170" w:type="dxa"/>
                          </w:tcPr>
                          <w:p w:rsidR="00803603" w:rsidRDefault="00803603" w:rsidP="00191F2F">
                            <w:pPr>
                              <w:jc w:val="center"/>
                            </w:pPr>
                            <w:r>
                              <w:t>24920</w:t>
                            </w:r>
                          </w:p>
                        </w:tc>
                        <w:tc>
                          <w:tcPr>
                            <w:tcW w:w="900" w:type="dxa"/>
                          </w:tcPr>
                          <w:p w:rsidR="00803603" w:rsidRDefault="00803603" w:rsidP="00191F2F">
                            <w:pPr>
                              <w:jc w:val="center"/>
                            </w:pPr>
                            <w:r>
                              <w:t>0.808</w:t>
                            </w:r>
                          </w:p>
                        </w:tc>
                      </w:tr>
                      <w:tr w:rsidR="00803603" w:rsidTr="00053386">
                        <w:tc>
                          <w:tcPr>
                            <w:tcW w:w="1110" w:type="dxa"/>
                          </w:tcPr>
                          <w:p w:rsidR="00803603" w:rsidRDefault="00803603" w:rsidP="00191F2F">
                            <w:pPr>
                              <w:jc w:val="center"/>
                            </w:pPr>
                            <w:r>
                              <w:t>5</w:t>
                            </w:r>
                          </w:p>
                        </w:tc>
                        <w:tc>
                          <w:tcPr>
                            <w:tcW w:w="1767" w:type="dxa"/>
                            <w:tcMar>
                              <w:left w:w="115" w:type="dxa"/>
                              <w:right w:w="720" w:type="dxa"/>
                            </w:tcMar>
                          </w:tcPr>
                          <w:p w:rsidR="00803603" w:rsidRDefault="00803603" w:rsidP="00191F2F">
                            <w:pPr>
                              <w:jc w:val="right"/>
                            </w:pPr>
                            <w:r>
                              <w:t>354</w:t>
                            </w:r>
                          </w:p>
                        </w:tc>
                        <w:tc>
                          <w:tcPr>
                            <w:tcW w:w="1078" w:type="dxa"/>
                            <w:tcMar>
                              <w:left w:w="115" w:type="dxa"/>
                              <w:right w:w="288" w:type="dxa"/>
                            </w:tcMar>
                          </w:tcPr>
                          <w:p w:rsidR="00803603" w:rsidRDefault="00803603" w:rsidP="00BF156C">
                            <w:pPr>
                              <w:jc w:val="right"/>
                            </w:pPr>
                            <w:r>
                              <w:t>5751</w:t>
                            </w:r>
                          </w:p>
                        </w:tc>
                        <w:tc>
                          <w:tcPr>
                            <w:tcW w:w="1260" w:type="dxa"/>
                          </w:tcPr>
                          <w:p w:rsidR="00803603" w:rsidRDefault="00803603" w:rsidP="00191F2F">
                            <w:pPr>
                              <w:jc w:val="center"/>
                            </w:pPr>
                            <w:r>
                              <w:t>2.979</w:t>
                            </w:r>
                          </w:p>
                        </w:tc>
                        <w:tc>
                          <w:tcPr>
                            <w:tcW w:w="1080" w:type="dxa"/>
                          </w:tcPr>
                          <w:p w:rsidR="00803603" w:rsidRDefault="00803603" w:rsidP="00191F2F">
                            <w:pPr>
                              <w:jc w:val="center"/>
                            </w:pPr>
                            <w:r>
                              <w:t>30685</w:t>
                            </w:r>
                          </w:p>
                        </w:tc>
                        <w:tc>
                          <w:tcPr>
                            <w:tcW w:w="1170" w:type="dxa"/>
                          </w:tcPr>
                          <w:p w:rsidR="00803603" w:rsidRDefault="00803603" w:rsidP="00191F2F">
                            <w:pPr>
                              <w:jc w:val="center"/>
                            </w:pPr>
                            <w:r>
                              <w:t>22976</w:t>
                            </w:r>
                          </w:p>
                        </w:tc>
                        <w:tc>
                          <w:tcPr>
                            <w:tcW w:w="900" w:type="dxa"/>
                          </w:tcPr>
                          <w:p w:rsidR="00803603" w:rsidRDefault="00803603" w:rsidP="00191F2F">
                            <w:pPr>
                              <w:jc w:val="center"/>
                            </w:pPr>
                            <w:r>
                              <w:t>0.749</w:t>
                            </w:r>
                          </w:p>
                        </w:tc>
                      </w:tr>
                    </w:tbl>
                    <w:p w:rsidR="00803603" w:rsidRDefault="00803603" w:rsidP="00191F2F"/>
                  </w:txbxContent>
                </v:textbox>
                <w10:wrap type="topAndBottom" anchorx="margin"/>
              </v:shape>
            </w:pict>
          </mc:Fallback>
        </mc:AlternateContent>
      </w:r>
      <w:r w:rsidR="00CA2505" w:rsidRPr="00445898">
        <w:t>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w:t>
      </w:r>
      <w:r w:rsidR="00C425CF">
        <w:t>(</w:t>
      </w:r>
      <w:r w:rsidR="00A01A60" w:rsidRPr="00445898">
        <w:t>half-duplex</w:t>
      </w:r>
      <w:bookmarkStart w:id="201" w:name="_Hlk514855400"/>
      <w:r w:rsidR="00C425CF">
        <w:t>)</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201"/>
      <w:r w:rsidR="00A01A60" w:rsidRPr="00445898">
        <w:t xml:space="preserve"> terminals.</w:t>
      </w:r>
    </w:p>
    <w:p w:rsidR="007E7ADF" w:rsidRPr="00445898" w:rsidRDefault="007E7ADF" w:rsidP="00ED1EE3">
      <w:pPr>
        <w:pStyle w:val="firstparagraph"/>
      </w:pPr>
      <w:r w:rsidRPr="00445898">
        <w:t xml:space="preserve">The global </w:t>
      </w:r>
      <w:r w:rsidR="00EE4F9E">
        <w:t>packet delivery</w:t>
      </w:r>
      <w:r w:rsidRPr="00445898">
        <w:t xml:space="preserve">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4C7C05">
        <w:t xml:space="preserve">Table </w:t>
      </w:r>
      <w:r w:rsidR="004C7C05">
        <w:rPr>
          <w:noProof/>
        </w:rPr>
        <w:t>2</w:t>
      </w:r>
      <w:r w:rsidR="004C7C05">
        <w:noBreakHyphen/>
      </w:r>
      <w:r w:rsidR="004C7C05">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202" w:name="_Toc535015504"/>
      <w:bookmarkEnd w:id="188"/>
      <w:r w:rsidRPr="00445898">
        <w:rPr>
          <w:lang w:val="en-US"/>
        </w:rPr>
        <w:t>BASIC OPERATIONS</w:t>
      </w:r>
      <w:r w:rsidR="005446F1" w:rsidRPr="00445898">
        <w:rPr>
          <w:lang w:val="en-US"/>
        </w:rPr>
        <w:t xml:space="preserve"> AND TYPES</w:t>
      </w:r>
      <w:bookmarkEnd w:id="202"/>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4C7C05">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203" w:name="_Toc535015505"/>
      <w:r w:rsidRPr="00445898">
        <w:rPr>
          <w:lang w:val="en-US"/>
        </w:rPr>
        <w:t>Numbers</w:t>
      </w:r>
      <w:bookmarkEnd w:id="203"/>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w:t>
      </w:r>
      <w:r w:rsidR="0008220B">
        <w:t>ffi</w:t>
      </w:r>
      <w:r w:rsidRPr="00445898">
        <w:t xml:space="preserve">cient) than in simulators (where the </w:t>
      </w:r>
      <w:r w:rsidR="009E3D57">
        <w:t>fi</w:t>
      </w:r>
      <w:r w:rsidRPr="00445898">
        <w:t>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4" w:name="_Ref504238744"/>
      <w:bookmarkStart w:id="205" w:name="_Ref504241445"/>
      <w:bookmarkStart w:id="206" w:name="_Toc535015506"/>
      <w:r w:rsidRPr="00445898">
        <w:rPr>
          <w:lang w:val="en-US"/>
        </w:rPr>
        <w:t>Simple integer types</w:t>
      </w:r>
      <w:bookmarkEnd w:id="204"/>
      <w:bookmarkEnd w:id="205"/>
      <w:bookmarkEnd w:id="206"/>
    </w:p>
    <w:p w:rsidR="00AE4BCF" w:rsidRPr="00445898" w:rsidRDefault="003B0B14" w:rsidP="003B0B14">
      <w:pPr>
        <w:pStyle w:val="firstparagraph"/>
      </w:pPr>
      <w:r w:rsidRPr="00445898">
        <w:t>Di</w:t>
      </w:r>
      <w:r w:rsidR="009E3D57">
        <w:t>ff</w:t>
      </w:r>
      <w:r w:rsidRPr="00445898">
        <w:t xml:space="preserve">erent machines may represent types </w:t>
      </w:r>
      <w:r w:rsidRPr="00445898">
        <w:rPr>
          <w:i/>
        </w:rPr>
        <w:t>int</w:t>
      </w:r>
      <w:r w:rsidRPr="00445898">
        <w:t xml:space="preserve"> and </w:t>
      </w:r>
      <w:r w:rsidRPr="00445898">
        <w:rPr>
          <w:i/>
        </w:rPr>
        <w:t>long</w:t>
      </w:r>
      <w:r w:rsidRPr="00445898">
        <w:t xml:space="preserve"> using di</w:t>
      </w:r>
      <w:r w:rsidR="009E3D57">
        <w:t>ff</w:t>
      </w:r>
      <w:r w:rsidRPr="00445898">
        <w:t>erent numbers of bits. Moreover, some machines/compilers may o</w:t>
      </w:r>
      <w:r w:rsidR="009E3D57">
        <w:t>ff</w:t>
      </w:r>
      <w:r w:rsidRPr="00445898">
        <w:t xml:space="preserve">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30"/>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w:t>
            </w:r>
            <w:r w:rsidR="0008220B">
              <w:t>ffi</w:t>
            </w:r>
            <w:r w:rsidRPr="00445898">
              <w:t>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7"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7"/>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8"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8"/>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will be all de</w:t>
      </w:r>
      <w:r w:rsidR="009E3D57">
        <w:t>fi</w:t>
      </w:r>
      <w:r w:rsidRPr="00445898">
        <w:t xml:space="preserve">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w:t>
      </w:r>
      <w:r w:rsidR="009E3D57">
        <w:t>ff</w:t>
      </w:r>
      <w:r w:rsidRPr="00445898">
        <w:t>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4C7C05">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w:t>
      </w:r>
      <w:r w:rsidR="009E3D57">
        <w:t>fi</w:t>
      </w:r>
      <w:r w:rsidRPr="00445898">
        <w:t xml:space="preserve">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w:t>
      </w:r>
      <w:r w:rsidR="009E3D57">
        <w:t>ff</w:t>
      </w:r>
      <w:r w:rsidRPr="00445898">
        <w:t>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9" w:name="_Ref504242233"/>
      <w:bookmarkStart w:id="210" w:name="_Toc535015507"/>
      <w:r w:rsidRPr="00445898">
        <w:rPr>
          <w:lang w:val="en-US"/>
        </w:rPr>
        <w:t xml:space="preserve">Time in </w:t>
      </w:r>
      <w:r w:rsidR="00C83FF9" w:rsidRPr="00445898">
        <w:rPr>
          <w:lang w:val="en-US"/>
        </w:rPr>
        <w:t>SMURPH</w:t>
      </w:r>
      <w:bookmarkEnd w:id="209"/>
      <w:bookmarkEnd w:id="210"/>
    </w:p>
    <w:p w:rsidR="003D06AE" w:rsidRPr="00445898" w:rsidRDefault="003D06AE" w:rsidP="003D06AE">
      <w:pPr>
        <w:pStyle w:val="firstparagraph"/>
      </w:pPr>
      <w:r w:rsidRPr="00445898">
        <w:t xml:space="preserve">As all simulators, SMURPH provides tools for modeling the </w:t>
      </w:r>
      <w:r w:rsidR="009E3D57">
        <w:t>fl</w:t>
      </w:r>
      <w:r w:rsidRPr="00445898">
        <w:t>ow of time in a class of physical systems (Section </w:t>
      </w:r>
      <w:r w:rsidRPr="00445898">
        <w:fldChar w:fldCharType="begin"/>
      </w:r>
      <w:r w:rsidRPr="00445898">
        <w:instrText xml:space="preserve"> REF _Ref496687322 \r \h </w:instrText>
      </w:r>
      <w:r w:rsidRPr="00445898">
        <w:fldChar w:fldCharType="separate"/>
      </w:r>
      <w:r w:rsidR="004C7C05">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 xml:space="preserve">The user is responsible for choosing the granularity of the modeled time (which can be practically arbitrarily </w:t>
      </w:r>
      <w:r w:rsidR="009E3D57">
        <w:t>fi</w:t>
      </w:r>
      <w:r w:rsidRPr="00445898">
        <w:t>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4C7C05">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w:t>
      </w:r>
      <w:r w:rsidR="009E3D57">
        <w:t>fi</w:t>
      </w:r>
      <w:r w:rsidRPr="00445898">
        <w:t>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w:t>
      </w:r>
      <w:r w:rsidR="009E3D57">
        <w:t>fi</w:t>
      </w:r>
      <w:r w:rsidRPr="00445898">
        <w:t>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4C7C05">
        <w:t>5.3.4</w:t>
      </w:r>
      <w:r w:rsidR="00E27D8F" w:rsidRPr="00445898">
        <w:fldChar w:fldCharType="end"/>
      </w:r>
      <w:r w:rsidRPr="00445898">
        <w:t>).</w:t>
      </w:r>
    </w:p>
    <w:p w:rsidR="003D06AE" w:rsidRPr="00445898" w:rsidRDefault="003D06AE" w:rsidP="003D06AE">
      <w:pPr>
        <w:pStyle w:val="firstparagraph"/>
      </w:pPr>
      <w:r w:rsidRPr="00445898">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4C7C05">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4C7C05">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w:t>
      </w:r>
      <w:r w:rsidR="00260C44" w:rsidRPr="00445898">
        <w:t xml:space="preserve"> </w:t>
      </w:r>
      <w:r w:rsidRPr="00445898">
        <w:t>to switch o</w:t>
      </w:r>
      <w:r w:rsidR="009E3D57">
        <w:rPr>
          <w:rFonts w:cs="Arial"/>
        </w:rPr>
        <w:t>ff</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4C7C05">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w:t>
      </w:r>
      <w:r w:rsidR="009E3D57">
        <w:t>fi</w:t>
      </w:r>
      <w:r w:rsidRPr="00445898">
        <w:t xml:space="preserve">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w:t>
      </w:r>
      <w:r w:rsidR="009E3D57">
        <w:t>fi</w:t>
      </w:r>
      <w:r w:rsidRPr="00445898">
        <w:t xml:space="preserve">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4C7C05">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4C7C05">
        <w:t>3.1.3</w:t>
      </w:r>
      <w:r w:rsidR="00E27D8F" w:rsidRPr="00445898">
        <w:fldChar w:fldCharType="end"/>
      </w:r>
      <w:r w:rsidR="003D06AE" w:rsidRPr="00445898">
        <w:t xml:space="preserve">. The </w:t>
      </w:r>
      <w:r w:rsidR="009E3D57">
        <w:t>fi</w:t>
      </w:r>
      <w:r w:rsidR="003D06AE" w:rsidRPr="00445898">
        <w:t xml:space="preserve">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31"/>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which internally translates into a speci</w:t>
      </w:r>
      <w:r w:rsidR="009E3D57">
        <w:t>fi</w:t>
      </w:r>
      <w:r w:rsidRPr="00445898">
        <w:t xml:space="preserve">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t xml:space="preserve">sets the </w:t>
      </w:r>
      <w:r w:rsidRPr="00445898">
        <w:rPr>
          <w:i/>
        </w:rPr>
        <w:t>DU</w:t>
      </w:r>
      <w:r w:rsidRPr="00445898">
        <w:t xml:space="preserve"> to the speci</w:t>
      </w:r>
      <w:r w:rsidR="009E3D57">
        <w:t>fi</w:t>
      </w:r>
      <w:r w:rsidRPr="00445898">
        <w:t xml:space="preserve">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11"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1"/>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w:t>
      </w:r>
      <w:r w:rsidR="009E3D57">
        <w:t>fi</w:t>
      </w:r>
      <w:r w:rsidR="003D06AE" w:rsidRPr="00445898">
        <w:t>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w:t>
      </w:r>
      <w:r w:rsidR="009E3D57">
        <w:t>fi</w:t>
      </w:r>
      <w:r w:rsidRPr="00445898">
        <w:t>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4C7C05">
        <w:t>5.3.4</w:t>
      </w:r>
      <w:r w:rsidR="00E27D8F" w:rsidRPr="00445898">
        <w:fldChar w:fldCharType="end"/>
      </w:r>
      <w:r w:rsidRPr="00445898">
        <w:t>) speci</w:t>
      </w:r>
      <w:r w:rsidR="009E3D57">
        <w:t>fi</w:t>
      </w:r>
      <w:r w:rsidRPr="00445898">
        <w:t>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w:t>
      </w:r>
      <w:r w:rsidR="009E3D57">
        <w:t>fi</w:t>
      </w:r>
      <w:r w:rsidRPr="00445898">
        <w:t xml:space="preserve">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w:t>
      </w:r>
      <w:r w:rsidR="009E3D57">
        <w:t>fi</w:t>
      </w:r>
      <w:r w:rsidRPr="00445898">
        <w:t>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4C7C05">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4C7C05">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4C7C05">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i.e., the 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4C7C05">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4C7C05">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9E3D57">
        <w:t>fi</w:t>
      </w:r>
      <w:r w:rsidRPr="00445898">
        <w:t>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4C7C05">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12" w:name="_Ref504241052"/>
      <w:bookmarkStart w:id="213" w:name="_Toc535015508"/>
      <w:r w:rsidRPr="00445898">
        <w:rPr>
          <w:lang w:val="en-US"/>
        </w:rPr>
        <w:t xml:space="preserve">Type </w:t>
      </w:r>
      <w:r w:rsidRPr="00445898">
        <w:rPr>
          <w:i/>
          <w:lang w:val="en-US"/>
        </w:rPr>
        <w:t>BIG</w:t>
      </w:r>
      <w:r w:rsidRPr="00445898">
        <w:rPr>
          <w:lang w:val="en-US"/>
        </w:rPr>
        <w:t xml:space="preserve"> and its range</w:t>
      </w:r>
      <w:bookmarkEnd w:id="212"/>
      <w:bookmarkEnd w:id="213"/>
    </w:p>
    <w:p w:rsidR="00446422" w:rsidRPr="00445898" w:rsidRDefault="00446422" w:rsidP="00446422">
      <w:pPr>
        <w:pStyle w:val="firstparagraph"/>
      </w:pPr>
      <w:r w:rsidRPr="00445898">
        <w:t>In some cases of detailed modeling, it may happen that the standard range of integer numbers available on a given system is insu</w:t>
      </w:r>
      <w:r w:rsidR="0008220B">
        <w:t>ffi</w:t>
      </w:r>
      <w:r w:rsidRPr="00445898">
        <w:t>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EndPr/>
        <w:sdtContent>
          <w:r w:rsidR="00D010ED" w:rsidRPr="00445898">
            <w:fldChar w:fldCharType="begin"/>
          </w:r>
          <w:r w:rsidR="00D010ED" w:rsidRPr="00445898">
            <w:instrText xml:space="preserve"> CITATION gbr87 \l 1033 </w:instrText>
          </w:r>
          <w:r w:rsidR="00D010ED" w:rsidRPr="00445898">
            <w:fldChar w:fldCharType="separate"/>
          </w:r>
          <w:r w:rsidR="004C7C05" w:rsidRPr="004C7C05">
            <w:rPr>
              <w:noProof/>
            </w:rPr>
            <w:t>[3]</w:t>
          </w:r>
          <w:r w:rsidR="00D010ED" w:rsidRPr="00445898">
            <w:fldChar w:fldCharType="end"/>
          </w:r>
        </w:sdtContent>
      </w:sdt>
      <w:sdt>
        <w:sdtPr>
          <w:id w:val="-733701944"/>
          <w:citation/>
        </w:sdtPr>
        <w:sdtEndPr/>
        <w:sdtContent>
          <w:r w:rsidR="00D010ED" w:rsidRPr="00445898">
            <w:fldChar w:fldCharType="begin"/>
          </w:r>
          <w:r w:rsidR="00D010ED" w:rsidRPr="00445898">
            <w:instrText xml:space="preserve"> CITATION gbr87a \l 1033 </w:instrText>
          </w:r>
          <w:r w:rsidR="00D010ED" w:rsidRPr="00445898">
            <w:fldChar w:fldCharType="separate"/>
          </w:r>
          <w:r w:rsidR="004C7C05">
            <w:rPr>
              <w:noProof/>
            </w:rPr>
            <w:t xml:space="preserve"> </w:t>
          </w:r>
          <w:r w:rsidR="004C7C05" w:rsidRPr="004C7C05">
            <w:rPr>
              <w:noProof/>
            </w:rPr>
            <w:t>[4]</w:t>
          </w:r>
          <w:r w:rsidR="00D010ED" w:rsidRPr="00445898">
            <w:fldChar w:fldCharType="end"/>
          </w:r>
        </w:sdtContent>
      </w:sdt>
      <w:sdt>
        <w:sdtPr>
          <w:id w:val="-1640641743"/>
          <w:citation/>
        </w:sdtPr>
        <w:sdtEndPr/>
        <w:sdtContent>
          <w:r w:rsidR="00D010ED" w:rsidRPr="00445898">
            <w:fldChar w:fldCharType="begin"/>
          </w:r>
          <w:r w:rsidR="00D010ED" w:rsidRPr="00445898">
            <w:instrText xml:space="preserve"> CITATION gbr89a \l 1033 </w:instrText>
          </w:r>
          <w:r w:rsidR="00D010ED" w:rsidRPr="00445898">
            <w:fldChar w:fldCharType="separate"/>
          </w:r>
          <w:r w:rsidR="004C7C05">
            <w:rPr>
              <w:noProof/>
            </w:rPr>
            <w:t xml:space="preserve"> </w:t>
          </w:r>
          <w:r w:rsidR="004C7C05" w:rsidRPr="004C7C05">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4C7C05">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4C7C05">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2"/>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631B49"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w:t>
      </w:r>
      <w:r w:rsidR="009E3D57">
        <w:t>fi</w:t>
      </w:r>
      <w:r w:rsidRPr="00445898">
        <w:t>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4" w:name="_Ref512503269"/>
      <w:bookmarkStart w:id="215" w:name="_Ref512503295"/>
      <w:bookmarkStart w:id="216" w:name="_Toc535015509"/>
      <w:r w:rsidRPr="00445898">
        <w:rPr>
          <w:lang w:val="en-US"/>
        </w:rPr>
        <w:t>Arithmetic operations</w:t>
      </w:r>
      <w:bookmarkEnd w:id="214"/>
      <w:bookmarkEnd w:id="215"/>
      <w:bookmarkEnd w:id="216"/>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operand types are de</w:t>
      </w:r>
      <w:r w:rsidR="009E3D57">
        <w:t>fi</w:t>
      </w:r>
      <w:r w:rsidRPr="00445898">
        <w:t xml:space="preserve">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Over</w:t>
      </w:r>
      <w:r w:rsidR="009E3D57">
        <w:t>fl</w:t>
      </w:r>
      <w:r w:rsidRPr="00445898">
        <w:t xml:space="preserve">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3"/>
      </w:r>
      <w:r w:rsidR="005312FE" w:rsidRPr="00445898">
        <w:t xml:space="preserve"> Those checks can be switched off</w:t>
      </w:r>
      <w:r w:rsidRPr="00445898">
        <w:t xml:space="preserve"> (e.g., for e</w:t>
      </w:r>
      <w:r w:rsidR="0008220B">
        <w:t>ffi</w:t>
      </w:r>
      <w:r w:rsidRPr="00445898">
        <w:t xml:space="preserve">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bu</w:t>
      </w:r>
      <w:r w:rsidR="009E3D57">
        <w:t>ff</w:t>
      </w:r>
      <w:r w:rsidRPr="00445898">
        <w:t xml:space="preserve">er to contain the result, and </w:t>
      </w:r>
      <w:r w:rsidRPr="00445898">
        <w:rPr>
          <w:i/>
        </w:rPr>
        <w:t>nc</w:t>
      </w:r>
      <w:r w:rsidRPr="00445898">
        <w:t xml:space="preserve"> speci</w:t>
      </w:r>
      <w:r w:rsidR="009E3D57">
        <w:t>fi</w:t>
      </w:r>
      <w:r w:rsidRPr="00445898">
        <w:t xml:space="preserve">es the length of the resulting string. If </w:t>
      </w:r>
      <w:r w:rsidRPr="00445898">
        <w:rPr>
          <w:i/>
        </w:rPr>
        <w:t>s</w:t>
      </w:r>
      <w:r w:rsidRPr="00445898">
        <w:t xml:space="preserve"> is</w:t>
      </w:r>
      <w:r w:rsidR="005312FE" w:rsidRPr="00445898">
        <w:t xml:space="preserve"> </w:t>
      </w:r>
      <w:r w:rsidRPr="00445898">
        <w:t>not speci</w:t>
      </w:r>
      <w:r w:rsidR="009E3D57">
        <w:t>fi</w:t>
      </w:r>
      <w:r w:rsidRPr="00445898">
        <w:t xml:space="preserve">ed (or </w:t>
      </w:r>
      <w:r w:rsidRPr="00445898">
        <w:rPr>
          <w:i/>
        </w:rPr>
        <w:t>NULL</w:t>
      </w:r>
      <w:r w:rsidRPr="00445898">
        <w:t>) an internal (static) bu</w:t>
      </w:r>
      <w:r w:rsidR="009E3D57">
        <w:t>ff</w:t>
      </w:r>
      <w:r w:rsidRPr="00445898">
        <w:t>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w:t>
      </w:r>
      <w:r w:rsidR="009E3D57">
        <w:t>fi</w:t>
      </w:r>
      <w:r w:rsidRPr="00445898">
        <w:t>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w:t>
      </w:r>
      <w:r w:rsidR="009E3D57">
        <w:t>fi</w:t>
      </w:r>
      <w:r w:rsidRPr="00445898">
        <w:t xml:space="preserve">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7" w:name="_Ref508746314"/>
      <w:bookmarkStart w:id="218" w:name="_Toc535015510"/>
      <w:r w:rsidRPr="00445898">
        <w:rPr>
          <w:lang w:val="en-US"/>
        </w:rPr>
        <w:t>Constants</w:t>
      </w:r>
      <w:bookmarkEnd w:id="217"/>
      <w:bookmarkEnd w:id="218"/>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w:t>
      </w:r>
      <w:r w:rsidR="009E3D57">
        <w:t>fi</w:t>
      </w:r>
      <w:r w:rsidRPr="00445898">
        <w:t xml:space="preserve">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the last constant stands for an in</w:t>
      </w:r>
      <w:r w:rsidR="009E3D57">
        <w:t>fi</w:t>
      </w:r>
      <w:r w:rsidRPr="00445898">
        <w:t>nite or unde</w:t>
      </w:r>
      <w:r w:rsidR="009E3D57">
        <w:t>fi</w:t>
      </w:r>
      <w:r w:rsidRPr="00445898">
        <w:t xml:space="preserve">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w:t>
      </w:r>
      <w:r w:rsidR="009E3D57">
        <w:t>fi</w:t>
      </w:r>
      <w:r w:rsidRPr="00445898">
        <w:t xml:space="preserve">ned (or </w:t>
      </w:r>
      <w:r w:rsidR="009E3D57">
        <w:t>fi</w:t>
      </w:r>
      <w:r w:rsidRPr="00445898">
        <w:t>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w:t>
      </w:r>
      <w:r w:rsidR="009E3D57">
        <w:t>fi</w:t>
      </w:r>
      <w:r w:rsidRPr="00445898">
        <w:t xml:space="preserve">ned (or </w:t>
      </w:r>
      <w:r w:rsidR="009E3D57">
        <w:t>fi</w:t>
      </w:r>
      <w:r w:rsidRPr="00445898">
        <w:t xml:space="preserve">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4C7C05">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4C7C05">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4C7C05">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4C7C05">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9" w:name="_Ref507834343"/>
      <w:bookmarkStart w:id="220" w:name="_Toc535015511"/>
      <w:r w:rsidRPr="00445898">
        <w:rPr>
          <w:lang w:val="en-US"/>
        </w:rPr>
        <w:t>Other non-standard numerical types</w:t>
      </w:r>
      <w:bookmarkEnd w:id="219"/>
      <w:bookmarkEnd w:id="220"/>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oth parts can be 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 xml:space="preserve">Therefore, there exist three </w:t>
      </w:r>
      <w:r w:rsidR="009E3D57">
        <w:t>fl</w:t>
      </w:r>
      <w:r w:rsidR="00532CEE" w:rsidRPr="00445898">
        <w:t>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4C7C05">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w:t>
            </w:r>
            <w:r w:rsidR="009E3D57">
              <w:t>fi</w:t>
            </w:r>
            <w:r w:rsidRPr="00445898">
              <w:t>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4C7C05">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4C7C05">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4C7C05">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4C7C05">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w:t>
      </w:r>
      <w:r w:rsidR="009E3D57">
        <w:t>fi</w:t>
      </w:r>
      <w:r w:rsidR="00532CEE" w:rsidRPr="00445898">
        <w:t xml:space="preserve">nitions are </w:t>
      </w:r>
      <w:r w:rsidR="009E3D57">
        <w:t>fi</w:t>
      </w:r>
      <w:r w:rsidR="00532CEE" w:rsidRPr="00445898">
        <w:t>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21" w:name="_Toc535015512"/>
      <w:r w:rsidRPr="00445898">
        <w:rPr>
          <w:lang w:val="en-US"/>
        </w:rPr>
        <w:t>Auxiliary operation and functions</w:t>
      </w:r>
      <w:bookmarkEnd w:id="221"/>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w:t>
      </w:r>
      <w:r w:rsidR="009E3D57">
        <w:t>fi</w:t>
      </w:r>
      <w:r w:rsidRPr="00445898">
        <w:t xml:space="preserve">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w:t>
      </w:r>
      <w:r w:rsidR="009E3D57">
        <w:t>fi</w:t>
      </w:r>
      <w:r w:rsidRPr="00445898">
        <w:t xml:space="preserve">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w:t>
      </w:r>
      <w:r w:rsidR="009E3D57">
        <w:t>ff</w:t>
      </w:r>
      <w:r w:rsidRPr="00445898">
        <w:t>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program could compile and run without modi</w:t>
      </w:r>
      <w:r w:rsidR="009E3D57">
        <w:t>fi</w:t>
      </w:r>
      <w:r w:rsidRPr="00445898">
        <w:t xml:space="preserve">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22" w:name="_Ref506070759"/>
      <w:bookmarkStart w:id="223" w:name="_Toc535015513"/>
      <w:r w:rsidRPr="00445898">
        <w:rPr>
          <w:lang w:val="en-US"/>
        </w:rPr>
        <w:t>Random number generators</w:t>
      </w:r>
      <w:bookmarkEnd w:id="222"/>
      <w:bookmarkEnd w:id="223"/>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w:t>
      </w:r>
      <w:r w:rsidR="009E3D57">
        <w:t>ff</w:t>
      </w:r>
      <w:r w:rsidRPr="00445898">
        <w:t>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It identi</w:t>
      </w:r>
      <w:r w:rsidR="009E3D57">
        <w:t>fi</w:t>
      </w:r>
      <w:r w:rsidRPr="00445898">
        <w:t xml:space="preserve">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w:t>
      </w:r>
      <w:r w:rsidR="009E3D57">
        <w:t>fi</w:t>
      </w:r>
      <w:r w:rsidRPr="00445898">
        <w:t>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4C7C05">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4" w:name="_Hlk513818022"/>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w:t>
            </w:r>
            <w:r w:rsidR="0008220B">
              <w:t>ffi</w:t>
            </w:r>
            <w:r w:rsidRPr="00445898">
              <w:t>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Values representing lengths of various randomized delays not related to tra</w:t>
            </w:r>
            <w:r w:rsidR="0008220B">
              <w:t>ffi</w:t>
            </w:r>
            <w:r w:rsidRPr="00445898">
              <w:t xml:space="preserve">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4C7C05">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4C7C05">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4C7C05">
              <w:t>5.1.4</w:t>
            </w:r>
            <w:r w:rsidRPr="00445898">
              <w:fldChar w:fldCharType="end"/>
            </w:r>
            <w:r w:rsidRPr="00445898">
              <w:t>).</w:t>
            </w:r>
          </w:p>
        </w:tc>
      </w:tr>
    </w:tbl>
    <w:bookmarkEnd w:id="224"/>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4C7C05">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4C7C05">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w:t>
      </w:r>
      <w:r w:rsidR="009E3D57">
        <w:t>fi</w:t>
      </w:r>
      <w:r w:rsidR="00303B01" w:rsidRPr="00445898">
        <w:t xml:space="preserve">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w:t>
      </w:r>
      <w:r w:rsidR="009E3D57">
        <w:t>fi</w:t>
      </w:r>
      <w:r w:rsidRPr="00445898">
        <w:t>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w:t>
      </w:r>
      <w:r w:rsidR="009E3D57">
        <w:t>fl</w:t>
      </w:r>
      <w:r w:rsidR="00172A38" w:rsidRPr="00445898">
        <w:t>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EndPr/>
        <w:sdtContent>
          <w:r w:rsidR="001E0CCF" w:rsidRPr="00445898">
            <w:fldChar w:fldCharType="begin"/>
          </w:r>
          <w:r w:rsidR="001E0CCF" w:rsidRPr="00445898">
            <w:instrText xml:space="preserve"> CITATION birta2013modelling \l 1045 </w:instrText>
          </w:r>
          <w:r w:rsidR="001E0CCF" w:rsidRPr="00445898">
            <w:fldChar w:fldCharType="separate"/>
          </w:r>
          <w:r w:rsidR="004C7C05" w:rsidRPr="004C7C05">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with the speci</w:t>
      </w:r>
      <w:r w:rsidR="009E3D57">
        <w:t>fi</w:t>
      </w:r>
      <w:r w:rsidRPr="00445898">
        <w:t xml:space="preserve">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EndPr/>
        <w:sdtContent>
          <w:r w:rsidR="00D15D44" w:rsidRPr="00445898">
            <w:fldChar w:fldCharType="begin"/>
          </w:r>
          <w:r w:rsidR="00D15D44" w:rsidRPr="00445898">
            <w:instrText xml:space="preserve"> CITATION ada00 \l 1033 </w:instrText>
          </w:r>
          <w:r w:rsidR="00D15D44" w:rsidRPr="00445898">
            <w:fldChar w:fldCharType="separate"/>
          </w:r>
          <w:r w:rsidR="004C7C05" w:rsidRPr="004C7C05">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631B49"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w:t>
      </w:r>
      <w:r w:rsidR="0008220B">
        <w:t>ffi</w:t>
      </w:r>
      <w:r w:rsidRPr="00445898">
        <w:t>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5" w:name="_Ref504325626"/>
      <w:bookmarkStart w:id="226" w:name="_Toc535015514"/>
      <w:r w:rsidRPr="00445898">
        <w:rPr>
          <w:lang w:val="en-US"/>
        </w:rPr>
        <w:t>Input/output</w:t>
      </w:r>
      <w:bookmarkEnd w:id="225"/>
      <w:bookmarkEnd w:id="226"/>
    </w:p>
    <w:p w:rsidR="00EC326A" w:rsidRPr="00445898" w:rsidRDefault="00EC326A" w:rsidP="00EC326A">
      <w:pPr>
        <w:pStyle w:val="firstparagraph"/>
      </w:pPr>
      <w:r w:rsidRPr="00445898">
        <w:t xml:space="preserve">Two standard </w:t>
      </w:r>
      <w:r w:rsidR="009E3D57">
        <w:t>fi</w:t>
      </w:r>
      <w:r w:rsidRPr="00445898">
        <w:t xml:space="preserve">les, dubbed the (input) </w:t>
      </w:r>
      <w:r w:rsidRPr="00445898">
        <w:rPr>
          <w:i/>
        </w:rPr>
        <w:t xml:space="preserve">data </w:t>
      </w:r>
      <w:r w:rsidR="009E3D57">
        <w:rPr>
          <w:i/>
        </w:rPr>
        <w:t>fi</w:t>
      </w:r>
      <w:r w:rsidRPr="00445898">
        <w:rPr>
          <w:i/>
        </w:rPr>
        <w:t>le</w:t>
      </w:r>
      <w:r w:rsidRPr="00445898">
        <w:t xml:space="preserve"> and the (output) </w:t>
      </w:r>
      <w:r w:rsidRPr="00445898">
        <w:rPr>
          <w:i/>
        </w:rPr>
        <w:t xml:space="preserve">results </w:t>
      </w:r>
      <w:r w:rsidR="009E3D57">
        <w:rPr>
          <w:i/>
        </w:rPr>
        <w:t>fi</w:t>
      </w:r>
      <w:r w:rsidRPr="00445898">
        <w:rPr>
          <w:i/>
        </w:rPr>
        <w:t>le</w:t>
      </w:r>
      <w:r w:rsidRPr="00445898">
        <w:t xml:space="preserve">, are automatically opened by every SMURPH program at the beginning of its execution. For a simulation experiment, the results </w:t>
      </w:r>
      <w:r w:rsidR="009E3D57">
        <w:t>fi</w:t>
      </w:r>
      <w:r w:rsidRPr="00445898">
        <w:t xml:space="preserve">le is intended to contain the </w:t>
      </w:r>
      <w:r w:rsidR="009E3D57">
        <w:t>fi</w:t>
      </w:r>
      <w:r w:rsidRPr="00445898">
        <w:t xml:space="preserve">nal performance results at the end of run. In a control session, the results </w:t>
      </w:r>
      <w:r w:rsidR="009E3D57">
        <w:t>fi</w:t>
      </w:r>
      <w:r w:rsidRPr="00445898">
        <w:t xml:space="preserve">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 xml:space="preserve">The data </w:t>
      </w:r>
      <w:r w:rsidR="009E3D57">
        <w:t>fi</w:t>
      </w:r>
      <w:r w:rsidRPr="00445898">
        <w:t>le</w:t>
      </w:r>
      <w:r w:rsidR="009B3C73">
        <w:fldChar w:fldCharType="begin"/>
      </w:r>
      <w:r w:rsidR="009B3C73">
        <w:instrText xml:space="preserve"> XE "</w:instrText>
      </w:r>
      <w:r w:rsidR="009B3C73" w:rsidRPr="0016139A">
        <w:instrText xml:space="preserve">data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w:t>
      </w:r>
      <w:r w:rsidR="009E3D57">
        <w:t>fi</w:t>
      </w:r>
      <w:r w:rsidRPr="00445898">
        <w:t xml:space="preserve">le is only accessible during the initialization </w:t>
      </w:r>
      <w:r w:rsidR="001564B8" w:rsidRPr="00445898">
        <w:t>stage</w:t>
      </w:r>
      <w:r w:rsidRPr="00445898">
        <w:t xml:space="preserve">, i.e., while the </w:t>
      </w:r>
      <w:r w:rsidRPr="00445898">
        <w:rPr>
          <w:i/>
        </w:rPr>
        <w:t>Root</w:t>
      </w:r>
      <w:r w:rsidRPr="00445898">
        <w:t xml:space="preserve"> process is in its </w:t>
      </w:r>
      <w:r w:rsidR="009E3D57">
        <w:t>fi</w:t>
      </w:r>
      <w:r w:rsidRPr="00445898">
        <w:t>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4C7C05">
        <w:t>5.1.8</w:t>
      </w:r>
      <w:r w:rsidR="00E27D8F" w:rsidRPr="00445898">
        <w:fldChar w:fldCharType="end"/>
      </w:r>
      <w:r w:rsidRPr="00445898">
        <w:t xml:space="preserve">). The </w:t>
      </w:r>
      <w:r w:rsidR="009E3D57">
        <w:t>fi</w:t>
      </w:r>
      <w:r w:rsidRPr="00445898">
        <w:t xml:space="preserve">le is closed before the protocol execution </w:t>
      </w:r>
      <w:r w:rsidR="001564B8" w:rsidRPr="00445898">
        <w:t>commences</w:t>
      </w:r>
      <w:r w:rsidRPr="00445898">
        <w:t xml:space="preserve">. If the program requires a continuous stream of data during its execution, it should open a non-standard input </w:t>
      </w:r>
      <w:r w:rsidR="009E3D57">
        <w:t>fi</w:t>
      </w:r>
      <w:r w:rsidRPr="00445898">
        <w:t>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4C7C05">
        <w:t>5.3.4</w:t>
      </w:r>
      <w:r w:rsidR="00E27D8F" w:rsidRPr="00445898">
        <w:fldChar w:fldCharType="end"/>
      </w:r>
      <w:r w:rsidRPr="00445898">
        <w:t xml:space="preserve">). The same applies to non-standard </w:t>
      </w:r>
      <w:r w:rsidR="001564B8" w:rsidRPr="00445898">
        <w:t>output</w:t>
      </w:r>
      <w:r w:rsidRPr="00445898">
        <w:t xml:space="preserve"> </w:t>
      </w:r>
      <w:r w:rsidR="009E3D57">
        <w:t>fi</w:t>
      </w:r>
      <w:r w:rsidRPr="00445898">
        <w:t>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w:t>
      </w:r>
      <w:r w:rsidR="009E3D57">
        <w:t>fi</w:t>
      </w:r>
      <w:r w:rsidRPr="00445898">
        <w:t>cally by SMURPH</w:t>
      </w:r>
      <w:r w:rsidR="001564B8" w:rsidRPr="00445898">
        <w:t>,</w:t>
      </w:r>
      <w:r w:rsidRPr="00445898">
        <w:t xml:space="preserve"> to handle input from the </w:t>
      </w:r>
      <w:r w:rsidR="001564B8" w:rsidRPr="00445898">
        <w:t xml:space="preserve">standard </w:t>
      </w:r>
      <w:r w:rsidRPr="00445898">
        <w:t xml:space="preserve">data </w:t>
      </w:r>
      <w:r w:rsidR="009E3D57">
        <w:t>fi</w:t>
      </w:r>
      <w:r w:rsidRPr="00445898">
        <w:t xml:space="preserve">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w:t>
      </w:r>
      <w:r w:rsidR="009E3D57">
        <w:t>fi</w:t>
      </w:r>
      <w:r w:rsidRPr="00445898">
        <w:t>le</w:t>
      </w:r>
      <w:r w:rsidR="009B3C73">
        <w:fldChar w:fldCharType="begin"/>
      </w:r>
      <w:r w:rsidR="009B3C73">
        <w:instrText xml:space="preserve"> XE "</w:instrText>
      </w:r>
      <w:r w:rsidR="009B3C73" w:rsidRPr="0016139A">
        <w:instrText xml:space="preserve">results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w:t>
      </w:r>
      <w:r w:rsidR="009E3D57">
        <w:t>fi</w:t>
      </w:r>
      <w:r w:rsidRPr="00445898">
        <w:t xml:space="preserve">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4C7C05">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w:t>
      </w:r>
      <w:r w:rsidR="009E3D57">
        <w:t>fi</w:t>
      </w:r>
      <w:r w:rsidRPr="00445898">
        <w:t xml:space="preserve">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w:t>
      </w:r>
      <w:r w:rsidR="009E3D57">
        <w:t>fi</w:t>
      </w:r>
      <w:r w:rsidRPr="00445898">
        <w:t xml:space="preserve">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w:t>
      </w:r>
      <w:r w:rsidR="009E3D57">
        <w:t>fi</w:t>
      </w:r>
      <w:r w:rsidRPr="00445898">
        <w:t xml:space="preserve">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4C7C05">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w:t>
      </w:r>
      <w:r w:rsidR="009E3D57">
        <w:t>fi</w:t>
      </w:r>
      <w:r w:rsidRPr="00445898">
        <w:t>rst digit</w:t>
      </w:r>
      <w:r w:rsidR="00573181" w:rsidRPr="00445898">
        <w:t xml:space="preserve"> is also </w:t>
      </w:r>
      <w:r w:rsidR="001564B8" w:rsidRPr="00445898">
        <w:t>OK</w:t>
      </w:r>
      <w:r w:rsidRPr="00445898">
        <w:t>.</w:t>
      </w:r>
      <w:r w:rsidR="00573181" w:rsidRPr="00445898">
        <w:rPr>
          <w:rStyle w:val="FootnoteReference"/>
        </w:rPr>
        <w:footnoteReference w:id="34"/>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4C7C05">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w:t>
      </w:r>
      <w:r w:rsidR="009E3D57">
        <w:t>ff</w:t>
      </w:r>
      <w:r w:rsidRPr="00445898">
        <w:t>.</w:t>
      </w:r>
    </w:p>
    <w:p w:rsidR="00EC326A" w:rsidRPr="00445898" w:rsidRDefault="00EC326A" w:rsidP="00EC326A">
      <w:pPr>
        <w:pStyle w:val="firstparagraph"/>
      </w:pPr>
      <w:r w:rsidRPr="00445898">
        <w:t xml:space="preserve">The following functions read numbers from the standard data </w:t>
      </w:r>
      <w:r w:rsidR="009E3D57">
        <w:t>fi</w:t>
      </w:r>
      <w:r w:rsidRPr="00445898">
        <w:t>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w:t>
      </w:r>
      <w:r w:rsidR="009E3D57">
        <w:t>fi</w:t>
      </w:r>
      <w:r w:rsidR="00EC326A" w:rsidRPr="00445898">
        <w:t xml:space="preserve">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w:t>
      </w:r>
      <w:r w:rsidR="009E3D57">
        <w:t>fi</w:t>
      </w:r>
      <w:r w:rsidR="00EC326A" w:rsidRPr="00445898">
        <w:t xml:space="preserve">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 xml:space="preserve">starting from the </w:t>
      </w:r>
      <w:r w:rsidR="009E3D57">
        <w:t>fi</w:t>
      </w:r>
      <w:r w:rsidR="00EC326A" w:rsidRPr="00445898">
        <w:t>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4C7C05">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 xml:space="preserve">hree simple features help organize complex data </w:t>
      </w:r>
      <w:r w:rsidR="009E3D57">
        <w:t>fi</w:t>
      </w:r>
      <w:r w:rsidR="00EC326A" w:rsidRPr="00445898">
        <w:t>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w:t>
      </w:r>
      <w:r w:rsidR="009E3D57">
        <w:t>fi</w:t>
      </w:r>
      <w:r w:rsidR="00EC326A" w:rsidRPr="00445898">
        <w:t>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If the type of the expected number is di</w:t>
      </w:r>
      <w:r w:rsidR="009E3D57">
        <w:t>ff</w:t>
      </w:r>
      <w:r w:rsidR="00EC326A" w:rsidRPr="00445898">
        <w:t xml:space="preserve">erent from the type of last-read number, the value of </w:t>
      </w:r>
      <w:r w:rsidR="00EC326A" w:rsidRPr="00445898">
        <w:rPr>
          <w:i/>
        </w:rPr>
        <w:t>%</w:t>
      </w:r>
      <w:r w:rsidR="00EC326A" w:rsidRPr="00445898">
        <w:t xml:space="preserve"> is unde</w:t>
      </w:r>
      <w:r w:rsidR="009E3D57">
        <w:t>fi</w:t>
      </w:r>
      <w:r w:rsidR="00EC326A" w:rsidRPr="00445898">
        <w:t xml:space="preserve">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5"/>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 xml:space="preserve">everything else is skipped, makes it easy to include comments in the input data </w:t>
      </w:r>
      <w:r w:rsidR="009E3D57">
        <w:t>fi</w:t>
      </w:r>
      <w:r w:rsidRPr="00445898">
        <w:t>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4C7C05">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 xml:space="preserve">The function will try to </w:t>
      </w:r>
      <w:r w:rsidR="009E3D57">
        <w:t>fi</w:t>
      </w:r>
      <w:r w:rsidRPr="00445898">
        <w:t>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7"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w:t>
            </w:r>
            <w:r w:rsidR="009E3D57">
              <w:t>fi</w:t>
            </w:r>
            <w:r w:rsidRPr="00445898">
              <w:t>x (</w:t>
            </w:r>
            <w:r w:rsidRPr="00445898">
              <w:rPr>
                <w:i/>
              </w:rPr>
              <w:t>0x</w:t>
            </w:r>
            <w:r w:rsidRPr="00445898">
              <w:t xml:space="preserve"> or </w:t>
            </w:r>
            <w:r w:rsidRPr="00445898">
              <w:rPr>
                <w:i/>
              </w:rPr>
              <w:t>0X</w:t>
            </w:r>
            <w:r w:rsidRPr="00445898">
              <w:t>) possibly preceded by a sign.</w:t>
            </w:r>
          </w:p>
        </w:tc>
      </w:tr>
    </w:tbl>
    <w:bookmarkEnd w:id="227"/>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w:t>
      </w:r>
      <w:r w:rsidR="009E3D57">
        <w:t>fl</w:t>
      </w:r>
      <w:r w:rsidRPr="00445898">
        <w:t>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w:t>
      </w:r>
      <w:r w:rsidR="009E3D57">
        <w:t>fi</w:t>
      </w:r>
      <w:r w:rsidRPr="00445898">
        <w:t>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w:t>
      </w:r>
      <w:r w:rsidR="009E3D57">
        <w:t>fi</w:t>
      </w:r>
      <w:r w:rsidRPr="00445898">
        <w:t xml:space="preserve">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xml:space="preserve">. In the most general case (the </w:t>
      </w:r>
      <w:r w:rsidR="009E3D57">
        <w:t>fi</w:t>
      </w:r>
      <w:r w:rsidRPr="00445898">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w:t>
            </w:r>
            <w:r w:rsidR="009E3D57">
              <w:t>fi</w:t>
            </w:r>
            <w:r w:rsidRPr="00445898">
              <w:t>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The number of character positions taken by the header. The header is left-justi</w:t>
            </w:r>
            <w:r w:rsidR="009E3D57">
              <w:t>fi</w:t>
            </w:r>
            <w:r w:rsidRPr="00445898">
              <w:t xml:space="preserve">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 xml:space="preserve">The last three functions are abbreviations of the </w:t>
      </w:r>
      <w:r w:rsidR="009E3D57">
        <w:t>fi</w:t>
      </w:r>
      <w:r w:rsidRPr="00445898">
        <w:t>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8" w:name="_Ref511403678"/>
      <w:bookmarkStart w:id="229" w:name="_Ref511407263"/>
      <w:bookmarkStart w:id="230" w:name="_Toc535015515"/>
      <w:r w:rsidRPr="00445898">
        <w:rPr>
          <w:lang w:val="en-US"/>
        </w:rPr>
        <w:t>The XML parser</w:t>
      </w:r>
      <w:bookmarkEnd w:id="228"/>
      <w:bookmarkEnd w:id="229"/>
      <w:bookmarkEnd w:id="230"/>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6"/>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economy, the input string is modi</w:t>
      </w:r>
      <w:r w:rsidR="009E3D57">
        <w:t>fi</w:t>
      </w:r>
      <w:r w:rsidRPr="00445898">
        <w:t xml:space="preserve">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31"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31"/>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This function returns the value of the attribute identi</w:t>
      </w:r>
      <w:r w:rsidR="009E3D57">
        <w:t>fi</w:t>
      </w:r>
      <w:r w:rsidRPr="00445898">
        <w:t xml:space="preserve">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w:t>
      </w:r>
      <w:r w:rsidR="009E3D57">
        <w:t>ff</w:t>
      </w:r>
      <w:r w:rsidRPr="00445898">
        <w:t>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w:t>
      </w:r>
      <w:r w:rsidR="009E3D57">
        <w:t>fi</w:t>
      </w:r>
      <w:r w:rsidRPr="00445898">
        <w:t xml:space="preserve">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w:t>
      </w:r>
      <w:r w:rsidR="009E3D57">
        <w:t>fi</w:t>
      </w:r>
      <w:r w:rsidRPr="00445898">
        <w:t>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w:t>
      </w:r>
      <w:r w:rsidR="009E3D57">
        <w:t>fi</w:t>
      </w:r>
      <w:r w:rsidRPr="00445898">
        <w:t>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w:t>
      </w:r>
      <w:r w:rsidR="009E3D57">
        <w:t>fi</w:t>
      </w:r>
      <w:r w:rsidRPr="00445898">
        <w:t>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w:t>
      </w:r>
      <w:r w:rsidR="009E3D57">
        <w:t>fi</w:t>
      </w:r>
      <w:r w:rsidRPr="00445898">
        <w:t>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w:t>
      </w:r>
      <w:r w:rsidR="009E3D57">
        <w:t>fi</w:t>
      </w:r>
      <w:r w:rsidRPr="00445898">
        <w:t>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w:t>
      </w:r>
      <w:r w:rsidR="009E3D57">
        <w:t>fi</w:t>
      </w:r>
      <w:r w:rsidRPr="00445898">
        <w:t>es the o</w:t>
      </w:r>
      <w:r w:rsidR="009E3D57">
        <w:t>ff</w:t>
      </w:r>
      <w:r w:rsidRPr="00445898">
        <w:t>set into the parent tag’s character content. The returned value</w:t>
      </w:r>
      <w:r w:rsidR="00051DD3" w:rsidRPr="00445898">
        <w:t xml:space="preserve"> </w:t>
      </w:r>
      <w:r w:rsidRPr="00445898">
        <w:t>points to the child node. The o</w:t>
      </w:r>
      <w:r w:rsidR="009E3D57">
        <w:t>ff</w:t>
      </w:r>
      <w:r w:rsidRPr="00445898">
        <w:t>set argument can be used to order the children,</w:t>
      </w:r>
      <w:r w:rsidR="00051DD3" w:rsidRPr="00445898">
        <w:t xml:space="preserve"> </w:t>
      </w:r>
      <w:r w:rsidRPr="00445898">
        <w:t>which will appear in the resulting XML string in the increasing order of o</w:t>
      </w:r>
      <w:r w:rsidR="009E3D57">
        <w:t>ff</w:t>
      </w:r>
      <w:r w:rsidRPr="00445898">
        <w:t>sets.</w:t>
      </w:r>
      <w:r w:rsidR="00051DD3" w:rsidRPr="00445898">
        <w:t xml:space="preserve"> </w:t>
      </w:r>
      <w:r w:rsidRPr="00445898">
        <w:t>This will also happen if the character content of the parent is shorter than the</w:t>
      </w:r>
      <w:r w:rsidR="00051DD3" w:rsidRPr="00445898">
        <w:t xml:space="preserve"> </w:t>
      </w:r>
      <w:r w:rsidRPr="00445898">
        <w:t>speci</w:t>
      </w:r>
      <w:r w:rsidR="009E3D57">
        <w:t>fi</w:t>
      </w:r>
      <w:r w:rsidRPr="00445898">
        <w:t>ed o</w:t>
      </w:r>
      <w:r w:rsidR="009E3D57">
        <w:t>ff</w:t>
      </w:r>
      <w:r w:rsidRPr="00445898">
        <w:t>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The function resets the tag attribute identi</w:t>
      </w:r>
      <w:r w:rsidR="009E3D57">
        <w:t>fi</w:t>
      </w:r>
      <w:r w:rsidRPr="00445898">
        <w:t xml:space="preserve">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set) or adds the attribute with the speci</w:t>
      </w:r>
      <w:r w:rsidR="009E3D57">
        <w:t>fi</w:t>
      </w:r>
      <w:r w:rsidRPr="00445898">
        <w:t xml:space="preserve">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w:t>
      </w:r>
      <w:r w:rsidR="009E3D57">
        <w:t>fi</w:t>
      </w:r>
      <w:r w:rsidRPr="00445898">
        <w:t>ed attribute. Note the di</w:t>
      </w:r>
      <w:r w:rsidR="009E3D57">
        <w:t>ff</w:t>
      </w:r>
      <w:r w:rsidRPr="00445898">
        <w:t>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the o</w:t>
      </w:r>
      <w:r w:rsidR="009E3D57">
        <w:t>ff</w:t>
      </w:r>
      <w:r w:rsidRPr="00445898">
        <w:t xml:space="preserve">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w:t>
      </w:r>
      <w:r w:rsidR="009E3D57">
        <w:t>fi</w:t>
      </w:r>
      <w:r w:rsidRPr="00445898">
        <w:t>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 xml:space="preserve">The function reads the standard data </w:t>
      </w:r>
      <w:r w:rsidR="009E3D57">
        <w:t>fi</w:t>
      </w:r>
      <w:r w:rsidRPr="00445898">
        <w:t>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4C7C05">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w:t>
      </w:r>
      <w:r w:rsidR="009E3D57">
        <w:t>fi</w:t>
      </w:r>
      <w:r w:rsidRPr="00445898">
        <w:t xml:space="preserve">rst argument is not </w:t>
      </w:r>
      <w:r w:rsidR="00B44677">
        <w:rPr>
          <w:i/>
        </w:rPr>
        <w:t>‘</w:t>
      </w:r>
      <w:r w:rsidRPr="00445898">
        <w:rPr>
          <w:i/>
        </w:rPr>
        <w:t>\0’</w:t>
      </w:r>
      <w:r w:rsidRPr="00445898">
        <w:t>, its</w:t>
      </w:r>
      <w:r w:rsidR="00051DD3" w:rsidRPr="00445898">
        <w:t xml:space="preserve"> </w:t>
      </w:r>
      <w:r w:rsidRPr="00445898">
        <w:t xml:space="preserve">occurrence as the </w:t>
      </w:r>
      <w:r w:rsidR="009E3D57">
        <w:t>fi</w:t>
      </w:r>
      <w:r w:rsidRPr="00445898">
        <w:t>rst character of a line will terminate the interpretation of</w:t>
      </w:r>
      <w:r w:rsidR="00051DD3" w:rsidRPr="00445898">
        <w:t xml:space="preserve"> </w:t>
      </w:r>
      <w:r w:rsidRPr="00445898">
        <w:t xml:space="preserve">the input </w:t>
      </w:r>
      <w:r w:rsidR="009E3D57">
        <w:t>fi</w:t>
      </w:r>
      <w:r w:rsidRPr="00445898">
        <w:t xml:space="preserve">le. If the second argument is not </w:t>
      </w:r>
      <w:r w:rsidRPr="00445898">
        <w:rPr>
          <w:i/>
        </w:rPr>
        <w:t>NULL</w:t>
      </w:r>
      <w:r w:rsidRPr="00445898">
        <w:t>, then the (null-terminated)</w:t>
      </w:r>
      <w:r w:rsidR="00051DD3" w:rsidRPr="00445898">
        <w:t xml:space="preserve"> </w:t>
      </w:r>
      <w:r w:rsidRPr="00445898">
        <w:t xml:space="preserve">string representing the complete data </w:t>
      </w:r>
      <w:r w:rsidR="009E3D57">
        <w:t>fi</w:t>
      </w:r>
      <w:r w:rsidRPr="00445898">
        <w:t>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 xml:space="preserve">sense that the contents of any included </w:t>
      </w:r>
      <w:r w:rsidR="009E3D57">
        <w:t>fi</w:t>
      </w:r>
      <w:r w:rsidRPr="00445898">
        <w:t>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w:t>
      </w:r>
      <w:r w:rsidR="009E3D57">
        <w:t>fi</w:t>
      </w:r>
      <w:r w:rsidRPr="00445898">
        <w:t>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009E3D57">
        <w:rPr>
          <w:i/>
        </w:rPr>
        <w:t>fi</w:t>
      </w:r>
      <w:r w:rsidRPr="00445898">
        <w:rPr>
          <w:i/>
        </w:rPr>
        <w:t>lename</w:t>
      </w:r>
      <w:r w:rsidRPr="00445898">
        <w:t xml:space="preserve"> </w:t>
      </w:r>
      <w:r w:rsidR="00051DD3" w:rsidRPr="00445898">
        <w:t>is</w:t>
      </w:r>
      <w:r w:rsidRPr="00445898">
        <w:t xml:space="preserve"> the name of the </w:t>
      </w:r>
      <w:r w:rsidR="009E3D57">
        <w:t>fi</w:t>
      </w:r>
      <w:r w:rsidRPr="00445898">
        <w:t>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implements a subset of the full capabilities of the o</w:t>
      </w:r>
      <w:r w:rsidR="0008220B">
        <w:t>ffi</w:t>
      </w:r>
      <w:r w:rsidRPr="00445898">
        <w:t xml:space="preserve">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w:t>
      </w:r>
      <w:r w:rsidR="009E3D57">
        <w:t>fi</w:t>
      </w:r>
      <w:r w:rsidRPr="00445898">
        <w:t>le is interpreted</w:t>
      </w:r>
      <w:r w:rsidR="00051DD3" w:rsidRPr="00445898">
        <w:t xml:space="preserve"> </w:t>
      </w:r>
      <w:r w:rsidRPr="00445898">
        <w:t xml:space="preserve">as XML data (being a straightforward continuation of the source </w:t>
      </w:r>
      <w:r w:rsidR="009E3D57">
        <w:t>fi</w:t>
      </w:r>
      <w:r w:rsidRPr="00445898">
        <w:t>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 xml:space="preserve">Unless the name of the included </w:t>
      </w:r>
      <w:r w:rsidR="009E3D57">
        <w:t>fi</w:t>
      </w:r>
      <w:r w:rsidRPr="00445898">
        <w:t>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w:t>
      </w:r>
      <w:r w:rsidR="009E3D57">
        <w:t>fi</w:t>
      </w:r>
      <w:r w:rsidRPr="00445898">
        <w:t xml:space="preserve">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w:t>
      </w:r>
      <w:r w:rsidR="009E3D57">
        <w:t>fi</w:t>
      </w:r>
      <w:r w:rsidRPr="00445898">
        <w:t xml:space="preserve">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4C7C05">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32" w:name="_Ref506151171"/>
      <w:bookmarkStart w:id="233" w:name="_Toc535015516"/>
      <w:r w:rsidRPr="00445898">
        <w:rPr>
          <w:lang w:val="en-US"/>
        </w:rPr>
        <w:t>Operations on flags</w:t>
      </w:r>
      <w:bookmarkEnd w:id="232"/>
      <w:bookmarkEnd w:id="233"/>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w:t>
      </w:r>
      <w:r w:rsidR="009E3D57">
        <w:t>fl</w:t>
      </w:r>
      <w:r w:rsidRPr="00445898">
        <w:t>ag) in a bit pattern. SMURPH de</w:t>
      </w:r>
      <w:r w:rsidR="009E3D57">
        <w:t>fi</w:t>
      </w:r>
      <w:r w:rsidRPr="00445898">
        <w:t xml:space="preserve">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7"/>
      </w:r>
      <w:r w:rsidRPr="00445898">
        <w:t xml:space="preserve"> and is to be used for representing </w:t>
      </w:r>
      <m:oMath>
        <m:r>
          <w:rPr>
            <w:rFonts w:ascii="Cambria Math" w:hAnsi="Cambria Math"/>
          </w:rPr>
          <m:t>32</m:t>
        </m:r>
      </m:oMath>
      <w:r w:rsidRPr="00445898">
        <w:t xml:space="preserve">-element </w:t>
      </w:r>
      <w:r w:rsidR="009E3D57">
        <w:t>fl</w:t>
      </w:r>
      <w:r w:rsidRPr="00445898">
        <w:t xml:space="preserve">ag patterns (or sets). </w:t>
      </w:r>
      <w:r w:rsidR="0028724F">
        <w:t>A</w:t>
      </w:r>
      <w:r w:rsidRPr="00445898">
        <w:t xml:space="preserve"> collection of </w:t>
      </w:r>
      <w:r w:rsidR="009E3D57">
        <w:t>fl</w:t>
      </w:r>
      <w:r w:rsidRPr="00445898">
        <w:t xml:space="preserve">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4C7C05">
        <w:t>6.2</w:t>
      </w:r>
      <w:r w:rsidR="00E27D8F" w:rsidRPr="00445898">
        <w:fldChar w:fldCharType="end"/>
      </w:r>
      <w:r w:rsidRPr="00445898">
        <w:t>). The following functions</w:t>
      </w:r>
      <w:r w:rsidR="0041235C" w:rsidRPr="00445898">
        <w:rPr>
          <w:rStyle w:val="FootnoteReference"/>
        </w:rPr>
        <w:footnoteReference w:id="38"/>
      </w:r>
      <w:r w:rsidRPr="00445898">
        <w:t xml:space="preserve"> </w:t>
      </w:r>
      <w:r w:rsidR="004F51FD">
        <w:t>implement</w:t>
      </w:r>
      <w:r w:rsidRPr="00445898">
        <w:t xml:space="preserve"> elementary operations on binary </w:t>
      </w:r>
      <w:r w:rsidR="009E3D57">
        <w:t>fl</w:t>
      </w:r>
      <w:r w:rsidRPr="00445898">
        <w:t>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w:t>
      </w:r>
      <w:r w:rsidR="009E3D57">
        <w:t>fi</w:t>
      </w:r>
      <w:r w:rsidRPr="00445898">
        <w:t xml:space="preserve">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w:t>
      </w:r>
      <w:r w:rsidR="009E3D57">
        <w:t>fi</w:t>
      </w:r>
      <w:r w:rsidRPr="00445898">
        <w:t xml:space="preserve">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4" w:name="_Ref507596336"/>
      <w:bookmarkStart w:id="235" w:name="_Toc535015517"/>
      <w:r w:rsidRPr="00445898">
        <w:rPr>
          <w:lang w:val="en-US"/>
        </w:rPr>
        <w:t xml:space="preserve">Type </w:t>
      </w:r>
      <w:r w:rsidRPr="00445898">
        <w:rPr>
          <w:i/>
          <w:lang w:val="en-US"/>
        </w:rPr>
        <w:t>Boolean</w:t>
      </w:r>
      <w:bookmarkEnd w:id="234"/>
      <w:bookmarkEnd w:id="235"/>
    </w:p>
    <w:p w:rsidR="0041235C" w:rsidRPr="00445898" w:rsidRDefault="00F4717E" w:rsidP="00F4717E">
      <w:pPr>
        <w:pStyle w:val="firstparagraph"/>
      </w:pPr>
      <w:r w:rsidRPr="00445898">
        <w:t>SMURPH de</w:t>
      </w:r>
      <w:r w:rsidR="009E3D57">
        <w:t>fi</w:t>
      </w:r>
      <w:r w:rsidRPr="00445898">
        <w:t xml:space="preserve">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w:t>
      </w:r>
      <w:r w:rsidR="009E3D57">
        <w:t>fl</w:t>
      </w:r>
      <w:r w:rsidRPr="00445898">
        <w:t xml:space="preserve">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6" w:name="_Toc535015518"/>
      <w:r w:rsidRPr="00445898">
        <w:rPr>
          <w:lang w:val="en-US"/>
        </w:rPr>
        <w:t>Pools</w:t>
      </w:r>
      <w:bookmarkEnd w:id="236"/>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w:t>
      </w:r>
      <w:r w:rsidR="009E3D57">
        <w:t>fi</w:t>
      </w:r>
      <w:r w:rsidRPr="00445898">
        <w:t xml:space="preserve">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 xml:space="preserve">to add the new item pointed to by the </w:t>
      </w:r>
      <w:r w:rsidR="009E3D57">
        <w:t>fi</w:t>
      </w:r>
      <w:r w:rsidRPr="00445898">
        <w:t>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 xml:space="preserve">and </w:t>
      </w:r>
      <w:r w:rsidR="009E3D57">
        <w:t>fi</w:t>
      </w:r>
      <w:r w:rsidRPr="00445898">
        <w:t>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w:t>
      </w:r>
      <w:r w:rsidR="009E3D57">
        <w:t>fi</w:t>
      </w:r>
      <w:r w:rsidR="0041235C" w:rsidRPr="00445898">
        <w:t>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7" w:name="_Ref510805877"/>
      <w:bookmarkStart w:id="238" w:name="_Toc535015519"/>
      <w:r w:rsidRPr="00445898">
        <w:rPr>
          <w:lang w:val="en-US"/>
        </w:rPr>
        <w:t>Error handling</w:t>
      </w:r>
      <w:bookmarkEnd w:id="237"/>
      <w:bookmarkEnd w:id="238"/>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w:t>
      </w:r>
      <w:r w:rsidR="009E3D57">
        <w:t>ff</w:t>
      </w:r>
      <w:r w:rsidRPr="00445898">
        <w:t>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9"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9"/>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w:t>
      </w:r>
      <w:r w:rsidR="009E3D57">
        <w:t>fi</w:t>
      </w:r>
      <w:r w:rsidRPr="00445898">
        <w:t xml:space="preserve">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w:t>
      </w:r>
      <w:r w:rsidR="009E3D57">
        <w:t>fi</w:t>
      </w:r>
      <w:r w:rsidRPr="00445898">
        <w:t>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The di</w:t>
      </w:r>
      <w:r w:rsidR="009E3D57">
        <w:t>ff</w:t>
      </w:r>
      <w:r w:rsidRPr="00445898">
        <w:t xml:space="preserve">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40" w:name="_Ref504470753"/>
      <w:bookmarkStart w:id="241" w:name="_Toc535015520"/>
      <w:r w:rsidRPr="00445898">
        <w:rPr>
          <w:lang w:val="en-US"/>
        </w:rPr>
        <w:t>Identifying the experiment</w:t>
      </w:r>
      <w:bookmarkEnd w:id="240"/>
      <w:bookmarkEnd w:id="241"/>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w:t>
      </w:r>
      <w:r w:rsidR="009E3D57">
        <w:t>fi</w:t>
      </w:r>
      <w:r w:rsidRPr="00445898">
        <w:t xml:space="preserve">rst line of the results </w:t>
      </w:r>
      <w:r w:rsidR="009E3D57">
        <w:t>fi</w:t>
      </w:r>
      <w:r w:rsidRPr="00445898">
        <w:t>le, together with the current date and time (Section </w:t>
      </w:r>
      <w:r w:rsidRPr="00445898">
        <w:fldChar w:fldCharType="begin"/>
      </w:r>
      <w:r w:rsidRPr="00445898">
        <w:instrText xml:space="preserve"> REF _Ref504470491 \r \h </w:instrText>
      </w:r>
      <w:r w:rsidRPr="00445898">
        <w:fldChar w:fldCharType="separate"/>
      </w:r>
      <w:r w:rsidR="004C7C05">
        <w:t>3.2.9</w:t>
      </w:r>
      <w:r w:rsidRPr="00445898">
        <w:fldChar w:fldCharType="end"/>
      </w:r>
      <w:r w:rsidRPr="00445898">
        <w:t>).</w:t>
      </w:r>
    </w:p>
    <w:p w:rsidR="00A078AF" w:rsidRPr="00445898" w:rsidRDefault="00A078AF" w:rsidP="00A078AF">
      <w:pPr>
        <w:pStyle w:val="firstparagraph"/>
      </w:pPr>
      <w:r w:rsidRPr="00445898">
        <w:t>If the experiment identi</w:t>
      </w:r>
      <w:r w:rsidR="009E3D57">
        <w:t>fi</w:t>
      </w:r>
      <w:r w:rsidRPr="00445898">
        <w:t xml:space="preserve">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w:t>
      </w:r>
      <w:r w:rsidR="009E3D57">
        <w:t>fi</w:t>
      </w:r>
      <w:r w:rsidRPr="00445898">
        <w:t>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42" w:name="_Ref504470491"/>
      <w:bookmarkStart w:id="243" w:name="_Toc535015521"/>
      <w:r w:rsidRPr="00445898">
        <w:rPr>
          <w:lang w:val="en-US"/>
        </w:rPr>
        <w:t>Telling time and date</w:t>
      </w:r>
      <w:bookmarkEnd w:id="242"/>
      <w:bookmarkEnd w:id="243"/>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4C7C05">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w:t>
      </w:r>
      <w:r w:rsidR="009E3D57">
        <w:t>fi</w:t>
      </w:r>
      <w:r w:rsidRPr="00445898">
        <w:t>le, together with the experiment identi</w:t>
      </w:r>
      <w:r w:rsidR="009E3D57">
        <w:t>fi</w:t>
      </w:r>
      <w:r w:rsidRPr="00445898">
        <w:t>er (Section </w:t>
      </w:r>
      <w:r w:rsidRPr="00445898">
        <w:fldChar w:fldCharType="begin"/>
      </w:r>
      <w:r w:rsidRPr="00445898">
        <w:instrText xml:space="preserve"> REF _Ref504470753 \r \h </w:instrText>
      </w:r>
      <w:r w:rsidRPr="00445898">
        <w:fldChar w:fldCharType="separate"/>
      </w:r>
      <w:r w:rsidR="004C7C05">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4C7C05">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4" w:name="_Ref512856842"/>
      <w:bookmarkStart w:id="245" w:name="_Toc535015522"/>
      <w:r w:rsidRPr="00445898">
        <w:rPr>
          <w:lang w:val="en-US"/>
        </w:rPr>
        <w:t>Decibe</w:t>
      </w:r>
      <w:r w:rsidR="00841E87" w:rsidRPr="00445898">
        <w:rPr>
          <w:lang w:val="en-US"/>
        </w:rPr>
        <w:t>ls</w:t>
      </w:r>
      <w:bookmarkEnd w:id="244"/>
      <w:bookmarkEnd w:id="245"/>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6"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4C7C05">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4C7C05">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4C7C05">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631B49"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631B49"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7" w:name="_Ref510808261"/>
    </w:p>
    <w:p w:rsidR="001D3ABB" w:rsidRPr="00445898" w:rsidRDefault="001D3ABB" w:rsidP="00552A98">
      <w:pPr>
        <w:pStyle w:val="Heading2"/>
        <w:numPr>
          <w:ilvl w:val="1"/>
          <w:numId w:val="5"/>
        </w:numPr>
        <w:rPr>
          <w:lang w:val="en-US"/>
        </w:rPr>
      </w:pPr>
      <w:bookmarkStart w:id="248" w:name="_Ref513448094"/>
      <w:bookmarkStart w:id="249" w:name="_Toc535015523"/>
      <w:bookmarkEnd w:id="246"/>
      <w:r w:rsidRPr="00445898">
        <w:rPr>
          <w:lang w:val="en-US"/>
        </w:rPr>
        <w:t>SMURPH types</w:t>
      </w:r>
      <w:bookmarkEnd w:id="247"/>
      <w:bookmarkEnd w:id="248"/>
      <w:bookmarkEnd w:id="249"/>
    </w:p>
    <w:p w:rsidR="001D3ABB" w:rsidRPr="00445898" w:rsidRDefault="001D3ABB" w:rsidP="001D3ABB">
      <w:pPr>
        <w:pStyle w:val="firstparagraph"/>
      </w:pPr>
      <w:r w:rsidRPr="00445898">
        <w:t>By a SMURPH type we mean a compound, prede</w:t>
      </w:r>
      <w:r w:rsidR="009E3D57">
        <w:t>fi</w:t>
      </w:r>
      <w:r w:rsidRPr="00445898">
        <w:t xml:space="preserve">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SMURPH types only, in the sense of the above de</w:t>
      </w:r>
      <w:r w:rsidR="009E3D57">
        <w:t>fi</w:t>
      </w:r>
      <w:r w:rsidRPr="00445898">
        <w:t xml:space="preserve">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50" w:name="_Ref504477551"/>
      <w:bookmarkStart w:id="251" w:name="_Ref504477881"/>
      <w:bookmarkStart w:id="252" w:name="_Toc535015524"/>
      <w:r w:rsidRPr="00445898">
        <w:rPr>
          <w:lang w:val="en-US"/>
        </w:rPr>
        <w:t>Type hierarchy</w:t>
      </w:r>
      <w:bookmarkEnd w:id="250"/>
      <w:bookmarkEnd w:id="251"/>
      <w:bookmarkEnd w:id="252"/>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4C7C05">
        <w:t xml:space="preserve">Figure </w:t>
      </w:r>
      <w:r w:rsidR="004C7C05">
        <w:rPr>
          <w:noProof/>
        </w:rPr>
        <w:t>3</w:t>
      </w:r>
      <w:r w:rsidR="004C7C05">
        <w:noBreakHyphen/>
      </w:r>
      <w:r w:rsidR="004C7C05">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which is an actual, visible type, can be used to pre</w:t>
      </w:r>
      <w:r w:rsidR="009E3D57">
        <w:t>fi</w:t>
      </w:r>
      <w:r w:rsidRPr="00445898">
        <w:t>x user-de</w:t>
      </w:r>
      <w:r w:rsidR="009E3D57">
        <w:t>fi</w:t>
      </w:r>
      <w:r w:rsidRPr="00445898">
        <w:t xml:space="preserve">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4C7C05">
        <w:t>12.1</w:t>
      </w:r>
      <w:r w:rsidR="00E27D8F" w:rsidRPr="00445898">
        <w:fldChar w:fldCharType="end"/>
      </w:r>
      <w:r w:rsidRPr="00445898">
        <w:t xml:space="preserve">) we mean presenting some information related to the object in a standard way. This information can be “printed,” i.e., included in the output </w:t>
      </w:r>
      <w:r w:rsidR="009E3D57">
        <w:t>fi</w:t>
      </w:r>
      <w:r w:rsidRPr="00445898">
        <w:t xml:space="preserve">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4C7C05">
        <w:t>C.1</w:t>
      </w:r>
      <w:r w:rsidR="00E27D8F" w:rsidRPr="00445898">
        <w:fldChar w:fldCharType="end"/>
      </w:r>
      <w:r w:rsidRPr="00445898">
        <w:t>).</w:t>
      </w:r>
    </w:p>
    <w:p w:rsidR="003B3F8A" w:rsidRPr="00445898" w:rsidRDefault="003B3F8A" w:rsidP="003B3F8A">
      <w:pPr>
        <w:pStyle w:val="firstparagraph"/>
      </w:pP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4C7C05">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4C7C05">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4C7C05">
        <w:t>5.4</w:t>
      </w:r>
      <w:r w:rsidR="00FA7FD9" w:rsidRPr="00445898">
        <w:fldChar w:fldCharType="end"/>
      </w:r>
      <w:r w:rsidR="00FA7FD9" w:rsidRPr="00445898">
        <w:t>),</w:t>
      </w:r>
      <w:r w:rsidRPr="00445898">
        <w:t> stand for speci</w:t>
      </w:r>
      <w:r w:rsidR="009E3D57">
        <w:t>fi</w:t>
      </w:r>
      <w:r w:rsidRPr="00445898">
        <w:t>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4C7C05">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4C7C05">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803603" w:rsidRDefault="00803603"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03603" w:rsidRDefault="00803603" w:rsidP="003F491B">
                            <w:pPr>
                              <w:pStyle w:val="Caption"/>
                            </w:pPr>
                            <w:bookmarkStart w:id="253" w:name="_Ref504474925"/>
                            <w:r>
                              <w:t xml:space="preserve">Figure </w:t>
                            </w:r>
                            <w:r w:rsidR="00631B49">
                              <w:fldChar w:fldCharType="begin"/>
                            </w:r>
                            <w:r w:rsidR="00631B49">
                              <w:instrText xml:space="preserve"> STYLEREF 1 \s </w:instrText>
                            </w:r>
                            <w:r w:rsidR="00631B49">
                              <w:fldChar w:fldCharType="separate"/>
                            </w:r>
                            <w:r w:rsidR="004C7C05">
                              <w:rPr>
                                <w:noProof/>
                              </w:rPr>
                              <w:t>3</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253"/>
                            <w:r>
                              <w:t>. The hierarchy of SMURPH types.</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803603" w:rsidRDefault="00803603"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03603" w:rsidRDefault="00803603" w:rsidP="003F491B">
                      <w:pPr>
                        <w:pStyle w:val="Caption"/>
                      </w:pPr>
                      <w:bookmarkStart w:id="254" w:name="_Ref504474925"/>
                      <w:r>
                        <w:t xml:space="preserve">Figure </w:t>
                      </w:r>
                      <w:r w:rsidR="00631B49">
                        <w:fldChar w:fldCharType="begin"/>
                      </w:r>
                      <w:r w:rsidR="00631B49">
                        <w:instrText xml:space="preserve"> STYLEREF 1 \s </w:instrText>
                      </w:r>
                      <w:r w:rsidR="00631B49">
                        <w:fldChar w:fldCharType="separate"/>
                      </w:r>
                      <w:r w:rsidR="004C7C05">
                        <w:rPr>
                          <w:noProof/>
                        </w:rPr>
                        <w:t>3</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254"/>
                      <w:r>
                        <w:t>. The hierarchy of SMURPH types.</w:t>
                      </w:r>
                    </w:p>
                    <w:p w:rsidR="00803603" w:rsidRDefault="00803603"/>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4C7C05">
        <w:t xml:space="preserve">Figure </w:t>
      </w:r>
      <w:r w:rsidR="004C7C05">
        <w:rPr>
          <w:noProof/>
        </w:rPr>
        <w:t>3</w:t>
      </w:r>
      <w:r w:rsidR="004C7C05">
        <w:noBreakHyphen/>
      </w:r>
      <w:r w:rsidR="004C7C05">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w:t>
      </w:r>
      <w:r w:rsidR="009E3D57">
        <w:t>fl</w:t>
      </w:r>
      <w:r w:rsidRPr="00445898">
        <w:t>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4C7C05">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5" w:name="_Ref504485381"/>
      <w:bookmarkStart w:id="256" w:name="_Toc535015525"/>
      <w:r w:rsidRPr="00445898">
        <w:rPr>
          <w:lang w:val="en-US"/>
        </w:rPr>
        <w:t>Object naming</w:t>
      </w:r>
      <w:bookmarkEnd w:id="255"/>
      <w:bookmarkEnd w:id="256"/>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w:t>
      </w:r>
      <w:r w:rsidR="009E3D57">
        <w:t>fi</w:t>
      </w:r>
      <w:r w:rsidRPr="00445898">
        <w:t xml:space="preserve">ers mostly </w:t>
      </w:r>
      <w:r w:rsidR="008F6B51" w:rsidRPr="00445898">
        <w:t>stems</w:t>
      </w:r>
      <w:r w:rsidRPr="00445898">
        <w:t xml:space="preserve"> from the fact that the dynamic 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4C7C05">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4C7C05">
        <w:t>C.4</w:t>
      </w:r>
      <w:r w:rsidR="00E27D8F" w:rsidRPr="00445898">
        <w:fldChar w:fldCharType="end"/>
      </w:r>
      <w:r w:rsidRPr="00445898">
        <w:t>). The following seven identi</w:t>
      </w:r>
      <w:r w:rsidR="009E3D57">
        <w:t>fi</w:t>
      </w:r>
      <w:r w:rsidRPr="00445898">
        <w:t>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w:t>
      </w:r>
      <w:r w:rsidR="009E3D57">
        <w:t>fi</w:t>
      </w:r>
      <w:r w:rsidRPr="00445898">
        <w:t>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w:t>
      </w:r>
      <w:r w:rsidR="009E3D57">
        <w:rPr>
          <w:i/>
        </w:rPr>
        <w:t>fi</w:t>
      </w:r>
      <w:r w:rsidRPr="00445898">
        <w:rPr>
          <w:i/>
        </w:rPr>
        <w:t>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tells apart di</w:t>
      </w:r>
      <w:r w:rsidR="009E3D57">
        <w:t>ff</w:t>
      </w:r>
      <w:r w:rsidRPr="00445898">
        <w:t xml:space="preserve">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w:t>
      </w:r>
      <w:r w:rsidR="009E3D57">
        <w:t>fi</w:t>
      </w:r>
      <w:r w:rsidR="0075036D" w:rsidRPr="00445898">
        <w:t xml:space="preserve">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4C7C05">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4C7C05">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4C7C05">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4C7C05">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4C7C05">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4C7C05">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4C7C05">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4C7C05">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w:t>
      </w:r>
      <w:r w:rsidR="009E3D57">
        <w:t>ff</w:t>
      </w:r>
      <w:r w:rsidRPr="00445898">
        <w:t>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w:t>
      </w:r>
      <w:r w:rsidR="009E3D57">
        <w:t>fi</w:t>
      </w:r>
      <w:r w:rsidRPr="00445898">
        <w:t xml:space="preserve">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4C7C05">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7" w:name="_Ref504484353"/>
      <w:bookmarkStart w:id="258" w:name="_Toc535015526"/>
      <w:r w:rsidRPr="00445898">
        <w:rPr>
          <w:lang w:val="en-US"/>
        </w:rPr>
        <w:t>Type derivation</w:t>
      </w:r>
      <w:bookmarkEnd w:id="257"/>
      <w:bookmarkEnd w:id="258"/>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are templates that can be used for creating problem-speci</w:t>
      </w:r>
      <w:r w:rsidR="009E3D57">
        <w:t>fi</w:t>
      </w:r>
      <w:r w:rsidRPr="00445898">
        <w:t>c types de</w:t>
      </w:r>
      <w:r w:rsidR="009E3D57">
        <w:t>fi</w:t>
      </w:r>
      <w:r w:rsidRPr="00445898">
        <w:t xml:space="preserve">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w:t>
      </w:r>
      <w:r w:rsidR="009E3D57">
        <w:t>fi</w:t>
      </w:r>
      <w:r w:rsidRPr="00445898">
        <w:t>ning types representing processes to be run at stations. One element of the process that must be provided by the user is a method describing the process code, i.e., its behavior. This element is speci</w:t>
      </w:r>
      <w:r w:rsidR="009E3D57">
        <w:t>fi</w:t>
      </w:r>
      <w:r w:rsidRPr="00445898">
        <w:t>ed in the user’s part of the process type de</w:t>
      </w:r>
      <w:r w:rsidR="009E3D57">
        <w:t>fi</w:t>
      </w:r>
      <w:r w:rsidRPr="00445898">
        <w:t>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4C7C05">
        <w:t>3.3.1</w:t>
      </w:r>
      <w:r w:rsidRPr="00445898">
        <w:fldChar w:fldCharType="end"/>
      </w:r>
      <w:r w:rsidRPr="00445898">
        <w:t>) and “typename” is the name of the newly de</w:t>
      </w:r>
      <w:r w:rsidR="009E3D57">
        <w:t>fi</w:t>
      </w:r>
      <w:r w:rsidRPr="00445898">
        <w:t>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w:t>
      </w:r>
      <w:r w:rsidR="009E3D57">
        <w:t>fi</w:t>
      </w:r>
      <w:r w:rsidRPr="00445898">
        <w:t xml:space="preserve">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w:t>
      </w:r>
      <w:r w:rsidR="009E3D57">
        <w:t>fi</w:t>
      </w:r>
      <w:r w:rsidRPr="00445898">
        <w:t xml:space="preserve">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w:t>
      </w:r>
      <w:r w:rsidR="009E3D57">
        <w:t>fi</w:t>
      </w:r>
      <w:r w:rsidRPr="00445898">
        <w:t>ne the new type as a descendant of an already de</w:t>
      </w:r>
      <w:r w:rsidR="009E3D57">
        <w:t>fi</w:t>
      </w:r>
      <w:r w:rsidRPr="00445898">
        <w:t>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w:t>
      </w:r>
      <w:r w:rsidR="009E3D57">
        <w:t>fi</w:t>
      </w:r>
      <w:r w:rsidRPr="00445898">
        <w:t>es the inherited type, which must have been declared previously with the same declarator. In fact, a declaration without itypename can be viewed as an abbreviation for an equivalent declaration in which itypename identi</w:t>
      </w:r>
      <w:r w:rsidR="009E3D57">
        <w:t>fi</w:t>
      </w:r>
      <w:r w:rsidRPr="00445898">
        <w:t>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4C7C05">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4C7C05">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4C7C05">
        <w:t>9.2.1</w:t>
      </w:r>
      <w:r w:rsidR="000048B2" w:rsidRPr="00445898">
        <w:fldChar w:fldCharType="end"/>
      </w:r>
      <w:r w:rsidR="000048B2" w:rsidRPr="00445898">
        <w:t>)</w:t>
      </w:r>
      <w:r w:rsidRPr="00445898">
        <w:t>. If present, these argument types are provided in parentheses preceding the opening brace. Thus, the format of a subtype de</w:t>
      </w:r>
      <w:r w:rsidR="009E3D57">
        <w:t>fi</w:t>
      </w:r>
      <w:r w:rsidRPr="00445898">
        <w:t>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process type </w:t>
      </w:r>
      <w:r w:rsidRPr="00445898">
        <w:rPr>
          <w:i/>
        </w:rPr>
        <w:t>Guardian</w:t>
      </w:r>
      <w:r w:rsidRPr="00445898">
        <w:t xml:space="preserve"> descending directly from the base type </w:t>
      </w:r>
      <w:r w:rsidRPr="00445898">
        <w:rPr>
          <w:i/>
        </w:rPr>
        <w:t>Process</w:t>
      </w:r>
      <w:r w:rsidRPr="00445898">
        <w:t>. The argument type should refer to a de</w:t>
      </w:r>
      <w:r w:rsidR="009E3D57">
        <w:t>fi</w:t>
      </w:r>
      <w:r w:rsidRPr="00445898">
        <w:t>ned (or announced, see Section </w:t>
      </w:r>
      <w:r w:rsidR="00E27D8F" w:rsidRPr="00445898">
        <w:fldChar w:fldCharType="begin"/>
      </w:r>
      <w:r w:rsidR="00E27D8F" w:rsidRPr="00445898">
        <w:instrText xml:space="preserve"> REF _Ref504485037 \r \h </w:instrText>
      </w:r>
      <w:r w:rsidR="00E27D8F" w:rsidRPr="00445898">
        <w:fldChar w:fldCharType="separate"/>
      </w:r>
      <w:r w:rsidR="004C7C05">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w:t>
      </w:r>
      <w:r w:rsidR="00D87F54">
        <w:t>descendant</w:t>
      </w:r>
      <w:r w:rsidR="00163A1B">
        <w:t xml:space="preserve">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w:t>
      </w:r>
      <w:r w:rsidR="009E3D57">
        <w:t>fi</w:t>
      </w:r>
      <w:r w:rsidRPr="00445898">
        <w:t>nition of a class derived either from the corresponding base type or from the speci</w:t>
      </w:r>
      <w:r w:rsidR="009E3D57">
        <w:t>fi</w:t>
      </w:r>
      <w:r w:rsidRPr="00445898">
        <w:t>ed supertype. Some standard attributes (mostly invisible to the user) are automatically associated with that class. These attributes are used by SMURPH to keep track of what happens to the objects created from the de</w:t>
      </w:r>
      <w:r w:rsidR="009E3D57">
        <w:t>fi</w:t>
      </w:r>
      <w:r w:rsidRPr="00445898">
        <w:t>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w:t>
      </w:r>
      <w:r w:rsidR="009E3D57">
        <w:t>fi</w:t>
      </w:r>
      <w:r w:rsidRPr="00445898">
        <w:t>nition, the user can de</w:t>
      </w:r>
      <w:r w:rsidR="009E3D57">
        <w:t>fi</w:t>
      </w:r>
      <w:r w:rsidRPr="00445898">
        <w:t xml:space="preserve">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w:t>
      </w:r>
      <w:r w:rsidR="009E3D57">
        <w:t>fi</w:t>
      </w:r>
      <w:r w:rsidRPr="00445898">
        <w:t>c access rights with the user-de</w:t>
      </w:r>
      <w:r w:rsidR="009E3D57">
        <w:t>fi</w:t>
      </w:r>
      <w:r w:rsidRPr="00445898">
        <w:t>ned attributes.</w:t>
      </w:r>
    </w:p>
    <w:p w:rsidR="00C83693" w:rsidRPr="00445898" w:rsidRDefault="00C83693" w:rsidP="00552A98">
      <w:pPr>
        <w:pStyle w:val="Heading3"/>
        <w:numPr>
          <w:ilvl w:val="2"/>
          <w:numId w:val="5"/>
        </w:numPr>
        <w:rPr>
          <w:lang w:val="en-US"/>
        </w:rPr>
      </w:pPr>
      <w:bookmarkStart w:id="259" w:name="_Ref504484697"/>
      <w:bookmarkStart w:id="260" w:name="_Toc535015527"/>
      <w:r w:rsidRPr="00445898">
        <w:rPr>
          <w:lang w:val="en-US"/>
        </w:rPr>
        <w:t>Multiple inheritance</w:t>
      </w:r>
      <w:bookmarkEnd w:id="259"/>
      <w:bookmarkEnd w:id="260"/>
    </w:p>
    <w:p w:rsidR="00C83693" w:rsidRPr="00445898" w:rsidRDefault="00C83693" w:rsidP="00C83693">
      <w:pPr>
        <w:pStyle w:val="firstparagraph"/>
      </w:pPr>
      <w:r w:rsidRPr="00445898">
        <w:t>Sometimes it is convenient to de</w:t>
      </w:r>
      <w:r w:rsidR="009E3D57">
        <w:t>fi</w:t>
      </w:r>
      <w:r w:rsidRPr="00445898">
        <w:t>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w:t>
      </w:r>
      <w:r w:rsidR="009E3D57">
        <w:t>fi</w:t>
      </w:r>
      <w:r w:rsidRPr="00445898">
        <w:t xml:space="preserve">c </w:t>
      </w:r>
      <w:r w:rsidR="009E3D57">
        <w:t>fl</w:t>
      </w:r>
      <w:r w:rsidRPr="00445898">
        <w:t>avor resulting from the following two problems:</w:t>
      </w:r>
    </w:p>
    <w:p w:rsidR="00C83693" w:rsidRPr="00445898" w:rsidRDefault="00C83693" w:rsidP="00552A98">
      <w:pPr>
        <w:pStyle w:val="firstparagraph"/>
        <w:numPr>
          <w:ilvl w:val="0"/>
          <w:numId w:val="22"/>
        </w:numPr>
      </w:pPr>
      <w:r w:rsidRPr="00445898">
        <w:t>It is meaningless to de</w:t>
      </w:r>
      <w:r w:rsidR="009E3D57">
        <w:t>fi</w:t>
      </w:r>
      <w:r w:rsidRPr="00445898">
        <w:t>ne types derived simultaneously from di</w:t>
      </w:r>
      <w:r w:rsidR="009E3D57">
        <w:t>ff</w:t>
      </w:r>
      <w:r w:rsidRPr="00445898">
        <w:t>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w:t>
      </w:r>
      <w:r w:rsidR="009E3D57">
        <w:t>fi</w:t>
      </w:r>
      <w:r w:rsidRPr="00445898">
        <w:t xml:space="preserve">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w:t>
      </w:r>
      <w:r w:rsidR="009E3D57">
        <w:t>ff</w:t>
      </w:r>
      <w:r w:rsidRPr="00445898">
        <w:t>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w:t>
      </w:r>
      <w:r w:rsidR="009E3D57">
        <w:t>fi</w:t>
      </w:r>
      <w:r w:rsidRPr="00445898">
        <w:t>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9"/>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If the name of a newly de</w:t>
      </w:r>
      <w:r w:rsidR="009E3D57">
        <w:t>fi</w:t>
      </w:r>
      <w:r w:rsidRPr="00445898">
        <w:t xml:space="preserve">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w:t>
      </w:r>
      <w:r w:rsidR="009E3D57">
        <w:t>fi</w:t>
      </w:r>
      <w:r w:rsidRPr="00445898">
        <w:t>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4C7C05">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w:t>
      </w:r>
      <w:r w:rsidR="009E3D57">
        <w:t>fi</w:t>
      </w:r>
      <w:r w:rsidR="00C83693" w:rsidRPr="00445898">
        <w:t>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 xml:space="preserve">described above). If a non-virtual type name is present, it must appear </w:t>
      </w:r>
      <w:r w:rsidR="009E3D57">
        <w:t>fi</w:t>
      </w:r>
      <w:r w:rsidRPr="00445898">
        <w:t>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If the name of the de</w:t>
      </w:r>
      <w:r w:rsidR="009E3D57">
        <w:t>fi</w:t>
      </w:r>
      <w:r w:rsidRPr="00445898">
        <w:t xml:space="preserve">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w:t>
      </w:r>
      <w:r w:rsidR="009E3D57">
        <w:t>fi</w:t>
      </w:r>
      <w:r w:rsidRPr="00445898">
        <w:t>ned type, the de</w:t>
      </w:r>
      <w:r w:rsidR="009E3D57">
        <w:t>fi</w:t>
      </w:r>
      <w:r w:rsidRPr="00445898">
        <w:t>ned type is not virtual, i.e., the base</w:t>
      </w:r>
      <w:r w:rsidR="001B0B2E" w:rsidRPr="00445898">
        <w:t xml:space="preserve"> </w:t>
      </w:r>
      <w:r w:rsidRPr="00445898">
        <w:t xml:space="preserve">type is implicitly added to the inheritance sequence (as the </w:t>
      </w:r>
      <w:r w:rsidR="009E3D57">
        <w:t>fi</w:t>
      </w:r>
      <w:r w:rsidRPr="00445898">
        <w:t>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w:t>
      </w:r>
      <w:r w:rsidR="0008220B">
        <w:t>ffi</w:t>
      </w:r>
      <w:r w:rsidRPr="00445898">
        <w:t>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61" w:name="_Ref504485774"/>
      <w:bookmarkStart w:id="262" w:name="_Toc535015528"/>
      <w:r w:rsidRPr="00445898">
        <w:rPr>
          <w:lang w:val="en-US"/>
        </w:rPr>
        <w:t>Abstract types</w:t>
      </w:r>
      <w:bookmarkEnd w:id="261"/>
      <w:bookmarkEnd w:id="262"/>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4C7C05">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w:t>
      </w:r>
      <w:r w:rsidR="0008220B">
        <w:t>ffi</w:t>
      </w:r>
      <w:r w:rsidRPr="00445898">
        <w:t>c type name were absent.</w:t>
      </w:r>
    </w:p>
    <w:p w:rsidR="001D3ABB" w:rsidRPr="00445898" w:rsidRDefault="006B01A1" w:rsidP="00552A98">
      <w:pPr>
        <w:pStyle w:val="Heading3"/>
        <w:numPr>
          <w:ilvl w:val="2"/>
          <w:numId w:val="5"/>
        </w:numPr>
        <w:rPr>
          <w:lang w:val="en-US"/>
        </w:rPr>
      </w:pPr>
      <w:bookmarkStart w:id="263" w:name="_Ref504485037"/>
      <w:bookmarkStart w:id="264" w:name="_Toc535015529"/>
      <w:r w:rsidRPr="00445898">
        <w:rPr>
          <w:lang w:val="en-US"/>
        </w:rPr>
        <w:t>Announcing types</w:t>
      </w:r>
      <w:bookmarkEnd w:id="263"/>
      <w:bookmarkEnd w:id="264"/>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w:t>
      </w:r>
      <w:r w:rsidR="009E3D57">
        <w:t>fi</w:t>
      </w:r>
      <w:r w:rsidRPr="00445898">
        <w:t>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 before the full de</w:t>
      </w:r>
      <w:r w:rsidR="009E3D57">
        <w:t>fi</w:t>
      </w:r>
      <w:r w:rsidRPr="00445898">
        <w:t>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Pr="00445898">
        <w:t>. Note that a full type de</w:t>
      </w:r>
      <w:r w:rsidR="009E3D57">
        <w:t>fi</w:t>
      </w:r>
      <w:r w:rsidRPr="00445898">
        <w:t>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5" w:name="_Toc535015530"/>
      <w:r w:rsidRPr="00445898">
        <w:rPr>
          <w:lang w:val="en-US"/>
        </w:rPr>
        <w:t xml:space="preserve">Subtypes with empty local </w:t>
      </w:r>
      <w:r w:rsidRPr="00D1775D">
        <w:t>attribute</w:t>
      </w:r>
      <w:r w:rsidRPr="00445898">
        <w:rPr>
          <w:lang w:val="en-US"/>
        </w:rPr>
        <w:t xml:space="preserve"> lists</w:t>
      </w:r>
      <w:bookmarkEnd w:id="265"/>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t>This situation occurs most often for tra</w:t>
      </w:r>
      <w:r w:rsidR="0008220B">
        <w:t>ffi</w:t>
      </w:r>
      <w:r w:rsidRPr="00445898">
        <w:t xml:space="preserve">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4C7C05">
        <w:t>3.3.6</w:t>
      </w:r>
      <w:r w:rsidRPr="00445898">
        <w:fldChar w:fldCharType="end"/>
      </w:r>
      <w:r w:rsidRPr="00445898">
        <w:t xml:space="preserve">). </w:t>
      </w:r>
      <w:r w:rsidR="00880D51" w:rsidRPr="00445898">
        <w:t>For example</w:t>
      </w:r>
      <w:r w:rsidRPr="00445898">
        <w:t>, the above de</w:t>
      </w:r>
      <w:r w:rsidR="009E3D57">
        <w:t>fi</w:t>
      </w:r>
      <w:r w:rsidRPr="00445898">
        <w:t xml:space="preserve">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w:t>
      </w:r>
      <w:r w:rsidR="009E3D57">
        <w:t>fi</w:t>
      </w:r>
      <w:r w:rsidRPr="00445898">
        <w:t>ning it. Generally, an abbreviated type declaration (without braces) is treated as an actual type de</w:t>
      </w:r>
      <w:r w:rsidR="009E3D57">
        <w:t>fi</w:t>
      </w:r>
      <w:r w:rsidRPr="00445898">
        <w:t>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w:t>
      </w:r>
      <w:r w:rsidR="009E3D57">
        <w:t>fi</w:t>
      </w:r>
      <w:r w:rsidRPr="00445898">
        <w:t>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which, however, is hardly an abbreviation. On the other hand, the most common cases when the attribute list of a newly de</w:t>
      </w:r>
      <w:r w:rsidR="009E3D57">
        <w:t>fi</w:t>
      </w:r>
      <w:r w:rsidRPr="00445898">
        <w:t xml:space="preserve">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6" w:name="_Ref504511783"/>
      <w:bookmarkStart w:id="267" w:name="_Toc535015531"/>
      <w:r w:rsidRPr="00445898">
        <w:rPr>
          <w:lang w:val="en-US"/>
        </w:rPr>
        <w:t>Object creation and destruction</w:t>
      </w:r>
      <w:bookmarkEnd w:id="266"/>
      <w:bookmarkEnd w:id="267"/>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 xml:space="preserve">setup (Object </w:instrText>
      </w:r>
      <w:r w:rsidR="00037D2C" w:rsidRPr="00B17BCE">
        <w:instrText>method</w:instrText>
      </w:r>
      <w:r w:rsidR="00037D2C" w:rsidRPr="007943B0">
        <w:rPr>
          <w:i/>
        </w:rPr>
        <w:instrText>)</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within the object type de</w:t>
      </w:r>
      <w:r w:rsidR="009E3D57">
        <w:t>fi</w:t>
      </w:r>
      <w:r w:rsidRPr="00445898">
        <w:t>nition. Argument-less C++ constructors can also be used in user-de</w:t>
      </w:r>
      <w:r w:rsidR="009E3D57">
        <w:t>fi</w:t>
      </w:r>
      <w:r w:rsidRPr="00445898">
        <w:t>ned derived SMURPH types; however, there is no way to de</w:t>
      </w:r>
      <w:r w:rsidR="009E3D57">
        <w:t>fi</w:t>
      </w:r>
      <w:r w:rsidRPr="00445898">
        <w:t xml:space="preserve">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w:t>
      </w:r>
      <w:r w:rsidR="009E3D57">
        <w:t>fi</w:t>
      </w:r>
      <w:r w:rsidRPr="00445898">
        <w:t xml:space="preserve">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40"/>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w:t>
      </w:r>
      <w:r w:rsidR="009E3D57">
        <w:t>fi</w:t>
      </w:r>
      <w:r w:rsidRPr="00445898">
        <w:t>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4C7C05">
        <w:t>2.2.5</w:t>
      </w:r>
      <w:r w:rsidR="00E27D8F" w:rsidRPr="00445898">
        <w:fldChar w:fldCharType="end"/>
      </w:r>
      <w:r w:rsidRPr="00445898">
        <w:t>). The switchover to the context of the indicated station only a</w:t>
      </w:r>
      <w:r w:rsidR="009E3D57">
        <w:t>ff</w:t>
      </w:r>
      <w:r w:rsidRPr="00445898">
        <w:t xml:space="preserve">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8"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8"/>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41"/>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User-de</w:t>
      </w:r>
      <w:r w:rsidR="009E3D57">
        <w:t>fi</w:t>
      </w:r>
      <w:r w:rsidRPr="00445898">
        <w:t xml:space="preserve">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4C7C05">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00F84CFA">
        <w:rPr>
          <w:i/>
        </w:rPr>
        <w:fldChar w:fldCharType="begin"/>
      </w:r>
      <w:r w:rsidR="00F84CFA">
        <w:instrText xml:space="preserve"> XE "</w:instrText>
      </w:r>
      <w:r w:rsidR="00F84CFA" w:rsidRPr="00B97380">
        <w:rPr>
          <w:i/>
        </w:rPr>
        <w:instrText>EObject</w:instrText>
      </w:r>
      <w:r w:rsidR="00F84CFA">
        <w:rPr>
          <w:i/>
        </w:rPr>
        <w:instrText>:</w:instrText>
      </w:r>
      <w:r w:rsidR="00F84CFA" w:rsidRPr="00F84CFA">
        <w:instrText>object Id</w:instrText>
      </w:r>
      <w:r w:rsidR="00F84CFA">
        <w:instrText xml:space="preserve">" </w:instrText>
      </w:r>
      <w:r w:rsidR="00F84CFA">
        <w:rPr>
          <w:i/>
        </w:rPr>
        <w:fldChar w:fldCharType="end"/>
      </w:r>
      <w:r w:rsidRPr="00445898">
        <w:t xml:space="preserve"> attributes of </w:t>
      </w:r>
      <w:r w:rsidRPr="00445898">
        <w:rPr>
          <w:i/>
        </w:rPr>
        <w:t>EObjects</w:t>
      </w:r>
      <w:r w:rsidRPr="00445898">
        <w:t xml:space="preserve"> re</w:t>
      </w:r>
      <w:r w:rsidR="009E3D57">
        <w:t>fl</w:t>
      </w:r>
      <w:r w:rsidRPr="00445898">
        <w:t xml:space="preserve">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9" w:name="_Ref505938401"/>
    </w:p>
    <w:p w:rsidR="00A15F96" w:rsidRPr="00445898" w:rsidRDefault="00DB7915" w:rsidP="00552A98">
      <w:pPr>
        <w:pStyle w:val="Heading1"/>
        <w:keepNext/>
        <w:numPr>
          <w:ilvl w:val="0"/>
          <w:numId w:val="5"/>
        </w:numPr>
        <w:rPr>
          <w:lang w:val="en-US"/>
        </w:rPr>
      </w:pPr>
      <w:bookmarkStart w:id="270" w:name="_Toc535015532"/>
      <w:r w:rsidRPr="00445898">
        <w:rPr>
          <w:lang w:val="en-US"/>
        </w:rPr>
        <w:t>THE VIRTUAL HARDWARE</w:t>
      </w:r>
      <w:bookmarkEnd w:id="269"/>
      <w:bookmarkEnd w:id="270"/>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w:t>
      </w:r>
      <w:r w:rsidR="009E3D57">
        <w:t>fi</w:t>
      </w:r>
      <w:r w:rsidRPr="00445898">
        <w:t>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w:t>
      </w:r>
      <w:r w:rsidR="009E3D57">
        <w:t>fi</w:t>
      </w:r>
      <w:r w:rsidRPr="00445898">
        <w:t xml:space="preserve">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w:t>
      </w:r>
      <w:r w:rsidR="009E3D57">
        <w:t>fi</w:t>
      </w:r>
      <w:r w:rsidRPr="00445898">
        <w:t>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w:t>
      </w:r>
      <w:r w:rsidR="009E3D57">
        <w:t>fi</w:t>
      </w:r>
      <w:r w:rsidRPr="00445898">
        <w:t>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71" w:name="_Toc535015533"/>
      <w:r w:rsidRPr="00445898">
        <w:rPr>
          <w:lang w:val="en-US"/>
        </w:rPr>
        <w:t>Stations</w:t>
      </w:r>
      <w:bookmarkEnd w:id="271"/>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w:t>
      </w:r>
      <w:r w:rsidR="009E3D57">
        <w:t>fi</w:t>
      </w:r>
      <w:r w:rsidRPr="00445898">
        <w:t>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4C7C05">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72" w:name="_Ref511988711"/>
      <w:bookmarkStart w:id="273" w:name="_Toc535015534"/>
      <w:r w:rsidRPr="00445898">
        <w:rPr>
          <w:lang w:val="en-US"/>
        </w:rPr>
        <w:t>Declaring station types</w:t>
      </w:r>
      <w:bookmarkEnd w:id="272"/>
      <w:bookmarkEnd w:id="273"/>
    </w:p>
    <w:p w:rsidR="00153A69" w:rsidRPr="00445898" w:rsidRDefault="00153A69" w:rsidP="00153A69">
      <w:pPr>
        <w:pStyle w:val="firstparagraph"/>
      </w:pPr>
      <w:r w:rsidRPr="00445898">
        <w:t>The de</w:t>
      </w:r>
      <w:r w:rsidR="009E3D57">
        <w:t>fi</w:t>
      </w:r>
      <w:r w:rsidRPr="00445898">
        <w:t xml:space="preserve">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4C7C05">
        <w:t>3.3.5</w:t>
      </w:r>
      <w:r w:rsidRPr="00445898">
        <w:fldChar w:fldCharType="end"/>
      </w:r>
      <w:r w:rsidRPr="00445898">
        <w:t xml:space="preserve">. The </w:t>
      </w:r>
      <w:r w:rsidRPr="00445898">
        <w:rPr>
          <w:i/>
        </w:rPr>
        <w:t>setup</w:t>
      </w:r>
      <w:r w:rsidRPr="00445898">
        <w:t xml:space="preserve"> method for a station type needs only be de</w:t>
      </w:r>
      <w:r w:rsidR="009E3D57">
        <w:t>fi</w:t>
      </w:r>
      <w:r w:rsidRPr="00445898">
        <w:t>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4"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4"/>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de</w:t>
      </w:r>
      <w:r w:rsidR="009E3D57">
        <w:t>fi</w:t>
      </w:r>
      <w:r w:rsidRPr="00445898">
        <w:t xml:space="preserve">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w:t>
      </w:r>
      <w:r w:rsidR="009E3D57">
        <w:t>fi</w:t>
      </w:r>
      <w:r w:rsidRPr="00445898">
        <w:t>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w:t>
      </w:r>
      <w:r w:rsidR="009E3D57">
        <w:t>fi</w:t>
      </w:r>
      <w:r w:rsidRPr="00445898">
        <w:t>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4C7C05">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w:t>
      </w:r>
      <w:r w:rsidR="009E3D57">
        <w:t>fi</w:t>
      </w:r>
      <w:r w:rsidRPr="00445898">
        <w:t>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4C7C05">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4C7C05">
        <w:t>6.3</w:t>
      </w:r>
      <w:r w:rsidR="00E27D8F" w:rsidRPr="00445898">
        <w:fldChar w:fldCharType="end"/>
      </w:r>
      <w:r w:rsidRPr="00445898">
        <w:t>) consisting of three</w:t>
      </w:r>
      <w:r w:rsidR="0074410A" w:rsidRPr="00445898">
        <w:t xml:space="preserve"> </w:t>
      </w:r>
      <w:r w:rsidRPr="00445898">
        <w:t>packet bu</w:t>
      </w:r>
      <w:r w:rsidR="009E3D57">
        <w:t>ff</w:t>
      </w:r>
      <w:r w:rsidRPr="00445898">
        <w:t>ers.</w:t>
      </w:r>
      <w:r w:rsidR="0074410A" w:rsidRPr="00445898">
        <w:t xml:space="preserve"> </w:t>
      </w:r>
      <w:r w:rsidRPr="00445898">
        <w:t>The two interfaces can be used together in a single derived de</w:t>
      </w:r>
      <w:r w:rsidR="009E3D57">
        <w:t>fi</w:t>
      </w:r>
      <w:r w:rsidRPr="00445898">
        <w:t>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w:t>
      </w:r>
      <w:r w:rsidR="008D5884">
        <w:rPr>
          <w:i/>
        </w:rPr>
        <w:t>XRate</w:t>
      </w:r>
      <w:r w:rsidRPr="00445898">
        <w:rPr>
          <w:i/>
        </w:rPr>
        <w:t>;</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w:t>
      </w:r>
      <w:r w:rsidR="008D5884">
        <w:rPr>
          <w:i/>
        </w:rPr>
        <w:t>XRate</w:t>
      </w:r>
      <w:r w:rsidRPr="00445898">
        <w:rPr>
          <w:i/>
        </w:rPr>
        <w:t>);</w:t>
      </w:r>
    </w:p>
    <w:p w:rsidR="00153A69" w:rsidRPr="00445898" w:rsidRDefault="00153A69" w:rsidP="0074410A">
      <w:pPr>
        <w:pStyle w:val="firstparagraph"/>
        <w:spacing w:after="0"/>
        <w:ind w:left="1440" w:firstLine="720"/>
        <w:rPr>
          <w:i/>
        </w:rPr>
      </w:pPr>
      <w:r w:rsidRPr="00445898">
        <w:rPr>
          <w:i/>
        </w:rPr>
        <w:t>TwoBusInterface::setup (My</w:t>
      </w:r>
      <w:r w:rsidR="008D5884">
        <w:rPr>
          <w:i/>
        </w:rPr>
        <w:t>XRate</w:t>
      </w:r>
      <w:r w:rsidRPr="00445898">
        <w:rPr>
          <w:i/>
        </w:rPr>
        <w:t>);</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5" w:name="_Ref505938235"/>
      <w:bookmarkStart w:id="276" w:name="_Ref506150407"/>
      <w:bookmarkStart w:id="277" w:name="_Toc535015535"/>
      <w:r w:rsidRPr="00445898">
        <w:rPr>
          <w:lang w:val="en-US"/>
        </w:rPr>
        <w:t>Creating station objects</w:t>
      </w:r>
      <w:bookmarkEnd w:id="275"/>
      <w:bookmarkEnd w:id="276"/>
      <w:bookmarkEnd w:id="277"/>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8"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8"/>
      <w:r w:rsidRPr="00445898">
        <w:t xml:space="preserve"> (see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of a station object re</w:t>
      </w:r>
      <w:r w:rsidR="009E3D57">
        <w:t>fl</w:t>
      </w:r>
      <w:r w:rsidRPr="00445898">
        <w:t xml:space="preserve">ects its creation order. The </w:t>
      </w:r>
      <w:r w:rsidR="009E3D57">
        <w:t>fi</w:t>
      </w:r>
      <w:r w:rsidRPr="00445898">
        <w:t xml:space="preserve">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4C7C05">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2"/>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w:t>
      </w:r>
      <w:r w:rsidR="009E3D57">
        <w:t>fi</w:t>
      </w:r>
      <w:r w:rsidRPr="00445898">
        <w:t>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become dormant again.</w:t>
      </w:r>
      <w:r w:rsidR="00525120" w:rsidRPr="00445898">
        <w:rPr>
          <w:rStyle w:val="FootnoteReference"/>
        </w:rPr>
        <w:footnoteReference w:id="43"/>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4C7C05">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4C7C05">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w:t>
      </w:r>
      <w:r w:rsidR="009E3D57">
        <w:t>fi</w:t>
      </w:r>
      <w:r w:rsidR="004937A2" w:rsidRPr="00445898">
        <w:t>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4C7C05">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9" w:name="_Ref504552863"/>
      <w:bookmarkStart w:id="280" w:name="_Toc535015536"/>
      <w:r w:rsidRPr="00445898">
        <w:rPr>
          <w:lang w:val="en-US"/>
        </w:rPr>
        <w:t>The current station</w:t>
      </w:r>
      <w:bookmarkEnd w:id="279"/>
      <w:bookmarkEnd w:id="280"/>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4C7C05">
        <w:t>5.1.6</w:t>
      </w:r>
      <w:r w:rsidR="00E27D8F" w:rsidRPr="00445898">
        <w:fldChar w:fldCharType="end"/>
      </w:r>
      <w:r w:rsidRPr="00445898">
        <w:t>). When SMURPH starts, and the user program is g</w:t>
      </w:r>
      <w:r w:rsidR="00145037">
        <w:t xml:space="preserve">iven control for the </w:t>
      </w:r>
      <w:r w:rsidR="009E3D57">
        <w:t>fi</w:t>
      </w:r>
      <w:r w:rsidR="00145037">
        <w:t xml:space="preserve">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Then, whenever a new user-de</w:t>
      </w:r>
      <w:r w:rsidR="009E3D57">
        <w:t>fi</w:t>
      </w:r>
      <w:r w:rsidRPr="00445898">
        <w:t xml:space="preserve">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w:t>
      </w:r>
      <w:r w:rsidR="009E3D57">
        <w:t>fi</w:t>
      </w:r>
      <w:r w:rsidRPr="00445898">
        <w:t>c stations. They are assigned 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w:t>
      </w:r>
      <w:r w:rsidR="009E3D57">
        <w:t>fi</w:t>
      </w:r>
      <w:r w:rsidRPr="00445898">
        <w:t xml:space="preserve">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81" w:name="_Ref504554338"/>
      <w:bookmarkStart w:id="282" w:name="_Toc535015537"/>
      <w:r w:rsidRPr="00445898">
        <w:rPr>
          <w:lang w:val="en-US"/>
        </w:rPr>
        <w:t>Links</w:t>
      </w:r>
      <w:bookmarkEnd w:id="281"/>
      <w:bookmarkEnd w:id="282"/>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w:t>
      </w:r>
      <w:r w:rsidR="009E3D57">
        <w:t>ff</w:t>
      </w:r>
      <w:r w:rsidRPr="00445898">
        <w:t xml:space="preserve">erent </w:t>
      </w:r>
      <w:r w:rsidR="009E3D57">
        <w:t>fl</w:t>
      </w:r>
      <w:r w:rsidRPr="00445898">
        <w:t>avors.</w:t>
      </w:r>
    </w:p>
    <w:p w:rsidR="008628E5" w:rsidRPr="00445898" w:rsidRDefault="008628E5" w:rsidP="00552A98">
      <w:pPr>
        <w:pStyle w:val="Heading3"/>
        <w:numPr>
          <w:ilvl w:val="2"/>
          <w:numId w:val="5"/>
        </w:numPr>
        <w:rPr>
          <w:lang w:val="en-US"/>
        </w:rPr>
      </w:pPr>
      <w:bookmarkStart w:id="283" w:name="_Ref504550799"/>
      <w:bookmarkStart w:id="284" w:name="_Toc535015538"/>
      <w:r w:rsidRPr="00445898">
        <w:rPr>
          <w:lang w:val="en-US"/>
        </w:rPr>
        <w:t>Propagation of signals in links</w:t>
      </w:r>
      <w:bookmarkEnd w:id="283"/>
      <w:bookmarkEnd w:id="284"/>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009E3D57">
        <w:t>fi</w:t>
      </w:r>
      <w:r w:rsidRPr="00445898">
        <w:t>ber-optic channel.</w:t>
      </w:r>
      <w:r w:rsidR="000A4120" w:rsidRPr="00445898">
        <w:rPr>
          <w:rStyle w:val="FootnoteReference"/>
        </w:rPr>
        <w:footnoteReference w:id="44"/>
      </w:r>
    </w:p>
    <w:p w:rsidR="008628E5" w:rsidRPr="00445898" w:rsidRDefault="008628E5" w:rsidP="008628E5">
      <w:pPr>
        <w:pStyle w:val="firstparagraph"/>
      </w:pPr>
      <w:r w:rsidRPr="00445898">
        <w:t>Irrespective of the link type, the geometry of the link is described by the link distance</w:t>
      </w:r>
      <w:bookmarkStart w:id="285"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5"/>
      <w:r w:rsidR="000A4120" w:rsidRPr="00445898">
        <w:t xml:space="preserve"> </w:t>
      </w:r>
      <w:r w:rsidRPr="00445898">
        <w:t>matrix</w:t>
      </w:r>
      <w:r w:rsidR="0043334C" w:rsidRPr="00445898">
        <w:rPr>
          <w:rStyle w:val="FootnoteReference"/>
        </w:rPr>
        <w:footnoteReference w:id="45"/>
      </w:r>
      <w:r w:rsidRPr="00445898">
        <w:t xml:space="preserve"> which speci</w:t>
      </w:r>
      <w:r w:rsidR="009E3D57">
        <w:t>fi</w:t>
      </w:r>
      <w:r w:rsidRPr="00445898">
        <w:t>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4C7C05">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4C7C05">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Semantically, there is no di</w:t>
      </w:r>
      <w:r w:rsidR="009E3D57">
        <w:t>ff</w:t>
      </w:r>
      <w:r w:rsidRPr="00445898">
        <w:t xml:space="preserve">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w:t>
      </w:r>
      <w:r w:rsidR="0008220B">
        <w:t>ffi</w:t>
      </w:r>
      <w:r w:rsidRPr="00445898">
        <w:t>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4C7C05">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6" w:name="_Ref504552328"/>
      <w:bookmarkStart w:id="287" w:name="_Toc535015539"/>
      <w:r w:rsidRPr="00445898">
        <w:rPr>
          <w:lang w:val="en-US"/>
        </w:rPr>
        <w:t>Creating links</w:t>
      </w:r>
      <w:bookmarkEnd w:id="286"/>
      <w:bookmarkEnd w:id="287"/>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w:t>
      </w:r>
      <w:r w:rsidR="009E3D57">
        <w:t>fi</w:t>
      </w:r>
      <w:r w:rsidRPr="00445898">
        <w:t>gured. It is technically possible (but seldom useful) to de</w:t>
      </w:r>
      <w:r w:rsidR="009E3D57">
        <w:t>fi</w:t>
      </w:r>
      <w:r w:rsidRPr="00445898">
        <w:t>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w:t>
      </w:r>
      <w:r w:rsidR="009E3D57">
        <w:t>fi</w:t>
      </w:r>
      <w:r w:rsidRPr="00445898">
        <w:t>ned functions (see Section </w:t>
      </w:r>
      <w:r w:rsidR="00E27D8F" w:rsidRPr="00445898">
        <w:fldChar w:fldCharType="begin"/>
      </w:r>
      <w:r w:rsidR="00E27D8F" w:rsidRPr="00445898">
        <w:instrText xml:space="preserve"> REF _Ref510691935 \r \h </w:instrText>
      </w:r>
      <w:r w:rsidR="00E27D8F" w:rsidRPr="00445898">
        <w:fldChar w:fldCharType="separate"/>
      </w:r>
      <w:r w:rsidR="004C7C05">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4C7C05">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w:t>
      </w:r>
      <w:r w:rsidR="009E3D57">
        <w:t>fi</w:t>
      </w:r>
      <w:r w:rsidRPr="00445898">
        <w:t xml:space="preserve">rst argument, </w:t>
      </w:r>
      <w:r w:rsidRPr="00445898">
        <w:rPr>
          <w:i/>
        </w:rPr>
        <w:t>np</w:t>
      </w:r>
      <w:r w:rsidRPr="00445898">
        <w:t>, speci</w:t>
      </w:r>
      <w:r w:rsidR="009E3D57">
        <w:t>fi</w:t>
      </w:r>
      <w:r w:rsidRPr="00445898">
        <w:t>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4C7C05">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4C7C05">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4C7C05">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w:t>
      </w:r>
      <w:r w:rsidR="009E3D57">
        <w:t>ff</w:t>
      </w:r>
      <w:r w:rsidRPr="00445898">
        <w:t>.</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4C7C05">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4C7C05">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4C7C05">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con</w:t>
      </w:r>
      <w:r w:rsidR="009E3D57">
        <w:t>fi</w:t>
      </w:r>
      <w:r w:rsidRPr="00445898">
        <w:t xml:space="preserve">gured into the network. The value of </w:t>
      </w:r>
      <w:r w:rsidRPr="00445898">
        <w:rPr>
          <w:i/>
        </w:rPr>
        <w:t>np</w:t>
      </w:r>
      <w:r w:rsidRPr="00445898">
        <w:t xml:space="preserve"> speci</w:t>
      </w:r>
      <w:r w:rsidR="009E3D57">
        <w:t>fi</w:t>
      </w:r>
      <w:r w:rsidRPr="00445898">
        <w:t>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4C7C05">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4C7C05">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4C7C05">
        <w:t>3.3.2</w:t>
      </w:r>
      <w:r w:rsidR="00567B83" w:rsidRPr="00445898">
        <w:fldChar w:fldCharType="end"/>
      </w:r>
      <w:r w:rsidRPr="00445898">
        <w:t>) re</w:t>
      </w:r>
      <w:r w:rsidR="009E3D57">
        <w:t>fl</w:t>
      </w:r>
      <w:r w:rsidRPr="00445898">
        <w:t>ect the order</w:t>
      </w:r>
      <w:r w:rsidR="00567B83" w:rsidRPr="00445898">
        <w:t xml:space="preserve"> </w:t>
      </w:r>
      <w:r w:rsidRPr="00445898">
        <w:t xml:space="preserve">in which the links have been created. The </w:t>
      </w:r>
      <w:r w:rsidR="009E3D57">
        <w:t>fi</w:t>
      </w:r>
      <w:r w:rsidRPr="00445898">
        <w:t xml:space="preserve">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4C7C05">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8" w:name="_Ref504554343"/>
      <w:bookmarkStart w:id="289" w:name="_Toc535015540"/>
      <w:r w:rsidRPr="00445898">
        <w:rPr>
          <w:lang w:val="en-US"/>
        </w:rPr>
        <w:t>Ports</w:t>
      </w:r>
      <w:bookmarkEnd w:id="288"/>
      <w:bookmarkEnd w:id="289"/>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90" w:name="_Ref504553577"/>
      <w:bookmarkStart w:id="291" w:name="_Toc535015541"/>
      <w:r w:rsidRPr="00445898">
        <w:rPr>
          <w:lang w:val="en-US"/>
        </w:rPr>
        <w:t>Creating ports</w:t>
      </w:r>
      <w:bookmarkEnd w:id="290"/>
      <w:bookmarkEnd w:id="291"/>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t>where the optional argument de</w:t>
      </w:r>
      <w:r w:rsidR="009E3D57">
        <w:t>fi</w:t>
      </w:r>
      <w:r w:rsidRPr="00445898">
        <w:t>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008D5884">
        <w:rPr>
          <w:i/>
        </w:rPr>
        <w:t>XRate</w:t>
      </w:r>
      <w:r w:rsidRPr="00445898">
        <w:t>)</w:t>
      </w:r>
      <w:r w:rsidRPr="00445898">
        <w:rPr>
          <w:rStyle w:val="FootnoteReference"/>
        </w:rPr>
        <w:footnoteReference w:id="46"/>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4C7C05">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4C7C05">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4C7C05">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 xml:space="preserve">be declared </w:t>
      </w:r>
      <w:r w:rsidR="0057347E">
        <w:t>as a class variable</w:t>
      </w:r>
      <w:r w:rsidRPr="00445898">
        <w:t xml:space="preserve"> within a station </w:t>
      </w:r>
      <w:r w:rsidR="0057347E">
        <w:t>class</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4C7C05">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also be speci</w:t>
      </w:r>
      <w:r w:rsidR="009E3D57">
        <w:t>fi</w:t>
      </w:r>
      <w:r w:rsidR="00BC2618" w:rsidRPr="00445898">
        <w:t>ed later (and rede</w:t>
      </w:r>
      <w:r w:rsidR="009E3D57">
        <w:t>fi</w:t>
      </w:r>
      <w:r w:rsidR="00BC2618" w:rsidRPr="00445898">
        <w:t xml:space="preserve">ned at any time) by the </w:t>
      </w:r>
      <w:r w:rsidR="00BC2618" w:rsidRPr="00445898">
        <w:rPr>
          <w:i/>
        </w:rPr>
        <w:t>set</w:t>
      </w:r>
      <w:r w:rsidR="008D5884">
        <w:rPr>
          <w:i/>
        </w:rPr>
        <w:t>XRate</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w:t>
      </w:r>
      <w:r w:rsidR="008D5884">
        <w:rPr>
          <w:i/>
        </w:rPr>
        <w:t>XRate</w:t>
      </w:r>
      <w:r w:rsidRPr="00445898">
        <w:rPr>
          <w:i/>
        </w:rPr>
        <w:t xml:space="preserve"> (my</w:t>
      </w:r>
      <w:r w:rsidR="008D5884">
        <w:rPr>
          <w:i/>
        </w:rPr>
        <w:t>XRate</w:t>
      </w:r>
      <w:r w:rsidRPr="00445898">
        <w:rPr>
          <w:i/>
        </w:rPr>
        <w:t>);</w:t>
      </w:r>
      <w:r w:rsidR="007C62E8" w:rsidRPr="007C62E8">
        <w:rPr>
          <w:i/>
        </w:rPr>
        <w:t xml:space="preserve"> </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port </w:t>
      </w:r>
      <w:r w:rsidRPr="00445898">
        <w:rPr>
          <w:i/>
        </w:rPr>
        <w:t>P</w:t>
      </w:r>
      <w:r w:rsidRPr="00445898">
        <w:t xml:space="preserve"> </w:t>
      </w:r>
      <w:r w:rsidR="0057347E">
        <w:t xml:space="preserve">(declared as a </w:t>
      </w:r>
      <w:r w:rsidR="0057347E" w:rsidRPr="0057347E">
        <w:rPr>
          <w:i/>
        </w:rPr>
        <w:t>Port</w:t>
      </w:r>
      <w:r w:rsidR="0057347E">
        <w:t xml:space="preserve"> class variable) </w:t>
      </w:r>
      <w:r w:rsidRPr="00445898">
        <w:t>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w:t>
      </w:r>
      <w:r w:rsidR="009E3D57">
        <w:t>fi</w:t>
      </w:r>
      <w:r w:rsidRPr="00445898">
        <w:t xml:space="preserve">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(di</w:t>
      </w:r>
      <w:r w:rsidR="009E3D57">
        <w:t>ff</w:t>
      </w:r>
      <w:r w:rsidRPr="00445898">
        <w:t xml:space="preserve">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w:t>
      </w:r>
      <w:r w:rsidR="008D5884">
        <w:rPr>
          <w:i/>
        </w:rPr>
        <w:t>XRate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w:t>
      </w:r>
      <w:r w:rsidR="008D5884">
        <w:rPr>
          <w:i/>
        </w:rPr>
        <w:t>XRate</w:t>
      </w:r>
      <w:r w:rsidRPr="00445898">
        <w:rPr>
          <w:i/>
        </w:rPr>
        <w:t xml:space="preserv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4C7C05">
        <w:t>4.3.2</w:t>
      </w:r>
      <w:r w:rsidR="00C5632E" w:rsidRPr="00445898">
        <w:fldChar w:fldCharType="end"/>
      </w:r>
      <w:r w:rsidRPr="00445898">
        <w:t>). Any other value is interpreted as</w:t>
      </w:r>
      <w:r w:rsidR="00D46992" w:rsidRPr="00445898">
        <w:t xml:space="preserve"> </w:t>
      </w:r>
      <w:r w:rsidRPr="00445898">
        <w:t>the port’s new, private, and speci</w:t>
      </w:r>
      <w:r w:rsidR="009E3D57">
        <w:t>fi</w:t>
      </w:r>
      <w:r w:rsidRPr="00445898">
        <w:t>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w:t>
      </w:r>
      <w:r w:rsidR="008D5884">
        <w:rPr>
          <w:i/>
        </w:rPr>
        <w:t>XRate</w:t>
      </w:r>
      <w:r w:rsidR="00B66476">
        <w:rPr>
          <w:i/>
        </w:rPr>
        <w:fldChar w:fldCharType="begin"/>
      </w:r>
      <w:r w:rsidR="00B66476">
        <w:instrText xml:space="preserve"> XE "</w:instrText>
      </w:r>
      <w:r w:rsidR="00B66476" w:rsidRPr="000F155A">
        <w:rPr>
          <w:i/>
        </w:rPr>
        <w:instrText>get</w:instrText>
      </w:r>
      <w:r w:rsidR="008D5884">
        <w:rPr>
          <w:i/>
        </w:rPr>
        <w:instrText>XRate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7"/>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w:t>
      </w:r>
      <w:r w:rsidR="009E3D57">
        <w:t>fi</w:t>
      </w:r>
      <w:r w:rsidRPr="00445898">
        <w:t xml:space="preserve">c station. If the port has been declared as a </w:t>
      </w:r>
      <w:r w:rsidR="0057347E">
        <w:t xml:space="preserve">(non-pointer) class variable of a </w:t>
      </w:r>
      <w:r w:rsidRPr="00445898">
        <w:t>station,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4C7C05">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w:t>
      </w:r>
      <w:r w:rsidR="009E3D57">
        <w:t>fi</w:t>
      </w:r>
      <w:r w:rsidRPr="00445898">
        <w:t xml:space="preserve">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ports re</w:t>
      </w:r>
      <w:r w:rsidR="009E3D57">
        <w:t>fl</w:t>
      </w:r>
      <w:r w:rsidRPr="00445898">
        <w:t xml:space="preserve">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4C7C05">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4C7C05">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w:t>
      </w:r>
      <w:r w:rsidR="009E3D57">
        <w:t>fi</w:t>
      </w:r>
      <w:r w:rsidR="00BC2618" w:rsidRPr="00445898">
        <w:t>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92"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92"/>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93" w:name="_Ref504553948"/>
      <w:bookmarkStart w:id="294" w:name="_Toc535015542"/>
      <w:r w:rsidRPr="00445898">
        <w:rPr>
          <w:lang w:val="en-US"/>
        </w:rPr>
        <w:t>Connecting ports to links</w:t>
      </w:r>
      <w:bookmarkEnd w:id="293"/>
      <w:bookmarkEnd w:id="294"/>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4C7C05">
        <w:t>4.3.1</w:t>
      </w:r>
      <w:r w:rsidR="00F76D4B" w:rsidRPr="00445898">
        <w:fldChar w:fldCharType="end"/>
      </w:r>
      <w:r w:rsidR="00F76D4B" w:rsidRPr="00445898">
        <w:t>)</w:t>
      </w:r>
      <w:r w:rsidRPr="00445898">
        <w:t>, is not yet con</w:t>
      </w:r>
      <w:r w:rsidR="009E3D57">
        <w:t>fi</w:t>
      </w:r>
      <w:r w:rsidRPr="00445898">
        <w:t xml:space="preserve">gured into the network. Two more steps are required to specify the port’s place in the </w:t>
      </w:r>
      <w:r w:rsidR="00F76D4B" w:rsidRPr="00445898">
        <w:t>overall</w:t>
      </w:r>
      <w:r w:rsidRPr="00445898">
        <w:t xml:space="preserve"> structure. The </w:t>
      </w:r>
      <w:r w:rsidR="009E3D57">
        <w:t>fi</w:t>
      </w:r>
      <w:r w:rsidRPr="00445898">
        <w:t>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w:t>
      </w:r>
      <w:r w:rsidR="009E3D57">
        <w:t>fi</w:t>
      </w:r>
      <w:r w:rsidRPr="00445898">
        <w:t xml:space="preserve">rst variant of </w:t>
      </w:r>
      <w:r w:rsidRPr="00445898">
        <w:rPr>
          <w:i/>
        </w:rPr>
        <w:t>connect</w:t>
      </w:r>
      <w:r w:rsidRPr="00445898">
        <w:t xml:space="preserve">, the </w:t>
      </w:r>
      <w:r w:rsidR="009E3D57">
        <w:t>fi</w:t>
      </w:r>
      <w:r w:rsidRPr="00445898">
        <w:t xml:space="preserve">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w:t>
      </w:r>
      <w:r w:rsidR="009E3D57">
        <w:t>fi</w:t>
      </w:r>
      <w:r w:rsidRPr="00445898">
        <w:t>er which, in most cases, is of no interest to the user. Th</w:t>
      </w:r>
      <w:r w:rsidR="009A34D7" w:rsidRPr="00445898">
        <w:t>at</w:t>
      </w:r>
      <w:r w:rsidRPr="00445898">
        <w:t xml:space="preserve"> identi</w:t>
      </w:r>
      <w:r w:rsidR="009E3D57">
        <w:t>fi</w:t>
      </w:r>
      <w:r w:rsidRPr="00445898">
        <w:t xml:space="preserve">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w:t>
      </w:r>
      <w:r w:rsidR="009E3D57">
        <w:t>fl</w:t>
      </w:r>
      <w:r w:rsidRPr="00445898">
        <w:t xml:space="preserve">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When a port is being connected to a link, and its transmission rate is unde</w:t>
      </w:r>
      <w:r w:rsidR="009E3D57">
        <w:t>fi</w:t>
      </w:r>
      <w:r w:rsidRPr="00445898">
        <w:t xml:space="preserve">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4C7C05">
        <w:t>4.3.1</w:t>
      </w:r>
      <w:r w:rsidRPr="00445898">
        <w:fldChar w:fldCharType="end"/>
      </w:r>
      <w:r w:rsidRPr="00445898">
        <w:t>).</w:t>
      </w:r>
    </w:p>
    <w:p w:rsidR="0013378D" w:rsidRPr="00445898" w:rsidRDefault="0013378D" w:rsidP="00552A98">
      <w:pPr>
        <w:pStyle w:val="Heading3"/>
        <w:numPr>
          <w:ilvl w:val="2"/>
          <w:numId w:val="5"/>
        </w:numPr>
        <w:rPr>
          <w:lang w:val="en-US"/>
        </w:rPr>
      </w:pPr>
      <w:bookmarkStart w:id="295" w:name="_Ref505093882"/>
      <w:bookmarkStart w:id="296" w:name="_Toc535015543"/>
      <w:r w:rsidRPr="00445898">
        <w:rPr>
          <w:lang w:val="en-US"/>
        </w:rPr>
        <w:t>Setting distance between ports</w:t>
      </w:r>
      <w:bookmarkEnd w:id="295"/>
      <w:bookmarkEnd w:id="296"/>
    </w:p>
    <w:p w:rsidR="0013378D" w:rsidRPr="00445898" w:rsidRDefault="0013378D" w:rsidP="0013378D">
      <w:pPr>
        <w:pStyle w:val="firstparagraph"/>
      </w:pPr>
      <w:r w:rsidRPr="00445898">
        <w:t>The last operation required to con</w:t>
      </w:r>
      <w:r w:rsidR="009E3D57">
        <w:t>fi</w:t>
      </w:r>
      <w:r w:rsidRPr="00445898">
        <w:t>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4C7C05">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of these distances is de</w:t>
      </w:r>
      <w:r w:rsidR="009E3D57">
        <w:t>fi</w:t>
      </w:r>
      <w:r w:rsidRPr="00445898">
        <w:t xml:space="preserve">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4C7C05">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w:t>
      </w:r>
      <w:r w:rsidR="009E3D57">
        <w:t>fi</w:t>
      </w:r>
      <w:r w:rsidRPr="00445898">
        <w:t xml:space="preserve">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It is not illegal to de</w:t>
      </w:r>
      <w:r w:rsidR="009E3D57">
        <w:t>fi</w:t>
      </w:r>
      <w:r w:rsidRPr="00445898">
        <w:t>ne the same distance twice or more times, provided that all de</w:t>
      </w:r>
      <w:r w:rsidR="009E3D57">
        <w:t>fi</w:t>
      </w:r>
      <w:r w:rsidRPr="00445898">
        <w:t xml:space="preserve">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4C7C05">
        <w:t>4.2.1</w:t>
      </w:r>
      <w:r w:rsidR="00A472B8" w:rsidRPr="00445898">
        <w:fldChar w:fldCharType="end"/>
      </w:r>
      <w:r w:rsidRPr="00445898">
        <w:t>), there is no need to de</w:t>
      </w:r>
      <w:r w:rsidR="009E3D57">
        <w:t>fi</w:t>
      </w:r>
      <w:r w:rsidRPr="00445898">
        <w:t>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w:t>
      </w:r>
      <w:r w:rsidR="009E3D57">
        <w:t>fi</w:t>
      </w:r>
      <w:r w:rsidRPr="00445898">
        <w:t>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w:t>
      </w:r>
      <w:r w:rsidR="009E3D57">
        <w:t>ff</w:t>
      </w:r>
      <w:r w:rsidRPr="00445898">
        <w:t>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7" w:name="_Ref505449604"/>
      <w:bookmarkStart w:id="298" w:name="_Toc535015544"/>
      <w:r w:rsidRPr="00445898">
        <w:rPr>
          <w:lang w:val="en-US"/>
        </w:rPr>
        <w:t>Radio channels</w:t>
      </w:r>
      <w:bookmarkEnd w:id="297"/>
      <w:bookmarkEnd w:id="298"/>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4C7C05">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4C7C05">
        <w:t>4.3</w:t>
      </w:r>
      <w:r w:rsidRPr="00445898">
        <w:fldChar w:fldCharType="end"/>
      </w:r>
      <w:r w:rsidRPr="00445898">
        <w:t xml:space="preserve">), in their purely broadcast </w:t>
      </w:r>
      <w:r w:rsidR="009E3D57">
        <w:t>fl</w:t>
      </w:r>
      <w:r w:rsidRPr="00445898">
        <w:t xml:space="preserve">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w:t>
      </w:r>
      <w:r w:rsidR="0008220B">
        <w:t>ffi</w:t>
      </w:r>
      <w:r w:rsidRPr="00445898">
        <w:t>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w:t>
      </w:r>
      <w:r w:rsidR="0008220B">
        <w:t>ffi</w:t>
      </w:r>
      <w:r w:rsidRPr="00445898">
        <w:t>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t>It is di</w:t>
      </w:r>
      <w:r w:rsidR="0008220B">
        <w:t>ffi</w:t>
      </w:r>
      <w:r w:rsidRPr="00445898">
        <w:t xml:space="preserve">cult to implement any kind of node mobility. The problem is that once the topology/geometry of a link is determined (at the initialization stage), it is meant to remain </w:t>
      </w:r>
      <w:r w:rsidR="009E3D57">
        <w:t>fi</w:t>
      </w:r>
      <w:r w:rsidRPr="00445898">
        <w:t>xed for the entire simulation experiment.</w:t>
      </w:r>
    </w:p>
    <w:p w:rsidR="004F6ECB" w:rsidRPr="00445898" w:rsidRDefault="004F6ECB" w:rsidP="004F6ECB">
      <w:pPr>
        <w:pStyle w:val="firstparagraph"/>
      </w:pPr>
      <w:r w:rsidRPr="00445898">
        <w:t>These problems get in the way of any attempts to tweak the link models to o</w:t>
      </w:r>
      <w:r w:rsidR="009E3D57">
        <w:t>ff</w:t>
      </w:r>
      <w:r w:rsidRPr="00445898">
        <w:t xml:space="preserve">er the kind of </w:t>
      </w:r>
      <w:r w:rsidR="009E3D57">
        <w:t>fl</w:t>
      </w:r>
      <w:r w:rsidRPr="00445898">
        <w:t xml:space="preserve">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8"/>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9"/>
      </w:r>
      <w:r w:rsidR="00CF21E9" w:rsidRPr="00445898">
        <w:t xml:space="preserve"> Another important di</w:t>
      </w:r>
      <w:r w:rsidR="009E3D57">
        <w:t>ff</w:t>
      </w:r>
      <w:r w:rsidR="00CF21E9" w:rsidRPr="00445898">
        <w:t xml:space="preserve">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w:t>
      </w:r>
      <w:r w:rsidR="009E3D57">
        <w:t>fi</w:t>
      </w:r>
      <w:r w:rsidR="00CF21E9" w:rsidRPr="00445898">
        <w:t>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4C7C05">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4C7C05">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w:t>
      </w:r>
      <w:r w:rsidR="009E3D57">
        <w:t>fi</w:t>
      </w:r>
      <w:r w:rsidR="00E00467" w:rsidRPr="00445898">
        <w:t xml:space="preserve">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w:t>
      </w:r>
      <w:r w:rsidR="009E3D57">
        <w:t>ff</w:t>
      </w:r>
      <w:r w:rsidR="00E00467" w:rsidRPr="00445898">
        <w:t>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4C7C05">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4C7C05">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4C7C05">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 xml:space="preserve">el is </w:t>
      </w:r>
      <w:r w:rsidR="009E3D57">
        <w:t>fl</w:t>
      </w:r>
      <w:r w:rsidR="009F10F1">
        <w:t>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w:t>
      </w:r>
      <w:r w:rsidR="009E3D57">
        <w:t>fi</w:t>
      </w:r>
      <w:r w:rsidRPr="00445898">
        <w:t>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the </w:t>
      </w:r>
      <w:r w:rsidRPr="00445898">
        <w:rPr>
          <w:i/>
        </w:rPr>
        <w:t>ITU</w:t>
      </w:r>
      <w:r w:rsidRPr="00445898">
        <w:t xml:space="preserve"> can be chosen to represent an arbitrarily </w:t>
      </w:r>
      <w:r w:rsidR="009E3D57">
        <w:t>fi</w:t>
      </w:r>
      <w:r w:rsidRPr="00445898">
        <w:t xml:space="preserve">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9" w:name="_Ref505287540"/>
      <w:bookmarkStart w:id="300" w:name="_Ref505415589"/>
      <w:bookmarkStart w:id="301" w:name="_Toc535015545"/>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9"/>
      <w:bookmarkEnd w:id="300"/>
      <w:bookmarkEnd w:id="301"/>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4C7C05">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4C7C05">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302"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302"/>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EndPr/>
        <w:sdtContent>
          <w:r w:rsidR="00525EF9" w:rsidRPr="00445898">
            <w:fldChar w:fldCharType="begin"/>
          </w:r>
          <w:r w:rsidR="00525EF9" w:rsidRPr="00445898">
            <w:instrText xml:space="preserve"> CITATION gni06 \l 1033 </w:instrText>
          </w:r>
          <w:r w:rsidR="00525EF9" w:rsidRPr="00445898">
            <w:fldChar w:fldCharType="separate"/>
          </w:r>
          <w:r w:rsidR="004C7C05">
            <w:rPr>
              <w:noProof/>
            </w:rPr>
            <w:t xml:space="preserve"> </w:t>
          </w:r>
          <w:r w:rsidR="004C7C05" w:rsidRPr="004C7C05">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4C7C05">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4C7C05">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gain (to be applied as a 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4C7C05">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803603" w:rsidRDefault="00803603"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03603" w:rsidRDefault="00803603" w:rsidP="00F53881">
                            <w:pPr>
                              <w:pStyle w:val="Caption"/>
                            </w:pPr>
                            <w:bookmarkStart w:id="303" w:name="_Ref505026566"/>
                            <w:r>
                              <w:t xml:space="preserve">Figure </w:t>
                            </w:r>
                            <w:r w:rsidR="00631B49">
                              <w:fldChar w:fldCharType="begin"/>
                            </w:r>
                            <w:r w:rsidR="00631B49">
                              <w:instrText xml:space="preserve"> STYL</w:instrText>
                            </w:r>
                            <w:r w:rsidR="00631B49">
                              <w:instrText xml:space="preserve">EREF 1 \s </w:instrText>
                            </w:r>
                            <w:r w:rsidR="00631B49">
                              <w:fldChar w:fldCharType="separate"/>
                            </w:r>
                            <w:r w:rsidR="004C7C05">
                              <w:rPr>
                                <w:noProof/>
                              </w:rPr>
                              <w:t>4</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303"/>
                            <w:r>
                              <w:t>. The signal transformation model.</w:t>
                            </w:r>
                          </w:p>
                          <w:p w:rsidR="00803603" w:rsidRDefault="00803603"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803603" w:rsidRDefault="00803603"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03603" w:rsidRDefault="00803603" w:rsidP="00F53881">
                      <w:pPr>
                        <w:pStyle w:val="Caption"/>
                      </w:pPr>
                      <w:bookmarkStart w:id="304" w:name="_Ref505026566"/>
                      <w:r>
                        <w:t xml:space="preserve">Figure </w:t>
                      </w:r>
                      <w:r w:rsidR="00631B49">
                        <w:fldChar w:fldCharType="begin"/>
                      </w:r>
                      <w:r w:rsidR="00631B49">
                        <w:instrText xml:space="preserve"> STYL</w:instrText>
                      </w:r>
                      <w:r w:rsidR="00631B49">
                        <w:instrText xml:space="preserve">EREF 1 \s </w:instrText>
                      </w:r>
                      <w:r w:rsidR="00631B49">
                        <w:fldChar w:fldCharType="separate"/>
                      </w:r>
                      <w:r w:rsidR="004C7C05">
                        <w:rPr>
                          <w:noProof/>
                        </w:rPr>
                        <w:t>4</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304"/>
                      <w:r>
                        <w:t>. The signal transformation model.</w:t>
                      </w:r>
                    </w:p>
                    <w:p w:rsidR="00803603" w:rsidRDefault="00803603"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4C7C05">
        <w:t xml:space="preserve">Figure </w:t>
      </w:r>
      <w:r w:rsidR="004C7C05">
        <w:rPr>
          <w:noProof/>
        </w:rPr>
        <w:t>4</w:t>
      </w:r>
      <w:r w:rsidR="004C7C05">
        <w:noBreakHyphen/>
      </w:r>
      <w:r w:rsidR="004C7C05">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5"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5"/>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w:instrText>
      </w:r>
      <w:r w:rsidR="002A3D00">
        <w:rPr>
          <w:rFonts w:asciiTheme="minorHAnsi" w:hAnsiTheme="minorHAnsi" w:cs="Mangal"/>
        </w:rPr>
        <w:instrText>at</w:instrText>
      </w:r>
      <w:r w:rsidR="00EF50EE" w:rsidRPr="00F877EA">
        <w:rPr>
          <w:rFonts w:asciiTheme="minorHAnsi" w:hAnsiTheme="minorHAnsi" w:cs="Mangal"/>
        </w:rPr>
        <w:instrText>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4C7C05">
        <w:t xml:space="preserve">Figure </w:t>
      </w:r>
      <w:r w:rsidR="004C7C05">
        <w:rPr>
          <w:noProof/>
        </w:rPr>
        <w:t>4</w:t>
      </w:r>
      <w:r w:rsidR="004C7C05">
        <w:noBreakHyphen/>
      </w:r>
      <w:r w:rsidR="004C7C05">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4C7C05">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4C7C05">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4C7C05">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6" w:name="_Ref505287377"/>
      <w:bookmarkStart w:id="307" w:name="_Ref505420851"/>
      <w:bookmarkStart w:id="308" w:name="_Ref505422463"/>
      <w:bookmarkStart w:id="309" w:name="_Ref505441982"/>
      <w:bookmarkStart w:id="310" w:name="_Ref505443371"/>
      <w:bookmarkStart w:id="311" w:name="_Toc535015546"/>
      <w:r w:rsidRPr="00445898">
        <w:rPr>
          <w:lang w:val="en-US"/>
        </w:rPr>
        <w:t>Creating radio channels</w:t>
      </w:r>
      <w:bookmarkEnd w:id="306"/>
      <w:bookmarkEnd w:id="307"/>
      <w:bookmarkEnd w:id="308"/>
      <w:bookmarkEnd w:id="309"/>
      <w:bookmarkEnd w:id="310"/>
      <w:bookmarkEnd w:id="311"/>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w:t>
      </w:r>
      <w:r w:rsidR="009E3D57">
        <w:t>ff</w:t>
      </w:r>
      <w:r w:rsidRPr="00445898">
        <w:t>erent radio channels are independent: if the user wants to model their cross-interference, the virtual methods describing the conditions for packet reception must account for that. Those methods are provided in user-de</w:t>
      </w:r>
      <w:r w:rsidR="009E3D57">
        <w:t>fi</w:t>
      </w:r>
      <w:r w:rsidRPr="00445898">
        <w:t xml:space="preserve">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It is possible to use a user-de</w:t>
      </w:r>
      <w:r w:rsidR="009E3D57">
        <w:t>fi</w:t>
      </w:r>
      <w:r w:rsidRPr="00445898">
        <w:t xml:space="preserve">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12"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12"/>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4C7C05">
        <w:t>4.5.1</w:t>
      </w:r>
      <w:r w:rsidR="00B32DCF" w:rsidRPr="00445898">
        <w:fldChar w:fldCharType="end"/>
      </w:r>
      <w:r w:rsidR="00B32DCF" w:rsidRPr="00445898">
        <w:t>)</w:t>
      </w:r>
      <w:r w:rsidRPr="00445898">
        <w:t>. Those attributes can be speci</w:t>
      </w:r>
      <w:r w:rsidR="009E3D57">
        <w:t>fi</w:t>
      </w:r>
      <w:r w:rsidRPr="00445898">
        <w:t>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4C7C05">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4C7C05">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4C7C05">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4C7C05">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4C7C05">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4C7C05">
        <w:t>4.2.2</w:t>
      </w:r>
      <w:r w:rsidR="00194F6F" w:rsidRPr="00445898">
        <w:fldChar w:fldCharType="end"/>
      </w:r>
      <w:r w:rsidRPr="00445898">
        <w:t>)</w:t>
      </w:r>
      <w:r w:rsidR="00406708" w:rsidRPr="00445898">
        <w:t>,</w:t>
      </w:r>
      <w:r w:rsidRPr="00445898">
        <w:t xml:space="preserve"> and is used to switch on or o</w:t>
      </w:r>
      <w:r w:rsidR="009E3D57">
        <w:t>ff</w:t>
      </w:r>
      <w:r w:rsidRPr="00445898">
        <w:t xml:space="preserve">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4C7C05">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t>and its e</w:t>
      </w:r>
      <w:r w:rsidR="009E3D57">
        <w:t>ff</w:t>
      </w:r>
      <w:r w:rsidRPr="00445898">
        <w:t>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4C7C05">
        <w:t>3.3.2</w:t>
      </w:r>
      <w:r w:rsidR="00194F6F" w:rsidRPr="00445898">
        <w:fldChar w:fldCharType="end"/>
      </w:r>
      <w:r w:rsidR="000F26E5" w:rsidRPr="00445898">
        <w:t>) re</w:t>
      </w:r>
      <w:r w:rsidR="009E3D57">
        <w:t>fl</w:t>
      </w:r>
      <w:r w:rsidR="000F26E5" w:rsidRPr="00445898">
        <w:t xml:space="preserve">ect the order in which the channels have been created (the </w:t>
      </w:r>
      <w:r w:rsidR="009E3D57">
        <w:t>fi</w:t>
      </w:r>
      <w:r w:rsidR="000F26E5" w:rsidRPr="00445898">
        <w:t>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w:t>
      </w:r>
      <w:r w:rsidR="009E3D57">
        <w:t>fi</w:t>
      </w:r>
      <w:r w:rsidR="000F26E5" w:rsidRPr="00445898">
        <w:t>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w:t>
      </w:r>
      <w:r w:rsidR="009E3D57">
        <w:t>fi</w:t>
      </w:r>
      <w:r w:rsidR="000F26E5" w:rsidRPr="00445898">
        <w:t>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4C7C05">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13" w:name="_Ref505018443"/>
      <w:bookmarkStart w:id="314" w:name="_Toc535015547"/>
      <w:r w:rsidRPr="00445898">
        <w:rPr>
          <w:lang w:val="en-US"/>
        </w:rPr>
        <w:t>The list of a</w:t>
      </w:r>
      <w:r w:rsidR="00D14D55" w:rsidRPr="00445898">
        <w:rPr>
          <w:lang w:val="en-US"/>
        </w:rPr>
        <w:t>ssessment methods</w:t>
      </w:r>
      <w:bookmarkEnd w:id="313"/>
      <w:bookmarkEnd w:id="314"/>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w:t>
      </w:r>
      <w:r w:rsidR="009E3D57">
        <w:t>fi</w:t>
      </w:r>
      <w:r w:rsidRPr="00445898">
        <w:t xml:space="preserve">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and brie</w:t>
      </w:r>
      <w:r w:rsidR="009E3D57">
        <w:t>fl</w:t>
      </w:r>
      <w:r w:rsidRPr="00445898">
        <w:t xml:space="preserve">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4C7C05">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4C7C05">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w:t>
      </w:r>
      <w:r w:rsidR="009E3D57">
        <w:t>fi</w:t>
      </w:r>
      <w:r w:rsidRPr="00445898">
        <w:t xml:space="preserve">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4C7C05">
        <w:t xml:space="preserve">Figure </w:t>
      </w:r>
      <w:r w:rsidR="004C7C05">
        <w:rPr>
          <w:noProof/>
        </w:rPr>
        <w:t>4</w:t>
      </w:r>
      <w:r w:rsidR="004C7C05">
        <w:noBreakHyphen/>
      </w:r>
      <w:r w:rsidR="004C7C05">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4C7C05">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4C7C05">
        <w:t xml:space="preserve">Figure </w:t>
      </w:r>
      <w:r w:rsidR="004C7C05">
        <w:rPr>
          <w:noProof/>
        </w:rPr>
        <w:t>4</w:t>
      </w:r>
      <w:r w:rsidR="004C7C05">
        <w:noBreakHyphen/>
      </w:r>
      <w:r w:rsidR="004C7C05">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00B85A5E">
        <w:rPr>
          <w:i/>
        </w:rPr>
        <w:t>tsl = xm</w:t>
      </w:r>
      <w:r w:rsidRPr="00445898">
        <w:rPr>
          <w:i/>
        </w:rPr>
        <w: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w:t>
      </w:r>
      <w:r w:rsidR="009E3D57">
        <w:t>fi</w:t>
      </w:r>
      <w:r w:rsidRPr="00445898">
        <w:t>rst argument</w:t>
      </w:r>
      <w:r w:rsidR="007A13B6" w:rsidRPr="00445898">
        <w:t xml:space="preserve">, </w:t>
      </w:r>
      <w:r w:rsidR="007A13B6" w:rsidRPr="00445898">
        <w:rPr>
          <w:i/>
        </w:rPr>
        <w:t>n</w:t>
      </w:r>
      <w:r w:rsidR="007A13B6" w:rsidRPr="00445898">
        <w:t xml:space="preserve">, </w:t>
      </w:r>
      <w:r w:rsidRPr="00445898">
        <w:t>speci</w:t>
      </w:r>
      <w:r w:rsidR="009E3D57">
        <w:t>fi</w:t>
      </w:r>
      <w:r w:rsidRPr="00445898">
        <w:t xml:space="preserve">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5" w:name="_Hlk505098490"/>
      <w:r w:rsidR="00527036" w:rsidRPr="00445898">
        <w:fldChar w:fldCharType="begin"/>
      </w:r>
      <w:r w:rsidR="00527036" w:rsidRPr="00445898">
        <w:instrText xml:space="preserve"> REF _Ref505026566 \h </w:instrText>
      </w:r>
      <w:r w:rsidR="00527036" w:rsidRPr="00445898">
        <w:fldChar w:fldCharType="separate"/>
      </w:r>
      <w:r w:rsidR="004C7C05">
        <w:t xml:space="preserve">Figure </w:t>
      </w:r>
      <w:r w:rsidR="004C7C05">
        <w:rPr>
          <w:noProof/>
        </w:rPr>
        <w:t>4</w:t>
      </w:r>
      <w:r w:rsidR="004C7C05">
        <w:noBreakHyphen/>
      </w:r>
      <w:r w:rsidR="004C7C05">
        <w:rPr>
          <w:noProof/>
        </w:rPr>
        <w:t>1</w:t>
      </w:r>
      <w:r w:rsidR="00527036" w:rsidRPr="00445898">
        <w:fldChar w:fldCharType="end"/>
      </w:r>
      <w:r w:rsidR="00527036" w:rsidRPr="00445898">
        <w:t>)</w:t>
      </w:r>
      <w:bookmarkEnd w:id="315"/>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4C7C05">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w:t>
      </w:r>
      <w:r w:rsidR="009E3D57">
        <w:t>ff</w:t>
      </w:r>
      <w:r w:rsidRPr="00445898">
        <w:t>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4C7C05">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 xml:space="preserve">a chance of being received. The </w:t>
      </w:r>
      <w:r w:rsidR="009E3D57">
        <w:t>fi</w:t>
      </w:r>
      <w:r w:rsidRPr="00445898">
        <w:t>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4C7C05">
        <w:t xml:space="preserve">Figure </w:t>
      </w:r>
      <w:r w:rsidR="004C7C05">
        <w:rPr>
          <w:noProof/>
        </w:rPr>
        <w:t>4</w:t>
      </w:r>
      <w:r w:rsidR="004C7C05">
        <w:noBreakHyphen/>
      </w:r>
      <w:r w:rsidR="004C7C05">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4C7C05">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4C7C05">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4C7C05">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4C7C05">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4C7C05">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o</w:t>
      </w:r>
      <w:r w:rsidR="009E3D57">
        <w:t>ff</w:t>
      </w:r>
      <w:r w:rsidRPr="00445898">
        <w:t xml:space="preserve">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being a</w:t>
      </w:r>
      <w:r w:rsidR="009E3D57">
        <w:t>ff</w:t>
      </w:r>
      <w:r w:rsidRPr="00445898">
        <w:t xml:space="preserve">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6" w:name="_Hlk504568418"/>
      <w:r w:rsidRPr="00445898">
        <w:rPr>
          <w:i/>
        </w:rPr>
        <w:t>RFC</w:t>
      </w:r>
      <w:r w:rsidR="00C64417" w:rsidRPr="00445898">
        <w:rPr>
          <w:i/>
        </w:rPr>
        <w:t>_</w:t>
      </w:r>
      <w:r w:rsidRPr="00445898">
        <w:rPr>
          <w:i/>
        </w:rPr>
        <w:t>xmt</w:t>
      </w:r>
      <w:bookmarkEnd w:id="316"/>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The reason why an assessment method is provided for this operation (instead of</w:t>
      </w:r>
      <w:r w:rsidR="00AD0FD9">
        <w:t xml:space="preserve">, say, </w:t>
      </w:r>
      <w:r w:rsidR="00806ADA" w:rsidRPr="00445898">
        <w:t xml:space="preserve">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4C7C05">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4C7C05">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4C7C05">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w:t>
      </w:r>
      <w:r w:rsidR="009E3D57">
        <w:t>fi</w:t>
      </w:r>
      <w:r w:rsidRPr="00445898">
        <w:t xml:space="preserve">rst four arguments are as for </w:t>
      </w:r>
      <w:r w:rsidRPr="00445898">
        <w:rPr>
          <w:i/>
        </w:rPr>
        <w:t>RFC</w:t>
      </w:r>
      <w:r w:rsidR="00F53F9F" w:rsidRPr="00445898">
        <w:rPr>
          <w:i/>
        </w:rPr>
        <w:t>_</w:t>
      </w:r>
      <w:r w:rsidRPr="00445898">
        <w:rPr>
          <w:i/>
        </w:rPr>
        <w:t>erb</w:t>
      </w:r>
      <w:r w:rsidRPr="00445898">
        <w:t xml:space="preserve">. The method returns the randomized number of received bits (under the conditions described by the </w:t>
      </w:r>
      <w:r w:rsidR="009E3D57">
        <w:t>fi</w:t>
      </w:r>
      <w:r w:rsidRPr="00445898">
        <w:t>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w:t>
      </w:r>
      <w:r w:rsidR="009E3D57">
        <w:t>fi</w:t>
      </w:r>
      <w:r w:rsidRPr="00445898">
        <w:t>nable “special” con</w:t>
      </w:r>
      <w:r w:rsidR="009E3D57">
        <w:t>fi</w:t>
      </w:r>
      <w:r w:rsidRPr="00445898">
        <w:t>guration of bits described by the last argument. Typically, that con</w:t>
      </w:r>
      <w:r w:rsidR="009E3D57">
        <w:t>fi</w:t>
      </w:r>
      <w:r w:rsidRPr="00445898">
        <w:t>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4C7C05">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4C7C05">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4C7C05">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7" w:name="_Ref512502843"/>
      <w:bookmarkStart w:id="318" w:name="_Toc535015548"/>
      <w:r w:rsidRPr="00445898">
        <w:rPr>
          <w:lang w:val="en-US"/>
        </w:rPr>
        <w:t>Transceivers</w:t>
      </w:r>
      <w:bookmarkEnd w:id="317"/>
      <w:bookmarkEnd w:id="318"/>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9" w:name="_Ref505441948"/>
      <w:bookmarkStart w:id="320" w:name="_Toc535015549"/>
      <w:r w:rsidRPr="00445898">
        <w:rPr>
          <w:lang w:val="en-US"/>
        </w:rPr>
        <w:t>Creating transceivers</w:t>
      </w:r>
      <w:bookmarkEnd w:id="319"/>
      <w:bookmarkEnd w:id="320"/>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which determines the con</w:t>
      </w:r>
      <w:r w:rsidR="009E3D57">
        <w:t>fi</w:t>
      </w:r>
      <w:r w:rsidRPr="00445898">
        <w:t xml:space="preserve">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4C7C05">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4C7C05">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4C7C05">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4C7C05">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4C7C05">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4C7C05">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default (or semi-default) </w:t>
      </w:r>
      <w:r w:rsidR="00F36417" w:rsidRPr="00445898">
        <w:t xml:space="preserve">presets are </w:t>
      </w:r>
      <w:r w:rsidR="00776E1D" w:rsidRPr="00445898">
        <w:t xml:space="preserve">probably </w:t>
      </w:r>
      <w:r w:rsidR="00F36417" w:rsidRPr="00445898">
        <w:t xml:space="preserve">not </w:t>
      </w:r>
      <w:r w:rsidR="0057347E">
        <w:t xml:space="preserve">that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transmission is calculated by an assessment method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4C7C05">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4C7C05">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w:t>
      </w:r>
      <w:r w:rsidR="009E3D57">
        <w:t>ff</w:t>
      </w:r>
      <w:r w:rsidRPr="00445898">
        <w:t xml:space="preserve">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4C7C05">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w:t>
      </w:r>
      <w:r w:rsidR="0057347E">
        <w:t>as a class variable</w:t>
      </w:r>
      <w:r w:rsidR="00737642" w:rsidRPr="00445898">
        <w:t xml:space="preserve">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w:t>
      </w:r>
      <w:r w:rsidR="008D5884">
        <w:rPr>
          <w:i/>
        </w:rPr>
        <w:t>XRate</w:t>
      </w:r>
      <w:r w:rsidRPr="00445898">
        <w:rPr>
          <w:i/>
        </w:rPr>
        <w:t xml:space="preserve"> (my</w:t>
      </w:r>
      <w:r w:rsidR="008D5884">
        <w:rPr>
          <w:i/>
        </w:rPr>
        <w:t>XRate</w:t>
      </w:r>
      <w:r w:rsidRPr="00445898">
        <w:rPr>
          <w:i/>
        </w:rPr>
        <w:t>);</w:t>
      </w:r>
      <w:r w:rsidR="007C62E8" w:rsidRPr="007C62E8">
        <w:rPr>
          <w:i/>
        </w:rPr>
        <w:t xml:space="preserve"> </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21"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21"/>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t xml:space="preserve">Like </w:t>
      </w:r>
      <w:r w:rsidR="00737642" w:rsidRPr="00445898">
        <w:t>a port, a transceiver must always be associated with a speci</w:t>
      </w:r>
      <w:r w:rsidR="009E3D57">
        <w:t>fi</w:t>
      </w:r>
      <w:r w:rsidR="00737642" w:rsidRPr="00445898">
        <w:t>c station. If</w:t>
      </w:r>
      <w:r w:rsidR="00AB0024" w:rsidRPr="00445898">
        <w:t xml:space="preserve"> </w:t>
      </w:r>
      <w:r w:rsidR="00737642" w:rsidRPr="00445898">
        <w:t xml:space="preserve">the transceiver has been declared </w:t>
      </w:r>
      <w:r w:rsidR="0057347E">
        <w:t>as a class variable</w:t>
      </w:r>
      <w:r w:rsidR="00737642" w:rsidRPr="00445898">
        <w:t xml:space="preserve"> </w:t>
      </w:r>
      <w:r w:rsidR="0057347E">
        <w:t>of</w:t>
      </w:r>
      <w:r w:rsidR="00737642" w:rsidRPr="00445898">
        <w:t xml:space="preserve"> a station </w:t>
      </w:r>
      <w:r w:rsidR="0057347E">
        <w:t>class</w:t>
      </w:r>
      <w:r w:rsidR="00737642" w:rsidRPr="00445898">
        <w:t>,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4C7C05">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w:t>
      </w:r>
      <w:r w:rsidR="009E3D57">
        <w:t>fi</w:t>
      </w:r>
      <w:r w:rsidRPr="00445898">
        <w:t>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numbering re</w:t>
      </w:r>
      <w:r w:rsidR="009E3D57">
        <w:t>fl</w:t>
      </w:r>
      <w:r w:rsidRPr="00445898">
        <w:t xml:space="preserve">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4C7C05">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4C7C05">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w:t>
      </w:r>
      <w:r w:rsidR="009E3D57">
        <w:t>fi</w:t>
      </w:r>
      <w:r w:rsidRPr="00445898">
        <w:t>er into a pointer to the</w:t>
      </w:r>
      <w:r w:rsidR="00AB0024" w:rsidRPr="00445898">
        <w:t xml:space="preserve"> </w:t>
      </w:r>
      <w:r w:rsidRPr="00445898">
        <w:t xml:space="preserve">transceiver object. An alternative way to </w:t>
      </w:r>
      <w:r w:rsidR="00F30A5B" w:rsidRPr="00445898">
        <w:t>achieve</w:t>
      </w:r>
      <w:r w:rsidRPr="00445898">
        <w:t xml:space="preserve"> the same e</w:t>
      </w:r>
      <w:r w:rsidR="009E3D57">
        <w:t>ff</w:t>
      </w:r>
      <w:r w:rsidRPr="00445898">
        <w:t>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22"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22"/>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23" w:name="_Ref505420807"/>
      <w:bookmarkStart w:id="324" w:name="_Toc535015550"/>
      <w:r w:rsidRPr="00445898">
        <w:rPr>
          <w:lang w:val="en-US"/>
        </w:rPr>
        <w:t>Interfacing and con</w:t>
      </w:r>
      <w:r w:rsidR="009E3D57">
        <w:rPr>
          <w:lang w:val="en-US"/>
        </w:rPr>
        <w:t>fi</w:t>
      </w:r>
      <w:r w:rsidRPr="00445898">
        <w:rPr>
          <w:lang w:val="en-US"/>
        </w:rPr>
        <w:t>guring transceivers</w:t>
      </w:r>
      <w:bookmarkEnd w:id="323"/>
      <w:bookmarkEnd w:id="324"/>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4C7C05">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4C7C05">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4C7C05">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4C7C05">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4C7C05">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w:t>
      </w:r>
      <w:r w:rsidR="008D5884">
        <w:rPr>
          <w:i/>
        </w:rPr>
        <w:t>XRate</w:t>
      </w:r>
      <w:bookmarkStart w:id="325" w:name="_Hlk514968082"/>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5"/>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w:t>
      </w:r>
      <w:r w:rsidR="009E3D57">
        <w:t>ff</w:t>
      </w:r>
      <w:r w:rsidRPr="00445898">
        <w:t>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4C7C05">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4C7C05">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4C7C05">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6"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6"/>
      <w:r w:rsidRPr="00445898">
        <w:rPr>
          <w:i/>
        </w:rPr>
        <w:t xml:space="preserve"> (double x, double y);</w:t>
      </w:r>
    </w:p>
    <w:p w:rsidR="002B5E6F" w:rsidRPr="00445898" w:rsidRDefault="00737642" w:rsidP="002B5E6F">
      <w:pPr>
        <w:pStyle w:val="firstparagraph"/>
      </w:pPr>
      <w:r w:rsidRPr="00445898">
        <w:t>This method moves the transceiver to a new location</w:t>
      </w:r>
      <w:r w:rsidR="00146D6B" w:rsidRPr="00445898">
        <w:t xml:space="preserve"> </w:t>
      </w:r>
      <w:r w:rsidRPr="00445898">
        <w:t>with the speci</w:t>
      </w:r>
      <w:r w:rsidR="009E3D57">
        <w:t>fi</w:t>
      </w:r>
      <w:r w:rsidRPr="00445898">
        <w:t>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4C7C05">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4C7C05">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w:instrText>
      </w:r>
      <w:r w:rsidR="00D204CA">
        <w:rPr>
          <w:i/>
        </w:rPr>
        <w:fldChar w:fldCharType="end"/>
      </w:r>
      <w:bookmarkStart w:id="327"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7"/>
      <w:r w:rsidRPr="00445898">
        <w:t xml:space="preserve"> </w:t>
      </w:r>
      <w:bookmarkStart w:id="328" w:name="_Hlk514877604"/>
      <w:r w:rsidR="000C17CC">
        <w:rPr>
          <w:i/>
        </w:rPr>
        <w:fldChar w:fldCharType="begin"/>
      </w:r>
      <w:r w:rsidR="000C17CC">
        <w:instrText xml:space="preserve"> XE "</w:instrText>
      </w:r>
      <w:r w:rsidR="000C17CC">
        <w:rPr>
          <w:i/>
        </w:rPr>
        <w:instrText>getXTag</w:instrText>
      </w:r>
      <w:r w:rsidR="000C17CC">
        <w:instrText xml:space="preserve">" </w:instrText>
      </w:r>
      <w:r w:rsidR="000C17CC">
        <w:rPr>
          <w:i/>
        </w:rPr>
        <w:fldChar w:fldCharType="end"/>
      </w:r>
      <w:bookmarkEnd w:id="328"/>
      <w:r w:rsidR="000C17CC">
        <w:rPr>
          <w:i/>
        </w:rPr>
        <w:fldChar w:fldCharType="begin"/>
      </w:r>
      <w:r w:rsidR="000C17CC">
        <w:instrText xml:space="preserve"> XE "</w:instrText>
      </w:r>
      <w:r w:rsidR="000C17CC">
        <w:rPr>
          <w:i/>
        </w:rPr>
        <w:instrText>getRTag</w:instrText>
      </w:r>
      <w:r w:rsidR="000C17CC">
        <w:instrText xml:space="preserve">"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w:instrText>
      </w:r>
      <w:r w:rsidR="000C17CC">
        <w:rPr>
          <w:i/>
        </w:rPr>
        <w:fldChar w:fldCharType="end"/>
      </w:r>
      <w:r w:rsidR="00B66476">
        <w:rPr>
          <w:i/>
        </w:rPr>
        <w:fldChar w:fldCharType="begin"/>
      </w:r>
      <w:r w:rsidR="00B66476">
        <w:instrText xml:space="preserve"> XE "</w:instrText>
      </w:r>
      <w:r w:rsidR="00B66476">
        <w:rPr>
          <w:i/>
        </w:rPr>
        <w:instrText>get</w:instrText>
      </w:r>
      <w:r w:rsidR="008D5884">
        <w:rPr>
          <w:i/>
        </w:rPr>
        <w:instrText>XRate</w:instrText>
      </w:r>
      <w:r w:rsidR="00B66476">
        <w:rPr>
          <w:i/>
        </w:rPr>
        <w:instrText xml:space="preserv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9"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9"/>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 xml:space="preserve">of the </w:t>
      </w:r>
      <w:r w:rsidR="009E3D57">
        <w:t>fi</w:t>
      </w:r>
      <w:r w:rsidRPr="00445898">
        <w:t>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4C7C05">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This distance is unde</w:t>
      </w:r>
      <w:r w:rsidR="009E3D57">
        <w:t>fi</w:t>
      </w:r>
      <w:r w:rsidRPr="00445898">
        <w:t xml:space="preserve">ned (the method returns </w:t>
      </w:r>
      <w:r w:rsidRPr="00445898">
        <w:rPr>
          <w:i/>
        </w:rPr>
        <w:t>Distance_inf</w:t>
      </w:r>
      <w:r w:rsidRPr="00445898">
        <w:t xml:space="preserve">), if the two </w:t>
      </w:r>
      <w:r w:rsidR="001C70E6">
        <w:t>transceivers</w:t>
      </w:r>
      <w:r w:rsidRPr="00445898">
        <w:t xml:space="preserve"> belong to di</w:t>
      </w:r>
      <w:r w:rsidR="009E3D57">
        <w:t>ff</w:t>
      </w:r>
      <w:r w:rsidRPr="00445898">
        <w:t xml:space="preserve">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008D5884">
        <w:rPr>
          <w:i/>
        </w:rPr>
        <w:t>XRate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4C7C05">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4C7C05">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w:t>
      </w:r>
      <w:r w:rsidR="009E3D57">
        <w:t>fi</w:t>
      </w:r>
      <w:r w:rsidRPr="00445898">
        <w:t>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w:t>
      </w:r>
      <w:r w:rsidR="008D5884">
        <w:rPr>
          <w:i/>
        </w:rPr>
        <w:t>XRate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50"/>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4C7C05">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4C7C05">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w:t>
      </w:r>
      <w:r w:rsidR="009E3D57">
        <w:t>ff</w:t>
      </w:r>
      <w:r w:rsidRPr="00445898">
        <w:t>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30" w:name="_Toc535015551"/>
      <w:r w:rsidRPr="00445898">
        <w:rPr>
          <w:lang w:val="en-US"/>
        </w:rPr>
        <w:t>BASIC ACTIVITIES</w:t>
      </w:r>
      <w:bookmarkEnd w:id="330"/>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31" w:name="_Ref535014885"/>
      <w:bookmarkStart w:id="332" w:name="_Toc535015552"/>
      <w:r w:rsidRPr="00445898">
        <w:rPr>
          <w:lang w:val="en-US"/>
        </w:rPr>
        <w:t>Processes</w:t>
      </w:r>
      <w:bookmarkEnd w:id="331"/>
      <w:bookmarkEnd w:id="332"/>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33" w:name="_Ref505725378"/>
      <w:bookmarkStart w:id="334" w:name="_Toc535015553"/>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33"/>
      <w:bookmarkEnd w:id="334"/>
    </w:p>
    <w:p w:rsidR="004F22E5" w:rsidRPr="00445898" w:rsidRDefault="004F22E5" w:rsidP="004F22E5">
      <w:pPr>
        <w:pStyle w:val="firstparagraph"/>
      </w:pPr>
      <w:bookmarkStart w:id="335"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4C7C05">
        <w:t xml:space="preserve">Figure </w:t>
      </w:r>
      <w:r w:rsidR="004C7C05">
        <w:rPr>
          <w:noProof/>
        </w:rPr>
        <w:t>3</w:t>
      </w:r>
      <w:r w:rsidR="004C7C05">
        <w:noBreakHyphen/>
      </w:r>
      <w:r w:rsidR="004C7C05">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w:t>
      </w:r>
      <w:r w:rsidR="009E3D57">
        <w:t>fi</w:t>
      </w:r>
      <w:r w:rsidRPr="00445898">
        <w:t>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Di</w:t>
      </w:r>
      <w:r w:rsidR="009E3D57">
        <w:t>ff</w:t>
      </w:r>
      <w:r w:rsidRPr="00445898">
        <w:t xml:space="preserve">erent </w:t>
      </w:r>
      <w:r w:rsidRPr="00445898">
        <w:rPr>
          <w:i/>
        </w:rPr>
        <w:t>AIs</w:t>
      </w:r>
      <w:r w:rsidRPr="00445898">
        <w:t xml:space="preserve"> use di</w:t>
      </w:r>
      <w:r w:rsidR="009E3D57">
        <w:t>ff</w:t>
      </w:r>
      <w:r w:rsidRPr="00445898">
        <w:t xml:space="preserve">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t xml:space="preserve">where </w:t>
      </w:r>
      <w:r w:rsidRPr="00445898">
        <w:rPr>
          <w:i/>
        </w:rPr>
        <w:t>event</w:t>
      </w:r>
      <w:r w:rsidRPr="00445898">
        <w:t xml:space="preserve"> identi</w:t>
      </w:r>
      <w:r w:rsidR="009E3D57">
        <w:t>fi</w:t>
      </w:r>
      <w:r w:rsidRPr="00445898">
        <w:t xml:space="preserve">es an event class (the type of this argument is </w:t>
      </w:r>
      <w:r w:rsidRPr="00445898">
        <w:rPr>
          <w:i/>
        </w:rPr>
        <w:t>AI</w:t>
      </w:r>
      <w:r w:rsidRPr="00445898">
        <w:t>-speci</w:t>
      </w:r>
      <w:r w:rsidR="009E3D57">
        <w:t>fi</w:t>
      </w:r>
      <w:r w:rsidRPr="00445898">
        <w:t xml:space="preserve">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w:t>
      </w:r>
      <w:r w:rsidR="009E3D57">
        <w:t>fi</w:t>
      </w:r>
      <w:r w:rsidRPr="00445898">
        <w:t>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4C7C05">
        <w:t>B.5</w:t>
      </w:r>
      <w:r w:rsidR="00D61822" w:rsidRPr="00445898">
        <w:fldChar w:fldCharType="end"/>
      </w:r>
      <w:r w:rsidR="00B15590" w:rsidRPr="00445898">
        <w:t>).</w:t>
      </w:r>
      <w:r w:rsidR="00B15590" w:rsidRPr="00445898">
        <w:rPr>
          <w:rStyle w:val="FootnoteReference"/>
        </w:rPr>
        <w:footnoteReference w:id="51"/>
      </w:r>
    </w:p>
    <w:p w:rsidR="00AF66EC" w:rsidRPr="00445898" w:rsidRDefault="00AF66EC" w:rsidP="00552A98">
      <w:pPr>
        <w:pStyle w:val="Heading3"/>
        <w:numPr>
          <w:ilvl w:val="2"/>
          <w:numId w:val="5"/>
        </w:numPr>
        <w:rPr>
          <w:lang w:val="en-US"/>
        </w:rPr>
      </w:pPr>
      <w:bookmarkStart w:id="337" w:name="_Ref505705598"/>
      <w:bookmarkStart w:id="338" w:name="_Toc535015554"/>
      <w:bookmarkEnd w:id="335"/>
      <w:r w:rsidRPr="00445898">
        <w:rPr>
          <w:lang w:val="en-US"/>
        </w:rPr>
        <w:t>Declaring process types</w:t>
      </w:r>
      <w:bookmarkEnd w:id="337"/>
      <w:bookmarkEnd w:id="338"/>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2"/>
      </w:r>
      <w:r w:rsidRPr="00445898">
        <w:t xml:space="preserve"> describing the process’s behavior. To create a non-trivial process, i.e., one that has code to run, one </w:t>
      </w:r>
      <w:r w:rsidR="00A85BD2" w:rsidRPr="00445898">
        <w:t>must</w:t>
      </w:r>
      <w:r w:rsidRPr="00445898">
        <w:t xml:space="preserve"> de</w:t>
      </w:r>
      <w:r w:rsidR="009E3D57">
        <w:t>fi</w:t>
      </w:r>
      <w:r w:rsidRPr="00445898">
        <w:t xml:space="preserve">ne a subtype of </w:t>
      </w:r>
      <w:r w:rsidRPr="00445898">
        <w:rPr>
          <w:i/>
        </w:rPr>
        <w:t>Process</w:t>
      </w:r>
      <w:r w:rsidRPr="00445898">
        <w:t>. Such a de</w:t>
      </w:r>
      <w:r w:rsidR="009E3D57">
        <w:t>fi</w:t>
      </w:r>
      <w:r w:rsidRPr="00445898">
        <w:t>nition must obey the standard set of rules (Sections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4C7C05">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w:t>
      </w:r>
      <w:r w:rsidR="009E3D57">
        <w:t>fi</w:t>
      </w:r>
      <w:r w:rsidRPr="00445898">
        <w:t>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3"/>
      </w:r>
      <w:r w:rsidRPr="00445898">
        <w:t xml:space="preserve"> If only</w:t>
      </w:r>
      <w:r w:rsidR="00DD4D39" w:rsidRPr="00445898">
        <w:t xml:space="preserve"> </w:t>
      </w:r>
      <w:r w:rsidRPr="00445898">
        <w:t>one argument is speci</w:t>
      </w:r>
      <w:r w:rsidR="009E3D57">
        <w:t>fi</w:t>
      </w:r>
      <w:r w:rsidRPr="00445898">
        <w:t>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w:t>
      </w:r>
      <w:r w:rsidR="009E3D57">
        <w:t>fi</w:t>
      </w:r>
      <w:r w:rsidRPr="00445898">
        <w:t>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4C7C05">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The de</w:t>
      </w:r>
      <w:r w:rsidR="009E3D57">
        <w:t>fi</w:t>
      </w:r>
      <w:r w:rsidRPr="00445898">
        <w:t xml:space="preserve">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w:t>
      </w:r>
      <w:r w:rsidR="009E3D57">
        <w:t>fi</w:t>
      </w:r>
      <w:r w:rsidRPr="00445898">
        <w:t>ers. These identi</w:t>
      </w:r>
      <w:r w:rsidR="009E3D57">
        <w:t>fi</w:t>
      </w:r>
      <w:r w:rsidRPr="00445898">
        <w:t>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w:t>
      </w:r>
      <w:r w:rsidR="009E3D57">
        <w:t>fi</w:t>
      </w:r>
      <w:r w:rsidRPr="00445898">
        <w:t>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methods can be rede</w:t>
      </w:r>
      <w:r w:rsidR="009E3D57">
        <w:t>fi</w:t>
      </w:r>
      <w:r w:rsidRPr="00445898">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9" w:name="_Ref505549050"/>
      <w:bookmarkStart w:id="340" w:name="_Toc535015555"/>
      <w:r w:rsidRPr="00445898">
        <w:rPr>
          <w:lang w:val="en-US"/>
        </w:rPr>
        <w:t>Creating and terminating processes</w:t>
      </w:r>
      <w:bookmarkEnd w:id="339"/>
      <w:bookmarkEnd w:id="340"/>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4C7C05">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4C7C05">
        <w:t>3.3.8</w:t>
      </w:r>
      <w:r w:rsidR="009946CF" w:rsidRPr="00445898">
        <w:fldChar w:fldCharType="end"/>
      </w:r>
      <w:r w:rsidR="009946CF" w:rsidRPr="00445898">
        <w:t>). All activities of the protocol program are always carried out from within a process; therefore, a (user-de</w:t>
      </w:r>
      <w:r w:rsidR="009E3D57">
        <w:t>fi</w:t>
      </w:r>
      <w:r w:rsidR="009946CF" w:rsidRPr="00445898">
        <w:t xml:space="preserve">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4C7C05">
        <w:t>5.1.2</w:t>
      </w:r>
      <w:r w:rsidR="009946CF" w:rsidRPr="00445898">
        <w:fldChar w:fldCharType="end"/>
      </w:r>
      <w:r w:rsidR="009946CF" w:rsidRPr="00445898">
        <w:t>). Similarly, every process belongs to a speci</w:t>
      </w:r>
      <w:r w:rsidR="009E3D57">
        <w:t>fi</w:t>
      </w:r>
      <w:r w:rsidR="009946CF" w:rsidRPr="00445898">
        <w:t xml:space="preserve">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4C7C05">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4C7C05">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4C7C05">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4C7C05">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the type of the new ancestor need not be the same as the type of the previous (original) one, and it 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4C7C05">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dependents, although sometimes it may be di</w:t>
      </w:r>
      <w:r w:rsidR="0008220B">
        <w:t>ffi</w:t>
      </w:r>
      <w:r w:rsidRPr="00445898">
        <w:t xml:space="preserve">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4C7C05">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4C7C05">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B3771A">
        <w:rPr>
          <w:rFonts w:asciiTheme="minorHAnsi" w:hAnsiTheme="minorHAnsi" w:cs="Mangal"/>
          <w:i/>
        </w:rPr>
        <w:instrText>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 xml:space="preserve">a powerful last-resort means to </w:t>
      </w:r>
      <w:r w:rsidR="009E3D57">
        <w:t>fi</w:t>
      </w:r>
      <w:r w:rsidRPr="00445898">
        <w:t>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 xml:space="preserve">processes described by the </w:t>
      </w:r>
      <w:r w:rsidR="009E3D57">
        <w:t>fi</w:t>
      </w:r>
      <w:r w:rsidRPr="00445898">
        <w:t>rst two arguments. The last argument gives the length of</w:t>
      </w:r>
      <w:r w:rsidR="006B7535" w:rsidRPr="00445898">
        <w:t xml:space="preserve"> </w:t>
      </w:r>
      <w:r w:rsidRPr="00445898">
        <w:t>the array of pointers. The operation looks like a global function, but, strictly speaking,</w:t>
      </w:r>
      <w:r w:rsidR="006B7535" w:rsidRPr="00445898">
        <w:t xml:space="preserve"> </w:t>
      </w:r>
      <w:r w:rsidRPr="00445898">
        <w:t>it isn’t</w:t>
      </w:r>
      <w:r w:rsidR="00BE09F9">
        <w:t>,</w:t>
      </w:r>
      <w:r w:rsidRPr="00445898">
        <w:t xml:space="preserve"> because the second argument is the name of a process type. The operation is</w:t>
      </w:r>
      <w:r w:rsidR="006B7535" w:rsidRPr="00445898">
        <w:t xml:space="preserve"> </w:t>
      </w:r>
      <w:r w:rsidRPr="00445898">
        <w:t xml:space="preserve">intercepted by </w:t>
      </w:r>
      <w:r w:rsidRPr="00445898">
        <w:rPr>
          <w:i/>
        </w:rPr>
        <w:t>smpp</w:t>
      </w:r>
      <w:r w:rsidRPr="00445898">
        <w:t xml:space="preserve"> </w:t>
      </w:r>
      <w:bookmarkStart w:id="341"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4C7C05">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4C7C05">
        <w:t>B.1</w:t>
      </w:r>
      <w:r w:rsidR="00186A78" w:rsidRPr="00445898">
        <w:fldChar w:fldCharType="end"/>
      </w:r>
      <w:r w:rsidRPr="00445898">
        <w:t>)</w:t>
      </w:r>
      <w:bookmarkEnd w:id="341"/>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w:t>
      </w:r>
      <w:r w:rsidR="009E3D57">
        <w:t>fi</w:t>
      </w:r>
      <w:r w:rsidRPr="00445898">
        <w:t xml:space="preserve">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 xml:space="preserve">will return all processes owned by the station pointed to by the </w:t>
      </w:r>
      <w:r w:rsidR="009E3D57">
        <w:t>fi</w:t>
      </w:r>
      <w:r w:rsidRPr="00445898">
        <w:t>rst argument. Finally,</w:t>
      </w:r>
      <w:r w:rsidR="006B7535" w:rsidRPr="00445898">
        <w:t xml:space="preserve"> </w:t>
      </w:r>
      <w:r w:rsidRPr="00445898">
        <w:t xml:space="preserve">if the </w:t>
      </w:r>
      <w:r w:rsidR="009E3D57">
        <w:t>fi</w:t>
      </w:r>
      <w:r w:rsidRPr="00445898">
        <w:t xml:space="preserve">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 xml:space="preserve">The array of pointers is </w:t>
      </w:r>
      <w:r w:rsidR="009E3D57">
        <w:t>fi</w:t>
      </w:r>
      <w:r w:rsidRPr="00445898">
        <w:t>lled up to the speci</w:t>
      </w:r>
      <w:r w:rsidR="009E3D57">
        <w:t>fi</w:t>
      </w:r>
      <w:r w:rsidRPr="00445898">
        <w:t>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w:t>
      </w:r>
      <w:r w:rsidR="0008220B">
        <w:t>ffi</w:t>
      </w:r>
      <w:r w:rsidRPr="00445898">
        <w:t>cient</w:t>
      </w:r>
      <w:r w:rsidR="006B7535" w:rsidRPr="00445898">
        <w:t xml:space="preserve"> </w:t>
      </w:r>
      <w:r w:rsidRPr="00445898">
        <w:t>but e</w:t>
      </w:r>
      <w:r w:rsidR="009E3D57">
        <w:t>ff</w:t>
      </w:r>
      <w:r w:rsidRPr="00445898">
        <w:t xml:space="preserve">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w:t>
      </w:r>
      <w:r w:rsidR="009E3D57">
        <w:t>fi</w:t>
      </w:r>
      <w:r w:rsidRPr="00445898">
        <w:t>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4C7C05">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42" w:name="_Ref505764375"/>
      <w:bookmarkStart w:id="343" w:name="_Toc535015556"/>
      <w:r w:rsidRPr="00445898">
        <w:rPr>
          <w:lang w:val="en-US"/>
        </w:rPr>
        <w:t>Process operation</w:t>
      </w:r>
      <w:bookmarkEnd w:id="342"/>
      <w:bookmarkEnd w:id="343"/>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4C7C05">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w:t>
      </w:r>
      <w:r w:rsidR="009E3D57">
        <w:t>ff</w:t>
      </w:r>
      <w:r w:rsidRPr="00445898">
        <w:t>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4C7C05">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4C7C05">
        <w:t>5.1.1</w:t>
      </w:r>
      <w:r w:rsidR="00131FCB" w:rsidRPr="00445898">
        <w:fldChar w:fldCharType="end"/>
      </w:r>
      <w:r w:rsidRPr="00445898">
        <w:t>), a process identi</w:t>
      </w:r>
      <w:r w:rsidR="009E3D57">
        <w:t>fi</w:t>
      </w:r>
      <w:r w:rsidRPr="00445898">
        <w:t>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w:t>
      </w:r>
      <w:r w:rsidR="009E3D57">
        <w:t>fi</w:t>
      </w:r>
      <w:r w:rsidRPr="00445898">
        <w:t xml:space="preserve">rst three items are mandatory. The last </w:t>
      </w:r>
      <w:r w:rsidR="00777B99">
        <w:t>one</w:t>
      </w:r>
      <w:r w:rsidRPr="00445898">
        <w:t xml:space="preserve"> can be left unspeci</w:t>
      </w:r>
      <w:r w:rsidR="009E3D57">
        <w:t>fi</w:t>
      </w:r>
      <w:r w:rsidRPr="00445898">
        <w:t xml:space="preserve">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w:t>
      </w:r>
      <w:r w:rsidR="009E3D57">
        <w:t>fi</w:t>
      </w:r>
      <w:r w:rsidRPr="00445898">
        <w:t>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event types, possibly coming from di</w:t>
      </w:r>
      <w:r w:rsidR="009E3D57">
        <w:t>ff</w:t>
      </w:r>
      <w:r w:rsidRPr="00445898">
        <w:t xml:space="preserve">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w:t>
      </w:r>
      <w:r w:rsidR="009E3D57">
        <w:t>fi</w:t>
      </w:r>
      <w:r w:rsidRPr="00445898">
        <w:t>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4C7C05">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4C7C05">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4"/>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 xml:space="preserve">tends to enhance the model’s </w:t>
      </w:r>
      <w:r w:rsidR="009E3D57">
        <w:t>fi</w:t>
      </w:r>
      <w:r w:rsidR="00527A62" w:rsidRPr="00445898">
        <w:t>delity</w:t>
      </w:r>
      <w:r w:rsidRPr="00445898">
        <w:t xml:space="preserve"> by statistically exploring all </w:t>
      </w:r>
      <w:r w:rsidR="00F853A7" w:rsidRPr="00445898">
        <w:t xml:space="preserve">the </w:t>
      </w:r>
      <w:r w:rsidRPr="00445898">
        <w:t>potential paths of execution</w:t>
      </w:r>
      <w:r w:rsidR="00527A62" w:rsidRPr="00445898">
        <w:t>. Therefore, for the sake of e</w:t>
      </w:r>
      <w:r w:rsidR="0008220B">
        <w:t>ffi</w:t>
      </w:r>
      <w:r w:rsidR="00527A62" w:rsidRPr="00445898">
        <w:t>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4C7C05">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4C7C05">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4C7C05">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4C7C05">
        <w:t>B.5</w:t>
      </w:r>
      <w:r w:rsidR="00186A78" w:rsidRPr="00445898">
        <w:fldChar w:fldCharType="end"/>
      </w:r>
      <w:r w:rsidR="00527A62" w:rsidRPr="00445898">
        <w:t>).</w:t>
      </w:r>
      <w:r w:rsidRPr="00445898">
        <w:t xml:space="preserve"> </w:t>
      </w:r>
      <w:r w:rsidR="00777B99">
        <w:t>When</w:t>
      </w:r>
      <w:r w:rsidR="00527A62" w:rsidRPr="00445898">
        <w:t xml:space="preserve"> this option is in e</w:t>
      </w:r>
      <w:r w:rsidR="009E3D57">
        <w:t>ff</w:t>
      </w:r>
      <w:r w:rsidR="00527A62" w:rsidRPr="00445898">
        <w:t xml:space="preserve">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w:t>
      </w:r>
      <w:r w:rsidR="009E3D57">
        <w:t>fi</w:t>
      </w:r>
      <w:r w:rsidRPr="00445898">
        <w:t>er speci</w:t>
      </w:r>
      <w:r w:rsidR="009E3D57">
        <w:t>fi</w:t>
      </w:r>
      <w:r w:rsidRPr="00445898">
        <w:t>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w:t>
      </w:r>
      <w:r w:rsidR="009E3D57">
        <w:t>fi</w:t>
      </w:r>
      <w:r w:rsidRPr="00445898">
        <w:t>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4C7C05">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w:t>
      </w:r>
      <w:r w:rsidR="009E3D57">
        <w:t>fi</w:t>
      </w:r>
      <w:r w:rsidRPr="00445898">
        <w:t>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4C7C05">
        <w:t>5.1.2</w:t>
      </w:r>
      <w:r w:rsidR="00763CB5" w:rsidRPr="00445898">
        <w:fldChar w:fldCharType="end"/>
      </w:r>
      <w:r w:rsidRPr="00445898">
        <w:t>).</w:t>
      </w:r>
      <w:r w:rsidR="00DB54FA">
        <w:rPr>
          <w:rStyle w:val="FootnoteReference"/>
        </w:rPr>
        <w:footnoteReference w:id="55"/>
      </w:r>
      <w:r w:rsidRPr="00445898">
        <w:t xml:space="preserve"> This </w:t>
      </w:r>
      <w:r w:rsidR="009E3D57">
        <w:t>fi</w:t>
      </w:r>
      <w:r w:rsidRPr="00445898">
        <w:t>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4C7C05">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w:t>
      </w:r>
      <w:r w:rsidR="009E3D57">
        <w:t>fi</w:t>
      </w:r>
      <w:r w:rsidRPr="00445898">
        <w:t xml:space="preserve">es the order of the </w:t>
      </w:r>
      <w:r w:rsidR="009E3D57">
        <w:t>fi</w:t>
      </w:r>
      <w:r w:rsidRPr="00445898">
        <w:t>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44" w:name="_Ref505763362"/>
      <w:bookmarkStart w:id="345" w:name="_Toc535015557"/>
      <w:r w:rsidRPr="00445898">
        <w:rPr>
          <w:lang w:val="en-US"/>
        </w:rPr>
        <w:t>The code method</w:t>
      </w:r>
      <w:bookmarkEnd w:id="344"/>
      <w:bookmarkEnd w:id="345"/>
    </w:p>
    <w:p w:rsidR="00653FC1" w:rsidRPr="00445898" w:rsidRDefault="00653FC1" w:rsidP="00653FC1">
      <w:pPr>
        <w:pStyle w:val="firstparagraph"/>
      </w:pPr>
      <w:r w:rsidRPr="00445898">
        <w:t xml:space="preserve">A process code method is programmed in a way resembling a </w:t>
      </w:r>
      <w:r w:rsidR="009E3D57">
        <w:t>fi</w:t>
      </w:r>
      <w:r w:rsidRPr="00445898">
        <w:t>nite state machine. An awakened process gets into a speci</w:t>
      </w:r>
      <w:r w:rsidR="009E3D57">
        <w:t>fi</w:t>
      </w:r>
      <w:r w:rsidRPr="00445898">
        <w:t>c state and performs a sequence of operations associated with that state. By issuing wait requests, the process dynamically speci</w:t>
      </w:r>
      <w:r w:rsidR="009E3D57">
        <w:t>fi</w:t>
      </w:r>
      <w:r w:rsidRPr="00445898">
        <w:t>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4C7C05">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4C7C05">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BA7BF9">
        <w:instrText>\b</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w:t>
      </w:r>
      <w:r w:rsidRPr="00BA7BF9">
        <w:rPr>
          <w:i/>
        </w:rPr>
        <w:t>transient</w:t>
      </w:r>
      <w:r w:rsidRPr="00445898">
        <w:t xml:space="preserve">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6"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6"/>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4C7C05">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4C7C05">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7"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7"/>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4C7C05">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8" w:name="_Ref505882903"/>
      <w:bookmarkStart w:id="349" w:name="_Ref505896932"/>
      <w:bookmarkStart w:id="350" w:name="_Toc535015558"/>
      <w:r w:rsidRPr="00445898">
        <w:rPr>
          <w:lang w:val="en-US"/>
        </w:rPr>
        <w:t>The process environment</w:t>
      </w:r>
      <w:bookmarkEnd w:id="348"/>
      <w:bookmarkEnd w:id="349"/>
      <w:bookmarkEnd w:id="350"/>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4C7C05">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4C7C05">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4C7C05">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4C7C05">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51" w:name="_Ref508744869"/>
      <w:bookmarkStart w:id="352" w:name="_Toc535015559"/>
      <w:r w:rsidRPr="00445898">
        <w:rPr>
          <w:lang w:val="en-US"/>
        </w:rPr>
        <w:t>Process as an Activity Interpreter</w:t>
      </w:r>
      <w:bookmarkEnd w:id="351"/>
      <w:bookmarkEnd w:id="352"/>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which suggests that a process can appear as an activity interpreter to another process (or even to itself). It is possible for a process, say </w:t>
      </w:r>
      <w:bookmarkStart w:id="353"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3"/>
      <w:r w:rsidRPr="00445898">
        <w:t xml:space="preserve">, to issue a wait request to another process, say </w:t>
      </w:r>
      <w:bookmarkStart w:id="354"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4"/>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w:t>
      </w:r>
      <w:r w:rsidR="009E3D57">
        <w:t>fi</w:t>
      </w:r>
      <w:r w:rsidRPr="00445898">
        <w:t xml:space="preserve">c state. The </w:t>
      </w:r>
      <w:r w:rsidR="009E3D57">
        <w:t>fi</w:t>
      </w:r>
      <w:r w:rsidRPr="00445898">
        <w:t xml:space="preserve">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5"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445898">
        <w:t xml:space="preserve"> entering the state speci</w:t>
      </w:r>
      <w:r w:rsidR="009E3D57">
        <w:t>fi</w:t>
      </w:r>
      <w:r w:rsidRPr="00445898">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6"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4C7C05">
        <w:t>5.1.6</w:t>
      </w:r>
      <w:r w:rsidR="00626055" w:rsidRPr="00445898">
        <w:fldChar w:fldCharType="end"/>
      </w:r>
      <w:r w:rsidRPr="00445898">
        <w:t xml:space="preserve">) presented to </w:t>
      </w:r>
      <w:bookmarkStart w:id="357"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7"/>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6"/>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t xml:space="preserve">In addition to </w:t>
      </w:r>
      <w:r w:rsidRPr="00445898">
        <w:rPr>
          <w:i/>
        </w:rPr>
        <w:t>DEATH</w:t>
      </w:r>
      <w:r w:rsidRPr="00445898">
        <w:t xml:space="preserve"> of a speci</w:t>
      </w:r>
      <w:r w:rsidR="009E3D57">
        <w:t>fi</w:t>
      </w:r>
      <w:r w:rsidRPr="00445898">
        <w:t>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w:t>
      </w:r>
      <w:r w:rsidR="009E3D57">
        <w:t>fi</w:t>
      </w:r>
      <w:r w:rsidRPr="00445898">
        <w:t>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w:t>
      </w:r>
      <w:r w:rsidR="009E3D57">
        <w:t>fi</w:t>
      </w:r>
      <w:r w:rsidRPr="00445898">
        <w:t>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4C7C05">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4C7C05">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w:t>
      </w:r>
      <w:r w:rsidR="009E3D57">
        <w:t>fi</w:t>
      </w:r>
      <w:r w:rsidRPr="00445898">
        <w:t xml:space="preserve">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4C7C05">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w:t>
      </w:r>
      <w:r w:rsidR="009E3D57">
        <w:t>fi</w:t>
      </w:r>
      <w:r w:rsidRPr="00445898">
        <w:t>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4C7C05">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The e</w:t>
      </w:r>
      <w:r w:rsidR="009E3D57">
        <w:t>ff</w:t>
      </w:r>
      <w:r w:rsidRPr="00445898">
        <w:t xml:space="preserve">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4C7C05">
        <w:t>5.3.1</w:t>
      </w:r>
      <w:r w:rsidR="006D1430" w:rsidRPr="00445898">
        <w:fldChar w:fldCharType="end"/>
      </w:r>
      <w:r w:rsidRPr="00445898">
        <w:t>) and, if the</w:t>
      </w:r>
      <w:r w:rsidR="00A36B03" w:rsidRPr="00445898">
        <w:t xml:space="preserve"> </w:t>
      </w:r>
      <w:r w:rsidRPr="00445898">
        <w:t>process issues other wait requests that are ful</w:t>
      </w:r>
      <w:r w:rsidR="009E3D57">
        <w:t>fi</w:t>
      </w:r>
      <w:r w:rsidRPr="00445898">
        <w:t xml:space="preserve">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w:t>
      </w:r>
      <w:r w:rsidR="009E3D57">
        <w:t>ff</w:t>
      </w:r>
      <w:r w:rsidRPr="00445898">
        <w:t>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4C7C05">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w:t>
      </w:r>
      <w:r w:rsidR="009E3D57">
        <w:t>ff</w:t>
      </w:r>
      <w:r w:rsidRPr="00445898">
        <w:t>ect.</w:t>
      </w:r>
    </w:p>
    <w:p w:rsidR="00C02B33" w:rsidRPr="00445898" w:rsidRDefault="00C02B33" w:rsidP="00552A98">
      <w:pPr>
        <w:pStyle w:val="Heading3"/>
        <w:numPr>
          <w:ilvl w:val="2"/>
          <w:numId w:val="5"/>
        </w:numPr>
        <w:rPr>
          <w:lang w:val="en-US"/>
        </w:rPr>
      </w:pPr>
      <w:bookmarkStart w:id="358" w:name="_Ref506061716"/>
      <w:bookmarkStart w:id="359" w:name="_Toc535015560"/>
      <w:r w:rsidRPr="00445898">
        <w:rPr>
          <w:lang w:val="en-US"/>
        </w:rPr>
        <w:t>The Root process</w:t>
      </w:r>
      <w:bookmarkEnd w:id="358"/>
      <w:bookmarkEnd w:id="359"/>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4C7C05">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w:t>
      </w:r>
      <w:r w:rsidR="009E3D57">
        <w:t>fi</w:t>
      </w:r>
      <w:r w:rsidRPr="00445898">
        <w:t xml:space="preserve">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\b </w:instrText>
      </w:r>
      <w:r w:rsidR="0073379E">
        <w:fldChar w:fldCharType="end"/>
      </w:r>
      <w:r w:rsidRPr="00445898">
        <w:t xml:space="preserve">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4C7C05">
        <w:t>2.2.5</w:t>
      </w:r>
      <w:r w:rsidRPr="00445898">
        <w:fldChar w:fldCharType="end"/>
      </w:r>
      <w:r w:rsidRPr="00445898">
        <w:t>.</w:t>
      </w:r>
    </w:p>
    <w:p w:rsidR="00C02B33" w:rsidRPr="00445898" w:rsidRDefault="00C02B33" w:rsidP="00C02B33">
      <w:pPr>
        <w:pStyle w:val="firstparagraph"/>
      </w:pPr>
      <w:r w:rsidRPr="00445898">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4C7C05">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w:t>
      </w:r>
      <w:r w:rsidR="009E3D57">
        <w:t>fi</w:t>
      </w:r>
      <w:r w:rsidRPr="00445898">
        <w:t xml:space="preserve">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4C7C05">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4C7C05">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4C7C05">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Some elements of the network con</w:t>
      </w:r>
      <w:r w:rsidR="009E3D57">
        <w:t>fi</w:t>
      </w:r>
      <w:r w:rsidR="00C02B33" w:rsidRPr="00445898">
        <w:t>guration and the tra</w:t>
      </w:r>
      <w:r w:rsidR="0008220B">
        <w:t>ffi</w:t>
      </w:r>
      <w:r w:rsidR="00C02B33" w:rsidRPr="00445898">
        <w:t xml:space="preserve">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4C7C05">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4C7C05">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4C7C05">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New senders and/or receivers can be added to 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7"/>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60" w:name="_Toc535015561"/>
      <w:r w:rsidRPr="00445898">
        <w:rPr>
          <w:lang w:val="en-US"/>
        </w:rPr>
        <w:t>Signal passing</w:t>
      </w:r>
      <w:bookmarkEnd w:id="360"/>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4C7C05">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61" w:name="_Ref505897850"/>
      <w:bookmarkStart w:id="362" w:name="_Toc535015562"/>
      <w:r w:rsidRPr="00445898">
        <w:rPr>
          <w:lang w:val="en-US"/>
        </w:rPr>
        <w:t>Regular signals</w:t>
      </w:r>
      <w:bookmarkEnd w:id="361"/>
      <w:bookmarkEnd w:id="362"/>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w:t>
      </w:r>
      <w:r w:rsidR="009E3D57">
        <w:t>fi</w:t>
      </w:r>
      <w:r w:rsidRPr="00445898">
        <w:t>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w:t>
      </w:r>
      <w:r w:rsidR="009E3D57">
        <w:t>fi</w:t>
      </w:r>
      <w:r w:rsidRPr="00445898">
        <w:t xml:space="preserve">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4C7C05">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w:t>
            </w:r>
            <w:r w:rsidR="009E3D57">
              <w:t>ff</w:t>
            </w:r>
            <w:r w:rsidRPr="00445898">
              <w:t>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w:t>
      </w:r>
      <w:r w:rsidR="009E3D57">
        <w:t>fi</w:t>
      </w:r>
      <w:r w:rsidRPr="00445898">
        <w:t xml:space="preserve">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w:t>
      </w:r>
      <w:r w:rsidR="009E3D57">
        <w:t>fl</w:t>
      </w:r>
      <w:r w:rsidRPr="00445898">
        <w:t xml:space="preserve">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63"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3"/>
      <w:r w:rsidRPr="00445898">
        <w:t xml:space="preserve"> 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64"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w:t>
      </w:r>
      <w:r w:rsidR="009E3D57">
        <w:t>fi</w:t>
      </w:r>
      <w:r w:rsidRPr="00445898">
        <w:t xml:space="preserve">rst case, the signal operation issued by </w:t>
      </w:r>
      <w:bookmarkStart w:id="365"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6" w:name="_Ref506111125"/>
      <w:bookmarkStart w:id="367" w:name="_Ref506111180"/>
      <w:bookmarkStart w:id="368" w:name="_Ref507099975"/>
      <w:bookmarkStart w:id="369" w:name="_Toc535015563"/>
      <w:r w:rsidRPr="00445898">
        <w:rPr>
          <w:lang w:val="en-US"/>
        </w:rPr>
        <w:t>Priority signals</w:t>
      </w:r>
      <w:bookmarkEnd w:id="366"/>
      <w:bookmarkEnd w:id="367"/>
      <w:bookmarkEnd w:id="368"/>
      <w:bookmarkEnd w:id="369"/>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8"/>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4C7C05">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4C7C05">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9"/>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4C7C05">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4C7C05">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4C7C05">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4C7C05">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70" w:name="_Ref511144737"/>
      <w:bookmarkStart w:id="371" w:name="_Toc535015564"/>
      <w:r w:rsidRPr="00445898">
        <w:rPr>
          <w:lang w:val="en-US"/>
        </w:rPr>
        <w:t xml:space="preserve">The </w:t>
      </w:r>
      <w:r w:rsidRPr="00445898">
        <w:rPr>
          <w:i/>
          <w:lang w:val="en-US"/>
        </w:rPr>
        <w:t>Timer AI</w:t>
      </w:r>
      <w:bookmarkEnd w:id="370"/>
      <w:bookmarkEnd w:id="371"/>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72" w:name="_Ref506059985"/>
      <w:bookmarkStart w:id="373" w:name="_Toc535015565"/>
      <w:r w:rsidRPr="00445898">
        <w:rPr>
          <w:lang w:val="en-US"/>
        </w:rPr>
        <w:t>Wait requests</w:t>
      </w:r>
      <w:bookmarkEnd w:id="372"/>
      <w:bookmarkEnd w:id="373"/>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w:t>
      </w:r>
      <w:r w:rsidR="009E3D57">
        <w:t>fi</w:t>
      </w:r>
      <w:r w:rsidRPr="00445898">
        <w:t xml:space="preserve">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4C7C05">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4C7C05">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4C7C05">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4C7C05">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4C7C05">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4C7C05">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74" w:name="_Toc535015566"/>
      <w:r w:rsidRPr="00445898">
        <w:rPr>
          <w:lang w:val="en-US"/>
        </w:rPr>
        <w:t>Operations</w:t>
      </w:r>
      <w:bookmarkEnd w:id="374"/>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4C7C05">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w:t>
      </w:r>
      <w:r w:rsidR="009E3D57">
        <w:t>fi</w:t>
      </w:r>
      <w:r w:rsidRPr="00445898">
        <w:t>ed delay.</w:t>
      </w:r>
    </w:p>
    <w:p w:rsidR="000B19B1" w:rsidRPr="00445898" w:rsidRDefault="00776844" w:rsidP="00776844">
      <w:pPr>
        <w:pStyle w:val="firstparagraph"/>
      </w:pPr>
      <w:r w:rsidRPr="00445898">
        <w:t>A process can inquire about an alarm clock set up by another process and also reset that</w:t>
      </w:r>
      <w:r w:rsidR="000B19B1" w:rsidRPr="00445898">
        <w:t xml:space="preserve"> </w:t>
      </w:r>
      <w:r w:rsidRPr="00445898">
        <w:t>alarm clock to a di</w:t>
      </w:r>
      <w:r w:rsidR="009E3D57">
        <w:t>ff</w:t>
      </w:r>
      <w:r w:rsidRPr="00445898">
        <w:t>erent delay. For this purpose, alarm clocks are identi</w:t>
      </w:r>
      <w:r w:rsidR="009E3D57">
        <w:t>fi</w:t>
      </w:r>
      <w:r w:rsidRPr="00445898">
        <w:t>ed by their</w:t>
      </w:r>
      <w:r w:rsidR="000B19B1" w:rsidRPr="00445898">
        <w:t xml:space="preserve"> </w:t>
      </w:r>
      <w:r w:rsidRPr="00445898">
        <w:t>target states.</w:t>
      </w:r>
      <w:r w:rsidR="000B19B1" w:rsidRPr="00445898">
        <w:rPr>
          <w:rStyle w:val="FootnoteReference"/>
        </w:rPr>
        <w:footnoteReference w:id="60"/>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w:t>
      </w:r>
      <w:r w:rsidR="009E3D57">
        <w:t>ff</w:t>
      </w:r>
      <w:r w:rsidRPr="00445898">
        <w:t>,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4C7C05">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w:t>
      </w:r>
      <w:r w:rsidR="009E3D57">
        <w:t>ff</w:t>
      </w:r>
      <w:r w:rsidRPr="00445898">
        <w:t>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 xml:space="preserve">the process indicated by the </w:t>
      </w:r>
      <w:r w:rsidR="009E3D57">
        <w:t>fi</w:t>
      </w:r>
      <w:r w:rsidRPr="00445898">
        <w:t xml:space="preserve">rst argument. The </w:t>
      </w:r>
      <w:r w:rsidR="009E3D57">
        <w:t>fi</w:t>
      </w:r>
      <w:r w:rsidRPr="00445898">
        <w:t>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w:t>
      </w:r>
      <w:r w:rsidR="009E3D57">
        <w:t>fi</w:t>
      </w:r>
      <w:r w:rsidRPr="00445898">
        <w:t>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4C7C05">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4C7C05">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4C7C05">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5" w:name="_Ref510810040"/>
      <w:bookmarkStart w:id="376" w:name="_Toc535015567"/>
      <w:r w:rsidRPr="00445898">
        <w:rPr>
          <w:lang w:val="en-US"/>
        </w:rPr>
        <w:t>Clock tolerance</w:t>
      </w:r>
      <w:bookmarkEnd w:id="375"/>
      <w:bookmarkEnd w:id="376"/>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w:t>
      </w:r>
      <w:r w:rsidR="009E3D57">
        <w:t>ff</w:t>
      </w:r>
      <w:r w:rsidRPr="00445898">
        <w:t>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 xml:space="preserve">simulation model (where the stations </w:t>
      </w:r>
      <w:r w:rsidR="00715FED">
        <w:t>act as</w:t>
      </w:r>
      <w:r w:rsidRPr="00445898">
        <w:t xml:space="preserve"> independent components of some</w:t>
      </w:r>
      <w:r w:rsidR="00794797" w:rsidRPr="00445898">
        <w:t xml:space="preserve"> </w:t>
      </w:r>
      <w:r w:rsidRPr="00445898">
        <w:t>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phenomena resulting from imperfect</w:t>
      </w:r>
      <w:r w:rsidR="00501FB5">
        <w:t xml:space="preserve"> </w:t>
      </w:r>
      <w:r w:rsidRPr="00445898">
        <w:t xml:space="preserve">timing. Thus, </w:t>
      </w:r>
      <w:r w:rsidR="00794797" w:rsidRPr="00445898">
        <w:t>SMURPH</w:t>
      </w:r>
      <w:r w:rsidRPr="00445898">
        <w:t xml:space="preserve"> makes it possible to specify the</w:t>
      </w:r>
      <w:r w:rsidR="00794797" w:rsidRPr="00445898">
        <w:t xml:space="preserve"> </w:t>
      </w:r>
      <w:r w:rsidRPr="00172D95">
        <w:rPr>
          <w:i/>
        </w:rPr>
        <w:t>tolerance</w:t>
      </w:r>
      <w:r w:rsidR="00794797" w:rsidRPr="00445898">
        <w:t xml:space="preserve"> </w:t>
      </w:r>
      <w:r w:rsidR="003D535D">
        <w:t>(variability) for</w:t>
      </w:r>
      <w:r w:rsidRPr="00445898">
        <w:t xml:space="preserve"> clocks used by di</w:t>
      </w:r>
      <w:r w:rsidR="009E3D57">
        <w:t>ff</w:t>
      </w:r>
      <w:r w:rsidRPr="00445898">
        <w:t>erent stations. This idea boils down to randomizing</w:t>
      </w:r>
      <w:r w:rsidR="00794797" w:rsidRPr="00445898">
        <w:t xml:space="preserve"> </w:t>
      </w:r>
      <w:r w:rsidR="00172D95">
        <w:t xml:space="preserve">and optionally </w:t>
      </w:r>
      <w:r w:rsidR="00501FB5">
        <w:t>offsetting</w:t>
      </w:r>
      <w:r w:rsidR="00172D95">
        <w:t xml:space="preserve"> </w:t>
      </w:r>
      <w:r w:rsidRPr="00445898">
        <w:t>all delays speci</w:t>
      </w:r>
      <w:r w:rsidR="009E3D57">
        <w:t>fi</w:t>
      </w:r>
      <w:r w:rsidRPr="00445898">
        <w:t xml:space="preserve">ed as arguments of </w:t>
      </w:r>
      <w:r w:rsidRPr="00445898">
        <w:rPr>
          <w:i/>
        </w:rPr>
        <w:t>Timer</w:t>
      </w:r>
      <w:r w:rsidRPr="00445898">
        <w:t xml:space="preserve"> wait requests </w:t>
      </w:r>
      <w:r w:rsidR="00794797" w:rsidRPr="00445898">
        <w:t xml:space="preserve">according to the declared </w:t>
      </w:r>
      <w:r w:rsidR="00794797" w:rsidRPr="00DE113A">
        <w:rPr>
          <w:i/>
        </w:rPr>
        <w:t>tolerance</w:t>
      </w:r>
      <w:r w:rsidR="00DE113A">
        <w:t xml:space="preserve"> parameters</w:t>
      </w:r>
      <w:r w:rsidRPr="00445898">
        <w:t>. Th</w:t>
      </w:r>
      <w:r w:rsidR="002C256C">
        <w:t>ese adjustments</w:t>
      </w:r>
      <w:r w:rsidRPr="00445898">
        <w:t xml:space="preserve"> also a</w:t>
      </w:r>
      <w:r w:rsidR="009E3D57">
        <w:t>ff</w:t>
      </w:r>
      <w:r w:rsidRPr="00445898">
        <w:t xml:space="preserve">ect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4C7C05">
        <w:t>7.1.2</w:t>
      </w:r>
      <w:r w:rsidR="006D1430" w:rsidRPr="00445898">
        <w:fldChar w:fldCharType="end"/>
      </w:r>
      <w:r w:rsidRPr="00445898">
        <w:t>).</w:t>
      </w:r>
    </w:p>
    <w:p w:rsidR="00172D95" w:rsidRDefault="003D535D" w:rsidP="008328F6">
      <w:pPr>
        <w:pStyle w:val="firstparagraph"/>
      </w:pPr>
      <w:r>
        <w:t xml:space="preserve">The extent to which the indications of </w:t>
      </w:r>
      <w:r w:rsidR="002C256C">
        <w:t>timers</w:t>
      </w:r>
      <w:r>
        <w:t xml:space="preserve"> </w:t>
      </w:r>
      <w:r w:rsidR="002C256C">
        <w:t xml:space="preserve">(delays measured by them) </w:t>
      </w:r>
      <w:r>
        <w:t xml:space="preserve">used by different stations can differ </w:t>
      </w:r>
      <w:r w:rsidR="002C256C">
        <w:t xml:space="preserve">from the absolute delays (as measured by the central, undisturbed, event clock of the simulator) </w:t>
      </w:r>
      <w:r>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445898" w:rsidTr="00D937B0">
        <w:tc>
          <w:tcPr>
            <w:tcW w:w="1175" w:type="dxa"/>
            <w:tcMar>
              <w:left w:w="0" w:type="dxa"/>
              <w:right w:w="0" w:type="dxa"/>
            </w:tcMar>
          </w:tcPr>
          <w:p w:rsidR="003D535D" w:rsidRPr="00445898" w:rsidRDefault="003D535D" w:rsidP="00D869E4">
            <w:pPr>
              <w:pStyle w:val="firstparagraph"/>
              <w:rPr>
                <w:i/>
              </w:rPr>
            </w:pPr>
            <w:r>
              <w:rPr>
                <w:i/>
              </w:rPr>
              <w:t>deviation</w:t>
            </w:r>
            <w:r>
              <w:rPr>
                <w:i/>
              </w:rPr>
              <w:fldChar w:fldCharType="begin"/>
            </w:r>
            <w:r>
              <w:instrText xml:space="preserve"> XE "</w:instrText>
            </w:r>
            <w:r w:rsidR="00DE113A" w:rsidRPr="00DE113A">
              <w:instrText>clock</w:instrText>
            </w:r>
            <w:r w:rsidR="00BD6F4B">
              <w:instrText>s</w:instrText>
            </w:r>
            <w:r w:rsidR="00DE113A" w:rsidRPr="00DE113A">
              <w:instrText>:deviation</w:instrText>
            </w:r>
            <w:r>
              <w:instrText xml:space="preserve">" </w:instrText>
            </w:r>
            <w:r>
              <w:rPr>
                <w:i/>
              </w:rPr>
              <w:fldChar w:fldCharType="end"/>
            </w:r>
          </w:p>
        </w:tc>
        <w:tc>
          <w:tcPr>
            <w:tcW w:w="8093" w:type="dxa"/>
          </w:tcPr>
          <w:p w:rsidR="003D535D" w:rsidRPr="00445898" w:rsidRDefault="003D535D" w:rsidP="00D869E4">
            <w:pPr>
              <w:pStyle w:val="firstparagraph"/>
            </w:pPr>
            <w:r>
              <w:t xml:space="preserve">This is the maximum </w:t>
            </w:r>
            <w:r w:rsidR="00E46773">
              <w:t>fraction</w:t>
            </w:r>
            <w:r>
              <w:t xml:space="preserve"> by which</w:t>
            </w:r>
            <w:r w:rsidR="00E46773">
              <w:t xml:space="preserve"> the </w:t>
            </w:r>
            <w:r w:rsidR="00D937B0">
              <w:t xml:space="preserve">effective delay </w:t>
            </w:r>
            <w:r w:rsidR="00501FB5">
              <w:t>calculated</w:t>
            </w:r>
            <w:r w:rsidR="00D937B0">
              <w:t xml:space="preserve"> by the </w:t>
            </w:r>
            <w:r w:rsidR="00D937B0" w:rsidRPr="00D937B0">
              <w:rPr>
                <w:i/>
              </w:rPr>
              <w:t>Timer</w:t>
            </w:r>
            <w:r w:rsidR="00D937B0">
              <w:t xml:space="preserve"> may differ from the </w:t>
            </w:r>
            <w:r w:rsidR="00501FB5">
              <w:t>specified (</w:t>
            </w:r>
            <w:r w:rsidR="00D937B0">
              <w:t>absolute</w:t>
            </w:r>
            <w:r w:rsidR="00501FB5">
              <w:t>)</w:t>
            </w:r>
            <w:r w:rsidR="00D937B0">
              <w:t xml:space="preserve"> delay. The difference is randomized and can be applied in both directions.</w:t>
            </w:r>
            <w:r w:rsidR="00530A6C">
              <w:t xml:space="preserve"> </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quality</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quality" </w:instrText>
            </w:r>
            <w:r w:rsidR="00DE113A">
              <w:rPr>
                <w:i/>
              </w:rPr>
              <w:fldChar w:fldCharType="end"/>
            </w:r>
          </w:p>
        </w:tc>
        <w:tc>
          <w:tcPr>
            <w:tcW w:w="8093" w:type="dxa"/>
          </w:tcPr>
          <w:p w:rsidR="003D535D" w:rsidRPr="00445898" w:rsidRDefault="00D937B0" w:rsidP="00D869E4">
            <w:pPr>
              <w:pStyle w:val="firstparagraph"/>
            </w:pPr>
            <w:r>
              <w:t xml:space="preserve">This parameter affects the distribution of </w:t>
            </w:r>
            <w:r w:rsidRPr="00756D01">
              <w:rPr>
                <w:i/>
              </w:rPr>
              <w:t>deviation</w:t>
            </w:r>
            <w:r>
              <w:t>, as explained below.</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drift</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drift" </w:instrText>
            </w:r>
            <w:r w:rsidR="00DE113A">
              <w:rPr>
                <w:i/>
              </w:rPr>
              <w:fldChar w:fldCharType="end"/>
            </w:r>
          </w:p>
        </w:tc>
        <w:tc>
          <w:tcPr>
            <w:tcW w:w="8093" w:type="dxa"/>
          </w:tcPr>
          <w:p w:rsidR="003D535D" w:rsidRPr="00445898" w:rsidRDefault="003D535D" w:rsidP="00D869E4">
            <w:pPr>
              <w:pStyle w:val="firstparagraph"/>
            </w:pPr>
            <w:r w:rsidRPr="00445898">
              <w:t>Th</w:t>
            </w:r>
            <w:r w:rsidR="00D937B0">
              <w:t xml:space="preserve">is is </w:t>
            </w:r>
            <w:r w:rsidR="00530A6C">
              <w:t>a</w:t>
            </w:r>
            <w:r w:rsidR="00D937B0">
              <w:t xml:space="preserve"> constant bias factor included in the effective delay</w:t>
            </w:r>
            <w:r w:rsidR="00530A6C">
              <w:t>,</w:t>
            </w:r>
            <w:r w:rsidR="00D937B0">
              <w:t xml:space="preserve"> </w:t>
            </w:r>
            <w:r w:rsidR="00530A6C">
              <w:t>accounting for</w:t>
            </w:r>
            <w:r w:rsidR="00D937B0">
              <w:t xml:space="preserve"> the </w:t>
            </w:r>
            <w:r w:rsidR="00501FB5">
              <w:t>clock’s drift</w:t>
            </w:r>
            <w:r w:rsidR="00530A6C">
              <w:t>.</w:t>
            </w:r>
          </w:p>
        </w:tc>
      </w:tr>
    </w:tbl>
    <w:p w:rsidR="003D535D" w:rsidRDefault="00530A6C" w:rsidP="008328F6">
      <w:pPr>
        <w:pStyle w:val="firstparagraph"/>
      </w:pPr>
      <w:r>
        <w:t xml:space="preserve">Suppose that a </w:t>
      </w:r>
      <w:r w:rsidRPr="00530A6C">
        <w:rPr>
          <w:i/>
        </w:rPr>
        <w:t>wait</w:t>
      </w:r>
      <w:r>
        <w:t xml:space="preserve"> request is issued to the </w:t>
      </w:r>
      <w:r w:rsidRPr="00530A6C">
        <w:rPr>
          <w:i/>
        </w:rPr>
        <w:t>Timer</w:t>
      </w:r>
      <w:r w:rsidR="00756D01">
        <w:t xml:space="preserve"> for </w:t>
      </w:r>
      <w:r w:rsidR="00756D01" w:rsidRPr="00756D01">
        <w:rPr>
          <w:i/>
        </w:rPr>
        <w:t>delay</w:t>
      </w:r>
      <w:r w:rsidR="00756D01">
        <w:t xml:space="preserve"> </w:t>
      </w:r>
      <w:r w:rsidR="00756D01" w:rsidRPr="00756D01">
        <w:rPr>
          <w:i/>
        </w:rPr>
        <w:t>ITUs</w:t>
      </w:r>
      <w:r w:rsidR="00756D01">
        <w:t xml:space="preserve">. The effective delay </w:t>
      </w:r>
      <w:r w:rsidR="00D869E4">
        <w:t xml:space="preserve">(expressed in absolute time) </w:t>
      </w:r>
      <w:r w:rsidR="00756D01">
        <w:t>is calculated as:</w:t>
      </w:r>
    </w:p>
    <w:p w:rsidR="00756D01" w:rsidRPr="00756D01" w:rsidRDefault="00756D01" w:rsidP="00756D01">
      <w:pPr>
        <w:pStyle w:val="firstparagraph"/>
        <w:ind w:left="720"/>
        <w:rPr>
          <w:i/>
        </w:rPr>
      </w:pPr>
      <w:r w:rsidRPr="00756D01">
        <w:rPr>
          <w:i/>
        </w:rPr>
        <w:t>effective_delay = delay * (1.0 + dRndTolerance</w:t>
      </w:r>
      <w:r w:rsidR="00DE113A">
        <w:rPr>
          <w:i/>
        </w:rPr>
        <w:fldChar w:fldCharType="begin"/>
      </w:r>
      <w:r w:rsidR="00DE113A">
        <w:instrText xml:space="preserve"> XE "</w:instrText>
      </w:r>
      <w:r w:rsidR="00DE113A" w:rsidRPr="008A3E26">
        <w:rPr>
          <w:i/>
        </w:rPr>
        <w:instrText>dRndTolerance</w:instrText>
      </w:r>
      <w:r w:rsidR="00DE113A">
        <w:instrText xml:space="preserve">" </w:instrText>
      </w:r>
      <w:r w:rsidR="00DE113A">
        <w:rPr>
          <w:i/>
        </w:rPr>
        <w:fldChar w:fldCharType="end"/>
      </w:r>
      <w:r w:rsidRPr="00756D01">
        <w:rPr>
          <w:i/>
        </w:rPr>
        <w:t xml:space="preserve"> (–deviation, deviation, quality) + drift);</w:t>
      </w:r>
    </w:p>
    <w:p w:rsidR="003D535D" w:rsidRDefault="00756D01" w:rsidP="008328F6">
      <w:pPr>
        <w:pStyle w:val="firstparagraph"/>
      </w:pPr>
      <w:r>
        <w:t xml:space="preserve">The above </w:t>
      </w:r>
      <w:r w:rsidR="0055120F">
        <w:t>expression</w:t>
      </w:r>
      <w:r>
        <w:t xml:space="preserve"> is a bit simplified (compared to one actually </w:t>
      </w:r>
      <w:r w:rsidR="004C4FAF">
        <w:t>applied</w:t>
      </w:r>
      <w:r>
        <w:t xml:space="preserve"> </w:t>
      </w:r>
      <w:r w:rsidR="0055120F">
        <w:t xml:space="preserve">by the </w:t>
      </w:r>
      <w:r w:rsidR="0055120F" w:rsidRPr="0055120F">
        <w:rPr>
          <w:i/>
        </w:rPr>
        <w:t>Timer</w:t>
      </w:r>
      <w:r w:rsidR="0055120F">
        <w:t>), because of the need to account for the difference in types (</w:t>
      </w:r>
      <w:r w:rsidR="0055120F" w:rsidRPr="0055120F">
        <w:rPr>
          <w:i/>
        </w:rPr>
        <w:t>TIME</w:t>
      </w:r>
      <w:r w:rsidR="0055120F">
        <w:t xml:space="preserve">, </w:t>
      </w:r>
      <w:r w:rsidR="0055120F" w:rsidRPr="0055120F">
        <w:rPr>
          <w:i/>
        </w:rPr>
        <w:t>double</w:t>
      </w:r>
      <w:r w:rsidR="0055120F">
        <w:t xml:space="preserve">) used in the expression in the most efficient and safe way, but it captures the essence. Both </w:t>
      </w:r>
      <w:r w:rsidR="0055120F" w:rsidRPr="0055120F">
        <w:rPr>
          <w:i/>
        </w:rPr>
        <w:t>deviation</w:t>
      </w:r>
      <w:r w:rsidR="0055120F">
        <w:t xml:space="preserve"> and </w:t>
      </w:r>
      <w:r w:rsidR="0055120F" w:rsidRPr="0055120F">
        <w:rPr>
          <w:i/>
        </w:rPr>
        <w:t>drift</w:t>
      </w:r>
      <w:r w:rsidR="0055120F">
        <w:t xml:space="preserve"> are </w:t>
      </w:r>
      <w:r w:rsidR="004C4FAF">
        <w:t>f</w:t>
      </w:r>
      <w:r w:rsidR="0055120F">
        <w:t xml:space="preserve">ractional (extra) contributions to the effective delay, with the </w:t>
      </w:r>
      <w:r w:rsidR="004C4FAF">
        <w:t xml:space="preserve">actual </w:t>
      </w:r>
      <w:r w:rsidR="0055120F">
        <w:t xml:space="preserve">deviation generated as a </w:t>
      </w:r>
      <m:oMath>
        <m:r>
          <w:rPr>
            <w:rFonts w:ascii="Cambria Math" w:hAnsi="Cambria Math"/>
          </w:rPr>
          <m:t>β</m:t>
        </m:r>
      </m:oMath>
      <w:r w:rsidR="0055120F">
        <w:t>-distributed</w:t>
      </w:r>
      <w:r w:rsidR="00DE113A">
        <w:fldChar w:fldCharType="begin"/>
      </w:r>
      <w:r w:rsidR="00DE113A">
        <w:instrText xml:space="preserve"> XE "</w:instrText>
      </w:r>
      <w:r w:rsidR="00DE113A" w:rsidRPr="00687911">
        <w:instrText>random number generators:beta distribution</w:instrText>
      </w:r>
      <w:r w:rsidR="00DE113A">
        <w:instrText xml:space="preserve">" </w:instrText>
      </w:r>
      <w:r w:rsidR="00DE113A">
        <w:fldChar w:fldCharType="end"/>
      </w:r>
      <w:r w:rsidR="0055120F">
        <w:t xml:space="preserve"> random number between </w:t>
      </w:r>
      <w:r w:rsidR="0055120F" w:rsidRPr="0055120F">
        <w:rPr>
          <w:i/>
        </w:rPr>
        <w:t>–deviation</w:t>
      </w:r>
      <w:r w:rsidR="0055120F">
        <w:t xml:space="preserve"> and </w:t>
      </w:r>
      <w:r w:rsidR="0055120F" w:rsidRPr="0055120F">
        <w:rPr>
          <w:i/>
        </w:rPr>
        <w:t>+deviation</w:t>
      </w:r>
      <w:r w:rsidR="0055120F">
        <w:t xml:space="preserve"> (see Section </w:t>
      </w:r>
      <w:r w:rsidR="0055120F">
        <w:fldChar w:fldCharType="begin"/>
      </w:r>
      <w:r w:rsidR="0055120F">
        <w:instrText xml:space="preserve"> REF _Ref506070759 \r \h </w:instrText>
      </w:r>
      <w:r w:rsidR="0055120F">
        <w:fldChar w:fldCharType="separate"/>
      </w:r>
      <w:r w:rsidR="004C7C05">
        <w:t>3.2.1</w:t>
      </w:r>
      <w:r w:rsidR="0055120F">
        <w:fldChar w:fldCharType="end"/>
      </w:r>
      <w:r w:rsidR="0055120F">
        <w:t>).</w:t>
      </w:r>
    </w:p>
    <w:p w:rsidR="004C4FAF" w:rsidRDefault="004C4FAF" w:rsidP="008328F6">
      <w:pPr>
        <w:pStyle w:val="firstparagraph"/>
      </w:pPr>
      <w:r>
        <w:t xml:space="preserve">For illustration, suppose that </w:t>
      </w:r>
      <w:r w:rsidRPr="00D869E4">
        <w:rPr>
          <w:i/>
        </w:rPr>
        <w:t>deviation</w:t>
      </w:r>
      <w:r>
        <w:t xml:space="preserve"> is </w:t>
      </w:r>
      <m:oMath>
        <m:r>
          <w:rPr>
            <w:rFonts w:ascii="Cambria Math" w:hAnsi="Cambria Math"/>
          </w:rPr>
          <m:t>0.00001</m:t>
        </m:r>
      </m:oMath>
      <w:r>
        <w:t xml:space="preserve">, corresponding to </w:t>
      </w:r>
      <m:oMath>
        <m:r>
          <w:rPr>
            <w:rFonts w:ascii="Cambria Math" w:hAnsi="Cambria Math"/>
          </w:rPr>
          <m:t>10</m:t>
        </m:r>
      </m:oMath>
      <w:r>
        <w:t xml:space="preserve"> ppm (parts per million) and </w:t>
      </w:r>
      <w:r w:rsidRPr="004C4FAF">
        <w:rPr>
          <w:i/>
        </w:rPr>
        <w:t>drift</w:t>
      </w:r>
      <w:r>
        <w:t xml:space="preserve"> is </w:t>
      </w:r>
      <m:oMath>
        <m:r>
          <w:rPr>
            <w:rFonts w:ascii="Cambria Math" w:hAnsi="Cambria Math"/>
          </w:rPr>
          <m:t>0</m:t>
        </m:r>
      </m:oMath>
      <w:r>
        <w:t>. When a process running at the station executes:</w:t>
      </w:r>
    </w:p>
    <w:p w:rsidR="004C4FAF" w:rsidRPr="004C4FAF" w:rsidRDefault="004C4FAF" w:rsidP="004C4FAF">
      <w:pPr>
        <w:pStyle w:val="firstparagraph"/>
        <w:ind w:firstLine="720"/>
        <w:rPr>
          <w:i/>
        </w:rPr>
      </w:pPr>
      <w:r w:rsidRPr="004C4FAF">
        <w:rPr>
          <w:i/>
        </w:rPr>
        <w:t>Timer-&gt;wait (20000</w:t>
      </w:r>
      <w:r>
        <w:rPr>
          <w:i/>
        </w:rPr>
        <w:t>00</w:t>
      </w:r>
      <w:r w:rsidRPr="004C4FAF">
        <w:rPr>
          <w:i/>
        </w:rPr>
        <w:t>, 0);</w:t>
      </w:r>
    </w:p>
    <w:p w:rsidR="004C4FAF" w:rsidRDefault="004C4FAF" w:rsidP="008328F6">
      <w:pPr>
        <w:pStyle w:val="firstparagraph"/>
      </w:pPr>
      <w:r>
        <w:t xml:space="preserve">the effective delay will be anything between </w:t>
      </w:r>
      <m:oMath>
        <m:r>
          <w:rPr>
            <w:rFonts w:ascii="Cambria Math" w:hAnsi="Cambria Math"/>
          </w:rPr>
          <m:t>1999980</m:t>
        </m:r>
      </m:oMath>
      <w:r>
        <w:t xml:space="preserve"> and </w:t>
      </w:r>
      <m:oMath>
        <m:r>
          <w:rPr>
            <w:rFonts w:ascii="Cambria Math" w:hAnsi="Cambria Math"/>
          </w:rPr>
          <m:t>2000020</m:t>
        </m:r>
      </m:oMath>
      <w:r>
        <w:t xml:space="preserve">, because </w:t>
      </w:r>
      <m:oMath>
        <m:r>
          <w:rPr>
            <w:rFonts w:ascii="Cambria Math" w:hAnsi="Cambria Math"/>
          </w:rPr>
          <m:t>10</m:t>
        </m:r>
      </m:oMath>
      <w:r>
        <w:t xml:space="preserve"> ppm of </w:t>
      </w:r>
      <m:oMath>
        <m:r>
          <w:rPr>
            <w:rFonts w:ascii="Cambria Math" w:hAnsi="Cambria Math"/>
          </w:rPr>
          <m:t>2000000</m:t>
        </m:r>
      </m:oMath>
      <w:r>
        <w:t xml:space="preserve"> is </w:t>
      </w:r>
      <m:oMath>
        <m:r>
          <w:rPr>
            <w:rFonts w:ascii="Cambria Math" w:hAnsi="Cambria Math"/>
          </w:rPr>
          <m:t>20</m:t>
        </m:r>
      </m:oMath>
      <w:r>
        <w:t>.</w:t>
      </w:r>
      <w:r w:rsidR="0024109A">
        <w:t xml:space="preserve"> If </w:t>
      </w:r>
      <w:r w:rsidR="0024109A" w:rsidRPr="0024109A">
        <w:rPr>
          <w:i/>
        </w:rPr>
        <w:t>drift</w:t>
      </w:r>
      <w:r w:rsidR="0024109A">
        <w:t xml:space="preserve"> is set to </w:t>
      </w:r>
      <m:oMath>
        <m:r>
          <w:rPr>
            <w:rFonts w:ascii="Cambria Math" w:hAnsi="Cambria Math"/>
          </w:rPr>
          <m:t>0.000005</m:t>
        </m:r>
      </m:oMath>
      <w:r w:rsidR="0024109A">
        <w:t xml:space="preserve"> (i.e., </w:t>
      </w:r>
      <m:oMath>
        <m:r>
          <w:rPr>
            <w:rFonts w:ascii="Cambria Math" w:hAnsi="Cambria Math"/>
          </w:rPr>
          <m:t>5</m:t>
        </m:r>
      </m:oMath>
      <w:r w:rsidR="0024109A">
        <w:t xml:space="preserve"> ppm), the effective delay will be between </w:t>
      </w:r>
      <m:oMath>
        <m:r>
          <w:rPr>
            <w:rFonts w:ascii="Cambria Math" w:hAnsi="Cambria Math"/>
          </w:rPr>
          <m:t>1999990</m:t>
        </m:r>
      </m:oMath>
      <w:r w:rsidR="0024109A">
        <w:t xml:space="preserve"> and </w:t>
      </w:r>
      <m:oMath>
        <m:r>
          <w:rPr>
            <w:rFonts w:ascii="Cambria Math" w:hAnsi="Cambria Math"/>
          </w:rPr>
          <m:t>2000030</m:t>
        </m:r>
      </m:oMath>
      <w:r w:rsidR="0024109A">
        <w:t xml:space="preserve">, because </w:t>
      </w:r>
      <m:oMath>
        <m:r>
          <w:rPr>
            <w:rFonts w:ascii="Cambria Math" w:hAnsi="Cambria Math"/>
          </w:rPr>
          <m:t>5</m:t>
        </m:r>
      </m:oMath>
      <w:r w:rsidR="0024109A">
        <w:t xml:space="preserve"> ppm of </w:t>
      </w:r>
      <m:oMath>
        <m:r>
          <w:rPr>
            <w:rFonts w:ascii="Cambria Math" w:hAnsi="Cambria Math"/>
          </w:rPr>
          <m:t>2000000</m:t>
        </m:r>
      </m:oMath>
      <w:r w:rsidR="0024109A">
        <w:t xml:space="preserve"> is </w:t>
      </w:r>
      <m:oMath>
        <m:r>
          <w:rPr>
            <w:rFonts w:ascii="Cambria Math" w:hAnsi="Cambria Math"/>
          </w:rPr>
          <m:t>10</m:t>
        </m:r>
      </m:oMath>
      <w:r w:rsidR="0024109A">
        <w:t xml:space="preserve">, and this value is </w:t>
      </w:r>
      <w:r w:rsidR="00501FB5">
        <w:t>added</w:t>
      </w:r>
      <w:r w:rsidR="0024109A">
        <w:t xml:space="preserve"> to the delay after accounting for </w:t>
      </w:r>
      <w:r w:rsidR="00D869E4">
        <w:t xml:space="preserve">the </w:t>
      </w:r>
      <w:r w:rsidR="0024109A">
        <w:t xml:space="preserve">deviation. The way </w:t>
      </w:r>
      <w:r w:rsidR="0024109A" w:rsidRPr="0024109A">
        <w:rPr>
          <w:i/>
        </w:rPr>
        <w:t>dRndTolerance</w:t>
      </w:r>
      <w:r w:rsidR="0024109A">
        <w:t xml:space="preserve"> (and </w:t>
      </w:r>
      <m:oMath>
        <m:r>
          <w:rPr>
            <w:rFonts w:ascii="Cambria Math" w:hAnsi="Cambria Math"/>
          </w:rPr>
          <m:t>β</m:t>
        </m:r>
      </m:oMath>
      <w:r w:rsidR="0024109A">
        <w:t xml:space="preserve"> distribution) works (Section </w:t>
      </w:r>
      <w:r w:rsidR="0024109A">
        <w:fldChar w:fldCharType="begin"/>
      </w:r>
      <w:r w:rsidR="0024109A">
        <w:instrText xml:space="preserve"> REF _Ref506070759 \r \h </w:instrText>
      </w:r>
      <w:r w:rsidR="0024109A">
        <w:fldChar w:fldCharType="separate"/>
      </w:r>
      <w:r w:rsidR="004C7C05">
        <w:t>3.2.1</w:t>
      </w:r>
      <w:r w:rsidR="0024109A">
        <w:fldChar w:fldCharType="end"/>
      </w:r>
      <w:r w:rsidR="0024109A">
        <w:t xml:space="preserve">), the value of </w:t>
      </w:r>
      <w:r w:rsidR="0024109A" w:rsidRPr="0024109A">
        <w:rPr>
          <w:i/>
        </w:rPr>
        <w:t>quality</w:t>
      </w:r>
      <w:r w:rsidR="0024109A">
        <w:t xml:space="preserve"> does not affect the range of the effective delay, but it </w:t>
      </w:r>
      <w:r w:rsidR="00D869E4">
        <w:t>influences</w:t>
      </w:r>
      <w:r w:rsidR="0024109A">
        <w:t xml:space="preserve"> the shape of the distribution. With higher values</w:t>
      </w:r>
      <w:r w:rsidR="00D80B7B">
        <w:t xml:space="preserve"> of </w:t>
      </w:r>
      <w:r w:rsidR="00D80B7B" w:rsidRPr="00D80B7B">
        <w:rPr>
          <w:i/>
        </w:rPr>
        <w:t>quality</w:t>
      </w:r>
      <w:r w:rsidR="0024109A">
        <w:t>, the randomized deviation</w:t>
      </w:r>
      <w:r w:rsidR="00D80B7B">
        <w:t xml:space="preserve"> tends to be </w:t>
      </w:r>
      <w:r w:rsidR="004A65C0">
        <w:t xml:space="preserve">more narrowly </w:t>
      </w:r>
      <w:r w:rsidR="00D80B7B">
        <w:t xml:space="preserve">focused </w:t>
      </w:r>
      <w:r w:rsidR="004A65C0">
        <w:t>around</w:t>
      </w:r>
      <w:r w:rsidR="00D80B7B">
        <w:t xml:space="preserve"> zero.</w:t>
      </w:r>
    </w:p>
    <w:p w:rsidR="003D535D" w:rsidRPr="00445898" w:rsidRDefault="0024109A" w:rsidP="008328F6">
      <w:pPr>
        <w:pStyle w:val="firstparagraph"/>
      </w:pPr>
      <w:r>
        <w:t>Owing to the discrete nature of time, small delays may be affected in a crudely approximate way, or not affected at all, by the tolerance adjustments. For example, with t</w:t>
      </w:r>
      <w:r w:rsidR="00D80B7B">
        <w:t xml:space="preserve">he same </w:t>
      </w:r>
      <w:r w:rsidR="00D80B7B" w:rsidRPr="00D80B7B">
        <w:rPr>
          <w:i/>
        </w:rPr>
        <w:t>deviation</w:t>
      </w:r>
      <w:r w:rsidR="00D80B7B">
        <w:t xml:space="preserve"> of </w:t>
      </w:r>
      <m:oMath>
        <m:r>
          <w:rPr>
            <w:rFonts w:ascii="Cambria Math" w:hAnsi="Cambria Math"/>
          </w:rPr>
          <m:t>10</m:t>
        </m:r>
      </m:oMath>
      <w:r w:rsidR="00D80B7B">
        <w:t xml:space="preserve"> ppm, a delay of less than </w:t>
      </w:r>
      <m:oMath>
        <m:r>
          <w:rPr>
            <w:rFonts w:ascii="Cambria Math" w:hAnsi="Cambria Math"/>
          </w:rPr>
          <m:t>50000</m:t>
        </m:r>
      </m:oMath>
      <w:r w:rsidR="00D80B7B">
        <w:t xml:space="preserve"> </w:t>
      </w:r>
      <w:r w:rsidR="00D80B7B" w:rsidRPr="00D80B7B">
        <w:rPr>
          <w:i/>
        </w:rPr>
        <w:t>ITUs</w:t>
      </w:r>
      <w:r w:rsidR="00D80B7B">
        <w:t xml:space="preserve"> will not be disturbed at all. This is because </w:t>
      </w:r>
      <m:oMath>
        <m:r>
          <w:rPr>
            <w:rFonts w:ascii="Cambria Math" w:hAnsi="Cambria Math"/>
          </w:rPr>
          <m:t>10</m:t>
        </m:r>
      </m:oMath>
      <w:r w:rsidR="00D80B7B">
        <w:t xml:space="preserve"> ppm of </w:t>
      </w:r>
      <m:oMath>
        <m:r>
          <w:rPr>
            <w:rFonts w:ascii="Cambria Math" w:hAnsi="Cambria Math"/>
          </w:rPr>
          <m:t>50000</m:t>
        </m:r>
      </m:oMath>
      <w:r w:rsidR="00D80B7B">
        <w:t xml:space="preserve"> is 0.5, i.e., less than one </w:t>
      </w:r>
      <w:r w:rsidR="00D80B7B" w:rsidRPr="00D80B7B">
        <w:rPr>
          <w:i/>
        </w:rPr>
        <w:t>ITU</w:t>
      </w:r>
      <w:r w:rsidR="00D80B7B">
        <w:t xml:space="preserve">. The adjustment involves rounding, so anything above </w:t>
      </w:r>
      <m:oMath>
        <m:r>
          <w:rPr>
            <w:rFonts w:ascii="Cambria Math" w:hAnsi="Cambria Math"/>
          </w:rPr>
          <m:t>0.5</m:t>
        </m:r>
      </m:oMath>
      <w:r w:rsidR="00D80B7B">
        <w:t xml:space="preserve"> will end up as </w:t>
      </w:r>
      <m:oMath>
        <m:r>
          <w:rPr>
            <w:rFonts w:ascii="Cambria Math" w:hAnsi="Cambria Math"/>
          </w:rPr>
          <m:t>1</m:t>
        </m:r>
      </m:oMath>
      <w:r w:rsidR="00501FB5">
        <w:t>, but any delta</w:t>
      </w:r>
      <w:r w:rsidR="00D80B7B">
        <w:t xml:space="preserve"> below </w:t>
      </w:r>
      <m:oMath>
        <m:r>
          <w:rPr>
            <w:rFonts w:ascii="Cambria Math" w:hAnsi="Cambria Math"/>
          </w:rPr>
          <m:t>0.5</m:t>
        </m:r>
      </m:oMath>
      <w:r w:rsidR="00D80B7B">
        <w:t xml:space="preserve"> </w:t>
      </w:r>
      <w:r w:rsidR="00D80B7B" w:rsidRPr="00D80B7B">
        <w:rPr>
          <w:i/>
        </w:rPr>
        <w:t>ITU</w:t>
      </w:r>
      <w:r w:rsidR="00D80B7B">
        <w:t xml:space="preserve"> will be </w:t>
      </w:r>
      <w:r w:rsidR="00D869E4">
        <w:t>ignored</w:t>
      </w:r>
      <w:r w:rsidR="00D80B7B">
        <w:t xml:space="preserve">. This is yet another argument for a fine </w:t>
      </w:r>
      <w:r w:rsidR="00D80B7B" w:rsidRPr="00D80B7B">
        <w:rPr>
          <w:i/>
        </w:rPr>
        <w:t>ITU</w:t>
      </w:r>
      <w:r w:rsidR="00D80B7B">
        <w:t xml:space="preserve">. If the experiment calls for </w:t>
      </w:r>
      <w:r w:rsidR="000C3384">
        <w:t xml:space="preserve">a high fidelity study of phenomena depending on the variability of clocks, the </w:t>
      </w:r>
      <w:r w:rsidR="000C3384" w:rsidRPr="000C3384">
        <w:rPr>
          <w:i/>
        </w:rPr>
        <w:t>ITU</w:t>
      </w:r>
      <w:r w:rsidR="000C3384">
        <w:t xml:space="preserve"> must be defined in such a way that the shortest relevant delays issued by the program will be affected as needed</w:t>
      </w:r>
      <w:r w:rsidR="00393E7B">
        <w:t xml:space="preserve"> (see Section </w:t>
      </w:r>
      <w:r w:rsidR="00393E7B">
        <w:fldChar w:fldCharType="begin"/>
      </w:r>
      <w:r w:rsidR="00393E7B">
        <w:instrText xml:space="preserve"> REF _Ref516481984 \r \h </w:instrText>
      </w:r>
      <w:r w:rsidR="00393E7B">
        <w:fldChar w:fldCharType="separate"/>
      </w:r>
      <w:r w:rsidR="004C7C05">
        <w:t>1.2.4</w:t>
      </w:r>
      <w:r w:rsidR="00393E7B">
        <w:fldChar w:fldCharType="end"/>
      </w:r>
      <w:r w:rsidR="00393E7B">
        <w:t>)</w:t>
      </w:r>
      <w:r w:rsidR="000C3384">
        <w:t xml:space="preserve">. Again, the imprecise terms “relevant” and “as needed” can only be made more precise in the context. </w:t>
      </w:r>
      <w:r w:rsidR="00D80B7B">
        <w:t xml:space="preserve"> </w:t>
      </w:r>
    </w:p>
    <w:p w:rsidR="008328F6" w:rsidRPr="00445898" w:rsidRDefault="000C3384" w:rsidP="008328F6">
      <w:pPr>
        <w:pStyle w:val="firstparagraph"/>
      </w:pPr>
      <w:r>
        <w:t xml:space="preserve">The </w:t>
      </w:r>
      <w:r w:rsidR="00517ECB">
        <w:t>tolerance</w:t>
      </w:r>
      <w:r w:rsidR="00794797" w:rsidRPr="00445898">
        <w:t xml:space="preserve"> parameters </w:t>
      </w:r>
      <w:r w:rsidR="008328F6" w:rsidRPr="00445898">
        <w:t xml:space="preserve">can be </w:t>
      </w:r>
      <w:r w:rsidR="00794797" w:rsidRPr="00445898">
        <w:t>specified</w:t>
      </w:r>
      <w:r w:rsidR="008328F6" w:rsidRPr="00445898">
        <w:t xml:space="preserve"> globally</w:t>
      </w:r>
      <w:r w:rsidR="00794797" w:rsidRPr="00445898">
        <w:t>,</w:t>
      </w:r>
      <w:r w:rsidR="008328F6"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4C7C05">
        <w:t>5.1.8</w:t>
      </w:r>
      <w:r w:rsidR="00794797" w:rsidRPr="00445898">
        <w:fldChar w:fldCharType="end"/>
      </w:r>
      <w:r w:rsidR="008328F6" w:rsidRPr="00445898">
        <w:t>)</w:t>
      </w:r>
      <w:r w:rsidR="00794797" w:rsidRPr="00445898">
        <w:t xml:space="preserve">, </w:t>
      </w:r>
      <w:r w:rsidR="008328F6" w:rsidRPr="00445898">
        <w:t>before creating stations. Each call to th</w:t>
      </w:r>
      <w:r>
        <w:t>is</w:t>
      </w:r>
      <w:r w:rsidR="00794797" w:rsidRPr="00445898">
        <w:t xml:space="preserve"> global</w:t>
      </w:r>
      <w:r w:rsidR="008328F6"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Default="008328F6" w:rsidP="008328F6">
      <w:pPr>
        <w:pStyle w:val="firstparagraph"/>
      </w:pPr>
      <w:r w:rsidRPr="00445898">
        <w:t>(re)de</w:t>
      </w:r>
      <w:r w:rsidR="009E3D57">
        <w:t>fi</w:t>
      </w:r>
      <w:r w:rsidRPr="00445898">
        <w:t xml:space="preserve">nes </w:t>
      </w:r>
      <w:r w:rsidR="000C3384" w:rsidRPr="000C3384">
        <w:rPr>
          <w:i/>
        </w:rPr>
        <w:t>deviation</w:t>
      </w:r>
      <w:r w:rsidR="000C3384">
        <w:t xml:space="preserve"> and </w:t>
      </w:r>
      <w:r w:rsidR="000C3384" w:rsidRPr="000C3384">
        <w:rPr>
          <w:i/>
        </w:rPr>
        <w:t>quality</w:t>
      </w:r>
      <w:r w:rsidRPr="00445898">
        <w:t xml:space="preserve"> </w:t>
      </w:r>
      <w:r w:rsidR="000C3384">
        <w:t>to be applied to</w:t>
      </w:r>
      <w:r w:rsidRPr="00445898">
        <w:t xml:space="preserve"> all</w:t>
      </w:r>
      <w:r w:rsidR="00794797" w:rsidRPr="00445898">
        <w:t xml:space="preserve"> </w:t>
      </w:r>
      <w:r w:rsidRPr="00445898">
        <w:t>stat</w:t>
      </w:r>
      <w:r w:rsidR="000C3384">
        <w:t>ions created henceforth, until</w:t>
      </w:r>
      <w:r w:rsidRPr="00445898">
        <w:t xml:space="preserve"> overridden by a new de</w:t>
      </w:r>
      <w:r w:rsidR="009E3D57">
        <w:t>fi</w:t>
      </w:r>
      <w:r w:rsidRPr="00445898">
        <w:t>nition, i.e., another call to</w:t>
      </w:r>
      <w:r w:rsidR="00D869E4">
        <w:t xml:space="preserve"> (global)</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w:t>
      </w:r>
      <w:r w:rsidR="00942DF9">
        <w:t>non-randomized</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w:t>
      </w:r>
      <w:r w:rsidR="009E3D57">
        <w:t>fi</w:t>
      </w:r>
      <w:r w:rsidRPr="00445898">
        <w:t>rst time.</w:t>
      </w:r>
      <w:r w:rsidR="00942DF9">
        <w:t xml:space="preserve"> Note that nonzero </w:t>
      </w:r>
      <w:r w:rsidR="00942DF9" w:rsidRPr="00942DF9">
        <w:rPr>
          <w:i/>
        </w:rPr>
        <w:t>drift</w:t>
      </w:r>
      <w:r w:rsidR="00942DF9">
        <w:t xml:space="preserve"> applied together with zero </w:t>
      </w:r>
      <w:r w:rsidR="00942DF9" w:rsidRPr="00942DF9">
        <w:rPr>
          <w:i/>
        </w:rPr>
        <w:t>deviation</w:t>
      </w:r>
      <w:r w:rsidR="00942DF9">
        <w:t xml:space="preserve"> will </w:t>
      </w:r>
      <w:r w:rsidR="00CF1C25">
        <w:t>cause</w:t>
      </w:r>
      <w:r w:rsidR="00942DF9">
        <w:t xml:space="preserve"> a fixed fractional offset</w:t>
      </w:r>
      <w:r w:rsidR="00CF1C25">
        <w:t xml:space="preserve"> </w:t>
      </w:r>
      <w:r w:rsidR="00942DF9">
        <w:t>applied to all delays.</w:t>
      </w:r>
    </w:p>
    <w:p w:rsidR="000C3384" w:rsidRDefault="000C3384" w:rsidP="008328F6">
      <w:pPr>
        <w:pStyle w:val="firstparagraph"/>
      </w:pPr>
      <w:r>
        <w:t xml:space="preserve">The </w:t>
      </w:r>
      <w:r w:rsidRPr="000C3384">
        <w:rPr>
          <w:i/>
        </w:rPr>
        <w:t>drift</w:t>
      </w:r>
      <w:r w:rsidR="00D869E4">
        <w:rPr>
          <w:i/>
        </w:rPr>
        <w:fldChar w:fldCharType="begin"/>
      </w:r>
      <w:r w:rsidR="00D869E4">
        <w:instrText xml:space="preserve"> XE "</w:instrText>
      </w:r>
      <w:r w:rsidR="00D869E4" w:rsidRPr="00D869E4">
        <w:instrText>clocks</w:instrText>
      </w:r>
      <w:r w:rsidR="00D869E4" w:rsidRPr="00EA715E">
        <w:rPr>
          <w:i/>
        </w:rPr>
        <w:instrText>:</w:instrText>
      </w:r>
      <w:r w:rsidR="00D869E4" w:rsidRPr="00EA715E">
        <w:instrText>drift</w:instrText>
      </w:r>
      <w:r w:rsidR="00D869E4">
        <w:instrText xml:space="preserve">" </w:instrText>
      </w:r>
      <w:r w:rsidR="00D869E4">
        <w:rPr>
          <w:i/>
        </w:rPr>
        <w:fldChar w:fldCharType="end"/>
      </w:r>
      <w:r>
        <w:t xml:space="preserve"> parameter can only be defined on a per-station basis, i.e., </w:t>
      </w:r>
      <w:r w:rsidR="00D869E4">
        <w:t>its</w:t>
      </w:r>
      <w:r>
        <w:t xml:space="preserve"> default value is </w:t>
      </w:r>
      <w:r w:rsidR="00D869E4">
        <w:t xml:space="preserve">always </w:t>
      </w:r>
      <w:r>
        <w:t>zero. This makes sense, because clocks that exhibit the same drift do not drift with respect to each other, and the only interesting aspect of a (constant) drift is that it is different for different clocks. T</w:t>
      </w:r>
      <w:r w:rsidR="008328F6" w:rsidRPr="00445898">
        <w:t xml:space="preserve">he clock tolerance </w:t>
      </w:r>
      <w:r>
        <w:t xml:space="preserve">parameters can be defined </w:t>
      </w:r>
      <w:r w:rsidR="008328F6" w:rsidRPr="00445898">
        <w:t>individually for a given station by calling</w:t>
      </w:r>
      <w:r w:rsidR="00794797" w:rsidRPr="00445898">
        <w:t xml:space="preserve"> </w:t>
      </w:r>
      <w:r>
        <w:t>this</w:t>
      </w:r>
      <w:r w:rsidR="008328F6" w:rsidRPr="00445898">
        <w:t xml:space="preserve"> </w:t>
      </w:r>
      <w:r w:rsidR="008328F6" w:rsidRPr="00445898">
        <w:rPr>
          <w:i/>
        </w:rPr>
        <w:t>Station</w:t>
      </w:r>
      <w:r w:rsidR="008328F6"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008328F6" w:rsidRPr="00445898">
        <w:t>method</w:t>
      </w:r>
      <w:r>
        <w:t>:</w:t>
      </w:r>
    </w:p>
    <w:p w:rsidR="000C3384" w:rsidRPr="00445898" w:rsidRDefault="000C3384" w:rsidP="000C3384">
      <w:pPr>
        <w:pStyle w:val="firstparagraph"/>
        <w:ind w:firstLine="720"/>
        <w:rPr>
          <w:i/>
        </w:rPr>
      </w:pPr>
      <w:r w:rsidRPr="00445898">
        <w:rPr>
          <w:i/>
        </w:rPr>
        <w:t xml:space="preserve">void setTolerance (double deviation = </w:t>
      </w:r>
      <w:r>
        <w:rPr>
          <w:i/>
        </w:rPr>
        <w:t>–1.0</w:t>
      </w:r>
      <w:r w:rsidRPr="00445898">
        <w:rPr>
          <w:i/>
        </w:rPr>
        <w:t xml:space="preserve">, int quality = </w:t>
      </w:r>
      <w:r>
        <w:rPr>
          <w:i/>
        </w:rPr>
        <w:t>–1, double drift</w:t>
      </w:r>
      <w:r w:rsidR="00A1303A">
        <w:rPr>
          <w:i/>
        </w:rPr>
        <w:t xml:space="preserve"> = 0.0</w:t>
      </w:r>
      <w:r w:rsidRPr="00445898">
        <w:rPr>
          <w:i/>
        </w:rPr>
        <w:t>);</w:t>
      </w:r>
    </w:p>
    <w:p w:rsidR="000C3384" w:rsidRDefault="00A1303A" w:rsidP="000C3384">
      <w:pPr>
        <w:pStyle w:val="firstparagraph"/>
      </w:pPr>
      <w:r>
        <w:t xml:space="preserve">The negative (default) value of any of the first two arguments indicates that </w:t>
      </w:r>
      <w:r w:rsidR="00D869E4">
        <w:t>the present setting</w:t>
      </w:r>
      <w:r>
        <w:t xml:space="preserve"> </w:t>
      </w:r>
      <w:r w:rsidR="00D869E4">
        <w:t xml:space="preserve">of the corresponding parameter </w:t>
      </w:r>
      <w:r>
        <w:t xml:space="preserve">should </w:t>
      </w:r>
      <w:r w:rsidR="00D869E4">
        <w:t xml:space="preserve">not </w:t>
      </w:r>
      <w:r>
        <w:t xml:space="preserve">be </w:t>
      </w:r>
      <w:r w:rsidR="00D869E4">
        <w:t>changed</w:t>
      </w:r>
      <w:r>
        <w:t xml:space="preserve">. To only set the </w:t>
      </w:r>
      <w:r w:rsidRPr="00D869E4">
        <w:t>drift</w:t>
      </w:r>
      <w:r>
        <w:t>, this shortcut is recommended:</w:t>
      </w:r>
    </w:p>
    <w:p w:rsidR="00A1303A" w:rsidRPr="00445898" w:rsidRDefault="00A1303A" w:rsidP="00A1303A">
      <w:pPr>
        <w:pStyle w:val="firstparagraph"/>
        <w:ind w:firstLine="720"/>
        <w:rPr>
          <w:i/>
        </w:rPr>
      </w:pPr>
      <w:r w:rsidRPr="00445898">
        <w:rPr>
          <w:i/>
        </w:rPr>
        <w:t>void set</w:t>
      </w:r>
      <w:r>
        <w:rPr>
          <w:i/>
        </w:rPr>
        <w:t>Drift</w:t>
      </w:r>
      <w:r>
        <w:rPr>
          <w:i/>
        </w:rPr>
        <w:fldChar w:fldCharType="begin"/>
      </w:r>
      <w:r>
        <w:instrText xml:space="preserve"> XE "</w:instrText>
      </w:r>
      <w:r w:rsidRPr="00DA18C8">
        <w:rPr>
          <w:i/>
        </w:rPr>
        <w:instrText>set</w:instrText>
      </w:r>
      <w:r w:rsidR="00DE113A">
        <w:rPr>
          <w:i/>
        </w:rPr>
        <w:instrText>Drift</w:instrText>
      </w:r>
      <w:r>
        <w:instrText xml:space="preserve">" </w:instrText>
      </w:r>
      <w:r>
        <w:rPr>
          <w:i/>
        </w:rPr>
        <w:fldChar w:fldCharType="end"/>
      </w:r>
      <w:r w:rsidRPr="00445898">
        <w:rPr>
          <w:i/>
        </w:rPr>
        <w:t xml:space="preserve"> (</w:t>
      </w:r>
      <w:r>
        <w:rPr>
          <w:i/>
        </w:rPr>
        <w:t>double drift</w:t>
      </w:r>
      <w:r w:rsidRPr="00445898">
        <w:rPr>
          <w:i/>
        </w:rPr>
        <w:t>);</w:t>
      </w:r>
    </w:p>
    <w:p w:rsidR="00A1303A" w:rsidRDefault="00A1303A" w:rsidP="008328F6">
      <w:pPr>
        <w:pStyle w:val="firstparagraph"/>
      </w:pPr>
      <w:r>
        <w:t xml:space="preserve">which is formally equivalent to </w:t>
      </w:r>
      <w:r w:rsidRPr="00A1303A">
        <w:rPr>
          <w:i/>
        </w:rPr>
        <w:t>setTolerance</w:t>
      </w:r>
      <w:r>
        <w:rPr>
          <w:i/>
        </w:rPr>
        <w:t> </w:t>
      </w:r>
      <w:r w:rsidRPr="00A1303A">
        <w:rPr>
          <w:i/>
        </w:rPr>
        <w:t>(</w:t>
      </w:r>
      <w:r>
        <w:rPr>
          <w:i/>
        </w:rPr>
        <w:t>–</w:t>
      </w:r>
      <w:r w:rsidRPr="00A1303A">
        <w:rPr>
          <w:i/>
        </w:rPr>
        <w:t>1.0,</w:t>
      </w:r>
      <w:r>
        <w:rPr>
          <w:i/>
        </w:rPr>
        <w:t> –</w:t>
      </w:r>
      <w:r w:rsidRPr="00A1303A">
        <w:rPr>
          <w:i/>
        </w:rPr>
        <w:t>1,</w:t>
      </w:r>
      <w:r>
        <w:rPr>
          <w:i/>
        </w:rPr>
        <w:t> </w:t>
      </w:r>
      <w:r w:rsidRPr="00A1303A">
        <w:rPr>
          <w:i/>
        </w:rPr>
        <w:t>drift)</w:t>
      </w:r>
      <w:r>
        <w:t xml:space="preserve">, but slightly more efficient. In some high-fidelity models, it may be </w:t>
      </w:r>
      <w:r w:rsidR="003C67A7">
        <w:t>useful</w:t>
      </w:r>
      <w:r>
        <w:t xml:space="preserve"> to model dynamic drifts, e.g., changing </w:t>
      </w:r>
      <w:r w:rsidR="00FC485E">
        <w:t>as a function of temperature</w:t>
      </w:r>
      <w:r>
        <w:t xml:space="preserve">. This can be accomplished by having a dedicated process invoking periodically </w:t>
      </w:r>
      <w:r w:rsidRPr="00A1303A">
        <w:rPr>
          <w:i/>
        </w:rPr>
        <w:t>setDrift</w:t>
      </w:r>
      <w:r>
        <w:t xml:space="preserve"> according to some pattern.</w:t>
      </w:r>
    </w:p>
    <w:p w:rsidR="008328F6" w:rsidRPr="00445898" w:rsidRDefault="00A1303A" w:rsidP="008328F6">
      <w:pPr>
        <w:pStyle w:val="firstparagraph"/>
      </w:pPr>
      <w:r>
        <w:t>The current setting of the global tolerance parameters can be obtained with this global function:</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BD6F4B">
        <w:rPr>
          <w:i/>
        </w:rPr>
        <w:instrText>:</w:instrText>
      </w:r>
      <w:r w:rsidR="00BD6F4B" w:rsidRPr="00BD6F4B">
        <w:instrText>global function</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Default="008328F6" w:rsidP="008328F6">
      <w:pPr>
        <w:pStyle w:val="firstparagraph"/>
      </w:pPr>
      <w:r w:rsidRPr="00445898">
        <w:t xml:space="preserve">which returns the current </w:t>
      </w:r>
      <w:r w:rsidR="00A1303A">
        <w:t xml:space="preserve">global </w:t>
      </w:r>
      <w:r w:rsidR="00A1303A" w:rsidRPr="00A1303A">
        <w:rPr>
          <w:i/>
        </w:rPr>
        <w:t>deviation</w:t>
      </w:r>
      <w:r w:rsidRPr="00445898">
        <w:t xml:space="preserve"> setting. If the</w:t>
      </w:r>
      <w:r w:rsidR="00794797" w:rsidRPr="00445898">
        <w:t xml:space="preserve"> </w:t>
      </w:r>
      <w:r w:rsidRPr="00445898">
        <w:t xml:space="preserve">argument is not </w:t>
      </w:r>
      <w:r w:rsidRPr="00445898">
        <w:rPr>
          <w:i/>
        </w:rPr>
        <w:t>NULL</w:t>
      </w:r>
      <w:r w:rsidRPr="00445898">
        <w:t xml:space="preserve">, the </w:t>
      </w:r>
      <w:r w:rsidRPr="00A1303A">
        <w:rPr>
          <w:i/>
        </w:rPr>
        <w:t>quality</w:t>
      </w:r>
      <w:r w:rsidRPr="00445898">
        <w:t xml:space="preserve"> parameter is stored under the </w:t>
      </w:r>
      <w:r w:rsidR="00BE0922">
        <w:t>indicated location</w:t>
      </w:r>
      <w:r w:rsidRPr="00445898">
        <w:t>.</w:t>
      </w:r>
      <w:r w:rsidR="00A1303A">
        <w:t xml:space="preserve"> The corresponding </w:t>
      </w:r>
      <w:r w:rsidR="00A1303A" w:rsidRPr="00FC485E">
        <w:rPr>
          <w:i/>
        </w:rPr>
        <w:t>Station</w:t>
      </w:r>
      <w:r w:rsidR="00A1303A">
        <w:t xml:space="preserve"> method is declared as:</w:t>
      </w:r>
    </w:p>
    <w:p w:rsidR="00A1303A" w:rsidRPr="00445898" w:rsidRDefault="00A1303A" w:rsidP="00A1303A">
      <w:pPr>
        <w:pStyle w:val="firstparagraph"/>
        <w:ind w:firstLine="720"/>
        <w:rPr>
          <w:i/>
        </w:rPr>
      </w:pPr>
      <w:r w:rsidRPr="00445898">
        <w:rPr>
          <w:i/>
        </w:rPr>
        <w:t>double getTolerance</w:t>
      </w:r>
      <w:r>
        <w:rPr>
          <w:i/>
        </w:rPr>
        <w:fldChar w:fldCharType="begin"/>
      </w:r>
      <w:r>
        <w:instrText xml:space="preserve"> XE "</w:instrText>
      </w:r>
      <w:r w:rsidRPr="000F155A">
        <w:rPr>
          <w:i/>
        </w:rPr>
        <w:instrText>getTolerance</w:instrText>
      </w:r>
      <w:r w:rsidR="00BD6F4B">
        <w:rPr>
          <w:i/>
        </w:rPr>
        <w:instrText xml:space="preserve">:Station </w:instrText>
      </w:r>
      <w:r w:rsidR="00BD6F4B" w:rsidRPr="00BD6F4B">
        <w:instrText>method</w:instrText>
      </w:r>
      <w:r>
        <w:instrText xml:space="preserve">" </w:instrText>
      </w:r>
      <w:r>
        <w:rPr>
          <w:i/>
        </w:rPr>
        <w:fldChar w:fldCharType="end"/>
      </w:r>
      <w:r w:rsidRPr="00445898">
        <w:rPr>
          <w:i/>
        </w:rPr>
        <w:t xml:space="preserve"> (int *quality = NULL</w:t>
      </w:r>
      <w:r>
        <w:rPr>
          <w:i/>
        </w:rPr>
        <w:t>, double *drift = NULL</w:t>
      </w:r>
      <w:r w:rsidRPr="00445898">
        <w:rPr>
          <w:i/>
        </w:rPr>
        <w:t>);</w:t>
      </w:r>
    </w:p>
    <w:p w:rsidR="00F9057E" w:rsidRPr="00445898" w:rsidRDefault="00A1303A" w:rsidP="007E6FC8">
      <w:pPr>
        <w:pStyle w:val="firstparagraph"/>
      </w:pPr>
      <w:r>
        <w:t>and provides one more pointer for returning the station’s drift setting.</w:t>
      </w:r>
    </w:p>
    <w:p w:rsidR="007E6FC8" w:rsidRPr="00445898" w:rsidRDefault="007E6FC8" w:rsidP="00552A98">
      <w:pPr>
        <w:pStyle w:val="Heading3"/>
        <w:numPr>
          <w:ilvl w:val="2"/>
          <w:numId w:val="5"/>
        </w:numPr>
        <w:rPr>
          <w:lang w:val="en-US"/>
        </w:rPr>
      </w:pPr>
      <w:bookmarkStart w:id="377" w:name="_Ref510819333"/>
      <w:bookmarkStart w:id="378" w:name="_Toc535015568"/>
      <w:r w:rsidRPr="00445898">
        <w:rPr>
          <w:lang w:val="en-US"/>
        </w:rPr>
        <w:t>The visualization mode</w:t>
      </w:r>
      <w:bookmarkEnd w:id="377"/>
      <w:bookmarkEnd w:id="378"/>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4C7C05">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4C7C05">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he program 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w:t>
      </w:r>
      <w:r w:rsidR="009E3D57">
        <w:t>fi</w:t>
      </w:r>
      <w:r w:rsidRPr="00445898">
        <w:t>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w:t>
      </w:r>
      <w:r w:rsidR="009E3D57">
        <w:t>ff</w:t>
      </w:r>
      <w:r w:rsidRPr="00445898">
        <w:t>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4C7C05">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9" w:name="_Ref513718584"/>
      <w:bookmarkStart w:id="380" w:name="monitor"/>
      <w:bookmarkStart w:id="381" w:name="_Toc535015569"/>
      <w:r w:rsidRPr="00445898">
        <w:rPr>
          <w:lang w:val="en-US"/>
        </w:rPr>
        <w:t xml:space="preserve">The </w:t>
      </w:r>
      <w:r w:rsidRPr="00445898">
        <w:rPr>
          <w:i/>
          <w:lang w:val="en-US"/>
        </w:rPr>
        <w:t>Monitor AI</w:t>
      </w:r>
      <w:bookmarkEnd w:id="379"/>
      <w:bookmarkEnd w:id="381"/>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w:t>
      </w:r>
      <w:r w:rsidR="0008220B">
        <w:t>ffi</w:t>
      </w:r>
      <w:r w:rsidR="00E12B07" w:rsidRPr="00445898">
        <w:t>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4C7C05">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82" w:name="_Toc535015570"/>
      <w:r w:rsidRPr="00445898">
        <w:rPr>
          <w:lang w:val="en-US"/>
        </w:rPr>
        <w:t>Wait requests</w:t>
      </w:r>
      <w:bookmarkEnd w:id="382"/>
    </w:p>
    <w:p w:rsidR="00FA6FCE" w:rsidRPr="00445898" w:rsidRDefault="00FA6FCE" w:rsidP="00FA6FCE">
      <w:pPr>
        <w:pStyle w:val="firstparagraph"/>
      </w:pPr>
      <w:r w:rsidRPr="00445898">
        <w:t>There is a single type of wait request that identi</w:t>
      </w:r>
      <w:r w:rsidR="009E3D57">
        <w:t>fi</w:t>
      </w:r>
      <w:r w:rsidRPr="00445898">
        <w:t xml:space="preserve">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4C7C05">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w:t>
      </w:r>
      <w:r w:rsidR="009E3D57">
        <w:t>fi</w:t>
      </w:r>
      <w:r w:rsidRPr="00445898">
        <w:t>es. Note that those identi</w:t>
      </w:r>
      <w:r w:rsidR="009E3D57">
        <w:t>fi</w:t>
      </w:r>
      <w:r w:rsidRPr="00445898">
        <w:t>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w:t>
      </w:r>
      <w:r w:rsidR="009E3D57">
        <w:t>ff</w:t>
      </w:r>
      <w:r w:rsidRPr="00445898">
        <w:t>erent numbers. To this end,</w:t>
      </w:r>
      <w:r w:rsidR="003A17B1" w:rsidRPr="00445898">
        <w:t xml:space="preserve"> SMURPH</w:t>
      </w:r>
      <w:r w:rsidRPr="00445898">
        <w:t xml:space="preserve"> de</w:t>
      </w:r>
      <w:r w:rsidR="009E3D57">
        <w:t>fi</w:t>
      </w:r>
      <w:r w:rsidRPr="00445898">
        <w:t>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t>to be used for creating event identi</w:t>
      </w:r>
      <w:r w:rsidR="009E3D57">
        <w:t>fi</w:t>
      </w:r>
      <w:r w:rsidRPr="00445898">
        <w:t>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w:t>
      </w:r>
      <w:r w:rsidR="009E3D57">
        <w:t>fi</w:t>
      </w:r>
      <w:r w:rsidR="00FA6FCE" w:rsidRPr="00445898">
        <w:t>ers</w:t>
      </w:r>
      <w:r w:rsidRPr="00445898">
        <w:t xml:space="preserve"> </w:t>
      </w:r>
      <w:r w:rsidR="00FA7FD9" w:rsidRPr="00445898">
        <w:t xml:space="preserve">guaranteed to be </w:t>
      </w:r>
      <w:r w:rsidRPr="00445898">
        <w:t xml:space="preserve">unique within the context of the current station, </w:t>
      </w:r>
      <w:r w:rsidR="00FA6FCE" w:rsidRPr="00445898">
        <w:t xml:space="preserve">at least </w:t>
      </w:r>
      <w:r w:rsidR="00031674">
        <w:t>in all those decent situations where the number of the different events (</w:t>
      </w:r>
      <w:r w:rsidR="00FA6FCE" w:rsidRPr="00445898">
        <w:t>the argument of the macro</w:t>
      </w:r>
      <w:r w:rsidR="00031674">
        <w:t>)</w:t>
      </w:r>
      <w:r w:rsidR="00FA6FCE" w:rsidRPr="00445898">
        <w:t xml:space="preserve">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83" w:name="_Toc535015571"/>
      <w:r w:rsidRPr="00445898">
        <w:rPr>
          <w:lang w:val="en-US"/>
        </w:rPr>
        <w:t>Signaling</w:t>
      </w:r>
      <w:r w:rsidR="003A17B1" w:rsidRPr="00445898">
        <w:rPr>
          <w:lang w:val="en-US"/>
        </w:rPr>
        <w:t xml:space="preserve"> monitor events</w:t>
      </w:r>
      <w:bookmarkEnd w:id="383"/>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where the argument identifies the event being triggered. All the processes waiting for the speci</w:t>
      </w:r>
      <w:r w:rsidR="009E3D57">
        <w:t>fi</w:t>
      </w:r>
      <w:r w:rsidRPr="00445898">
        <w:t xml:space="preserve">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4C7C05">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4C7C05">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4C7C05">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w:t>
      </w:r>
      <w:r w:rsidR="006507E7">
        <w:t>s. A typical scenario involves</w:t>
      </w:r>
      <w:r w:rsidRPr="00445898">
        <w:t xml:space="preserve">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w:t>
      </w:r>
      <w:r w:rsidR="006507E7">
        <w:t xml:space="preserve">used </w:t>
      </w:r>
      <w:r w:rsidRPr="00445898">
        <w:t>as the event.</w:t>
      </w:r>
      <w:bookmarkEnd w:id="380"/>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4" w:name="_Toc535015572"/>
      <w:r w:rsidRPr="00445898">
        <w:rPr>
          <w:lang w:val="en-US"/>
        </w:rPr>
        <w:t>THE CLIENT</w:t>
      </w:r>
      <w:bookmarkEnd w:id="384"/>
    </w:p>
    <w:p w:rsidR="00C4052C" w:rsidRPr="00445898" w:rsidRDefault="00DC3707" w:rsidP="00DC3707">
      <w:pPr>
        <w:pStyle w:val="firstparagraph"/>
      </w:pPr>
      <w:bookmarkStart w:id="385"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w:t>
      </w:r>
      <w:r w:rsidR="0008220B">
        <w:t>ffi</w:t>
      </w:r>
      <w:r w:rsidRPr="00445898">
        <w:t>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6" w:name="_Ref506987947"/>
      <w:bookmarkStart w:id="387" w:name="_Toc535015573"/>
      <w:r w:rsidRPr="00445898">
        <w:rPr>
          <w:lang w:val="en-US"/>
        </w:rPr>
        <w:t>General concepts</w:t>
      </w:r>
      <w:bookmarkEnd w:id="386"/>
      <w:bookmarkEnd w:id="387"/>
    </w:p>
    <w:p w:rsidR="000333E2" w:rsidRPr="00445898" w:rsidRDefault="000333E2" w:rsidP="000333E2">
      <w:pPr>
        <w:pStyle w:val="firstparagraph"/>
      </w:pPr>
      <w:r w:rsidRPr="00445898">
        <w:t>The tra</w:t>
      </w:r>
      <w:r w:rsidR="0008220B">
        <w:t>ffi</w:t>
      </w:r>
      <w:r w:rsidRPr="00445898">
        <w:t xml:space="preserve">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w:t>
      </w:r>
      <w:r w:rsidR="009E3D57">
        <w:t>fi</w:t>
      </w:r>
      <w:r w:rsidRPr="00445898">
        <w:t>ned by the user as a collection of tra</w:t>
      </w:r>
      <w:r w:rsidR="0008220B">
        <w:t>ffi</w:t>
      </w:r>
      <w:r w:rsidRPr="00445898">
        <w:t>c patterns. Each tra</w:t>
      </w:r>
      <w:r w:rsidR="0008220B">
        <w:t>ffi</w:t>
      </w:r>
      <w:r w:rsidRPr="00445898">
        <w:t>c pattern is described by the distribution of senders and receivers</w:t>
      </w:r>
      <w:r w:rsidR="00031674">
        <w:t xml:space="preserve"> </w:t>
      </w:r>
      <w:r w:rsidRPr="00445898">
        <w:t>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w:t>
      </w:r>
      <w:r w:rsidR="0008220B">
        <w:t>ffi</w:t>
      </w:r>
      <w:r w:rsidRPr="00445898">
        <w:t>c patterns.</w:t>
      </w:r>
    </w:p>
    <w:p w:rsidR="000333E2" w:rsidRPr="00445898" w:rsidRDefault="000333E2" w:rsidP="000333E2">
      <w:pPr>
        <w:pStyle w:val="firstparagraph"/>
      </w:pPr>
      <w:r w:rsidRPr="00445898">
        <w:t>Each tra</w:t>
      </w:r>
      <w:r w:rsidR="0008220B">
        <w:t>ffi</w:t>
      </w:r>
      <w:r w:rsidRPr="00445898">
        <w:t xml:space="preserve">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w:t>
      </w:r>
      <w:r w:rsidR="009E3D57">
        <w:t>fi</w:t>
      </w:r>
      <w:r w:rsidRPr="00445898">
        <w:t xml:space="preserve">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w:t>
      </w:r>
      <w:r w:rsidR="0008220B">
        <w:t>ffi</w:t>
      </w:r>
      <w:r w:rsidRPr="00445898">
        <w:t xml:space="preserve">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w:t>
      </w:r>
      <w:r w:rsidR="009E3D57">
        <w:t>fi</w:t>
      </w:r>
      <w:r w:rsidRPr="00445898">
        <w:t>c tra</w:t>
      </w:r>
      <w:r w:rsidR="0008220B">
        <w:t>ffi</w:t>
      </w:r>
      <w:r w:rsidRPr="00445898">
        <w:t>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w:t>
      </w:r>
      <w:r w:rsidR="0008220B">
        <w:t>ffi</w:t>
      </w:r>
      <w:r w:rsidRPr="00445898">
        <w:t>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w:t>
      </w:r>
      <w:r w:rsidR="009E3D57">
        <w:t>fi</w:t>
      </w:r>
      <w:r w:rsidRPr="00445898">
        <w:t>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t xml:space="preserve">Each </w:t>
      </w:r>
      <w:r w:rsidRPr="00445898">
        <w:rPr>
          <w:i/>
        </w:rPr>
        <w:t>Traffic AI</w:t>
      </w:r>
      <w:r w:rsidRPr="00445898">
        <w:t xml:space="preserve"> has its private message queue at every user-de</w:t>
      </w:r>
      <w:r w:rsidR="009E3D57">
        <w:t>fi</w:t>
      </w:r>
      <w:r w:rsidRPr="00445898">
        <w:t>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w:t>
      </w:r>
      <w:r w:rsidR="009E3D57">
        <w:t>fl</w:t>
      </w:r>
      <w:r w:rsidRPr="00445898">
        <w:t>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w:t>
      </w:r>
      <w:r w:rsidR="009E3D57">
        <w:t>fi</w:t>
      </w:r>
      <w:r w:rsidRPr="00445898">
        <w:t xml:space="preserve">ning the behavior of a </w:t>
      </w:r>
      <w:r w:rsidRPr="00445898">
        <w:rPr>
          <w:i/>
        </w:rPr>
        <w:t xml:space="preserve">Traffic AI </w:t>
      </w:r>
      <w:r w:rsidRPr="00445898">
        <w:t>are</w:t>
      </w:r>
      <w:r w:rsidR="00E00302" w:rsidRPr="00445898">
        <w:t xml:space="preserve"> </w:t>
      </w:r>
      <w:r w:rsidRPr="00445898">
        <w:t>insu</w:t>
      </w:r>
      <w:r w:rsidR="0008220B">
        <w:t>ffi</w:t>
      </w:r>
      <w:r w:rsidRPr="00445898">
        <w:t>cient to describe a re</w:t>
      </w:r>
      <w:r w:rsidR="009E3D57">
        <w:t>fi</w:t>
      </w:r>
      <w:r w:rsidRPr="00445898">
        <w:t>ned tra</w:t>
      </w:r>
      <w:r w:rsidR="0008220B">
        <w:t>ffi</w:t>
      </w:r>
      <w:r w:rsidRPr="00445898">
        <w:t>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 xml:space="preserve">turned into one or more packets. A packet represents a </w:t>
      </w:r>
      <w:r w:rsidR="00031674">
        <w:t>low-level</w:t>
      </w:r>
      <w:r w:rsidRPr="00445898">
        <w:t xml:space="preserve">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61"/>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w:t>
      </w:r>
      <w:r w:rsidR="009E3D57">
        <w:t>fi</w:t>
      </w:r>
      <w:r w:rsidRPr="00445898">
        <w:t xml:space="preserve">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2"/>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w:t>
      </w:r>
      <w:r w:rsidR="0008220B">
        <w:t>ffi</w:t>
      </w:r>
      <w:r w:rsidR="000333E2" w:rsidRPr="00445898">
        <w:t xml:space="preserve">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w:t>
      </w:r>
      <w:r w:rsidR="00561CA9">
        <w:t>-</w:t>
      </w:r>
      <w:r w:rsidR="000333E2" w:rsidRPr="00445898">
        <w:t>measuring functions that augment or replace the standard ones.</w:t>
      </w:r>
    </w:p>
    <w:p w:rsidR="0004613E" w:rsidRPr="00445898" w:rsidRDefault="0004613E" w:rsidP="00552A98">
      <w:pPr>
        <w:pStyle w:val="Heading2"/>
        <w:numPr>
          <w:ilvl w:val="1"/>
          <w:numId w:val="5"/>
        </w:numPr>
        <w:rPr>
          <w:lang w:val="en-US"/>
        </w:rPr>
      </w:pPr>
      <w:bookmarkStart w:id="388" w:name="_Ref506153693"/>
      <w:bookmarkStart w:id="389" w:name="_Toc535015574"/>
      <w:r w:rsidRPr="00445898">
        <w:rPr>
          <w:lang w:val="en-US"/>
        </w:rPr>
        <w:t>Message and packet types</w:t>
      </w:r>
      <w:bookmarkEnd w:id="388"/>
      <w:bookmarkEnd w:id="389"/>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w:t>
      </w:r>
      <w:r w:rsidR="009E3D57">
        <w:t>fi</w:t>
      </w:r>
      <w:r w:rsidRPr="00445898">
        <w:t>ning protocol-speci</w:t>
      </w:r>
      <w:r w:rsidR="009E3D57">
        <w:t>fi</w:t>
      </w:r>
      <w:r w:rsidRPr="00445898">
        <w:t xml:space="preserve">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w:t>
      </w:r>
    </w:p>
    <w:p w:rsidR="0004613E" w:rsidRPr="00445898" w:rsidRDefault="0004613E" w:rsidP="0004613E">
      <w:pPr>
        <w:pStyle w:val="firstparagraph"/>
      </w:pPr>
      <w:r w:rsidRPr="00445898">
        <w:t>Message types are de</w:t>
      </w:r>
      <w:r w:rsidR="009E3D57">
        <w:t>fi</w:t>
      </w:r>
      <w:r w:rsidRPr="00445898">
        <w:t xml:space="preserve">ned according to the rules described in </w:t>
      </w:r>
      <w:bookmarkStart w:id="390"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4C7C05">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4C7C05">
        <w:t>3.3.4</w:t>
      </w:r>
      <w:r w:rsidR="006B42F9" w:rsidRPr="00445898">
        <w:fldChar w:fldCharType="end"/>
      </w:r>
      <w:bookmarkEnd w:id="390"/>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de</w:t>
      </w:r>
      <w:r w:rsidR="009E3D57">
        <w:t>fi</w:t>
      </w:r>
      <w:r w:rsidRPr="00445898">
        <w:t xml:space="preserve">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w:t>
      </w:r>
      <w:r w:rsidR="00561CA9">
        <w:t xml:space="preserve"> </w:t>
      </w:r>
      <w:r w:rsidRPr="00445898">
        <w:t xml:space="preserve">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4C7C05">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4C7C05">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w:t>
      </w:r>
      <w:r w:rsidR="009E3D57">
        <w:t>fi</w:t>
      </w:r>
      <w:r w:rsidRPr="00445898">
        <w:t xml:space="preserve">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4C7C05">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4C7C05">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w:t>
      </w:r>
      <w:r w:rsidR="009E3D57">
        <w:t>fi</w:t>
      </w:r>
      <w:r w:rsidRPr="00445898">
        <w:t>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w:t>
      </w:r>
      <w:r w:rsidR="009E3D57">
        <w:t>fi</w:t>
      </w:r>
      <w:r w:rsidRPr="00445898">
        <w:t>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w:t>
      </w:r>
      <w:r w:rsidR="00561CA9">
        <w:t xml:space="preserve">being </w:t>
      </w:r>
      <w:r w:rsidRPr="00445898">
        <w:t>extracted.</w:t>
      </w:r>
    </w:p>
    <w:p w:rsidR="0004613E" w:rsidRPr="00445898" w:rsidRDefault="0004613E" w:rsidP="0004613E">
      <w:pPr>
        <w:pStyle w:val="firstparagraph"/>
      </w:pPr>
      <w:r w:rsidRPr="00445898">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w:t>
      </w:r>
      <w:r w:rsidR="0008220B">
        <w:t>ffi</w:t>
      </w:r>
      <w:r w:rsidRPr="00445898">
        <w:t xml:space="preserve">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 xml:space="preserve">of the </w:t>
      </w:r>
      <w:r w:rsidR="009E3D57">
        <w:t>fi</w:t>
      </w:r>
      <w:r w:rsidRPr="00445898">
        <w:t>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4C7C05">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4C7C05">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4C7C05">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4C7C05">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w:t>
      </w:r>
      <w:r w:rsidR="0008220B">
        <w:t>ffi</w:t>
      </w:r>
      <w:r w:rsidRPr="00445898">
        <w:t xml:space="preserve">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4C7C05">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w:t>
      </w:r>
      <w:r w:rsidR="005900E1">
        <w:t>in</w:t>
      </w:r>
      <w:r w:rsidRPr="00445898">
        <w:t xml:space="preserve"> calculating 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4C7C05">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w:t>
      </w:r>
      <w:r w:rsidR="00535EF8">
        <w:t xml:space="preserve">from which </w:t>
      </w:r>
      <w:r w:rsidRPr="00445898">
        <w:t>the</w:t>
      </w:r>
      <w:r w:rsidR="00CF60D7" w:rsidRPr="00445898">
        <w:t xml:space="preserve"> </w:t>
      </w:r>
      <w:r w:rsidRPr="00445898">
        <w:t xml:space="preserve">packet </w:t>
      </w:r>
      <w:r w:rsidR="00B15B53" w:rsidRPr="00445898">
        <w:t>has been</w:t>
      </w:r>
      <w:r w:rsidRPr="00445898">
        <w:t xml:space="preserve"> acquired. </w:t>
      </w:r>
      <w:r w:rsidRPr="00445898">
        <w:rPr>
          <w:i/>
        </w:rPr>
        <w:t>ILength</w:t>
      </w:r>
      <w:r w:rsidRPr="00445898">
        <w:t xml:space="preserve"> </w:t>
      </w:r>
      <w:r w:rsidR="00B15B53" w:rsidRPr="00445898">
        <w:t>stores</w:t>
      </w:r>
      <w:r w:rsidRPr="00445898">
        <w:t xml:space="preserve"> the length of the </w:t>
      </w:r>
      <w:r w:rsidR="00535EF8" w:rsidRPr="00535EF8">
        <w:rPr>
          <w:i/>
        </w:rPr>
        <w:t>information</w:t>
      </w:r>
      <w:r w:rsidRPr="00445898">
        <w:t xml:space="preserve">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3"/>
      </w:r>
      <w:r w:rsidRPr="00445898">
        <w:t xml:space="preserve"> </w:t>
      </w:r>
      <w:r w:rsidR="00B15B53" w:rsidRPr="00445898">
        <w:t xml:space="preserve">Both these lengths are in bits, or, more generally, in </w:t>
      </w:r>
      <w:r w:rsidRPr="00445898">
        <w:t>the s</w:t>
      </w:r>
      <w:r w:rsidR="00B15B53" w:rsidRPr="00445898">
        <w:t xml:space="preserve">ame </w:t>
      </w:r>
      <w:r w:rsidR="00535EF8">
        <w:t xml:space="preserve">discrete </w:t>
      </w:r>
      <w:r w:rsidR="00B15B53" w:rsidRPr="00445898">
        <w:t>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w:t>
      </w:r>
      <w:r w:rsidR="009E3D57">
        <w:t>fi</w:t>
      </w:r>
      <w:r w:rsidRPr="00445898">
        <w:t>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4C7C05">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w:t>
      </w:r>
      <w:r w:rsidR="009E3D57">
        <w:t>fi</w:t>
      </w:r>
      <w:r w:rsidRPr="00445898">
        <w:t xml:space="preserve">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4C7C05">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4C7C05">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4C7C05">
        <w:t>7.3</w:t>
      </w:r>
      <w:r w:rsidR="00B15B53" w:rsidRPr="00445898">
        <w:fldChar w:fldCharType="end"/>
      </w:r>
      <w:r w:rsidR="00607280" w:rsidRPr="00445898">
        <w:t>).</w:t>
      </w:r>
      <w:r w:rsidR="00813B39" w:rsidRPr="00445898">
        <w:t xml:space="preserve"> The remaining</w:t>
      </w:r>
      <w:r w:rsidRPr="00445898">
        <w:t xml:space="preserve"> </w:t>
      </w:r>
      <w:r w:rsidR="009E3D57">
        <w:t>fl</w:t>
      </w:r>
      <w:r w:rsidRPr="00445898">
        <w:t xml:space="preserve">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w:t>
      </w:r>
      <w:r w:rsidR="00535EF8">
        <w:t>o</w:t>
      </w:r>
      <w:r w:rsidRPr="00445898">
        <w:t>se</w:t>
      </w:r>
      <w:r w:rsidR="00813B39" w:rsidRPr="00445898">
        <w:t xml:space="preserve"> </w:t>
      </w:r>
      <w:r w:rsidR="009E3D57">
        <w:t>fl</w:t>
      </w:r>
      <w:r w:rsidRPr="00445898">
        <w:t>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4C7C05">
        <w:t>3.2.4</w:t>
      </w:r>
      <w:r w:rsidR="00813B39" w:rsidRPr="00445898">
        <w:fldChar w:fldCharType="end"/>
      </w:r>
      <w:r w:rsidRPr="00445898">
        <w:t>).</w:t>
      </w:r>
    </w:p>
    <w:p w:rsidR="0004613E" w:rsidRPr="00445898" w:rsidRDefault="0004613E" w:rsidP="0004613E">
      <w:pPr>
        <w:pStyle w:val="firstparagraph"/>
      </w:pPr>
      <w:r w:rsidRPr="00445898">
        <w:t>Non-standard packets, i.e., packets created outside the tra</w:t>
      </w:r>
      <w:r w:rsidR="0008220B">
        <w:t>ffi</w:t>
      </w:r>
      <w:r w:rsidRPr="00445898">
        <w:t xml:space="preserve">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w:t>
      </w:r>
      <w:r w:rsidR="0008220B">
        <w:t>ffi</w:t>
      </w:r>
      <w:r w:rsidRPr="00445898">
        <w:t>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4C7C05">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message generated by one of the tra</w:t>
      </w:r>
      <w:r w:rsidR="0008220B">
        <w:t>ffi</w:t>
      </w:r>
      <w:r w:rsidRPr="00445898">
        <w:t xml:space="preserve">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tra</w:t>
      </w:r>
      <w:r w:rsidR="0008220B">
        <w:t>ffi</w:t>
      </w:r>
      <w:r w:rsidRPr="00445898">
        <w:t xml:space="preserve">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4C7C05">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4C7C05">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di</w:t>
      </w:r>
      <w:r w:rsidR="009E3D57">
        <w:t>ff</w:t>
      </w:r>
      <w:r w:rsidRPr="00445898">
        <w:t>erent for di</w:t>
      </w:r>
      <w:r w:rsidR="009E3D57">
        <w:t>ff</w:t>
      </w:r>
      <w:r w:rsidRPr="00445898">
        <w:t xml:space="preserve">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4C7C05">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91" w:name="_Ref506989280"/>
      <w:bookmarkStart w:id="392" w:name="_Toc535015575"/>
      <w:r w:rsidRPr="00445898">
        <w:rPr>
          <w:lang w:val="en-US"/>
        </w:rPr>
        <w:t>Packet bu</w:t>
      </w:r>
      <w:r w:rsidR="009E3D57">
        <w:rPr>
          <w:lang w:val="en-US"/>
        </w:rPr>
        <w:t>ff</w:t>
      </w:r>
      <w:r w:rsidRPr="00445898">
        <w:rPr>
          <w:lang w:val="en-US"/>
        </w:rPr>
        <w:t>ers</w:t>
      </w:r>
      <w:bookmarkEnd w:id="391"/>
      <w:bookmarkEnd w:id="392"/>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93"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w:t>
      </w:r>
      <w:r w:rsidR="009E3D57">
        <w:t>ff</w:t>
      </w:r>
      <w:r w:rsidRPr="00445898">
        <w:t>er provided by the polling process.</w:t>
      </w:r>
    </w:p>
    <w:p w:rsidR="00B0342E" w:rsidRPr="00445898" w:rsidRDefault="00B0342E" w:rsidP="00B0342E">
      <w:pPr>
        <w:pStyle w:val="firstparagraph"/>
      </w:pPr>
      <w:r w:rsidRPr="00445898">
        <w:t>Packet bu</w:t>
      </w:r>
      <w:r w:rsidR="009E3D57">
        <w:t>ff</w:t>
      </w:r>
      <w:r w:rsidRPr="00445898">
        <w:t>ers are associated with stations. A packet bu</w:t>
      </w:r>
      <w:r w:rsidR="009E3D57">
        <w:t>ff</w:t>
      </w:r>
      <w:r w:rsidRPr="00445898">
        <w:t xml:space="preserve">er is just an object of a packet type (i.e., a subtype of </w:t>
      </w:r>
      <w:r w:rsidRPr="00445898">
        <w:rPr>
          <w:i/>
        </w:rPr>
        <w:t>Packet</w:t>
      </w:r>
      <w:r w:rsidRPr="00445898">
        <w:t xml:space="preserve">) declared </w:t>
      </w:r>
      <w:r w:rsidR="00821F97">
        <w:t>as a class variable</w:t>
      </w:r>
      <w:r w:rsidR="00BB23D9">
        <w:t xml:space="preserve"> </w:t>
      </w:r>
      <w:r w:rsidRPr="00445898">
        <w:t>within a station</w:t>
      </w:r>
      <w:r w:rsidR="00821F97">
        <w:t xml:space="preserve"> class</w:t>
      </w:r>
      <w:r w:rsidRPr="00445898">
        <w:t xml:space="preserve">. For </w:t>
      </w:r>
      <w:r w:rsidR="002C2978">
        <w:t>illustration</w:t>
      </w:r>
      <w:r w:rsidRPr="00445898">
        <w:t>, in the following sequence:</w:t>
      </w:r>
    </w:p>
    <w:p w:rsidR="00B0342E" w:rsidRPr="00445898" w:rsidRDefault="00B0342E" w:rsidP="00B0342E">
      <w:pPr>
        <w:pStyle w:val="firstparagraph"/>
        <w:spacing w:after="0"/>
        <w:ind w:firstLine="720"/>
        <w:rPr>
          <w:i/>
        </w:rPr>
      </w:pPr>
      <w:r w:rsidRPr="00445898">
        <w:rPr>
          <w:i/>
        </w:rPr>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w:t>
      </w:r>
      <w:r w:rsidR="009E3D57">
        <w:t>ff</w:t>
      </w:r>
      <w:r w:rsidRPr="00445898">
        <w:t xml:space="preserve">er capable of holding packets of type </w:t>
      </w:r>
      <w:r w:rsidRPr="00445898">
        <w:rPr>
          <w:i/>
        </w:rPr>
        <w:t>MyPType</w:t>
      </w:r>
      <w:r w:rsidRPr="00445898">
        <w:t>. Packet bu</w:t>
      </w:r>
      <w:r w:rsidR="009E3D57">
        <w:t>ff</w:t>
      </w:r>
      <w:r w:rsidRPr="00445898">
        <w:t xml:space="preserve">ers declared </w:t>
      </w:r>
      <w:r w:rsidR="00821F97">
        <w:t>as packet class variables</w:t>
      </w:r>
      <w:r w:rsidRPr="00445898">
        <w:t xml:space="preserve"> within </w:t>
      </w:r>
      <w:r w:rsidR="00D77342">
        <w:t>a</w:t>
      </w:r>
      <w:r w:rsidRPr="00445898">
        <w:t xml:space="preserve"> station class are viewed as </w:t>
      </w:r>
      <w:r w:rsidR="00D77342">
        <w:t>the station’s</w:t>
      </w:r>
      <w:r w:rsidRPr="00445898">
        <w:t xml:space="preserve"> “o</w:t>
      </w:r>
      <w:r w:rsidR="0008220B">
        <w:t>ffi</w:t>
      </w:r>
      <w:r w:rsidRPr="00445898">
        <w:t>cial” bu</w:t>
      </w:r>
      <w:r w:rsidR="009E3D57">
        <w:t>ff</w:t>
      </w:r>
      <w:r w:rsidRPr="00445898">
        <w:t>ers and</w:t>
      </w:r>
      <w:r w:rsidR="00D77342">
        <w:t>, e.g.,</w:t>
      </w:r>
      <w:r w:rsidRPr="00445898">
        <w:t xml:space="preserve"> are exposed by the station’s bu</w:t>
      </w:r>
      <w:r w:rsidR="009E3D57">
        <w:t>ff</w:t>
      </w:r>
      <w:r w:rsidRPr="00445898">
        <w:t>er exposure (Section </w:t>
      </w:r>
      <w:r w:rsidR="006D1430" w:rsidRPr="00445898">
        <w:fldChar w:fldCharType="begin"/>
      </w:r>
      <w:r w:rsidR="006D1430" w:rsidRPr="00445898">
        <w:instrText xml:space="preserve"> REF _Ref512507401 \r \h </w:instrText>
      </w:r>
      <w:r w:rsidR="006D1430" w:rsidRPr="00445898">
        <w:fldChar w:fldCharType="separate"/>
      </w:r>
      <w:r w:rsidR="004C7C05">
        <w:t>12.5.11</w:t>
      </w:r>
      <w:r w:rsidR="006D1430" w:rsidRPr="00445898">
        <w:fldChar w:fldCharType="end"/>
      </w:r>
      <w:r w:rsidRPr="00445898">
        <w:t xml:space="preserve">). In principle, it is </w:t>
      </w:r>
      <w:r w:rsidR="000A3B22">
        <w:t xml:space="preserve">also </w:t>
      </w:r>
      <w:r w:rsidRPr="00445898">
        <w:t>legal, although not</w:t>
      </w:r>
      <w:r w:rsidR="000A3B22">
        <w:t xml:space="preserve"> </w:t>
      </w:r>
      <w:r w:rsidR="00D77342">
        <w:t>very popular</w:t>
      </w:r>
      <w:r w:rsidRPr="00445898">
        <w:t>, to use as a packet bu</w:t>
      </w:r>
      <w:r w:rsidR="009E3D57">
        <w:t>ff</w:t>
      </w:r>
      <w:r w:rsidRPr="00445898">
        <w:t xml:space="preserve">er a packet created dynamically (with the </w:t>
      </w:r>
      <w:r w:rsidRPr="00445898">
        <w:rPr>
          <w:i/>
        </w:rPr>
        <w:t>create</w:t>
      </w:r>
      <w:r w:rsidRPr="00445898">
        <w:t xml:space="preserve"> operation). When a packet bu</w:t>
      </w:r>
      <w:r w:rsidR="009E3D57">
        <w:t>ff</w:t>
      </w:r>
      <w:r w:rsidRPr="00445898">
        <w:t xml:space="preserve">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 xml:space="preserve">As a side note, it is illegal to declare a packet </w:t>
      </w:r>
      <w:r w:rsidR="00821F97">
        <w:t>class</w:t>
      </w:r>
      <w:r w:rsidRPr="00445898">
        <w:t xml:space="preserve"> </w:t>
      </w:r>
      <w:r w:rsidR="00D77342">
        <w:t xml:space="preserve">variable </w:t>
      </w:r>
      <w:r w:rsidRPr="00445898">
        <w:t>(not a packet pointer) outside a station</w:t>
      </w:r>
      <w:r w:rsidR="00D77342">
        <w:t xml:space="preserve"> class</w:t>
      </w:r>
      <w:r w:rsidRPr="00445898">
        <w:t xml:space="preserve">. </w:t>
      </w:r>
      <w:r w:rsidR="00821F97">
        <w:t>A packet class variable</w:t>
      </w:r>
      <w:r w:rsidRPr="00445898">
        <w:t xml:space="preserve"> can only be declared within a station class, because </w:t>
      </w:r>
      <w:r w:rsidR="00821F97">
        <w:t>the packet buffer it amounts to</w:t>
      </w:r>
      <w:r w:rsidRPr="00445898">
        <w:t xml:space="preserve"> must be </w:t>
      </w:r>
      <w:r w:rsidR="00D77342">
        <w:t xml:space="preserve">automatically </w:t>
      </w:r>
      <w:r w:rsidRPr="00445898">
        <w:t>attributed</w:t>
      </w:r>
      <w:r w:rsidR="00D77342">
        <w:t>, at the time of its declaration,</w:t>
      </w:r>
      <w:r w:rsidRPr="00445898">
        <w:t xml:space="preserve"> to some station.</w:t>
      </w:r>
    </w:p>
    <w:p w:rsidR="00B0342E" w:rsidRPr="00445898" w:rsidRDefault="00B0342E" w:rsidP="00B0342E">
      <w:pPr>
        <w:pStyle w:val="firstparagraph"/>
      </w:pPr>
      <w:r w:rsidRPr="00445898">
        <w:t>A packet bu</w:t>
      </w:r>
      <w:r w:rsidR="009E3D57">
        <w:t>ff</w:t>
      </w:r>
      <w:r w:rsidRPr="00445898">
        <w:t>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(bit number </w:t>
      </w:r>
      <m:oMath>
        <m:r>
          <m:rPr>
            <m:sty m:val="p"/>
          </m:rPr>
          <w:rPr>
            <w:rFonts w:ascii="Cambria Math" w:hAnsi="Cambria Math"/>
          </w:rPr>
          <m:t>29</m:t>
        </m:r>
      </m:oMath>
      <w:r w:rsidRPr="00445898">
        <w:t>) in the bu</w:t>
      </w:r>
      <w:r w:rsidR="009E3D57">
        <w:t>ff</w:t>
      </w:r>
      <w:r w:rsidRPr="00445898">
        <w:t xml:space="preserve">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This </w:t>
      </w:r>
      <w:r w:rsidR="009E3D57">
        <w:t>fl</w:t>
      </w:r>
      <w:r w:rsidRPr="00445898">
        <w:t>ag</w:t>
      </w:r>
      <w:r w:rsidR="00E83066" w:rsidRPr="00445898">
        <w:t xml:space="preserve"> </w:t>
      </w:r>
      <w:r w:rsidRPr="00445898">
        <w:t xml:space="preserve">is irrelevant from the viewpoint of the </w:t>
      </w:r>
      <w:r w:rsidR="00C11F34">
        <w:t xml:space="preserve">formal </w:t>
      </w:r>
      <w:r w:rsidRPr="00445898">
        <w:t>packet contents: its meaning is restricted to the</w:t>
      </w:r>
      <w:r w:rsidR="00E83066" w:rsidRPr="00445898">
        <w:t xml:space="preserve"> </w:t>
      </w:r>
      <w:r w:rsidRPr="00445898">
        <w:t>interpretation of the packet object as a bu</w:t>
      </w:r>
      <w:r w:rsidR="009E3D57">
        <w:t>ff</w:t>
      </w:r>
      <w:r w:rsidRPr="00445898">
        <w:t>er.</w:t>
      </w:r>
      <w:r w:rsidR="00FB6408" w:rsidRPr="00445898">
        <w:rPr>
          <w:rStyle w:val="FootnoteReference"/>
        </w:rPr>
        <w:footnoteReference w:id="64"/>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w:t>
      </w:r>
      <w:r w:rsidR="009E3D57">
        <w:t>ff</w:t>
      </w:r>
      <w:r w:rsidR="00B0342E" w:rsidRPr="00445898">
        <w:t>er is full or empty</w:t>
      </w:r>
      <w:r w:rsidRPr="00445898">
        <w:t xml:space="preserve">. </w:t>
      </w:r>
      <w:r w:rsidR="00B0342E" w:rsidRPr="00445898">
        <w:t xml:space="preserve">There exist other methods for examining other </w:t>
      </w:r>
      <w:r w:rsidR="009E3D57">
        <w:t>fl</w:t>
      </w:r>
      <w:r w:rsidR="00B0342E" w:rsidRPr="00445898">
        <w:t>ags of packets</w:t>
      </w:r>
      <w:r w:rsidRPr="00445898">
        <w:t xml:space="preserve"> </w:t>
      </w:r>
      <w:r w:rsidR="00C11F34">
        <w:t xml:space="preserve">internally used by SMURPH </w:t>
      </w:r>
      <w:r w:rsidR="00B0342E" w:rsidRPr="00445898">
        <w:t xml:space="preserve">which, for all practical purposes, completely disguise </w:t>
      </w:r>
      <w:r w:rsidR="00C11F34">
        <w:t>those</w:t>
      </w:r>
      <w:r w:rsidR="00B0342E" w:rsidRPr="00445898">
        <w:t xml:space="preserve"> </w:t>
      </w:r>
      <w:r w:rsidR="009E3D57">
        <w:t>fl</w:t>
      </w:r>
      <w:r w:rsidR="00B0342E" w:rsidRPr="00445898">
        <w:t xml:space="preserve">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In most cases, a packet bu</w:t>
      </w:r>
      <w:r w:rsidR="009E3D57">
        <w:t>ff</w:t>
      </w:r>
      <w:r w:rsidRPr="00445898">
        <w:t xml:space="preserve">er is </w:t>
      </w:r>
      <w:r w:rsidR="009E3D57">
        <w:t>fi</w:t>
      </w:r>
      <w:r w:rsidRPr="00445898">
        <w:t xml:space="preserve">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4C7C05">
        <w:t>6.7.1</w:t>
      </w:r>
      <w:r w:rsidR="006D1430" w:rsidRPr="00445898">
        <w:fldChar w:fldCharType="end"/>
      </w:r>
      <w:r w:rsidRPr="00445898">
        <w:t>); then, the</w:t>
      </w:r>
      <w:r w:rsidR="00E83066" w:rsidRPr="00445898">
        <w:t xml:space="preserve"> </w:t>
      </w:r>
      <w:r w:rsidRPr="00445898">
        <w:t>bu</w:t>
      </w:r>
      <w:r w:rsidR="009E3D57">
        <w:t>ff</w:t>
      </w:r>
      <w:r w:rsidRPr="00445898">
        <w:t xml:space="preserve">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is </w:t>
      </w:r>
      <w:r w:rsidR="00E83066" w:rsidRPr="00445898">
        <w:t xml:space="preserve">set </w:t>
      </w:r>
      <w:r w:rsidRPr="00445898">
        <w:t>automatically. The standard way to empty a packet bu</w:t>
      </w:r>
      <w:r w:rsidR="009E3D57">
        <w:t>ff</w:t>
      </w:r>
      <w:r w:rsidRPr="00445898">
        <w:t xml:space="preserve">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w:t>
      </w:r>
      <w:r w:rsidR="009E3D57">
        <w:t>ff</w:t>
      </w:r>
      <w:r w:rsidR="00B0342E" w:rsidRPr="00445898">
        <w:t xml:space="preserve">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4C7C05">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w:t>
      </w:r>
      <w:r w:rsidR="009E3D57">
        <w:t>ff</w:t>
      </w:r>
      <w:r w:rsidR="00B0342E" w:rsidRPr="00445898">
        <w:t>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34499C">
        <w:t xml:space="preserve"> corresponding</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w:t>
      </w:r>
      <w:r w:rsidR="0034499C">
        <w:t>n</w:t>
      </w:r>
      <w:r w:rsidRPr="00445898">
        <w:t xml:space="preserve"> </w:t>
      </w:r>
      <w:r w:rsidR="0034499C">
        <w:t>object (reference)</w:t>
      </w:r>
      <w:r w:rsidRPr="00445898">
        <w:t xml:space="preserve"> as the argument rather than a pointer.</w:t>
      </w:r>
      <w:r w:rsidR="00E83066" w:rsidRPr="00445898">
        <w:rPr>
          <w:rStyle w:val="FootnoteReference"/>
        </w:rPr>
        <w:footnoteReference w:id="65"/>
      </w:r>
      <w:r w:rsidR="00E83066" w:rsidRPr="00445898">
        <w:t xml:space="preserve"> </w:t>
      </w:r>
      <w:r w:rsidRPr="00445898">
        <w:t>Finally, similar two methods are available from tra</w:t>
      </w:r>
      <w:r w:rsidR="0008220B">
        <w:t>ffi</w:t>
      </w:r>
      <w:r w:rsidRPr="00445898">
        <w:t xml:space="preserve">c patterns. If </w:t>
      </w:r>
      <w:r w:rsidRPr="00445898">
        <w:rPr>
          <w:i/>
        </w:rPr>
        <w:t>TPat</w:t>
      </w:r>
      <w:r w:rsidRPr="00445898">
        <w:t xml:space="preserve"> points to a tra</w:t>
      </w:r>
      <w:r w:rsidR="0008220B">
        <w:t>ffi</w:t>
      </w:r>
      <w:r w:rsidRPr="00445898">
        <w:t>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w:t>
      </w:r>
      <w:r w:rsidR="009E3D57">
        <w:t>ff</w:t>
      </w:r>
      <w:r w:rsidRPr="00445898">
        <w:t>er being released holds a packet belonging to the tra</w:t>
      </w:r>
      <w:r w:rsidR="0008220B">
        <w:t>ffi</w:t>
      </w:r>
      <w:r w:rsidRPr="00445898">
        <w:t>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w:t>
      </w:r>
      <w:r w:rsidR="009E3D57">
        <w:t>fi</w:t>
      </w:r>
      <w:r w:rsidRPr="00445898">
        <w:t>ll the contents of a packet bu</w:t>
      </w:r>
      <w:r w:rsidR="009E3D57">
        <w:t>ff</w:t>
      </w:r>
      <w:r w:rsidRPr="00445898">
        <w:t xml:space="preserve">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w:t>
      </w:r>
      <w:r w:rsidR="0034499C">
        <w:t>that may be needed</w:t>
      </w:r>
      <w:r w:rsidR="009E2179" w:rsidRPr="00445898">
        <w:t xml:space="preserve">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w:t>
      </w:r>
      <w:r w:rsidR="009E3D57">
        <w:t>fi</w:t>
      </w:r>
      <w:r w:rsidRPr="00445898">
        <w:t xml:space="preserve">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If unspeci</w:t>
      </w:r>
      <w:r w:rsidR="009E3D57">
        <w:t>fi</w:t>
      </w:r>
      <w:r w:rsidRPr="00445898">
        <w:t xml:space="preserve">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w:t>
      </w:r>
      <w:r w:rsidR="009E3D57">
        <w:t>fi</w:t>
      </w:r>
      <w:r w:rsidRPr="00445898">
        <w:t>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w:t>
      </w:r>
      <w:r w:rsidR="009E3D57">
        <w:t>fi</w:t>
      </w:r>
      <w:r w:rsidRPr="00445898">
        <w:t>ned tra</w:t>
      </w:r>
      <w:r w:rsidR="0008220B">
        <w:t>ffi</w:t>
      </w:r>
      <w:r w:rsidRPr="00445898">
        <w:t>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w:t>
      </w:r>
      <w:r w:rsidR="009E3D57">
        <w:t>fi</w:t>
      </w:r>
      <w:r w:rsidRPr="00445898">
        <w:t xml:space="preserve">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4C7C05">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4C7C05">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 xml:space="preserve">the program should create a copy of the packet </w:t>
      </w:r>
      <w:r w:rsidR="00A11618">
        <w:t>object</w:t>
      </w:r>
      <w:r w:rsidR="00B0342E" w:rsidRPr="00445898">
        <w:t xml:space="preserve">, rather than saving </w:t>
      </w:r>
      <w:r w:rsidR="007F3324">
        <w:t>the</w:t>
      </w:r>
      <w:r w:rsidR="00B0342E" w:rsidRPr="00445898">
        <w:t xml:space="preserve"> pointer</w:t>
      </w:r>
      <w:r w:rsidRPr="00445898">
        <w:t xml:space="preserve"> </w:t>
      </w:r>
      <w:r w:rsidR="00B0342E" w:rsidRPr="00445898">
        <w:t xml:space="preserve">to the original </w:t>
      </w:r>
      <w:r w:rsidR="00A11618">
        <w:t>object</w:t>
      </w:r>
      <w:r w:rsidR="00B0342E" w:rsidRPr="00445898">
        <w:t>,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4C7C05">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4C7C05">
        <w:t>8.1.1</w:t>
      </w:r>
      <w:r w:rsidR="006D1430" w:rsidRPr="00445898">
        <w:fldChar w:fldCharType="end"/>
      </w:r>
      <w:r w:rsidR="00B0342E" w:rsidRPr="00445898">
        <w:t xml:space="preserve">). Declaring packet </w:t>
      </w:r>
      <w:r w:rsidR="00821F97">
        <w:t xml:space="preserve">class variables (as opposed to packet pointers) </w:t>
      </w:r>
      <w:r w:rsidR="00B0342E" w:rsidRPr="00445898">
        <w:t>to</w:t>
      </w:r>
      <w:r w:rsidR="00AD7712" w:rsidRPr="00445898">
        <w:t xml:space="preserve"> </w:t>
      </w:r>
      <w:r w:rsidR="00B0342E" w:rsidRPr="00445898">
        <w:t>accommodate packet copies</w:t>
      </w:r>
      <w:r w:rsidR="00821F97">
        <w:t xml:space="preserve"> </w:t>
      </w:r>
      <w:r w:rsidR="007F3324">
        <w:t xml:space="preserve">is </w:t>
      </w:r>
      <w:r w:rsidR="00B0342E" w:rsidRPr="00445898">
        <w:t xml:space="preserve">be tricky because </w:t>
      </w:r>
      <w:r w:rsidR="00821F97">
        <w:t>a packet class variable can only be declared within a station class (see above) and then it</w:t>
      </w:r>
      <w:r w:rsidR="00B0342E" w:rsidRPr="00445898">
        <w:t xml:space="preserve"> </w:t>
      </w:r>
      <w:r w:rsidR="00821F97">
        <w:t>is</w:t>
      </w:r>
      <w:r w:rsidR="00B0342E" w:rsidRPr="00445898">
        <w:t xml:space="preserve"> interpreted as a packet bu</w:t>
      </w:r>
      <w:r w:rsidR="009E3D57">
        <w:t>ff</w:t>
      </w:r>
      <w:r w:rsidR="00B0342E" w:rsidRPr="00445898">
        <w:t xml:space="preserve">er (and receives a special treatment). </w:t>
      </w:r>
      <w:r w:rsidR="00AD7712" w:rsidRPr="00445898">
        <w:t xml:space="preserve">The most natural and safe </w:t>
      </w:r>
      <w:r w:rsidR="00B0342E" w:rsidRPr="00445898">
        <w:t xml:space="preserve">way to copy a packet </w:t>
      </w:r>
      <w:r w:rsidR="00821F97">
        <w:t>object</w:t>
      </w:r>
      <w:r w:rsidR="00B0342E" w:rsidRPr="00445898">
        <w:t xml:space="preserv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00821F97">
        <w:t>new object</w:t>
      </w:r>
      <w:r w:rsidRPr="00445898">
        <w:t xml:space="preserve"> can (and should) be deallocated (by </w:t>
      </w:r>
      <w:r w:rsidR="00AD7712" w:rsidRPr="00445898">
        <w:t xml:space="preserve">the standard C++ operation </w:t>
      </w:r>
      <w:r w:rsidRPr="00445898">
        <w:rPr>
          <w:i/>
        </w:rPr>
        <w:t>delete</w:t>
      </w:r>
      <w:r w:rsidRPr="00445898">
        <w:t>) when it is no longer needed.</w:t>
      </w:r>
      <w:r w:rsidR="00DB74E8">
        <w:t xml:space="preserve"> Note that the </w:t>
      </w:r>
      <w:r w:rsidR="002A355B">
        <w:t xml:space="preserve">generic packet pointer presented in </w:t>
      </w:r>
      <w:r w:rsidR="002A355B" w:rsidRPr="002A355B">
        <w:rPr>
          <w:i/>
        </w:rPr>
        <w:t>ThePacket</w:t>
      </w:r>
      <w:r w:rsidR="002A355B">
        <w:t xml:space="preserve"> (e.g., after a packet reception) is of the base type </w:t>
      </w:r>
      <w:r w:rsidR="002A355B" w:rsidRPr="002A355B">
        <w:rPr>
          <w:i/>
        </w:rPr>
        <w:t>Packet</w:t>
      </w:r>
      <w:r w:rsidR="002A355B">
        <w:t xml:space="preserve">, while it may point to packets belonging to proper subtypes of </w:t>
      </w:r>
      <w:r w:rsidR="002A355B" w:rsidRPr="002A355B">
        <w:rPr>
          <w:i/>
        </w:rPr>
        <w:t>Packet</w:t>
      </w:r>
      <w:r w:rsidR="002A355B">
        <w:t xml:space="preserve"> being objects of various sizes. Thus, the issue of creating accurate replicas of those packets is not completely trivial. The copy constructed by </w:t>
      </w:r>
      <w:r w:rsidR="002A355B" w:rsidRPr="002A355B">
        <w:rPr>
          <w:i/>
        </w:rPr>
        <w:t>clone</w:t>
      </w:r>
      <w:r w:rsidR="002A355B">
        <w:t xml:space="preserve"> is always shallow, i.e., the method does not attempt to </w:t>
      </w:r>
      <w:r w:rsidR="00D86B36">
        <w:t>interpret</w:t>
      </w:r>
      <w:r w:rsidR="002A355B">
        <w:t xml:space="preserve"> packet attributes.</w:t>
      </w:r>
    </w:p>
    <w:p w:rsidR="0015276D" w:rsidRPr="00445898" w:rsidRDefault="0015276D" w:rsidP="00552A98">
      <w:pPr>
        <w:pStyle w:val="Heading2"/>
        <w:numPr>
          <w:ilvl w:val="1"/>
          <w:numId w:val="5"/>
        </w:numPr>
        <w:rPr>
          <w:lang w:val="en-US"/>
        </w:rPr>
      </w:pPr>
      <w:bookmarkStart w:id="394" w:name="_Ref506156181"/>
      <w:bookmarkStart w:id="395" w:name="_Toc535015576"/>
      <w:bookmarkEnd w:id="393"/>
      <w:r w:rsidRPr="00445898">
        <w:rPr>
          <w:lang w:val="en-US"/>
        </w:rPr>
        <w:t>Station groups</w:t>
      </w:r>
      <w:bookmarkEnd w:id="394"/>
      <w:bookmarkEnd w:id="395"/>
    </w:p>
    <w:p w:rsidR="0015276D" w:rsidRPr="00445898" w:rsidRDefault="0015276D" w:rsidP="0015276D">
      <w:pPr>
        <w:pStyle w:val="firstparagraph"/>
      </w:pPr>
      <w:r w:rsidRPr="00445898">
        <w:t>Sometimes a subset of stations in the network must be distinguished and identi</w:t>
      </w:r>
      <w:r w:rsidR="009E3D57">
        <w:t>fi</w:t>
      </w:r>
      <w:r w:rsidRPr="00445898">
        <w:t>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6"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6"/>
      <w:r w:rsidRPr="00445898">
        <w:t xml:space="preserve"> as a single entity. A station group (an object of type </w:t>
      </w:r>
      <w:r w:rsidRPr="00445898">
        <w:rPr>
          <w:i/>
        </w:rPr>
        <w:t>SGroup</w:t>
      </w:r>
      <w:bookmarkStart w:id="397"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7"/>
      <w:r w:rsidRPr="00445898">
        <w:t>) is just a set of station identi</w:t>
      </w:r>
      <w:r w:rsidR="009E3D57">
        <w:t>fi</w:t>
      </w:r>
      <w:r w:rsidRPr="00445898">
        <w:t>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w:t>
      </w:r>
      <w:r w:rsidR="009E3D57">
        <w:t>fi</w:t>
      </w:r>
      <w:r w:rsidRPr="00445898">
        <w:t>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 xml:space="preserve">If the </w:t>
      </w:r>
      <w:r w:rsidR="009E3D57">
        <w:t>fi</w:t>
      </w:r>
      <w:r w:rsidRPr="00445898">
        <w:t>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w:t>
      </w:r>
      <w:r w:rsidR="009E3D57">
        <w:t>fi</w:t>
      </w:r>
      <w:r w:rsidRPr="00445898">
        <w:t xml:space="preserve">rst argument is negative, then its negation is interpreted as the length of </w:t>
      </w:r>
      <w:r w:rsidRPr="00445898">
        <w:rPr>
          <w:i/>
        </w:rPr>
        <w:t>sl</w:t>
      </w:r>
      <w:r w:rsidRPr="00445898">
        <w:t xml:space="preserve">, which is assumed to contain the list of exceptions, i.e., the stations that are </w:t>
      </w:r>
      <w:r w:rsidRPr="00604C1D">
        <w:rPr>
          <w:i/>
        </w:rPr>
        <w:t>not</w:t>
      </w:r>
      <w:r w:rsidRPr="00445898">
        <w:t xml:space="preserve">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 xml:space="preserve">The </w:t>
      </w:r>
      <w:r w:rsidR="009E3D57">
        <w:t>fi</w:t>
      </w:r>
      <w:r w:rsidRPr="00445898">
        <w:t>rst argument speci</w:t>
      </w:r>
      <w:r w:rsidR="009E3D57">
        <w:t>fi</w:t>
      </w:r>
      <w:r w:rsidRPr="00445898">
        <w:t>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w:t>
      </w:r>
      <w:r w:rsidR="009E3D57">
        <w:t>fi</w:t>
      </w:r>
      <w:r w:rsidRPr="00445898">
        <w:t>ne a communication group</w:t>
      </w:r>
      <w:r w:rsidR="00545746" w:rsidRPr="00445898">
        <w:t>,</w:t>
      </w:r>
      <w:r w:rsidR="00604C1D">
        <w:t xml:space="preserve"> see</w:t>
      </w:r>
      <w:r w:rsidR="00545746" w:rsidRPr="00445898">
        <w:t xml:space="preserve"> Section </w:t>
      </w:r>
      <w:r w:rsidR="00B66653" w:rsidRPr="00445898">
        <w:fldChar w:fldCharType="begin"/>
      </w:r>
      <w:r w:rsidR="00B66653" w:rsidRPr="00445898">
        <w:instrText xml:space="preserve"> REF _Ref506156123 \r \h </w:instrText>
      </w:r>
      <w:r w:rsidR="00B66653" w:rsidRPr="00445898">
        <w:fldChar w:fldCharType="separate"/>
      </w:r>
      <w:r w:rsidR="004C7C05">
        <w:t>6.5</w:t>
      </w:r>
      <w:r w:rsidR="00B66653" w:rsidRPr="00445898">
        <w:fldChar w:fldCharType="end"/>
      </w:r>
      <w:r w:rsidRPr="00445898">
        <w:t>). If the station group has</w:t>
      </w:r>
      <w:r w:rsidR="00545746" w:rsidRPr="00445898">
        <w:t xml:space="preserve"> </w:t>
      </w:r>
      <w:r w:rsidRPr="00445898">
        <w:t>been de</w:t>
      </w:r>
      <w:r w:rsidR="009E3D57">
        <w:t>fi</w:t>
      </w:r>
      <w:r w:rsidRPr="00445898">
        <w:t>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w:t>
      </w:r>
      <w:r w:rsidR="009E3D57">
        <w:t>fi</w:t>
      </w:r>
      <w:r w:rsidRPr="00445898">
        <w:t>ed.</w:t>
      </w:r>
      <w:r w:rsidR="00545746" w:rsidRPr="00445898">
        <w:t xml:space="preserve"> Notably, a </w:t>
      </w:r>
      <w:r w:rsidRPr="00445898">
        <w:t>station that has been speci</w:t>
      </w:r>
      <w:r w:rsidR="009E3D57">
        <w:t>fi</w:t>
      </w:r>
      <w:r w:rsidRPr="00445898">
        <w:t>ed twice counts as two separate elements</w:t>
      </w:r>
      <w:r w:rsidR="00545746" w:rsidRPr="00445898">
        <w:t xml:space="preserve"> of the set</w:t>
      </w:r>
      <w:r w:rsidRPr="00445898">
        <w:t>. It makes</w:t>
      </w:r>
      <w:r w:rsidR="00545746" w:rsidRPr="00445898">
        <w:t xml:space="preserve"> </w:t>
      </w:r>
      <w:r w:rsidRPr="00445898">
        <w:t>no di</w:t>
      </w:r>
      <w:r w:rsidR="009E3D57">
        <w:t>ff</w:t>
      </w:r>
      <w:r w:rsidRPr="00445898">
        <w:t xml:space="preserve">erence </w:t>
      </w:r>
      <w:r w:rsidR="00545746" w:rsidRPr="00445898">
        <w:t>from the viewpoint of the station’s</w:t>
      </w:r>
      <w:r w:rsidRPr="00445898">
        <w:t xml:space="preserve"> membership in the group, but is signi</w:t>
      </w:r>
      <w:r w:rsidR="009E3D57">
        <w:t>fi</w:t>
      </w:r>
      <w:r w:rsidRPr="00445898">
        <w:t>cant when the</w:t>
      </w:r>
      <w:r w:rsidR="00545746" w:rsidRPr="00445898">
        <w:t xml:space="preserve"> </w:t>
      </w:r>
      <w:r w:rsidRPr="00445898">
        <w:t>group is used to de</w:t>
      </w:r>
      <w:r w:rsidR="009E3D57">
        <w:t>fi</w:t>
      </w:r>
      <w:r w:rsidRPr="00445898">
        <w:t>ne a communication group</w:t>
      </w:r>
      <w:r w:rsidR="00604C1D">
        <w:t>, as will be explained in</w:t>
      </w:r>
      <w:r w:rsidRPr="00445898">
        <w:t xml:space="preserv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4C7C05">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8" w:name="_Ref506156123"/>
      <w:bookmarkStart w:id="399" w:name="_Toc535015577"/>
      <w:r w:rsidRPr="00445898">
        <w:rPr>
          <w:lang w:val="en-US"/>
        </w:rPr>
        <w:t>Communication groups</w:t>
      </w:r>
      <w:bookmarkEnd w:id="398"/>
      <w:bookmarkEnd w:id="399"/>
    </w:p>
    <w:p w:rsidR="00B66653" w:rsidRPr="00445898" w:rsidRDefault="00545746" w:rsidP="00545746">
      <w:pPr>
        <w:pStyle w:val="firstparagraph"/>
      </w:pPr>
      <w:bookmarkStart w:id="400"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de</w:t>
      </w:r>
      <w:r w:rsidR="009E3D57">
        <w:t>fi</w:t>
      </w:r>
      <w:r w:rsidRPr="00445898">
        <w:t>nitions of re</w:t>
      </w:r>
      <w:r w:rsidR="009E3D57">
        <w:t>fi</w:t>
      </w:r>
      <w:r w:rsidRPr="00445898">
        <w:t>ned tra</w:t>
      </w:r>
      <w:r w:rsidR="0008220B">
        <w:t>ffi</w:t>
      </w:r>
      <w:r w:rsidRPr="00445898">
        <w:t xml:space="preserve">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4C7C05">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4C7C05">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w:t>
      </w:r>
      <w:r w:rsidR="009E3D57">
        <w:t>fi</w:t>
      </w:r>
      <w:r w:rsidRPr="00445898">
        <w:t>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w:t>
      </w:r>
      <w:r w:rsidR="009E3D57">
        <w:t>fi</w:t>
      </w:r>
      <w:r w:rsidRPr="00445898">
        <w:t>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w:t>
      </w:r>
      <w:r w:rsidR="009E3D57">
        <w:t>fi</w:t>
      </w:r>
      <w:r w:rsidRPr="00445898">
        <w:t>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w:t>
      </w:r>
      <w:r w:rsidR="0008220B">
        <w:t>ffi</w:t>
      </w:r>
      <w:r w:rsidRPr="00445898">
        <w:t>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6"/>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401"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1"/>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402"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402"/>
    <w:p w:rsidR="00545746" w:rsidRPr="00445898" w:rsidRDefault="00B7258F" w:rsidP="00545746">
      <w:pPr>
        <w:pStyle w:val="firstparagraph"/>
      </w:pPr>
      <w:r>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w:t>
      </w:r>
      <w:r w:rsidR="009E3D57">
        <w:t>fi</w:t>
      </w:r>
      <w:r w:rsidR="00545746" w:rsidRPr="00445898">
        <w:t>ers indicating the sender and 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631B49"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w:t>
      </w:r>
      <w:r w:rsidR="009E3D57">
        <w:t>fi</w:t>
      </w:r>
      <w:r w:rsidRPr="00445898">
        <w:t>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631B49"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631B49"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4C7C05">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4C7C05">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The following con</w:t>
      </w:r>
      <w:r w:rsidR="009E3D57">
        <w:t>fi</w:t>
      </w:r>
      <w:r w:rsidR="00545746" w:rsidRPr="00445898">
        <w:t xml:space="preserve">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 xml:space="preserve">The </w:t>
      </w:r>
      <w:r w:rsidR="009E3D57">
        <w:t>fi</w:t>
      </w:r>
      <w:r w:rsidRPr="00445898">
        <w:t>rst (most general) con</w:t>
      </w:r>
      <w:r w:rsidR="009E3D57">
        <w:t>fi</w:t>
      </w:r>
      <w:r w:rsidRPr="00445898">
        <w:t>guration speci</w:t>
      </w:r>
      <w:r w:rsidR="009E3D57">
        <w:t>fi</w:t>
      </w:r>
      <w:r w:rsidRPr="00445898">
        <w:t>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4C7C05">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w:t>
      </w:r>
      <w:r w:rsidR="009E3D57">
        <w:t>ff</w:t>
      </w:r>
      <w:r w:rsidRPr="00445898">
        <w:t>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t>With the remaining con</w:t>
      </w:r>
      <w:r w:rsidR="009E3D57">
        <w:t>fi</w:t>
      </w:r>
      <w:r w:rsidRPr="00445898">
        <w:t xml:space="preserve">gurations of </w:t>
      </w:r>
      <w:r w:rsidRPr="00445898">
        <w:rPr>
          <w:i/>
        </w:rPr>
        <w:t>setup</w:t>
      </w:r>
      <w:r w:rsidRPr="00445898">
        <w:t xml:space="preserve"> arguments, one set (or both sets) of weights</w:t>
      </w:r>
      <w:r w:rsidR="00914A99" w:rsidRPr="00445898">
        <w:t xml:space="preserve"> </w:t>
      </w:r>
      <w:r w:rsidRPr="00445898">
        <w:t>are not speci</w:t>
      </w:r>
      <w:r w:rsidR="009E3D57">
        <w:t>fi</w:t>
      </w:r>
      <w:r w:rsidRPr="00445898">
        <w:t>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w:t>
      </w:r>
      <w:r w:rsidR="009E3D57">
        <w:t>fi</w:t>
      </w:r>
      <w:r w:rsidRPr="00445898">
        <w:t>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w:t>
      </w:r>
      <w:r w:rsidR="009E3D57">
        <w:t>fi</w:t>
      </w:r>
      <w:r w:rsidRPr="00445898">
        <w:t>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w:t>
      </w:r>
      <w:r w:rsidR="009E3D57">
        <w:t>fi</w:t>
      </w:r>
      <w:r w:rsidRPr="00445898">
        <w:t>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403" w:name="_Ref512507529"/>
      <w:bookmarkStart w:id="404" w:name="_Toc535015578"/>
      <w:bookmarkEnd w:id="400"/>
      <w:r w:rsidRPr="00445898">
        <w:rPr>
          <w:lang w:val="en-US"/>
        </w:rPr>
        <w:t>Traffic patterns</w:t>
      </w:r>
      <w:bookmarkEnd w:id="403"/>
      <w:bookmarkEnd w:id="404"/>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4C7C05">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5" w:name="_Ref506989182"/>
      <w:bookmarkStart w:id="406" w:name="_Toc535015579"/>
      <w:r w:rsidRPr="00445898">
        <w:rPr>
          <w:lang w:val="en-US"/>
        </w:rPr>
        <w:t>De</w:t>
      </w:r>
      <w:r w:rsidR="009E3D57">
        <w:rPr>
          <w:lang w:val="en-US"/>
        </w:rPr>
        <w:t>fi</w:t>
      </w:r>
      <w:r w:rsidRPr="00445898">
        <w:rPr>
          <w:lang w:val="en-US"/>
        </w:rPr>
        <w:t>ning tra</w:t>
      </w:r>
      <w:r w:rsidR="0008220B">
        <w:rPr>
          <w:lang w:val="en-US"/>
        </w:rPr>
        <w:t>ffi</w:t>
      </w:r>
      <w:r w:rsidRPr="00445898">
        <w:rPr>
          <w:lang w:val="en-US"/>
        </w:rPr>
        <w:t>c types</w:t>
      </w:r>
      <w:bookmarkEnd w:id="405"/>
      <w:bookmarkEnd w:id="406"/>
    </w:p>
    <w:p w:rsidR="00914A99" w:rsidRPr="00445898" w:rsidRDefault="0002373B" w:rsidP="00914A99">
      <w:pPr>
        <w:pStyle w:val="firstparagraph"/>
      </w:pPr>
      <w:r w:rsidRPr="00445898">
        <w:t>The</w:t>
      </w:r>
      <w:r w:rsidR="00914A99" w:rsidRPr="00445898">
        <w:t xml:space="preserve"> de</w:t>
      </w:r>
      <w:r w:rsidR="009E3D57">
        <w:t>fi</w:t>
      </w:r>
      <w:r w:rsidR="00914A99" w:rsidRPr="00445898">
        <w:t>nition of a tra</w:t>
      </w:r>
      <w:r w:rsidR="0008220B">
        <w:t>ffi</w:t>
      </w:r>
      <w:r w:rsidR="00914A99" w:rsidRPr="00445898">
        <w:t xml:space="preserve">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4C7C05">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4C7C05">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4C7C05">
        <w:t>6.2</w:t>
      </w:r>
      <w:r w:rsidR="0002373B" w:rsidRPr="00445898">
        <w:fldChar w:fldCharType="end"/>
      </w:r>
      <w:r w:rsidRPr="00445898">
        <w:t>) associated with the tra</w:t>
      </w:r>
      <w:r w:rsidR="0008220B">
        <w:t>ffi</w:t>
      </w:r>
      <w:r w:rsidRPr="00445898">
        <w:t>c pattern. All messages generated by the tra</w:t>
      </w:r>
      <w:r w:rsidR="0008220B">
        <w:t>ffi</w:t>
      </w:r>
      <w:r w:rsidRPr="00445898">
        <w:t>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w:t>
      </w:r>
      <w:r w:rsidR="0008220B">
        <w:t>ffi</w:t>
      </w:r>
      <w:r w:rsidRPr="00445898">
        <w:t>c pattern will be of type</w:t>
      </w:r>
      <w:r w:rsidR="0002373B" w:rsidRPr="00445898">
        <w:t xml:space="preserve"> “</w:t>
      </w:r>
      <w:r w:rsidRPr="00445898">
        <w:t>ptype.</w:t>
      </w:r>
      <w:r w:rsidR="0002373B" w:rsidRPr="00445898">
        <w:t>”</w:t>
      </w:r>
      <w:r w:rsidRPr="00445898">
        <w:t xml:space="preserve"> If these types are not speci</w:t>
      </w:r>
      <w:r w:rsidR="009E3D57">
        <w:t>fi</w:t>
      </w:r>
      <w:r w:rsidRPr="00445898">
        <w:t>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w:t>
      </w:r>
      <w:r w:rsidR="009E3D57">
        <w:t>fi</w:t>
      </w:r>
      <w:r w:rsidRPr="00445898">
        <w:t>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The base tra</w:t>
      </w:r>
      <w:r w:rsidR="0008220B">
        <w:t>ffi</w:t>
      </w:r>
      <w:r w:rsidRPr="00445898">
        <w:t xml:space="preserve">c type </w:t>
      </w:r>
      <w:r w:rsidRPr="00445898">
        <w:rPr>
          <w:i/>
        </w:rPr>
        <w:t>Traffic</w:t>
      </w:r>
      <w:r w:rsidRPr="00445898">
        <w:t xml:space="preserve"> can be used directly to create tra</w:t>
      </w:r>
      <w:r w:rsidR="0008220B">
        <w:t>ffi</w:t>
      </w:r>
      <w:r w:rsidRPr="00445898">
        <w:t>c patterns. Messages and</w:t>
      </w:r>
      <w:r w:rsidR="0002373B" w:rsidRPr="00445898">
        <w:t xml:space="preserve"> </w:t>
      </w:r>
      <w:r w:rsidRPr="00445898">
        <w:t>packets generated by a tra</w:t>
      </w:r>
      <w:r w:rsidR="0008220B">
        <w:t>ffi</w:t>
      </w:r>
      <w:r w:rsidRPr="00445898">
        <w:t xml:space="preserve">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w:t>
      </w:r>
      <w:r w:rsidR="0008220B">
        <w:t>ffi</w:t>
      </w:r>
      <w:r w:rsidRPr="00445898">
        <w:t>c type de</w:t>
      </w:r>
      <w:r w:rsidR="009E3D57">
        <w:t>fi</w:t>
      </w:r>
      <w:r w:rsidRPr="00445898">
        <w:t>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the behavior of the standard tra</w:t>
      </w:r>
      <w:r w:rsidR="0008220B">
        <w:t>ffi</w:t>
      </w:r>
      <w:r w:rsidRPr="00445898">
        <w:t xml:space="preserve">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t>the types of messages and/or packets generated by the tra</w:t>
      </w:r>
      <w:r w:rsidR="0008220B">
        <w:t>ffi</w:t>
      </w:r>
      <w:r w:rsidRPr="00445898">
        <w:t>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w:t>
      </w:r>
      <w:r w:rsidR="009E3D57">
        <w:t>fi</w:t>
      </w:r>
      <w:r w:rsidRPr="00445898">
        <w:t>ned tra</w:t>
      </w:r>
      <w:r w:rsidR="0008220B">
        <w:t>ffi</w:t>
      </w:r>
      <w:r w:rsidRPr="00445898">
        <w:t>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4C7C05">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4C7C05">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7" w:name="_Ref506320104"/>
      <w:bookmarkStart w:id="408" w:name="_Toc535015580"/>
      <w:r w:rsidRPr="00445898">
        <w:rPr>
          <w:lang w:val="en-US"/>
        </w:rPr>
        <w:t>Creating tra</w:t>
      </w:r>
      <w:r w:rsidR="0008220B">
        <w:rPr>
          <w:lang w:val="en-US"/>
        </w:rPr>
        <w:t>ffi</w:t>
      </w:r>
      <w:r w:rsidRPr="00445898">
        <w:rPr>
          <w:lang w:val="en-US"/>
        </w:rPr>
        <w:t>c patterns</w:t>
      </w:r>
      <w:bookmarkEnd w:id="407"/>
      <w:bookmarkEnd w:id="408"/>
    </w:p>
    <w:p w:rsidR="00914A99" w:rsidRPr="00445898" w:rsidRDefault="00914A99" w:rsidP="00914A99">
      <w:pPr>
        <w:pStyle w:val="firstparagraph"/>
      </w:pPr>
      <w:r w:rsidRPr="00445898">
        <w:t>Tra</w:t>
      </w:r>
      <w:r w:rsidR="0008220B">
        <w:t>ffi</w:t>
      </w:r>
      <w:r w:rsidRPr="00445898">
        <w:t xml:space="preserve">c patterns should be built by the </w:t>
      </w:r>
      <w:r w:rsidR="003242AC"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4C7C05">
        <w:t>5.1.8</w:t>
      </w:r>
      <w:r w:rsidR="008639B0" w:rsidRPr="00445898">
        <w:fldChar w:fldCharType="end"/>
      </w:r>
      <w:r w:rsidRPr="00445898">
        <w:t>)</w:t>
      </w:r>
      <w:r w:rsidR="003242AC" w:rsidRPr="00445898">
        <w:t>,</w:t>
      </w:r>
      <w:r w:rsidRPr="00445898">
        <w:t xml:space="preserve"> after the population of stations has been fully de</w:t>
      </w:r>
      <w:r w:rsidR="009E3D57">
        <w:t>fi</w:t>
      </w:r>
      <w:r w:rsidRPr="00445898">
        <w:t>ned. A single tra</w:t>
      </w:r>
      <w:r w:rsidR="0008220B">
        <w:t>ffi</w:t>
      </w:r>
      <w:r w:rsidRPr="00445898">
        <w:t xml:space="preserve">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4C7C05">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w:t>
      </w:r>
      <w:r w:rsidR="009E3D57">
        <w:t>fi</w:t>
      </w:r>
      <w:r w:rsidRPr="00445898">
        <w:t>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 xml:space="preserve">The </w:t>
      </w:r>
      <w:r w:rsidR="009E3D57">
        <w:t>fi</w:t>
      </w:r>
      <w:r w:rsidRPr="00445898">
        <w:t>rst con</w:t>
      </w:r>
      <w:r w:rsidR="009E3D57">
        <w:t>fi</w:t>
      </w:r>
      <w:r w:rsidRPr="00445898">
        <w:t xml:space="preserve">guration is the most general one. The </w:t>
      </w:r>
      <w:r w:rsidR="009E3D57">
        <w:t>fi</w:t>
      </w:r>
      <w:r w:rsidRPr="00445898">
        <w:t>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4C7C05">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w:t>
      </w:r>
      <w:r w:rsidR="0008220B">
        <w:t>ffi</w:t>
      </w:r>
      <w:r w:rsidRPr="00445898">
        <w:t>c pattern.</w:t>
      </w:r>
    </w:p>
    <w:p w:rsidR="00671512" w:rsidRPr="00445898" w:rsidRDefault="00914A99" w:rsidP="00914A99">
      <w:pPr>
        <w:pStyle w:val="firstparagraph"/>
      </w:pPr>
      <w:r w:rsidRPr="00445898">
        <w:t>The second con</w:t>
      </w:r>
      <w:r w:rsidR="009E3D57">
        <w:t>fi</w:t>
      </w:r>
      <w:r w:rsidRPr="00445898">
        <w:t xml:space="preserve">guration </w:t>
      </w:r>
      <w:r w:rsidR="008639B0" w:rsidRPr="00445898">
        <w:t xml:space="preserve">of arguments </w:t>
      </w:r>
      <w:r w:rsidRPr="00445898">
        <w:t>speci</w:t>
      </w:r>
      <w:r w:rsidR="009E3D57">
        <w:t>fi</w:t>
      </w:r>
      <w:r w:rsidRPr="00445898">
        <w:t>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ith the third con</w:t>
      </w:r>
      <w:r w:rsidR="009E3D57">
        <w:t>fi</w:t>
      </w:r>
      <w:r w:rsidRPr="00445898">
        <w:t>guration, the distribution of senders and receivers is not speci</w:t>
      </w:r>
      <w:r w:rsidR="009E3D57">
        <w:t>fi</w:t>
      </w:r>
      <w:r w:rsidRPr="00445898">
        <w:t xml:space="preserve">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w:t>
      </w:r>
      <w:r w:rsidR="009E3D57">
        <w:t>fi</w:t>
      </w:r>
      <w:r w:rsidRPr="00445898">
        <w:t>nition of</w:t>
      </w:r>
      <w:r w:rsidR="008639B0" w:rsidRPr="00445898">
        <w:t xml:space="preserve"> </w:t>
      </w:r>
      <w:r w:rsidRPr="00445898">
        <w:t>the tra</w:t>
      </w:r>
      <w:r w:rsidR="0008220B">
        <w:t>ffi</w:t>
      </w:r>
      <w:r w:rsidRPr="00445898">
        <w:t>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9"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 xml:space="preserve">message interarrival time is </w:t>
            </w:r>
            <w:r w:rsidR="009E3D57">
              <w:t>fi</w:t>
            </w:r>
            <w:r w:rsidR="00727FEB" w:rsidRPr="00445898">
              <w:t>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w:t>
            </w:r>
            <w:r w:rsidR="0008220B">
              <w:t>ffi</w:t>
            </w:r>
            <w:r w:rsidRPr="00445898">
              <w:t>c pattern is switched on, i.e., the tra</w:t>
            </w:r>
            <w:r w:rsidR="0008220B">
              <w:t>ffi</w:t>
            </w:r>
            <w:r w:rsidRPr="00445898">
              <w:t>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w:t>
            </w:r>
            <w:r w:rsidR="009E3D57">
              <w:t>ff</w:t>
            </w:r>
            <w:r w:rsidRPr="00445898">
              <w:t>, i.e., the tra</w:t>
            </w:r>
            <w:r w:rsidR="0008220B">
              <w:t>ffi</w:t>
            </w:r>
            <w:r w:rsidRPr="00445898">
              <w:t>c pattern will not automatically generate messages (used if the tra</w:t>
            </w:r>
            <w:r w:rsidR="0008220B">
              <w:t>ffi</w:t>
            </w:r>
            <w:r w:rsidRPr="00445898">
              <w:t>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4C7C05">
              <w:t>10.2</w:t>
            </w:r>
            <w:r w:rsidR="006D1430" w:rsidRPr="00445898">
              <w:fldChar w:fldCharType="end"/>
            </w:r>
            <w:r w:rsidRPr="00445898">
              <w:t>) will be calculated for the tra</w:t>
            </w:r>
            <w:r w:rsidR="0008220B">
              <w:t>ffi</w:t>
            </w:r>
            <w:r w:rsidRPr="00445898">
              <w:t>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w:t>
            </w:r>
            <w:r w:rsidR="0008220B">
              <w:t>ffi</w:t>
            </w:r>
            <w:r w:rsidRPr="00445898">
              <w:t>c pattern</w:t>
            </w:r>
          </w:p>
        </w:tc>
      </w:tr>
    </w:tbl>
    <w:bookmarkEnd w:id="409"/>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parameter is not de</w:t>
      </w:r>
      <w:r w:rsidR="009E3D57">
        <w:t>fi</w:t>
      </w:r>
      <w:r w:rsidRPr="00445898">
        <w:t xml:space="preserve">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w:t>
      </w:r>
      <w:r w:rsidR="0008220B">
        <w:t>ffi</w:t>
      </w:r>
      <w:r w:rsidRPr="00445898">
        <w:t>c pattern is not bursty. It makes little sense to omit the speci</w:t>
      </w:r>
      <w:r w:rsidR="009E3D57">
        <w:t>fi</w:t>
      </w:r>
      <w:r w:rsidRPr="00445898">
        <w:t>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will complain about the incomplete de</w:t>
      </w:r>
      <w:r w:rsidR="009E3D57">
        <w:t>fi</w:t>
      </w:r>
      <w:r w:rsidRPr="00445898">
        <w:t xml:space="preserve">nition of </w:t>
      </w:r>
      <w:r w:rsidR="00D734E1" w:rsidRPr="00445898">
        <w:t xml:space="preserve">a </w:t>
      </w:r>
      <w:r w:rsidRPr="00445898">
        <w:t>tra</w:t>
      </w:r>
      <w:r w:rsidR="0008220B">
        <w:t>ffi</w:t>
      </w:r>
      <w:r w:rsidRPr="00445898">
        <w:t xml:space="preserve">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7"/>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the next (single) number speci</w:t>
      </w:r>
      <w:r w:rsidR="009E3D57">
        <w:t>fi</w:t>
      </w:r>
      <w:r w:rsidRPr="00445898">
        <w:t xml:space="preserve">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w:t>
      </w:r>
      <w:r w:rsidR="009E3D57">
        <w:t>fi</w:t>
      </w:r>
      <w:r w:rsidRPr="00445898">
        <w:t>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w:t>
      </w:r>
      <w:r w:rsidR="009E3D57">
        <w:t>fi</w:t>
      </w:r>
      <w:r w:rsidRPr="00445898">
        <w:t>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w:t>
      </w:r>
      <w:r w:rsidR="009E3D57">
        <w:t>fi</w:t>
      </w:r>
      <w:r w:rsidRPr="00445898">
        <w:t>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w:t>
      </w:r>
      <w:r w:rsidR="009E3D57">
        <w:t>fi</w:t>
      </w:r>
      <w:r w:rsidRPr="00445898">
        <w:t>ned tra</w:t>
      </w:r>
      <w:r w:rsidR="0008220B">
        <w:t>ffi</w:t>
      </w:r>
      <w:r w:rsidRPr="00445898">
        <w:t>c pattern describes a message arrival process. For a non-bursty</w:t>
      </w:r>
      <w:r w:rsidR="00C61ADC" w:rsidRPr="00445898">
        <w:t xml:space="preserve"> </w:t>
      </w:r>
      <w:r w:rsidRPr="00445898">
        <w:t>tra</w:t>
      </w:r>
      <w:r w:rsidR="0008220B">
        <w:t>ffi</w:t>
      </w:r>
      <w:r w:rsidRPr="00445898">
        <w:t xml:space="preserve">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10"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0"/>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w:t>
      </w:r>
      <w:r w:rsidR="0008220B">
        <w:t>ffi</w:t>
      </w:r>
      <w:r w:rsidRPr="00445898">
        <w:t>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w:t>
      </w:r>
      <w:r w:rsidR="0008220B">
        <w:t>ffi</w:t>
      </w:r>
      <w:r w:rsidR="00914A99" w:rsidRPr="00445898">
        <w:t>c pattern, messages arrive in groups called bursts.</w:t>
      </w:r>
      <w:r w:rsidRPr="00445898">
        <w:t xml:space="preserve"> </w:t>
      </w:r>
      <w:r w:rsidR="00914A99" w:rsidRPr="00445898">
        <w:t>Each burst carries a speci</w:t>
      </w:r>
      <w:r w:rsidR="009E3D57">
        <w:t>fi</w:t>
      </w:r>
      <w:r w:rsidR="00914A99" w:rsidRPr="00445898">
        <w:t>c number of messages generated according to</w:t>
      </w:r>
      <w:r w:rsidR="00AC32E6" w:rsidRPr="00445898">
        <w:t xml:space="preserve"> </w:t>
      </w:r>
      <w:r w:rsidR="00914A99" w:rsidRPr="00445898">
        <w:t>similar rules as for a regular, non-bursty tra</w:t>
      </w:r>
      <w:r w:rsidR="0008220B">
        <w:t>ffi</w:t>
      </w:r>
      <w:r w:rsidR="00914A99" w:rsidRPr="00445898">
        <w:t>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w:t>
      </w:r>
      <w:r w:rsidR="0008220B">
        <w:t>ffi</w:t>
      </w:r>
      <w:r w:rsidR="00914A99" w:rsidRPr="00445898">
        <w:t>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t>The procedure of determining the sender and the receiver for a newly-arrived message,</w:t>
      </w:r>
      <w:r w:rsidR="00AC32E6" w:rsidRPr="00445898">
        <w:t xml:space="preserve"> </w:t>
      </w:r>
      <w:r w:rsidRPr="00445898">
        <w:t>when the tra</w:t>
      </w:r>
      <w:r w:rsidR="0008220B">
        <w:t>ffi</w:t>
      </w:r>
      <w:r w:rsidRPr="00445898">
        <w:t>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4C7C05">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Suppose that the de</w:t>
      </w:r>
      <w:r w:rsidR="009E3D57">
        <w:t>fi</w:t>
      </w:r>
      <w:r w:rsidRPr="00445898">
        <w:t>nition of a tra</w:t>
      </w:r>
      <w:r w:rsidR="0008220B">
        <w:t>ffi</w:t>
      </w:r>
      <w:r w:rsidRPr="00445898">
        <w:t xml:space="preserve">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631B49"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631B49"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w:t>
      </w:r>
      <w:r w:rsidR="009E3D57">
        <w:t>fi</w:t>
      </w:r>
      <w:r w:rsidRPr="00445898">
        <w:t>es its relative frequency of being</w:t>
      </w:r>
      <w:r w:rsidR="0087271F" w:rsidRPr="00445898">
        <w:t xml:space="preserve"> </w:t>
      </w:r>
      <w:r w:rsidRPr="00445898">
        <w:t>chosen as a sender</w:t>
      </w:r>
      <w:r w:rsidR="00211DE9" w:rsidRPr="00445898">
        <w:t>,</w:t>
      </w:r>
      <w:r w:rsidRPr="00445898">
        <w:t xml:space="preserve"> with respect to all potential senders speci</w:t>
      </w:r>
      <w:r w:rsidR="009E3D57">
        <w:t>fi</w:t>
      </w:r>
      <w:r w:rsidRPr="00445898">
        <w:t xml:space="preserve">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11"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11"/>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4C7C05">
        <w:t>6.5</w:t>
      </w:r>
      <w:r w:rsidR="0087271F" w:rsidRPr="00445898">
        <w:fldChar w:fldCharType="end"/>
      </w:r>
      <w:r w:rsidRPr="00445898">
        <w:t>.</w:t>
      </w:r>
    </w:p>
    <w:p w:rsidR="00914A99" w:rsidRPr="00445898" w:rsidRDefault="00914A99" w:rsidP="00914A99">
      <w:pPr>
        <w:pStyle w:val="firstparagraph"/>
      </w:pPr>
      <w:r w:rsidRPr="00445898">
        <w:t>The senders set of a tra</w:t>
      </w:r>
      <w:r w:rsidR="0008220B">
        <w:t>ffi</w:t>
      </w:r>
      <w:r w:rsidRPr="00445898">
        <w:t xml:space="preserve">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w:t>
      </w:r>
      <w:r w:rsidR="009E3D57">
        <w:t>fi</w:t>
      </w:r>
      <w:r w:rsidRPr="00445898">
        <w:t>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4C7C05">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4C7C05">
        <w:t>8.2.1</w:t>
      </w:r>
      <w:r w:rsidR="006D1430" w:rsidRPr="00445898">
        <w:fldChar w:fldCharType="end"/>
      </w:r>
      <w:r w:rsidR="0087271F" w:rsidRPr="00445898">
        <w:t>).</w:t>
      </w:r>
      <w:r w:rsidR="00211DE9" w:rsidRPr="00445898">
        <w:rPr>
          <w:rStyle w:val="FootnoteReference"/>
        </w:rPr>
        <w:footnoteReference w:id="68"/>
      </w:r>
    </w:p>
    <w:p w:rsidR="00914A99" w:rsidRPr="00445898" w:rsidRDefault="00914A99" w:rsidP="00914A99">
      <w:pPr>
        <w:pStyle w:val="firstparagraph"/>
      </w:pPr>
      <w:r w:rsidRPr="00445898">
        <w:t>Despite the apparent complexity, the de</w:t>
      </w:r>
      <w:r w:rsidR="009E3D57">
        <w:t>fi</w:t>
      </w:r>
      <w:r w:rsidRPr="00445898">
        <w:t>nition of a tra</w:t>
      </w:r>
      <w:r w:rsidR="0008220B">
        <w:t>ffi</w:t>
      </w:r>
      <w:r w:rsidRPr="00445898">
        <w:t>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w:t>
      </w:r>
      <w:r w:rsidR="0008220B">
        <w:t>ffi</w:t>
      </w:r>
      <w:r w:rsidRPr="00445898">
        <w:t>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w:t>
      </w:r>
      <w:r w:rsidR="009E3D57">
        <w:t>fi</w:t>
      </w:r>
      <w:r w:rsidRPr="00445898">
        <w:t>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w:t>
      </w:r>
      <w:r w:rsidR="009E3D57">
        <w:t>fi</w:t>
      </w:r>
      <w:r w:rsidRPr="00445898">
        <w:t xml:space="preserve">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To de</w:t>
      </w:r>
      <w:r w:rsidR="009E3D57">
        <w:t>fi</w:t>
      </w:r>
      <w:r w:rsidRPr="00445898">
        <w:t>ne a simple tra</w:t>
      </w:r>
      <w:r w:rsidR="0008220B">
        <w:t>ffi</w:t>
      </w:r>
      <w:r w:rsidRPr="00445898">
        <w:t xml:space="preserve">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with communication groups. As a matter of fact, any tra</w:t>
      </w:r>
      <w:r w:rsidR="0008220B">
        <w:t>ffi</w:t>
      </w:r>
      <w:r w:rsidRPr="00445898">
        <w:t xml:space="preserve">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w:t>
      </w:r>
      <w:r w:rsidR="009E3D57">
        <w:t>fi</w:t>
      </w:r>
      <w:r w:rsidRPr="00445898">
        <w:t>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w:t>
      </w:r>
      <w:r w:rsidR="009E3D57">
        <w:t>fi</w:t>
      </w:r>
      <w:r w:rsidRPr="00445898">
        <w:t>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w:t>
      </w:r>
      <w:r w:rsidR="0008220B">
        <w:t>ffi</w:t>
      </w:r>
      <w:r w:rsidRPr="00445898">
        <w:t>c</w:t>
      </w:r>
      <w:r w:rsidR="002275FA" w:rsidRPr="00445898">
        <w:t xml:space="preserve"> </w:t>
      </w:r>
      <w:r w:rsidRPr="00445898">
        <w:t>pattern, assign an optional weight to it, and (also optionally) assign it to a speci</w:t>
      </w:r>
      <w:r w:rsidR="009E3D57">
        <w:t>fi</w:t>
      </w:r>
      <w:r w:rsidRPr="00445898">
        <w:t xml:space="preserve">c communication group. One exception is a call with the </w:t>
      </w:r>
      <w:r w:rsidR="009E3D57">
        <w:t>fi</w:t>
      </w:r>
      <w:r w:rsidRPr="00445898">
        <w:t xml:space="preserve">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w:t>
      </w:r>
      <w:r w:rsidR="0008220B">
        <w:t>ffi</w:t>
      </w:r>
      <w:r w:rsidRPr="00445898">
        <w:t>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of their occurrence on the list that was speci</w:t>
      </w:r>
      <w:r w:rsidR="009E3D57">
        <w:t>fi</w:t>
      </w:r>
      <w:r w:rsidRPr="00445898">
        <w:t xml:space="preserve">ed as the </w:t>
      </w:r>
      <w:r w:rsidR="009E3D57">
        <w:t>fi</w:t>
      </w:r>
      <w:r w:rsidRPr="00445898">
        <w:t xml:space="preserve">rst </w:t>
      </w:r>
      <w:r w:rsidRPr="00445898">
        <w:rPr>
          <w:i/>
        </w:rPr>
        <w:t>setup</w:t>
      </w:r>
      <w:r w:rsidRPr="00445898">
        <w:t xml:space="preserve"> argument for the tra</w:t>
      </w:r>
      <w:r w:rsidR="0008220B">
        <w:t>ffi</w:t>
      </w:r>
      <w:r w:rsidRPr="00445898">
        <w:t>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w:t>
      </w:r>
      <w:r w:rsidR="009E3D57">
        <w:t>fi</w:t>
      </w:r>
      <w:r w:rsidR="00914A99" w:rsidRPr="00445898">
        <w:t>ed into the following</w:t>
      </w:r>
      <w:r w:rsidRPr="00445898">
        <w:t xml:space="preserve"> </w:t>
      </w:r>
      <w:r w:rsidR="00914A99" w:rsidRPr="00445898">
        <w:t>equivalent form:</w:t>
      </w:r>
    </w:p>
    <w:p w:rsidR="00914A99" w:rsidRPr="00501975" w:rsidRDefault="00914A99" w:rsidP="00136540">
      <w:pPr>
        <w:pStyle w:val="firstparagraph"/>
        <w:spacing w:after="0"/>
        <w:ind w:firstLine="720"/>
        <w:rPr>
          <w:i/>
        </w:rPr>
      </w:pPr>
      <w:r w:rsidRPr="00501975">
        <w:rPr>
          <w:i/>
        </w:rPr>
        <w:t>traffic</w:t>
      </w:r>
      <w:r w:rsidR="00AA1226" w:rsidRPr="00501975">
        <w:rPr>
          <w:i/>
        </w:rPr>
        <w:fldChar w:fldCharType="begin"/>
      </w:r>
      <w:r w:rsidR="00AA1226" w:rsidRPr="00501975">
        <w:rPr>
          <w:i/>
        </w:rPr>
        <w:instrText xml:space="preserve"> XE "Traffic:examples" </w:instrText>
      </w:r>
      <w:r w:rsidR="00AA1226" w:rsidRPr="00501975">
        <w:rPr>
          <w:i/>
        </w:rPr>
        <w:fldChar w:fldCharType="end"/>
      </w:r>
      <w:r w:rsidR="004E0C03" w:rsidRPr="00501975">
        <w:rPr>
          <w:i/>
        </w:rPr>
        <w:fldChar w:fldCharType="begin"/>
      </w:r>
      <w:r w:rsidR="004E0C03" w:rsidRPr="00501975">
        <w:rPr>
          <w:i/>
        </w:rPr>
        <w:instrText xml:space="preserve"> XE "traffic (Traffic declarator)" </w:instrText>
      </w:r>
      <w:r w:rsidR="004E0C03" w:rsidRPr="00501975">
        <w:rPr>
          <w:i/>
        </w:rPr>
        <w:fldChar w:fldCharType="end"/>
      </w:r>
      <w:r w:rsidRPr="00501975">
        <w:rPr>
          <w:i/>
        </w:rPr>
        <w:t xml:space="preserve"> MyPattType (MyMsgType, MyPktType) {</w:t>
      </w:r>
      <w:r w:rsidR="002275FA" w:rsidRPr="00501975">
        <w:rPr>
          <w:i/>
        </w:rPr>
        <w:t xml:space="preserve">  </w:t>
      </w:r>
      <w:r w:rsidRPr="00501975">
        <w:rPr>
          <w:i/>
        </w:rPr>
        <w:t>};</w:t>
      </w:r>
    </w:p>
    <w:p w:rsidR="00914A99" w:rsidRPr="00445898" w:rsidRDefault="00914A99" w:rsidP="00136540">
      <w:pPr>
        <w:pStyle w:val="firstparagraph"/>
        <w:spacing w:after="0"/>
        <w:ind w:firstLine="720"/>
      </w:pPr>
      <w:r w:rsidRPr="00501975">
        <w:rPr>
          <w:i/>
        </w:rPr>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D1020B" w:rsidRDefault="00914A99" w:rsidP="00136540">
      <w:pPr>
        <w:pStyle w:val="firstparagraph"/>
        <w:spacing w:after="0"/>
        <w:ind w:left="720" w:firstLine="720"/>
        <w:rPr>
          <w:i/>
        </w:rPr>
      </w:pPr>
      <w:r w:rsidRPr="00D1020B">
        <w:rPr>
          <w:i/>
        </w:rPr>
        <w:t>tp = create MyPattType (MIT exp+MLE exp, iart, lngth);</w:t>
      </w:r>
    </w:p>
    <w:p w:rsidR="00914A99" w:rsidRPr="00D1020B" w:rsidRDefault="00914A99" w:rsidP="00136540">
      <w:pPr>
        <w:pStyle w:val="firstparagraph"/>
        <w:spacing w:after="0"/>
        <w:ind w:left="720" w:firstLine="720"/>
        <w:rPr>
          <w:i/>
        </w:rPr>
      </w:pPr>
      <w:r w:rsidRPr="00D1020B">
        <w:rPr>
          <w:i/>
        </w:rPr>
        <w:t>tp-&gt;addSender (ALL);</w:t>
      </w:r>
      <w:r w:rsidR="001F2DB7" w:rsidRPr="00D1020B">
        <w:rPr>
          <w:i/>
        </w:rPr>
        <w:t xml:space="preserve"> </w:t>
      </w:r>
      <w:r w:rsidR="001F2DB7" w:rsidRPr="00D1020B">
        <w:rPr>
          <w:i/>
        </w:rPr>
        <w:fldChar w:fldCharType="begin"/>
      </w:r>
      <w:r w:rsidR="001F2DB7" w:rsidRPr="00D1020B">
        <w:rPr>
          <w:i/>
        </w:rPr>
        <w:instrText xml:space="preserve"> XE "addSender:examples" </w:instrText>
      </w:r>
      <w:r w:rsidR="001F2DB7" w:rsidRPr="00D1020B">
        <w:rPr>
          <w:i/>
        </w:rPr>
        <w:fldChar w:fldCharType="end"/>
      </w:r>
    </w:p>
    <w:p w:rsidR="00914A99" w:rsidRPr="00445898" w:rsidRDefault="00914A99" w:rsidP="00136540">
      <w:pPr>
        <w:pStyle w:val="firstparagraph"/>
        <w:spacing w:after="0"/>
        <w:ind w:left="720" w:firstLine="720"/>
      </w:pPr>
      <w:r w:rsidRPr="00D1020B">
        <w:rPr>
          <w:i/>
        </w:rPr>
        <w:t>tp-&gt;addReceiver (ALL);</w:t>
      </w:r>
      <w:r w:rsidR="001F2DB7" w:rsidRPr="00D1020B">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w:t>
      </w:r>
      <w:r w:rsidR="0008220B">
        <w:t>ffi</w:t>
      </w:r>
      <w:r w:rsidRPr="00445898">
        <w:t>c pattern, although</w:t>
      </w:r>
      <w:r w:rsidR="0035312F" w:rsidRPr="00445898">
        <w:t xml:space="preserve"> </w:t>
      </w:r>
      <w:r w:rsidRPr="00445898">
        <w:t>formally created, is incompletely speci</w:t>
      </w:r>
      <w:r w:rsidR="009E3D57">
        <w:t>fi</w:t>
      </w:r>
      <w:r w:rsidRPr="00445898">
        <w:t xml:space="preserve">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Tra</w:t>
      </w:r>
      <w:r w:rsidR="0008220B">
        <w:t>ffi</w:t>
      </w:r>
      <w:r w:rsidRPr="00445898">
        <w:t xml:space="preserve">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4C7C05">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w:t>
      </w:r>
      <w:r w:rsidR="009E3D57">
        <w:t>fl</w:t>
      </w:r>
      <w:r w:rsidRPr="00445898">
        <w:t>ect their creation order.</w:t>
      </w:r>
      <w:r w:rsidR="0035312F" w:rsidRPr="00445898">
        <w:t xml:space="preserve"> </w:t>
      </w:r>
      <w:r w:rsidRPr="00445898">
        <w:t xml:space="preserve">The </w:t>
      </w:r>
      <w:r w:rsidR="009E3D57">
        <w:t>fi</w:t>
      </w:r>
      <w:r w:rsidRPr="00445898">
        <w:t>rst-created tra</w:t>
      </w:r>
      <w:r w:rsidR="0008220B">
        <w:t>ffi</w:t>
      </w:r>
      <w:r w:rsidRPr="00445898">
        <w:t>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converts the tra</w:t>
      </w:r>
      <w:r w:rsidR="0008220B">
        <w:t>ffi</w:t>
      </w:r>
      <w:r w:rsidRPr="00445898">
        <w:t xml:space="preserve">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w:t>
      </w:r>
      <w:r w:rsidR="0008220B">
        <w:t>ffi</w:t>
      </w:r>
      <w:r w:rsidRPr="00445898">
        <w:t>c patterns de</w:t>
      </w:r>
      <w:r w:rsidR="009E3D57">
        <w:t>fi</w:t>
      </w:r>
      <w:r w:rsidRPr="00445898">
        <w:t>ned so far.</w:t>
      </w:r>
    </w:p>
    <w:p w:rsidR="00914A99" w:rsidRPr="00445898" w:rsidRDefault="00914A99" w:rsidP="00552A98">
      <w:pPr>
        <w:pStyle w:val="Heading3"/>
        <w:numPr>
          <w:ilvl w:val="2"/>
          <w:numId w:val="5"/>
        </w:numPr>
        <w:rPr>
          <w:lang w:val="en-US"/>
        </w:rPr>
      </w:pPr>
      <w:bookmarkStart w:id="412" w:name="_Ref507097518"/>
      <w:bookmarkStart w:id="413" w:name="_Toc535015581"/>
      <w:r w:rsidRPr="00445898">
        <w:rPr>
          <w:lang w:val="en-US"/>
        </w:rPr>
        <w:t>Modifying the standard behavior of tra</w:t>
      </w:r>
      <w:r w:rsidR="0008220B">
        <w:rPr>
          <w:lang w:val="en-US"/>
        </w:rPr>
        <w:t>ffi</w:t>
      </w:r>
      <w:r w:rsidRPr="00445898">
        <w:rPr>
          <w:lang w:val="en-US"/>
        </w:rPr>
        <w:t>c patterns</w:t>
      </w:r>
      <w:bookmarkEnd w:id="412"/>
      <w:bookmarkEnd w:id="413"/>
    </w:p>
    <w:p w:rsidR="00914A99" w:rsidRPr="00445898" w:rsidRDefault="00914A99" w:rsidP="00914A99">
      <w:pPr>
        <w:pStyle w:val="firstparagraph"/>
      </w:pPr>
      <w:r w:rsidRPr="00445898">
        <w:t>A tra</w:t>
      </w:r>
      <w:r w:rsidR="0008220B">
        <w:t>ffi</w:t>
      </w:r>
      <w:r w:rsidRPr="00445898">
        <w:t xml:space="preserve">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4C7C05">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behavior is driven by the standard tra</w:t>
      </w:r>
      <w:r w:rsidR="0008220B">
        <w:t>ffi</w:t>
      </w:r>
      <w:r w:rsidRPr="00445898">
        <w:t xml:space="preserve">c generation process of the </w:t>
      </w:r>
      <w:r w:rsidRPr="00445898">
        <w:rPr>
          <w:i/>
        </w:rPr>
        <w:t>Client</w:t>
      </w:r>
      <w:r w:rsidRPr="00445898">
        <w:t xml:space="preserve"> described in the</w:t>
      </w:r>
      <w:r w:rsidR="0035312F" w:rsidRPr="00445898">
        <w:t xml:space="preserve"> </w:t>
      </w:r>
      <w:r w:rsidRPr="00445898">
        <w:t>previous section. Tra</w:t>
      </w:r>
      <w:r w:rsidR="0008220B">
        <w:t>ffi</w:t>
      </w:r>
      <w:r w:rsidRPr="00445898">
        <w:t xml:space="preserve">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A tra</w:t>
      </w:r>
      <w:r w:rsidR="0008220B">
        <w:t>ffi</w:t>
      </w:r>
      <w:r w:rsidRPr="00445898">
        <w:t xml:space="preserve">c pattern driven by the standard </w:t>
      </w:r>
      <w:r w:rsidRPr="00445898">
        <w:rPr>
          <w:i/>
        </w:rPr>
        <w:t>Client</w:t>
      </w:r>
      <w:r w:rsidRPr="00445898">
        <w:t xml:space="preserve"> can </w:t>
      </w:r>
      <w:r w:rsidR="00FA77B1" w:rsidRPr="00445898">
        <w:t xml:space="preserve">also </w:t>
      </w:r>
      <w:r w:rsidRPr="00445898">
        <w:t>be activated and deactivated dynamically. To deactivate an active tra</w:t>
      </w:r>
      <w:r w:rsidR="0008220B">
        <w:t>ffi</w:t>
      </w:r>
      <w:r w:rsidRPr="00445898">
        <w:t xml:space="preserve">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w:t>
      </w:r>
      <w:r w:rsidR="009E3D57">
        <w:t>ff</w:t>
      </w:r>
      <w:r w:rsidRPr="00445898">
        <w:t>ect on a tra</w:t>
      </w:r>
      <w:r w:rsidR="0008220B">
        <w:t>ffi</w:t>
      </w:r>
      <w:r w:rsidRPr="00445898">
        <w:t>c pattern already being inactive. An active tra</w:t>
      </w:r>
      <w:r w:rsidR="0008220B">
        <w:t>ffi</w:t>
      </w:r>
      <w:r w:rsidRPr="00445898">
        <w:t>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w:t>
      </w:r>
      <w:r w:rsidR="0008220B">
        <w:t>ffi</w:t>
      </w:r>
      <w:r w:rsidRPr="00445898">
        <w:t>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The following Traffic method cancels the e</w:t>
      </w:r>
      <w:r w:rsidR="009E3D57">
        <w:t>ff</w:t>
      </w:r>
      <w:r w:rsidRPr="00445898">
        <w:t xml:space="preserve">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w:t>
      </w:r>
      <w:r w:rsidR="0008220B">
        <w:t>ffi</w:t>
      </w:r>
      <w:r w:rsidRPr="00445898">
        <w:t>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t xml:space="preserve">Similar to </w:t>
      </w:r>
      <w:r w:rsidRPr="00445898">
        <w:rPr>
          <w:i/>
        </w:rPr>
        <w:t>suspend</w:t>
      </w:r>
      <w:r w:rsidRPr="00445898">
        <w:t xml:space="preserve">, </w:t>
      </w:r>
      <w:r w:rsidR="00FA77B1" w:rsidRPr="00445898">
        <w:rPr>
          <w:i/>
        </w:rPr>
        <w:t>resume</w:t>
      </w:r>
      <w:r w:rsidR="00FA77B1" w:rsidRPr="00445898">
        <w:t xml:space="preserve"> </w:t>
      </w:r>
      <w:r w:rsidRPr="00445898">
        <w:t>has no e</w:t>
      </w:r>
      <w:r w:rsidR="009E3D57">
        <w:t>ff</w:t>
      </w:r>
      <w:r w:rsidRPr="00445898">
        <w:t>ect on an active tra</w:t>
      </w:r>
      <w:r w:rsidR="0008220B">
        <w:t>ffi</w:t>
      </w:r>
      <w:r w:rsidRPr="00445898">
        <w:t xml:space="preserve">c pattern. Calling </w:t>
      </w:r>
      <w:r w:rsidRPr="00445898">
        <w:rPr>
          <w:i/>
        </w:rPr>
        <w:t>resume</w:t>
      </w:r>
      <w:r w:rsidRPr="00445898">
        <w:t xml:space="preserve"> for an</w:t>
      </w:r>
      <w:r w:rsidR="0035312F" w:rsidRPr="00445898">
        <w:t xml:space="preserve"> </w:t>
      </w:r>
      <w:r w:rsidRPr="00445898">
        <w:t>inactive tra</w:t>
      </w:r>
      <w:r w:rsidR="0008220B">
        <w:t>ffi</w:t>
      </w:r>
      <w:r w:rsidRPr="00445898">
        <w:t>c pattern has the e</w:t>
      </w:r>
      <w:r w:rsidR="009E3D57">
        <w:t>ff</w:t>
      </w:r>
      <w:r w:rsidRPr="00445898">
        <w:t xml:space="preserve">ect of resuming the </w:t>
      </w:r>
      <w:r w:rsidRPr="00445898">
        <w:rPr>
          <w:i/>
        </w:rPr>
        <w:t>Client</w:t>
      </w:r>
      <w:r w:rsidRPr="00445898">
        <w:t xml:space="preserve"> process associated with the</w:t>
      </w:r>
      <w:r w:rsidR="0035312F" w:rsidRPr="00445898">
        <w:t xml:space="preserve"> </w:t>
      </w:r>
      <w:r w:rsidRPr="00445898">
        <w:t>tra</w:t>
      </w:r>
      <w:r w:rsidR="0008220B">
        <w:t>ffi</w:t>
      </w:r>
      <w:r w:rsidRPr="00445898">
        <w:t>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w:t>
      </w:r>
      <w:r w:rsidR="0008220B">
        <w:t>ffi</w:t>
      </w:r>
      <w:r w:rsidRPr="00445898">
        <w:t>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w:t>
      </w:r>
      <w:r w:rsidR="0008220B">
        <w:t>ffi</w:t>
      </w:r>
      <w:r w:rsidRPr="00445898">
        <w:t>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activates all tra</w:t>
      </w:r>
      <w:r w:rsidR="0008220B">
        <w:t>ffi</w:t>
      </w:r>
      <w:r w:rsidRPr="00445898">
        <w:t xml:space="preserve">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w:t>
      </w:r>
      <w:r w:rsidR="0008220B">
        <w:t>ffi</w:t>
      </w:r>
      <w:r w:rsidRPr="00445898">
        <w:t>c should be o</w:t>
      </w:r>
      <w:r w:rsidR="009E3D57">
        <w:t>ff</w:t>
      </w:r>
      <w:r w:rsidRPr="00445898">
        <w:t>ered</w:t>
      </w:r>
      <w:r w:rsidR="0035312F" w:rsidRPr="00445898">
        <w:t xml:space="preserve"> </w:t>
      </w:r>
      <w:r w:rsidRPr="00445898">
        <w:t>to the network. In such a case, all tra</w:t>
      </w:r>
      <w:r w:rsidR="0008220B">
        <w:t>ffi</w:t>
      </w:r>
      <w:r w:rsidRPr="00445898">
        <w:t>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A tra</w:t>
      </w:r>
      <w:r w:rsidR="0008220B">
        <w:t>ffi</w:t>
      </w:r>
      <w:r w:rsidRPr="00445898">
        <w:t xml:space="preserve">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w:t>
      </w:r>
      <w:r w:rsidR="0008220B">
        <w:t>ffi</w:t>
      </w:r>
      <w:r w:rsidRPr="00445898">
        <w:t>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w:t>
      </w:r>
      <w:r w:rsidR="0008220B">
        <w:t>ffi</w:t>
      </w:r>
      <w:r w:rsidRPr="00445898">
        <w:t xml:space="preserve">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of all the tra</w:t>
      </w:r>
      <w:r w:rsidR="0008220B">
        <w:t>ffi</w:t>
      </w:r>
      <w:r w:rsidRPr="00445898">
        <w:t xml:space="preserve">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w:t>
      </w:r>
      <w:r w:rsidR="0008220B">
        <w:t>ffi</w:t>
      </w:r>
      <w:r w:rsidRPr="00445898">
        <w:t>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w:t>
      </w:r>
      <w:r w:rsidR="0008220B">
        <w:t>ffi</w:t>
      </w:r>
      <w:r w:rsidRPr="00445898">
        <w:t>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The event occurs whenever the tra</w:t>
            </w:r>
            <w:r w:rsidR="0008220B">
              <w:t>ffi</w:t>
            </w:r>
            <w:r w:rsidRPr="00445898">
              <w:t xml:space="preserve">c pattern changes its status from “resumed” to “suspended.” If a wait request for </w:t>
            </w:r>
            <w:r w:rsidRPr="00445898">
              <w:rPr>
                <w:i/>
              </w:rPr>
              <w:t>SUSPEND</w:t>
            </w:r>
            <w:r w:rsidRPr="00445898">
              <w:t xml:space="preserve"> is issued to a tra</w:t>
            </w:r>
            <w:r w:rsidR="0008220B">
              <w:t>ffi</w:t>
            </w:r>
            <w:r w:rsidRPr="00445898">
              <w:t xml:space="preserve">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The event is triggered whenever the tra</w:t>
            </w:r>
            <w:r w:rsidR="0008220B">
              <w:t>ffi</w:t>
            </w:r>
            <w:r w:rsidRPr="00445898">
              <w:t xml:space="preserve">c pattern changes its status from “suspended” to “resumed.” If a wait request for </w:t>
            </w:r>
            <w:r w:rsidRPr="00445898">
              <w:rPr>
                <w:i/>
              </w:rPr>
              <w:t>RESUME</w:t>
            </w:r>
            <w:r w:rsidRPr="00445898">
              <w:t xml:space="preserve"> is issued to an active (resumed) tra</w:t>
            </w:r>
            <w:r w:rsidR="0008220B">
              <w:t>ffi</w:t>
            </w:r>
            <w:r w:rsidRPr="00445898">
              <w:t>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must be e</w:t>
      </w:r>
      <w:r w:rsidR="009E3D57">
        <w:t>ff</w:t>
      </w:r>
      <w:r w:rsidRPr="00445898">
        <w:t xml:space="preserve">ective to </w:t>
      </w:r>
      <w:r w:rsidR="00A048CE" w:rsidRPr="00445898">
        <w:t>trigger</w:t>
      </w:r>
      <w:r w:rsidRPr="00445898">
        <w:t xml:space="preserve"> the corresponding event, i.e., the status of at least one tra</w:t>
      </w:r>
      <w:r w:rsidR="0008220B">
        <w:t>ffi</w:t>
      </w:r>
      <w:r w:rsidRPr="00445898">
        <w:t>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w:t>
      </w:r>
      <w:r w:rsidR="0008220B">
        <w:t>ffi</w:t>
      </w:r>
      <w:r w:rsidRPr="00445898">
        <w:t>c patterns that</w:t>
      </w:r>
      <w:r w:rsidR="00A048CE" w:rsidRPr="00445898">
        <w:t xml:space="preserve"> </w:t>
      </w:r>
      <w:r w:rsidRPr="00445898">
        <w:t>are a</w:t>
      </w:r>
      <w:r w:rsidR="009E3D57">
        <w:t>ff</w:t>
      </w:r>
      <w:r w:rsidRPr="00445898">
        <w:t>ected by the operation.</w:t>
      </w:r>
    </w:p>
    <w:p w:rsidR="00914A99" w:rsidRPr="00445898" w:rsidRDefault="00914A99" w:rsidP="00914A99">
      <w:pPr>
        <w:pStyle w:val="firstparagraph"/>
      </w:pPr>
      <w:r w:rsidRPr="00445898">
        <w:t>Normally, while a tra</w:t>
      </w:r>
      <w:r w:rsidR="0008220B">
        <w:t>ffi</w:t>
      </w:r>
      <w:r w:rsidRPr="00445898">
        <w:t xml:space="preserve">c pattern is suspended, the </w:t>
      </w:r>
      <w:r w:rsidR="00FA77B1" w:rsidRPr="00445898">
        <w:t>virtual</w:t>
      </w:r>
      <w:r w:rsidRPr="00445898">
        <w:t xml:space="preserve"> time that passes during</w:t>
      </w:r>
      <w:r w:rsidR="00A048CE" w:rsidRPr="00445898">
        <w:t xml:space="preserve"> </w:t>
      </w:r>
      <w:r w:rsidRPr="00445898">
        <w:t>that period counts, e.g.,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4C7C05">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4C7C05">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Generally, it is recommended 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w:t>
      </w:r>
      <w:r w:rsidR="0008220B">
        <w:t>ffi</w:t>
      </w:r>
      <w:r w:rsidRPr="00445898">
        <w:t>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4C7C05">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w:t>
      </w:r>
      <w:r w:rsidR="0008220B">
        <w:t>ffi</w:t>
      </w:r>
      <w:r w:rsidRPr="00445898">
        <w:t>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w:t>
      </w:r>
      <w:r w:rsidR="0008220B">
        <w:t>ffi</w:t>
      </w:r>
      <w:r w:rsidRPr="00445898">
        <w:t>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w:t>
      </w:r>
      <w:r w:rsidR="009E3D57">
        <w:t>fi</w:t>
      </w:r>
      <w:r w:rsidRPr="00445898">
        <w:t>ned in a user-declared subtype of</w:t>
      </w:r>
      <w:r w:rsidR="00A048CE" w:rsidRPr="00445898">
        <w:t xml:space="preserve"> </w:t>
      </w:r>
      <w:r w:rsidRPr="00445898">
        <w:rPr>
          <w:i/>
        </w:rPr>
        <w:t>Traffic</w:t>
      </w:r>
      <w:r w:rsidRPr="00445898">
        <w:t>. Some variables de</w:t>
      </w:r>
      <w:r w:rsidR="009E3D57">
        <w:t>fi</w:t>
      </w:r>
      <w:r w:rsidRPr="00445898">
        <w:t xml:space="preserve">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speci</w:t>
      </w:r>
      <w:r w:rsidR="009E3D57">
        <w:t>fi</w:t>
      </w:r>
      <w:r w:rsidRPr="00445898">
        <w:t xml:space="preserve">ed </w:t>
      </w:r>
      <w:r w:rsidR="00A048CE" w:rsidRPr="00445898">
        <w:t>in the</w:t>
      </w:r>
      <w:r w:rsidRPr="00445898">
        <w:t xml:space="preserve"> </w:t>
      </w:r>
      <w:r w:rsidRPr="00445898">
        <w:rPr>
          <w:i/>
        </w:rPr>
        <w:t>setup</w:t>
      </w:r>
      <w:r w:rsidRPr="00445898">
        <w:t xml:space="preserve"> arguments when the tra</w:t>
      </w:r>
      <w:r w:rsidR="0008220B">
        <w:t>ffi</w:t>
      </w:r>
      <w:r w:rsidRPr="00445898">
        <w:t>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4"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4"/>
      <w:r w:rsidRPr="00445898">
        <w:rPr>
          <w:i/>
        </w:rPr>
        <w:t>;</w:t>
      </w:r>
    </w:p>
    <w:p w:rsidR="00914A99" w:rsidRPr="00445898" w:rsidRDefault="00914A99" w:rsidP="00914A99">
      <w:pPr>
        <w:pStyle w:val="firstparagraph"/>
      </w:pPr>
      <w:r w:rsidRPr="00445898">
        <w:t xml:space="preserve">Each of the </w:t>
      </w:r>
      <w:r w:rsidR="009E3D57">
        <w:t>fi</w:t>
      </w:r>
      <w:r w:rsidRPr="00445898">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5"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not de</w:t>
            </w:r>
            <w:r w:rsidR="009E3D57">
              <w:t>fi</w:t>
            </w:r>
            <w:r w:rsidRPr="00445898">
              <w:t xml:space="preserve">ned at the </w:t>
            </w:r>
            <w:r w:rsidR="00FE2D3F" w:rsidRPr="00445898">
              <w:t>time</w:t>
            </w:r>
            <w:r w:rsidRPr="00445898">
              <w:t xml:space="preserve"> when the tra</w:t>
            </w:r>
            <w:r w:rsidR="0008220B">
              <w:t>ffi</w:t>
            </w:r>
            <w:r w:rsidRPr="00445898">
              <w:t xml:space="preserve">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4C7C05">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 xml:space="preserve">if the corresponding parameter has a </w:t>
            </w:r>
            <w:r w:rsidR="009E3D57">
              <w:t>fi</w:t>
            </w:r>
            <w:r w:rsidRPr="00445898">
              <w:t>xed value</w:t>
            </w:r>
          </w:p>
        </w:tc>
      </w:tr>
    </w:tbl>
    <w:bookmarkEnd w:id="415"/>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w:t>
      </w:r>
      <w:r w:rsidR="0008220B">
        <w:t>ffi</w:t>
      </w:r>
      <w:r w:rsidRPr="00445898">
        <w:t>c pattern has been switched</w:t>
      </w:r>
      <w:r w:rsidR="006B67B6" w:rsidRPr="00445898">
        <w:t xml:space="preserve"> </w:t>
      </w:r>
      <w:r w:rsidRPr="00445898">
        <w:t>o</w:t>
      </w:r>
      <w:r w:rsidR="009E3D57">
        <w:t>ff</w:t>
      </w:r>
      <w:r w:rsidRPr="00445898">
        <w:t xml:space="preserve">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w:t>
      </w:r>
      <w:r w:rsidR="009E3D57">
        <w:t>fi</w:t>
      </w:r>
      <w:r w:rsidRPr="00445898">
        <w:t>ed at the creation of the tra</w:t>
      </w:r>
      <w:r w:rsidR="0008220B">
        <w:t>ffi</w:t>
      </w:r>
      <w:r w:rsidRPr="00445898">
        <w:t>c pattern); otherwise, the standard</w:t>
      </w:r>
      <w:r w:rsidR="006B67B6" w:rsidRPr="00445898">
        <w:t xml:space="preserve"> </w:t>
      </w:r>
      <w:r w:rsidRPr="00445898">
        <w:t>processing is in e</w:t>
      </w:r>
      <w:r w:rsidR="009E3D57">
        <w:t>ff</w:t>
      </w:r>
      <w:r w:rsidRPr="00445898">
        <w:t xml:space="preserve">ect. The value of </w:t>
      </w:r>
      <w:r w:rsidRPr="00445898">
        <w:rPr>
          <w:i/>
        </w:rPr>
        <w:t>FlgSUS</w:t>
      </w:r>
      <w:r w:rsidRPr="00445898">
        <w:t xml:space="preserve"> </w:t>
      </w:r>
      <w:r w:rsidR="006B67B6" w:rsidRPr="00445898">
        <w:t>indicates</w:t>
      </w:r>
      <w:r w:rsidRPr="00445898">
        <w:t xml:space="preserve"> whether the tra</w:t>
      </w:r>
      <w:r w:rsidR="0008220B">
        <w:t>ffi</w:t>
      </w:r>
      <w:r w:rsidRPr="00445898">
        <w:t>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w:t>
      </w:r>
      <w:r w:rsidR="0008220B">
        <w:t>ffi</w:t>
      </w:r>
      <w:r w:rsidRPr="00445898">
        <w:t>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w:t>
      </w:r>
      <w:r w:rsidR="0008220B">
        <w:t>ffi</w:t>
      </w:r>
      <w:r w:rsidRPr="00445898">
        <w:t>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4C7C05">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009E3D57">
        <w:t>fi</w:t>
      </w:r>
      <w:r w:rsidRPr="00445898">
        <w:t xml:space="preserve">xed or exponential distribution), the </w:t>
      </w:r>
      <w:r w:rsidR="009E3D57">
        <w:t>fi</w:t>
      </w:r>
      <w:r w:rsidRPr="00445898">
        <w:t xml:space="preserve">rst attribute of the pair contains the </w:t>
      </w:r>
      <w:r w:rsidR="009E3D57">
        <w:t>fi</w:t>
      </w:r>
      <w:r w:rsidRPr="00445898">
        <w:t>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w:t>
      </w:r>
      <w:r w:rsidR="009E3D57">
        <w:t>fi</w:t>
      </w:r>
      <w:r w:rsidRPr="00445898">
        <w:t xml:space="preserve">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w:t>
      </w:r>
      <w:r w:rsidR="009E3D57">
        <w:t>fi</w:t>
      </w:r>
      <w:r w:rsidRPr="00445898">
        <w:t>guration of communication groups associated</w:t>
      </w:r>
      <w:r w:rsidR="00A85700" w:rsidRPr="00445898">
        <w:t xml:space="preserve"> </w:t>
      </w:r>
      <w:r w:rsidRPr="00445898">
        <w:t>with the tra</w:t>
      </w:r>
      <w:r w:rsidR="0008220B">
        <w:t>ffi</w:t>
      </w:r>
      <w:r w:rsidRPr="00445898">
        <w:t>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4C7C05">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w:t>
      </w:r>
      <w:r w:rsidR="009E3D57">
        <w:t>fi</w:t>
      </w:r>
      <w:r w:rsidRPr="00445898">
        <w:t>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4C7C05">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w:t>
      </w:r>
      <w:r w:rsidR="009E3D57">
        <w:t>fi</w:t>
      </w:r>
      <w:r w:rsidRPr="00445898">
        <w:t>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Speci</w:t>
      </w:r>
      <w:r w:rsidR="009E3D57">
        <w:t>fi</w:t>
      </w:r>
      <w:r w:rsidRPr="00445898">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631B49"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w:t>
      </w:r>
      <w:r w:rsidR="009E3D57">
        <w:t>fi</w:t>
      </w:r>
      <w:r w:rsidRPr="00445898">
        <w:t>ed station does not occur as a sender in any communication group associated</w:t>
      </w:r>
      <w:r w:rsidR="00F411B6" w:rsidRPr="00445898">
        <w:t xml:space="preserve"> </w:t>
      </w:r>
      <w:r w:rsidRPr="00445898">
        <w:t>with the tra</w:t>
      </w:r>
      <w:r w:rsidR="0008220B">
        <w:t>ffi</w:t>
      </w:r>
      <w:r w:rsidRPr="00445898">
        <w:t>c pattern (i.e., it cannot be a sender for this tra</w:t>
      </w:r>
      <w:r w:rsidR="0008220B">
        <w:t>ffi</w:t>
      </w:r>
      <w:r w:rsidRPr="00445898">
        <w:t>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w:t>
      </w:r>
      <w:r w:rsidR="0008220B">
        <w:t>ffi</w:t>
      </w:r>
      <w:r w:rsidRPr="00445898">
        <w:t>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w:t>
      </w:r>
      <w:r w:rsidR="009E3D57">
        <w:t>fi</w:t>
      </w:r>
      <w:r w:rsidRPr="00445898">
        <w:t xml:space="preserve">rst argument, which can be either a station </w:t>
      </w:r>
      <w:r w:rsidRPr="00445898">
        <w:rPr>
          <w:i/>
        </w:rPr>
        <w:t>Id</w:t>
      </w:r>
      <w:r w:rsidRPr="00445898">
        <w:t xml:space="preserve"> or a station</w:t>
      </w:r>
      <w:r w:rsidR="00411C5C" w:rsidRPr="00445898">
        <w:t xml:space="preserve"> </w:t>
      </w:r>
      <w:r w:rsidRPr="00445898">
        <w:t xml:space="preserve">object pointer. The second argument can identify a station (in the same way as the </w:t>
      </w:r>
      <w:r w:rsidR="009E3D57">
        <w:t>fi</w:t>
      </w:r>
      <w:r w:rsidRPr="00445898">
        <w:t>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given tra</w:t>
      </w:r>
      <w:r w:rsidR="0008220B">
        <w:t>ffi</w:t>
      </w:r>
      <w:r w:rsidRPr="00445898">
        <w:t xml:space="preserve">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4C7C05">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6" w:name="_Ref507763816"/>
      <w:bookmarkStart w:id="417" w:name="_Ref507764290"/>
      <w:bookmarkStart w:id="418" w:name="_Toc535015582"/>
      <w:r w:rsidRPr="00445898">
        <w:rPr>
          <w:lang w:val="en-US"/>
        </w:rPr>
        <w:t>Intercepting packet and message deallocation</w:t>
      </w:r>
      <w:bookmarkEnd w:id="416"/>
      <w:bookmarkEnd w:id="417"/>
      <w:bookmarkEnd w:id="418"/>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4C7C05">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9"/>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4C7C05">
        <w:t>6.3</w:t>
      </w:r>
      <w:r w:rsidR="006D1430" w:rsidRPr="00445898">
        <w:fldChar w:fldCharType="end"/>
      </w:r>
      <w:r w:rsidR="008472B7">
        <w:t>)</w:t>
      </w:r>
      <w:r w:rsidR="00BB3AE5" w:rsidRPr="00445898">
        <w:t>.</w:t>
      </w:r>
    </w:p>
    <w:p w:rsidR="00411C5C" w:rsidRPr="00445898" w:rsidRDefault="00411C5C" w:rsidP="00411C5C">
      <w:pPr>
        <w:pStyle w:val="firstparagraph"/>
      </w:pPr>
      <w:r w:rsidRPr="00445898">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w:t>
      </w:r>
      <w:r w:rsidR="0008220B">
        <w:t>ffi</w:t>
      </w:r>
      <w:r w:rsidRPr="00445898">
        <w:t>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w:t>
      </w:r>
      <w:r w:rsidR="0008220B">
        <w:t>ffi</w:t>
      </w:r>
      <w:r w:rsidRPr="00445898">
        <w:t>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4C7C05">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4C7C05">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4C7C05">
        <w:t>8.1.1</w:t>
      </w:r>
      <w:r w:rsidR="006D1430" w:rsidRPr="00445898">
        <w:fldChar w:fldCharType="end"/>
      </w:r>
      <w:r w:rsidRPr="00445898">
        <w:t>). Note that the deallocation of a non-standard packet (i.e., one that has no associated tra</w:t>
      </w:r>
      <w:r w:rsidR="0008220B">
        <w:t>ffi</w:t>
      </w:r>
      <w:r w:rsidRPr="00445898">
        <w:t>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4C7C05">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4C7C05">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4C7C05">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4C7C05">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4C7C05">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9" w:name="_Ref511760436"/>
      <w:bookmarkStart w:id="420" w:name="_Toc535015583"/>
      <w:r w:rsidRPr="00445898">
        <w:rPr>
          <w:lang w:val="en-US"/>
        </w:rPr>
        <w:t>Message queues</w:t>
      </w:r>
      <w:bookmarkEnd w:id="419"/>
      <w:bookmarkEnd w:id="420"/>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the message queue associated with one tra</w:t>
      </w:r>
      <w:r w:rsidR="0008220B">
        <w:t>ffi</w:t>
      </w:r>
      <w:r w:rsidRPr="00445898">
        <w:t xml:space="preserve">c pattern. The </w:t>
      </w:r>
      <w:r w:rsidRPr="00445898">
        <w:rPr>
          <w:i/>
        </w:rPr>
        <w:t>Id</w:t>
      </w:r>
      <w:r w:rsidR="00916EA5" w:rsidRPr="00445898">
        <w:t xml:space="preserve"> attributes of tra</w:t>
      </w:r>
      <w:r w:rsidR="0008220B">
        <w:t>ffi</w:t>
      </w:r>
      <w:r w:rsidR="00916EA5" w:rsidRPr="00445898">
        <w:t xml:space="preserve">c patterns </w:t>
      </w:r>
      <w:r w:rsidRPr="00445898">
        <w:t>(re</w:t>
      </w:r>
      <w:r w:rsidR="009E3D57">
        <w:t>fl</w:t>
      </w:r>
      <w:r w:rsidRPr="00445898">
        <w:t>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4C7C05">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corresponding to the tra</w:t>
      </w:r>
      <w:r w:rsidR="0008220B">
        <w:t>ffi</w:t>
      </w:r>
      <w:r w:rsidR="00916EA5" w:rsidRPr="00445898">
        <w:t xml:space="preserve">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owns the process (</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4C7C05">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w:t>
      </w:r>
      <w:r w:rsidR="009E3D57">
        <w:t>fi</w:t>
      </w:r>
      <w:r w:rsidR="00916EA5" w:rsidRPr="00445898">
        <w:t xml:space="preserve">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4C7C05">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4C7C05">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w:t>
      </w:r>
      <w:r w:rsidR="009E3D57">
        <w:t>fi</w:t>
      </w:r>
      <w:r w:rsidRPr="00445898">
        <w:t xml:space="preserve">rst message of a nonempty queue number </w:t>
      </w:r>
      <w:r w:rsidR="008472B7">
        <w:rPr>
          <w:i/>
        </w:rPr>
        <w:t>tp</w:t>
      </w:r>
      <w:r w:rsidR="00916EA5" w:rsidRPr="00445898">
        <w:t xml:space="preserve"> (associated with the </w:t>
      </w:r>
      <w:r w:rsidR="008472B7">
        <w:rPr>
          <w:i/>
        </w:rPr>
        <w:t>tp</w:t>
      </w:r>
      <w:r w:rsidR="00916EA5" w:rsidRPr="00445898">
        <w:t>-t</w:t>
      </w:r>
      <w:r w:rsidRPr="00445898">
        <w:t>h tra</w:t>
      </w:r>
      <w:r w:rsidR="0008220B">
        <w:t>ffi</w:t>
      </w:r>
      <w:r w:rsidRPr="00445898">
        <w:t xml:space="preserve">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w:t>
      </w:r>
      <w:r w:rsidR="009E3D57">
        <w:t>fi</w:t>
      </w:r>
      <w:r w:rsidR="00916EA5" w:rsidRPr="00445898">
        <w:t xml:space="preserve">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individually at speci</w:t>
      </w:r>
      <w:r w:rsidR="009E3D57">
        <w:t>fi</w:t>
      </w:r>
      <w:r w:rsidR="00916EA5" w:rsidRPr="00445898">
        <w:t xml:space="preserve">c </w:t>
      </w:r>
      <w:r w:rsidRPr="00445898">
        <w:t>stations or globally for the entire network. This possibility may be useful for investigating</w:t>
      </w:r>
      <w:r w:rsidR="00916EA5" w:rsidRPr="00445898">
        <w:t xml:space="preserve"> </w:t>
      </w:r>
      <w:r w:rsidRPr="00445898">
        <w:t>the network behavior under extreme tra</w:t>
      </w:r>
      <w:r w:rsidR="0008220B">
        <w:t>ffi</w:t>
      </w:r>
      <w:r w:rsidRPr="00445898">
        <w:t>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w:t>
      </w:r>
      <w:r w:rsidR="009E3D57">
        <w:t>fl</w:t>
      </w:r>
      <w:r w:rsidRPr="00445898">
        <w:t xml:space="preserve">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messages belonging to the given tra</w:t>
      </w:r>
      <w:r w:rsidR="0008220B">
        <w:t>ffi</w:t>
      </w:r>
      <w:r w:rsidRPr="00445898">
        <w:t xml:space="preserve">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4C7C05">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w:t>
      </w:r>
      <w:r w:rsidR="0008220B">
        <w:t>ffi</w:t>
      </w:r>
      <w:r w:rsidRPr="00445898">
        <w:t>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w:t>
      </w:r>
      <w:r w:rsidR="0008220B">
        <w:t>ffi</w:t>
      </w:r>
      <w:r w:rsidRPr="00445898">
        <w:t>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4C7C05">
        <w:t>6.6.2</w:t>
      </w:r>
      <w:r w:rsidR="00032AAB" w:rsidRPr="00445898">
        <w:fldChar w:fldCharType="end"/>
      </w:r>
      <w:r w:rsidRPr="00445898">
        <w:t>) do not count to any of the three possible limits. For such a tra</w:t>
      </w:r>
      <w:r w:rsidR="0008220B">
        <w:t>ffi</w:t>
      </w:r>
      <w:r w:rsidRPr="00445898">
        <w:t>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w:t>
      </w:r>
      <w:r w:rsidR="0008220B">
        <w:t>ffi</w:t>
      </w:r>
      <w:r w:rsidRPr="00445898">
        <w:t>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4C7C05">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w:t>
      </w:r>
      <w:r w:rsidR="0008220B">
        <w:t>ffi</w:t>
      </w:r>
      <w:r w:rsidRPr="00445898">
        <w:t>c patterns (queues)</w:t>
      </w:r>
      <w:r w:rsidR="00032AAB" w:rsidRPr="00445898">
        <w:t xml:space="preserve">. Otherwise, the </w:t>
      </w:r>
      <w:r w:rsidRPr="00445898">
        <w:t xml:space="preserve">argument must be a </w:t>
      </w:r>
      <w:r w:rsidR="00032AAB" w:rsidRPr="00445898">
        <w:t>legitimate</w:t>
      </w:r>
      <w:r w:rsidRPr="00445898">
        <w:t xml:space="preserve"> tra</w:t>
      </w:r>
      <w:r w:rsidR="0008220B">
        <w:t>ffi</w:t>
      </w:r>
      <w:r w:rsidRPr="00445898">
        <w:t xml:space="preserve">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w:t>
      </w:r>
      <w:r w:rsidR="0008220B">
        <w:t>ffi</w:t>
      </w:r>
      <w:r w:rsidRPr="00445898">
        <w:t>c pattern.</w:t>
      </w:r>
    </w:p>
    <w:p w:rsidR="00012AA8" w:rsidRPr="00445898" w:rsidRDefault="00012AA8" w:rsidP="00552A98">
      <w:pPr>
        <w:pStyle w:val="Heading2"/>
        <w:numPr>
          <w:ilvl w:val="1"/>
          <w:numId w:val="5"/>
        </w:numPr>
        <w:rPr>
          <w:lang w:val="en-US"/>
        </w:rPr>
      </w:pPr>
      <w:bookmarkStart w:id="421" w:name="_Toc535015584"/>
      <w:r w:rsidRPr="00445898">
        <w:rPr>
          <w:lang w:val="en-US"/>
        </w:rPr>
        <w:t>Inquiries</w:t>
      </w:r>
      <w:bookmarkEnd w:id="421"/>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a speci</w:t>
      </w:r>
      <w:r w:rsidR="009E3D57">
        <w:t>fi</w:t>
      </w:r>
      <w:r w:rsidRPr="00445898">
        <w:t>c tra</w:t>
      </w:r>
      <w:r w:rsidR="0008220B">
        <w:t>ffi</w:t>
      </w:r>
      <w:r w:rsidRPr="00445898">
        <w:t xml:space="preserve">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w:t>
      </w:r>
      <w:r w:rsidR="0008220B">
        <w:t>ffi</w:t>
      </w:r>
      <w:r w:rsidRPr="00445898">
        <w:t>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22" w:name="_Ref507098614"/>
      <w:bookmarkStart w:id="423" w:name="_Toc535015585"/>
      <w:r w:rsidRPr="00445898">
        <w:rPr>
          <w:lang w:val="en-US"/>
        </w:rPr>
        <w:t>Acquiring packets for transmission</w:t>
      </w:r>
      <w:bookmarkEnd w:id="422"/>
      <w:bookmarkEnd w:id="423"/>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 xml:space="preserve">The </w:t>
      </w:r>
      <w:r w:rsidR="009E3D57">
        <w:t>fi</w:t>
      </w:r>
      <w:r w:rsidRPr="00445898">
        <w:t>rst argument is a pointer to the packet bu</w:t>
      </w:r>
      <w:r w:rsidR="009E3D57">
        <w:t>ff</w:t>
      </w:r>
      <w:r w:rsidRPr="00445898">
        <w:t>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w:t>
      </w:r>
      <w:r w:rsidR="009E3D57">
        <w:t>ff</w:t>
      </w:r>
      <w:r w:rsidRPr="00445898">
        <w:t>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70"/>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w:t>
      </w:r>
      <w:r w:rsidR="009E3D57">
        <w:t>fi</w:t>
      </w:r>
      <w:r w:rsidRPr="00445898">
        <w:t>cially expanded (in</w:t>
      </w:r>
      <w:r w:rsidR="009E3D57">
        <w:t>fl</w:t>
      </w:r>
      <w:r w:rsidRPr="00445898">
        <w:t>ated) to the</w:t>
      </w:r>
      <w:r w:rsidR="00206246" w:rsidRPr="00445898">
        <w:t xml:space="preserve"> </w:t>
      </w:r>
      <w:r w:rsidRPr="00445898">
        <w:t xml:space="preserve">size of </w:t>
      </w:r>
      <w:r w:rsidRPr="00445898">
        <w:rPr>
          <w:i/>
        </w:rPr>
        <w:t>min</w:t>
      </w:r>
      <w:r w:rsidRPr="00445898">
        <w:t xml:space="preserve"> bits. The added bits count to the total 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4C7C05">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4C7C05">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4C7C05">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e the packet is always in</w:t>
      </w:r>
      <w:r w:rsidR="009E3D57">
        <w:t>fl</w:t>
      </w:r>
      <w:r w:rsidR="009D7BF7" w:rsidRPr="00445898">
        <w:t xml:space="preserve">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4C7C05">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4C7C05">
        <w:t>6.2</w:t>
      </w:r>
      <w:r w:rsidR="00111779" w:rsidRPr="00445898">
        <w:fldChar w:fldCharType="end"/>
      </w:r>
      <w:r w:rsidRPr="00445898">
        <w:t>). The standard version of this</w:t>
      </w:r>
      <w:r w:rsidR="009F63FC" w:rsidRPr="00445898">
        <w:t xml:space="preserve"> </w:t>
      </w:r>
      <w:r w:rsidRPr="00445898">
        <w:t>method is empty. The user may de</w:t>
      </w:r>
      <w:r w:rsidR="009E3D57">
        <w:t>fi</w:t>
      </w:r>
      <w:r w:rsidRPr="00445898">
        <w:t>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standard tra</w:t>
      </w:r>
      <w:r w:rsidR="0008220B">
        <w:t>ffi</w:t>
      </w:r>
      <w:r w:rsidRPr="00445898">
        <w:t xml:space="preserve">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w:t>
      </w:r>
      <w:r w:rsidR="0008220B">
        <w:t>ffi</w:t>
      </w:r>
      <w:r w:rsidRPr="00445898">
        <w:t>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4C7C05">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w:t>
      </w:r>
      <w:r w:rsidR="009E3D57">
        <w:t>ff</w:t>
      </w:r>
      <w:r w:rsidRPr="00445898">
        <w:t>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4C7C05">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w:t>
      </w:r>
      <w:r w:rsidR="009E3D57">
        <w:t>ff</w:t>
      </w:r>
      <w:r w:rsidRPr="00445898">
        <w:t>er, the bu</w:t>
      </w:r>
      <w:r w:rsidR="009E3D57">
        <w:t>ff</w:t>
      </w:r>
      <w:r w:rsidRPr="00445898">
        <w:t xml:space="preserve">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4C7C05">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w:t>
      </w:r>
      <w:r w:rsidR="0008220B">
        <w:t>ffi</w:t>
      </w:r>
      <w:r w:rsidRPr="00445898">
        <w:t>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w:t>
      </w:r>
      <w:r w:rsidR="009E3D57">
        <w:t>ff</w:t>
      </w:r>
      <w:r w:rsidRPr="00445898">
        <w:t>erence being that the packet bu</w:t>
      </w:r>
      <w:r w:rsidR="009E3D57">
        <w:t>ff</w:t>
      </w:r>
      <w:r w:rsidRPr="00445898">
        <w:t>er is passed by reference rather than a pointer.</w:t>
      </w:r>
      <w:r w:rsidR="00FB15AD" w:rsidRPr="00445898">
        <w:t xml:space="preserve"> </w:t>
      </w:r>
    </w:p>
    <w:p w:rsidR="00342B04" w:rsidRPr="00445898" w:rsidRDefault="00342B04" w:rsidP="00342B04">
      <w:pPr>
        <w:pStyle w:val="firstparagraph"/>
      </w:pPr>
      <w:r w:rsidRPr="00445898">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w:t>
      </w:r>
      <w:r w:rsidR="009E3D57">
        <w:t>fi</w:t>
      </w:r>
      <w:r w:rsidRPr="00445898">
        <w:t>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w:t>
      </w:r>
      <w:r w:rsidR="009E3D57">
        <w:t>fi</w:t>
      </w:r>
      <w:r w:rsidRPr="00445898">
        <w:t>ed version looks for “the earliest-arrived message that satis</w:t>
      </w:r>
      <w:r w:rsidR="009E3D57">
        <w:t>fi</w:t>
      </w:r>
      <w:r w:rsidRPr="00445898">
        <w:t>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71"/>
      </w:r>
      <w:r w:rsidR="006A5D55" w:rsidRPr="00445898">
        <w:t xml:space="preserve"> </w:t>
      </w:r>
      <w:r w:rsidRPr="00445898">
        <w:t>There is a variant of quali</w:t>
      </w:r>
      <w:r w:rsidR="009E3D57">
        <w:t>fi</w:t>
      </w:r>
      <w:r w:rsidRPr="00445898">
        <w:t xml:space="preserve">ed </w:t>
      </w:r>
      <w:r w:rsidRPr="00445898">
        <w:rPr>
          <w:i/>
        </w:rPr>
        <w:t>getPacket</w:t>
      </w:r>
      <w:r w:rsidRPr="00445898">
        <w:t xml:space="preserve"> in which the bu</w:t>
      </w:r>
      <w:r w:rsidR="009E3D57">
        <w:t>ff</w:t>
      </w:r>
      <w:r w:rsidRPr="00445898">
        <w:t>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The methods described above are de</w:t>
      </w:r>
      <w:r w:rsidR="009E3D57">
        <w:t>fi</w:t>
      </w:r>
      <w:r w:rsidRPr="00445898">
        <w:t xml:space="preserve">ned within the </w:t>
      </w:r>
      <w:r w:rsidRPr="00445898">
        <w:rPr>
          <w:i/>
        </w:rPr>
        <w:t>Client</w:t>
      </w:r>
      <w:r w:rsidRPr="00445898">
        <w:t xml:space="preserve"> and they treat all tra</w:t>
      </w:r>
      <w:r w:rsidR="0008220B">
        <w:t>ffi</w:t>
      </w:r>
      <w:r w:rsidRPr="00445898">
        <w:t>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a single tra</w:t>
      </w:r>
      <w:r w:rsidR="0008220B">
        <w:t>ffi</w:t>
      </w:r>
      <w:r w:rsidRPr="00445898">
        <w:t>c pattern is to use one of the two quali</w:t>
      </w:r>
      <w:r w:rsidR="009E3D57">
        <w:t>fi</w:t>
      </w:r>
      <w:r w:rsidRPr="00445898">
        <w:t xml:space="preserve">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w:t>
      </w:r>
      <w:r w:rsidR="0008220B">
        <w:t>ffi</w:t>
      </w:r>
      <w:r w:rsidRPr="00445898">
        <w:t>c pattern in question. There is, however, a better</w:t>
      </w:r>
      <w:r w:rsidR="006A5D55" w:rsidRPr="00445898">
        <w:t xml:space="preserve"> </w:t>
      </w:r>
      <w:r w:rsidRPr="00445898">
        <w:t>(and more e</w:t>
      </w:r>
      <w:r w:rsidR="0008220B">
        <w:t>ffi</w:t>
      </w:r>
      <w:r w:rsidRPr="00445898">
        <w:t xml:space="preserve">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w:t>
      </w:r>
      <w:r w:rsidR="009E3D57">
        <w:t>fi</w:t>
      </w:r>
      <w:r w:rsidRPr="00445898">
        <w:t>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w:t>
      </w:r>
      <w:r w:rsidR="0008220B">
        <w:t>ffi</w:t>
      </w:r>
      <w:r w:rsidRPr="00445898">
        <w:t>c pattern.</w:t>
      </w:r>
    </w:p>
    <w:p w:rsidR="00342B04" w:rsidRPr="00445898" w:rsidRDefault="00342B04" w:rsidP="00342B04">
      <w:pPr>
        <w:pStyle w:val="firstparagraph"/>
      </w:pPr>
      <w:r w:rsidRPr="00445898">
        <w:t>The two unquali</w:t>
      </w:r>
      <w:r w:rsidR="009E3D57">
        <w:t>fi</w:t>
      </w:r>
      <w:r w:rsidRPr="00445898">
        <w:t xml:space="preserve">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w:t>
      </w:r>
      <w:r w:rsidR="009E3D57">
        <w:t>fi</w:t>
      </w:r>
      <w:r w:rsidRPr="00445898">
        <w:t>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4C7C05">
        <w:t>6.2</w:t>
      </w:r>
      <w:r w:rsidR="00244FDA" w:rsidRPr="00445898">
        <w:fldChar w:fldCharType="end"/>
      </w:r>
      <w:r w:rsidR="00244FDA" w:rsidRPr="00445898">
        <w:t xml:space="preserve">) </w:t>
      </w:r>
      <w:r w:rsidRPr="00445898">
        <w:t xml:space="preserve">is examined to determine 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5" w:name="_Toc535015586"/>
      <w:r w:rsidRPr="00445898">
        <w:rPr>
          <w:lang w:val="en-US"/>
        </w:rPr>
        <w:t>Testing for packet availability</w:t>
      </w:r>
      <w:bookmarkEnd w:id="425"/>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w:t>
      </w:r>
      <w:r w:rsidR="009E3D57">
        <w:t>fi</w:t>
      </w:r>
      <w:r w:rsidRPr="00445898">
        <w:t xml:space="preserve">rst version returns </w:t>
      </w:r>
      <w:r w:rsidRPr="00445898">
        <w:rPr>
          <w:i/>
        </w:rPr>
        <w:t>YES</w:t>
      </w:r>
      <w:r w:rsidR="00244FDA" w:rsidRPr="00445898">
        <w:t>,</w:t>
      </w:r>
      <w:r w:rsidRPr="00445898">
        <w:t xml:space="preserve"> if there is a message (of any tra</w:t>
      </w:r>
      <w:r w:rsidR="0008220B">
        <w:t>ffi</w:t>
      </w:r>
      <w:r w:rsidRPr="00445898">
        <w:t>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4C7C05">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w:t>
      </w:r>
      <w:r w:rsidR="009E3D57">
        <w:t>fi</w:t>
      </w:r>
      <w:r w:rsidRPr="00445898">
        <w:t xml:space="preserve">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w:t>
      </w:r>
      <w:r w:rsidR="0008220B">
        <w:t>ffi</w:t>
      </w:r>
      <w:r w:rsidRPr="00445898">
        <w:t>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2"/>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w:t>
      </w:r>
      <w:r w:rsidR="0008220B">
        <w:t>ffi</w:t>
      </w:r>
      <w:r w:rsidR="00342B04" w:rsidRPr="00445898">
        <w:t>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6" w:name="_Ref510989832"/>
      <w:bookmarkStart w:id="427" w:name="_Ref510990044"/>
      <w:bookmarkStart w:id="428" w:name="_Toc535015587"/>
      <w:r w:rsidRPr="00445898">
        <w:rPr>
          <w:lang w:val="en-US"/>
        </w:rPr>
        <w:t>Wait requests</w:t>
      </w:r>
      <w:bookmarkEnd w:id="426"/>
      <w:bookmarkEnd w:id="427"/>
      <w:bookmarkEnd w:id="428"/>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4C7C05">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w:t>
      </w:r>
      <w:r w:rsidR="0008220B">
        <w:t>ffi</w:t>
      </w:r>
      <w:r w:rsidRPr="00445898">
        <w:t>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speci</w:t>
      </w:r>
      <w:r w:rsidR="009E3D57">
        <w:t>fi</w:t>
      </w:r>
      <w:r w:rsidRPr="00445898">
        <w:t>c tra</w:t>
      </w:r>
      <w:r w:rsidR="0008220B">
        <w:t>ffi</w:t>
      </w:r>
      <w:r w:rsidRPr="00445898">
        <w:t xml:space="preserve">c pattern. One way is to put the </w:t>
      </w:r>
      <w:r w:rsidRPr="00445898">
        <w:rPr>
          <w:i/>
        </w:rPr>
        <w:t>Id</w:t>
      </w:r>
      <w:r w:rsidRPr="00445898">
        <w:t xml:space="preserve"> of the tra</w:t>
      </w:r>
      <w:r w:rsidR="0008220B">
        <w:t>ffi</w:t>
      </w:r>
      <w:r w:rsidRPr="00445898">
        <w:t xml:space="preserve">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w:t>
      </w:r>
      <w:r w:rsidR="0008220B">
        <w:t>ffi</w:t>
      </w:r>
      <w:r w:rsidRPr="00445898">
        <w:t>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tra</w:t>
      </w:r>
      <w:r w:rsidR="0008220B">
        <w:t>ffi</w:t>
      </w:r>
      <w:r w:rsidRPr="00445898">
        <w:t xml:space="preserve">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w:t>
      </w:r>
      <w:r w:rsidR="009E3D57">
        <w:t>fi</w:t>
      </w:r>
      <w:r w:rsidRPr="00445898">
        <w:t>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4C7C05">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 xml:space="preserve">station, e.g., to preprocess them by setting some of their non-standard attributes. At </w:t>
      </w:r>
      <w:r w:rsidR="009E3D57">
        <w:t>fi</w:t>
      </w:r>
      <w:r w:rsidRPr="00445898">
        <w:t>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w:t>
      </w:r>
      <w:r w:rsidR="009E3D57">
        <w:t>ff</w:t>
      </w:r>
      <w:r w:rsidRPr="00445898">
        <w:t>erent tra</w:t>
      </w:r>
      <w:r w:rsidR="0008220B">
        <w:t>ffi</w:t>
      </w:r>
      <w:r w:rsidRPr="00445898">
        <w:t>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4C7C05">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4C7C05">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4C7C05">
        <w:t>6.7.1</w:t>
      </w:r>
      <w:r w:rsidR="0004186C" w:rsidRPr="00445898">
        <w:fldChar w:fldCharType="end"/>
      </w:r>
      <w:r w:rsidR="0004186C" w:rsidRPr="00445898">
        <w:t>).</w:t>
      </w:r>
    </w:p>
    <w:bookmarkEnd w:id="385"/>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9" w:name="_Toc535015588"/>
      <w:r w:rsidRPr="00445898">
        <w:rPr>
          <w:lang w:val="en-US"/>
        </w:rPr>
        <w:t>LINKS AND PORTS</w:t>
      </w:r>
      <w:bookmarkEnd w:id="429"/>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30" w:name="_Ref511831279"/>
      <w:bookmarkStart w:id="431" w:name="_Ref512504191"/>
      <w:bookmarkStart w:id="432" w:name="_Toc535015589"/>
      <w:r w:rsidRPr="00445898">
        <w:rPr>
          <w:lang w:val="en-US"/>
        </w:rPr>
        <w:t>Activities</w:t>
      </w:r>
      <w:bookmarkEnd w:id="430"/>
      <w:bookmarkEnd w:id="431"/>
      <w:bookmarkEnd w:id="432"/>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4C7C05">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EndPr/>
        <w:sdtContent>
          <w:r w:rsidR="00394B4F" w:rsidRPr="00445898">
            <w:fldChar w:fldCharType="begin"/>
          </w:r>
          <w:r w:rsidR="00394B4F" w:rsidRPr="00445898">
            <w:instrText xml:space="preserve"> CITATION gbr88a \l 1033 </w:instrText>
          </w:r>
          <w:r w:rsidR="00394B4F" w:rsidRPr="00445898">
            <w:fldChar w:fldCharType="separate"/>
          </w:r>
          <w:r w:rsidR="004C7C05">
            <w:rPr>
              <w:noProof/>
            </w:rPr>
            <w:t xml:space="preserve"> </w:t>
          </w:r>
          <w:r w:rsidR="004C7C05" w:rsidRPr="004C7C05">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3"/>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4C7C05">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33" w:name="_Ref507537861"/>
      <w:bookmarkStart w:id="434" w:name="_Toc535015590"/>
      <w:r w:rsidRPr="00445898">
        <w:rPr>
          <w:lang w:val="en-US"/>
        </w:rPr>
        <w:t>Activity processing in links</w:t>
      </w:r>
      <w:bookmarkEnd w:id="433"/>
      <w:bookmarkEnd w:id="434"/>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w:t>
      </w:r>
      <w:r w:rsidR="009E3D57">
        <w:t>fi</w:t>
      </w:r>
      <w:r w:rsidRPr="00445898">
        <w:t>nished time) indicates the time when the activity was terminated. The di</w:t>
      </w:r>
      <w:r w:rsidR="009E3D57">
        <w:t>ff</w:t>
      </w:r>
      <w:r w:rsidRPr="00445898">
        <w:t xml:space="preserve">erence between the </w:t>
      </w:r>
      <w:r w:rsidR="009E3D57">
        <w:t>fi</w:t>
      </w:r>
      <w:r w:rsidRPr="00445898">
        <w:t>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009E3D57">
        <w:t>fi</w:t>
      </w:r>
      <w:r w:rsidRPr="00445898">
        <w:t>nished time</w:t>
      </w:r>
      <w:r w:rsidR="00DC1C43" w:rsidRPr="00445898">
        <w:t>”</w:t>
      </w:r>
      <w:r w:rsidRPr="00445898">
        <w:t xml:space="preserve"> attribute of an activity that has been started but not terminated yet</w:t>
      </w:r>
      <w:r w:rsidR="00DC1C43" w:rsidRPr="00445898">
        <w:t xml:space="preserve"> </w:t>
      </w:r>
      <w:r w:rsidRPr="00445898">
        <w:t>is unde</w:t>
      </w:r>
      <w:r w:rsidR="009E3D57">
        <w:t>fi</w:t>
      </w:r>
      <w:r w:rsidRPr="00445898">
        <w:t xml:space="preserve">ned, and so is </w:t>
      </w:r>
      <w:r w:rsidR="00DC1C43" w:rsidRPr="00445898">
        <w:t xml:space="preserve">formally </w:t>
      </w:r>
      <w:r w:rsidRPr="00445898">
        <w:t>the activity’s duration. These elements become de</w:t>
      </w:r>
      <w:r w:rsidR="009E3D57">
        <w:t>fi</w:t>
      </w:r>
      <w:r w:rsidRPr="00445898">
        <w:t>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4C7C05">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4"/>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4C7C05">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4C7C05">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4C7C05">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4C7C05">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 xml:space="preserve">As an activity that has overstayed its </w:t>
      </w:r>
      <w:r w:rsidR="00433E25">
        <w:t>“</w:t>
      </w:r>
      <w:r w:rsidRPr="00445898">
        <w:t>physical</w:t>
      </w:r>
      <w:r w:rsidR="00433E25">
        <w:t>”</w:t>
      </w:r>
      <w:r w:rsidRPr="00445898">
        <w:t xml:space="preserve">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5" w:name="_Ref507537273"/>
      <w:bookmarkStart w:id="436" w:name="_Toc535015591"/>
      <w:r w:rsidRPr="00445898">
        <w:rPr>
          <w:lang w:val="en-US"/>
        </w:rPr>
        <w:t>Starting and terminating activities</w:t>
      </w:r>
      <w:bookmarkEnd w:id="435"/>
      <w:bookmarkEnd w:id="436"/>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(Section </w:t>
      </w:r>
      <w:r w:rsidRPr="00445898">
        <w:fldChar w:fldCharType="begin"/>
      </w:r>
      <w:r w:rsidRPr="00445898">
        <w:instrText xml:space="preserve"> REF _Ref506989280 \r \h </w:instrText>
      </w:r>
      <w:r w:rsidRPr="00445898">
        <w:fldChar w:fldCharType="separate"/>
      </w:r>
      <w:r w:rsidR="004C7C05">
        <w:t>6.3</w:t>
      </w:r>
      <w:r w:rsidRPr="00445898">
        <w:fldChar w:fldCharType="end"/>
      </w:r>
      <w:r w:rsidRPr="00445898">
        <w:t>). A copy of this bu</w:t>
      </w:r>
      <w:r w:rsidR="009E3D57">
        <w:t>ff</w:t>
      </w:r>
      <w:r w:rsidRPr="00445898">
        <w:t xml:space="preserve">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w:t>
      </w:r>
      <w:r w:rsidR="0008220B">
        <w:t>ffi</w:t>
      </w:r>
      <w:r w:rsidRPr="00445898">
        <w:t xml:space="preserve">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4C7C05">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The </w:t>
      </w:r>
      <w:r w:rsidR="009E3D57">
        <w:t>fi</w:t>
      </w:r>
      <w:r w:rsidRPr="00445898">
        <w:t>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w:t>
      </w:r>
      <w:r w:rsidR="0008220B">
        <w:t>ffi</w:t>
      </w:r>
      <w:r w:rsidRPr="00445898">
        <w:t>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w:t>
      </w:r>
      <w:r w:rsidR="008D5884">
        <w:rPr>
          <w:i/>
        </w:rPr>
        <w:t>XRate</w:t>
      </w:r>
      <w:bookmarkStart w:id="437" w:name="_Hlk514878315"/>
      <w:r w:rsidR="00B66476">
        <w:rPr>
          <w:i/>
        </w:rPr>
        <w:fldChar w:fldCharType="begin"/>
      </w:r>
      <w:r w:rsidR="00B66476">
        <w:instrText xml:space="preserve"> XE "</w:instrText>
      </w:r>
      <w:r w:rsidR="00B66476" w:rsidRPr="000F155A">
        <w:rPr>
          <w:i/>
        </w:rPr>
        <w:instrText>get</w:instrText>
      </w:r>
      <w:r w:rsidR="008D5884">
        <w:rPr>
          <w:i/>
        </w:rPr>
        <w:instrText>XRate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7"/>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4C7C05">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4C7C05">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w:t>
      </w:r>
      <w:r w:rsidR="008D5884">
        <w:rPr>
          <w:i/>
        </w:rPr>
        <w:t>XRate</w:t>
      </w:r>
      <w:r w:rsidR="00B66476">
        <w:rPr>
          <w:i/>
        </w:rPr>
        <w:fldChar w:fldCharType="begin"/>
      </w:r>
      <w:r w:rsidR="00B66476">
        <w:instrText xml:space="preserve"> XE "</w:instrText>
      </w:r>
      <w:r w:rsidR="00B66476" w:rsidRPr="000F155A">
        <w:rPr>
          <w:i/>
        </w:rPr>
        <w:instrText>get</w:instrText>
      </w:r>
      <w:r w:rsidR="008D5884">
        <w:rPr>
          <w:i/>
        </w:rPr>
        <w:instrText>XRate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w:t>
      </w:r>
      <w:r w:rsidR="009E3D57">
        <w:t>ff</w:t>
      </w:r>
      <w:r w:rsidRPr="00445898">
        <w:t>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w:t>
      </w:r>
      <w:r w:rsidR="009E3D57">
        <w:t>ff</w:t>
      </w:r>
      <w:r w:rsidRPr="00445898">
        <w:t>ect as executing:</w:t>
      </w:r>
    </w:p>
    <w:p w:rsidR="00F06ACD" w:rsidRPr="00445898" w:rsidRDefault="00F06ACD" w:rsidP="0089340D">
      <w:pPr>
        <w:pStyle w:val="firstparagraph"/>
        <w:ind w:firstLine="720"/>
        <w:rPr>
          <w:i/>
        </w:rPr>
      </w:pPr>
      <w:r w:rsidRPr="00445898">
        <w:rPr>
          <w:i/>
        </w:rPr>
        <w:t>t = p-&gt;get</w:t>
      </w:r>
      <w:r w:rsidR="008D5884">
        <w:rPr>
          <w:i/>
        </w:rPr>
        <w:t>XRate</w:t>
      </w:r>
      <w:r w:rsidR="00B66476">
        <w:rPr>
          <w:i/>
        </w:rPr>
        <w:fldChar w:fldCharType="begin"/>
      </w:r>
      <w:r w:rsidR="00B66476">
        <w:instrText xml:space="preserve"> XE "</w:instrText>
      </w:r>
      <w:r w:rsidR="00B66476" w:rsidRPr="000F155A">
        <w:rPr>
          <w:i/>
        </w:rPr>
        <w:instrText>get</w:instrText>
      </w:r>
      <w:r w:rsidR="008D5884">
        <w:rPr>
          <w:i/>
        </w:rPr>
        <w:instrText>XRate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w:t>
      </w:r>
      <w:r w:rsidR="008D5884">
        <w:rPr>
          <w:i/>
        </w:rPr>
        <w:t>XRate</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4C7C05">
        <w:t>4.3.1</w:t>
      </w:r>
      <w:r w:rsidR="003D1F88" w:rsidRPr="00445898">
        <w:fldChar w:fldCharType="end"/>
      </w:r>
      <w:r w:rsidRPr="00445898">
        <w:t xml:space="preserve">). If </w:t>
      </w:r>
      <w:r w:rsidRPr="00445898">
        <w:rPr>
          <w:i/>
        </w:rPr>
        <w:t>set</w:t>
      </w:r>
      <w:r w:rsidR="008D5884">
        <w:rPr>
          <w:i/>
        </w:rPr>
        <w:t>XRate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w:t>
      </w:r>
      <w:r w:rsidR="008D5884">
        <w:rPr>
          <w:i/>
        </w:rPr>
        <w:t>XRate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w:t>
      </w:r>
      <w:r w:rsidR="009E3D57">
        <w:t>fi</w:t>
      </w:r>
      <w:r w:rsidRPr="00445898">
        <w:t>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w:t>
      </w:r>
      <w:r w:rsidR="009E3D57">
        <w:t>fi</w:t>
      </w:r>
      <w:r w:rsidR="00F06ACD" w:rsidRPr="00445898">
        <w:t>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w:t>
      </w:r>
      <w:r w:rsidR="009E3D57">
        <w:t>ff</w:t>
      </w:r>
      <w:r w:rsidRPr="00445898">
        <w:t>erent ports).</w:t>
      </w:r>
    </w:p>
    <w:p w:rsidR="00175124" w:rsidRPr="00445898" w:rsidRDefault="00175124" w:rsidP="00552A98">
      <w:pPr>
        <w:pStyle w:val="Heading3"/>
        <w:numPr>
          <w:ilvl w:val="2"/>
          <w:numId w:val="5"/>
        </w:numPr>
        <w:rPr>
          <w:lang w:val="en-US"/>
        </w:rPr>
      </w:pPr>
      <w:bookmarkStart w:id="438" w:name="_Ref507658320"/>
      <w:bookmarkStart w:id="439" w:name="_Ref507660586"/>
      <w:bookmarkStart w:id="440" w:name="_Ref507762925"/>
      <w:bookmarkStart w:id="441" w:name="_Ref507763170"/>
      <w:bookmarkStart w:id="442" w:name="_Ref507833709"/>
      <w:bookmarkStart w:id="443" w:name="_Ref508277265"/>
      <w:bookmarkStart w:id="444" w:name="_Ref508277639"/>
      <w:bookmarkStart w:id="445" w:name="_Ref515015788"/>
      <w:bookmarkStart w:id="446" w:name="_Toc535015592"/>
      <w:r w:rsidRPr="00445898">
        <w:rPr>
          <w:lang w:val="en-US"/>
        </w:rPr>
        <w:t>Wait requests</w:t>
      </w:r>
      <w:bookmarkEnd w:id="438"/>
      <w:bookmarkEnd w:id="439"/>
      <w:bookmarkEnd w:id="440"/>
      <w:bookmarkEnd w:id="441"/>
      <w:bookmarkEnd w:id="442"/>
      <w:bookmarkEnd w:id="443"/>
      <w:bookmarkEnd w:id="444"/>
      <w:r w:rsidR="00252FE0">
        <w:rPr>
          <w:lang w:val="en-US"/>
        </w:rPr>
        <w:t xml:space="preserve"> and events</w:t>
      </w:r>
      <w:bookmarkEnd w:id="445"/>
      <w:bookmarkEnd w:id="446"/>
    </w:p>
    <w:p w:rsidR="00175124" w:rsidRPr="00445898" w:rsidRDefault="00175124" w:rsidP="00175124">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The event is not a</w:t>
            </w:r>
            <w:r w:rsidR="009E3D57">
              <w:t>ff</w:t>
            </w:r>
            <w:r w:rsidRPr="00445898">
              <w:t xml:space="preserve">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4C7C05">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7"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7"/>
            <w:r w:rsidRPr="00445898">
              <w:t xml:space="preserve"> packet). Like </w:t>
            </w:r>
            <w:r w:rsidRPr="00445898">
              <w:rPr>
                <w:i/>
              </w:rPr>
              <w:t>BOT</w:t>
            </w:r>
            <w:r w:rsidRPr="00445898">
              <w:t xml:space="preserve"> and </w:t>
            </w:r>
            <w:r w:rsidRPr="00445898">
              <w:rPr>
                <w:i/>
              </w:rPr>
              <w:t>EOT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w:t>
            </w:r>
            <w:r w:rsidR="009E3D57">
              <w:t>fi</w:t>
            </w:r>
            <w:r w:rsidRPr="00445898">
              <w:t xml:space="preserve">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4C7C05">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w:t>
      </w:r>
      <w:r w:rsidR="009E3D57">
        <w:t>ff</w:t>
      </w:r>
      <w:r w:rsidRPr="00445898">
        <w:t>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4C7C05">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4C7C05">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4C7C05">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4C7C05">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8"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8"/>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other (speci</w:t>
      </w:r>
      <w:r w:rsidR="009E3D57">
        <w:t>fi</w:t>
      </w:r>
      <w:r w:rsidRPr="00445898">
        <w:t xml:space="preserve">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4C7C05">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4C7C05">
        <w:t>5.3.1</w:t>
      </w:r>
      <w:r w:rsidRPr="00445898">
        <w:fldChar w:fldCharType="end"/>
      </w:r>
      <w:r w:rsidR="00175124" w:rsidRPr="00445898">
        <w:t>), but then it becomes di</w:t>
      </w:r>
      <w:r w:rsidR="0008220B">
        <w:t>ffi</w:t>
      </w:r>
      <w:r w:rsidR="00175124" w:rsidRPr="00445898">
        <w:t>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put di</w:t>
      </w:r>
      <w:r w:rsidR="009E3D57">
        <w:t>ff</w:t>
      </w:r>
      <w:r w:rsidR="00175124" w:rsidRPr="00445898">
        <w:t xml:space="preserve">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w:t>
      </w:r>
      <w:r w:rsidR="009E3D57">
        <w:t>fi</w:t>
      </w:r>
      <w:r w:rsidRPr="00445898">
        <w:t xml:space="preserve">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is interpreted as an unde</w:t>
      </w:r>
      <w:r w:rsidR="009E3D57">
        <w:t>fi</w:t>
      </w:r>
      <w:r w:rsidRPr="00445898">
        <w:t xml:space="preserve">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4C7C05">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w:t>
      </w:r>
      <w:r w:rsidR="009E3D57">
        <w:t>fi</w:t>
      </w:r>
      <w:r w:rsidRPr="00445898">
        <w:t>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4C7C05">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w:t>
      </w:r>
      <w:r w:rsidR="009E3D57">
        <w:t>fi</w:t>
      </w:r>
      <w:r w:rsidRPr="00445898">
        <w:t>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 xml:space="preserve">e.g., using packet </w:t>
      </w:r>
      <w:r w:rsidR="009E3D57">
        <w:t>fl</w:t>
      </w:r>
      <w:r w:rsidRPr="00445898">
        <w:t>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4C7C05">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9" w:name="_Ref507762139"/>
      <w:bookmarkStart w:id="450" w:name="_Toc535015593"/>
      <w:r w:rsidRPr="00445898">
        <w:rPr>
          <w:lang w:val="en-US"/>
        </w:rPr>
        <w:t>Collisions</w:t>
      </w:r>
      <w:bookmarkEnd w:id="449"/>
      <w:bookmarkEnd w:id="450"/>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EndPr/>
        <w:sdtContent>
          <w:r w:rsidR="000F3476" w:rsidRPr="00445898">
            <w:fldChar w:fldCharType="begin"/>
          </w:r>
          <w:r w:rsidR="000F3476" w:rsidRPr="00445898">
            <w:instrText xml:space="preserve"> CITATION gbr89d \l 1033 </w:instrText>
          </w:r>
          <w:r w:rsidR="000F3476" w:rsidRPr="00445898">
            <w:fldChar w:fldCharType="separate"/>
          </w:r>
          <w:r w:rsidR="004C7C05">
            <w:rPr>
              <w:noProof/>
            </w:rPr>
            <w:t xml:space="preserve"> </w:t>
          </w:r>
          <w:r w:rsidR="004C7C05" w:rsidRPr="004C7C05">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w:t>
      </w:r>
      <w:r w:rsidR="009E3D57">
        <w:t>ff</w:t>
      </w:r>
      <w:r w:rsidRPr="00445898">
        <w:t>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51" w:name="_Ref508278086"/>
      <w:bookmarkStart w:id="452" w:name="_Toc535015594"/>
      <w:r w:rsidRPr="00445898">
        <w:rPr>
          <w:lang w:val="en-US"/>
        </w:rPr>
        <w:t>Event priorities</w:t>
      </w:r>
      <w:bookmarkEnd w:id="451"/>
      <w:bookmarkEnd w:id="452"/>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w:t>
      </w:r>
      <w:r w:rsidR="009E3D57">
        <w:t>ff</w:t>
      </w:r>
      <w:r w:rsidRPr="00445898">
        <w:t>erent priorities to di</w:t>
      </w:r>
      <w:r w:rsidR="009E3D57">
        <w:t>ff</w:t>
      </w:r>
      <w:r w:rsidRPr="00445898">
        <w:t>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we want to continue at </w:t>
      </w:r>
      <w:r w:rsidRPr="00445898">
        <w:rPr>
          <w:i/>
        </w:rPr>
        <w:t>OtherPacket</w:t>
      </w:r>
      <w:r w:rsidRPr="00445898">
        <w:t xml:space="preserve">; </w:t>
      </w:r>
      <w:r w:rsidR="009E3D57">
        <w:t>fi</w:t>
      </w:r>
      <w:r w:rsidRPr="00445898">
        <w:t>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53" w:name="_Ref507763009"/>
      <w:bookmarkStart w:id="454" w:name="_Toc535015595"/>
      <w:r w:rsidRPr="00445898">
        <w:rPr>
          <w:lang w:val="en-US"/>
        </w:rPr>
        <w:t>Receiving packets</w:t>
      </w:r>
      <w:bookmarkEnd w:id="453"/>
      <w:bookmarkEnd w:id="454"/>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4C7C05">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4C7C05">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w:t>
      </w:r>
      <w:r w:rsidR="0008220B">
        <w:t>ffi</w:t>
      </w:r>
      <w:r w:rsidRPr="00445898">
        <w:t>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4C7C05">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4C7C05">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 xml:space="preserve">at its </w:t>
      </w:r>
      <w:r w:rsidR="009E3D57">
        <w:t>fi</w:t>
      </w:r>
      <w:r w:rsidR="002A0025" w:rsidRPr="00445898">
        <w:t>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w:t>
      </w:r>
      <w:r w:rsidR="009E3D57">
        <w:t>fi</w:t>
      </w:r>
      <w:r w:rsidRPr="00445898">
        <w:t>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as arguments. If the second argument is not speci</w:t>
      </w:r>
      <w:r w:rsidR="009E3D57">
        <w:t>fi</w:t>
      </w:r>
      <w:r w:rsidRPr="00445898">
        <w:t xml:space="preserve">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w:t>
      </w:r>
      <w:r w:rsidR="009E3D57">
        <w:t>ff</w:t>
      </w:r>
      <w:r w:rsidRPr="00445898">
        <w:t>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w:t>
      </w:r>
      <w:r w:rsidR="0008220B">
        <w:t>ffi</w:t>
      </w:r>
      <w:r w:rsidR="009D3667" w:rsidRPr="00445898">
        <w:t>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5"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5"/>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4C7C05">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4C7C05">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4C7C05">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w:t>
      </w:r>
      <w:r w:rsidR="009E3D57">
        <w:t>fl</w:t>
      </w:r>
      <w:r w:rsidRPr="00445898">
        <w:t xml:space="preserve">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4C7C05">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 xml:space="preserve">return the broadcast status of the packet without referencing this </w:t>
      </w:r>
      <w:r w:rsidR="009E3D57">
        <w:t>fl</w:t>
      </w:r>
      <w:r w:rsidRPr="00445898">
        <w:t>ag explicitly.</w:t>
      </w:r>
      <w:r w:rsidR="005B66F3" w:rsidRPr="00445898">
        <w:t xml:space="preserve"> </w:t>
      </w:r>
      <w:r w:rsidRPr="00445898">
        <w:t xml:space="preserve">Another </w:t>
      </w:r>
      <w:r w:rsidR="009E3D57">
        <w:t>fl</w:t>
      </w:r>
      <w:r w:rsidRPr="00445898">
        <w:t xml:space="preserve">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4C7C05">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w:t>
      </w:r>
      <w:r w:rsidR="009E3D57">
        <w:t>fl</w:t>
      </w:r>
      <w:r w:rsidRPr="00445898">
        <w:t>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w:t>
      </w:r>
      <w:r w:rsidR="009E3D57">
        <w:t>fl</w:t>
      </w:r>
      <w:r w:rsidRPr="00445898">
        <w:t xml:space="preserve">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4C7C05">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E3D57">
        <w:t>fl</w:t>
      </w:r>
      <w:r w:rsidRPr="00445898">
        <w:t>ag directly.</w:t>
      </w:r>
    </w:p>
    <w:p w:rsidR="00844F02" w:rsidRPr="00445898" w:rsidRDefault="00844F02" w:rsidP="00552A98">
      <w:pPr>
        <w:pStyle w:val="Heading2"/>
        <w:numPr>
          <w:ilvl w:val="1"/>
          <w:numId w:val="5"/>
        </w:numPr>
        <w:rPr>
          <w:lang w:val="en-US"/>
        </w:rPr>
      </w:pPr>
      <w:bookmarkStart w:id="456" w:name="_Ref510446522"/>
      <w:bookmarkStart w:id="457" w:name="_Toc535015596"/>
      <w:r w:rsidRPr="00445898">
        <w:rPr>
          <w:lang w:val="en-US"/>
        </w:rPr>
        <w:t>Port inquiries</w:t>
      </w:r>
      <w:bookmarkEnd w:id="456"/>
      <w:bookmarkEnd w:id="457"/>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a port about its present status, i.e., to determine the con</w:t>
      </w:r>
      <w:r w:rsidR="009E3D57">
        <w:t>fi</w:t>
      </w:r>
      <w:r w:rsidRPr="00445898">
        <w:t xml:space="preserve">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4C7C05">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8" w:name="_Ref507761427"/>
      <w:bookmarkStart w:id="459" w:name="_Toc535015597"/>
      <w:r w:rsidRPr="00445898">
        <w:rPr>
          <w:lang w:val="en-US"/>
        </w:rPr>
        <w:t>Inquiries about the present</w:t>
      </w:r>
      <w:bookmarkEnd w:id="458"/>
      <w:bookmarkEnd w:id="459"/>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2302DE" w:rsidRPr="002302DE">
        <w:rPr>
          <w:i/>
        </w:rPr>
        <w:instrText>P</w:instrText>
      </w:r>
      <w:r w:rsidR="00816318" w:rsidRPr="002302DE">
        <w:rPr>
          <w:i/>
        </w:rPr>
        <w:instrText>ort</w:instrText>
      </w:r>
      <w:r w:rsidR="00816318" w:rsidRPr="00F46020">
        <w:instrText xml:space="preserve">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60"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60"/>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4C7C05">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 xml:space="preserve">With the </w:t>
      </w:r>
      <w:r w:rsidR="009E3D57">
        <w:t>fi</w:t>
      </w:r>
      <w:r w:rsidRPr="00445898">
        <w:t>rst method, the two reference arguments return the number of packet transmissions (</w:t>
      </w:r>
      <w:r w:rsidRPr="00445898">
        <w:rPr>
          <w:i/>
        </w:rPr>
        <w:t>t</w:t>
      </w:r>
      <w:r w:rsidRPr="00445898">
        <w:t>) and the number of jamming signals</w:t>
      </w:r>
      <w:bookmarkStart w:id="461"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61"/>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5"/>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4C7C05">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62" w:name="_Ref507763912"/>
      <w:bookmarkStart w:id="463" w:name="_Toc535015598"/>
      <w:r w:rsidRPr="00445898">
        <w:rPr>
          <w:lang w:val="en-US"/>
        </w:rPr>
        <w:t>Inquiries about the past</w:t>
      </w:r>
      <w:bookmarkEnd w:id="462"/>
      <w:bookmarkEnd w:id="463"/>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4C7C05">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4C7C05">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w:t>
            </w:r>
            <w:r w:rsidR="009E3D57">
              <w:t>fi</w:t>
            </w:r>
            <w:r w:rsidRPr="00445898">
              <w:t xml:space="preserve">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2302DE" w:rsidRPr="002302DE">
              <w:rPr>
                <w:i/>
              </w:rPr>
              <w:instrText>Port</w:instrText>
            </w:r>
            <w:r w:rsidR="00816318" w:rsidRPr="00FD50D4">
              <w:instrText xml:space="preserve">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4C7C05">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w:t>
            </w:r>
            <w:r w:rsidR="009E3D57">
              <w:t>ff</w:t>
            </w:r>
            <w:r w:rsidRPr="00445898">
              <w:t xml:space="preserve">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4C7C05">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w:t>
            </w:r>
            <w:r w:rsidR="009E3D57">
              <w:t>fi</w:t>
            </w:r>
            <w:r w:rsidRPr="00445898">
              <w:t>rst moment when the collision was recognized (Section </w:t>
            </w:r>
            <w:r w:rsidRPr="00445898">
              <w:fldChar w:fldCharType="begin"/>
            </w:r>
            <w:r w:rsidRPr="00445898">
              <w:instrText xml:space="preserve"> REF _Ref507762139 \r \h </w:instrText>
            </w:r>
            <w:r w:rsidRPr="00445898">
              <w:fldChar w:fldCharType="separate"/>
            </w:r>
            <w:r w:rsidR="004C7C05">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4" w:name="_Ref515393089"/>
      <w:bookmarkStart w:id="465" w:name="_Toc535015599"/>
      <w:r w:rsidRPr="00445898">
        <w:rPr>
          <w:lang w:val="en-US"/>
        </w:rPr>
        <w:t xml:space="preserve">Inquiries about the </w:t>
      </w:r>
      <w:r>
        <w:rPr>
          <w:lang w:val="en-US"/>
        </w:rPr>
        <w:t>future</w:t>
      </w:r>
      <w:bookmarkEnd w:id="464"/>
      <w:bookmarkEnd w:id="465"/>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4C7C05">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4C7C05">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4C7C05">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4C7C05">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4C7C05">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4C7C05">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4C7C05">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4C7C05">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6" w:name="_Ref510691521"/>
      <w:bookmarkStart w:id="467" w:name="_Ref510691772"/>
      <w:bookmarkStart w:id="468" w:name="_Toc535015600"/>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6"/>
      <w:bookmarkEnd w:id="467"/>
      <w:bookmarkEnd w:id="468"/>
    </w:p>
    <w:p w:rsidR="003432D9" w:rsidRPr="00445898" w:rsidRDefault="003432D9" w:rsidP="003432D9">
      <w:pPr>
        <w:pStyle w:val="firstparagraph"/>
      </w:pPr>
      <w:bookmarkStart w:id="469"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w:t>
      </w:r>
      <w:r w:rsidR="009E3D57">
        <w:t>ff</w:t>
      </w:r>
      <w:r w:rsidRPr="00445898">
        <w:t>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w:t>
      </w:r>
      <w:r w:rsidR="009E3D57">
        <w:t>fi</w:t>
      </w:r>
      <w:r w:rsidRPr="00445898">
        <w:t>rst argument speci</w:t>
      </w:r>
      <w:r w:rsidR="009E3D57">
        <w:t>fi</w:t>
      </w:r>
      <w:r w:rsidRPr="00445898">
        <w:t xml:space="preserve">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w:t>
      </w:r>
      <w:r w:rsidR="009E3D57">
        <w:t>fi</w:t>
      </w:r>
      <w:r w:rsidRPr="00445898">
        <w:t>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4C7C05">
        <w:t>6.2</w:t>
      </w:r>
      <w:r w:rsidR="002007C4" w:rsidRPr="00445898">
        <w:fldChar w:fldCharType="end"/>
      </w:r>
      <w:r w:rsidRPr="00445898">
        <w:t>).</w:t>
      </w:r>
      <w:r w:rsidR="002007C4" w:rsidRPr="00445898">
        <w:t xml:space="preserve"> </w:t>
      </w:r>
      <w:r w:rsidRPr="00445898">
        <w:t xml:space="preserve">Two </w:t>
      </w:r>
      <w:r w:rsidR="009E3D57">
        <w:t>fl</w:t>
      </w:r>
      <w:r w:rsidRPr="00445898">
        <w:t xml:space="preserve">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 xml:space="preserve">This status is indicated by two </w:t>
      </w:r>
      <w:r w:rsidR="009E3D57">
        <w:t>fl</w:t>
      </w:r>
      <w:r w:rsidRPr="00445898">
        <w:t>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w:instrText>
            </w:r>
            <w:r w:rsidR="000A7A51" w:rsidRPr="00F15184">
              <w:rPr>
                <w:i/>
              </w:rPr>
              <w:instrText>Link</w:instrText>
            </w:r>
            <w:r w:rsidR="000A7A51" w:rsidRPr="000A7A51">
              <w:instrText xml:space="preserve">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No automatic processing of damaged packets is in e</w:t>
            </w:r>
            <w:r w:rsidR="009E3D57">
              <w:t>ff</w:t>
            </w:r>
            <w:r w:rsidRPr="00445898">
              <w:t xml:space="preserve">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4C7C05">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4C7C05">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w:t>
            </w:r>
            <w:r w:rsidR="009E3D57">
              <w:t>ff</w:t>
            </w:r>
            <w:r w:rsidRPr="00445898">
              <w:t xml:space="preserve">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4C7C05">
        <w:t>7.1.3</w:t>
      </w:r>
      <w:r w:rsidR="00E2251E" w:rsidRPr="00445898">
        <w:fldChar w:fldCharType="end"/>
      </w:r>
      <w:r w:rsidRPr="00445898">
        <w:t>) are not a</w:t>
      </w:r>
      <w:r w:rsidR="009E3D57">
        <w:t>ff</w:t>
      </w:r>
      <w:r w:rsidRPr="00445898">
        <w:t>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4C7C05">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w:t>
      </w:r>
      <w:r w:rsidR="009E3D57">
        <w:t>fl</w:t>
      </w:r>
      <w:r w:rsidR="003432D9" w:rsidRPr="00445898">
        <w:t xml:space="preserve">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than the damage probability for the packet’s payload, 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 xml:space="preserve">all, both damage </w:t>
      </w:r>
      <w:r w:rsidR="009E3D57">
        <w:t>fl</w:t>
      </w:r>
      <w:r w:rsidR="003432D9" w:rsidRPr="00445898">
        <w:t>ags are cleared.</w:t>
      </w:r>
    </w:p>
    <w:p w:rsidR="00844F02" w:rsidRPr="00445898" w:rsidRDefault="003432D9" w:rsidP="003432D9">
      <w:pPr>
        <w:pStyle w:val="firstparagraph"/>
      </w:pPr>
      <w:r w:rsidRPr="00445898">
        <w:t>The possibility of declaring links as faulty is switched o</w:t>
      </w:r>
      <w:r w:rsidR="009E3D57">
        <w:t>ff</w:t>
      </w:r>
      <w:r w:rsidRPr="00445898">
        <w:t xml:space="preserve">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70" w:name="_Ref508744648"/>
      <w:bookmarkStart w:id="471" w:name="_Toc535015601"/>
      <w:bookmarkEnd w:id="469"/>
      <w:r w:rsidRPr="00445898">
        <w:rPr>
          <w:lang w:val="en-US"/>
        </w:rPr>
        <w:t>Cleaning after packets</w:t>
      </w:r>
      <w:bookmarkEnd w:id="470"/>
      <w:bookmarkEnd w:id="471"/>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4C7C05">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72"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72"/>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4C7C05">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a copy. Also, if tra</w:t>
      </w:r>
      <w:r w:rsidR="0008220B">
        <w:t>ffi</w:t>
      </w:r>
      <w:r w:rsidRPr="00445898">
        <w:t xml:space="preserve">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w:t>
      </w:r>
      <w:r w:rsidR="0008220B">
        <w:t>ffi</w:t>
      </w:r>
      <w:r w:rsidRPr="00445898">
        <w:t>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w:t>
      </w:r>
      <w:r w:rsidR="009E3D57">
        <w:t>fi</w:t>
      </w:r>
      <w:r w:rsidRPr="00445898">
        <w:t>ned within the tra</w:t>
      </w:r>
      <w:r w:rsidR="0008220B">
        <w:t>ffi</w:t>
      </w:r>
      <w:r w:rsidRPr="00445898">
        <w:t>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4C7C05">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w:t>
      </w:r>
      <w:r w:rsidR="0008220B">
        <w:t>ffi</w:t>
      </w:r>
      <w:r w:rsidRPr="00445898">
        <w:t>c objects) must be subjected to the procedure.</w:t>
      </w:r>
      <w:r w:rsidR="00B40868" w:rsidRPr="00445898">
        <w:t xml:space="preserve"> </w:t>
      </w:r>
      <w:r w:rsidRPr="00445898">
        <w:t>Beware that, unlike the cleaning methods associated with tra</w:t>
      </w:r>
      <w:r w:rsidR="0008220B">
        <w:t>ffi</w:t>
      </w:r>
      <w:r w:rsidRPr="00445898">
        <w:t>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73" w:name="_Toc535015602"/>
      <w:r w:rsidRPr="00445898">
        <w:rPr>
          <w:lang w:val="en-US"/>
        </w:rPr>
        <w:t>RADIO CHANNELS AND TRANSCEIVERS</w:t>
      </w:r>
      <w:bookmarkEnd w:id="473"/>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w:t>
      </w:r>
      <w:r w:rsidR="009E3D57">
        <w:t>ff</w:t>
      </w:r>
      <w:r w:rsidRPr="00445898">
        <w:t>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4C7C05">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4C7C05">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4" w:name="_Ref511062748"/>
      <w:bookmarkStart w:id="475" w:name="_Toc535015603"/>
      <w:r w:rsidRPr="00445898">
        <w:rPr>
          <w:lang w:val="en-US"/>
        </w:rPr>
        <w:t>Interpreting activities in radio channels</w:t>
      </w:r>
      <w:bookmarkEnd w:id="474"/>
      <w:bookmarkEnd w:id="475"/>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6"/>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w:t>
      </w:r>
      <w:r w:rsidR="009E3D57">
        <w:t>fi</w:t>
      </w:r>
      <w:r w:rsidR="00A53BC5" w:rsidRPr="00445898">
        <w:t>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4C7C05">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w:t>
      </w:r>
      <w:r w:rsidR="009E3D57">
        <w:t>fi</w:t>
      </w:r>
      <w:r w:rsidR="00A53BC5" w:rsidRPr="00445898">
        <w:t>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4C7C05">
        <w:t>4.5.1</w:t>
      </w:r>
      <w:r w:rsidR="0061389A" w:rsidRPr="00445898">
        <w:fldChar w:fldCharType="end"/>
      </w:r>
      <w:r w:rsidR="00A53BC5" w:rsidRPr="00445898">
        <w:t>), or re-de</w:t>
      </w:r>
      <w:r w:rsidR="009E3D57">
        <w:t>fi</w:t>
      </w:r>
      <w:r w:rsidR="00A53BC5" w:rsidRPr="00445898">
        <w:t>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4C7C05">
        <w:t>4.5.2</w:t>
      </w:r>
      <w:r w:rsidR="0061389A" w:rsidRPr="00445898">
        <w:fldChar w:fldCharType="end"/>
      </w:r>
      <w:r w:rsidR="00A53BC5" w:rsidRPr="00445898">
        <w:t>). Di</w:t>
      </w:r>
      <w:r w:rsidR="009E3D57">
        <w:t>ff</w:t>
      </w:r>
      <w:r w:rsidR="00A53BC5" w:rsidRPr="00445898">
        <w:t>erent transceivers can use preambles of di</w:t>
      </w:r>
      <w:r w:rsidR="009E3D57">
        <w:t>ff</w:t>
      </w:r>
      <w:r w:rsidR="00A53BC5" w:rsidRPr="00445898">
        <w:t>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6" w:name="_Ref507834766"/>
      <w:bookmarkStart w:id="477" w:name="_Toc535015604"/>
      <w:r w:rsidRPr="00445898">
        <w:rPr>
          <w:lang w:val="en-US"/>
        </w:rPr>
        <w:t>The stages of packet transmission and perception</w:t>
      </w:r>
      <w:bookmarkEnd w:id="476"/>
      <w:bookmarkEnd w:id="477"/>
    </w:p>
    <w:p w:rsidR="0061389A" w:rsidRPr="00445898" w:rsidRDefault="0061389A" w:rsidP="0061389A">
      <w:pPr>
        <w:pStyle w:val="firstparagraph"/>
      </w:pPr>
      <w:r w:rsidRPr="00445898">
        <w:t>A packet is transmitted, and also perceived</w:t>
      </w:r>
      <w:r w:rsidRPr="00445898">
        <w:rPr>
          <w:rStyle w:val="FootnoteReference"/>
        </w:rPr>
        <w:footnoteReference w:id="77"/>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t>Stage P</w:t>
      </w:r>
      <w:r w:rsidRPr="00445898">
        <w:t xml:space="preserve">: the beginning of preamble. This stage marks the moment when the </w:t>
      </w:r>
      <w:r w:rsidR="009E3D57">
        <w:t>fi</w:t>
      </w:r>
      <w:r w:rsidRPr="00445898">
        <w:t>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w:t>
      </w:r>
      <w:r w:rsidR="009E3D57">
        <w:t>fi</w:t>
      </w:r>
      <w:r w:rsidRPr="00445898">
        <w:t xml:space="preserve">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D5884">
        <w:rPr>
          <w:i/>
        </w:rPr>
        <w:t>XRate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w:t>
      </w:r>
      <w:r w:rsidR="008D5884">
        <w:rPr>
          <w:i/>
        </w:rPr>
        <w:t>XRate</w:t>
      </w:r>
      <w:r w:rsidRPr="00445898">
        <w:rPr>
          <w:i/>
        </w:rPr>
        <w:t xml:space="preserv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w:t>
      </w:r>
      <w:r w:rsidR="008D5884">
        <w:rPr>
          <w:i/>
        </w:rPr>
        <w:t>XRate</w:t>
      </w:r>
      <w:r w:rsidRPr="00445898">
        <w:rPr>
          <w:i/>
        </w:rPr>
        <w:t>,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008D5884">
        <w:rPr>
          <w:i/>
        </w:rPr>
        <w:t>XRate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4C7C05">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4C7C05">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w:t>
      </w:r>
      <w:r w:rsidR="008D5884">
        <w:rPr>
          <w:i/>
        </w:rPr>
        <w:t>XRate</w:t>
      </w:r>
      <w:r w:rsidRPr="00445898">
        <w:rPr>
          <w:i/>
        </w:rPr>
        <w:t xml:space="preserve"> * pkt-&gt;TLength</w:t>
      </w:r>
      <w:r w:rsidRPr="00445898">
        <w:t>, assuming a straightforward interpretation of the</w:t>
      </w:r>
      <w:r w:rsidR="009B5496" w:rsidRPr="00445898">
        <w:t xml:space="preserve"> </w:t>
      </w:r>
      <w:r w:rsidRPr="00445898">
        <w:t>packet’s bits as the actual bits to be sent over the channel at the speci</w:t>
      </w:r>
      <w:r w:rsidR="009E3D57">
        <w:t>fi</w:t>
      </w:r>
      <w:r w:rsidRPr="00445898">
        <w:t>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F84CFA">
        <w:instrText>F</w:instrText>
      </w:r>
      <w:r w:rsidR="00DC1787" w:rsidRPr="00BD694D">
        <w:instrText xml:space="preserve">orward </w:instrText>
      </w:r>
      <w:r w:rsidR="00F84CFA">
        <w:instrText>E</w:instrText>
      </w:r>
      <w:r w:rsidR="00DC1787" w:rsidRPr="00BD694D">
        <w:instrText xml:space="preserve">rror </w:instrText>
      </w:r>
      <w:r w:rsidR="00F84CFA">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4C7C05">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8"/>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w:t>
      </w:r>
      <w:r w:rsidR="009E3D57">
        <w:t>fi</w:t>
      </w:r>
      <w:r w:rsidR="0061389A" w:rsidRPr="00445898">
        <w:t>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8"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8"/>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9"/>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w:t>
      </w:r>
      <w:r w:rsidR="009E3D57">
        <w:t>ff</w:t>
      </w:r>
      <w:r w:rsidR="0061389A" w:rsidRPr="00445898">
        <w:t>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9" w:name="_Ref511067713"/>
      <w:bookmarkStart w:id="480" w:name="_Toc535015605"/>
      <w:r w:rsidRPr="00445898">
        <w:rPr>
          <w:lang w:val="en-US"/>
        </w:rPr>
        <w:t>Criteria of event assessment</w:t>
      </w:r>
      <w:bookmarkEnd w:id="479"/>
      <w:bookmarkEnd w:id="480"/>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4C7C05">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w:t>
      </w:r>
      <w:r w:rsidR="009E3D57">
        <w:t>ff</w:t>
      </w:r>
      <w:r w:rsidRPr="00445898">
        <w:t>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w:t>
      </w:r>
      <w:r w:rsidR="009E3D57">
        <w:t>fi</w:t>
      </w:r>
      <w:r w:rsidRPr="00445898">
        <w:t>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4C7C05">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4C7C05">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w:t>
      </w:r>
      <w:r w:rsidR="009E3D57">
        <w:t>fi</w:t>
      </w:r>
      <w:r w:rsidRPr="00445898">
        <w:t>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4C7C05">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4C7C05">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close this end.</w:t>
      </w:r>
      <w:r w:rsidR="00DB262B" w:rsidRPr="00445898">
        <w:t xml:space="preserve"> </w:t>
      </w:r>
      <w:r w:rsidR="003979A2" w:rsidRPr="00445898">
        <w:t>Instead, it o</w:t>
      </w:r>
      <w:r w:rsidR="009E3D57">
        <w:t>ff</w:t>
      </w:r>
      <w:r w:rsidR="003979A2" w:rsidRPr="00445898">
        <w:t>ers a simple and orthogonal collection of tools for describing di</w:t>
      </w:r>
      <w:r w:rsidR="009E3D57">
        <w:t>ff</w:t>
      </w:r>
      <w:r w:rsidR="003979A2" w:rsidRPr="00445898">
        <w:t>erent channel</w:t>
      </w:r>
      <w:r w:rsidR="00DB262B" w:rsidRPr="00445898">
        <w:t xml:space="preserve"> </w:t>
      </w:r>
      <w:r w:rsidR="003979A2" w:rsidRPr="00445898">
        <w:t>models with a minimum e</w:t>
      </w:r>
      <w:r w:rsidR="009E3D57">
        <w:t>ff</w:t>
      </w:r>
      <w:r w:rsidR="003979A2" w:rsidRPr="00445898">
        <w:t>ort.</w:t>
      </w:r>
    </w:p>
    <w:p w:rsidR="003C0C3D" w:rsidRPr="00445898" w:rsidRDefault="003C0C3D" w:rsidP="00552A98">
      <w:pPr>
        <w:pStyle w:val="Heading3"/>
        <w:numPr>
          <w:ilvl w:val="2"/>
          <w:numId w:val="5"/>
        </w:numPr>
        <w:rPr>
          <w:lang w:val="en-US"/>
        </w:rPr>
      </w:pPr>
      <w:bookmarkStart w:id="481" w:name="_Toc535015606"/>
      <w:r w:rsidRPr="00445898">
        <w:rPr>
          <w:lang w:val="en-US"/>
        </w:rPr>
        <w:t>Neighborhoods</w:t>
      </w:r>
      <w:bookmarkEnd w:id="481"/>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w:t>
      </w:r>
      <w:r w:rsidR="009E3D57">
        <w:t>fi</w:t>
      </w:r>
      <w:r w:rsidRPr="00445898">
        <w:t>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w:t>
      </w:r>
      <w:r w:rsidR="009E3D57">
        <w:t>fi</w:t>
      </w:r>
      <w:r w:rsidRPr="00445898">
        <w:t>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4C7C05">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w:t>
      </w:r>
      <w:r w:rsidR="009E3D57">
        <w:t>fi</w:t>
      </w:r>
      <w:r w:rsidRPr="00445898">
        <w:t>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w:t>
      </w:r>
      <w:r w:rsidR="009E3D57">
        <w:t>ff</w:t>
      </w:r>
      <w:r w:rsidRPr="00445898">
        <w:t>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w:t>
      </w:r>
      <w:r w:rsidR="009E3D57">
        <w:t>fi</w:t>
      </w:r>
      <w:r w:rsidRPr="00445898">
        <w:t>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82" w:name="_Ref507840629"/>
      <w:bookmarkStart w:id="483" w:name="_Toc535015607"/>
      <w:r w:rsidRPr="00445898">
        <w:rPr>
          <w:lang w:val="en-US"/>
        </w:rPr>
        <w:t>Event assessment</w:t>
      </w:r>
      <w:bookmarkEnd w:id="482"/>
      <w:bookmarkEnd w:id="483"/>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w:t>
      </w:r>
      <w:r w:rsidR="009E3D57">
        <w:t>ff</w:t>
      </w:r>
      <w:r w:rsidRPr="00445898">
        <w:t>erent stages. The role of the assessment procedure at a receiving transceiver is to determine whether any of those packets should be received or, more speci</w:t>
      </w:r>
      <w:r w:rsidR="009E3D57">
        <w:t>fi</w:t>
      </w:r>
      <w:r w:rsidRPr="00445898">
        <w:t xml:space="preserve">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 xml:space="preserve">Its </w:t>
      </w:r>
      <w:r w:rsidR="009E3D57">
        <w:t>fi</w:t>
      </w:r>
      <w:r w:rsidRPr="00445898">
        <w:t>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representing the di</w:t>
      </w:r>
      <w:r w:rsidR="009E3D57">
        <w:t>ff</w:t>
      </w:r>
      <w:r w:rsidR="000C19BD" w:rsidRPr="00445898">
        <w:t xml:space="preserve">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w:t>
      </w:r>
      <w:r w:rsidR="009E3D57">
        <w:t>ff</w:t>
      </w:r>
      <w:r w:rsidR="000C19BD" w:rsidRPr="00445898">
        <w:t>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4C7C05">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w:t>
      </w:r>
      <w:r w:rsidR="009E3D57">
        <w:t>fi</w:t>
      </w:r>
      <w:r w:rsidRPr="00445898">
        <w:t xml:space="preserve">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legitimately di</w:t>
      </w:r>
      <w:r w:rsidR="009E3D57">
        <w:t>ff</w:t>
      </w:r>
      <w:r w:rsidRPr="00445898">
        <w:t xml:space="preserve">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w:t>
      </w:r>
      <w:r w:rsidR="009E3D57">
        <w:t>ff</w:t>
      </w:r>
      <w:r w:rsidRPr="00445898">
        <w:t>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w:t>
      </w:r>
      <w:r w:rsidR="009E3D57">
        <w:t>ff</w:t>
      </w:r>
      <w:r w:rsidRPr="00445898">
        <w:t>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w:t>
      </w:r>
      <w:r w:rsidR="009E3D57">
        <w:t>fi</w:t>
      </w:r>
      <w:r w:rsidRPr="00445898">
        <w:t>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4C7C05">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4" w:name="_Ref508309042"/>
      <w:bookmarkStart w:id="485" w:name="_Toc535015608"/>
      <w:r w:rsidRPr="00445898">
        <w:rPr>
          <w:lang w:val="en-US"/>
        </w:rPr>
        <w:t>Interference histograms</w:t>
      </w:r>
      <w:bookmarkEnd w:id="484"/>
      <w:bookmarkEnd w:id="485"/>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w:t>
      </w:r>
      <w:r w:rsidR="009E3D57">
        <w:t>ff</w:t>
      </w:r>
      <w:r w:rsidRPr="00445898">
        <w:t>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w:t>
      </w:r>
      <w:r w:rsidR="009E3D57">
        <w:t>ff</w:t>
      </w:r>
      <w:r w:rsidRPr="00445898">
        <w:t xml:space="preserve">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80"/>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These are three di</w:t>
      </w:r>
      <w:r w:rsidR="009E3D57">
        <w:t>ff</w:t>
      </w:r>
      <w:r w:rsidRPr="00445898">
        <w:t xml:space="preserve">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 xml:space="preserve">-th entry. The </w:t>
      </w:r>
      <w:r w:rsidR="009E3D57">
        <w:t>fi</w:t>
      </w:r>
      <w:r w:rsidRPr="00445898">
        <w:t>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speci</w:t>
      </w:r>
      <w:r w:rsidR="009E3D57">
        <w:t>fi</w:t>
      </w:r>
      <w:r w:rsidRPr="00445898">
        <w:t xml:space="preserve">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over an in</w:t>
      </w:r>
      <w:r w:rsidR="009E3D57">
        <w:t>fi</w:t>
      </w:r>
      <w:r w:rsidRPr="00445898">
        <w:t xml:space="preserve">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w:t>
      </w:r>
      <w:r w:rsidR="009E3D57">
        <w:t>fi</w:t>
      </w:r>
      <w:r w:rsidRPr="00445898">
        <w:t>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w:t>
      </w:r>
      <w:r w:rsidR="009E3D57">
        <w:t>fi</w:t>
      </w:r>
      <w:r w:rsidRPr="00445898">
        <w:t>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Over the speci</w:t>
      </w:r>
      <w:r w:rsidR="009E3D57">
        <w:t>fi</w:t>
      </w:r>
      <w:r w:rsidRPr="00445898">
        <w:t xml:space="preserve">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If the second argument is not speci</w:t>
      </w:r>
      <w:r w:rsidR="009E3D57">
        <w:t>fi</w:t>
      </w:r>
      <w:r w:rsidRPr="00445898">
        <w:t xml:space="preserve">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w:t>
      </w:r>
      <w:r w:rsidR="009E3D57">
        <w:t>fi</w:t>
      </w:r>
      <w:r w:rsidRPr="00445898">
        <w:t xml:space="preserve">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xml:space="preserve">. The </w:t>
      </w:r>
      <w:r w:rsidR="009E3D57">
        <w:t>fi</w:t>
      </w:r>
      <w:r w:rsidRPr="00445898">
        <w:t>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w:t>
      </w:r>
      <w:r w:rsidR="009E3D57">
        <w:t>fi</w:t>
      </w:r>
      <w:r w:rsidRPr="00445898">
        <w:t>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maximum interference over the speci</w:t>
      </w:r>
      <w:r w:rsidR="009E3D57">
        <w:t>fi</w:t>
      </w:r>
      <w:r w:rsidRPr="00445898">
        <w:t xml:space="preserve">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6" w:name="_Ref507840898"/>
      <w:bookmarkStart w:id="487" w:name="_Toc535015609"/>
      <w:r w:rsidRPr="00445898">
        <w:rPr>
          <w:lang w:val="en-US"/>
        </w:rPr>
        <w:t>Event reassessment</w:t>
      </w:r>
      <w:bookmarkEnd w:id="486"/>
      <w:bookmarkEnd w:id="487"/>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EndPr/>
        <w:sdtContent>
          <w:r w:rsidR="00B93082" w:rsidRPr="00445898">
            <w:fldChar w:fldCharType="begin"/>
          </w:r>
          <w:r w:rsidR="00B93082" w:rsidRPr="00445898">
            <w:instrText xml:space="preserve"> CITATION mai05 \l 1045 </w:instrText>
          </w:r>
          <w:r w:rsidR="00B93082" w:rsidRPr="00445898">
            <w:fldChar w:fldCharType="separate"/>
          </w:r>
          <w:r w:rsidR="004C7C05">
            <w:rPr>
              <w:noProof/>
            </w:rPr>
            <w:t xml:space="preserve"> </w:t>
          </w:r>
          <w:r w:rsidR="004C7C05" w:rsidRPr="004C7C05">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Pr="00445898">
        <w:t xml:space="preserve">) depending on the antenna angle and the location of the transmitter and the receiver. 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are handled automatically by the simulator. By “behind the scenes,” we mean “in a way not naturally perceptible by the simulator,” which practically always means “a</w:t>
      </w:r>
      <w:r w:rsidR="009E3D57">
        <w:t>ff</w:t>
      </w:r>
      <w:r w:rsidRPr="00445898">
        <w:t xml:space="preserve">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w:t>
      </w:r>
      <w:r w:rsidR="009E3D57">
        <w:t>ff</w:t>
      </w:r>
      <w:r w:rsidRPr="00445898">
        <w:t xml:space="preserve">erent 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t>fi</w:t>
      </w:r>
      <w:r w:rsidRPr="00445898">
        <w:t>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8" w:name="_Ref512504585"/>
      <w:bookmarkStart w:id="489" w:name="_Ref512504606"/>
      <w:bookmarkStart w:id="490" w:name="_Toc535015610"/>
      <w:r w:rsidRPr="00445898">
        <w:rPr>
          <w:lang w:val="en-US"/>
        </w:rPr>
        <w:t>The context of assessment methods</w:t>
      </w:r>
      <w:bookmarkEnd w:id="488"/>
      <w:bookmarkEnd w:id="489"/>
      <w:bookmarkEnd w:id="490"/>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4C7C05">
        <w:t>8.1.6</w:t>
      </w:r>
      <w:r w:rsidRPr="00445898">
        <w:fldChar w:fldCharType="end"/>
      </w:r>
      <w:r w:rsidRPr="00445898">
        <w:t>, constitute the bulk part of the user-speci</w:t>
      </w:r>
      <w:r w:rsidR="009E3D57">
        <w:t>fi</w:t>
      </w:r>
      <w:r w:rsidRPr="00445898">
        <w:t>ed channel model. One should be aware that they execute in a context that is somewhat di</w:t>
      </w:r>
      <w:r w:rsidR="009E3D57">
        <w:t>ff</w:t>
      </w:r>
      <w:r w:rsidRPr="00445898">
        <w:t xml:space="preserve">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4C7C05">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w:t>
      </w:r>
      <w:r w:rsidR="009E3D57">
        <w:t>fi</w:t>
      </w:r>
      <w:r w:rsidRPr="00445898">
        <w:t>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4C7C05">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4C7C05">
        <w:t>4.1.2</w:t>
      </w:r>
      <w:r w:rsidRPr="00445898">
        <w:fldChar w:fldCharType="end"/>
      </w:r>
      <w:r w:rsidRPr="00445898">
        <w:t>).</w:t>
      </w:r>
    </w:p>
    <w:p w:rsidR="00D332DA" w:rsidRPr="00445898" w:rsidRDefault="00D332DA" w:rsidP="00552A98">
      <w:pPr>
        <w:pStyle w:val="Heading3"/>
        <w:numPr>
          <w:ilvl w:val="2"/>
          <w:numId w:val="5"/>
        </w:numPr>
        <w:rPr>
          <w:lang w:val="en-US"/>
        </w:rPr>
      </w:pPr>
      <w:bookmarkStart w:id="491" w:name="_Ref508275423"/>
      <w:bookmarkStart w:id="492" w:name="_Toc535015611"/>
      <w:r w:rsidRPr="00445898">
        <w:rPr>
          <w:lang w:val="en-US"/>
        </w:rPr>
        <w:t>Starting and terminating packet transmission</w:t>
      </w:r>
      <w:bookmarkEnd w:id="491"/>
      <w:bookmarkEnd w:id="492"/>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4C7C05">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A</w:t>
      </w:r>
      <w:r w:rsidR="0099338A" w:rsidRPr="00445898">
        <w:t xml:space="preserve"> </w:t>
      </w:r>
      <w:r w:rsidRPr="00445898">
        <w:t>copy of this bu</w:t>
      </w:r>
      <w:r w:rsidR="009E3D57">
        <w:t>ff</w:t>
      </w:r>
      <w:r w:rsidRPr="00445898">
        <w:t>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returns a pointer to the transceiver executing the operation. Note that this is di</w:t>
      </w:r>
      <w:r w:rsidR="009E3D57">
        <w:t>ff</w:t>
      </w:r>
      <w:r w:rsidRPr="00445898">
        <w:t xml:space="preserve">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4C7C05">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81"/>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w:t>
      </w:r>
      <w:r w:rsidR="0008220B">
        <w:t>ffi</w:t>
      </w:r>
      <w:r w:rsidRPr="00445898">
        <w:t>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4C7C05">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w:t>
      </w:r>
      <w:r w:rsidR="008D5884">
        <w:rPr>
          <w:i/>
        </w:rPr>
        <w:t>XRate</w:t>
      </w:r>
      <w:r w:rsidR="00CA2676">
        <w:rPr>
          <w:i/>
        </w:rPr>
        <w:t>,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w:t>
      </w:r>
      <w:r w:rsidR="008D5884">
        <w:rPr>
          <w:i/>
        </w:rPr>
        <w:t>XRate</w:t>
      </w:r>
      <w:r w:rsidRPr="00445898">
        <w:rPr>
          <w:i/>
        </w:rPr>
        <w:t>)</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4C7C05">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w:t>
      </w:r>
      <w:r w:rsidR="008D5884">
        <w:rPr>
          <w:i/>
        </w:rPr>
        <w:t>XRate</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4C7C05">
        <w:t>4.5.2</w:t>
      </w:r>
      <w:r w:rsidR="00A92189" w:rsidRPr="00445898">
        <w:fldChar w:fldCharType="end"/>
      </w:r>
      <w:r w:rsidRPr="00445898">
        <w:t xml:space="preserve">). If </w:t>
      </w:r>
      <w:r w:rsidRPr="00445898">
        <w:rPr>
          <w:i/>
        </w:rPr>
        <w:t>set</w:t>
      </w:r>
      <w:r w:rsidR="008D5884">
        <w:rPr>
          <w:i/>
        </w:rPr>
        <w:t>XRate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4C7C05">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 xml:space="preserve">before the </w:t>
      </w:r>
      <w:r w:rsidR="009E3D57">
        <w:t>fi</w:t>
      </w:r>
      <w:r w:rsidRPr="00445898">
        <w:t>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4C7C05">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93" w:name="_Ref508275163"/>
      <w:bookmarkStart w:id="494" w:name="_Toc535015612"/>
      <w:r w:rsidRPr="00445898">
        <w:rPr>
          <w:lang w:val="en-US"/>
        </w:rPr>
        <w:t>Packet perception and reception</w:t>
      </w:r>
      <w:bookmarkEnd w:id="493"/>
      <w:bookmarkEnd w:id="494"/>
    </w:p>
    <w:p w:rsidR="00F636FD" w:rsidRPr="00445898" w:rsidRDefault="00F636FD" w:rsidP="00F636FD">
      <w:pPr>
        <w:pStyle w:val="firstparagraph"/>
      </w:pPr>
      <w:r w:rsidRPr="00445898">
        <w:t>The receiver part of a transceiver can be switched o</w:t>
      </w:r>
      <w:r w:rsidR="009E3D57">
        <w:t>ff</w:t>
      </w:r>
      <w:r w:rsidRPr="00445898">
        <w:t xml:space="preserve"> and on. A switched o</w:t>
      </w:r>
      <w:r w:rsidR="009E3D57">
        <w:t>ff</w:t>
      </w:r>
      <w:r w:rsidRPr="00445898">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t>ff</w:t>
      </w:r>
      <w:r w:rsidRPr="00445898">
        <w:t xml:space="preserve">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w:t>
      </w:r>
      <w:r w:rsidR="009E3D57">
        <w:t>fi</w:t>
      </w:r>
      <w:r w:rsidRPr="00445898">
        <w:t>rst bit of the actual packet, it may still be able to recognize a su</w:t>
      </w:r>
      <w:r w:rsidR="0008220B">
        <w:t>ffi</w:t>
      </w:r>
      <w:r w:rsidRPr="00445898">
        <w:t>ciently long 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4C7C05">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4C7C05">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its receiver on and o</w:t>
      </w:r>
      <w:r w:rsidR="009E3D57">
        <w:t>ff</w:t>
      </w:r>
      <w:r w:rsidRPr="00445898">
        <w:t xml:space="preserve">.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009E3D57">
        <w:t>fi</w:t>
      </w:r>
      <w:r w:rsidRPr="00445898">
        <w:t>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w:t>
      </w:r>
      <w:r w:rsidR="009E3D57">
        <w:t>ff</w:t>
      </w:r>
      <w:r w:rsidRPr="00445898">
        <w:t xml:space="preserve">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w:t>
      </w:r>
      <w:r w:rsidR="009E3D57">
        <w:t>ff</w:t>
      </w:r>
      <w:r w:rsidRPr="00445898">
        <w:t>,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w:t>
      </w:r>
      <w:r w:rsidR="009E3D57">
        <w:t>ff</w:t>
      </w:r>
      <w:r w:rsidR="00F636FD" w:rsidRPr="00445898">
        <w:t>,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4C7C05">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w:t>
      </w:r>
      <w:r w:rsidR="009E3D57">
        <w:t>fi</w:t>
      </w:r>
      <w:r w:rsidR="00F636FD" w:rsidRPr="00445898">
        <w:t xml:space="preserve">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5"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5"/>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6" w:name="_Ref508274796"/>
      <w:bookmarkStart w:id="497" w:name="_Toc535015613"/>
      <w:r w:rsidRPr="00445898">
        <w:rPr>
          <w:lang w:val="en-US"/>
        </w:rPr>
        <w:t>Wait requests</w:t>
      </w:r>
      <w:bookmarkEnd w:id="496"/>
      <w:r w:rsidR="00252FE0">
        <w:rPr>
          <w:lang w:val="en-US"/>
        </w:rPr>
        <w:t xml:space="preserve"> and events</w:t>
      </w:r>
      <w:bookmarkEnd w:id="497"/>
    </w:p>
    <w:p w:rsidR="00662311" w:rsidRPr="00445898" w:rsidRDefault="00662311" w:rsidP="00662311">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The event occurs at the beginning of the nearest silence period perceived by the transceiver. This will happen as soon as a) the receiver is switched o</w:t>
            </w:r>
            <w:r w:rsidR="009E3D57">
              <w:t>ff</w:t>
            </w:r>
            <w:r w:rsidRPr="00445898">
              <w:t xml:space="preserve">, or b) the 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2302DE" w:rsidRPr="002302DE">
              <w:rPr>
                <w:i/>
              </w:rPr>
              <w:instrText>T</w:instrText>
            </w:r>
            <w:r w:rsidR="00816318" w:rsidRPr="002302DE">
              <w:rPr>
                <w:i/>
              </w:rPr>
              <w:instrText>ransceiver</w:instrText>
            </w:r>
            <w:r w:rsidR="00816318" w:rsidRPr="00413630">
              <w:instrText xml:space="preserve">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4C7C05">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w:t>
            </w:r>
            <w:r w:rsidR="009E3D57">
              <w:t>fi</w:t>
            </w:r>
            <w:r w:rsidRPr="00445898">
              <w:t xml:space="preserve">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4C7C05">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for the packet in the present stage (Section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Pr="00445898">
              <w:t>).</w:t>
            </w:r>
            <w:r w:rsidRPr="00445898">
              <w:rPr>
                <w:rStyle w:val="FootnoteReference"/>
              </w:rPr>
              <w:footnoteReference w:id="82"/>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This event occurs whenever the transceiver perceives anything of a potential interest (any change in the con</w:t>
            </w:r>
            <w:r w:rsidR="009E3D57">
              <w:t>fi</w:t>
            </w:r>
            <w:r w:rsidRPr="00445898">
              <w:t xml:space="preserve">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w:t>
      </w:r>
      <w:r w:rsidR="009E3D57">
        <w:t>fi</w:t>
      </w:r>
      <w:r w:rsidRPr="00445898">
        <w:t xml:space="preserve">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Pr="00445898">
              <w:t xml:space="preserve">) 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w:t>
      </w:r>
      <w:r w:rsidR="009E3D57">
        <w:t>ff</w:t>
      </w:r>
      <w:r w:rsidRPr="00445898">
        <w:t>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4C7C05">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w:t>
      </w:r>
      <w:r w:rsidR="009E3D57">
        <w:t>fi</w:t>
      </w:r>
      <w:r w:rsidRPr="00445898">
        <w:t>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4C7C05">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w:t>
      </w:r>
      <w:r w:rsidR="00DB750F" w:rsidRPr="00A935F0">
        <w:t>and</w:t>
      </w:r>
      <w:r w:rsidR="00DB750F">
        <w:rPr>
          <w:i/>
        </w:rPr>
        <w:t xml:space="preserve">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w:t>
      </w:r>
      <w:r w:rsidR="009E3D57">
        <w:t>ff</w:t>
      </w:r>
      <w:r w:rsidRPr="00445898">
        <w:t>.</w:t>
      </w:r>
      <w:r w:rsidR="00E966DE" w:rsidRPr="00445898">
        <w:t xml:space="preserve"> </w:t>
      </w:r>
      <w:r w:rsidRPr="00445898">
        <w:t>The perceived signal level of a switched-o</w:t>
      </w:r>
      <w:r w:rsidR="009E3D57">
        <w:t>ff</w:t>
      </w:r>
      <w:r w:rsidRPr="00445898">
        <w:t xml:space="preserve">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t>receiver is switched o</w:t>
      </w:r>
      <w:r w:rsidR="009E3D57">
        <w:t>ff</w:t>
      </w:r>
      <w:r w:rsidR="00DB750F">
        <w:t>.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4C7C05">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event is related to a speci</w:t>
      </w:r>
      <w:r w:rsidR="009E3D57">
        <w:t>fi</w:t>
      </w:r>
      <w:r w:rsidRPr="00445898">
        <w:t xml:space="preserve">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bu</w:t>
      </w:r>
      <w:r w:rsidR="009E3D57">
        <w:t>ff</w:t>
      </w:r>
      <w:r w:rsidRPr="00445898">
        <w:t xml:space="preserve">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4C7C05">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8" w:name="_Ref513903117"/>
      <w:r w:rsidR="00192B51" w:rsidRPr="00445898">
        <w:rPr>
          <w:rStyle w:val="FootnoteReference"/>
        </w:rPr>
        <w:footnoteReference w:id="83"/>
      </w:r>
      <w:bookmarkEnd w:id="498"/>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4C7C05">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4C7C05">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4C7C05">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4C7C05">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identi</w:t>
      </w:r>
      <w:r w:rsidR="009E3D57">
        <w:t>fi</w:t>
      </w:r>
      <w:r w:rsidRPr="00445898">
        <w:t xml:space="preserve">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4C7C05">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4C7C05">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500"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500"/>
      <w:r w:rsidR="00004D0D" w:rsidRPr="00445898">
        <w:t xml:space="preserve"> </w:t>
      </w:r>
      <w:r w:rsidRPr="00445898">
        <w:t xml:space="preserve">method of </w:t>
      </w:r>
      <w:r w:rsidRPr="00445898">
        <w:rPr>
          <w:i/>
        </w:rPr>
        <w:t>RFChannel</w:t>
      </w:r>
      <w:r w:rsidRPr="00445898">
        <w:t>, which will rede</w:t>
      </w:r>
      <w:r w:rsidR="009E3D57">
        <w:t>fi</w:t>
      </w:r>
      <w:r w:rsidRPr="00445898">
        <w:t>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501" w:name="_Ref512509794"/>
      <w:bookmarkStart w:id="502" w:name="_Ref512509845"/>
      <w:bookmarkStart w:id="503" w:name="_Toc535015614"/>
      <w:r w:rsidRPr="00445898">
        <w:rPr>
          <w:lang w:val="en-US"/>
        </w:rPr>
        <w:t>Event priorities</w:t>
      </w:r>
      <w:bookmarkEnd w:id="501"/>
      <w:bookmarkEnd w:id="502"/>
      <w:bookmarkEnd w:id="503"/>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4C7C05">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mechanism is switched o</w:t>
      </w:r>
      <w:r w:rsidR="009E3D57">
        <w:t>ff</w:t>
      </w:r>
      <w:r w:rsidRPr="00445898">
        <w:t xml:space="preserve">,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4C7C05">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4" w:name="_Ref508383171"/>
      <w:bookmarkStart w:id="505" w:name="_Toc535015615"/>
      <w:r w:rsidRPr="00445898">
        <w:rPr>
          <w:lang w:val="en-US"/>
        </w:rPr>
        <w:t>Receiving packets</w:t>
      </w:r>
      <w:bookmarkEnd w:id="504"/>
      <w:bookmarkEnd w:id="505"/>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w:t>
      </w:r>
      <w:r w:rsidR="0008220B">
        <w:t>ffi</w:t>
      </w:r>
      <w:r w:rsidRPr="00445898">
        <w:t>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6"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6"/>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4C7C05">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4C7C05">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7" w:name="_Ref508378275"/>
      <w:bookmarkStart w:id="508" w:name="_Toc535015616"/>
      <w:r w:rsidRPr="00445898">
        <w:rPr>
          <w:lang w:val="en-US"/>
        </w:rPr>
        <w:t>Hooks for handling bit errors</w:t>
      </w:r>
      <w:bookmarkEnd w:id="507"/>
      <w:bookmarkEnd w:id="508"/>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w:t>
      </w:r>
      <w:r w:rsidR="009E3D57">
        <w:t>ff</w:t>
      </w:r>
      <w:r w:rsidRPr="00445898">
        <w:t>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xml:space="preserve">) into bit errors. The results from the </w:t>
      </w:r>
      <w:r w:rsidR="009E3D57">
        <w:t>fi</w:t>
      </w:r>
      <w:r w:rsidRPr="00445898">
        <w:t>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4"/>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w:t>
      </w:r>
      <w:r w:rsidR="009E3D57">
        <w:t>fi</w:t>
      </w:r>
      <w:r w:rsidRPr="00445898">
        <w:t xml:space="preserve">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4C7C05">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 xml:space="preserve">through all chunks of the packet that have experienced a </w:t>
      </w:r>
      <w:r w:rsidR="009E3D57">
        <w:t>fi</w:t>
      </w:r>
      <w:r w:rsidRPr="00445898">
        <w:t>xed level of interference. For</w:t>
      </w:r>
      <w:r w:rsidR="00CB66DB" w:rsidRPr="00445898">
        <w:t xml:space="preserve"> </w:t>
      </w:r>
      <w:r w:rsidRPr="00445898">
        <w:t xml:space="preserve">each chunk of length </w:t>
      </w:r>
      <w:r w:rsidRPr="00445898">
        <w:rPr>
          <w:i/>
        </w:rPr>
        <w:t>nb</w:t>
      </w:r>
      <w:r w:rsidRPr="00445898">
        <w:t xml:space="preserve"> bits that has su</w:t>
      </w:r>
      <w:r w:rsidR="009E3D57">
        <w:t>ff</w:t>
      </w:r>
      <w:r w:rsidRPr="00445898">
        <w:t xml:space="preserve">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an incoming packet. By de</w:t>
      </w:r>
      <w:r w:rsidR="009E3D57">
        <w:t>fi</w:t>
      </w:r>
      <w:r w:rsidRPr="00445898">
        <w:t xml:space="preserve">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w:t>
      </w:r>
      <w:r w:rsidR="009E3D57">
        <w:t>fi</w:t>
      </w:r>
      <w:r w:rsidRPr="00445898">
        <w:t>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w:t>
      </w:r>
      <w:r w:rsidR="009E3D57">
        <w:t>fi</w:t>
      </w:r>
      <w:r w:rsidR="00702417" w:rsidRPr="00445898">
        <w:t xml:space="preserve">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5"/>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w:t>
      </w:r>
      <w:r w:rsidR="009E3D57">
        <w:t>fi</w:t>
      </w:r>
      <w:r w:rsidRPr="00445898">
        <w:t xml:space="preserve">rst that the last two arguments are not </w:t>
      </w:r>
      <w:r w:rsidR="00B514E2">
        <w:t>used</w:t>
      </w:r>
      <w:r w:rsidR="00D70ABF" w:rsidRPr="00445898">
        <w:t xml:space="preserve"> (retaining their default settings)</w:t>
      </w:r>
      <w:r w:rsidRPr="00445898">
        <w:t xml:space="preserve">. Then, the </w:t>
      </w:r>
      <w:r w:rsidR="009E3D57">
        <w:t>fi</w:t>
      </w:r>
      <w:r w:rsidRPr="00445898">
        <w:t>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6"/>
      </w:r>
      <w:r w:rsidRPr="00445898">
        <w:t xml:space="preserve"> then </w:t>
      </w:r>
      <w:r w:rsidRPr="00445898">
        <w:rPr>
          <w:i/>
        </w:rPr>
        <w:t>sb</w:t>
      </w:r>
      <w:r w:rsidRPr="00445898">
        <w:t xml:space="preserve"> speci</w:t>
      </w:r>
      <w:r w:rsidR="009E3D57">
        <w:t>fi</w:t>
      </w:r>
      <w:r w:rsidRPr="00445898">
        <w:t>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4C7C05">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w:t>
      </w:r>
      <w:r w:rsidR="009E3D57">
        <w:t>fi</w:t>
      </w:r>
      <w:r w:rsidRPr="00445898">
        <w:t>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9"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9"/>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7"/>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4C7C05">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not de</w:t>
      </w:r>
      <w:r w:rsidR="009E3D57">
        <w:t>fi</w:t>
      </w:r>
      <w:r w:rsidRPr="00445898">
        <w:t xml:space="preserve">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w:t>
      </w:r>
      <w:r w:rsidR="009E3D57">
        <w:t>fi</w:t>
      </w:r>
      <w:r w:rsidRPr="00445898">
        <w:t>rst occurrence of an illegal symbol. To model the behavior of such a receiver with a</w:t>
      </w:r>
      <w:r w:rsidR="0060664D" w:rsidRPr="00445898">
        <w:t xml:space="preserve"> </w:t>
      </w:r>
      <w:r w:rsidRPr="00445898">
        <w:t xml:space="preserve">satisfying </w:t>
      </w:r>
      <w:r w:rsidR="009E3D57">
        <w:t>fi</w:t>
      </w:r>
      <w:r w:rsidRPr="00445898">
        <w:t xml:space="preserve">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1C037D">
        <w:t>signal (</w:t>
      </w:r>
      <w:r w:rsidR="00702417" w:rsidRPr="00445898">
        <w:rPr>
          <w:i/>
        </w:rPr>
        <w:t>SIGL</w:t>
      </w:r>
      <w:r w:rsidR="00EF1439">
        <w:rPr>
          <w:i/>
        </w:rPr>
        <w:t>OW</w:t>
      </w:r>
      <w:r w:rsidR="00C528FB">
        <w:rPr>
          <w:i/>
        </w:rPr>
        <w:fldChar w:fldCharType="begin"/>
      </w:r>
      <w:r w:rsidR="00C528FB">
        <w:instrText xml:space="preserve"> XE "</w:instrText>
      </w:r>
      <w:r w:rsidR="00C528FB" w:rsidRPr="00B6790B">
        <w:rPr>
          <w:i/>
        </w:rPr>
        <w:instrText>SIGL</w:instrText>
      </w:r>
      <w:r w:rsidR="001C037D">
        <w:rPr>
          <w:i/>
        </w:rPr>
        <w:instrText>OW</w:instrText>
      </w:r>
      <w:r w:rsidR="00C528FB">
        <w:instrText>"</w:instrText>
      </w:r>
      <w:r w:rsidR="00C528FB">
        <w:rPr>
          <w:i/>
        </w:rPr>
        <w:fldChar w:fldCharType="end"/>
      </w:r>
      <w:r w:rsidR="001C037D">
        <w:t xml:space="preserve">) </w:t>
      </w:r>
      <w:r w:rsidRPr="00445898">
        <w:t xml:space="preserve">event </w:t>
      </w:r>
      <w:r w:rsidR="00702417" w:rsidRPr="00445898">
        <w:t>indicating that the packet sig</w:t>
      </w:r>
      <w:r w:rsidR="00E70976" w:rsidRPr="00445898">
        <w:t>nal has been lost</w:t>
      </w:r>
      <w:r w:rsidR="001C037D">
        <w:t xml:space="preserve"> (say, the packet has been aborted by the transmitter)</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w:t>
      </w:r>
      <w:r w:rsidR="009E3D57">
        <w:t>fi</w:t>
      </w:r>
      <w:r w:rsidRPr="00445898">
        <w:t>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whose </w:t>
      </w:r>
      <w:r w:rsidR="009E3D57">
        <w:t>fi</w:t>
      </w:r>
      <w:r w:rsidRPr="00445898">
        <w:t>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w:t>
      </w:r>
      <w:r w:rsidR="009E3D57">
        <w:t>fi</w:t>
      </w:r>
      <w:r w:rsidRPr="00445898">
        <w:t>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w:t>
      </w:r>
      <w:r w:rsidR="009E3D57">
        <w:t>fi</w:t>
      </w:r>
      <w:r w:rsidRPr="00445898">
        <w:t>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w:t>
      </w:r>
      <w:r w:rsidR="009E3D57">
        <w:t>ff</w:t>
      </w:r>
      <w:r w:rsidRPr="00445898">
        <w:t>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w:t>
      </w:r>
      <w:r w:rsidR="009E3D57">
        <w:t>fi</w:t>
      </w:r>
      <w:r w:rsidRPr="00445898">
        <w:t>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4C7C05">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w:t>
      </w:r>
      <w:r w:rsidR="008D5884">
        <w:rPr>
          <w:i/>
        </w:rPr>
        <w:t>XRate</w:t>
      </w:r>
      <w:r w:rsidR="00BA2486" w:rsidRPr="00445898">
        <w:t xml:space="preserve"> </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4C7C05">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w:t>
      </w:r>
      <w:r w:rsidR="009E3D57">
        <w:t>fi</w:t>
      </w:r>
      <w:r w:rsidRPr="00445898">
        <w:t xml:space="preserve">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8"/>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F84CFA">
        <w:instrText>F</w:instrText>
      </w:r>
      <w:r w:rsidR="00F84CFA" w:rsidRPr="00BD694D">
        <w:instrText xml:space="preserve">orward </w:instrText>
      </w:r>
      <w:r w:rsidR="00F84CFA">
        <w:instrText>E</w:instrText>
      </w:r>
      <w:r w:rsidR="00F84CFA" w:rsidRPr="00BD694D">
        <w:instrText xml:space="preserve">rror </w:instrText>
      </w:r>
      <w:r w:rsidR="00F84CFA">
        <w:instrText>C</w:instrText>
      </w:r>
      <w:r w:rsidR="00F84CFA" w:rsidRPr="00BD694D">
        <w:instrText>orrection</w:instrText>
      </w:r>
      <w:r w:rsidR="00DC1787" w:rsidRPr="00BD694D">
        <w:rPr>
          <w:lang w:val="pl-PL"/>
        </w:rPr>
        <w:instrText>)</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10" w:name="_Ref511062293"/>
      <w:bookmarkStart w:id="511" w:name="_Toc535015617"/>
      <w:r w:rsidRPr="00445898">
        <w:rPr>
          <w:lang w:val="en-US"/>
        </w:rPr>
        <w:t>Transceiver inquiries</w:t>
      </w:r>
      <w:bookmarkEnd w:id="510"/>
      <w:bookmarkEnd w:id="511"/>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12"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12"/>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4C7C05">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w:t>
      </w:r>
      <w:r w:rsidR="009E3D57">
        <w:t>ff</w:t>
      </w:r>
      <w:r w:rsidRPr="00445898">
        <w:t>erent stages) currently perceived by</w:t>
      </w:r>
      <w:r w:rsidR="00C77307" w:rsidRPr="00445898">
        <w:t xml:space="preserve"> </w:t>
      </w:r>
      <w:r w:rsidRPr="00445898">
        <w:t xml:space="preserve">the transceiver. The argument in the </w:t>
      </w:r>
      <w:r w:rsidR="009E3D57">
        <w:t>fi</w:t>
      </w:r>
      <w:r w:rsidRPr="00445898">
        <w:t xml:space="preserve">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4C7C05">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t>int events (int etype);</w:t>
      </w:r>
    </w:p>
    <w:p w:rsidR="00380631" w:rsidRPr="00445898" w:rsidRDefault="00380631" w:rsidP="00380631">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w:t>
      </w:r>
      <w:r w:rsidR="009E3D57">
        <w:t>fi</w:t>
      </w:r>
      <w:r w:rsidRPr="00445898">
        <w:t>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4C7C05">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speci</w:t>
      </w:r>
      <w:r w:rsidR="009E3D57">
        <w:t>fi</w:t>
      </w:r>
      <w:r w:rsidRPr="00445898">
        <w:t xml:space="preserve">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interference a</w:t>
      </w:r>
      <w:r w:rsidR="009E3D57">
        <w:t>ff</w:t>
      </w:r>
      <w:r w:rsidRPr="00445898">
        <w:t xml:space="preserve">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4C7C05">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w:t>
            </w:r>
            <w:r w:rsidR="009E3D57">
              <w:t>ff</w:t>
            </w:r>
            <w:r w:rsidRPr="00445898">
              <w:t>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w:t>
            </w:r>
            <w:r w:rsidR="009E3D57">
              <w:t>ff</w:t>
            </w:r>
            <w:r w:rsidRPr="00445898">
              <w:t>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4C7C05">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4C7C05">
        <w:t>8.2.4</w:t>
      </w:r>
      <w:r w:rsidR="005A7538" w:rsidRPr="00445898">
        <w:fldChar w:fldCharType="end"/>
      </w:r>
      <w:r w:rsidR="00380631" w:rsidRPr="00445898">
        <w:t xml:space="preserve"> for an illustration), e.g., to</w:t>
      </w:r>
      <w:r w:rsidR="005A7538" w:rsidRPr="00445898">
        <w:t xml:space="preserve"> </w:t>
      </w:r>
      <w:r w:rsidR="00380631" w:rsidRPr="00445898">
        <w:t>a</w:t>
      </w:r>
      <w:r w:rsidR="009E3D57">
        <w:t>ff</w:t>
      </w:r>
      <w:r w:rsidR="00380631" w:rsidRPr="00445898">
        <w:t xml:space="preserve">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4C7C05">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4C7C05">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4C7C05">
        <w:rPr>
          <w:noProof/>
        </w:rPr>
        <w:t>279</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w:t>
      </w:r>
      <w:r w:rsidR="009E3D57">
        <w:t>ff</w:t>
      </w:r>
      <w:r w:rsidR="007C299F" w:rsidRPr="00445898">
        <w:t xml:space="preserve"> (</w:t>
      </w:r>
      <w:r w:rsidRPr="00445898">
        <w:t>Section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4C7C05">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 xml:space="preserve">the transceiver. The </w:t>
      </w:r>
      <w:r w:rsidR="009E3D57">
        <w:t>fi</w:t>
      </w:r>
      <w:r w:rsidRPr="00445898">
        <w:t>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4C7C05">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13" w:name="_Ref512508163"/>
      <w:bookmarkStart w:id="514" w:name="_Toc535015618"/>
      <w:r w:rsidRPr="00445898">
        <w:rPr>
          <w:lang w:val="en-US"/>
        </w:rPr>
        <w:t>Cleaning after packets</w:t>
      </w:r>
      <w:bookmarkEnd w:id="513"/>
      <w:bookmarkEnd w:id="514"/>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4C7C05">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5" w:name="_Toc535015619"/>
      <w:r w:rsidRPr="00445898">
        <w:rPr>
          <w:lang w:val="en-US"/>
        </w:rPr>
        <w:t>MAILBOXES</w:t>
      </w:r>
      <w:bookmarkEnd w:id="515"/>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4C7C05">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6" w:name="_Ref512506699"/>
      <w:bookmarkStart w:id="517" w:name="_Toc535015620"/>
      <w:r w:rsidRPr="00445898">
        <w:rPr>
          <w:lang w:val="en-US"/>
        </w:rPr>
        <w:t>General concepts</w:t>
      </w:r>
      <w:bookmarkEnd w:id="516"/>
      <w:bookmarkEnd w:id="517"/>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w:t>
      </w:r>
      <w:r w:rsidR="009E3D57">
        <w:t>fi</w:t>
      </w:r>
      <w:r w:rsidRPr="00445898">
        <w:t xml:space="preserve">ning mailbox types and creating objects of these types. While there seems to be a unifying theme </w:t>
      </w:r>
      <w:r w:rsidR="00874306">
        <w:t>in</w:t>
      </w:r>
      <w:r w:rsidRPr="00445898">
        <w:t xml:space="preserve"> all the di</w:t>
      </w:r>
      <w:r w:rsidR="009E3D57">
        <w:t>ff</w:t>
      </w:r>
      <w:r w:rsidRPr="00445898">
        <w:t xml:space="preserve">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9"/>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Both kinds implement di</w:t>
      </w:r>
      <w:r w:rsidR="009E3D57">
        <w:t>ff</w:t>
      </w:r>
      <w:r w:rsidRPr="00445898">
        <w:t xml:space="preserve">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w:t>
      </w:r>
      <w:r w:rsidR="009E3D57">
        <w:t>fi</w:t>
      </w:r>
      <w:r w:rsidR="007A7F8E" w:rsidRPr="00445898">
        <w:t>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w:t>
      </w:r>
      <w:r w:rsidR="009E3D57">
        <w:t>ff</w:t>
      </w:r>
      <w:r w:rsidR="007A7F8E" w:rsidRPr="00445898">
        <w:t>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 xml:space="preserve">A </w:t>
      </w:r>
      <w:r w:rsidR="009E3D57">
        <w:t>fi</w:t>
      </w:r>
      <w:r w:rsidRPr="00445898">
        <w:t>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w:t>
      </w:r>
      <w:r w:rsidR="009E3D57">
        <w:t>fl</w:t>
      </w:r>
      <w:r w:rsidR="00A81B69" w:rsidRPr="00445898">
        <w:t xml:space="preserve">avor. </w:t>
      </w:r>
      <w:r w:rsidRPr="00445898">
        <w:t xml:space="preserve">The taxonomy is further confounded by the fact that a </w:t>
      </w:r>
      <w:r w:rsidR="009E3D57">
        <w:t>fi</w:t>
      </w:r>
      <w:r w:rsidRPr="00445898">
        <w:t>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xml:space="preserve">. In the </w:t>
      </w:r>
      <w:r w:rsidR="009E3D57">
        <w:t>fi</w:t>
      </w:r>
      <w:r w:rsidRPr="00445898">
        <w:t>rst case, the items deposited in the mailbox</w:t>
      </w:r>
      <w:r w:rsidR="00A81B69" w:rsidRPr="00445898">
        <w:t xml:space="preserve"> are illusory: all that matters </w:t>
      </w:r>
      <w:r w:rsidRPr="00445898">
        <w:t xml:space="preserve">is their count, and the entire </w:t>
      </w:r>
      <w:r w:rsidR="009E3D57">
        <w:t>fi</w:t>
      </w:r>
      <w:r w:rsidRPr="00445898">
        <w:t xml:space="preserve">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8" w:name="_Ref508747823"/>
      <w:bookmarkStart w:id="519" w:name="fifo"/>
      <w:bookmarkStart w:id="520" w:name="_Toc535015621"/>
      <w:r w:rsidRPr="00445898">
        <w:rPr>
          <w:lang w:val="en-US"/>
        </w:rPr>
        <w:t>Fifo mailboxes</w:t>
      </w:r>
      <w:bookmarkEnd w:id="518"/>
      <w:bookmarkEnd w:id="520"/>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w:t>
      </w:r>
      <w:r w:rsidR="009E3D57">
        <w:t>fi</w:t>
      </w:r>
      <w:r w:rsidRPr="00445898">
        <w:t>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4C7C05">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w:t>
      </w:r>
      <w:r w:rsidR="009E3D57">
        <w:t>fi</w:t>
      </w:r>
      <w:r w:rsidRPr="00445898">
        <w:t>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w:t>
      </w:r>
      <w:r w:rsidR="009E3D57">
        <w:t>fi</w:t>
      </w:r>
      <w:r w:rsidRPr="00445898">
        <w:t xml:space="preserve">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 xml:space="preserve">At any moment, a </w:t>
      </w:r>
      <w:r w:rsidR="009E3D57">
        <w:t>fi</w:t>
      </w:r>
      <w:r w:rsidRPr="00445898">
        <w:t>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21" w:name="_Ref508891196"/>
      <w:bookmarkStart w:id="522" w:name="_Ref509060958"/>
      <w:bookmarkStart w:id="523" w:name="_Ref509061127"/>
      <w:bookmarkStart w:id="524" w:name="_Ref509064258"/>
      <w:bookmarkStart w:id="525" w:name="_Ref509064471"/>
      <w:bookmarkStart w:id="526" w:name="_Ref509065729"/>
      <w:bookmarkStart w:id="527" w:name="_Toc535015622"/>
      <w:r w:rsidRPr="00445898">
        <w:rPr>
          <w:lang w:val="en-US"/>
        </w:rPr>
        <w:t xml:space="preserve">Declaring and creating </w:t>
      </w:r>
      <w:r w:rsidR="009E3D57">
        <w:rPr>
          <w:lang w:val="en-US"/>
        </w:rPr>
        <w:t>fi</w:t>
      </w:r>
      <w:r w:rsidRPr="00445898">
        <w:rPr>
          <w:lang w:val="en-US"/>
        </w:rPr>
        <w:t>fo mailboxes</w:t>
      </w:r>
      <w:bookmarkEnd w:id="521"/>
      <w:bookmarkEnd w:id="522"/>
      <w:bookmarkEnd w:id="523"/>
      <w:bookmarkEnd w:id="524"/>
      <w:bookmarkEnd w:id="525"/>
      <w:bookmarkEnd w:id="526"/>
      <w:bookmarkEnd w:id="527"/>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xml:space="preserve">, counting (i.e., untyped), </w:t>
      </w:r>
      <w:r w:rsidR="009E3D57">
        <w:t>fi</w:t>
      </w:r>
      <w:r w:rsidRPr="00445898">
        <w:t>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The mailbox capacity can be speci</w:t>
      </w:r>
      <w:r w:rsidR="009E3D57">
        <w:t>fi</w:t>
      </w:r>
      <w:r w:rsidRPr="00445898">
        <w:t xml:space="preserve">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t xml:space="preserve">A user-provided extension of type </w:t>
      </w:r>
      <w:r w:rsidRPr="00445898">
        <w:rPr>
          <w:i/>
        </w:rPr>
        <w:t>Mailbox</w:t>
      </w:r>
      <w:r w:rsidRPr="00445898">
        <w:t xml:space="preserve"> is required to de</w:t>
      </w:r>
      <w:r w:rsidR="009E3D57">
        <w:t>fi</w:t>
      </w:r>
      <w:r w:rsidRPr="00445898">
        <w:t xml:space="preserve">ne a typed mailbox capable of storing objects of </w:t>
      </w:r>
      <w:r w:rsidR="0046365D" w:rsidRPr="00445898">
        <w:t xml:space="preserve">a </w:t>
      </w:r>
      <w:r w:rsidRPr="00445898">
        <w:t>de</w:t>
      </w:r>
      <w:r w:rsidR="009E3D57">
        <w:t>fi</w:t>
      </w:r>
      <w:r w:rsidRPr="00445898">
        <w:t>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8"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8"/>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 xml:space="preserve">For example, the following declaration describes a </w:t>
      </w:r>
      <w:r w:rsidR="009E3D57">
        <w:t>fi</w:t>
      </w:r>
      <w:r w:rsidRPr="00445898">
        <w:t>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4C7C05">
        <w:t>3.3.6</w:t>
      </w:r>
      <w:r w:rsidRPr="00445898">
        <w:fldChar w:fldCharType="end"/>
      </w:r>
      <w:r w:rsidRPr="00445898">
        <w:t>).</w:t>
      </w:r>
    </w:p>
    <w:p w:rsidR="001636D6" w:rsidRPr="00445898" w:rsidRDefault="001636D6" w:rsidP="001636D6">
      <w:pPr>
        <w:pStyle w:val="firstparagraph"/>
      </w:pPr>
      <w:r w:rsidRPr="00445898">
        <w:t xml:space="preserve">One can control (intercept) the basic operations on a </w:t>
      </w:r>
      <w:r w:rsidR="009E3D57">
        <w:t>fi</w:t>
      </w:r>
      <w:r w:rsidRPr="00445898">
        <w:t>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 xml:space="preserve">Each of the two methods has one argument whose type should be the same as the mailbox element type. The </w:t>
      </w:r>
      <w:r w:rsidR="009E3D57">
        <w:t>fi</w:t>
      </w:r>
      <w:r w:rsidRPr="00445898">
        <w:t>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 xml:space="preserve">Note that when a </w:t>
      </w:r>
      <w:r w:rsidR="009E3D57">
        <w:t>fi</w:t>
      </w:r>
      <w:r w:rsidRPr="00445898">
        <w:t>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4C7C05">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w:t>
      </w:r>
      <w:r w:rsidR="009E3D57">
        <w:t>ff</w:t>
      </w:r>
      <w:r w:rsidR="003061EF" w:rsidRPr="00445898">
        <w:t>erence</w:t>
      </w:r>
      <w:r w:rsidR="003061EF" w:rsidRPr="00445898">
        <w:rPr>
          <w:rStyle w:val="FootnoteReference"/>
        </w:rPr>
        <w:footnoteReference w:id="90"/>
      </w:r>
      <w:r w:rsidR="003061EF" w:rsidRPr="00445898">
        <w:t xml:space="preserve"> </w:t>
      </w:r>
      <w:r w:rsidRPr="00445898">
        <w:t>is that a mailbox owned by a station cannot be destroyed</w:t>
      </w:r>
      <w:r w:rsidR="003061EF" w:rsidRPr="00445898">
        <w:t xml:space="preserve">, while that owned by a process </w:t>
      </w:r>
      <w:r w:rsidRPr="00445898">
        <w:t xml:space="preserve">can. This applies to all kinds of mailboxes, not only </w:t>
      </w:r>
      <w:r w:rsidR="009E3D57">
        <w:t>fi</w:t>
      </w:r>
      <w:r w:rsidRPr="00445898">
        <w:t>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3061EF" w:rsidRPr="00445898">
        <w:t xml:space="preserve"> process </w:t>
      </w:r>
      <w:r w:rsidRPr="00445898">
        <w:t xml:space="preserve">was in its </w:t>
      </w:r>
      <w:r w:rsidR="009E3D57">
        <w:t>fi</w:t>
      </w:r>
      <w:r w:rsidRPr="00445898">
        <w:t>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4C7C05">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4C7C05">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4C7C05">
        <w:t>4.5.1</w:t>
      </w:r>
      <w:r w:rsidR="003061EF" w:rsidRPr="00445898">
        <w:fldChar w:fldCharType="end"/>
      </w:r>
      <w:r w:rsidRPr="00445898">
        <w:t>)</w:t>
      </w:r>
      <w:r w:rsidR="0046365D" w:rsidRPr="00445898">
        <w:t>,</w:t>
      </w:r>
      <w:r w:rsidRPr="00445898">
        <w:t xml:space="preserve"> and packet bu</w:t>
      </w:r>
      <w:r w:rsidR="009E3D57">
        <w:t>ff</w:t>
      </w:r>
      <w:r w:rsidRPr="00445898">
        <w:t>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4C7C05">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4C7C05">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w:t>
      </w:r>
      <w:r w:rsidR="009E3D57">
        <w:t>fi</w:t>
      </w:r>
      <w:r w:rsidRPr="00445898">
        <w:t>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4C7C05">
        <w:t>4.1.3</w:t>
      </w:r>
      <w:r w:rsidR="003061EF" w:rsidRPr="00445898">
        <w:fldChar w:fldCharType="end"/>
      </w:r>
      <w:r w:rsidRPr="00445898">
        <w:t>).</w:t>
      </w:r>
    </w:p>
    <w:p w:rsidR="001636D6" w:rsidRPr="00445898" w:rsidRDefault="001636D6" w:rsidP="001636D6">
      <w:pPr>
        <w:pStyle w:val="firstparagraph"/>
      </w:pPr>
      <w:r w:rsidRPr="00445898">
        <w:t xml:space="preserve">A mailbox can also be declared </w:t>
      </w:r>
      <w:r w:rsidR="00BB23D9">
        <w:t>as a class variable</w:t>
      </w:r>
      <w:r w:rsidRPr="00445898">
        <w:t xml:space="preserve">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w:t>
      </w:r>
      <w:r w:rsidR="00BB23D9">
        <w:t>“statically” as a class variable</w:t>
      </w:r>
      <w:r w:rsidR="003061EF" w:rsidRPr="00445898">
        <w:t xml:space="preserve">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4C7C05">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4C7C05">
        <w:t>4.1.2</w:t>
      </w:r>
      <w:r w:rsidR="00851314" w:rsidRPr="00445898">
        <w:fldChar w:fldCharType="end"/>
      </w:r>
      <w:r w:rsidRPr="00445898">
        <w:t>). This kind of ownership ma</w:t>
      </w:r>
      <w:r w:rsidR="00851314" w:rsidRPr="00445898">
        <w:t xml:space="preserve">kes sense, e.g., for a “global” </w:t>
      </w:r>
      <w:r w:rsidRPr="00445898">
        <w:t>mailbox interfacing processes belonging to di</w:t>
      </w:r>
      <w:r w:rsidR="009E3D57">
        <w:t>ff</w:t>
      </w:r>
      <w:r w:rsidRPr="00445898">
        <w:t>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4C7C05">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at de</w:t>
      </w:r>
      <w:r w:rsidR="009E3D57">
        <w:t>fi</w:t>
      </w:r>
      <w:r w:rsidR="00851314" w:rsidRPr="00445898">
        <w:t xml:space="preserve">nes the mailbox capacity, </w:t>
      </w:r>
      <w:r w:rsidRPr="00445898">
        <w:t>it should de</w:t>
      </w:r>
      <w:r w:rsidR="009E3D57">
        <w:t>fi</w:t>
      </w:r>
      <w:r w:rsidRPr="00445898">
        <w:t>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4C7C05">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9" w:name="_Ref509064377"/>
      <w:bookmarkStart w:id="530" w:name="_Toc535015623"/>
      <w:r w:rsidRPr="00445898">
        <w:rPr>
          <w:lang w:val="en-US"/>
        </w:rPr>
        <w:t>Wait requests</w:t>
      </w:r>
      <w:bookmarkEnd w:id="529"/>
      <w:bookmarkEnd w:id="530"/>
    </w:p>
    <w:p w:rsidR="00C70A2E" w:rsidRPr="00445898" w:rsidRDefault="00C70A2E" w:rsidP="00C70A2E">
      <w:pPr>
        <w:pStyle w:val="firstparagraph"/>
      </w:pPr>
      <w:r w:rsidRPr="00445898">
        <w:t>An event identi</w:t>
      </w:r>
      <w:r w:rsidR="009E3D57">
        <w:t>fi</w:t>
      </w:r>
      <w:r w:rsidRPr="00445898">
        <w:t xml:space="preserve">er for a </w:t>
      </w:r>
      <w:r w:rsidR="009E3D57">
        <w:t>fi</w:t>
      </w:r>
      <w:r w:rsidRPr="00445898">
        <w:t>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w:t>
      </w:r>
      <w:r w:rsidR="009E3D57">
        <w:t>fi</w:t>
      </w:r>
      <w:r w:rsidRPr="00445898">
        <w:t xml:space="preserve">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w:t>
      </w:r>
      <w:r w:rsidR="009E3D57">
        <w:t>ff</w:t>
      </w:r>
      <w:r w:rsidRPr="00445898">
        <w:t>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4C7C05">
        <w:t>9.2.3</w:t>
      </w:r>
      <w:r w:rsidR="001643E8" w:rsidRPr="00445898">
        <w:fldChar w:fldCharType="end"/>
      </w:r>
      <w:r w:rsidRPr="00445898">
        <w:t xml:space="preserve">). </w:t>
      </w:r>
      <w:r w:rsidR="00477DCE">
        <w:t>N</w:t>
      </w:r>
      <w:r w:rsidRPr="00445898">
        <w:t>ote the di</w:t>
      </w:r>
      <w:r w:rsidR="009E3D57">
        <w:t>ff</w:t>
      </w:r>
      <w:r w:rsidRPr="00445898">
        <w:t xml:space="preserve">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w:t>
      </w:r>
      <w:r w:rsidR="009E3D57">
        <w:t>fi</w:t>
      </w:r>
      <w:r w:rsidRPr="00445898">
        <w:t>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4C7C05">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w:t>
      </w:r>
      <w:r w:rsidR="009E3D57">
        <w:t>fi</w:t>
      </w:r>
      <w:r w:rsidRPr="00445898">
        <w:t xml:space="preserve">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91"/>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2"/>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w:t>
      </w:r>
      <w:r w:rsidR="009E3D57">
        <w:t>fi</w:t>
      </w:r>
      <w:r w:rsidRPr="00445898">
        <w:t xml:space="preserve">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w:t>
      </w:r>
      <w:r w:rsidR="009E3D57">
        <w:t>fi</w:t>
      </w:r>
      <w:r w:rsidRPr="00445898">
        <w:t xml:space="preserve">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4C7C05">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 xml:space="preserve">If the </w:t>
      </w:r>
      <w:r w:rsidR="009E3D57">
        <w:t>fi</w:t>
      </w:r>
      <w:r w:rsidRPr="00445898">
        <w:t>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contains precisely the speci</w:t>
      </w:r>
      <w:r w:rsidR="009E3D57">
        <w:t>fi</w:t>
      </w:r>
      <w:r w:rsidR="001738AB" w:rsidRPr="00445898">
        <w:t xml:space="preserve">ed </w:t>
      </w:r>
      <w:r w:rsidRPr="00445898">
        <w:t>number of items. In particular, if the speci</w:t>
      </w:r>
      <w:r w:rsidR="009E3D57">
        <w:t>fi</w:t>
      </w:r>
      <w:r w:rsidRPr="00445898">
        <w:t xml:space="preserve">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w:t>
      </w:r>
      <w:r w:rsidR="009E3D57">
        <w:t>fi</w:t>
      </w:r>
      <w:r w:rsidRPr="00445898">
        <w:t>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3"/>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memory. On the other hand, 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w:t>
      </w:r>
      <w:r w:rsidR="009E3D57">
        <w:t>fi</w:t>
      </w:r>
      <w:r w:rsidRPr="00445898">
        <w:t xml:space="preserve">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31"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31"/>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4C7C05">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32" w:name="_Ref509822836"/>
      <w:bookmarkStart w:id="533" w:name="_Ref509828641"/>
      <w:bookmarkStart w:id="534" w:name="_Ref509829567"/>
      <w:bookmarkStart w:id="535" w:name="_Ref509829872"/>
      <w:bookmarkStart w:id="536" w:name="_Ref509830179"/>
      <w:bookmarkStart w:id="537" w:name="_Ref509830331"/>
      <w:bookmarkStart w:id="538" w:name="_Ref509831630"/>
      <w:bookmarkStart w:id="539" w:name="_Ref509908495"/>
      <w:bookmarkStart w:id="540" w:name="_Ref509908690"/>
      <w:bookmarkStart w:id="541" w:name="_Ref509908760"/>
      <w:bookmarkStart w:id="542" w:name="_Toc535015624"/>
      <w:r w:rsidRPr="00445898">
        <w:rPr>
          <w:lang w:val="en-US"/>
        </w:rPr>
        <w:t xml:space="preserve">Operations on </w:t>
      </w:r>
      <w:r w:rsidR="009E3D57">
        <w:rPr>
          <w:lang w:val="en-US"/>
        </w:rPr>
        <w:t>fi</w:t>
      </w:r>
      <w:r w:rsidRPr="00445898">
        <w:rPr>
          <w:lang w:val="en-US"/>
        </w:rPr>
        <w:t>fo mailboxes</w:t>
      </w:r>
      <w:bookmarkEnd w:id="532"/>
      <w:bookmarkEnd w:id="533"/>
      <w:bookmarkEnd w:id="534"/>
      <w:bookmarkEnd w:id="535"/>
      <w:bookmarkEnd w:id="536"/>
      <w:bookmarkEnd w:id="537"/>
      <w:bookmarkEnd w:id="538"/>
      <w:bookmarkEnd w:id="539"/>
      <w:bookmarkEnd w:id="540"/>
      <w:bookmarkEnd w:id="541"/>
      <w:bookmarkEnd w:id="542"/>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w:t>
      </w:r>
      <w:r w:rsidR="009E3D57">
        <w:t>fi</w:t>
      </w:r>
      <w:r w:rsidRPr="00445898">
        <w:t>ed with the mailbox type declaration (Section </w:t>
      </w:r>
      <w:r w:rsidRPr="00445898">
        <w:fldChar w:fldCharType="begin"/>
      </w:r>
      <w:r w:rsidRPr="00445898">
        <w:instrText xml:space="preserve"> REF _Ref509060958 \r \h </w:instrText>
      </w:r>
      <w:r w:rsidRPr="00445898">
        <w:fldChar w:fldCharType="separate"/>
      </w:r>
      <w:r w:rsidR="004C7C05">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4"/>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w:t>
      </w:r>
      <w:r w:rsidR="009E3D57">
        <w:t>fi</w:t>
      </w:r>
      <w:r w:rsidR="006C153B" w:rsidRPr="00445898">
        <w:t xml:space="preserve">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4C7C05">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t>For a typed mailbox, this method checks whether the mailbox contains a speci</w:t>
      </w:r>
      <w:r w:rsidR="009E3D57">
        <w:t>fi</w:t>
      </w:r>
      <w:r w:rsidRPr="00445898">
        <w:t xml:space="preserve">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w:t>
      </w:r>
      <w:r w:rsidR="009E3D57">
        <w:t>fi</w:t>
      </w:r>
      <w:r w:rsidRPr="00445898">
        <w:t xml:space="preserve">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43"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43"/>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w:t>
      </w:r>
      <w:r w:rsidR="009E3D57">
        <w:t>fi</w:t>
      </w:r>
      <w:r w:rsidRPr="00445898">
        <w:t xml:space="preserve">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w:t>
      </w:r>
      <w:r w:rsidR="009E3D57">
        <w:t>fi</w:t>
      </w:r>
      <w:r w:rsidRPr="00445898">
        <w:t xml:space="preserve">rst. The third method returns </w:t>
      </w:r>
      <w:r w:rsidRPr="00445898">
        <w:rPr>
          <w:i/>
        </w:rPr>
        <w:t>YES</w:t>
      </w:r>
      <w:r w:rsidRPr="00445898">
        <w:t xml:space="preserve">, if the mailbox is completely </w:t>
      </w:r>
      <w:r w:rsidR="009E3D57">
        <w:t>fi</w:t>
      </w:r>
      <w:r w:rsidRPr="00445898">
        <w:t xml:space="preserve">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 xml:space="preserve">The following method removes the </w:t>
      </w:r>
      <w:r w:rsidR="009E3D57">
        <w:t>fi</w:t>
      </w:r>
      <w:r w:rsidRPr="00445898">
        <w:t>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4"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4"/>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w:t>
      </w:r>
      <w:r w:rsidR="009E3D57">
        <w:t>fi</w:t>
      </w:r>
      <w:r w:rsidR="00B62DCB" w:rsidRPr="00445898">
        <w:t xml:space="preserve">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mailbox that de</w:t>
      </w:r>
      <w:r w:rsidR="009E3D57">
        <w:t>fi</w:t>
      </w:r>
      <w:r w:rsidR="00B62DCB" w:rsidRPr="00445898">
        <w:t xml:space="preserve">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4C7C05">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w:t>
      </w:r>
      <w:r w:rsidR="009E3D57">
        <w:t>fi</w:t>
      </w:r>
      <w:r w:rsidR="006C153B" w:rsidRPr="00445898">
        <w:t>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w:t>
      </w:r>
      <w:r w:rsidR="009E3D57">
        <w:t>fi</w:t>
      </w:r>
      <w:r w:rsidRPr="00445898">
        <w:t>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4C7C05">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is executed </w:t>
      </w:r>
      <w:r w:rsidR="00672DB1" w:rsidRPr="00445898">
        <w:t>for a typed mailbox that de</w:t>
      </w:r>
      <w:r w:rsidR="009E3D57">
        <w:t>fi</w:t>
      </w:r>
      <w:r w:rsidR="00672DB1" w:rsidRPr="00445898">
        <w:t xml:space="preserve">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4C7C05">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4C7C05">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4C7C05">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umber of events (on di</w:t>
      </w:r>
      <w:r w:rsidR="009E3D57">
        <w:t>ff</w:t>
      </w:r>
      <w:r w:rsidR="005937F7" w:rsidRPr="00445898">
        <w:t xml:space="preserve">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4C7C05">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5"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5"/>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t xml:space="preserve">At </w:t>
      </w:r>
      <w:r w:rsidR="009E3D57">
        <w:t>fi</w:t>
      </w:r>
      <w:r w:rsidRPr="00445898">
        <w:t xml:space="preserve">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009E3D57">
        <w:t>fi</w:t>
      </w:r>
      <w:r w:rsidRPr="00445898">
        <w:t xml:space="preserve">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w:t>
      </w:r>
      <w:r w:rsidR="009E3D57">
        <w:t>fi</w:t>
      </w:r>
      <w:r w:rsidR="005937F7" w:rsidRPr="00445898">
        <w:t xml:space="preserve">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w:t>
      </w:r>
      <w:r w:rsidR="009E3D57">
        <w:t>fi</w:t>
      </w:r>
      <w:r w:rsidR="001402B1" w:rsidRPr="00445898">
        <w:t xml:space="preserve">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4C7C05">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w:t>
      </w:r>
      <w:r w:rsidR="009E3D57">
        <w:t>fl</w:t>
      </w:r>
      <w:r w:rsidR="001402B1" w:rsidRPr="00445898">
        <w:t xml:space="preserve">avor of </w:t>
      </w:r>
      <w:r w:rsidRPr="00445898">
        <w:t>i</w:t>
      </w:r>
      <w:r w:rsidR="001402B1" w:rsidRPr="00445898">
        <w:t>nde</w:t>
      </w:r>
      <w:r w:rsidR="009E3D57">
        <w:t>fi</w:t>
      </w:r>
      <w:r w:rsidR="001402B1" w:rsidRPr="00445898">
        <w:t xml:space="preserve">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w:t>
      </w:r>
      <w:r w:rsidR="009E3D57">
        <w:t>fi</w:t>
      </w:r>
      <w:r w:rsidRPr="00445898">
        <w:t>fo mailbox can be modi</w:t>
      </w:r>
      <w:r w:rsidR="009E3D57">
        <w:t>fi</w:t>
      </w:r>
      <w:r w:rsidRPr="00445898">
        <w:t>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F15184">
        <w:instrText xml:space="preserve"> (</w:instrText>
      </w:r>
      <w:r w:rsidR="0081157C" w:rsidRPr="00BC2144">
        <w:rPr>
          <w:i/>
        </w:rPr>
        <w:instrText>Mailbox</w:instrText>
      </w:r>
      <w:r w:rsidR="0081157C">
        <w:instrText xml:space="preserve"> method</w:instrText>
      </w:r>
      <w:r w:rsidR="00F15184">
        <w:instrText>)</w:instrText>
      </w:r>
      <w:r w:rsidR="0081157C">
        <w:instrText>"</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4C7C05">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6" w:name="_Ref509830067"/>
      <w:bookmarkStart w:id="547" w:name="_Toc535015625"/>
      <w:r w:rsidRPr="00445898">
        <w:rPr>
          <w:lang w:val="en-US"/>
        </w:rPr>
        <w:t>The priority put operation</w:t>
      </w:r>
      <w:bookmarkEnd w:id="546"/>
      <w:bookmarkEnd w:id="547"/>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4C7C05">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4C7C05">
        <w:t>5.1.4</w:t>
      </w:r>
      <w:r w:rsidRPr="00445898">
        <w:fldChar w:fldCharType="end"/>
      </w:r>
      <w:r w:rsidRPr="00445898">
        <w:t>), which provides another means to achieve similar e</w:t>
      </w:r>
      <w:r w:rsidR="009E3D57">
        <w:t>ff</w:t>
      </w:r>
      <w:r w:rsidRPr="00445898">
        <w:t xml:space="preserve">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4C7C05">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4C7C05">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4C7C05">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4C7C05">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One should be careful with such simpli</w:t>
      </w:r>
      <w:r w:rsidR="009E3D57">
        <w:t>fi</w:t>
      </w:r>
      <w:r w:rsidRPr="00445898">
        <w:t xml:space="preserve">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4C7C05">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w:t>
      </w:r>
      <w:r w:rsidR="009E3D57">
        <w:t>ff</w:t>
      </w:r>
      <w:r w:rsidRPr="00445898">
        <w:t>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8" w:name="_Ref512507067"/>
      <w:bookmarkStart w:id="549" w:name="_Toc535015626"/>
      <w:r w:rsidRPr="00445898">
        <w:rPr>
          <w:lang w:val="en-US"/>
        </w:rPr>
        <w:t>Barrie</w:t>
      </w:r>
      <w:bookmarkEnd w:id="519"/>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8"/>
      <w:bookmarkEnd w:id="549"/>
    </w:p>
    <w:p w:rsidR="006D29DA" w:rsidRPr="00445898" w:rsidRDefault="006D29DA" w:rsidP="006D29DA">
      <w:pPr>
        <w:pStyle w:val="firstparagraph"/>
      </w:pPr>
      <w:bookmarkStart w:id="550"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w:t>
      </w:r>
      <w:r w:rsidR="009E3D57">
        <w:t>fl</w:t>
      </w:r>
      <w:r w:rsidRPr="00445898">
        <w:t xml:space="preserve">ag to tell a barrier mailbox from a </w:t>
      </w:r>
      <w:r w:rsidR="009E3D57">
        <w:t>fi</w:t>
      </w:r>
      <w:r w:rsidRPr="00445898">
        <w:t>fo.</w:t>
      </w:r>
    </w:p>
    <w:p w:rsidR="006D29DA" w:rsidRPr="00445898" w:rsidRDefault="006D29DA" w:rsidP="00552A98">
      <w:pPr>
        <w:pStyle w:val="Heading3"/>
        <w:numPr>
          <w:ilvl w:val="2"/>
          <w:numId w:val="5"/>
        </w:numPr>
        <w:rPr>
          <w:lang w:val="en-US"/>
        </w:rPr>
      </w:pPr>
      <w:bookmarkStart w:id="551" w:name="_Toc535015627"/>
      <w:r w:rsidRPr="00445898">
        <w:rPr>
          <w:lang w:val="en-US"/>
        </w:rPr>
        <w:t>Declaring and creating barrier mailboxes</w:t>
      </w:r>
      <w:bookmarkEnd w:id="551"/>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The primary advantage of a typed barrier mailbox is that it may sensibly de</w:t>
      </w:r>
      <w:r w:rsidR="009E3D57">
        <w:t>fi</w:t>
      </w:r>
      <w:r w:rsidRPr="00445898">
        <w:t xml:space="preserve">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4C7C05">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52" w:name="_Toc535015628"/>
      <w:r w:rsidRPr="00445898">
        <w:rPr>
          <w:lang w:val="en-US"/>
        </w:rPr>
        <w:t>Wait requests</w:t>
      </w:r>
      <w:bookmarkEnd w:id="552"/>
    </w:p>
    <w:p w:rsidR="006D29DA" w:rsidRPr="00445898" w:rsidRDefault="006D29DA" w:rsidP="006D29DA">
      <w:pPr>
        <w:pStyle w:val="firstparagraph"/>
      </w:pPr>
      <w:r w:rsidRPr="00445898">
        <w:t>The event argument of a wait request addressed to a barrier mailbox identi</w:t>
      </w:r>
      <w:r w:rsidR="009E3D57">
        <w:t>fi</w:t>
      </w:r>
      <w:r w:rsidRPr="00445898">
        <w:t xml:space="preserve">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4C7C05">
        <w:t>9.2.3</w:t>
      </w:r>
      <w:r w:rsidRPr="00445898">
        <w:fldChar w:fldCharType="end"/>
      </w:r>
      <w:r w:rsidRPr="00445898">
        <w:t>) whose argument identi</w:t>
      </w:r>
      <w:r w:rsidR="009E3D57">
        <w:t>fi</w:t>
      </w:r>
      <w:r w:rsidRPr="00445898">
        <w:t>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w:t>
      </w:r>
      <w:r w:rsidR="009E3D57">
        <w:t>ff</w:t>
      </w:r>
      <w:r w:rsidRPr="00445898">
        <w:t xml:space="preserve">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t>Note that events triggered on a barrier mailbox are never queued or pending. To be a</w:t>
      </w:r>
      <w:r w:rsidR="009E3D57">
        <w:t>ff</w:t>
      </w:r>
      <w:r w:rsidRPr="00445898">
        <w:t xml:space="preserve">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4C7C05">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53" w:name="_Toc535015629"/>
      <w:r w:rsidRPr="00445898">
        <w:rPr>
          <w:lang w:val="en-US"/>
        </w:rPr>
        <w:t>Operations on barrier mailboxes</w:t>
      </w:r>
      <w:bookmarkEnd w:id="553"/>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4C7C05">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4C7C05">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4C7C05">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4C7C05">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4C7C05">
        <w:t>9.2.3</w:t>
      </w:r>
      <w:r w:rsidR="00B75733" w:rsidRPr="00445898">
        <w:fldChar w:fldCharType="end"/>
      </w:r>
      <w:r w:rsidRPr="00445898">
        <w:t xml:space="preserve">), the mailbox becomes a </w:t>
      </w:r>
      <w:r w:rsidR="009E3D57">
        <w:t>fi</w:t>
      </w:r>
      <w:r w:rsidRPr="00445898">
        <w:t>fo. Th</w:t>
      </w:r>
      <w:r w:rsidR="00B75733" w:rsidRPr="00445898">
        <w:t xml:space="preserve">is is seldom useful, if at all, </w:t>
      </w:r>
      <w:r w:rsidRPr="00445898">
        <w:t xml:space="preserve">but possible, similar to changing a </w:t>
      </w:r>
      <w:r w:rsidR="009E3D57">
        <w:t>fi</w:t>
      </w:r>
      <w:r w:rsidRPr="00445898">
        <w:t>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4" w:name="_Ref511048959"/>
      <w:bookmarkStart w:id="555" w:name="_Ref511066489"/>
      <w:bookmarkStart w:id="556" w:name="_Toc535015630"/>
      <w:bookmarkEnd w:id="550"/>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4"/>
      <w:bookmarkEnd w:id="555"/>
      <w:bookmarkEnd w:id="556"/>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w:t>
      </w:r>
      <w:r w:rsidR="009E3D57">
        <w:t>ff</w:t>
      </w:r>
      <w:r w:rsidRPr="00445898">
        <w:t xml:space="preserve">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4C7C05">
        <w:t>9.2.3</w:t>
      </w:r>
      <w:r w:rsidRPr="00445898">
        <w:fldChar w:fldCharType="end"/>
      </w:r>
      <w:r w:rsidRPr="00445898">
        <w:t>). For a bound mailbox, those operations handle only one byte at a time. This may be su</w:t>
      </w:r>
      <w:r w:rsidR="0008220B">
        <w:t>ffi</w:t>
      </w:r>
      <w:r w:rsidRPr="00445898">
        <w:t>cient for exchanging simple status information, but is rather cumbersome for longer messages. Thus, bound mailboxes provide other, more e</w:t>
      </w:r>
      <w:r w:rsidR="0008220B">
        <w:t>ffi</w:t>
      </w:r>
      <w:r w:rsidRPr="00445898">
        <w:t>cient tools for operating on larger chunks of data.</w:t>
      </w:r>
    </w:p>
    <w:p w:rsidR="00D167A5" w:rsidRPr="00445898" w:rsidRDefault="00D167A5" w:rsidP="00552A98">
      <w:pPr>
        <w:pStyle w:val="Heading3"/>
        <w:numPr>
          <w:ilvl w:val="2"/>
          <w:numId w:val="5"/>
        </w:numPr>
        <w:rPr>
          <w:lang w:val="en-US"/>
        </w:rPr>
      </w:pPr>
      <w:bookmarkStart w:id="557" w:name="_Ref509835918"/>
      <w:bookmarkStart w:id="558" w:name="_Toc535015631"/>
      <w:r w:rsidRPr="00445898">
        <w:rPr>
          <w:lang w:val="en-US"/>
        </w:rPr>
        <w:t>Binding mailboxes</w:t>
      </w:r>
      <w:bookmarkEnd w:id="557"/>
      <w:bookmarkEnd w:id="558"/>
    </w:p>
    <w:p w:rsidR="00D167A5" w:rsidRPr="00445898" w:rsidRDefault="00D167A5" w:rsidP="00D167A5">
      <w:pPr>
        <w:pStyle w:val="firstparagraph"/>
      </w:pPr>
      <w:bookmarkStart w:id="559" w:name="mailbox_bound"/>
      <w:r w:rsidRPr="00445898">
        <w:t xml:space="preserve">Any </w:t>
      </w:r>
      <w:r w:rsidR="009E3D57">
        <w:t>fi</w:t>
      </w:r>
      <w:r w:rsidRPr="00445898">
        <w:t>fo mailbox (created as explained in Section </w:t>
      </w:r>
      <w:r w:rsidRPr="00445898">
        <w:fldChar w:fldCharType="begin"/>
      </w:r>
      <w:r w:rsidRPr="00445898">
        <w:instrText xml:space="preserve"> REF _Ref508891196 \r \h </w:instrText>
      </w:r>
      <w:r w:rsidRPr="00445898">
        <w:fldChar w:fldCharType="separate"/>
      </w:r>
      <w:r w:rsidR="004C7C05">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w:t>
      </w:r>
      <w:r w:rsidR="009E3D57">
        <w:t>fi</w:t>
      </w:r>
      <w:r w:rsidRPr="00445898">
        <w:t xml:space="preserve">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w:t>
      </w:r>
      <w:r w:rsidR="009E3D57">
        <w:t>fi</w:t>
      </w:r>
      <w:r w:rsidRPr="00445898">
        <w:t>rst argument indicates the intended type of binding. It is a sum (Boolean or arithmetic) of components/</w:t>
      </w:r>
      <w:r w:rsidR="009E3D57">
        <w:t>fl</w:t>
      </w:r>
      <w:r w:rsidRPr="00445898">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w:t>
            </w:r>
            <w:r w:rsidR="009E3D57">
              <w:t>fl</w:t>
            </w:r>
            <w:r w:rsidRPr="00445898">
              <w:t>ag that can be speci</w:t>
            </w:r>
            <w:r w:rsidR="009E3D57">
              <w:t>fi</w:t>
            </w:r>
            <w:r w:rsidRPr="00445898">
              <w:t xml:space="preserve">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w:t>
            </w:r>
            <w:r w:rsidR="009E3D57">
              <w:t>fi</w:t>
            </w:r>
            <w:r w:rsidRPr="00445898">
              <w:t>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60"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60"/>
          </w:p>
        </w:tc>
        <w:tc>
          <w:tcPr>
            <w:tcW w:w="6023" w:type="dxa"/>
          </w:tcPr>
          <w:p w:rsidR="00004876" w:rsidRPr="00445898" w:rsidRDefault="00004876" w:rsidP="00004876">
            <w:pPr>
              <w:pStyle w:val="firstparagraph"/>
            </w:pPr>
            <w:r w:rsidRPr="00445898">
              <w:t xml:space="preserve">This </w:t>
            </w:r>
            <w:r w:rsidR="009E3D57">
              <w:t>fl</w:t>
            </w:r>
            <w:r w:rsidRPr="00445898">
              <w:t xml:space="preserve">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w:t>
            </w:r>
            <w:r w:rsidR="009E3D57">
              <w:t>fi</w:t>
            </w:r>
            <w:r w:rsidRPr="00445898">
              <w:t>c preprocessing (line bu</w:t>
            </w:r>
            <w:r w:rsidR="009E3D57">
              <w:t>ff</w:t>
            </w:r>
            <w:r w:rsidRPr="00445898">
              <w:t xml:space="preserve">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t>READ</w:t>
            </w:r>
            <w:bookmarkStart w:id="561"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61"/>
            <w:r w:rsidRPr="00445898">
              <w:t xml:space="preserve">and/or </w:t>
            </w:r>
            <w:r w:rsidRPr="00445898">
              <w:rPr>
                <w:i/>
              </w:rPr>
              <w:t>WRITE</w:t>
            </w:r>
            <w:bookmarkStart w:id="562"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62"/>
          </w:p>
        </w:tc>
        <w:tc>
          <w:tcPr>
            <w:tcW w:w="6023" w:type="dxa"/>
          </w:tcPr>
          <w:p w:rsidR="00FE0172" w:rsidRPr="00445898" w:rsidRDefault="00FE0172" w:rsidP="00004876">
            <w:pPr>
              <w:pStyle w:val="firstparagraph"/>
            </w:pPr>
            <w:r w:rsidRPr="00445898">
              <w:t xml:space="preserve">These </w:t>
            </w:r>
            <w:r w:rsidR="009E3D57">
              <w:t>fl</w:t>
            </w:r>
            <w:r w:rsidRPr="00445898">
              <w:t>ags tell what kind of operations will be performed on the device to which the mailbox is bound. For a socket mailbox, this speci</w:t>
            </w:r>
            <w:r w:rsidR="009E3D57">
              <w:t>fi</w:t>
            </w:r>
            <w:r w:rsidRPr="00445898">
              <w:t>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w:t>
      </w:r>
      <w:r w:rsidR="009E3D57">
        <w:t>fl</w:t>
      </w:r>
      <w:r w:rsidRPr="00445898">
        <w:t xml:space="preserve">icting </w:t>
      </w:r>
      <w:r w:rsidR="009E3D57">
        <w:t>fl</w:t>
      </w:r>
      <w:r w:rsidRPr="00445898">
        <w:t>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4C7C05">
        <w:t>9.4.4</w:t>
      </w:r>
      <w:r w:rsidR="001643E8" w:rsidRPr="00445898">
        <w:fldChar w:fldCharType="end"/>
      </w:r>
      <w:r w:rsidRPr="00445898">
        <w:t>) is equipped with two bu</w:t>
      </w:r>
      <w:r w:rsidR="009E3D57">
        <w:t>ff</w:t>
      </w:r>
      <w:r w:rsidRPr="00445898">
        <w:t xml:space="preserve">ers: one for input and the other for output. The </w:t>
      </w:r>
      <w:r w:rsidRPr="00445898">
        <w:rPr>
          <w:i/>
        </w:rPr>
        <w:t>bsize</w:t>
      </w:r>
      <w:r w:rsidRPr="00445898">
        <w:t xml:space="preserve"> (bu</w:t>
      </w:r>
      <w:r w:rsidR="009E3D57">
        <w:t>ff</w:t>
      </w:r>
      <w:r w:rsidRPr="00445898">
        <w:t xml:space="preserve">er size) argument of </w:t>
      </w:r>
      <w:r w:rsidRPr="00445898">
        <w:rPr>
          <w:i/>
        </w:rPr>
        <w:t>connect</w:t>
      </w:r>
      <w:r w:rsidRPr="00445898">
        <w:t xml:space="preserve"> speci</w:t>
      </w:r>
      <w:r w:rsidR="009E3D57">
        <w:t>fi</w:t>
      </w:r>
      <w:r w:rsidRPr="00445898">
        <w:t>es the common size of the two bu</w:t>
      </w:r>
      <w:r w:rsidR="009E3D57">
        <w:t>ff</w:t>
      </w:r>
      <w:r w:rsidRPr="00445898">
        <w:t xml:space="preserve">ers (i.e., each of them is capable of storing </w:t>
      </w:r>
      <w:r w:rsidRPr="00445898">
        <w:rPr>
          <w:i/>
        </w:rPr>
        <w:t>bsize</w:t>
      </w:r>
      <w:r w:rsidRPr="00445898">
        <w:t xml:space="preserve"> bytes). The argument rede</w:t>
      </w:r>
      <w:r w:rsidR="009E3D57">
        <w:t>fi</w:t>
      </w:r>
      <w:r w:rsidRPr="00445898">
        <w:t>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w:t>
      </w:r>
      <w:r w:rsidR="009E3D57">
        <w:t>fi</w:t>
      </w:r>
      <w:r w:rsidRPr="00445898">
        <w:t>ed bu</w:t>
      </w:r>
      <w:r w:rsidR="009E3D57">
        <w:t>ff</w:t>
      </w:r>
      <w:r w:rsidRPr="00445898">
        <w:t>er size is zero, the (common) bu</w:t>
      </w:r>
      <w:r w:rsidR="009E3D57">
        <w:t>ff</w:t>
      </w:r>
      <w:r w:rsidRPr="00445898">
        <w:t>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4C7C05">
        <w:t>9.4.4</w:t>
      </w:r>
      <w:r w:rsidR="001643E8" w:rsidRPr="00445898">
        <w:fldChar w:fldCharType="end"/>
      </w:r>
      <w:r w:rsidRPr="00445898">
        <w:t>), the resulting bu</w:t>
      </w:r>
      <w:r w:rsidR="009E3D57">
        <w:t>ff</w:t>
      </w:r>
      <w:r w:rsidRPr="00445898">
        <w:t>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w:t>
      </w:r>
      <w:r w:rsidR="009E3D57">
        <w:t>ff</w:t>
      </w:r>
      <w:r w:rsidRPr="00445898">
        <w:t>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4C7C05">
        <w:t>9.4.7</w:t>
      </w:r>
      <w:r w:rsidR="00CE6721" w:rsidRPr="00445898">
        <w:fldChar w:fldCharType="end"/>
      </w:r>
      <w:r w:rsidRPr="00445898">
        <w:t>. If the bu</w:t>
      </w:r>
      <w:r w:rsidR="009E3D57">
        <w:t>ff</w:t>
      </w:r>
      <w:r w:rsidRPr="00445898">
        <w:t xml:space="preserve">er </w:t>
      </w:r>
      <w:r w:rsidR="009E3D57">
        <w:t>fi</w:t>
      </w:r>
      <w:r w:rsidRPr="00445898">
        <w:t>lls up, the arriving bytes will be blocked until some bu</w:t>
      </w:r>
      <w:r w:rsidR="009E3D57">
        <w:t>ff</w:t>
      </w:r>
      <w:r w:rsidRPr="00445898">
        <w:t xml:space="preserve">er space is reclaimed. Similarly, outgoing bytes are </w:t>
      </w:r>
      <w:r w:rsidR="009E3D57">
        <w:t>fi</w:t>
      </w:r>
      <w:r w:rsidRPr="00445898">
        <w:t>rst stored in the output bu</w:t>
      </w:r>
      <w:r w:rsidR="009E3D57">
        <w:t>ff</w:t>
      </w:r>
      <w:r w:rsidRPr="00445898">
        <w:t>er, which is emptied asynchronously by the SMURPH kernel. If the output bu</w:t>
      </w:r>
      <w:r w:rsidR="009E3D57">
        <w:t>ff</w:t>
      </w:r>
      <w:r w:rsidRPr="00445898">
        <w:t xml:space="preserve">er </w:t>
      </w:r>
      <w:r w:rsidR="009E3D57">
        <w:t>fi</w:t>
      </w:r>
      <w:r w:rsidRPr="00445898">
        <w:t>lls up, the mailbox will refuse to accept more messages until some space in the bu</w:t>
      </w:r>
      <w:r w:rsidR="009E3D57">
        <w:t>ff</w:t>
      </w:r>
      <w:r w:rsidRPr="00445898">
        <w:t>er becomes free. Both bu</w:t>
      </w:r>
      <w:r w:rsidR="009E3D57">
        <w:t>ff</w:t>
      </w:r>
      <w:r w:rsidRPr="00445898">
        <w:t xml:space="preserve">ers are circular: each of them can be </w:t>
      </w:r>
      <w:r w:rsidR="009E3D57">
        <w:t>fi</w:t>
      </w:r>
      <w:r w:rsidRPr="00445898">
        <w:t>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w:t>
      </w:r>
      <w:r w:rsidR="009E3D57">
        <w:t>ff</w:t>
      </w:r>
      <w:r w:rsidRPr="00445898">
        <w:t>er. For example, when we say that the mailbox is empty, we usually mean that the input bu</w:t>
      </w:r>
      <w:r w:rsidR="009E3D57">
        <w:t>ff</w:t>
      </w:r>
      <w:r w:rsidRPr="00445898">
        <w:t>er of the mailbox is empty. All operations of acquiring data from the mailbox, inquiring the mailbox about its status, etc., refer to the contents of the input bu</w:t>
      </w:r>
      <w:r w:rsidR="009E3D57">
        <w:t>ff</w:t>
      </w:r>
      <w:r w:rsidRPr="00445898">
        <w:t>er. The bytes deposited/written into the mailbox (the ones that pass through the output bu</w:t>
      </w:r>
      <w:r w:rsidR="009E3D57">
        <w:t>ff</w:t>
      </w:r>
      <w:r w:rsidRPr="00445898">
        <w:t>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4C7C05">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63" w:name="_Ref509906938"/>
      <w:bookmarkStart w:id="564" w:name="_Toc535015632"/>
      <w:r w:rsidRPr="00445898">
        <w:rPr>
          <w:lang w:val="en-US"/>
        </w:rPr>
        <w:t>Device mailboxes</w:t>
      </w:r>
      <w:bookmarkEnd w:id="563"/>
      <w:bookmarkEnd w:id="564"/>
    </w:p>
    <w:p w:rsidR="00E610EA" w:rsidRPr="00445898" w:rsidRDefault="00E610EA" w:rsidP="00E610EA">
      <w:pPr>
        <w:pStyle w:val="firstparagraph"/>
      </w:pPr>
      <w:r w:rsidRPr="00445898">
        <w:t xml:space="preserve">To bind a mailbox to a device, the </w:t>
      </w:r>
      <w:r w:rsidR="009E3D57">
        <w:t>fi</w:t>
      </w:r>
      <w:r w:rsidRPr="00445898">
        <w:t xml:space="preserve">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w:t>
      </w:r>
      <w:r w:rsidR="009E3D57">
        <w:t>fl</w:t>
      </w:r>
      <w:r w:rsidRPr="00445898">
        <w:t xml:space="preserve">ag is not necessary: it is assumed by default if </w:t>
      </w:r>
      <w:r w:rsidRPr="00445898">
        <w:rPr>
          <w:i/>
        </w:rPr>
        <w:t>RAW</w:t>
      </w:r>
      <w:r w:rsidR="00F62780">
        <w:t xml:space="preserve"> is absent. </w:t>
      </w:r>
      <w:r w:rsidRPr="00445898">
        <w:t>The second argument should be a character string representing the name (</w:t>
      </w:r>
      <w:r w:rsidR="009E3D57">
        <w:t>fi</w:t>
      </w:r>
      <w:r w:rsidRPr="00445898">
        <w:t>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declares the bu</w:t>
      </w:r>
      <w:r w:rsidR="009E3D57">
        <w:t>ff</w:t>
      </w:r>
      <w:r w:rsidRPr="00445898">
        <w:t xml:space="preserve">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4C7C05">
        <w:t>9.4.7</w:t>
      </w:r>
      <w:r w:rsidR="001643E8" w:rsidRPr="00445898">
        <w:fldChar w:fldCharType="end"/>
      </w:r>
      <w:r w:rsidRPr="00445898">
        <w:t>). The speci</w:t>
      </w:r>
      <w:r w:rsidR="009E3D57">
        <w:t>fi</w:t>
      </w:r>
      <w:r w:rsidRPr="00445898">
        <w:t>ed bu</w:t>
      </w:r>
      <w:r w:rsidR="009E3D57">
        <w:t>ff</w:t>
      </w:r>
      <w:r w:rsidRPr="00445898">
        <w:t>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4C7C05">
        <w:t>9.2.1</w:t>
      </w:r>
      <w:r w:rsidRPr="00445898">
        <w:fldChar w:fldCharType="end"/>
      </w:r>
      <w:r w:rsidRPr="00445898">
        <w:t xml:space="preserve">) will be used. The </w:t>
      </w:r>
      <w:r w:rsidR="009E3D57">
        <w:t>fi</w:t>
      </w:r>
      <w:r w:rsidRPr="00445898">
        <w:t>nal length of the bu</w:t>
      </w:r>
      <w:r w:rsidR="009E3D57">
        <w:t>ff</w:t>
      </w:r>
      <w:r w:rsidRPr="00445898">
        <w:t>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w:t>
      </w:r>
      <w:r w:rsidR="009E3D57">
        <w:t>fi</w:t>
      </w:r>
      <w:r w:rsidRPr="00445898">
        <w:t xml:space="preserve">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w:t>
      </w:r>
      <w:r w:rsidR="009E3D57">
        <w:t>fl</w:t>
      </w:r>
      <w:r w:rsidRPr="00445898">
        <w:t xml:space="preserve">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The speci</w:t>
      </w:r>
      <w:r w:rsidR="009E3D57">
        <w:t>fi</w:t>
      </w:r>
      <w:r w:rsidRPr="00445898">
        <w:t xml:space="preserve">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tty-speci</w:t>
      </w:r>
      <w:r w:rsidR="009E3D57">
        <w:t>fi</w:t>
      </w:r>
      <w:r w:rsidR="00E610EA" w:rsidRPr="00445898">
        <w:t xml:space="preserve">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w:t>
      </w:r>
      <w:r w:rsidR="009E3D57">
        <w:t>ff</w:t>
      </w:r>
      <w:r w:rsidR="00E610EA" w:rsidRPr="00445898">
        <w:t xml:space="preserve">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xml:space="preserve">) process that copies one </w:t>
      </w:r>
      <w:r w:rsidR="009E3D57">
        <w:t>fi</w:t>
      </w:r>
      <w:r w:rsidRPr="00445898">
        <w:t>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2302DE">
        <w:instrText>e</w:instrText>
      </w:r>
      <w:r w:rsidR="00A461F6" w:rsidRPr="00104C2F">
        <w:instrText>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4C7C05">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4C7C05">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w:t>
      </w:r>
      <w:r w:rsidR="009E3D57">
        <w:t>fi</w:t>
      </w:r>
      <w:r w:rsidR="00E610EA" w:rsidRPr="00445898">
        <w:t xml:space="preserve">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w:t>
      </w:r>
      <w:r w:rsidR="009E3D57">
        <w:t>fi</w:t>
      </w:r>
      <w:r w:rsidR="00E610EA" w:rsidRPr="00445898">
        <w:t xml:space="preserve">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9E3D57">
        <w:t>fl</w:t>
      </w:r>
      <w:r w:rsidR="00E610EA" w:rsidRPr="00445898">
        <w:t xml:space="preserve">ags, because </w:t>
      </w:r>
      <w:r w:rsidR="00E50275" w:rsidRPr="00445898">
        <w:t xml:space="preserve">SMURPH will try </w:t>
      </w:r>
      <w:r w:rsidR="00E610EA" w:rsidRPr="00445898">
        <w:t xml:space="preserve">to read ahead a portion of the </w:t>
      </w:r>
      <w:r w:rsidR="009E3D57">
        <w:t>fi</w:t>
      </w:r>
      <w:r w:rsidR="00E610EA" w:rsidRPr="00445898">
        <w:t>le into the bu</w:t>
      </w:r>
      <w:r w:rsidR="009E3D57">
        <w:t>ff</w:t>
      </w:r>
      <w:r w:rsidR="00E610EA" w:rsidRPr="00445898">
        <w:t>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w:t>
      </w:r>
      <w:r w:rsidR="009E3D57">
        <w:t>fi</w:t>
      </w:r>
      <w:r w:rsidR="00E610EA" w:rsidRPr="00445898">
        <w:t xml:space="preserve">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w:t>
      </w:r>
      <w:r w:rsidR="009E3D57">
        <w:t>fi</w:t>
      </w:r>
      <w:r w:rsidRPr="00445898">
        <w:t xml:space="preserve">le with </w:t>
      </w:r>
      <w:r w:rsidRPr="00445898">
        <w:rPr>
          <w:i/>
        </w:rPr>
        <w:t>WRITE</w:t>
      </w:r>
      <w:r w:rsidRPr="00445898">
        <w:t xml:space="preserve"> (but not </w:t>
      </w:r>
      <w:r w:rsidRPr="00445898">
        <w:rPr>
          <w:i/>
        </w:rPr>
        <w:t>READ</w:t>
      </w:r>
      <w:r w:rsidRPr="00445898">
        <w:t>), t</w:t>
      </w:r>
      <w:r w:rsidR="00E50275" w:rsidRPr="00445898">
        <w:t xml:space="preserve">he </w:t>
      </w:r>
      <w:r w:rsidR="009E3D57">
        <w:t>fi</w:t>
      </w:r>
      <w:r w:rsidR="00E50275" w:rsidRPr="00445898">
        <w:t xml:space="preserve">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w:t>
      </w:r>
      <w:r w:rsidR="009E3D57">
        <w:t>fi</w:t>
      </w:r>
      <w:r w:rsidRPr="00445898">
        <w:t>ed device/</w:t>
      </w:r>
      <w:r w:rsidR="009E3D57">
        <w:t>fi</w:t>
      </w:r>
      <w:r w:rsidRPr="00445898">
        <w:t>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5" w:name="_Ref509910164"/>
      <w:bookmarkStart w:id="566" w:name="_Toc535015633"/>
      <w:r w:rsidRPr="00445898">
        <w:rPr>
          <w:lang w:val="en-US"/>
        </w:rPr>
        <w:t>Client mailboxes</w:t>
      </w:r>
      <w:bookmarkEnd w:id="565"/>
      <w:bookmarkEnd w:id="566"/>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w:t>
      </w:r>
      <w:r w:rsidR="009E3D57">
        <w:t>fi</w:t>
      </w:r>
      <w:r w:rsidRPr="00445898">
        <w:t>c host, whereas a local server is identi</w:t>
      </w:r>
      <w:r w:rsidR="009E3D57">
        <w:t>fi</w:t>
      </w:r>
      <w:r w:rsidRPr="00445898">
        <w:t>ed via the path name of a local socket.</w:t>
      </w:r>
    </w:p>
    <w:p w:rsidR="003B3AC4" w:rsidRPr="00445898" w:rsidRDefault="003B3AC4" w:rsidP="003B3AC4">
      <w:pPr>
        <w:pStyle w:val="firstparagraph"/>
      </w:pPr>
      <w:r w:rsidRPr="00445898">
        <w:t xml:space="preserve">For a client-type connection, the </w:t>
      </w:r>
      <w:r w:rsidR="009E3D57">
        <w:t>fi</w:t>
      </w:r>
      <w:r w:rsidRPr="00445898">
        <w:t xml:space="preserve">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w:t>
      </w:r>
      <w:r w:rsidR="009E3D57">
        <w:t>fi</w:t>
      </w:r>
      <w:r w:rsidRPr="00445898">
        <w:t>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w:t>
      </w:r>
      <w:r w:rsidR="009E3D57">
        <w:t>fl</w:t>
      </w:r>
      <w:r w:rsidRPr="00445898">
        <w:t>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w:t>
      </w:r>
      <w:r w:rsidR="009E3D57">
        <w:t>fi</w:t>
      </w:r>
      <w:r w:rsidRPr="00445898">
        <w:t>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w:t>
      </w:r>
      <w:r w:rsidR="009E3D57">
        <w:t>fi</w:t>
      </w:r>
      <w:r w:rsidRPr="00445898">
        <w:t>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w:t>
      </w:r>
      <w:r w:rsidR="009E3D57">
        <w:t>ff</w:t>
      </w:r>
      <w:r w:rsidRPr="00445898">
        <w:t>er size. The rules are the same as for a device mailbox (Section </w:t>
      </w:r>
      <w:r w:rsidRPr="00445898">
        <w:fldChar w:fldCharType="begin"/>
      </w:r>
      <w:r w:rsidRPr="00445898">
        <w:instrText xml:space="preserve"> REF _Ref509906938 \r \h </w:instrText>
      </w:r>
      <w:r w:rsidRPr="00445898">
        <w:fldChar w:fldCharType="separate"/>
      </w:r>
      <w:r w:rsidR="004C7C05">
        <w:t>9.4.2</w:t>
      </w:r>
      <w:r w:rsidRPr="00445898">
        <w:fldChar w:fldCharType="end"/>
      </w:r>
      <w:r w:rsidRPr="00445898">
        <w:t>). In particular, the bu</w:t>
      </w:r>
      <w:r w:rsidR="009E3D57">
        <w:t>ff</w:t>
      </w:r>
      <w:r w:rsidRPr="00445898">
        <w:t>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w:t>
      </w:r>
      <w:r w:rsidR="009E3D57">
        <w:t>fi</w:t>
      </w:r>
      <w:r w:rsidRPr="00445898">
        <w:t>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w:t>
      </w:r>
      <w:r w:rsidR="009E3D57">
        <w:t>fi</w:t>
      </w:r>
      <w:r w:rsidRPr="00445898">
        <w:t>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7" w:name="_Ref510685635"/>
      <w:bookmarkStart w:id="568" w:name="_Toc535015634"/>
      <w:r w:rsidRPr="00445898">
        <w:rPr>
          <w:lang w:val="en-US"/>
        </w:rPr>
        <w:t>Server mailboxes</w:t>
      </w:r>
      <w:bookmarkEnd w:id="567"/>
      <w:bookmarkEnd w:id="568"/>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w:t>
      </w:r>
      <w:r w:rsidR="009E3D57">
        <w:t>fi</w:t>
      </w:r>
      <w:r w:rsidRPr="00445898">
        <w:t xml:space="preserve">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w:t>
      </w:r>
      <w:r w:rsidR="009E3D57">
        <w:t>fl</w:t>
      </w:r>
      <w:r w:rsidRPr="00445898">
        <w:t xml:space="preserve">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 xml:space="preserve">the </w:t>
      </w:r>
      <w:r w:rsidR="009E3D57">
        <w:t>fi</w:t>
      </w:r>
      <w:r w:rsidRPr="00445898">
        <w:t>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w:t>
      </w:r>
      <w:r w:rsidR="009E3D57">
        <w:t>fi</w:t>
      </w:r>
      <w:r w:rsidRPr="00445898">
        <w:t>es the port number for accepting incoming connectio</w:t>
      </w:r>
      <w:r w:rsidR="00F20FF0" w:rsidRPr="00445898">
        <w:t xml:space="preserve">ns. For a </w:t>
      </w:r>
      <w:r w:rsidRPr="00445898">
        <w:t>UNIX-domain setup, the second argument speci</w:t>
      </w:r>
      <w:r w:rsidR="009E3D57">
        <w:t>fi</w:t>
      </w:r>
      <w:r w:rsidRPr="00445898">
        <w:t>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mailbox will be called an immediate server mailbox. It is s</w:t>
      </w:r>
      <w:r w:rsidR="00F20FF0" w:rsidRPr="00445898">
        <w:t xml:space="preserve">elected by default, if the </w:t>
      </w:r>
      <w:r w:rsidR="009E3D57">
        <w:t>fi</w:t>
      </w:r>
      <w:r w:rsidR="00F20FF0" w:rsidRPr="00445898">
        <w:t xml:space="preserve">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w:t>
      </w:r>
      <w:r w:rsidR="009E3D57">
        <w:t>fl</w:t>
      </w:r>
      <w:r w:rsidRPr="00445898">
        <w:t>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w:t>
      </w:r>
      <w:r w:rsidR="009E3D57">
        <w:t>ff</w:t>
      </w:r>
      <w:r w:rsidRPr="00445898">
        <w:t>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4C7C05">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4C7C05">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w:t>
      </w:r>
      <w:r w:rsidR="009E3D57">
        <w:t>fl</w:t>
      </w:r>
      <w:r w:rsidRPr="00445898">
        <w:t xml:space="preserve">ags </w:t>
      </w:r>
      <w:r w:rsidR="002515DA" w:rsidRPr="00445898">
        <w:t>contributing to</w:t>
      </w:r>
      <w:r w:rsidRPr="00445898">
        <w:t xml:space="preserve"> the </w:t>
      </w:r>
      <w:r w:rsidR="009E3D57">
        <w:t>fi</w:t>
      </w:r>
      <w:r w:rsidRPr="00445898">
        <w:t xml:space="preserve">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 xml:space="preserve">bind two immediate server mailboxes. The </w:t>
      </w:r>
      <w:r w:rsidR="009E3D57">
        <w:t>fi</w:t>
      </w:r>
      <w:r w:rsidRPr="00445898">
        <w:t>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w:t>
      </w:r>
      <w:r w:rsidR="009E3D57">
        <w:t>ff</w:t>
      </w:r>
      <w:r w:rsidRPr="00445898">
        <w:t xml:space="preserve">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w:t>
      </w:r>
      <w:r w:rsidR="009E3D57">
        <w:t>ff</w:t>
      </w:r>
      <w:r w:rsidRPr="00445898">
        <w:t>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4C7C05">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w:t>
      </w:r>
      <w:r w:rsidR="009E3D57">
        <w:t>fl</w:t>
      </w:r>
      <w:r w:rsidRPr="00445898">
        <w:t>ags speci</w:t>
      </w:r>
      <w:r w:rsidR="009E3D57">
        <w:t>fi</w:t>
      </w:r>
      <w:r w:rsidRPr="00445898">
        <w:t>ed in</w:t>
      </w:r>
      <w:r w:rsidR="003B3AC4" w:rsidRPr="00445898">
        <w:t xml:space="preserve"> </w:t>
      </w:r>
      <w:r w:rsidRPr="00445898">
        <w:t xml:space="preserve">the </w:t>
      </w:r>
      <w:r w:rsidR="009E3D57">
        <w:t>fi</w:t>
      </w:r>
      <w:r w:rsidRPr="00445898">
        <w:t xml:space="preserve">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w:t>
      </w:r>
      <w:r w:rsidR="009E3D57">
        <w:t>ff</w:t>
      </w:r>
      <w:r w:rsidRPr="00445898">
        <w:t>er storage for incoming or outgoing data. Thus, the bu</w:t>
      </w:r>
      <w:r w:rsidR="009E3D57">
        <w:t>ff</w:t>
      </w:r>
      <w:r w:rsidRPr="00445898">
        <w:t>er size speci</w:t>
      </w:r>
      <w:r w:rsidR="009E3D57">
        <w:t>fi</w:t>
      </w:r>
      <w:r w:rsidRPr="00445898">
        <w:t>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w:t>
      </w:r>
      <w:r w:rsidR="009E3D57">
        <w:t>fl</w:t>
      </w:r>
      <w:r w:rsidRPr="00445898">
        <w:t>ag cannot be</w:t>
      </w:r>
      <w:r w:rsidR="003B3AC4" w:rsidRPr="00445898">
        <w:t xml:space="preserve"> </w:t>
      </w:r>
      <w:r w:rsidRPr="00445898">
        <w:t>speci</w:t>
      </w:r>
      <w:r w:rsidR="009E3D57">
        <w:t>fi</w:t>
      </w:r>
      <w:r w:rsidRPr="00445898">
        <w:t>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4C7C05">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t>int connect (Mailbox *m, int bsize = 0);</w:t>
      </w:r>
    </w:p>
    <w:p w:rsidR="006023AE" w:rsidRPr="00445898" w:rsidRDefault="006023AE" w:rsidP="006023AE">
      <w:pPr>
        <w:pStyle w:val="firstparagraph"/>
      </w:pPr>
      <w:r w:rsidRPr="00445898">
        <w:t xml:space="preserve">The </w:t>
      </w:r>
      <w:r w:rsidR="009E3D57">
        <w:t>fi</w:t>
      </w:r>
      <w:r w:rsidRPr="00445898">
        <w:t>rst argument speci</w:t>
      </w:r>
      <w:r w:rsidR="009E3D57">
        <w:t>fi</w:t>
      </w:r>
      <w:r w:rsidRPr="00445898">
        <w:t>es the master mailbox on which the connection is pending. The</w:t>
      </w:r>
      <w:r w:rsidR="003B3AC4" w:rsidRPr="00445898">
        <w:t xml:space="preserve"> </w:t>
      </w:r>
      <w:r w:rsidRPr="00445898">
        <w:t>second argument (</w:t>
      </w:r>
      <w:r w:rsidRPr="00445898">
        <w:rPr>
          <w:i/>
        </w:rPr>
        <w:t>bsize</w:t>
      </w:r>
      <w:r w:rsidRPr="00445898">
        <w:t>) speci</w:t>
      </w:r>
      <w:r w:rsidR="009E3D57">
        <w:t>fi</w:t>
      </w:r>
      <w:r w:rsidRPr="00445898">
        <w:t>es the bu</w:t>
      </w:r>
      <w:r w:rsidR="009E3D57">
        <w:t>ff</w:t>
      </w:r>
      <w:r w:rsidRPr="00445898">
        <w:t xml:space="preserve">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w:t>
      </w:r>
      <w:r w:rsidR="009E3D57">
        <w:t>fi</w:t>
      </w:r>
      <w:r w:rsidRPr="00445898">
        <w:t xml:space="preserve">ed as the </w:t>
      </w:r>
      <w:r w:rsidR="009E3D57">
        <w:t>fi</w:t>
      </w:r>
      <w:r w:rsidRPr="00445898">
        <w:t>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9" w:name="_Ref509905978"/>
      <w:bookmarkStart w:id="570" w:name="_Toc535015635"/>
      <w:r w:rsidRPr="00445898">
        <w:rPr>
          <w:lang w:val="en-US"/>
        </w:rPr>
        <w:t>Unbinding and determining the bound status</w:t>
      </w:r>
      <w:bookmarkEnd w:id="569"/>
      <w:bookmarkEnd w:id="570"/>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71"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71"/>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w:t>
            </w:r>
            <w:r w:rsidR="009E3D57">
              <w:t>ff</w:t>
            </w:r>
            <w:r w:rsidRPr="00445898">
              <w:t xml:space="preserve">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w:t>
      </w:r>
      <w:r w:rsidR="009E3D57">
        <w:t>ff</w:t>
      </w:r>
      <w:r w:rsidRPr="00445898">
        <w:t>er contains pending data that hasn’t been retrieved</w:t>
      </w:r>
    </w:p>
    <w:p w:rsidR="003B3AC4" w:rsidRPr="00445898" w:rsidRDefault="003B3AC4" w:rsidP="00552A98">
      <w:pPr>
        <w:pStyle w:val="firstparagraph"/>
        <w:numPr>
          <w:ilvl w:val="0"/>
          <w:numId w:val="50"/>
        </w:numPr>
      </w:pPr>
      <w:r w:rsidRPr="00445898">
        <w:t>the output bu</w:t>
      </w:r>
      <w:r w:rsidR="009E3D57">
        <w:t>ff</w:t>
      </w:r>
      <w:r w:rsidRPr="00445898">
        <w:t>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w:t>
      </w:r>
      <w:r w:rsidR="009E3D57">
        <w:t>fi</w:t>
      </w:r>
      <w:r w:rsidRPr="00445898">
        <w:t>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4C7C05">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4C7C05">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w:t>
      </w:r>
      <w:r w:rsidR="009E3D57">
        <w:t>ff</w:t>
      </w:r>
      <w:r w:rsidRPr="00445898">
        <w:t>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w:t>
      </w:r>
      <w:r w:rsidR="009E3D57">
        <w:t>fi</w:t>
      </w:r>
      <w:r w:rsidRPr="00445898">
        <w:t xml:space="preserve">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4C7C05">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w:t>
      </w:r>
      <w:r w:rsidR="009E3D57">
        <w:t>ff</w:t>
      </w:r>
      <w:r w:rsidRPr="00445898">
        <w:t>ective way to completely close a connection and forget about it i</w:t>
      </w:r>
      <w:r w:rsidR="00435BF9" w:rsidRPr="00445898">
        <w:t>s to simply delete the mailbox.</w:t>
      </w:r>
      <w:r w:rsidR="00435BF9" w:rsidRPr="00445898">
        <w:rPr>
          <w:rStyle w:val="FootnoteReference"/>
        </w:rPr>
        <w:footnoteReference w:id="95"/>
      </w:r>
      <w:r w:rsidR="00435BF9" w:rsidRPr="00445898">
        <w:t xml:space="preserve"> </w:t>
      </w:r>
      <w:r w:rsidRPr="00445898">
        <w:t>This has the e</w:t>
      </w:r>
      <w:r w:rsidR="009E3D57">
        <w:t>ff</w:t>
      </w:r>
      <w:r w:rsidRPr="00445898">
        <w:t>ect of closing any con</w:t>
      </w:r>
      <w:r w:rsidR="00435BF9" w:rsidRPr="00445898">
        <w:t xml:space="preserve">nection currently active on the </w:t>
      </w:r>
      <w:r w:rsidRPr="00445898">
        <w:t>mailbox, deallocating all bu</w:t>
      </w:r>
      <w:r w:rsidR="009E3D57">
        <w:t>ff</w:t>
      </w:r>
      <w:r w:rsidRPr="00445898">
        <w:t>ers, and waking up all proce</w:t>
      </w:r>
      <w:r w:rsidR="00435BF9" w:rsidRPr="00445898">
        <w:t xml:space="preserve">sses waiting on it. An awakened </w:t>
      </w:r>
      <w:r w:rsidRPr="00445898">
        <w:t xml:space="preserve">process can </w:t>
      </w:r>
      <w:r w:rsidR="009E3D57">
        <w:t>fi</w:t>
      </w:r>
      <w:r w:rsidRPr="00445898">
        <w:t>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72" w:name="_Ref509907511"/>
      <w:bookmarkStart w:id="573" w:name="_Toc535015636"/>
      <w:r w:rsidRPr="00445898">
        <w:rPr>
          <w:lang w:val="en-US"/>
        </w:rPr>
        <w:t>Wait requests</w:t>
      </w:r>
      <w:bookmarkEnd w:id="572"/>
      <w:bookmarkEnd w:id="573"/>
    </w:p>
    <w:p w:rsidR="003B3AC4" w:rsidRPr="00445898" w:rsidRDefault="003B3AC4" w:rsidP="003B3AC4">
      <w:pPr>
        <w:pStyle w:val="firstparagraph"/>
      </w:pPr>
      <w:r w:rsidRPr="00445898">
        <w:t xml:space="preserve">Practically all events that can be awaited on a </w:t>
      </w:r>
      <w:r w:rsidR="009E3D57">
        <w:t>fi</w:t>
      </w:r>
      <w:r w:rsidRPr="00445898">
        <w:t>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4C7C05">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w:t>
      </w:r>
      <w:r w:rsidR="009E3D57">
        <w:t>ff</w:t>
      </w:r>
      <w:r w:rsidR="00C66EED" w:rsidRPr="00445898">
        <w:t xml:space="preserve">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w:t>
      </w:r>
      <w:r w:rsidR="009E3D57">
        <w:t>ff</w:t>
      </w:r>
      <w:r w:rsidRPr="00445898">
        <w:t>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w:t>
      </w:r>
      <w:r w:rsidR="009E3D57">
        <w:t>ff</w:t>
      </w:r>
      <w:r w:rsidRPr="00445898">
        <w:t>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e input bu</w:t>
      </w:r>
      <w:r w:rsidR="009E3D57">
        <w:t>ff</w:t>
      </w:r>
      <w:r w:rsidR="00C66EED" w:rsidRPr="00445898">
        <w:t xml:space="preserve">er contains at least </w:t>
      </w:r>
      <w:r w:rsidRPr="00445898">
        <w:t xml:space="preserve">one byte. The </w:t>
      </w:r>
      <w:r w:rsidR="009E3D57">
        <w:t>fi</w:t>
      </w:r>
      <w:r w:rsidRPr="00445898">
        <w:t>rst byte is removed from the bu</w:t>
      </w:r>
      <w:r w:rsidR="009E3D57">
        <w:t>ff</w:t>
      </w:r>
      <w:r w:rsidRPr="00445898">
        <w:t xml:space="preserve">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t>The count event has a slightly di</w:t>
      </w:r>
      <w:r w:rsidR="009E3D57">
        <w:t>ff</w:t>
      </w:r>
      <w:r w:rsidRPr="00445898">
        <w:t>erent semantics f</w:t>
      </w:r>
      <w:r w:rsidR="00C66EED" w:rsidRPr="00445898">
        <w:t xml:space="preserve">or a bound mailbox. Namely, the </w:t>
      </w:r>
      <w:r w:rsidRPr="00445898">
        <w:t>event is triggered when the number of bytes in the inp</w:t>
      </w:r>
      <w:r w:rsidR="00C66EED" w:rsidRPr="00445898">
        <w:t>ut bu</w:t>
      </w:r>
      <w:r w:rsidR="009E3D57">
        <w:t>ff</w:t>
      </w:r>
      <w:r w:rsidR="00C66EED" w:rsidRPr="00445898">
        <w:t xml:space="preserve">er reaches or exceeds the </w:t>
      </w:r>
      <w:r w:rsidRPr="00445898">
        <w:t>speci</w:t>
      </w:r>
      <w:r w:rsidR="009E3D57">
        <w:t>fi</w:t>
      </w:r>
      <w:r w:rsidRPr="00445898">
        <w:t xml:space="preserve">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4C7C05">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w:t>
      </w:r>
      <w:r w:rsidR="009E3D57">
        <w:t>fi</w:t>
      </w:r>
      <w:r w:rsidR="00C66EED" w:rsidRPr="00445898">
        <w:t xml:space="preserve">rst </w:t>
      </w:r>
      <w:r w:rsidRPr="00445898">
        <w:t>one is triggered whenever some portion (at least one byte) of the output bu</w:t>
      </w:r>
      <w:r w:rsidR="009E3D57">
        <w:t>ff</w:t>
      </w:r>
      <w:r w:rsidRPr="00445898">
        <w:t>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4C7C05">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4C7C05">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w:t>
      </w:r>
      <w:r w:rsidR="009E3D57">
        <w:t>ff</w:t>
      </w:r>
      <w:r w:rsidRPr="00445898">
        <w:t>er either contains at lea</w:t>
      </w:r>
      <w:r w:rsidR="00C66EED" w:rsidRPr="00445898">
        <w:t xml:space="preserve">st one sentinel byte or becomes </w:t>
      </w:r>
      <w:r w:rsidRPr="00445898">
        <w:t xml:space="preserve">completely </w:t>
      </w:r>
      <w:r w:rsidR="009E3D57">
        <w:t>fi</w:t>
      </w:r>
      <w:r w:rsidRPr="00445898">
        <w:t xml:space="preserve">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 xml:space="preserve">triggered by a completely </w:t>
      </w:r>
      <w:r w:rsidR="009E3D57">
        <w:t>fi</w:t>
      </w:r>
      <w:r w:rsidRPr="00445898">
        <w:t>lled bu</w:t>
      </w:r>
      <w:r w:rsidR="009E3D57">
        <w:t>ff</w:t>
      </w:r>
      <w:r w:rsidRPr="00445898">
        <w:t>er (even if it</w:t>
      </w:r>
      <w:r w:rsidR="00C66EED" w:rsidRPr="00445898">
        <w:t xml:space="preserve"> </w:t>
      </w:r>
      <w:r w:rsidRPr="00445898">
        <w:t>does not contain the sentinel byte) is that in such a situation there is no way for the bu</w:t>
      </w:r>
      <w:r w:rsidR="009E3D57">
        <w:t>ff</w:t>
      </w:r>
      <w:r w:rsidRPr="00445898">
        <w:t>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 xml:space="preserve">if an entire block does not </w:t>
      </w:r>
      <w:r w:rsidR="009E3D57">
        <w:t>fi</w:t>
      </w:r>
      <w:r w:rsidRPr="00445898">
        <w:t>t into the input bu</w:t>
      </w:r>
      <w:r w:rsidR="009E3D57">
        <w:t>ff</w:t>
      </w:r>
      <w:r w:rsidRPr="00445898">
        <w:t>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t bu</w:t>
      </w:r>
      <w:r w:rsidR="009E3D57">
        <w:t>ff</w:t>
      </w:r>
      <w:r w:rsidR="00375EC7" w:rsidRPr="00445898">
        <w:t xml:space="preserve">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w:t>
      </w:r>
      <w:r w:rsidR="009E3D57">
        <w:t>ff</w:t>
      </w:r>
      <w:r w:rsidR="00375EC7" w:rsidRPr="00445898">
        <w:t xml:space="preserve">er (the </w:t>
      </w:r>
      <w:r w:rsidRPr="00445898">
        <w:t>event has been triggered because the bu</w:t>
      </w:r>
      <w:r w:rsidR="009E3D57">
        <w:t>ff</w:t>
      </w:r>
      <w:r w:rsidRPr="00445898">
        <w:t xml:space="preserve">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4C7C05">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4C7C05">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4" w:name="_Ref509907513"/>
      <w:bookmarkStart w:id="575" w:name="_Toc535015637"/>
      <w:r w:rsidRPr="00445898">
        <w:rPr>
          <w:lang w:val="en-US"/>
        </w:rPr>
        <w:t>Operations on bound mailboxes</w:t>
      </w:r>
      <w:bookmarkEnd w:id="574"/>
      <w:bookmarkEnd w:id="575"/>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4C7C05">
        <w:t>9.2.3</w:t>
      </w:r>
      <w:r w:rsidR="002268EA" w:rsidRPr="00445898">
        <w:fldChar w:fldCharType="end"/>
      </w:r>
      <w:r w:rsidR="002268EA" w:rsidRPr="00445898">
        <w:t xml:space="preserve"> are su</w:t>
      </w:r>
      <w:r w:rsidR="0008220B">
        <w:t>ffi</w:t>
      </w:r>
      <w:r w:rsidR="002268EA" w:rsidRPr="00445898">
        <w:t xml:space="preserve">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w:t>
      </w:r>
      <w:r w:rsidR="009E3D57">
        <w:t>fi</w:t>
      </w:r>
      <w:r w:rsidRPr="00445898">
        <w:t>cant byte from the argument is</w:t>
      </w:r>
      <w:r w:rsidR="002268EA" w:rsidRPr="00445898">
        <w:t xml:space="preserve"> extracted. If the output bu</w:t>
      </w:r>
      <w:r w:rsidR="009E3D57">
        <w:t>ff</w:t>
      </w:r>
      <w:r w:rsidR="002268EA" w:rsidRPr="00445898">
        <w:t xml:space="preserve">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4C7C05">
        <w:t>9.4.1</w:t>
      </w:r>
      <w:r w:rsidR="002268EA" w:rsidRPr="00445898">
        <w:fldChar w:fldCharType="end"/>
      </w:r>
      <w:r w:rsidRPr="00445898">
        <w:t xml:space="preserve">) is not completely </w:t>
      </w:r>
      <w:r w:rsidR="009E3D57">
        <w:t>fi</w:t>
      </w:r>
      <w:r w:rsidRPr="00445898">
        <w:t xml:space="preserve">lled, the </w:t>
      </w:r>
      <w:r w:rsidR="002268EA" w:rsidRPr="00445898">
        <w:t xml:space="preserve">byte is deposited at the end of </w:t>
      </w:r>
      <w:r w:rsidRPr="00445898">
        <w:t>the outgoing portion of the bu</w:t>
      </w:r>
      <w:r w:rsidR="009E3D57">
        <w:t>ff</w:t>
      </w:r>
      <w:r w:rsidRPr="00445898">
        <w:t xml:space="preserve">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If the bu</w:t>
      </w:r>
      <w:r w:rsidR="009E3D57">
        <w:t>ff</w:t>
      </w:r>
      <w:r w:rsidR="002268EA" w:rsidRPr="00445898">
        <w:t xml:space="preserve">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w:t>
      </w:r>
      <w:r w:rsidR="009E3D57">
        <w:t>fi</w:t>
      </w:r>
      <w:r w:rsidRPr="00445898">
        <w:t>rst byte from the i</w:t>
      </w:r>
      <w:r w:rsidR="002268EA" w:rsidRPr="00445898">
        <w:t>nput bu</w:t>
      </w:r>
      <w:r w:rsidR="009E3D57">
        <w:t>ff</w:t>
      </w:r>
      <w:r w:rsidR="002268EA" w:rsidRPr="00445898">
        <w:t xml:space="preserve">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4C7C05">
        <w:t>9.2.3</w:t>
      </w:r>
      <w:r w:rsidR="002268EA" w:rsidRPr="00445898">
        <w:fldChar w:fldCharType="end"/>
      </w:r>
      <w:r w:rsidRPr="00445898">
        <w:t>). For a typed mailbox, the extracted byte is r</w:t>
      </w:r>
      <w:r w:rsidR="002268EA" w:rsidRPr="00445898">
        <w:t>eturned on the least signi</w:t>
      </w:r>
      <w:r w:rsidR="009E3D57">
        <w:t>fi</w:t>
      </w:r>
      <w:r w:rsidR="002268EA" w:rsidRPr="00445898">
        <w:t>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w:t>
      </w:r>
      <w:r w:rsidR="009E3D57">
        <w:t>ff</w:t>
      </w:r>
      <w:r w:rsidRPr="00445898">
        <w:t>er.</w:t>
      </w:r>
    </w:p>
    <w:p w:rsidR="003B3AC4" w:rsidRPr="00445898" w:rsidRDefault="003B3AC4" w:rsidP="003B3AC4">
      <w:pPr>
        <w:pStyle w:val="firstparagraph"/>
      </w:pPr>
      <w:r w:rsidRPr="00445898">
        <w:t>If a typed bound mailbox de</w:t>
      </w:r>
      <w:r w:rsidR="009E3D57">
        <w:t>fi</w:t>
      </w:r>
      <w:r w:rsidRPr="00445898">
        <w:t xml:space="preserve">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4C7C05">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4C7C05">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w:t>
      </w:r>
      <w:r w:rsidR="009E3D57">
        <w:t>ff</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w:t>
      </w:r>
      <w:r w:rsidR="009E3D57">
        <w:t>ff</w:t>
      </w:r>
      <w:r w:rsidRPr="00445898">
        <w:t xml:space="preserve">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w:t>
      </w:r>
      <w:r w:rsidR="009E3D57">
        <w:t>ff</w:t>
      </w:r>
      <w:r w:rsidRPr="00445898">
        <w:t xml:space="preserve">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w:t>
      </w:r>
      <w:r w:rsidR="009E3D57">
        <w:t>ff</w:t>
      </w:r>
      <w:r w:rsidRPr="00445898">
        <w:t>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w:t>
      </w:r>
      <w:r w:rsidR="009E3D57">
        <w:t>fi</w:t>
      </w:r>
      <w:r w:rsidRPr="00445898">
        <w:t>es the new size. If the new size is less than or</w:t>
      </w:r>
      <w:r w:rsidR="002268EA" w:rsidRPr="00445898">
        <w:t xml:space="preserve"> equal to the </w:t>
      </w:r>
      <w:r w:rsidRPr="00445898">
        <w:t>present bu</w:t>
      </w:r>
      <w:r w:rsidR="009E3D57">
        <w:t>ff</w:t>
      </w:r>
      <w:r w:rsidRPr="00445898">
        <w:t>er size (</w:t>
      </w:r>
      <w:r w:rsidRPr="00445898">
        <w:rPr>
          <w:i/>
        </w:rPr>
        <w:t>limit</w:t>
      </w:r>
      <w:r w:rsidRPr="00445898">
        <w:t>), the method does nothing. Other</w:t>
      </w:r>
      <w:r w:rsidR="002268EA" w:rsidRPr="00445898">
        <w:t>wise, it reallocates the bu</w:t>
      </w:r>
      <w:r w:rsidR="009E3D57">
        <w:t>ff</w:t>
      </w:r>
      <w:r w:rsidR="002268EA" w:rsidRPr="00445898">
        <w:t xml:space="preserve">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w:t>
      </w:r>
      <w:r w:rsidR="0008220B">
        <w:t>ffi</w:t>
      </w:r>
      <w:r w:rsidRPr="00445898">
        <w:t>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w:t>
      </w:r>
      <w:r w:rsidR="009E3D57">
        <w:t>fi</w:t>
      </w:r>
      <w:r w:rsidRPr="00445898">
        <w:t xml:space="preserve">rst operation attempts to extract exactly </w:t>
      </w:r>
      <w:r w:rsidRPr="00445898">
        <w:rPr>
          <w:i/>
        </w:rPr>
        <w:t>nc</w:t>
      </w:r>
      <w:r w:rsidRPr="00445898">
        <w:t xml:space="preserve"> by</w:t>
      </w:r>
      <w:r w:rsidR="00D25639" w:rsidRPr="00445898">
        <w:t>tes from the input bu</w:t>
      </w:r>
      <w:r w:rsidR="009E3D57">
        <w:t>ff</w:t>
      </w:r>
      <w:r w:rsidR="00D25639" w:rsidRPr="00445898">
        <w:t xml:space="preserve">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bu</w:t>
      </w:r>
      <w:r w:rsidR="009E3D57">
        <w:t>ff</w:t>
      </w:r>
      <w:r w:rsidRPr="00445898">
        <w:t xml:space="preserve">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red bytes from the input bu</w:t>
      </w:r>
      <w:r w:rsidR="009E3D57">
        <w:t>ff</w:t>
      </w:r>
      <w:r w:rsidR="00D25639" w:rsidRPr="00445898">
        <w:t xml:space="preserve">er. </w:t>
      </w:r>
      <w:r w:rsidRPr="00445898">
        <w:t xml:space="preserve">It is an error to specify </w:t>
      </w:r>
      <w:r w:rsidRPr="00445898">
        <w:rPr>
          <w:i/>
        </w:rPr>
        <w:t>nc</w:t>
      </w:r>
      <w:r w:rsidRPr="00445898">
        <w:t xml:space="preserve"> larger than the mailbox bu</w:t>
      </w:r>
      <w:r w:rsidR="009E3D57">
        <w:t>ff</w:t>
      </w:r>
      <w:r w:rsidRPr="00445898">
        <w:t>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4C7C05">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4C7C05">
        <w:t>9.4.6</w:t>
      </w:r>
      <w:r w:rsidR="00D25639" w:rsidRPr="00445898">
        <w:fldChar w:fldCharType="end"/>
      </w:r>
      <w:r w:rsidR="00D25639" w:rsidRPr="00445898">
        <w:t xml:space="preserve">). For a bound mailbox, </w:t>
      </w:r>
      <w:r w:rsidRPr="00445898">
        <w:t>this event will be triggered as soon as the input bu</w:t>
      </w:r>
      <w:r w:rsidR="009E3D57">
        <w:t>ff</w:t>
      </w:r>
      <w:r w:rsidRPr="00445898">
        <w:t xml:space="preserve">er </w:t>
      </w:r>
      <w:r w:rsidR="00D25639" w:rsidRPr="00445898">
        <w:t xml:space="preserve">becomes </w:t>
      </w:r>
      <w:r w:rsidR="009E3D57">
        <w:t>fi</w:t>
      </w:r>
      <w:r w:rsidR="00D25639" w:rsidRPr="00445898">
        <w:t xml:space="preserve">lled with at least the </w:t>
      </w:r>
      <w:r w:rsidRPr="00445898">
        <w:t>speci</w:t>
      </w:r>
      <w:r w:rsidR="009E3D57">
        <w:t>fi</w:t>
      </w:r>
      <w:r w:rsidRPr="00445898">
        <w:t>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t>The third read operation (</w:t>
      </w:r>
      <w:r w:rsidRPr="00445898">
        <w:rPr>
          <w:i/>
        </w:rPr>
        <w:t>readToSentinel</w:t>
      </w:r>
      <w:r w:rsidRPr="00445898">
        <w:t xml:space="preserve">) attempts to </w:t>
      </w:r>
      <w:r w:rsidR="00D25639" w:rsidRPr="00445898">
        <w:t>extract from the input bu</w:t>
      </w:r>
      <w:r w:rsidR="009E3D57">
        <w:t>ff</w:t>
      </w:r>
      <w:r w:rsidR="00D25639" w:rsidRPr="00445898">
        <w:t xml:space="preserve">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w:t>
      </w:r>
      <w:r w:rsidR="009E3D57">
        <w:t>fi</w:t>
      </w:r>
      <w:r w:rsidRPr="00445898">
        <w:t>es the li</w:t>
      </w:r>
      <w:r w:rsidR="00D25639" w:rsidRPr="00445898">
        <w:t xml:space="preserve">mit on the number of bytes that </w:t>
      </w:r>
      <w:r w:rsidRPr="00445898">
        <w:t>can be extracted from the mailbox (the capacity of t</w:t>
      </w:r>
      <w:r w:rsidR="00D25639" w:rsidRPr="00445898">
        <w:t>he bu</w:t>
      </w:r>
      <w:r w:rsidR="009E3D57">
        <w:t>ff</w:t>
      </w:r>
      <w:r w:rsidR="00D25639" w:rsidRPr="00445898">
        <w:t xml:space="preserve">er pointed to by the </w:t>
      </w:r>
      <w:r w:rsidR="009E3D57">
        <w:t>fi</w:t>
      </w:r>
      <w:r w:rsidR="00D25639" w:rsidRPr="00445898">
        <w:t xml:space="preserve">rst </w:t>
      </w:r>
      <w:r w:rsidRPr="00445898">
        <w:t>argument). The operation succeeds, and acquires data f</w:t>
      </w:r>
      <w:r w:rsidR="00D25639" w:rsidRPr="00445898">
        <w:t xml:space="preserve">rom the mailbox, if the mailbox </w:t>
      </w:r>
      <w:r w:rsidRPr="00445898">
        <w:t>bu</w:t>
      </w:r>
      <w:r w:rsidR="009E3D57">
        <w:t>ff</w:t>
      </w:r>
      <w:r w:rsidRPr="00445898">
        <w:t>er either contains at least one occurrence of the sen</w:t>
      </w:r>
      <w:r w:rsidR="00D25639" w:rsidRPr="00445898">
        <w:t xml:space="preserve">tinel or it is completely </w:t>
      </w:r>
      <w:r w:rsidR="009E3D57">
        <w:t>fi</w:t>
      </w:r>
      <w:r w:rsidR="00D25639" w:rsidRPr="00445898">
        <w:t xml:space="preserve">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4C7C05">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w:t>
      </w:r>
      <w:r w:rsidR="009E3D57">
        <w:t>ff</w:t>
      </w:r>
      <w:r w:rsidRPr="00445898">
        <w:t>er and that bu</w:t>
      </w:r>
      <w:r w:rsidR="009E3D57">
        <w:t>ff</w:t>
      </w:r>
      <w:r w:rsidRPr="00445898">
        <w:t xml:space="preserve">er is not completely </w:t>
      </w:r>
      <w:r w:rsidR="009E3D57">
        <w:t>fi</w:t>
      </w:r>
      <w:r w:rsidRPr="00445898">
        <w:t>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4C7C05">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w:t>
      </w:r>
      <w:r w:rsidR="009E3D57">
        <w:t>ff</w:t>
      </w:r>
      <w:r w:rsidRPr="00445898">
        <w:t xml:space="preserve">er is completely </w:t>
      </w:r>
      <w:r w:rsidR="009E3D57">
        <w:t>fi</w:t>
      </w:r>
      <w:r w:rsidRPr="00445898">
        <w:t xml:space="preserve">lled, even if </w:t>
      </w:r>
      <w:r w:rsidR="003B3AC4" w:rsidRPr="00445898">
        <w:t>no sentinel is present in the bu</w:t>
      </w:r>
      <w:r w:rsidR="009E3D57">
        <w:t>ff</w:t>
      </w:r>
      <w:r w:rsidR="003B3AC4" w:rsidRPr="00445898">
        <w:t xml:space="preserve">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4C7C05">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the bu</w:t>
      </w:r>
      <w:r w:rsidR="009E3D57">
        <w:t>ff</w:t>
      </w:r>
      <w:r w:rsidR="003B3AC4" w:rsidRPr="00445898">
        <w:t xml:space="preserve">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w:t>
      </w:r>
      <w:r w:rsidR="009E3D57">
        <w:t>ff</w:t>
      </w:r>
      <w:r w:rsidRPr="00445898">
        <w:t>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w:t>
      </w:r>
      <w:r w:rsidR="009E3D57">
        <w:t>fi</w:t>
      </w:r>
      <w:r w:rsidRPr="00445898">
        <w:t>ed number of bytes could be copied from buf t</w:t>
      </w:r>
      <w:r w:rsidR="00D25639" w:rsidRPr="00445898">
        <w:t>o the output bu</w:t>
      </w:r>
      <w:r w:rsidR="009E3D57">
        <w:t>ff</w:t>
      </w:r>
      <w:r w:rsidR="00D25639" w:rsidRPr="00445898">
        <w:t>er of the mail</w:t>
      </w:r>
      <w:r w:rsidRPr="00445898">
        <w:t>box. Otherwise, if there is not enough room in the bu</w:t>
      </w:r>
      <w:r w:rsidR="009E3D57">
        <w:t>ff</w:t>
      </w:r>
      <w:r w:rsidRPr="00445898">
        <w:t xml:space="preserve">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output bu</w:t>
      </w:r>
      <w:r w:rsidR="009E3D57">
        <w:t>ff</w:t>
      </w:r>
      <w:r w:rsidR="00D25639" w:rsidRPr="00445898">
        <w:t xml:space="preserve">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xml:space="preserve">. In the </w:t>
      </w:r>
      <w:r w:rsidR="009E3D57">
        <w:t>fi</w:t>
      </w:r>
      <w:r w:rsidR="003B3AC4" w:rsidRPr="00445898">
        <w:t>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w:t>
      </w:r>
      <w:r w:rsidR="009E3D57">
        <w:t>ff</w:t>
      </w:r>
      <w:r w:rsidR="003B3AC4" w:rsidRPr="00445898">
        <w:t xml:space="preserve">er of a bound mailbox is </w:t>
      </w:r>
      <w:r w:rsidR="009E3D57">
        <w:t>fi</w:t>
      </w:r>
      <w:r w:rsidR="003B3AC4" w:rsidRPr="00445898">
        <w:t>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output bu</w:t>
      </w:r>
      <w:r w:rsidR="009E3D57">
        <w:t>ff</w:t>
      </w:r>
      <w:r w:rsidR="003B3AC4" w:rsidRPr="00445898">
        <w:t xml:space="preserve">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4C7C05">
        <w:t>9.4.6</w:t>
      </w:r>
      <w:r w:rsidR="00D25639" w:rsidRPr="00445898">
        <w:fldChar w:fldCharType="end"/>
      </w:r>
      <w:r w:rsidR="003B3AC4" w:rsidRPr="00445898">
        <w:t>), which is triggered whenever any portion o</w:t>
      </w:r>
      <w:r w:rsidR="00D25639" w:rsidRPr="00445898">
        <w:t>f the output bu</w:t>
      </w:r>
      <w:r w:rsidR="009E3D57">
        <w:t>ff</w:t>
      </w:r>
      <w:r w:rsidR="00D25639" w:rsidRPr="00445898">
        <w:t xml:space="preserve">er is </w:t>
      </w:r>
      <w:r w:rsidR="009E3D57">
        <w:t>fl</w:t>
      </w:r>
      <w:r w:rsidR="00D25639" w:rsidRPr="00445898">
        <w:t xml:space="preserve">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w:t>
      </w:r>
      <w:r w:rsidR="009E3D57">
        <w:t>ff</w:t>
      </w:r>
      <w:r w:rsidR="003B3AC4" w:rsidRPr="00445898">
        <w:t>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w:t>
      </w:r>
      <w:r w:rsidR="009E3D57">
        <w:t>ff</w:t>
      </w:r>
      <w:r w:rsidRPr="00445898">
        <w:t>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(which operation immediately discards all bu</w:t>
      </w:r>
      <w:r w:rsidR="009E3D57">
        <w:t>ff</w:t>
      </w:r>
      <w:r w:rsidRPr="00445898">
        <w:t xml:space="preserve">ered data), </w:t>
      </w:r>
      <w:r w:rsidR="00D25639" w:rsidRPr="00445898">
        <w:t xml:space="preserve">one may want to wait until all </w:t>
      </w:r>
      <w:r w:rsidRPr="00445898">
        <w:t xml:space="preserve">output has been </w:t>
      </w:r>
      <w:r w:rsidR="009E3D57">
        <w:t>fl</w:t>
      </w:r>
      <w:r w:rsidRPr="00445898">
        <w:t xml:space="preserve">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w:t>
      </w:r>
      <w:r w:rsidR="009E3D57">
        <w:t>ff</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w:t>
      </w:r>
      <w:r w:rsidR="009E3D57">
        <w:t>ff</w:t>
      </w:r>
      <w:r w:rsidRPr="00445898">
        <w:t>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4C7C05">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2302DE">
        <w:instrText>e</w:instrText>
      </w:r>
      <w:r w:rsidR="00A461F6" w:rsidRPr="00D6677B">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2302DE">
        <w:instrText>e</w:instrText>
      </w:r>
      <w:r w:rsidR="00A461F6" w:rsidRPr="0030291D">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6"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6"/>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4C7C05">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4C7C05">
        <w:t>9.4.6</w:t>
      </w:r>
      <w:r w:rsidR="00595720" w:rsidRPr="00445898">
        <w:fldChar w:fldCharType="end"/>
      </w:r>
      <w:r w:rsidR="00595720" w:rsidRPr="00445898">
        <w:t xml:space="preserve">). </w:t>
      </w:r>
      <w:r w:rsidRPr="00445898">
        <w:t xml:space="preserve">One way to </w:t>
      </w:r>
      <w:r w:rsidR="009E3D57">
        <w:t>fi</w:t>
      </w:r>
      <w:r w:rsidRPr="00445898">
        <w:t>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4C7C05">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7" w:name="_Ref511762313"/>
      <w:bookmarkStart w:id="578" w:name="_Ref511762381"/>
      <w:bookmarkStart w:id="579" w:name="_Toc535015638"/>
      <w:bookmarkEnd w:id="559"/>
      <w:r w:rsidRPr="00445898">
        <w:rPr>
          <w:lang w:val="en-US"/>
        </w:rPr>
        <w:t>Journaling</w:t>
      </w:r>
      <w:bookmarkEnd w:id="577"/>
      <w:bookmarkEnd w:id="578"/>
      <w:bookmarkEnd w:id="579"/>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009E3D57">
        <w:t>fi</w:t>
      </w:r>
      <w:r w:rsidRPr="00445898">
        <w:t xml:space="preserve">le. This </w:t>
      </w:r>
      <w:r w:rsidR="009E3D57">
        <w:t>fi</w:t>
      </w:r>
      <w:r w:rsidRPr="00445898">
        <w:t xml:space="preserve">le, called a </w:t>
      </w:r>
      <w:r w:rsidRPr="00445898">
        <w:rPr>
          <w:i/>
        </w:rPr>
        <w:t>journal</w:t>
      </w:r>
      <w:r w:rsidRPr="00445898">
        <w:t xml:space="preserve"> </w:t>
      </w:r>
      <w:r w:rsidR="009E3D57">
        <w:rPr>
          <w:i/>
        </w:rPr>
        <w:t>fi</w:t>
      </w:r>
      <w:r w:rsidRPr="00445898">
        <w:rPr>
          <w:i/>
        </w:rPr>
        <w:t>le</w:t>
      </w:r>
      <w:r w:rsidRPr="00445898">
        <w:t>, can be used later (in a</w:t>
      </w:r>
      <w:r w:rsidR="0054118E" w:rsidRPr="00445898">
        <w:t xml:space="preserve">nother run) to feed the same or </w:t>
      </w:r>
      <w:r w:rsidRPr="00445898">
        <w:t>a di</w:t>
      </w:r>
      <w:r w:rsidR="009E3D57">
        <w:t>ff</w:t>
      </w:r>
      <w:r w:rsidRPr="00445898">
        <w:t>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4C7C05">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w:t>
      </w:r>
      <w:r w:rsidR="009E3D57">
        <w:t>fi</w:t>
      </w:r>
      <w:r w:rsidRPr="00445898">
        <w:t xml:space="preserve">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 xml:space="preserve">use for journal </w:t>
      </w:r>
      <w:r w:rsidR="009E3D57">
        <w:t>fi</w:t>
      </w:r>
      <w:r w:rsidRPr="00445898">
        <w:t>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80"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0"/>
      <w:r w:rsidRPr="00445898">
        <w:t xml:space="preserve"> and </w:t>
      </w:r>
      <w:bookmarkStart w:id="581"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1"/>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w:t>
      </w:r>
      <w:r w:rsidR="009E3D57">
        <w:t>fi</w:t>
      </w:r>
      <w:r w:rsidRPr="00445898">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 xml:space="preserve">with its mailbox driven by the journal </w:t>
      </w:r>
      <w:r w:rsidR="009E3D57">
        <w:t>fi</w:t>
      </w:r>
      <w:r w:rsidRPr="00445898">
        <w:t>le. The net e</w:t>
      </w:r>
      <w:r w:rsidR="009E3D57">
        <w:t>ff</w:t>
      </w:r>
      <w:r w:rsidRPr="00445898">
        <w:t>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009E3D57">
        <w:t>fi</w:t>
      </w:r>
      <w:r w:rsidRPr="00445898">
        <w:t>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 xml:space="preserve">local </w:t>
      </w:r>
      <w:r w:rsidR="009E3D57">
        <w:t>fi</w:t>
      </w:r>
      <w:r w:rsidRPr="00445898">
        <w:t xml:space="preserve">le. If that </w:t>
      </w:r>
      <w:r w:rsidR="009E3D57">
        <w:t>fi</w:t>
      </w:r>
      <w:r w:rsidRPr="00445898">
        <w:t>le is available after the crash, it can be used to the same e</w:t>
      </w:r>
      <w:r w:rsidR="009E3D57">
        <w:t>ff</w:t>
      </w:r>
      <w:r w:rsidRPr="00445898">
        <w:t>ect.</w:t>
      </w:r>
    </w:p>
    <w:p w:rsidR="0054118E" w:rsidRPr="00445898" w:rsidRDefault="0054118E" w:rsidP="00552A98">
      <w:pPr>
        <w:pStyle w:val="Heading3"/>
        <w:numPr>
          <w:ilvl w:val="2"/>
          <w:numId w:val="5"/>
        </w:numPr>
        <w:rPr>
          <w:lang w:val="en-US"/>
        </w:rPr>
      </w:pPr>
      <w:bookmarkStart w:id="582" w:name="_Ref510685270"/>
      <w:bookmarkStart w:id="583" w:name="_Toc535015639"/>
      <w:r w:rsidRPr="00445898">
        <w:rPr>
          <w:lang w:val="en-US"/>
        </w:rPr>
        <w:t>Declaring mailboxes to be journaled</w:t>
      </w:r>
      <w:bookmarkEnd w:id="582"/>
      <w:bookmarkEnd w:id="583"/>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 xml:space="preserve">ng a mailbox from a journal </w:t>
      </w:r>
      <w:r w:rsidR="009E3D57">
        <w:t>fi</w:t>
      </w:r>
      <w:r w:rsidR="00B95C78">
        <w:t>le are</w:t>
      </w:r>
      <w:r w:rsidRPr="00445898">
        <w:t xml:space="preserve"> transparent to the control program, i.e., the program does not have to be modi</w:t>
      </w:r>
      <w:r w:rsidR="009E3D57">
        <w:t>fi</w:t>
      </w:r>
      <w:r w:rsidRPr="00445898">
        <w:t>ed before its mailboxes can be journaled. When the program is called, the mailboxes to be journaled can be speci</w:t>
      </w:r>
      <w:r w:rsidR="009E3D57">
        <w:t>fi</w:t>
      </w:r>
      <w:r w:rsidRPr="00445898">
        <w:t>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4C7C05">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4C7C05">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4C7C05">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w:t>
      </w:r>
      <w:r w:rsidR="009E3D57">
        <w:t>fi</w:t>
      </w:r>
      <w:r w:rsidRPr="00445898">
        <w:t xml:space="preserve">le in the directory in which the program has been called. The name of this </w:t>
      </w:r>
      <w:r w:rsidR="009E3D57">
        <w:t>fi</w:t>
      </w:r>
      <w:r w:rsidRPr="00445898">
        <w:t>le is obtained from “mailboxident” by replacing all non-alphanumeric characters with underscores (‘_’) and adding the su</w:t>
      </w:r>
      <w:r w:rsidR="0008220B">
        <w:t>ffi</w:t>
      </w:r>
      <w:r w:rsidRPr="00445898">
        <w:t xml:space="preserve">x </w:t>
      </w:r>
      <w:r w:rsidRPr="00445898">
        <w:rPr>
          <w:i/>
        </w:rPr>
        <w:t xml:space="preserve">.jnj </w:t>
      </w:r>
      <w:r w:rsidRPr="00445898">
        <w:t xml:space="preserve">to the result of this operation. As all journal </w:t>
      </w:r>
      <w:r w:rsidR="009E3D57">
        <w:t>fi</w:t>
      </w:r>
      <w:r w:rsidRPr="00445898">
        <w:t xml:space="preserve">les must have distinct names, the user should be careful in selecting the nicknames of journaled mailboxes. The journal </w:t>
      </w:r>
      <w:r w:rsidR="009E3D57">
        <w:t>fi</w:t>
      </w:r>
      <w:r w:rsidRPr="00445898">
        <w:t xml:space="preserve">le must not exist; otherwise, the program will be aborted. SMURPH is obsessive about not overwriting existing journal </w:t>
      </w:r>
      <w:r w:rsidR="009E3D57">
        <w:t>fi</w:t>
      </w:r>
      <w:r w:rsidRPr="00445898">
        <w:t>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4C7C05">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w:t>
      </w:r>
      <w:r w:rsidR="009E3D57">
        <w:t>fi</w:t>
      </w:r>
      <w:r w:rsidRPr="00445898">
        <w:t>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that data is written to the journal </w:t>
      </w:r>
      <w:r w:rsidR="009E3D57">
        <w:t>fi</w:t>
      </w:r>
      <w:r w:rsidRPr="00445898">
        <w:t>le along with the time of this event. Whenever some data arrives from the other party and is put into the input bu</w:t>
      </w:r>
      <w:r w:rsidR="009E3D57">
        <w:t>ff</w:t>
      </w:r>
      <w:r w:rsidRPr="00445898">
        <w:t xml:space="preserve">er of the mailbox, that data is also written to the journal </w:t>
      </w:r>
      <w:r w:rsidR="009E3D57">
        <w:t>fi</w:t>
      </w:r>
      <w:r w:rsidRPr="00445898">
        <w:t>le. Of course, sent and received data are tagged di</w:t>
      </w:r>
      <w:r w:rsidR="009E3D57">
        <w:t>ff</w:t>
      </w:r>
      <w:r w:rsidRPr="00445898">
        <w:t xml:space="preserve">erently. Thus, the contents of the journal </w:t>
      </w:r>
      <w:r w:rsidR="009E3D57">
        <w:t>fi</w:t>
      </w:r>
      <w:r w:rsidRPr="00445898">
        <w:t>le describe the complete history of all external activities on the mailbox. Note, however, that the details of the speci</w:t>
      </w:r>
      <w:r w:rsidR="009E3D57">
        <w:t>fi</w:t>
      </w:r>
      <w:r w:rsidRPr="00445898">
        <w:t>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4" w:name="_Ref511771095"/>
      <w:bookmarkStart w:id="585" w:name="_Ref511771989"/>
      <w:bookmarkStart w:id="586" w:name="_Ref511772071"/>
      <w:bookmarkStart w:id="587" w:name="_Toc535015640"/>
      <w:r w:rsidRPr="00445898">
        <w:rPr>
          <w:lang w:val="en-US"/>
        </w:rPr>
        <w:t xml:space="preserve">Driving mailboxes from journal </w:t>
      </w:r>
      <w:r w:rsidR="009E3D57">
        <w:rPr>
          <w:lang w:val="en-US"/>
        </w:rPr>
        <w:t>fi</w:t>
      </w:r>
      <w:r w:rsidRPr="00445898">
        <w:rPr>
          <w:lang w:val="en-US"/>
        </w:rPr>
        <w:t>les</w:t>
      </w:r>
      <w:bookmarkEnd w:id="584"/>
      <w:bookmarkEnd w:id="585"/>
      <w:bookmarkEnd w:id="586"/>
      <w:bookmarkEnd w:id="587"/>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w:t>
      </w:r>
      <w:r w:rsidR="009E3D57">
        <w:t>fi</w:t>
      </w:r>
      <w:r w:rsidRPr="00445898">
        <w:t>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 xml:space="preserve">In the </w:t>
      </w:r>
      <w:r w:rsidR="009E3D57">
        <w:t>fi</w:t>
      </w:r>
      <w:r w:rsidR="0054118E" w:rsidRPr="00445898">
        <w:t xml:space="preserve">rst case, the mailbox input will be matched with the input section of the journal </w:t>
      </w:r>
      <w:r w:rsidR="009E3D57">
        <w:t>fi</w:t>
      </w:r>
      <w:r w:rsidR="0054118E" w:rsidRPr="00445898">
        <w:t xml:space="preserve">le. This option makes sense, if the </w:t>
      </w:r>
      <w:r w:rsidR="009E3D57">
        <w:t>fi</w:t>
      </w:r>
      <w:r w:rsidR="0054118E" w:rsidRPr="00445898">
        <w:t xml:space="preserve">le was created by journaling the same mailbox. In the second case, the mailbox input will be fed by the output data extracted from the journal </w:t>
      </w:r>
      <w:r w:rsidR="009E3D57">
        <w:t>fi</w:t>
      </w:r>
      <w:r w:rsidR="0054118E" w:rsidRPr="00445898">
        <w:t>le. This makes sense, if the journal comes from a mailbox that was used by some other program to send data to the speci</w:t>
      </w:r>
      <w:r w:rsidR="009E3D57">
        <w:t>fi</w:t>
      </w:r>
      <w:r w:rsidR="0054118E" w:rsidRPr="00445898">
        <w:t>ed mailbox.</w:t>
      </w:r>
    </w:p>
    <w:p w:rsidR="0054118E" w:rsidRPr="00445898" w:rsidRDefault="0054118E" w:rsidP="0054118E">
      <w:pPr>
        <w:pStyle w:val="firstparagraph"/>
      </w:pPr>
      <w:r w:rsidRPr="00445898">
        <w:t>The name of the</w:t>
      </w:r>
      <w:r w:rsidR="00B95C78">
        <w:t xml:space="preserve"> journal</w:t>
      </w:r>
      <w:r w:rsidRPr="00445898">
        <w:t xml:space="preserve"> </w:t>
      </w:r>
      <w:r w:rsidR="009E3D57">
        <w:t>fi</w:t>
      </w:r>
      <w:r w:rsidRPr="00445898">
        <w:t xml:space="preserve">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4C7C05">
        <w:t>9.5.1</w:t>
      </w:r>
      <w:r w:rsidRPr="00445898">
        <w:fldChar w:fldCharType="end"/>
      </w:r>
      <w:r w:rsidRPr="00445898">
        <w:t xml:space="preserve">. The </w:t>
      </w:r>
      <w:r w:rsidR="009E3D57">
        <w:t>fi</w:t>
      </w:r>
      <w:r w:rsidRPr="00445898">
        <w:t>le su</w:t>
      </w:r>
      <w:r w:rsidR="0008220B">
        <w:t>ffi</w:t>
      </w:r>
      <w:r w:rsidRPr="00445898">
        <w:t xml:space="preserve">x is </w:t>
      </w:r>
      <w:r w:rsidRPr="00445898">
        <w:rPr>
          <w:i/>
        </w:rPr>
        <w:t>.jnx</w:t>
      </w:r>
      <w:r w:rsidRPr="00445898">
        <w:t>. Note that it is di</w:t>
      </w:r>
      <w:r w:rsidR="009E3D57">
        <w:t>ff</w:t>
      </w:r>
      <w:r w:rsidRPr="00445898">
        <w:t>erent from the su</w:t>
      </w:r>
      <w:r w:rsidR="0008220B">
        <w:t>ffi</w:t>
      </w:r>
      <w:r w:rsidRPr="00445898">
        <w:t xml:space="preserve">x of a created journal </w:t>
      </w:r>
      <w:r w:rsidR="009E3D57">
        <w:t>fi</w:t>
      </w:r>
      <w:r w:rsidRPr="00445898">
        <w:t xml:space="preserve">le; thus, the original </w:t>
      </w:r>
      <w:r w:rsidR="009E3D57">
        <w:t>fi</w:t>
      </w:r>
      <w:r w:rsidRPr="00445898">
        <w:t>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 xml:space="preserve">driven from a journal </w:t>
      </w:r>
      <w:r w:rsidR="009E3D57">
        <w:t>fi</w:t>
      </w:r>
      <w:r w:rsidRPr="00445898">
        <w:t>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w:t>
      </w:r>
      <w:r w:rsidR="009E3D57">
        <w:t>ff</w:t>
      </w:r>
      <w:r w:rsidRPr="00445898">
        <w:t xml:space="preserve">ect of a </w:t>
      </w:r>
      <w:r w:rsidRPr="00445898">
        <w:rPr>
          <w:i/>
        </w:rPr>
        <w:t>connect</w:t>
      </w:r>
      <w:r w:rsidRPr="00445898">
        <w:t xml:space="preserve"> operation on such a mailbox is to advance the feeding journal </w:t>
      </w:r>
      <w:r w:rsidR="009E3D57">
        <w:t>fi</w:t>
      </w:r>
      <w:r w:rsidRPr="00445898">
        <w:t>le to the next connect block (Section </w:t>
      </w:r>
      <w:r w:rsidRPr="00445898">
        <w:fldChar w:fldCharType="begin"/>
      </w:r>
      <w:r w:rsidRPr="00445898">
        <w:instrText xml:space="preserve"> REF _Ref510685270 \r \h </w:instrText>
      </w:r>
      <w:r w:rsidRPr="00445898">
        <w:fldChar w:fldCharType="separate"/>
      </w:r>
      <w:r w:rsidR="004C7C05">
        <w:t>9.5.1</w:t>
      </w:r>
      <w:r w:rsidRPr="00445898">
        <w:fldChar w:fldCharType="end"/>
      </w:r>
      <w:r w:rsidRPr="00445898">
        <w:t>). The input bu</w:t>
      </w:r>
      <w:r w:rsidR="009E3D57">
        <w:t>ff</w:t>
      </w:r>
      <w:r w:rsidRPr="00445898">
        <w:t xml:space="preserve">er of the mailbox is fed with the data extracted from the </w:t>
      </w:r>
      <w:r w:rsidR="009E3D57">
        <w:t>fi</w:t>
      </w:r>
      <w:r w:rsidRPr="00445898">
        <w:t xml:space="preserve">le, at the time determined by the time stamps associated with those data. Whatever is written to the mailbox by the program is simply discarded and ignored. Although this may seem strange at </w:t>
      </w:r>
      <w:r w:rsidR="009E3D57">
        <w:t>fi</w:t>
      </w:r>
      <w:r w:rsidRPr="00445898">
        <w:t>rst sight, it is the only sensible thing to do.</w:t>
      </w:r>
    </w:p>
    <w:p w:rsidR="0054118E" w:rsidRPr="00445898" w:rsidRDefault="0054118E" w:rsidP="0054118E">
      <w:pPr>
        <w:pStyle w:val="firstparagraph"/>
      </w:pPr>
      <w:r w:rsidRPr="00445898">
        <w:t xml:space="preserve">By default, the time stamps in a journal </w:t>
      </w:r>
      <w:r w:rsidR="009E3D57">
        <w:t>fi</w:t>
      </w:r>
      <w:r w:rsidRPr="00445898">
        <w:t xml:space="preserve">le refer to the past, compared to the execution time of the program whose mailbox is driven by </w:t>
      </w:r>
      <w:r w:rsidR="00B95C78">
        <w:t>that</w:t>
      </w:r>
      <w:r w:rsidRPr="00445898">
        <w:t xml:space="preserve"> </w:t>
      </w:r>
      <w:r w:rsidR="009E3D57">
        <w:t>fi</w:t>
      </w:r>
      <w:r w:rsidRPr="00445898">
        <w:t>le. Note that this past may be quite distant. This will have the e</w:t>
      </w:r>
      <w:r w:rsidR="009E3D57">
        <w:t>ff</w:t>
      </w:r>
      <w:r w:rsidRPr="00445898">
        <w:t xml:space="preserve">ect of all the data arriving at the mailbox being deemed late and thus made available immediately, i.e., as soon as some data are extracted from the mailbox, new data will be fed in from the journal </w:t>
      </w:r>
      <w:r w:rsidR="009E3D57">
        <w:t>fi</w:t>
      </w:r>
      <w:r w:rsidRPr="00445898">
        <w:t xml:space="preserve">le. This need not be harmful. Typically, however, during a recovery, the program whose mailboxes are driven from journal </w:t>
      </w:r>
      <w:r w:rsidR="009E3D57">
        <w:t>fi</w:t>
      </w:r>
      <w:r w:rsidRPr="00445898">
        <w:t xml:space="preserve">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4C7C05">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w:t>
      </w:r>
      <w:r w:rsidR="009E3D57">
        <w:t>ff</w:t>
      </w:r>
      <w:r w:rsidRPr="00445898">
        <w:t xml:space="preserve">ect of setting the real time to the earliest creation time of all journal </w:t>
      </w:r>
      <w:r w:rsidR="009E3D57">
        <w:t>fi</w:t>
      </w:r>
      <w:r w:rsidRPr="00445898">
        <w:t>les driving any mailboxes in the program.</w:t>
      </w:r>
    </w:p>
    <w:p w:rsidR="003B3AC4" w:rsidRPr="00445898" w:rsidRDefault="0054118E" w:rsidP="0054118E">
      <w:pPr>
        <w:pStyle w:val="firstparagraph"/>
      </w:pPr>
      <w:r w:rsidRPr="00445898">
        <w:t xml:space="preserve">A mailbox being driven by a journal </w:t>
      </w:r>
      <w:r w:rsidR="009E3D57">
        <w:t>fi</w:t>
      </w:r>
      <w:r w:rsidRPr="00445898">
        <w:t>le can be journaled at the same time (note that the su</w:t>
      </w:r>
      <w:r w:rsidR="0008220B">
        <w:t>ffi</w:t>
      </w:r>
      <w:r w:rsidRPr="00445898">
        <w:t xml:space="preserve">xes of the two </w:t>
      </w:r>
      <w:r w:rsidR="009E3D57">
        <w:t>fi</w:t>
      </w:r>
      <w:r w:rsidRPr="00445898">
        <w:t>les are di</w:t>
      </w:r>
      <w:r w:rsidR="009E3D57">
        <w:t>ff</w:t>
      </w:r>
      <w:r w:rsidRPr="00445898">
        <w:t>erent, although their pre</w:t>
      </w:r>
      <w:r w:rsidR="009E3D57">
        <w:t>fi</w:t>
      </w:r>
      <w:r w:rsidRPr="00445898">
        <w:t xml:space="preserve">xes are the same). This is less absurd than it seems at </w:t>
      </w:r>
      <w:r w:rsidR="009E3D57">
        <w:t>fi</w:t>
      </w:r>
      <w:r w:rsidRPr="00445898">
        <w:t>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8" w:name="journals"/>
      <w:bookmarkStart w:id="589" w:name="_Toc535015641"/>
      <w:r w:rsidRPr="00445898">
        <w:rPr>
          <w:lang w:val="en-US"/>
        </w:rPr>
        <w:t>Journaling client and server mailboxes</w:t>
      </w:r>
      <w:bookmarkEnd w:id="589"/>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4C7C05">
        <w:t>9.4.3</w:t>
      </w:r>
      <w:r w:rsidRPr="00445898">
        <w:fldChar w:fldCharType="end"/>
      </w:r>
      <w:r w:rsidRPr="00445898">
        <w:t xml:space="preserve">), the semantics of journaling is quite simple. If the mailbox is being journaled (i.e., its transactions are backed up), each new connection starts a new connect block in the journal </w:t>
      </w:r>
      <w:r w:rsidR="009E3D57">
        <w:t>fi</w:t>
      </w:r>
      <w:r w:rsidRPr="00445898">
        <w:t xml:space="preserve">le. When the same (or another) mailbox is later driven from the journal </w:t>
      </w:r>
      <w:r w:rsidR="009E3D57">
        <w:t>fi</w:t>
      </w:r>
      <w:r w:rsidRPr="00445898">
        <w:t xml:space="preserve">le, every new connection advances the </w:t>
      </w:r>
      <w:r w:rsidR="009E3D57">
        <w:t>fi</w:t>
      </w:r>
      <w:r w:rsidRPr="00445898">
        <w:t>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4C7C05">
        <w:t>9.4.5</w:t>
      </w:r>
      <w:r w:rsidRPr="00445898">
        <w:fldChar w:fldCharType="end"/>
      </w:r>
      <w:r w:rsidRPr="00445898">
        <w:t xml:space="preserve">). A subsequent </w:t>
      </w:r>
      <w:r w:rsidRPr="00445898">
        <w:rPr>
          <w:i/>
        </w:rPr>
        <w:t>connect</w:t>
      </w:r>
      <w:r w:rsidRPr="00445898">
        <w:t xml:space="preserve"> operation on the mailbox will position the journal </w:t>
      </w:r>
      <w:r w:rsidR="009E3D57">
        <w:t>fi</w:t>
      </w:r>
      <w:r w:rsidRPr="00445898">
        <w:t xml:space="preserve">le at the beginning of the next connect block. If there are no more connect blocks in the </w:t>
      </w:r>
      <w:r w:rsidR="009E3D57">
        <w:t>fi</w:t>
      </w:r>
      <w:r w:rsidRPr="00445898">
        <w:t xml:space="preserve">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4C7C05">
        <w:t>9.4.4</w:t>
      </w:r>
      <w:r w:rsidRPr="00445898">
        <w:fldChar w:fldCharType="end"/>
      </w:r>
      <w:r w:rsidRPr="00445898">
        <w:t xml:space="preserve">) is being backed up to a journal </w:t>
      </w:r>
      <w:r w:rsidR="009E3D57">
        <w:t>fi</w:t>
      </w:r>
      <w:r w:rsidRPr="00445898">
        <w:t xml:space="preserve">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4C7C05">
        <w:t>9.4.5</w:t>
      </w:r>
      <w:r w:rsidRPr="00445898">
        <w:fldChar w:fldCharType="end"/>
      </w:r>
      <w:r w:rsidRPr="00445898">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t>fi</w:t>
      </w:r>
      <w:r w:rsidRPr="00445898">
        <w:t xml:space="preserve">le does not try to separate them. When an immediate server mailbox is driven from a journal </w:t>
      </w:r>
      <w:r w:rsidR="009E3D57">
        <w:t>fi</w:t>
      </w:r>
      <w:r w:rsidRPr="00445898">
        <w:t>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4C7C05">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8"/>
    <w:p w:rsidR="0054118E" w:rsidRPr="00445898" w:rsidRDefault="000A4098" w:rsidP="000A4098">
      <w:pPr>
        <w:pStyle w:val="firstparagraph"/>
      </w:pPr>
      <w:r w:rsidRPr="00445898">
        <w:t xml:space="preserve">When a master server mailbox is journaled, the only information written to the journal </w:t>
      </w:r>
      <w:r w:rsidR="009E3D57">
        <w:t>fi</w:t>
      </w:r>
      <w:r w:rsidRPr="00445898">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t>fi</w:t>
      </w:r>
      <w:r w:rsidRPr="00445898">
        <w:t xml:space="preserve">les is to create them in the proper order, based on the timing of connections fed from the journal </w:t>
      </w:r>
      <w:r w:rsidR="009E3D57">
        <w:t>fi</w:t>
      </w:r>
      <w:r w:rsidRPr="00445898">
        <w:t>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4C7C05">
        <w:t>9.5.1</w:t>
      </w:r>
      <w:r w:rsidRPr="00445898">
        <w:fldChar w:fldCharType="end"/>
      </w:r>
      <w:r w:rsidRPr="00445898">
        <w:t xml:space="preserve">) should be distinct and generated in the right order, to match the corresponding journal </w:t>
      </w:r>
      <w:r w:rsidR="009E3D57">
        <w:t>fi</w:t>
      </w:r>
      <w:r w:rsidRPr="00445898">
        <w:t>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90" w:name="_Toc535015642"/>
      <w:r w:rsidRPr="00445898">
        <w:rPr>
          <w:lang w:val="en-US"/>
        </w:rPr>
        <w:t>MEASURING PERFORMANCE</w:t>
      </w:r>
      <w:bookmarkEnd w:id="590"/>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The user can easily collect additional statistical data which augment or replace the standard measurements. The calculation of both the standard and user-de</w:t>
      </w:r>
      <w:r w:rsidR="009E3D57">
        <w:t>fi</w:t>
      </w:r>
      <w:r w:rsidRPr="00445898">
        <w:t xml:space="preserve">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91" w:name="_Ref511048999"/>
      <w:bookmarkStart w:id="592" w:name="_Toc535015643"/>
      <w:r w:rsidRPr="00445898">
        <w:rPr>
          <w:lang w:val="en-US"/>
        </w:rPr>
        <w:t xml:space="preserve">Type </w:t>
      </w:r>
      <w:r w:rsidRPr="00445898">
        <w:rPr>
          <w:i/>
          <w:lang w:val="en-US"/>
        </w:rPr>
        <w:t>RVariable</w:t>
      </w:r>
      <w:bookmarkEnd w:id="591"/>
      <w:bookmarkEnd w:id="592"/>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w:t>
      </w:r>
      <w:r w:rsidR="0008220B">
        <w:t>ffi</w:t>
      </w:r>
      <w:r w:rsidRPr="00445898">
        <w:t>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4C7C05">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93" w:name="_Ref510687970"/>
      <w:bookmarkStart w:id="594" w:name="_Toc535015644"/>
      <w:r w:rsidRPr="00445898">
        <w:rPr>
          <w:lang w:val="en-US"/>
        </w:rPr>
        <w:t>Creating and destroying random variables</w:t>
      </w:r>
      <w:bookmarkEnd w:id="593"/>
      <w:bookmarkEnd w:id="594"/>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w:t>
      </w:r>
      <w:r w:rsidR="009E3D57">
        <w:t>fi</w:t>
      </w:r>
      <w:r w:rsidRPr="00445898">
        <w:t>rst argument (</w:t>
      </w:r>
      <w:r w:rsidRPr="00445898">
        <w:rPr>
          <w:i/>
        </w:rPr>
        <w:t>ct</w:t>
      </w:r>
      <w:r w:rsidRPr="00445898">
        <w:t>) speci</w:t>
      </w:r>
      <w:r w:rsidR="009E3D57">
        <w:t>fi</w:t>
      </w:r>
      <w:r w:rsidRPr="00445898">
        <w:t xml:space="preserve">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5"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5"/>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w:t>
      </w:r>
      <w:r w:rsidR="009E3D57">
        <w:t>fi</w:t>
      </w:r>
      <w:r w:rsidRPr="00445898">
        <w:t xml:space="preserve">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4C7C05">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6" w:name="_Ref510690059"/>
      <w:bookmarkStart w:id="597" w:name="_Toc535015645"/>
      <w:r w:rsidRPr="00445898">
        <w:rPr>
          <w:lang w:val="en-US"/>
        </w:rPr>
        <w:t>Operations on random variables</w:t>
      </w:r>
      <w:bookmarkEnd w:id="596"/>
      <w:bookmarkEnd w:id="597"/>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t xml:space="preserve">The </w:t>
      </w:r>
      <w:r w:rsidR="009E3D57">
        <w:t>fi</w:t>
      </w:r>
      <w:r w:rsidRPr="00445898">
        <w:t xml:space="preserve">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8"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8"/>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w:t>
      </w:r>
      <w:r w:rsidR="009E3D57">
        <w:t>fi</w:t>
      </w:r>
      <w:r w:rsidRPr="00445898">
        <w:t xml:space="preserve">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w:t>
      </w:r>
      <w:r w:rsidR="009E3D57">
        <w:t>fi</w:t>
      </w:r>
      <w:r w:rsidRPr="00445898">
        <w:t xml:space="preserve">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If the two random variables being combined have di</w:t>
      </w:r>
      <w:r w:rsidR="009E3D57">
        <w:t>ff</w:t>
      </w:r>
      <w:r w:rsidRPr="00445898">
        <w:t>erent numbers of moments, the resulting random variable has the lesser of the two numbers of moments. If the counter types of the source random variable are di</w:t>
      </w:r>
      <w:r w:rsidR="009E3D57">
        <w:t>ff</w:t>
      </w:r>
      <w:r w:rsidRPr="00445898">
        <w:t xml:space="preserve">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9" w:name="_Ref511831161"/>
      <w:bookmarkStart w:id="600" w:name="_Ref512507434"/>
      <w:bookmarkStart w:id="601" w:name="_Ref512507644"/>
      <w:bookmarkStart w:id="602" w:name="_Ref512507699"/>
      <w:bookmarkStart w:id="603" w:name="_Toc535015646"/>
      <w:r w:rsidRPr="003D7D9D">
        <w:rPr>
          <w:i/>
          <w:lang w:val="en-US"/>
        </w:rPr>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9"/>
      <w:bookmarkEnd w:id="600"/>
      <w:bookmarkEnd w:id="601"/>
      <w:bookmarkEnd w:id="602"/>
      <w:bookmarkEnd w:id="603"/>
    </w:p>
    <w:p w:rsidR="00FF56E5" w:rsidRPr="00445898" w:rsidRDefault="00AF589F" w:rsidP="00FF56E5">
      <w:pPr>
        <w:pStyle w:val="firstparagraph"/>
      </w:pPr>
      <w:bookmarkStart w:id="604" w:name="client_perf"/>
      <w:r>
        <w:t>Several</w:t>
      </w:r>
      <w:r w:rsidR="00FF56E5" w:rsidRPr="00445898">
        <w:t xml:space="preserve"> performance measures are automatically </w:t>
      </w:r>
      <w:r w:rsidR="00D26F48">
        <w:t>collected</w:t>
      </w:r>
      <w:r w:rsidR="00FF56E5" w:rsidRPr="00445898">
        <w:t xml:space="preserve"> for each tra</w:t>
      </w:r>
      <w:r w:rsidR="0008220B">
        <w:t>ffi</w:t>
      </w:r>
      <w:r w:rsidR="00FF56E5" w:rsidRPr="00445898">
        <w:t>c pattern, unless the user decides to switch them o</w:t>
      </w:r>
      <w:r w:rsidR="009E3D57">
        <w:t>ff</w:t>
      </w:r>
      <w:r w:rsidR="00FF56E5" w:rsidRPr="00445898">
        <w:t xml:space="preserve">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w:t>
      </w:r>
      <w:r w:rsidR="0008220B">
        <w:t>ffi</w:t>
      </w:r>
      <w:r w:rsidR="00FF56E5" w:rsidRPr="00445898">
        <w:t>c patterns is created (Section </w:t>
      </w:r>
      <w:r w:rsidR="00FF56E5" w:rsidRPr="00445898">
        <w:fldChar w:fldCharType="begin"/>
      </w:r>
      <w:r w:rsidR="00FF56E5" w:rsidRPr="00445898">
        <w:instrText xml:space="preserve"> REF _Ref506320104 \r \h </w:instrText>
      </w:r>
      <w:r w:rsidR="00FF56E5" w:rsidRPr="00445898">
        <w:fldChar w:fldCharType="separate"/>
      </w:r>
      <w:r w:rsidR="004C7C05">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4C7C05">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5" w:name="_Ref510690077"/>
      <w:bookmarkStart w:id="606" w:name="_Toc535015647"/>
      <w:r w:rsidRPr="00445898">
        <w:rPr>
          <w:lang w:val="en-US"/>
        </w:rPr>
        <w:t>Random variables</w:t>
      </w:r>
      <w:bookmarkEnd w:id="605"/>
      <w:bookmarkEnd w:id="606"/>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w:t>
      </w:r>
      <w:r w:rsidR="0008220B">
        <w:t>ffi</w:t>
      </w:r>
      <w:r w:rsidRPr="00445898">
        <w:t>c pattern, provided that the standard performance measures are not switched o</w:t>
      </w:r>
      <w:r w:rsidR="009E3D57">
        <w:t>ff</w:t>
      </w:r>
      <w:r w:rsidRPr="00445898">
        <w:t xml:space="preserve">,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w:t>
      </w:r>
      <w:r w:rsidR="0008220B">
        <w:t>ffi</w:t>
      </w:r>
      <w:r w:rsidRPr="00445898">
        <w:t>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the time when the bu</w:t>
      </w:r>
      <w:r w:rsidR="009E3D57">
        <w:t>ff</w:t>
      </w:r>
      <w:r w:rsidRPr="00445898">
        <w:t xml:space="preserve">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4C7C05">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w:t>
      </w:r>
      <w:r w:rsidR="009E3D57">
        <w:t>ff</w:t>
      </w:r>
      <w:r w:rsidRPr="00445898">
        <w:t>er (Section </w:t>
      </w:r>
      <w:r w:rsidRPr="00445898">
        <w:fldChar w:fldCharType="begin"/>
      </w:r>
      <w:r w:rsidRPr="00445898">
        <w:instrText xml:space="preserve"> REF _Ref507098614 \r \h </w:instrText>
      </w:r>
      <w:r w:rsidRPr="00445898">
        <w:fldChar w:fldCharType="separate"/>
      </w:r>
      <w:r w:rsidR="004C7C05">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Intuitively, as soon as a packet bu</w:t>
      </w:r>
      <w:r w:rsidR="009E3D57">
        <w:t>ff</w:t>
      </w:r>
      <w:r w:rsidRPr="00445898">
        <w:t xml:space="preserve">er is emptied (by </w:t>
      </w:r>
      <w:r w:rsidRPr="00445898">
        <w:rPr>
          <w:i/>
        </w:rPr>
        <w:t>release</w:t>
      </w:r>
      <w:r w:rsidRPr="00445898">
        <w:t>) the bu</w:t>
      </w:r>
      <w:r w:rsidR="009E3D57">
        <w:t>ff</w:t>
      </w:r>
      <w:r w:rsidRPr="00445898">
        <w:t>er becomes ready to accommodate the next packet.</w:t>
      </w:r>
      <w:r w:rsidR="00B57334" w:rsidRPr="00445898">
        <w:rPr>
          <w:rStyle w:val="FootnoteReference"/>
        </w:rPr>
        <w:footnoteReference w:id="96"/>
      </w:r>
      <w:r w:rsidR="00B57334" w:rsidRPr="00445898">
        <w:t xml:space="preserve"> </w:t>
      </w:r>
      <w:r w:rsidRPr="00445898">
        <w:t xml:space="preserve">In this sense, the next packet becomes automatically ready for transmission, provided that it is already pending, i.e., a message is queued at the station. At </w:t>
      </w:r>
      <w:r w:rsidR="009E3D57">
        <w:t>fi</w:t>
      </w:r>
      <w:r w:rsidRPr="00445898">
        <w:t>rst sight it might seem natural to assume that the packet delay should be measured from the moment the packet is put into the bu</w:t>
      </w:r>
      <w:r w:rsidR="009E3D57">
        <w:t>ff</w:t>
      </w:r>
      <w:r w:rsidRPr="00445898">
        <w:t>er. However, the operation of acquiring the packet into one of the station’s bu</w:t>
      </w:r>
      <w:r w:rsidR="009E3D57">
        <w:t>ff</w:t>
      </w:r>
      <w:r w:rsidRPr="00445898">
        <w:t xml:space="preserve">ers 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w:t>
      </w:r>
      <w:r w:rsidR="0008220B">
        <w:t>ffi</w:t>
      </w:r>
      <w:r w:rsidRPr="00445898">
        <w:t>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w:t>
      </w:r>
      <w:r w:rsidR="0008220B">
        <w:t>ffi</w:t>
      </w:r>
      <w:r w:rsidRPr="00445898">
        <w:t xml:space="preserve">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w:t>
      </w:r>
      <w:r w:rsidR="009E3D57">
        <w:t>ff</w:t>
      </w:r>
      <w:r w:rsidRPr="00445898">
        <w:t>erence between the current time (</w:t>
      </w:r>
      <w:r w:rsidRPr="00445898">
        <w:rPr>
          <w:i/>
        </w:rPr>
        <w:t>Time</w:t>
      </w:r>
      <w:r w:rsidRPr="00445898">
        <w:t>) and the time when the message containing the packet was queued at the sender. This di</w:t>
      </w:r>
      <w:r w:rsidR="009E3D57">
        <w:t>ff</w:t>
      </w:r>
      <w:r w:rsidRPr="00445898">
        <w:t xml:space="preserve">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w:t>
      </w:r>
      <w:r w:rsidR="0008220B">
        <w:t>ffi</w:t>
      </w:r>
      <w:r w:rsidRPr="00445898">
        <w:t xml:space="preserve">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w:t>
      </w:r>
      <w:r w:rsidR="0008220B">
        <w:t>ffi</w:t>
      </w:r>
      <w:r w:rsidRPr="00445898">
        <w:t>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4C7C05">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4C7C05">
        <w:t>6.6.3</w:t>
      </w:r>
      <w:r w:rsidR="00B57334" w:rsidRPr="00445898">
        <w:fldChar w:fldCharType="end"/>
      </w:r>
      <w:r w:rsidR="00B57334" w:rsidRPr="00445898">
        <w:t>).</w:t>
      </w:r>
    </w:p>
    <w:p w:rsidR="003B3AC4" w:rsidRPr="00445898" w:rsidRDefault="00FF56E5" w:rsidP="00FF56E5">
      <w:pPr>
        <w:pStyle w:val="firstparagraph"/>
      </w:pPr>
      <w:r w:rsidRPr="00445898">
        <w:t>If the standard performance measures have been switched o</w:t>
      </w:r>
      <w:r w:rsidR="009E3D57">
        <w:t>ff</w:t>
      </w:r>
      <w:r w:rsidRPr="00445898">
        <w:t xml:space="preserve"> upon the creation of a tra</w:t>
      </w:r>
      <w:r w:rsidR="0008220B">
        <w:t>ffi</w:t>
      </w:r>
      <w:r w:rsidRPr="00445898">
        <w:t xml:space="preserve">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7" w:name="_Ref510690090"/>
      <w:bookmarkStart w:id="608" w:name="_Toc535015648"/>
      <w:r w:rsidRPr="00445898">
        <w:rPr>
          <w:lang w:val="en-US"/>
        </w:rPr>
        <w:t>Counters</w:t>
      </w:r>
      <w:bookmarkEnd w:id="607"/>
      <w:bookmarkEnd w:id="608"/>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w:t>
      </w:r>
      <w:r w:rsidR="009E3D57">
        <w:t>fi</w:t>
      </w:r>
      <w:r w:rsidRPr="00445898">
        <w:t>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t>All these counters are initialized to zero when the tra</w:t>
      </w:r>
      <w:r w:rsidR="0008220B">
        <w:t>ffi</w:t>
      </w:r>
      <w:r w:rsidRPr="00445898">
        <w:t>c pattern is created. If the standard performance measures are e</w:t>
      </w:r>
      <w:r w:rsidR="009E3D57">
        <w:t>ff</w:t>
      </w:r>
      <w:r w:rsidRPr="00445898">
        <w:t>ective for the tra</w:t>
      </w:r>
      <w:r w:rsidR="0008220B">
        <w:t>ffi</w:t>
      </w:r>
      <w:r w:rsidRPr="00445898">
        <w:t>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4C7C05">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w:t>
      </w:r>
      <w:r w:rsidR="0008220B">
        <w:t>ffi</w:t>
      </w:r>
      <w:r w:rsidRPr="00445898">
        <w:t>c pattern or the combination of performance measures for all tra</w:t>
      </w:r>
      <w:r w:rsidR="0008220B">
        <w:t>ffi</w:t>
      </w:r>
      <w:r w:rsidRPr="00445898">
        <w:t>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4C7C05">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9" w:name="_Ref512507627"/>
      <w:bookmarkStart w:id="610" w:name="_Ref512508219"/>
      <w:bookmarkStart w:id="611" w:name="_Toc535015649"/>
      <w:r w:rsidRPr="00445898">
        <w:rPr>
          <w:lang w:val="en-US"/>
        </w:rPr>
        <w:t>Virtual methods</w:t>
      </w:r>
      <w:bookmarkEnd w:id="609"/>
      <w:bookmarkEnd w:id="610"/>
      <w:bookmarkEnd w:id="611"/>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w:t>
      </w:r>
      <w:r w:rsidR="009E3D57">
        <w:t>fi</w:t>
      </w:r>
      <w:r w:rsidRPr="00445898">
        <w:t xml:space="preserve">nes a </w:t>
      </w:r>
      <w:r w:rsidR="00FE17BF">
        <w:t>few</w:t>
      </w:r>
      <w:r w:rsidRPr="00445898">
        <w:t xml:space="preserve"> </w:t>
      </w:r>
      <w:r w:rsidRPr="00445898">
        <w:rPr>
          <w:i/>
        </w:rPr>
        <w:t>virtual</w:t>
      </w:r>
      <w:r w:rsidRPr="00445898">
        <w:t xml:space="preserve"> methods whose default (prototype) bodies are empty. Those virtual methods can be rede</w:t>
      </w:r>
      <w:r w:rsidR="009E3D57">
        <w:t>fi</w:t>
      </w:r>
      <w:r w:rsidRPr="00445898">
        <w:t xml:space="preserve">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w:t>
      </w:r>
      <w:r w:rsidR="0008220B">
        <w:t>ffi</w:t>
      </w:r>
      <w:r w:rsidRPr="00445898">
        <w:t xml:space="preserve">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w:t>
      </w:r>
      <w:r w:rsidR="0008220B">
        <w:t>ffi</w:t>
      </w:r>
      <w:r w:rsidRPr="00445898">
        <w:t>c pattern (Section </w:t>
      </w:r>
      <w:r w:rsidRPr="00445898">
        <w:fldChar w:fldCharType="begin"/>
      </w:r>
      <w:r w:rsidRPr="00445898">
        <w:instrText xml:space="preserve"> REF _Ref506989182 \r \h </w:instrText>
      </w:r>
      <w:r w:rsidRPr="00445898">
        <w:fldChar w:fldCharType="separate"/>
      </w:r>
      <w:r w:rsidR="004C7C05">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4C7C05">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4C7C05">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w:t>
      </w:r>
      <w:r w:rsidR="0008220B">
        <w:t>ffi</w:t>
      </w:r>
      <w:r w:rsidRPr="00445898">
        <w:t>c pattern are switched o</w:t>
      </w:r>
      <w:r w:rsidR="009E3D57">
        <w:t>ff</w:t>
      </w:r>
      <w:r w:rsidRPr="00445898">
        <w:t>. If the standard performance measures are e</w:t>
      </w:r>
      <w:r w:rsidR="009E3D57">
        <w:t>ff</w:t>
      </w:r>
      <w:r w:rsidRPr="00445898">
        <w:t>ective, the virtual methods supplement the standard functions.</w:t>
      </w:r>
    </w:p>
    <w:p w:rsidR="000B1A31" w:rsidRPr="00445898" w:rsidRDefault="006A008D" w:rsidP="006A008D">
      <w:pPr>
        <w:pStyle w:val="firstparagraph"/>
      </w:pPr>
      <w:r w:rsidRPr="00445898">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4C7C05">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12" w:name="_Ref510989956"/>
      <w:bookmarkStart w:id="613" w:name="_Toc535015650"/>
      <w:r w:rsidRPr="00445898">
        <w:rPr>
          <w:lang w:val="en-US"/>
        </w:rPr>
        <w:t>Resetting performance measures</w:t>
      </w:r>
      <w:bookmarkEnd w:id="612"/>
      <w:bookmarkEnd w:id="613"/>
    </w:p>
    <w:p w:rsidR="008202E7" w:rsidRPr="00445898" w:rsidRDefault="001B0805" w:rsidP="008202E7">
      <w:pPr>
        <w:pStyle w:val="firstparagraph"/>
      </w:pPr>
      <w:r w:rsidRPr="00445898">
        <w:t>T</w:t>
      </w:r>
      <w:r w:rsidR="008202E7" w:rsidRPr="00445898">
        <w:t>he performance statistics of a tra</w:t>
      </w:r>
      <w:r w:rsidR="0008220B">
        <w:t>ffi</w:t>
      </w:r>
      <w:r w:rsidR="008202E7" w:rsidRPr="00445898">
        <w:t xml:space="preserve">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The method does nothing for a tra</w:t>
      </w:r>
      <w:r w:rsidR="0008220B">
        <w:t>ffi</w:t>
      </w:r>
      <w:r w:rsidRPr="00445898">
        <w:t xml:space="preserve">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4C7C05">
        <w:t>6.6.2</w:t>
      </w:r>
      <w:r w:rsidRPr="00445898">
        <w:fldChar w:fldCharType="end"/>
      </w:r>
      <w:r w:rsidRPr="00445898">
        <w:t>), i.e., if no automatic performance statistics are collected for the tra</w:t>
      </w:r>
      <w:r w:rsidR="0008220B">
        <w:t>ffi</w:t>
      </w:r>
      <w:r w:rsidRPr="00445898">
        <w:t>c pattern. Otherwise, it erases (Section </w:t>
      </w:r>
      <w:r w:rsidRPr="00445898">
        <w:fldChar w:fldCharType="begin"/>
      </w:r>
      <w:r w:rsidRPr="00445898">
        <w:instrText xml:space="preserve"> REF _Ref510690059 \r \h </w:instrText>
      </w:r>
      <w:r w:rsidRPr="00445898">
        <w:fldChar w:fldCharType="separate"/>
      </w:r>
      <w:r w:rsidR="004C7C05">
        <w:t>10.1.2</w:t>
      </w:r>
      <w:r w:rsidRPr="00445898">
        <w:fldChar w:fldCharType="end"/>
      </w:r>
      <w:r w:rsidRPr="00445898">
        <w:t>) the contents of the tra</w:t>
      </w:r>
      <w:r w:rsidR="0008220B">
        <w:t>ffi</w:t>
      </w:r>
      <w:r w:rsidRPr="00445898">
        <w:t>c pattern’s random variables (Section </w:t>
      </w:r>
      <w:r w:rsidRPr="00445898">
        <w:fldChar w:fldCharType="begin"/>
      </w:r>
      <w:r w:rsidRPr="00445898">
        <w:instrText xml:space="preserve"> REF _Ref510690077 \r \h </w:instrText>
      </w:r>
      <w:r w:rsidRPr="00445898">
        <w:fldChar w:fldCharType="separate"/>
      </w:r>
      <w:r w:rsidR="004C7C05">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4C7C05">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w:t>
      </w:r>
      <w:r w:rsidR="009E3D57">
        <w:t>fl</w:t>
      </w:r>
      <w:r w:rsidRPr="00445898">
        <w:t>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w:t>
      </w:r>
      <w:r w:rsidR="0008220B">
        <w:t>ffi</w:t>
      </w:r>
      <w:r w:rsidRPr="00445898">
        <w:t xml:space="preserve">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w:t>
      </w:r>
      <w:r w:rsidR="0008220B">
        <w:t>ffi</w:t>
      </w:r>
      <w:r w:rsidRPr="00445898">
        <w:t>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7"/>
      </w:r>
      <w:r w:rsidRPr="00445898">
        <w:t xml:space="preserve"> (in bits per </w:t>
      </w:r>
      <w:r w:rsidRPr="00445898">
        <w:rPr>
          <w:i/>
        </w:rPr>
        <w:t>ITU</w:t>
      </w:r>
      <w:r w:rsidRPr="00445898">
        <w:t>) for the tra</w:t>
      </w:r>
      <w:r w:rsidR="0008220B">
        <w:t>ffi</w:t>
      </w:r>
      <w:r w:rsidRPr="00445898">
        <w:t xml:space="preserve">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w:t>
      </w:r>
      <w:r w:rsidR="0008220B">
        <w:t>ffi</w:t>
      </w:r>
      <w:r w:rsidRPr="00445898">
        <w:t xml:space="preserve">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w:t>
      </w:r>
      <w:r w:rsidR="0008220B">
        <w:t>ffi</w:t>
      </w:r>
      <w:r w:rsidRPr="00445898">
        <w:t xml:space="preserve">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w:t>
      </w:r>
      <w:r w:rsidR="0008220B">
        <w:t>ffi</w:t>
      </w:r>
      <w:r w:rsidRPr="00445898">
        <w:t>c patterns.</w:t>
      </w:r>
    </w:p>
    <w:p w:rsidR="008202E7" w:rsidRPr="00445898" w:rsidRDefault="008202E7" w:rsidP="008202E7">
      <w:pPr>
        <w:pStyle w:val="firstparagraph"/>
      </w:pPr>
      <w:r w:rsidRPr="00445898">
        <w:t>The global e</w:t>
      </w:r>
      <w:r w:rsidR="009E3D57">
        <w:t>ff</w:t>
      </w:r>
      <w:r w:rsidRPr="00445898">
        <w:t xml:space="preserve">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4C7C05">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4C7C05">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4C7C05">
        <w:t>10.5.1</w:t>
      </w:r>
      <w:r w:rsidR="00AE6998" w:rsidRPr="00445898">
        <w:fldChar w:fldCharType="end"/>
      </w:r>
      <w:r w:rsidRPr="00445898">
        <w:t>), that condition will be a</w:t>
      </w:r>
      <w:r w:rsidR="009E3D57">
        <w:t>ff</w:t>
      </w:r>
      <w:r w:rsidRPr="00445898">
        <w:t xml:space="preserve">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4C7C05">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4C7C05">
        <w:t>B.6</w:t>
      </w:r>
      <w:r w:rsidR="00AE6998" w:rsidRPr="00445898">
        <w:fldChar w:fldCharType="end"/>
      </w:r>
      <w:r w:rsidRPr="00445898">
        <w:t>) are also a</w:t>
      </w:r>
      <w:r w:rsidR="009E3D57">
        <w:t>ff</w:t>
      </w:r>
      <w:r w:rsidRPr="00445898">
        <w:t xml:space="preserve">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w:t>
      </w:r>
      <w:r w:rsidR="009E3D57">
        <w:t>ff</w:t>
      </w:r>
      <w:r w:rsidRPr="00445898">
        <w:t xml:space="preserve">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w:t>
      </w:r>
      <w:r w:rsidR="0008220B">
        <w:t>ffi</w:t>
      </w:r>
      <w:r w:rsidRPr="00445898">
        <w:t>c pattern triggers an event that can be perceived by a user-de</w:t>
      </w:r>
      <w:r w:rsidR="009E3D57">
        <w:t>fi</w:t>
      </w:r>
      <w:r w:rsidRPr="00445898">
        <w:t>ned process. This way the user may de</w:t>
      </w:r>
      <w:r w:rsidR="009E3D57">
        <w:t>fi</w:t>
      </w:r>
      <w:r w:rsidRPr="00445898">
        <w:t xml:space="preserve">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w:t>
      </w:r>
      <w:r w:rsidR="0008220B">
        <w:t>ffi</w:t>
      </w:r>
      <w:r w:rsidRPr="00445898">
        <w:t>c pattern, also if the tra</w:t>
      </w:r>
      <w:r w:rsidR="0008220B">
        <w:t>ffi</w:t>
      </w:r>
      <w:r w:rsidRPr="00445898">
        <w:t>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w:t>
      </w:r>
      <w:r w:rsidR="0008220B">
        <w:t>ffi</w:t>
      </w:r>
      <w:r w:rsidRPr="00445898">
        <w:t xml:space="preserve">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4" w:name="_Ref510691935"/>
      <w:bookmarkStart w:id="615" w:name="_Toc535015651"/>
      <w:bookmarkEnd w:id="604"/>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4"/>
      <w:bookmarkEnd w:id="615"/>
    </w:p>
    <w:p w:rsidR="00C548B8" w:rsidRPr="00445898" w:rsidRDefault="00C548B8" w:rsidP="00C548B8">
      <w:pPr>
        <w:pStyle w:val="firstparagraph"/>
      </w:pPr>
      <w:bookmarkStart w:id="616" w:name="link_perf"/>
      <w:r w:rsidRPr="00445898">
        <w:t>Similar to tra</w:t>
      </w:r>
      <w:r w:rsidR="0008220B">
        <w:t>ffi</w:t>
      </w:r>
      <w:r w:rsidRPr="00445898">
        <w:t>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w:t>
      </w:r>
      <w:r w:rsidR="0008220B">
        <w:t>ffi</w:t>
      </w:r>
      <w:r w:rsidRPr="00445898">
        <w:t>c patterns, Section </w:t>
      </w:r>
      <w:r w:rsidRPr="00445898">
        <w:fldChar w:fldCharType="begin"/>
      </w:r>
      <w:r w:rsidRPr="00445898">
        <w:instrText xml:space="preserve"> REF _Ref510690090 \r \h </w:instrText>
      </w:r>
      <w:r w:rsidRPr="00445898">
        <w:fldChar w:fldCharType="separate"/>
      </w:r>
      <w:r w:rsidR="004C7C05">
        <w:t>10.2.2</w:t>
      </w:r>
      <w:r w:rsidRPr="00445898">
        <w:fldChar w:fldCharType="end"/>
      </w:r>
      <w:r w:rsidRPr="00445898">
        <w:t>) keeping track of how many bits, packets, and messages have passed through the link. The user may opt to switch o</w:t>
      </w:r>
      <w:r w:rsidR="009E3D57">
        <w:t>ff</w:t>
      </w:r>
      <w:r w:rsidRPr="00445898">
        <w:t xml:space="preserve">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4C7C05">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w:t>
      </w:r>
      <w:r w:rsidR="009E3D57">
        <w:t>ff</w:t>
      </w:r>
      <w:r w:rsidRPr="00445898">
        <w:t>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4C7C05">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4C7C05">
        <w:t>7.3</w:t>
      </w:r>
      <w:r w:rsidRPr="00445898">
        <w:fldChar w:fldCharType="end"/>
      </w:r>
      <w:r w:rsidRPr="00445898">
        <w:t>) is inserted into the link,</w:t>
      </w:r>
      <w:r w:rsidRPr="00445898">
        <w:rPr>
          <w:rStyle w:val="FootnoteReference"/>
        </w:rPr>
        <w:footnoteReference w:id="98"/>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w:t>
      </w:r>
      <w:r w:rsidR="009E3D57">
        <w:t>fi</w:t>
      </w:r>
      <w:r w:rsidRPr="00445898">
        <w:t xml:space="preserve">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w:t>
            </w:r>
            <w:r w:rsidR="009E3D57">
              <w:t>fl</w:t>
            </w:r>
            <w:r w:rsidRPr="00445898">
              <w:t>ags (Sections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4C7C05">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4C7C05">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7" w:name="_Toc535015652"/>
      <w:bookmarkEnd w:id="616"/>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7"/>
    </w:p>
    <w:p w:rsidR="00C548B8" w:rsidRPr="00445898" w:rsidRDefault="00C548B8" w:rsidP="00C548B8">
      <w:pPr>
        <w:pStyle w:val="firstparagraph"/>
      </w:pPr>
      <w:bookmarkStart w:id="618"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w:t>
      </w:r>
      <w:r w:rsidR="009E3D57">
        <w:t>fi</w:t>
      </w:r>
      <w:r w:rsidRPr="00445898">
        <w:t xml:space="preserve">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4C7C05">
        <w:t>10.3</w:t>
      </w:r>
      <w:r w:rsidRPr="00445898">
        <w:fldChar w:fldCharType="end"/>
      </w:r>
      <w:r w:rsidRPr="00445898">
        <w:t>), and can be viewed as its subset. Like for a link, those counters are updated automatically, unless the user decided to switch them o</w:t>
      </w:r>
      <w:r w:rsidR="009E3D57">
        <w:t>ff</w:t>
      </w:r>
      <w:r w:rsidRPr="00445898">
        <w:t xml:space="preserve"> when the radio channel was created (Section </w:t>
      </w:r>
      <w:r w:rsidRPr="00445898">
        <w:fldChar w:fldCharType="begin"/>
      </w:r>
      <w:r w:rsidRPr="00445898">
        <w:instrText xml:space="preserve"> REF _Ref505287377 \r \h </w:instrText>
      </w:r>
      <w:r w:rsidRPr="00445898">
        <w:fldChar w:fldCharType="separate"/>
      </w:r>
      <w:r w:rsidR="004C7C05">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w:t>
      </w:r>
      <w:r w:rsidR="009E3D57">
        <w:t>ff</w:t>
      </w:r>
      <w:r w:rsidRPr="00445898">
        <w:t>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4C7C05">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9"/>
      </w:r>
    </w:p>
    <w:p w:rsidR="00C548B8" w:rsidRPr="00445898" w:rsidRDefault="003957B2" w:rsidP="00C548B8">
      <w:pPr>
        <w:pStyle w:val="firstparagraph"/>
      </w:pPr>
      <w:r w:rsidRPr="00445898">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w:t>
      </w:r>
      <w:r w:rsidR="009E3D57">
        <w:t>fi</w:t>
      </w:r>
      <w:r w:rsidR="00C548B8" w:rsidRPr="00445898">
        <w:t>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4C7C05">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9" w:name="_Ref511830208"/>
      <w:bookmarkStart w:id="620" w:name="_Ref512506680"/>
      <w:bookmarkStart w:id="621" w:name="_Toc535015653"/>
      <w:bookmarkEnd w:id="618"/>
      <w:r w:rsidRPr="00445898">
        <w:rPr>
          <w:lang w:val="en-US"/>
        </w:rPr>
        <w:t>Terminating execution</w:t>
      </w:r>
      <w:bookmarkEnd w:id="619"/>
      <w:bookmarkEnd w:id="620"/>
      <w:bookmarkEnd w:id="621"/>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100"/>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EndPr/>
        <w:sdtContent>
          <w:r w:rsidR="00354B3C" w:rsidRPr="00445898">
            <w:fldChar w:fldCharType="begin"/>
          </w:r>
          <w:r w:rsidR="00354B3C" w:rsidRPr="00445898">
            <w:instrText xml:space="preserve"> CITATION lak91 \l 1033 </w:instrText>
          </w:r>
          <w:r w:rsidR="00354B3C" w:rsidRPr="00445898">
            <w:fldChar w:fldCharType="separate"/>
          </w:r>
          <w:r w:rsidR="004C7C05" w:rsidRPr="004C7C05">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4C7C05">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4C7C05">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101"/>
      </w:r>
      <w:r w:rsidR="00354B3C" w:rsidRPr="00445898">
        <w:t xml:space="preserve"> </w:t>
      </w:r>
      <w:r w:rsidRPr="00445898">
        <w:t xml:space="preserve">The program is also terminated automatically when any of </w:t>
      </w:r>
      <w:r w:rsidR="00354B3C" w:rsidRPr="00445898">
        <w:t>three simple exit conditions speci</w:t>
      </w:r>
      <w:r w:rsidR="009E3D57">
        <w:t>fi</w:t>
      </w:r>
      <w:r w:rsidR="00354B3C" w:rsidRPr="00445898">
        <w:t xml:space="preserve">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w:t>
      </w:r>
      <w:r w:rsidR="009E3D57">
        <w:t>fi</w:t>
      </w:r>
      <w:r w:rsidRPr="00445898">
        <w:t>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tion is to de</w:t>
      </w:r>
      <w:r w:rsidR="009E3D57">
        <w:t>fi</w:t>
      </w:r>
      <w:r w:rsidR="00354B3C" w:rsidRPr="00445898">
        <w:t xml:space="preserve">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w:t>
      </w:r>
      <w:r w:rsidR="009E3D57">
        <w:t>fi</w:t>
      </w:r>
      <w:r w:rsidRPr="00445898">
        <w:t xml:space="preserve">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w:t>
      </w:r>
      <w:r w:rsidR="009E3D57">
        <w:t>fi</w:t>
      </w:r>
      <w:r w:rsidR="00354B3C" w:rsidRPr="00445898">
        <w:t xml:space="preserve">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4C7C05">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4C7C05">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4C7C05">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22" w:name="_Ref511769538"/>
      <w:bookmarkStart w:id="623" w:name="_Toc535015654"/>
      <w:r w:rsidRPr="00445898">
        <w:rPr>
          <w:lang w:val="en-US"/>
        </w:rPr>
        <w:t>Maximum number of received messages</w:t>
      </w:r>
      <w:bookmarkEnd w:id="622"/>
      <w:bookmarkEnd w:id="623"/>
    </w:p>
    <w:p w:rsidR="00EF50DC" w:rsidRPr="00445898" w:rsidRDefault="00EF50DC" w:rsidP="00EF50DC">
      <w:pPr>
        <w:pStyle w:val="firstparagraph"/>
      </w:pPr>
      <w:r w:rsidRPr="00445898">
        <w:t xml:space="preserve">The </w:t>
      </w:r>
      <w:r w:rsidR="009E3D57">
        <w:t>fi</w:t>
      </w:r>
      <w:r w:rsidRPr="00445898">
        <w:t xml:space="preserve">rst argument of </w:t>
      </w:r>
      <w:r w:rsidRPr="00445898">
        <w:rPr>
          <w:i/>
        </w:rPr>
        <w:t>setLimit</w:t>
      </w:r>
      <w:r w:rsidRPr="00445898">
        <w:t xml:space="preserve"> speci</w:t>
      </w:r>
      <w:r w:rsidR="009E3D57">
        <w:t>fi</w:t>
      </w:r>
      <w:r w:rsidRPr="00445898">
        <w:t xml:space="preserve">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4C7C05">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4C7C05">
        <w:t>5.1.8</w:t>
      </w:r>
      <w:r w:rsidR="00421151" w:rsidRPr="00445898">
        <w:fldChar w:fldCharType="end"/>
      </w:r>
      <w:r w:rsidRPr="00445898">
        <w:t>), has the same e</w:t>
      </w:r>
      <w:r w:rsidR="009E3D57">
        <w:t>ff</w:t>
      </w:r>
      <w:r w:rsidRPr="00445898">
        <w:t xml:space="preserve">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4" w:name="_Ref511768027"/>
      <w:bookmarkStart w:id="625" w:name="_Toc535015655"/>
      <w:r w:rsidRPr="00445898">
        <w:rPr>
          <w:lang w:val="en-US"/>
        </w:rPr>
        <w:t>Virtual time limit</w:t>
      </w:r>
      <w:bookmarkEnd w:id="624"/>
      <w:bookmarkEnd w:id="625"/>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2"/>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6" w:name="_Ref512503093"/>
      <w:bookmarkStart w:id="627" w:name="_Toc535015656"/>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6"/>
      <w:bookmarkEnd w:id="627"/>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If the speci</w:t>
      </w:r>
      <w:r w:rsidR="009E3D57">
        <w:t>fi</w:t>
      </w:r>
      <w:r w:rsidRPr="00445898">
        <w:t xml:space="preserve">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8" w:name="_Toc535015657"/>
      <w:r w:rsidRPr="00445898">
        <w:rPr>
          <w:lang w:val="en-US"/>
        </w:rPr>
        <w:t>The e</w:t>
      </w:r>
      <w:r w:rsidR="00EF50DC" w:rsidRPr="00445898">
        <w:rPr>
          <w:lang w:val="en-US"/>
        </w:rPr>
        <w:t>xit code</w:t>
      </w:r>
      <w:bookmarkEnd w:id="628"/>
    </w:p>
    <w:p w:rsidR="00310F15" w:rsidRPr="00445898" w:rsidRDefault="00EF50DC" w:rsidP="00310F15">
      <w:pPr>
        <w:pStyle w:val="firstparagraph"/>
      </w:pPr>
      <w:r w:rsidRPr="00445898">
        <w:t>The protocol program, speci</w:t>
      </w:r>
      <w:r w:rsidR="009E3D57">
        <w:t>fi</w:t>
      </w:r>
      <w:r w:rsidRPr="00445898">
        <w:t xml:space="preserve">cally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4C7C05">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9"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9"/>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4C7C05">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30" w:name="_Toc535015658"/>
      <w:r w:rsidRPr="00445898">
        <w:rPr>
          <w:lang w:val="en-US"/>
        </w:rPr>
        <w:t>TOOLS FOR TESTING AND DEBUGGING</w:t>
      </w:r>
      <w:bookmarkEnd w:id="630"/>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w:t>
      </w:r>
      <w:r w:rsidR="009E3D57">
        <w:t>fi</w:t>
      </w:r>
      <w:r w:rsidRPr="00445898">
        <w:t xml:space="preserve">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w:t>
      </w:r>
      <w:r w:rsidR="009E3D57">
        <w:t>fi</w:t>
      </w:r>
      <w:r w:rsidRPr="00445898">
        <w:t xml:space="preserve">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EndPr/>
        <w:sdtContent>
          <w:r w:rsidR="00B41CE5" w:rsidRPr="00445898">
            <w:fldChar w:fldCharType="begin"/>
          </w:r>
          <w:r w:rsidR="00B41CE5" w:rsidRPr="00445898">
            <w:instrText xml:space="preserve"> CITATION gol08 \l 1033 </w:instrText>
          </w:r>
          <w:r w:rsidR="00B41CE5" w:rsidRPr="00445898">
            <w:fldChar w:fldCharType="separate"/>
          </w:r>
          <w:r w:rsidR="004C7C05">
            <w:rPr>
              <w:noProof/>
            </w:rPr>
            <w:t xml:space="preserve"> </w:t>
          </w:r>
          <w:r w:rsidR="004C7C05" w:rsidRPr="004C7C05">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w:t>
      </w:r>
      <w:r w:rsidR="009E3D57">
        <w:t>fi</w:t>
      </w:r>
      <w:r w:rsidRPr="00445898">
        <w:t>c nature of protocol programs, especially low-level (medium access control</w:t>
      </w:r>
      <w:r w:rsidR="00B3771A">
        <w:fldChar w:fldCharType="begin"/>
      </w:r>
      <w:r w:rsidR="00B3771A">
        <w:instrText xml:space="preserve"> XE "M</w:instrText>
      </w:r>
      <w:r w:rsidR="00B3771A" w:rsidRPr="00E35FC3">
        <w:instrText xml:space="preserve">edium </w:instrText>
      </w:r>
      <w:r w:rsidR="00B3771A">
        <w:instrText>A</w:instrText>
      </w:r>
      <w:r w:rsidR="00B3771A" w:rsidRPr="00E35FC3">
        <w:instrText xml:space="preserve">ccess </w:instrText>
      </w:r>
      <w:r w:rsidR="00B3771A">
        <w:instrText>C</w:instrText>
      </w:r>
      <w:r w:rsidR="00B3771A" w:rsidRPr="00E35FC3">
        <w:instrText>ontrol</w:instrText>
      </w:r>
      <w:r w:rsidR="00B3771A">
        <w:instrText xml:space="preserve">" </w:instrText>
      </w:r>
      <w:r w:rsidR="00B3771A">
        <w:fldChar w:fldCharType="end"/>
      </w:r>
      <w:r w:rsidRPr="00445898">
        <w:t>) protocols, makes them susceptible for errors of the second type, which may be more di</w:t>
      </w:r>
      <w:r w:rsidR="0008220B">
        <w:t>ffi</w:t>
      </w:r>
      <w:r w:rsidRPr="00445898">
        <w:t xml:space="preserve">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31" w:name="_Ref510807213"/>
      <w:bookmarkStart w:id="632" w:name="_Toc535015659"/>
      <w:r w:rsidRPr="00445898">
        <w:rPr>
          <w:lang w:val="en-US"/>
        </w:rPr>
        <w:t>User-level tracing</w:t>
      </w:r>
      <w:bookmarkEnd w:id="631"/>
      <w:bookmarkEnd w:id="632"/>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w:t>
      </w:r>
      <w:r w:rsidR="009E3D57">
        <w:t>ff</w:t>
      </w:r>
      <w:r w:rsidRPr="00445898">
        <w:t>ers some tools to this end (see Section </w:t>
      </w:r>
      <w:r w:rsidRPr="00445898">
        <w:fldChar w:fldCharType="begin"/>
      </w:r>
      <w:r w:rsidRPr="00445898">
        <w:instrText xml:space="preserve"> REF _Ref510805877 \r \h </w:instrText>
      </w:r>
      <w:r w:rsidRPr="00445898">
        <w:fldChar w:fldCharType="separate"/>
      </w:r>
      <w:r w:rsidR="004C7C05">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w:t>
      </w:r>
      <w:r w:rsidR="009E3D57">
        <w:t>fi</w:t>
      </w:r>
      <w:r w:rsidR="0070490F" w:rsidRPr="00445898">
        <w:t xml:space="preserve">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w:t>
      </w:r>
      <w:r w:rsidR="009E3D57">
        <w:t>fi</w:t>
      </w:r>
      <w:r w:rsidRPr="00445898">
        <w:t xml:space="preserve">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xml:space="preserve">) can disable or restrict the output of </w:t>
      </w:r>
      <w:r w:rsidRPr="00445898">
        <w:rPr>
          <w:i/>
        </w:rPr>
        <w:t>trace</w:t>
      </w:r>
      <w:r w:rsidRPr="00445898">
        <w:t>. It is also possible to con</w:t>
      </w:r>
      <w:r w:rsidR="009E3D57">
        <w:t>fi</w:t>
      </w:r>
      <w:r w:rsidRPr="00445898">
        <w:t xml:space="preserve">ne that output to the context of a few stations. By default, i.e., without </w:t>
      </w:r>
      <w:r w:rsidRPr="00445898">
        <w:rPr>
          <w:i/>
        </w:rPr>
        <w:t>–t</w:t>
      </w:r>
      <w:r w:rsidRPr="00445898">
        <w:t xml:space="preserve">, every </w:t>
      </w:r>
      <w:r w:rsidRPr="00445898">
        <w:rPr>
          <w:i/>
        </w:rPr>
        <w:t>trace</w:t>
      </w:r>
      <w:r w:rsidRPr="00445898">
        <w:t xml:space="preserve"> command is e</w:t>
      </w:r>
      <w:r w:rsidR="009E3D57">
        <w:t>ff</w:t>
      </w:r>
      <w:r w:rsidRPr="00445898">
        <w:t>ective.</w:t>
      </w:r>
    </w:p>
    <w:p w:rsidR="0070490F" w:rsidRPr="00445898" w:rsidRDefault="0070490F" w:rsidP="0070490F">
      <w:pPr>
        <w:pStyle w:val="firstparagraph"/>
      </w:pPr>
      <w:r w:rsidRPr="00445898">
        <w:t>The program can also a</w:t>
      </w:r>
      <w:r w:rsidR="009E3D57">
        <w:t>ff</w:t>
      </w:r>
      <w:r w:rsidRPr="00445898">
        <w:t xml:space="preserve">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w:t>
      </w:r>
      <w:r w:rsidR="009E3D57">
        <w:t>fi</w:t>
      </w:r>
      <w:r w:rsidRPr="00445898">
        <w:t xml:space="preserve">rst argument of </w:t>
      </w:r>
      <w:r w:rsidRPr="00445898">
        <w:rPr>
          <w:i/>
        </w:rPr>
        <w:t>settraceFlags</w:t>
      </w:r>
      <w:r w:rsidRPr="00445898">
        <w:t xml:space="preserve"> is a collection of additive </w:t>
      </w:r>
      <w:r w:rsidR="009E3D57">
        <w:t>fl</w:t>
      </w:r>
      <w:r w:rsidRPr="00445898">
        <w:t xml:space="preserve">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w:t>
            </w:r>
            <w:r w:rsidR="009E3D57">
              <w:t>ff</w:t>
            </w:r>
            <w:r w:rsidRPr="00445898">
              <w:t>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xml:space="preserve">, as a </w:t>
            </w:r>
            <w:r w:rsidR="009E3D57">
              <w:t>fl</w:t>
            </w:r>
            <w:r w:rsidRPr="00445898">
              <w:t>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4C7C05">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4C7C05">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w:t>
      </w:r>
      <w:r w:rsidR="009E3D57">
        <w:t>fi</w:t>
      </w:r>
      <w:r w:rsidRPr="00445898">
        <w:t xml:space="preserve">ne the output of </w:t>
      </w:r>
      <w:r w:rsidRPr="00445898">
        <w:rPr>
          <w:i/>
        </w:rPr>
        <w:t>trace</w:t>
      </w:r>
      <w:r w:rsidRPr="00445898">
        <w:t xml:space="preserve"> to a speci</w:t>
      </w:r>
      <w:r w:rsidR="009E3D57">
        <w:t>fi</w:t>
      </w:r>
      <w:r w:rsidRPr="00445898">
        <w:t xml:space="preserve">c time interval. For the </w:t>
      </w:r>
      <w:r w:rsidR="009E3D57">
        <w:t>fi</w:t>
      </w:r>
      <w:r w:rsidRPr="00445898">
        <w:t xml:space="preserve">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The speci</w:t>
      </w:r>
      <w:r w:rsidR="009E3D57">
        <w:t>fi</w:t>
      </w:r>
      <w:r w:rsidRPr="00445898">
        <w:t xml:space="preserve">ed time interval is interpreted in such a way that </w:t>
      </w:r>
      <w:r w:rsidRPr="00445898">
        <w:rPr>
          <w:i/>
        </w:rPr>
        <w:t>begin</w:t>
      </w:r>
      <w:r w:rsidRPr="00445898">
        <w:t xml:space="preserve"> describes the </w:t>
      </w:r>
      <w:r w:rsidR="009E3D57">
        <w:t>fi</w:t>
      </w:r>
      <w:r w:rsidRPr="00445898">
        <w:t xml:space="preserve">rst moment of time at which </w:t>
      </w:r>
      <w:r w:rsidRPr="00445898">
        <w:rPr>
          <w:i/>
        </w:rPr>
        <w:t>trace</w:t>
      </w:r>
      <w:r w:rsidRPr="00445898">
        <w:t xml:space="preserve"> is to be activated, while </w:t>
      </w:r>
      <w:r w:rsidRPr="00445898">
        <w:rPr>
          <w:i/>
        </w:rPr>
        <w:t>end</w:t>
      </w:r>
      <w:r w:rsidRPr="00445898">
        <w:t xml:space="preserve"> (if not in</w:t>
      </w:r>
      <w:r w:rsidR="009E3D57">
        <w:t>fi</w:t>
      </w:r>
      <w:r w:rsidRPr="00445898">
        <w:t xml:space="preserve">nite) points to the </w:t>
      </w:r>
      <w:r w:rsidR="009E3D57">
        <w:t>fi</w:t>
      </w:r>
      <w:r w:rsidRPr="00445898">
        <w:t xml:space="preserve">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The only way to de</w:t>
      </w:r>
      <w:r w:rsidR="009E3D57">
        <w:t>fi</w:t>
      </w:r>
      <w:r w:rsidRPr="00445898">
        <w:t xml:space="preserve">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w:t>
      </w:r>
      <w:r w:rsidR="009E3D57">
        <w:t>fi</w:t>
      </w:r>
      <w:r w:rsidRPr="00445898">
        <w:t xml:space="preserve">es the station to which the output of </w:t>
      </w:r>
      <w:r w:rsidRPr="00445898">
        <w:rPr>
          <w:i/>
        </w:rPr>
        <w:t>trace</w:t>
      </w:r>
      <w:r w:rsidRPr="00445898">
        <w:t xml:space="preserve"> should be con</w:t>
      </w:r>
      <w:r w:rsidR="009E3D57">
        <w:t>fi</w:t>
      </w:r>
      <w:r w:rsidRPr="00445898">
        <w:t xml:space="preserve">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4C7C05">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4C7C05">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4C7C05">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w:t>
      </w:r>
      <w:r w:rsidR="009E3D57">
        <w:t>fi</w:t>
      </w:r>
      <w:r w:rsidRPr="00445898">
        <w:t xml:space="preserve">rst state of </w:t>
      </w:r>
      <w:r w:rsidRPr="00445898">
        <w:rPr>
          <w:i/>
        </w:rPr>
        <w:t>Root</w:t>
      </w:r>
      <w:r w:rsidRPr="00445898">
        <w:t>.</w:t>
      </w:r>
      <w:r w:rsidR="004E5E49" w:rsidRPr="004E5E49">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w:t>
      </w:r>
      <w:r w:rsidR="009E3D57">
        <w:t>fi</w:t>
      </w:r>
      <w:r w:rsidRPr="00445898">
        <w:t>ned by the program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The </w:t>
      </w:r>
      <w:r w:rsidRPr="00445898">
        <w:rPr>
          <w:i/>
        </w:rPr>
        <w:t>–t</w:t>
      </w:r>
      <w:r w:rsidRPr="00445898">
        <w:t xml:space="preserve"> argument, if it appears on the program call line, e</w:t>
      </w:r>
      <w:r w:rsidR="009E3D57">
        <w:t>ff</w:t>
      </w:r>
      <w:r w:rsidRPr="00445898">
        <w:t>ectively cancels the e</w:t>
      </w:r>
      <w:r w:rsidR="009E3D57">
        <w:t>ff</w:t>
      </w:r>
      <w:r w:rsidRPr="00445898">
        <w:t xml:space="preserve">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w:t>
      </w:r>
      <w:r w:rsidR="009E3D57">
        <w:t>fi</w:t>
      </w:r>
      <w:r w:rsidRPr="00445898">
        <w:t xml:space="preserve">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3"/>
      </w:r>
      <w:r w:rsidRPr="00445898">
        <w:t xml:space="preserve"> will override the e</w:t>
      </w:r>
      <w:r w:rsidR="009E3D57">
        <w:t>ff</w:t>
      </w:r>
      <w:r w:rsidRPr="00445898">
        <w:t xml:space="preserve">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w:t>
      </w:r>
      <w:r w:rsidR="009E3D57">
        <w:t>fi</w:t>
      </w:r>
      <w:r w:rsidRPr="00445898">
        <w:t xml:space="preserve">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33" w:name="_Ref510988957"/>
      <w:bookmarkStart w:id="634" w:name="_Toc535015660"/>
      <w:r w:rsidRPr="00445898">
        <w:rPr>
          <w:lang w:val="en-US"/>
        </w:rPr>
        <w:t>Simulator-level tracing</w:t>
      </w:r>
      <w:bookmarkEnd w:id="633"/>
      <w:bookmarkEnd w:id="634"/>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4C7C05">
        <w:t>11.1</w:t>
      </w:r>
      <w:r w:rsidRPr="00445898">
        <w:fldChar w:fldCharType="end"/>
      </w:r>
      <w:r w:rsidRPr="00445898">
        <w:t xml:space="preserve">, SMURPH has a built-in mechanism for dumping the sequence of process states traversed by the simulator during its execution to the output </w:t>
      </w:r>
      <w:r w:rsidR="009E3D57">
        <w:t>fi</w:t>
      </w:r>
      <w:r w:rsidRPr="00445898">
        <w:t xml:space="preserve">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4C7C05">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4C7C05">
        <w:t>11.1</w:t>
      </w:r>
      <w:r>
        <w:fldChar w:fldCharType="end"/>
      </w:r>
      <w:r>
        <w:t xml:space="preserve"> (their names differ on the case of the “t” in “trace”). </w:t>
      </w:r>
      <w:r w:rsidR="000B4973" w:rsidRPr="00445898">
        <w:t xml:space="preserve">For the </w:t>
      </w:r>
      <w:r w:rsidR="009E3D57">
        <w:t>fi</w:t>
      </w:r>
      <w:r w:rsidR="000B4973" w:rsidRPr="00445898">
        <w:t xml:space="preserve">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4C7C05">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w:t>
      </w:r>
      <w:r w:rsidR="009E3D57">
        <w:t>fi</w:t>
      </w:r>
      <w:r w:rsidRPr="00445898">
        <w:t>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the event identi</w:t>
      </w:r>
      <w:r w:rsidR="009E3D57">
        <w:t>fi</w:t>
      </w:r>
      <w:r w:rsidRPr="00445898">
        <w:t xml:space="preserve">er (in the </w:t>
      </w:r>
      <w:r w:rsidRPr="00445898">
        <w:rPr>
          <w:i/>
        </w:rPr>
        <w:t>AI</w:t>
      </w:r>
      <w:r w:rsidRPr="00445898">
        <w:t>-speci</w:t>
      </w:r>
      <w:r w:rsidR="009E3D57">
        <w:t>fi</w:t>
      </w:r>
      <w:r w:rsidRPr="00445898">
        <w:t>c format, see Section </w:t>
      </w:r>
      <w:r w:rsidR="00CE6721" w:rsidRPr="00445898">
        <w:fldChar w:fldCharType="begin"/>
      </w:r>
      <w:r w:rsidR="00CE6721" w:rsidRPr="00445898">
        <w:instrText xml:space="preserve"> REF _Ref511061340 \r \h </w:instrText>
      </w:r>
      <w:r w:rsidR="00CE6721" w:rsidRPr="00445898">
        <w:fldChar w:fldCharType="separate"/>
      </w:r>
      <w:r w:rsidR="004C7C05">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4C7C05">
        <w:t>5.1.3</w:t>
      </w:r>
      <w:r w:rsidRPr="00445898">
        <w:fldChar w:fldCharType="end"/>
      </w:r>
      <w:r w:rsidRPr="00445898">
        <w:t>)</w:t>
      </w:r>
    </w:p>
    <w:p w:rsidR="000B4973" w:rsidRPr="00445898" w:rsidRDefault="000B4973" w:rsidP="00552A98">
      <w:pPr>
        <w:pStyle w:val="firstparagraph"/>
        <w:numPr>
          <w:ilvl w:val="0"/>
          <w:numId w:val="58"/>
        </w:numPr>
      </w:pPr>
      <w:r w:rsidRPr="00445898">
        <w:t>the identi</w:t>
      </w:r>
      <w:r w:rsidR="009E3D57">
        <w:t>fi</w:t>
      </w:r>
      <w:r w:rsidRPr="00445898">
        <w:t>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4C7C05">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4C7C05">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5" w:name="_Ref510991071"/>
      <w:bookmarkStart w:id="636" w:name="_Toc535015661"/>
      <w:r w:rsidRPr="00445898">
        <w:rPr>
          <w:lang w:val="en-US"/>
        </w:rPr>
        <w:t>Observers</w:t>
      </w:r>
      <w:bookmarkEnd w:id="635"/>
      <w:bookmarkEnd w:id="636"/>
    </w:p>
    <w:p w:rsidR="00514CC6" w:rsidRPr="00445898" w:rsidRDefault="00514CC6" w:rsidP="00514CC6">
      <w:pPr>
        <w:pStyle w:val="firstparagraph"/>
      </w:pPr>
      <w:r w:rsidRPr="00445898">
        <w:t>Observers</w:t>
      </w:r>
      <w:r w:rsidR="006E556A">
        <w:t> </w:t>
      </w:r>
      <w:sdt>
        <w:sdtPr>
          <w:id w:val="1112469517"/>
          <w:citation/>
        </w:sdtPr>
        <w:sdtEndPr/>
        <w:sdtContent>
          <w:r w:rsidR="006E556A">
            <w:fldChar w:fldCharType="begin"/>
          </w:r>
          <w:r w:rsidR="006E556A">
            <w:rPr>
              <w:lang w:val="pl-PL"/>
            </w:rPr>
            <w:instrText xml:space="preserve"> CITATION grb91 \l 1045 </w:instrText>
          </w:r>
          <w:r w:rsidR="006E556A">
            <w:fldChar w:fldCharType="separate"/>
          </w:r>
          <w:r w:rsidR="004C7C05" w:rsidRPr="004C7C05">
            <w:rPr>
              <w:noProof/>
              <w:lang w:val="pl-PL"/>
            </w:rPr>
            <w:t>[20]</w:t>
          </w:r>
          <w:r w:rsidR="006E556A">
            <w:fldChar w:fldCharType="end"/>
          </w:r>
        </w:sdtContent>
      </w:sdt>
      <w:sdt>
        <w:sdtPr>
          <w:id w:val="876736918"/>
          <w:citation/>
        </w:sdtPr>
        <w:sdtEndPr/>
        <w:sdtContent>
          <w:r w:rsidR="006E556A">
            <w:fldChar w:fldCharType="begin"/>
          </w:r>
          <w:r w:rsidR="006E556A">
            <w:rPr>
              <w:lang w:val="pl-PL"/>
            </w:rPr>
            <w:instrText xml:space="preserve"> CITATION aad79 \l 1045 </w:instrText>
          </w:r>
          <w:r w:rsidR="006E556A">
            <w:fldChar w:fldCharType="separate"/>
          </w:r>
          <w:r w:rsidR="004C7C05">
            <w:rPr>
              <w:noProof/>
              <w:lang w:val="pl-PL"/>
            </w:rPr>
            <w:t xml:space="preserve"> </w:t>
          </w:r>
          <w:r w:rsidR="004C7C05" w:rsidRPr="004C7C05">
            <w:rPr>
              <w:noProof/>
              <w:lang w:val="pl-PL"/>
            </w:rPr>
            <w:t>[60]</w:t>
          </w:r>
          <w:r w:rsidR="006E556A">
            <w:fldChar w:fldCharType="end"/>
          </w:r>
        </w:sdtContent>
      </w:sdt>
      <w:r w:rsidRPr="00445898">
        <w:t xml:space="preserve">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w:t>
      </w:r>
      <w:r w:rsidR="009E3D57">
        <w:t>fi</w:t>
      </w:r>
      <w:r w:rsidRPr="00445898">
        <w:t>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w:t>
      </w:r>
      <w:r w:rsidR="009E3D57">
        <w:t>fi</w:t>
      </w:r>
      <w:r w:rsidRPr="00445898">
        <w:t>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identi</w:t>
      </w:r>
      <w:r w:rsidR="009E3D57">
        <w:t>fi</w:t>
      </w:r>
      <w:r w:rsidR="00DF6D4D" w:rsidRPr="00445898">
        <w:t xml:space="preserve">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4C7C05">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4C7C05">
        <w:t>5.1.2</w:t>
      </w:r>
      <w:r w:rsidR="00DF6D4D" w:rsidRPr="00445898">
        <w:fldChar w:fldCharType="end"/>
      </w:r>
      <w:r w:rsidR="00DF6D4D" w:rsidRPr="00445898">
        <w:t>). One dif</w:t>
      </w:r>
      <w:r w:rsidRPr="00445898">
        <w:t xml:space="preserve">ference is that the structure of observers is </w:t>
      </w:r>
      <w:r w:rsidR="009E3D57">
        <w:t>fl</w:t>
      </w:r>
      <w:r w:rsidRPr="00445898">
        <w:t xml:space="preserve">at, i.e., an </w:t>
      </w:r>
      <w:r w:rsidR="00DF6D4D" w:rsidRPr="00445898">
        <w:t xml:space="preserve">observer does not belong to any </w:t>
      </w:r>
      <w:r w:rsidRPr="00445898">
        <w:t>speci</w:t>
      </w:r>
      <w:r w:rsidR="009E3D57">
        <w:t>fi</w:t>
      </w:r>
      <w:r w:rsidRPr="00445898">
        <w:t xml:space="preserve">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w:t>
      </w:r>
      <w:r w:rsidR="009E3D57">
        <w:t>fi</w:t>
      </w:r>
      <w:r w:rsidRPr="00445898">
        <w:t>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4C7C05">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7"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7"/>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8"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8"/>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w:t>
      </w:r>
      <w:r w:rsidR="009E3D57">
        <w:t>fi</w:t>
      </w:r>
      <w:r w:rsidRPr="00445898">
        <w:t xml:space="preserve">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me operations, speci</w:t>
      </w:r>
      <w:r w:rsidR="009E3D57">
        <w:t>fi</w:t>
      </w:r>
      <w:r w:rsidR="00DF6D4D" w:rsidRPr="00445898">
        <w:t xml:space="preserve">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9"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9"/>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w:t>
      </w:r>
      <w:r w:rsidR="009E3D57">
        <w:t>fi</w:t>
      </w:r>
      <w:r w:rsidRPr="00445898">
        <w:t>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w:t>
            </w:r>
            <w:r w:rsidR="009E3D57">
              <w:t>fi</w:t>
            </w:r>
            <w:r w:rsidRPr="00445898">
              <w:t>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w:t>
            </w:r>
            <w:r w:rsidR="009E3D57">
              <w:t>fi</w:t>
            </w:r>
            <w:r w:rsidRPr="00445898">
              <w:t>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w:t>
            </w:r>
            <w:r w:rsidR="009E3D57">
              <w:t>fi</w:t>
            </w:r>
            <w:r w:rsidRPr="00445898">
              <w:t>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w:t>
      </w:r>
      <w:r w:rsidR="009E3D57">
        <w:t>fi</w:t>
      </w:r>
      <w:r w:rsidRPr="00445898">
        <w:t xml:space="preserve">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4C7C05">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i</w:t>
      </w:r>
      <w:r w:rsidR="009E3D57">
        <w:t>ff</w:t>
      </w:r>
      <w:r w:rsidR="00DF6D4D" w:rsidRPr="00445898">
        <w:t xml:space="preserve">erent types) by assigning the </w:t>
      </w:r>
      <w:r w:rsidR="00514CC6" w:rsidRPr="00445898">
        <w:t>same nickname to several processes.</w:t>
      </w:r>
    </w:p>
    <w:p w:rsidR="00514CC6" w:rsidRPr="00445898" w:rsidRDefault="00514CC6" w:rsidP="00514CC6">
      <w:pPr>
        <w:pStyle w:val="firstparagraph"/>
      </w:pPr>
      <w:r w:rsidRPr="00445898">
        <w:t>The process state identi</w:t>
      </w:r>
      <w:r w:rsidR="009E3D57">
        <w:t>fi</w:t>
      </w:r>
      <w:r w:rsidRPr="00445898">
        <w:t>er can only be speci</w:t>
      </w:r>
      <w:r w:rsidR="009E3D57">
        <w:t>fi</w:t>
      </w:r>
      <w:r w:rsidRPr="00445898">
        <w:t>ed, if the process t</w:t>
      </w:r>
      <w:r w:rsidR="00DF6D4D" w:rsidRPr="00445898">
        <w:t>ype identi</w:t>
      </w:r>
      <w:r w:rsidR="009E3D57">
        <w:t>fi</w:t>
      </w:r>
      <w:r w:rsidR="00DF6D4D" w:rsidRPr="00445898">
        <w:t xml:space="preserve">er has been </w:t>
      </w:r>
      <w:r w:rsidRPr="00445898">
        <w:t xml:space="preserve">provided as well (i.e., it is not </w:t>
      </w:r>
      <w:r w:rsidRPr="00445898">
        <w:rPr>
          <w:i/>
        </w:rPr>
        <w:t>ANY</w:t>
      </w:r>
      <w:r w:rsidRPr="00445898">
        <w:t>). A state is always de</w:t>
      </w:r>
      <w:r w:rsidR="009E3D57">
        <w:t>fi</w:t>
      </w:r>
      <w:r w:rsidRPr="00445898">
        <w:t>ne</w:t>
      </w:r>
      <w:r w:rsidR="00DF6D4D" w:rsidRPr="00445898">
        <w:t>d within the scope of a speci</w:t>
      </w:r>
      <w:r w:rsidR="009E3D57">
        <w:t>fi</w:t>
      </w:r>
      <w:r w:rsidR="00DF6D4D" w:rsidRPr="00445898">
        <w:t xml:space="preserve">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these versions, the last argument speci</w:t>
      </w:r>
      <w:r w:rsidR="009E3D57">
        <w:t>fi</w:t>
      </w:r>
      <w:r w:rsidRPr="00445898">
        <w:t xml:space="preserve">es the observer’s state (corresponding to </w:t>
      </w:r>
      <w:r w:rsidRPr="00445898">
        <w:rPr>
          <w:i/>
        </w:rPr>
        <w:t>os</w:t>
      </w:r>
      <w:r w:rsidR="00DF6D4D" w:rsidRPr="00445898">
        <w:t xml:space="preserve"> in the </w:t>
      </w:r>
      <w:r w:rsidRPr="00445898">
        <w:t>full</w:t>
      </w:r>
      <w:r w:rsidR="00DF6D4D" w:rsidRPr="00445898">
        <w:t>-fledged,</w:t>
      </w:r>
      <w:r w:rsidRPr="00445898">
        <w:t xml:space="preserve"> </w:t>
      </w:r>
      <w:r w:rsidR="009E3D57">
        <w:t>fi</w:t>
      </w:r>
      <w:r w:rsidRPr="00445898">
        <w:t>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w:t>
      </w:r>
      <w:r w:rsidR="009E3D57">
        <w:t>fi</w:t>
      </w:r>
      <w:r w:rsidRPr="00445898">
        <w:t xml:space="preserve">rst </w:t>
      </w:r>
      <w:r w:rsidR="00514CC6" w:rsidRPr="00445898">
        <w:t>argument identi</w:t>
      </w:r>
      <w:r w:rsidR="009E3D57">
        <w:t>fi</w:t>
      </w:r>
      <w:r w:rsidR="00514CC6" w:rsidRPr="00445898">
        <w:t xml:space="preserve">es the station </w:t>
      </w:r>
      <w:r w:rsidRPr="00445898">
        <w:t xml:space="preserve">owning the awakened process. The </w:t>
      </w:r>
      <w:r w:rsidR="00514CC6" w:rsidRPr="00445898">
        <w:t>three-argument version accepts the station identi</w:t>
      </w:r>
      <w:r w:rsidR="009E3D57">
        <w:t>fi</w:t>
      </w:r>
      <w:r w:rsidR="00514CC6" w:rsidRPr="00445898">
        <w:t>er as th</w:t>
      </w:r>
      <w:r w:rsidRPr="00445898">
        <w:t xml:space="preserve">e </w:t>
      </w:r>
      <w:r w:rsidR="009E3D57">
        <w:t>fi</w:t>
      </w:r>
      <w:r w:rsidRPr="00445898">
        <w:t xml:space="preserve">rst argument and the process </w:t>
      </w:r>
      <w:r w:rsidR="00514CC6" w:rsidRPr="00445898">
        <w:t>type identi</w:t>
      </w:r>
      <w:r w:rsidR="009E3D57">
        <w:t>fi</w:t>
      </w:r>
      <w:r w:rsidR="00514CC6" w:rsidRPr="00445898">
        <w:t>er (</w:t>
      </w:r>
      <w:r w:rsidR="00514CC6" w:rsidRPr="00445898">
        <w:rPr>
          <w:i/>
        </w:rPr>
        <w:t>p</w:t>
      </w:r>
      <w:r w:rsidR="00514CC6" w:rsidRPr="00445898">
        <w:t>) as the second argument. For the four</w:t>
      </w:r>
      <w:r w:rsidRPr="00445898">
        <w:t xml:space="preserve">-argument version, the </w:t>
      </w:r>
      <w:r w:rsidR="009E3D57">
        <w:t>fi</w:t>
      </w:r>
      <w:r w:rsidRPr="00445898">
        <w:t xml:space="preserve">rst two </w:t>
      </w:r>
      <w:r w:rsidR="00514CC6" w:rsidRPr="00445898">
        <w:t>arguments are the same as in the two-argument case, a</w:t>
      </w:r>
      <w:r w:rsidRPr="00445898">
        <w:t>nd the third argument identi</w:t>
      </w:r>
      <w:r w:rsidR="009E3D57">
        <w:t>fi</w:t>
      </w:r>
      <w:r w:rsidRPr="00445898">
        <w:t xml:space="preserve">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 xml:space="preserve">ted in the </w:t>
      </w:r>
      <w:r w:rsidR="009E3D57">
        <w:t>fi</w:t>
      </w:r>
      <w:r w:rsidR="00DF6D4D" w:rsidRPr="00445898">
        <w:t>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 xml:space="preserve">order in which they have been issued, and the </w:t>
      </w:r>
      <w:r w:rsidR="009E3D57">
        <w:t>fi</w:t>
      </w:r>
      <w:r w:rsidRPr="00445898">
        <w:t>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w:t>
      </w:r>
      <w:r w:rsidR="009E3D57">
        <w:t>fi</w:t>
      </w:r>
      <w:r w:rsidR="00DF6D4D" w:rsidRPr="00445898">
        <w:t xml:space="preserve">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t>State2</w:t>
      </w:r>
      <w:r w:rsidR="00DF6D4D" w:rsidRPr="00445898">
        <w:t xml:space="preserve">. Finally, if the </w:t>
      </w:r>
      <w:r w:rsidRPr="00445898">
        <w:t xml:space="preserve">process wakeup scenario does not match the arguments of the </w:t>
      </w:r>
      <w:r w:rsidR="009E3D57">
        <w:t>fi</w:t>
      </w:r>
      <w:r w:rsidRPr="00445898">
        <w:t xml:space="preserve">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w:t>
      </w:r>
      <w:r w:rsidR="009E3D57">
        <w:t>fl</w:t>
      </w:r>
      <w:r w:rsidR="00514CC6" w:rsidRPr="00445898">
        <w:t>ect the con</w:t>
      </w:r>
      <w:r w:rsidR="009E3D57">
        <w:t>fi</w:t>
      </w:r>
      <w:r w:rsidR="00514CC6" w:rsidRPr="00445898">
        <w:t>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w:t>
      </w:r>
      <w:r w:rsidR="009E3D57">
        <w:t>fi</w:t>
      </w:r>
      <w:r w:rsidRPr="00445898">
        <w:t>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this operation is di</w:t>
      </w:r>
      <w:r w:rsidR="009E3D57">
        <w:t>ff</w:t>
      </w:r>
      <w:r w:rsidR="00DF6D4D" w:rsidRPr="00445898">
        <w:t xml:space="preserve">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4C7C05">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w:t>
      </w:r>
      <w:r w:rsidR="009E3D57">
        <w:t>fi</w:t>
      </w:r>
      <w:r w:rsidRPr="00445898">
        <w:t xml:space="preserve">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4C7C05">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l to the speci</w:t>
      </w:r>
      <w:r w:rsidR="009E3D57">
        <w:t>fi</w:t>
      </w:r>
      <w:r w:rsidR="00DF6D4D" w:rsidRPr="00445898">
        <w:t xml:space="preserve">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w:t>
      </w:r>
      <w:r w:rsidR="009E3D57">
        <w:t>fi</w:t>
      </w:r>
      <w:r w:rsidRPr="00445898">
        <w:t>ned and</w:t>
      </w:r>
      <w:r w:rsidR="00DF6D4D" w:rsidRPr="00445898">
        <w:t xml:space="preserve"> active at any moment. Di</w:t>
      </w:r>
      <w:r w:rsidR="009E3D57">
        <w:t>ff</w:t>
      </w:r>
      <w:r w:rsidR="00DF6D4D" w:rsidRPr="00445898">
        <w:t xml:space="preserve">erent </w:t>
      </w:r>
      <w:r w:rsidRPr="00445898">
        <w:t>observers are completely independent, in the sense that t</w:t>
      </w:r>
      <w:r w:rsidR="00DF6D4D" w:rsidRPr="00445898">
        <w:t xml:space="preserve">he behavior of a given observer </w:t>
      </w:r>
      <w:r w:rsidRPr="00445898">
        <w:t>is not a</w:t>
      </w:r>
      <w:r w:rsidR="009E3D57">
        <w:t>ff</w:t>
      </w:r>
      <w:r w:rsidRPr="00445898">
        <w:t>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4C7C05">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40" w:name="_Ref511137484"/>
    </w:p>
    <w:p w:rsidR="008804BC" w:rsidRPr="00445898" w:rsidRDefault="008804BC" w:rsidP="00552A98">
      <w:pPr>
        <w:pStyle w:val="Heading1"/>
        <w:numPr>
          <w:ilvl w:val="0"/>
          <w:numId w:val="5"/>
        </w:numPr>
        <w:rPr>
          <w:lang w:val="en-US"/>
        </w:rPr>
      </w:pPr>
      <w:bookmarkStart w:id="641" w:name="_Toc535015662"/>
      <w:r w:rsidRPr="00445898">
        <w:rPr>
          <w:lang w:val="en-US"/>
        </w:rPr>
        <w:t>EXPOSING OBJECTS</w:t>
      </w:r>
      <w:bookmarkEnd w:id="640"/>
      <w:bookmarkEnd w:id="641"/>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4"/>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w:t>
      </w:r>
      <w:r w:rsidR="009E3D57">
        <w:t>ff</w:t>
      </w:r>
      <w:r w:rsidRPr="00445898">
        <w:t>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42" w:name="_Ref510988280"/>
      <w:bookmarkStart w:id="643" w:name="_Toc535015663"/>
      <w:r w:rsidRPr="00445898">
        <w:rPr>
          <w:lang w:val="en-US"/>
        </w:rPr>
        <w:t>General concepts</w:t>
      </w:r>
      <w:bookmarkEnd w:id="642"/>
      <w:bookmarkEnd w:id="643"/>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carrying some dynamic information that may be of interest to the user can be made exposable. An exposable type de</w:t>
      </w:r>
      <w:r w:rsidR="009E3D57">
        <w:t>fi</w:t>
      </w:r>
      <w:r w:rsidRPr="00445898">
        <w:t xml:space="preserve">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w:t>
      </w:r>
      <w:r w:rsidR="009E3D57">
        <w:t>fi</w:t>
      </w:r>
      <w:r w:rsidRPr="00445898">
        <w:t>le (Section </w:t>
      </w:r>
      <w:r w:rsidRPr="00445898">
        <w:fldChar w:fldCharType="begin"/>
      </w:r>
      <w:r w:rsidRPr="00445898">
        <w:instrText xml:space="preserve"> REF _Ref504325626 \r \h </w:instrText>
      </w:r>
      <w:r w:rsidRPr="00445898">
        <w:fldChar w:fldCharType="separate"/>
      </w:r>
      <w:r w:rsidR="004C7C05">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4C7C05">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w:t>
      </w:r>
      <w:r w:rsidR="009E3D57">
        <w:t>fl</w:t>
      </w:r>
      <w:r w:rsidRPr="00445898">
        <w:t>ects a snapshot in the middle of execution of the protocol program. Printing out, in the sense of the above de</w:t>
      </w:r>
      <w:r w:rsidR="009E3D57">
        <w:t>fi</w:t>
      </w:r>
      <w:r w:rsidRPr="00445898">
        <w:t xml:space="preserve">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w:t>
      </w:r>
      <w:r w:rsidR="009E3D57">
        <w:t>fi</w:t>
      </w:r>
      <w:r w:rsidRPr="00445898">
        <w:t xml:space="preserve">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w:t>
      </w:r>
      <w:r w:rsidR="009E3D57">
        <w:t>fi</w:t>
      </w:r>
      <w:r w:rsidRPr="00445898">
        <w:t>ed by a (typically small) nonnegative integer number. Di</w:t>
      </w:r>
      <w:r w:rsidR="009E3D57">
        <w:t>ff</w:t>
      </w:r>
      <w:r w:rsidRPr="00445898">
        <w:t>erent exposure modes can be viewed as di</w:t>
      </w:r>
      <w:r w:rsidR="009E3D57">
        <w:t>ff</w:t>
      </w:r>
      <w:r w:rsidRPr="00445898">
        <w:t xml:space="preserve">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w:t>
      </w:r>
      <w:r w:rsidR="009E3D57">
        <w:t>fi</w:t>
      </w:r>
      <w:r w:rsidRPr="00445898">
        <w:t>ed, the global variant of the exposure mode is used.</w:t>
      </w:r>
    </w:p>
    <w:p w:rsidR="008804BC" w:rsidRPr="00445898" w:rsidRDefault="008804BC" w:rsidP="008804BC">
      <w:pPr>
        <w:pStyle w:val="firstparagraph"/>
      </w:pPr>
      <w:r w:rsidRPr="00445898">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w:t>
      </w:r>
      <w:r w:rsidR="009E3D57">
        <w:t>fi</w:t>
      </w:r>
      <w:r w:rsidRPr="00445898">
        <w:t xml:space="preserve">ned separately. For example, the standard exposure of the </w:t>
      </w:r>
      <w:r w:rsidRPr="00445898">
        <w:rPr>
          <w:i/>
        </w:rPr>
        <w:t>Client</w:t>
      </w:r>
      <w:r w:rsidRPr="00445898">
        <w:t xml:space="preserve"> de</w:t>
      </w:r>
      <w:r w:rsidR="009E3D57">
        <w:t>fi</w:t>
      </w:r>
      <w:r w:rsidRPr="00445898">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w:t>
            </w:r>
            <w:r w:rsidR="0008220B">
              <w:t>ffi</w:t>
            </w:r>
            <w:r w:rsidRPr="00445898">
              <w:t>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w:t>
            </w:r>
            <w:r w:rsidR="009E3D57">
              <w:t>fi</w:t>
            </w:r>
            <w:r w:rsidRPr="00445898">
              <w:t>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w:t>
            </w:r>
            <w:r w:rsidR="0008220B">
              <w:t>ffi</w:t>
            </w:r>
            <w:r w:rsidRPr="00445898">
              <w:t>c pattern de</w:t>
            </w:r>
            <w:r w:rsidR="009E3D57">
              <w:t>fi</w:t>
            </w:r>
            <w:r w:rsidRPr="00445898">
              <w:t>nitions. No station-relative variant of this mode exists.</w:t>
            </w:r>
          </w:p>
        </w:tc>
      </w:tr>
    </w:tbl>
    <w:p w:rsidR="008804BC" w:rsidRPr="00445898" w:rsidRDefault="008804BC" w:rsidP="008804BC">
      <w:pPr>
        <w:pStyle w:val="firstparagraph"/>
      </w:pPr>
      <w:r w:rsidRPr="00445898">
        <w:t xml:space="preserve">The </w:t>
      </w:r>
      <w:r w:rsidR="009E3D57">
        <w:t>fi</w:t>
      </w:r>
      <w:r w:rsidRPr="00445898">
        <w:t xml:space="preserve">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w:t>
      </w:r>
      <w:r w:rsidR="009E3D57">
        <w:t>fi</w:t>
      </w:r>
      <w:r w:rsidRPr="00445898">
        <w:t>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4" w:name="_Ref510819061"/>
      <w:bookmarkStart w:id="645" w:name="_Toc535015664"/>
      <w:r w:rsidRPr="00445898">
        <w:rPr>
          <w:lang w:val="en-US"/>
        </w:rPr>
        <w:t>Making objects exposable</w:t>
      </w:r>
      <w:bookmarkEnd w:id="644"/>
      <w:bookmarkEnd w:id="645"/>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can be exposed, but they must be made exposable </w:t>
      </w:r>
      <w:r w:rsidR="009E3D57">
        <w:t>fi</w:t>
      </w:r>
      <w:r w:rsidRPr="00445898">
        <w:t xml:space="preserve">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6"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6"/>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4C7C05">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4C7C05">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w:t>
      </w:r>
      <w:r w:rsidR="009E3D57">
        <w:t>fi</w:t>
      </w:r>
      <w:r w:rsidRPr="00445898">
        <w:t>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t>exmode</w:t>
      </w:r>
      <w:bookmarkStart w:id="647"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7"/>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As for a regular method, it is possible to merely announce the exposure within the de</w:t>
      </w:r>
      <w:r w:rsidR="009E3D57">
        <w:t>fi</w:t>
      </w:r>
      <w:r w:rsidRPr="00445898">
        <w:t xml:space="preserve">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w:t>
      </w:r>
      <w:r w:rsidR="009E3D57">
        <w:t>fi</w:t>
      </w:r>
      <w:r w:rsidRPr="00445898">
        <w:t xml:space="preserve">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w:t>
      </w:r>
      <w:r w:rsidR="009E3D57">
        <w:t>fi</w:t>
      </w:r>
      <w:r w:rsidRPr="00445898">
        <w:t>nition, similar to the speci</w:t>
      </w:r>
      <w:r w:rsidR="009E3D57">
        <w:t>fi</w:t>
      </w:r>
      <w:r w:rsidRPr="00445898">
        <w:t>cation of a method announced in a class declaration, must appear below the type de</w:t>
      </w:r>
      <w:r w:rsidR="009E3D57">
        <w:t>fi</w:t>
      </w:r>
      <w:r w:rsidRPr="00445898">
        <w:t xml:space="preserve">nition in one of the program’s </w:t>
      </w:r>
      <w:r w:rsidR="009E3D57">
        <w:t>fi</w:t>
      </w:r>
      <w:r w:rsidRPr="00445898">
        <w:t>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w:t>
      </w:r>
      <w:r w:rsidR="009E3D57">
        <w:t>fi</w:t>
      </w:r>
      <w:r w:rsidRPr="00445898">
        <w:t>cation consists of two parts: the “paper” part and the “screen” part. Any of the two parts can be omitted</w:t>
      </w:r>
      <w:r w:rsidR="00697C9E" w:rsidRPr="00445898">
        <w:t>;</w:t>
      </w:r>
      <w:r w:rsidRPr="00445898">
        <w:t xml:space="preserve"> in such a case the corresponding exposure form is unde</w:t>
      </w:r>
      <w:r w:rsidR="009E3D57">
        <w:t>fi</w:t>
      </w:r>
      <w:r w:rsidRPr="00445898">
        <w:t xml:space="preserve">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w:t>
      </w:r>
      <w:r w:rsidR="009E3D57">
        <w:t>ff</w:t>
      </w:r>
      <w:r w:rsidRPr="00445898">
        <w:t>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w:t>
      </w:r>
      <w:r w:rsidR="009E3D57">
        <w:t>fi</w:t>
      </w:r>
      <w:r w:rsidR="00167604">
        <w:t>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it means that no speci</w:t>
      </w:r>
      <w:r w:rsidR="009E3D57">
        <w:t>fi</w:t>
      </w:r>
      <w:r w:rsidRPr="00445898">
        <w:t xml:space="preserve">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w:t>
      </w:r>
      <w:r w:rsidR="009E3D57">
        <w:t>fi</w:t>
      </w:r>
      <w:r w:rsidRPr="00445898">
        <w:t>ned for a subtype of an already exposable type, it overrides the supertype’s exposure. The user may wish to augment the standard exposure by the new de</w:t>
      </w:r>
      <w:r w:rsidR="009E3D57">
        <w:t>fi</w:t>
      </w:r>
      <w:r w:rsidRPr="00445898">
        <w:t>nition. In such a case, the new de</w:t>
      </w:r>
      <w:r w:rsidR="009E3D57">
        <w:t>fi</w:t>
      </w:r>
      <w:r w:rsidRPr="00445898">
        <w:t>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w:t>
      </w:r>
      <w:r w:rsidR="009E3D57">
        <w:t>ff</w:t>
      </w:r>
      <w:r w:rsidRPr="00445898">
        <w:t>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8" w:name="_Ref511049280"/>
      <w:bookmarkStart w:id="649" w:name="_Toc535015665"/>
      <w:r w:rsidRPr="00445898">
        <w:rPr>
          <w:lang w:val="en-US"/>
        </w:rPr>
        <w:t>Programming exposures</w:t>
      </w:r>
      <w:bookmarkEnd w:id="648"/>
      <w:bookmarkEnd w:id="649"/>
    </w:p>
    <w:p w:rsidR="003B3A9E" w:rsidRPr="00445898" w:rsidRDefault="003B3A9E" w:rsidP="003B3A9E">
      <w:pPr>
        <w:pStyle w:val="firstparagraph"/>
      </w:pPr>
      <w:r w:rsidRPr="00445898">
        <w:t xml:space="preserve">The “paper” part of the exposure body should contain statements that output the requested information to the results </w:t>
      </w:r>
      <w:r w:rsidR="009E3D57">
        <w:t>fi</w:t>
      </w:r>
      <w:r w:rsidRPr="00445898">
        <w:t>le (Section </w:t>
      </w:r>
      <w:r w:rsidRPr="00445898">
        <w:fldChar w:fldCharType="begin"/>
      </w:r>
      <w:r w:rsidRPr="00445898">
        <w:instrText xml:space="preserve"> REF _Ref504325626 \r \h </w:instrText>
      </w:r>
      <w:r w:rsidRPr="00445898">
        <w:fldChar w:fldCharType="separate"/>
      </w:r>
      <w:r w:rsidR="004C7C05">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w:t>
      </w:r>
      <w:r w:rsidR="009E3D57">
        <w:t>ff</w:t>
      </w:r>
      <w:r w:rsidRPr="00445898">
        <w:t xml:space="preserve">erence between the two exposure forms is that while the “paper” exposure can be interpreted as a regular function that is called explicitly by the user program to write some information to the output </w:t>
      </w:r>
      <w:r w:rsidR="009E3D57">
        <w:t>fi</w:t>
      </w:r>
      <w:r w:rsidRPr="00445898">
        <w:t>le</w:t>
      </w:r>
      <w:r w:rsidR="004969AB">
        <w:t xml:space="preserve"> exactly at moment of call</w:t>
      </w:r>
      <w:r w:rsidRPr="00445898">
        <w:t>, the “screen” exposure may be called many times to refresh information displayed on the terminal screen, in an asynchronous way from the viewpoint of the SMURPH program. One simpli</w:t>
      </w:r>
      <w:r w:rsidR="009E3D57">
        <w:t>fi</w:t>
      </w:r>
      <w:r w:rsidRPr="00445898">
        <w:t>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50"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50"/>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w:t>
      </w:r>
      <w:r w:rsidR="009E3D57">
        <w:t>fi</w:t>
      </w:r>
      <w:r w:rsidRPr="00445898">
        <w:t xml:space="preserve">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4C7C05">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w:t>
      </w:r>
      <w:r w:rsidR="009E3D57">
        <w:t>fi</w:t>
      </w:r>
      <w:r w:rsidR="003B3A9E" w:rsidRPr="00445898">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51"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51"/>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w:t>
      </w:r>
      <w:r w:rsidR="009E3D57">
        <w:t>fi</w:t>
      </w:r>
      <w:r w:rsidRPr="00445898">
        <w:t>ed, is a bit pattern de</w:t>
      </w:r>
      <w:r w:rsidR="009E3D57">
        <w:t>fi</w:t>
      </w:r>
      <w:r w:rsidRPr="00445898">
        <w:t>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4C7C05">
        <w:t>C.6.3</w:t>
      </w:r>
      <w:r w:rsidR="00CE6721" w:rsidRPr="00445898">
        <w:fldChar w:fldCharType="end"/>
      </w:r>
      <w:r w:rsidRPr="00445898">
        <w:t>). If the attribute argument is not speci</w:t>
      </w:r>
      <w:r w:rsidR="009E3D57">
        <w:t>fi</w:t>
      </w:r>
      <w:r w:rsidRPr="00445898">
        <w:t xml:space="preserve">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xml:space="preserve">. The </w:t>
      </w:r>
      <w:r w:rsidR="009E3D57">
        <w:t>fi</w:t>
      </w:r>
      <w:r w:rsidRPr="00445898">
        <w:t>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w:t>
      </w:r>
      <w:r w:rsidR="009E3D57">
        <w:t>fi</w:t>
      </w:r>
      <w:r w:rsidRPr="00445898">
        <w:t xml:space="preserve">rst argument of the </w:t>
      </w:r>
      <w:r w:rsidR="009E3D57">
        <w:t>fi</w:t>
      </w:r>
      <w:r w:rsidRPr="00445898">
        <w:t>rst function speci</w:t>
      </w:r>
      <w:r w:rsidR="009E3D57">
        <w:t>fi</w:t>
      </w:r>
      <w:r w:rsidRPr="00445898">
        <w:t xml:space="preserve">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w:t>
      </w:r>
      <w:r w:rsidR="009E3D57">
        <w:t>fi</w:t>
      </w:r>
      <w:r w:rsidRPr="00445898">
        <w:t>rst variant speci</w:t>
      </w:r>
      <w:r w:rsidR="009E3D57">
        <w:t>fi</w:t>
      </w:r>
      <w:r w:rsidRPr="00445898">
        <w:t xml:space="preserve">es the scaling parameters (the </w:t>
      </w:r>
      <w:r w:rsidR="009E3D57">
        <w:t>fi</w:t>
      </w:r>
      <w:r w:rsidRPr="00445898">
        <w:t>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w:t>
      </w:r>
      <w:r w:rsidR="009E3D57">
        <w:t>fi</w:t>
      </w:r>
      <w:r w:rsidRPr="00445898">
        <w:t>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52"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52"/>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w:t>
      </w:r>
      <w:r w:rsidR="009E3D57">
        <w:t>fi</w:t>
      </w:r>
      <w:r w:rsidRPr="00445898">
        <w:t>ned for both forms. The data items sent to the display program are the same as those printed out with the “paper” exposure.</w:t>
      </w:r>
    </w:p>
    <w:p w:rsidR="003B3A9E" w:rsidRPr="00445898" w:rsidRDefault="003B3A9E" w:rsidP="003B3A9E">
      <w:pPr>
        <w:pStyle w:val="firstparagraph"/>
      </w:pPr>
      <w:r w:rsidRPr="00445898">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w:t>
      </w:r>
      <w:r w:rsidR="009E3D57">
        <w:t>fi</w:t>
      </w:r>
      <w:r w:rsidRPr="00445898">
        <w:t>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w:t>
      </w:r>
      <w:r w:rsidR="009E3D57">
        <w:t>fi</w:t>
      </w:r>
      <w:r w:rsidRPr="00445898">
        <w:t xml:space="preserve">rst loop calculates the scaling parameters for the vertical coordinate: the </w:t>
      </w:r>
      <m:oMath>
        <m:r>
          <w:rPr>
            <w:rFonts w:ascii="Cambria Math" w:hAnsi="Cambria Math"/>
          </w:rPr>
          <m:t>y</m:t>
        </m:r>
      </m:oMath>
      <w:r w:rsidRPr="00445898">
        <w:t>-range is set to the di</w:t>
      </w:r>
      <w:r w:rsidR="009E3D57">
        <w:t>ff</w:t>
      </w:r>
      <w:r w:rsidRPr="00445898">
        <w:t>erence between the minimum and maximum value</w:t>
      </w:r>
      <w:r w:rsidR="00270AE3">
        <w:t>s</w:t>
      </w:r>
      <w:r w:rsidRPr="00445898">
        <w:t xml:space="preserve"> assumed by all variables in the list. The second loop displays the mean values of all variables. </w:t>
      </w:r>
      <w:r w:rsidR="00270AE3">
        <w:t>W</w:t>
      </w:r>
      <w:r w:rsidRPr="00445898">
        <w:t xml:space="preserve">e could avoid re-calculating the parameters of the random variables in the second loop by saving the mean values calculated by the </w:t>
      </w:r>
      <w:r w:rsidR="009E3D57">
        <w:t>fi</w:t>
      </w:r>
      <w:r w:rsidRPr="00445898">
        <w:t>rst loop in a temporary array.</w:t>
      </w:r>
    </w:p>
    <w:p w:rsidR="003B3A9E" w:rsidRPr="00445898" w:rsidRDefault="003B3A9E" w:rsidP="003B3A9E">
      <w:pPr>
        <w:pStyle w:val="firstparagraph"/>
      </w:pPr>
      <w:r w:rsidRPr="00445898">
        <w:t xml:space="preserve">Sometimes, in the “screen” part of an exposure, one would like to tell when the exposure has been called for the </w:t>
      </w:r>
      <w:r w:rsidR="009E3D57">
        <w:t>fi</w:t>
      </w:r>
      <w:r w:rsidRPr="00445898">
        <w:t xml:space="preserve">rst time. This is because “screen” exposures are often invoked repeatedly, to update the contents of a window. In the above example, we could use a temporary array for storing the mean values calculated by the </w:t>
      </w:r>
      <w:r w:rsidR="009E3D57">
        <w:t>fi</w:t>
      </w:r>
      <w:r w:rsidRPr="00445898">
        <w:t xml:space="preserve">rst loop, so that we wouldn’t have to recalculate them in the second. It would make sense to allocate this array once, when the exposure is called for the </w:t>
      </w:r>
      <w:r w:rsidR="009E3D57">
        <w:t>fi</w:t>
      </w:r>
      <w:r w:rsidRPr="00445898">
        <w:t>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w:t>
      </w:r>
      <w:r w:rsidR="009E3D57">
        <w:t>fi</w:t>
      </w:r>
      <w:r w:rsidRPr="00445898">
        <w:t xml:space="preserve">rst time. Otherwise, </w:t>
      </w:r>
      <w:r w:rsidRPr="00445898">
        <w:rPr>
          <w:i/>
        </w:rPr>
        <w:t>DisplayOpening</w:t>
      </w:r>
      <w:r w:rsidRPr="00445898">
        <w:t xml:space="preserve"> is </w:t>
      </w:r>
      <w:r w:rsidRPr="00445898">
        <w:rPr>
          <w:i/>
        </w:rPr>
        <w:t>NO</w:t>
      </w:r>
      <w:r w:rsidRPr="00445898">
        <w:t xml:space="preserve">. If, upon recognizing the </w:t>
      </w:r>
      <w:r w:rsidR="009E3D57">
        <w:t>fi</w:t>
      </w:r>
      <w:r w:rsidRPr="00445898">
        <w:t xml:space="preserve">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53" w:name="_Ref510988142"/>
      <w:bookmarkStart w:id="654" w:name="_Toc535015666"/>
      <w:r w:rsidRPr="00445898">
        <w:rPr>
          <w:lang w:val="en-US"/>
        </w:rPr>
        <w:t>Invoking exposures</w:t>
      </w:r>
      <w:bookmarkEnd w:id="653"/>
      <w:bookmarkEnd w:id="654"/>
    </w:p>
    <w:p w:rsidR="00EE4912" w:rsidRPr="00445898" w:rsidRDefault="00EE4912" w:rsidP="00EE4912">
      <w:pPr>
        <w:pStyle w:val="firstparagraph"/>
      </w:pPr>
      <w:r w:rsidRPr="00445898">
        <w:t>An object is exposed by calling one of the following three methods de</w:t>
      </w:r>
      <w:r w:rsidR="009E3D57">
        <w:t>fi</w:t>
      </w:r>
      <w:r w:rsidRPr="00445898">
        <w:t xml:space="preserve">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w:t>
      </w:r>
      <w:r w:rsidR="009E3D57">
        <w:t>fi</w:t>
      </w:r>
      <w:r w:rsidRPr="00445898">
        <w:t xml:space="preserve">rst two methods expose the object “on paper,” the last one makes a “screen” exposure. The second method behaves identically to the </w:t>
      </w:r>
      <w:r w:rsidR="009E3D57">
        <w:t>fi</w:t>
      </w:r>
      <w:r w:rsidRPr="00445898">
        <w:t xml:space="preserve">rst one with </w:t>
      </w:r>
      <w:r w:rsidRPr="00445898">
        <w:rPr>
          <w:i/>
        </w:rPr>
        <w:t>hdr</w:t>
      </w:r>
      <w:r w:rsidRPr="00445898">
        <w:t xml:space="preserve"> equal </w:t>
      </w:r>
      <w:r w:rsidRPr="00445898">
        <w:rPr>
          <w:i/>
        </w:rPr>
        <w:t>NULL</w:t>
      </w:r>
      <w:r w:rsidRPr="00445898">
        <w:t xml:space="preserve">. In each case, the </w:t>
      </w:r>
      <w:r w:rsidR="009E3D57">
        <w:t>fi</w:t>
      </w:r>
      <w:r w:rsidRPr="00445898">
        <w:t xml:space="preserve">rst argument indicates the exposure mode. Depending on whether the exposure is “on paper” (the </w:t>
      </w:r>
      <w:r w:rsidR="009E3D57">
        <w:t>fi</w:t>
      </w:r>
      <w:r w:rsidRPr="00445898">
        <w:t xml:space="preserve">rst two methods) or “on screen” (the last method), the appropriate code fragment from the object’s </w:t>
      </w:r>
      <w:r w:rsidRPr="00445898">
        <w:rPr>
          <w:i/>
        </w:rPr>
        <w:t>exposure</w:t>
      </w:r>
      <w:r w:rsidRPr="00445898">
        <w:t xml:space="preserve"> de</w:t>
      </w:r>
      <w:r w:rsidR="009E3D57">
        <w:t>fi</w:t>
      </w:r>
      <w:r w:rsidRPr="00445898">
        <w:t>nition, determined by the form and mode (</w:t>
      </w:r>
      <w:r w:rsidRPr="00445898">
        <w:rPr>
          <w:i/>
        </w:rPr>
        <w:t>m</w:t>
      </w:r>
      <w:r w:rsidRPr="00445898">
        <w:t xml:space="preserve">), is selected and invoked. For the </w:t>
      </w:r>
      <w:r w:rsidR="009E3D57">
        <w:t>fi</w:t>
      </w:r>
      <w:r w:rsidRPr="00445898">
        <w:t xml:space="preserve">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4C7C05">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subobjects (see Section </w:t>
      </w:r>
      <w:r w:rsidRPr="00445898">
        <w:fldChar w:fldCharType="begin"/>
      </w:r>
      <w:r w:rsidRPr="00445898">
        <w:instrText xml:space="preserve"> REF _Ref510819061 \r \h </w:instrText>
      </w:r>
      <w:r w:rsidRPr="00445898">
        <w:fldChar w:fldCharType="separate"/>
      </w:r>
      <w:r w:rsidR="004C7C05">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w:t>
      </w:r>
      <w:r w:rsidR="009E3D57">
        <w:t>ff</w:t>
      </w:r>
      <w:r w:rsidRPr="00445898">
        <w:t>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5"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5"/>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4C7C05">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4C7C05">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inde</w:t>
      </w:r>
      <w:r w:rsidR="009E3D57">
        <w:t>fi</w:t>
      </w:r>
      <w:r w:rsidR="00B93D2F" w:rsidRPr="00445898">
        <w:t xml:space="preserve">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t xml:space="preserve">the protocol program </w:t>
      </w:r>
      <w:r w:rsidR="00B93D2F" w:rsidRPr="00445898">
        <w:t xml:space="preserve">immediately </w:t>
      </w:r>
      <w:r w:rsidRPr="00445898">
        <w:t>sends the exposure information for</w:t>
      </w:r>
      <w:r w:rsidR="00B93D2F" w:rsidRPr="00445898">
        <w:t xml:space="preserve"> the currently de</w:t>
      </w:r>
      <w:r w:rsidR="009E3D57">
        <w:t>fi</w:t>
      </w:r>
      <w:r w:rsidR="00B93D2F" w:rsidRPr="00445898">
        <w:t>ned con</w:t>
      </w:r>
      <w:r w:rsidR="009E3D57">
        <w:t>fi</w:t>
      </w:r>
      <w:r w:rsidR="00B93D2F" w:rsidRPr="00445898">
        <w:t>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6" w:name="_Ref511061340"/>
      <w:bookmarkStart w:id="657" w:name="_Ref511063286"/>
      <w:bookmarkStart w:id="658" w:name="_Ref511064518"/>
      <w:bookmarkStart w:id="659" w:name="_Ref511065127"/>
      <w:bookmarkStart w:id="660" w:name="_Ref511065687"/>
      <w:bookmarkStart w:id="661" w:name="_Ref511126107"/>
      <w:bookmarkStart w:id="662" w:name="_Toc535015667"/>
      <w:r w:rsidRPr="00445898">
        <w:rPr>
          <w:lang w:val="en-US"/>
        </w:rPr>
        <w:t>Standard exposures</w:t>
      </w:r>
      <w:bookmarkEnd w:id="656"/>
      <w:bookmarkEnd w:id="657"/>
      <w:bookmarkEnd w:id="658"/>
      <w:bookmarkEnd w:id="659"/>
      <w:bookmarkEnd w:id="660"/>
      <w:bookmarkEnd w:id="661"/>
      <w:bookmarkEnd w:id="662"/>
    </w:p>
    <w:p w:rsidR="00F95FAD" w:rsidRPr="00445898" w:rsidRDefault="005821A2" w:rsidP="00F95FAD">
      <w:pPr>
        <w:pStyle w:val="firstparagraph"/>
      </w:pPr>
      <w:r w:rsidRPr="00445898">
        <w:t>In this section, we list</w:t>
      </w:r>
      <w:r w:rsidR="00F95FAD" w:rsidRPr="00445898">
        <w:t xml:space="preserve"> st</w:t>
      </w:r>
      <w:r w:rsidR="00987F31" w:rsidRPr="00445898">
        <w:t>andard exposures de</w:t>
      </w:r>
      <w:r w:rsidR="009E3D57">
        <w:t>fi</w:t>
      </w:r>
      <w:r w:rsidR="00987F31" w:rsidRPr="00445898">
        <w:t xml:space="preserve">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rmation contents di</w:t>
      </w:r>
      <w:r w:rsidR="009E3D57">
        <w:t>ff</w:t>
      </w:r>
      <w:r w:rsidR="00987F31" w:rsidRPr="00445898">
        <w:t xml:space="preserve">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4C7C05">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4C7C05">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w:t>
      </w:r>
      <w:r w:rsidR="009E3D57">
        <w:t>fi</w:t>
      </w:r>
      <w:r w:rsidRPr="00445898">
        <w:t>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4C7C05">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w:t>
      </w:r>
      <w:r w:rsidR="009E3D57">
        <w:t>fi</w:t>
      </w:r>
      <w:r w:rsidRPr="00445898">
        <w:t>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w:t>
      </w:r>
      <w:r w:rsidR="009E3D57">
        <w:t>fi</w:t>
      </w:r>
      <w:r w:rsidRPr="00445898">
        <w:t xml:space="preserve">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4C7C05">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4C7C05">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w:t>
      </w:r>
      <w:r w:rsidR="009E3D57">
        <w:t>fi</w:t>
      </w:r>
      <w:r w:rsidR="00987F31" w:rsidRPr="00445898">
        <w:t xml:space="preserve">rst argument may </w:t>
      </w:r>
      <w:r w:rsidRPr="00445898">
        <w:t>specify a non-standard header.</w:t>
      </w:r>
    </w:p>
    <w:p w:rsidR="00F95FAD" w:rsidRPr="00445898" w:rsidRDefault="00F95FAD" w:rsidP="00F95FAD">
      <w:pPr>
        <w:pStyle w:val="firstparagraph"/>
      </w:pPr>
      <w:r w:rsidRPr="00445898">
        <w:t>While des</w:t>
      </w:r>
      <w:r w:rsidR="0010083A" w:rsidRPr="00445898">
        <w:t>cribing the information content</w:t>
      </w:r>
      <w:r w:rsidRPr="00445898">
        <w:t xml:space="preserve"> of an exposure, we will ignore headers </w:t>
      </w:r>
      <w:r w:rsidR="00987F31" w:rsidRPr="00445898">
        <w:t xml:space="preserve">and </w:t>
      </w:r>
      <w:r w:rsidRPr="00445898">
        <w:t>other “</w:t>
      </w:r>
      <w:r w:rsidR="009E3D57">
        <w:t>fi</w:t>
      </w:r>
      <w:r w:rsidRPr="00445898">
        <w:t>xed” text fragments. The user will have no prob</w:t>
      </w:r>
      <w:r w:rsidR="00987F31" w:rsidRPr="00445898">
        <w:t xml:space="preserve">lems identifying these parts in </w:t>
      </w:r>
      <w:r w:rsidRPr="00445898">
        <w:t xml:space="preserve">the output </w:t>
      </w:r>
      <w:r w:rsidR="009E3D57">
        <w:t>fi</w:t>
      </w:r>
      <w:r w:rsidRPr="00445898">
        <w:t>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5"/>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4C7C05">
        <w:t>11.2</w:t>
      </w:r>
      <w:r w:rsidRPr="00445898">
        <w:fldChar w:fldCharType="end"/>
      </w:r>
      <w:r w:rsidRPr="00445898">
        <w:t>).</w:t>
      </w:r>
    </w:p>
    <w:p w:rsidR="007D0AAE" w:rsidRPr="00445898" w:rsidRDefault="007D0AAE" w:rsidP="007D0AAE">
      <w:pPr>
        <w:pStyle w:val="firstparagraph"/>
      </w:pPr>
      <w:r w:rsidRPr="00445898">
        <w:t>Information produced by standard exposures often contains event identi</w:t>
      </w:r>
      <w:r w:rsidR="009E3D57">
        <w:t>fi</w:t>
      </w:r>
      <w:r w:rsidRPr="00445898">
        <w:t>ers. Event identi</w:t>
      </w:r>
      <w:r w:rsidR="009E3D57">
        <w:t>fi</w:t>
      </w:r>
      <w:r w:rsidRPr="00445898">
        <w:t xml:space="preserve">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4C7C05">
              <w:t>5.3.1</w:t>
            </w:r>
            <w:r w:rsidRPr="00445898">
              <w:fldChar w:fldCharType="end"/>
            </w:r>
            <w:r w:rsidRPr="00445898">
              <w:t>) is triggered when the delay speci</w:t>
            </w:r>
            <w:r w:rsidR="009E3D57">
              <w:t>fi</w:t>
            </w:r>
            <w:r w:rsidRPr="00445898">
              <w:t xml:space="preserve">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4C7C05">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numbers, the event identi</w:t>
            </w:r>
            <w:r w:rsidR="009E3D57">
              <w:t>fi</w:t>
            </w:r>
            <w:r w:rsidRPr="00445898">
              <w:t xml:space="preserve">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4C7C05">
              <w:t>9.2.2</w:t>
            </w:r>
            <w:r w:rsidRPr="00445898">
              <w:fldChar w:fldCharType="end"/>
            </w:r>
            <w:r w:rsidRPr="00445898">
              <w:t>) are generated when items are stored in mailboxes or removed from mailboxes. The event identi</w:t>
            </w:r>
            <w:r w:rsidR="009E3D57">
              <w:t>fi</w:t>
            </w:r>
            <w:r w:rsidRPr="00445898">
              <w:t xml:space="preserve">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w:t>
            </w:r>
            <w:r w:rsidR="009E3D57">
              <w:t>fi</w:t>
            </w:r>
            <w:r w:rsidRPr="00445898">
              <w:t>er of a port event is the symbolic name of the event, according to Section </w:t>
            </w:r>
            <w:r w:rsidRPr="00445898">
              <w:fldChar w:fldCharType="begin"/>
            </w:r>
            <w:r w:rsidRPr="00445898">
              <w:instrText xml:space="preserve"> REF _Ref507658320 \r \h </w:instrText>
            </w:r>
            <w:r w:rsidRPr="00445898">
              <w:fldChar w:fldCharType="separate"/>
            </w:r>
            <w:r w:rsidR="004C7C05">
              <w:t>7.1.3</w:t>
            </w:r>
            <w:r w:rsidRPr="00445898">
              <w:fldChar w:fldCharType="end"/>
            </w:r>
            <w:r w:rsidRPr="00445898">
              <w:t xml:space="preserve">, i.e., </w:t>
            </w:r>
            <w:r w:rsidRPr="00445898">
              <w:rPr>
                <w:i/>
              </w:rPr>
              <w:t>SILENCE</w:t>
            </w:r>
            <w:bookmarkStart w:id="663"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63"/>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w:t>
            </w:r>
            <w:r w:rsidR="009E3D57">
              <w:t>fi</w:t>
            </w:r>
            <w:r w:rsidRPr="00445898">
              <w:t>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4C7C05">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The event identi</w:t>
            </w:r>
            <w:r w:rsidR="009E3D57">
              <w:t>fi</w:t>
            </w:r>
            <w:r w:rsidRPr="00445898">
              <w:t xml:space="preserve">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4" w:name="_Hlk510990090"/>
            <w:r w:rsidRPr="00445898">
              <w:t>Section </w:t>
            </w:r>
            <w:r w:rsidRPr="00445898">
              <w:fldChar w:fldCharType="begin"/>
            </w:r>
            <w:r w:rsidRPr="00445898">
              <w:instrText xml:space="preserve"> REF _Ref510989832 \r \h </w:instrText>
            </w:r>
            <w:r w:rsidRPr="00445898">
              <w:fldChar w:fldCharType="separate"/>
            </w:r>
            <w:r w:rsidR="004C7C05">
              <w:t>6.8</w:t>
            </w:r>
            <w:r w:rsidRPr="00445898">
              <w:fldChar w:fldCharType="end"/>
            </w:r>
            <w:bookmarkEnd w:id="664"/>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4C7C05">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4C7C05">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w:t>
            </w:r>
            <w:r w:rsidR="0008220B">
              <w:t>ffi</w:t>
            </w:r>
            <w:r w:rsidRPr="00445898">
              <w:t xml:space="preserve">c pattern whose message arrival is awaited. This case corresponds to a </w:t>
            </w:r>
            <w:r w:rsidRPr="00445898">
              <w:rPr>
                <w:i/>
              </w:rPr>
              <w:t>Client</w:t>
            </w:r>
            <w:r w:rsidRPr="00445898">
              <w:t xml:space="preserve"> wait request with the </w:t>
            </w:r>
            <w:r w:rsidR="009E3D57">
              <w:t>fi</w:t>
            </w:r>
            <w:r w:rsidRPr="00445898">
              <w:t>rst argument identifying a tra</w:t>
            </w:r>
            <w:r w:rsidR="0008220B">
              <w:t>ffi</w:t>
            </w:r>
            <w:r w:rsidRPr="00445898">
              <w:t>c pattern (Section </w:t>
            </w:r>
            <w:r w:rsidRPr="00445898">
              <w:fldChar w:fldCharType="begin"/>
            </w:r>
            <w:r w:rsidRPr="00445898">
              <w:instrText xml:space="preserve"> REF _Ref510990044 \r \h </w:instrText>
            </w:r>
            <w:r w:rsidRPr="00445898">
              <w:fldChar w:fldCharType="separate"/>
            </w:r>
            <w:r w:rsidR="004C7C05">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Traffic</w:t>
            </w:r>
            <w:bookmarkStart w:id="665"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5"/>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4C7C05">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4C7C05">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4C7C05">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4C7C05">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xml:space="preserve">, or a state name. The </w:t>
            </w:r>
            <w:r w:rsidR="009E3D57">
              <w:t>fi</w:t>
            </w:r>
            <w:r w:rsidRPr="00445898">
              <w:t>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4C7C05">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4C7C05">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for tra</w:t>
      </w:r>
      <w:r w:rsidR="0008220B">
        <w:t>ffi</w:t>
      </w:r>
      <w:r w:rsidR="00881CA4" w:rsidRPr="00445898">
        <w:t xml:space="preserve">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4C7C05">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and its identi</w:t>
      </w:r>
      <w:r w:rsidR="009E3D57">
        <w:t>fi</w:t>
      </w:r>
      <w:r w:rsidR="00881CA4" w:rsidRPr="00445898">
        <w:t xml:space="preserve">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6" w:name="_Ref511142867"/>
      <w:bookmarkStart w:id="667" w:name="_Toc535015668"/>
      <w:r w:rsidRPr="00445898">
        <w:rPr>
          <w:i/>
          <w:lang w:val="en-US"/>
        </w:rPr>
        <w:t>Timer</w:t>
      </w:r>
      <w:r w:rsidRPr="00445898">
        <w:rPr>
          <w:lang w:val="en-US"/>
        </w:rPr>
        <w:t xml:space="preserve"> exposure</w:t>
      </w:r>
      <w:bookmarkEnd w:id="666"/>
      <w:bookmarkEnd w:id="667"/>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t xml:space="preserve">A single-character </w:t>
      </w:r>
      <w:r w:rsidR="009E3D57">
        <w:t>fl</w:t>
      </w:r>
      <w:r w:rsidRPr="00445898">
        <w:t xml:space="preserve">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The identi</w:t>
      </w:r>
      <w:r w:rsidR="009E3D57">
        <w:t>fi</w:t>
      </w:r>
      <w:r w:rsidRPr="00445898">
        <w:t xml:space="preserve">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w:t>
      </w:r>
      <w:r w:rsidR="009E3D57">
        <w:t>fi</w:t>
      </w:r>
      <w:r w:rsidRPr="00445898">
        <w:t>er of the event that will wake the process up.</w:t>
      </w:r>
    </w:p>
    <w:p w:rsidR="00AC73DD" w:rsidRPr="00445898" w:rsidRDefault="00AC73DD" w:rsidP="00552A98">
      <w:pPr>
        <w:pStyle w:val="firstparagraph"/>
        <w:numPr>
          <w:ilvl w:val="0"/>
          <w:numId w:val="60"/>
        </w:numPr>
      </w:pPr>
      <w:r w:rsidRPr="00445898">
        <w:t>The identi</w:t>
      </w:r>
      <w:r w:rsidR="009E3D57">
        <w:t>fi</w:t>
      </w:r>
      <w:r w:rsidRPr="00445898">
        <w:t>er of the state where, according to the current con</w:t>
      </w:r>
      <w:r w:rsidR="009E3D57">
        <w:t>fi</w:t>
      </w:r>
      <w:r w:rsidRPr="00445898">
        <w:t>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w:t>
      </w:r>
      <w:r w:rsidR="009E3D57">
        <w:t>fl</w:t>
      </w:r>
      <w:r w:rsidRPr="00445898">
        <w:t xml:space="preserve">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The identi</w:t>
      </w:r>
      <w:r w:rsidR="009E3D57">
        <w:t>fi</w:t>
      </w:r>
      <w:r w:rsidRPr="00445898">
        <w:t xml:space="preserve">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8" w:name="_Ref512509955"/>
      <w:bookmarkStart w:id="669" w:name="_Toc535015669"/>
      <w:r w:rsidRPr="00445898">
        <w:rPr>
          <w:lang w:val="en-US"/>
        </w:rPr>
        <w:t>Mailbox exposure</w:t>
      </w:r>
      <w:bookmarkEnd w:id="668"/>
      <w:bookmarkEnd w:id="669"/>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4C7C05">
        <w:t>3.3.2</w:t>
      </w:r>
      <w:r w:rsidR="009C1D6D" w:rsidRPr="00445898">
        <w:fldChar w:fldCharType="end"/>
      </w:r>
      <w:r w:rsidR="00E55BD4" w:rsidRPr="00445898">
        <w:t>), if the header argu</w:t>
      </w:r>
      <w:r w:rsidRPr="00445898">
        <w:t>ment is not speci</w:t>
      </w:r>
      <w:r w:rsidR="009E3D57">
        <w:t>fi</w:t>
      </w:r>
      <w:r w:rsidRPr="00445898">
        <w:t>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4C7C05">
        <w:t>9.4</w:t>
      </w:r>
      <w:r w:rsidR="009C1D6D" w:rsidRPr="00445898">
        <w:fldChar w:fldCharType="end"/>
      </w:r>
      <w:r w:rsidR="00E55BD4" w:rsidRPr="00445898">
        <w:t xml:space="preserve">, </w:t>
      </w:r>
      <w:r w:rsidRPr="00445898">
        <w:t>this is the number of bytes in the input bu</w:t>
      </w:r>
      <w:r w:rsidR="009E3D57">
        <w:t>ff</w:t>
      </w:r>
      <w:r w:rsidRPr="00445898">
        <w:t>er)</w:t>
      </w:r>
    </w:p>
    <w:p w:rsidR="005E3E0D" w:rsidRPr="00445898" w:rsidRDefault="005E3E0D" w:rsidP="00552A98">
      <w:pPr>
        <w:pStyle w:val="firstparagraph"/>
        <w:numPr>
          <w:ilvl w:val="0"/>
          <w:numId w:val="62"/>
        </w:numPr>
      </w:pPr>
      <w:r w:rsidRPr="00445898">
        <w:t>the mailbox capacity</w:t>
      </w:r>
      <w:bookmarkStart w:id="670"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70"/>
      <w:r w:rsidRPr="00445898">
        <w:t xml:space="preserve"> (for a bound mailbox, this is the size of the input bu</w:t>
      </w:r>
      <w:r w:rsidR="009E3D57">
        <w:t>ff</w:t>
      </w:r>
      <w:r w:rsidRPr="00445898">
        <w:t>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71" w:name="_Ref511049749"/>
      <w:bookmarkStart w:id="672" w:name="_Toc535015670"/>
      <w:r w:rsidRPr="00445898">
        <w:rPr>
          <w:i/>
          <w:lang w:val="en-US"/>
        </w:rPr>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71"/>
      <w:bookmarkEnd w:id="672"/>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4C7C05">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 xml:space="preserve">the mean value (i.e., the </w:t>
      </w:r>
      <w:r w:rsidR="009E3D57">
        <w:t>fi</w:t>
      </w:r>
      <w:r w:rsidRPr="00445898">
        <w:t>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w:t>
      </w:r>
      <w:r w:rsidR="009E3D57">
        <w:t>fi</w:t>
      </w:r>
      <w:r w:rsidRPr="00445898">
        <w:t>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w:t>
      </w:r>
      <w:r w:rsidR="009E3D57">
        <w:t>fi</w:t>
      </w:r>
      <w:r w:rsidRPr="00445898">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the relative con</w:t>
      </w:r>
      <w:r w:rsidR="009E3D57">
        <w:t>fi</w:t>
      </w:r>
      <w:r w:rsidRPr="00445898">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4C7C05">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4C7C05">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 xml:space="preserve">the mean value, i.e., the </w:t>
      </w:r>
      <w:r w:rsidR="009E3D57">
        <w:t>fi</w:t>
      </w:r>
      <w:r w:rsidRPr="00445898">
        <w:t>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The di</w:t>
      </w:r>
      <w:r w:rsidR="009E3D57">
        <w:t>ff</w:t>
      </w:r>
      <w:r w:rsidRPr="00445898">
        <w:t xml:space="preserve">erence is that no header line is printed above the items, which allows </w:t>
      </w:r>
      <w:r w:rsidR="00B924B6" w:rsidRPr="00445898">
        <w:t xml:space="preserve">the program </w:t>
      </w:r>
      <w:r w:rsidRPr="00445898">
        <w:t xml:space="preserve">to expose multiple random variables in the form of a table. This can be done by exposing the </w:t>
      </w:r>
      <w:r w:rsidR="009E3D57">
        <w:t>fi</w:t>
      </w:r>
      <w:r w:rsidRPr="00445898">
        <w:t xml:space="preserve">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73" w:name="_Ref511769343"/>
      <w:bookmarkStart w:id="674" w:name="_Toc535015671"/>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73"/>
      <w:bookmarkEnd w:id="674"/>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w:t>
      </w:r>
      <w:r w:rsidR="0008220B">
        <w:t>ffi</w:t>
      </w:r>
      <w:r w:rsidRPr="00445898">
        <w:t>c patterns viewed globally, as if they constituted a single tra</w:t>
      </w:r>
      <w:r w:rsidR="0008220B">
        <w:t>ffi</w:t>
      </w:r>
      <w:r w:rsidRPr="00445898">
        <w:t>c pattern. The exposure is produced by combining (Section </w:t>
      </w:r>
      <w:r w:rsidRPr="00445898">
        <w:fldChar w:fldCharType="begin"/>
      </w:r>
      <w:r w:rsidRPr="00445898">
        <w:instrText xml:space="preserve"> REF _Ref510690059 \r \h </w:instrText>
      </w:r>
      <w:r w:rsidRPr="00445898">
        <w:fldChar w:fldCharType="separate"/>
      </w:r>
      <w:r w:rsidR="004C7C05">
        <w:t>10.1.2</w:t>
      </w:r>
      <w:r w:rsidRPr="00445898">
        <w:fldChar w:fldCharType="end"/>
      </w:r>
      <w:r w:rsidRPr="00445898">
        <w:t xml:space="preserve">) the standard random variables belonging to </w:t>
      </w:r>
      <w:r w:rsidR="00B924B6" w:rsidRPr="00445898">
        <w:t xml:space="preserve">the </w:t>
      </w:r>
      <w:r w:rsidRPr="00445898">
        <w:t>individual tra</w:t>
      </w:r>
      <w:r w:rsidR="0008220B">
        <w:t>ffi</w:t>
      </w:r>
      <w:r w:rsidRPr="00445898">
        <w:t>c patterns (Section </w:t>
      </w:r>
      <w:r w:rsidRPr="00445898">
        <w:fldChar w:fldCharType="begin"/>
      </w:r>
      <w:r w:rsidRPr="00445898">
        <w:instrText xml:space="preserve"> REF _Ref510690077 \r \h </w:instrText>
      </w:r>
      <w:r w:rsidRPr="00445898">
        <w:fldChar w:fldCharType="separate"/>
      </w:r>
      <w:r w:rsidR="004C7C05">
        <w:t>10.2.1</w:t>
      </w:r>
      <w:r w:rsidRPr="00445898">
        <w:fldChar w:fldCharType="end"/>
      </w:r>
      <w:r w:rsidRPr="00445898">
        <w:t>) into a collection of global random variables re</w:t>
      </w:r>
      <w:r w:rsidR="009E3D57">
        <w:t>fl</w:t>
      </w:r>
      <w:r w:rsidRPr="00445898">
        <w:t xml:space="preserve">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4C7C05">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w:instrText>
      </w:r>
      <w:r w:rsidR="00B3771A">
        <w:instrText>:</w:instrText>
      </w:r>
      <w:r w:rsidR="007D7E30" w:rsidRPr="00171B65">
        <w:instrText>access time</w:instrText>
      </w:r>
      <w:r w:rsidR="00B3771A">
        <w:instrText xml:space="preserve"> (</w:instrText>
      </w:r>
      <w:r w:rsidR="003C290A">
        <w:instrText>exposure</w:instrText>
      </w:r>
      <w:r w:rsidR="00B3771A">
        <w:instrText>)</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5"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E25A71">
        <w:instrText xml:space="preserve"> (</w:instrText>
      </w:r>
      <w:r w:rsidR="003C290A">
        <w:instrText>exposure</w:instrText>
      </w:r>
      <w:r w:rsidR="00E25A71">
        <w:instrText>)</w:instrText>
      </w:r>
      <w:r w:rsidR="00660C7C">
        <w:instrText xml:space="preserve">" </w:instrText>
      </w:r>
      <w:r w:rsidR="00660C7C">
        <w:rPr>
          <w:i/>
        </w:rPr>
        <w:fldChar w:fldCharType="end"/>
      </w:r>
      <w:bookmarkEnd w:id="675"/>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w:instrText>
      </w:r>
      <w:r w:rsidR="00B3771A">
        <w:instrText>:</w:instrText>
      </w:r>
      <w:r w:rsidR="003C290A">
        <w:instrText>length statistics</w:instrText>
      </w:r>
      <w:r w:rsidR="00B3771A">
        <w:instrText xml:space="preserve"> (</w:instrText>
      </w:r>
      <w:r w:rsidR="003C290A">
        <w:instrText>exposure</w:instrText>
      </w:r>
      <w:r w:rsidR="00B3771A">
        <w:instrText>)</w:instrText>
      </w:r>
      <w:r w:rsidR="003C290A">
        <w:instrText xml:space="preserv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w:t>
      </w:r>
    </w:p>
    <w:p w:rsidR="006D694A" w:rsidRPr="00445898" w:rsidRDefault="006D694A" w:rsidP="00552A98">
      <w:pPr>
        <w:pStyle w:val="firstparagraph"/>
        <w:numPr>
          <w:ilvl w:val="0"/>
          <w:numId w:val="66"/>
        </w:numPr>
      </w:pPr>
      <w:r w:rsidRPr="00445898">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4C7C05">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4C7C05">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4C7C05">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4C7C05">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w:t>
      </w:r>
      <w:r w:rsidR="0008220B">
        <w:t>ffi</w:t>
      </w:r>
      <w:r w:rsidRPr="00445898">
        <w:t>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4C7C05">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w:t>
      </w:r>
      <w:r w:rsidR="0008220B">
        <w:rPr>
          <w:b/>
        </w:rPr>
        <w:t>ffi</w:t>
      </w:r>
      <w:r w:rsidRPr="00445898">
        <w:rPr>
          <w:b/>
        </w:rPr>
        <w:t>c de</w:t>
      </w:r>
      <w:r w:rsidR="009E3D57">
        <w:rPr>
          <w:b/>
        </w:rPr>
        <w:t>fi</w:t>
      </w:r>
      <w:r w:rsidRPr="00445898">
        <w:rPr>
          <w:b/>
        </w:rPr>
        <w:t>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t>The “paper” variant of this exposure prints out information describing the de</w:t>
      </w:r>
      <w:r w:rsidR="009E3D57">
        <w:t>fi</w:t>
      </w:r>
      <w:r w:rsidRPr="00445898">
        <w:t>nition of all tra</w:t>
      </w:r>
      <w:r w:rsidR="0008220B">
        <w:t>ffi</w:t>
      </w:r>
      <w:r w:rsidRPr="00445898">
        <w:t xml:space="preserve">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w:t>
      </w:r>
      <w:r w:rsidR="009E3D57">
        <w:t>fi</w:t>
      </w:r>
      <w:r w:rsidRPr="00445898">
        <w:t>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w:t>
      </w:r>
      <w:r w:rsidR="0008220B">
        <w:t>ffi</w:t>
      </w:r>
      <w:r w:rsidRPr="00445898">
        <w:t>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w:t>
      </w:r>
      <w:r w:rsidR="0008220B">
        <w:t>ffi</w:t>
      </w:r>
      <w:r w:rsidR="007C450B" w:rsidRPr="00445898">
        <w:t>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w:t>
      </w:r>
      <w:r w:rsidR="0008220B">
        <w:t>ffi</w:t>
      </w:r>
      <w:r w:rsidRPr="00445898">
        <w:t xml:space="preserve">c pattern, and they do </w:t>
      </w:r>
      <w:r w:rsidR="007C450B" w:rsidRPr="00445898">
        <w:t>not contain the throughput item</w:t>
      </w:r>
    </w:p>
    <w:p w:rsidR="008A1079" w:rsidRPr="00445898" w:rsidRDefault="008A1079" w:rsidP="00552A98">
      <w:pPr>
        <w:pStyle w:val="firstparagraph"/>
        <w:numPr>
          <w:ilvl w:val="0"/>
          <w:numId w:val="69"/>
        </w:numPr>
      </w:pPr>
      <w:r w:rsidRPr="00445898">
        <w:t>the output produced by the station-speci</w:t>
      </w:r>
      <w:r w:rsidR="009E3D57">
        <w:t>fi</w:t>
      </w:r>
      <w:r w:rsidRPr="00445898">
        <w:t xml:space="preserve">c variant of mode </w:t>
      </w:r>
      <m:oMath>
        <m:r>
          <w:rPr>
            <w:rFonts w:ascii="Cambria Math" w:hAnsi="Cambria Math"/>
          </w:rPr>
          <m:t>2</m:t>
        </m:r>
      </m:oMath>
      <w:r w:rsidRPr="00445898">
        <w:t xml:space="preserve"> does not contain the tra</w:t>
      </w:r>
      <w:r w:rsidR="0008220B">
        <w:t>ffi</w:t>
      </w:r>
      <w:r w:rsidRPr="00445898">
        <w:t xml:space="preserve">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w:t>
      </w:r>
      <w:r w:rsidR="0008220B">
        <w:t>ffi</w:t>
      </w:r>
      <w:r w:rsidR="007C450B" w:rsidRPr="00445898">
        <w:t>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w:t>
      </w:r>
      <w:r w:rsidR="009E3D57">
        <w:t>fi</w:t>
      </w:r>
      <w:r w:rsidRPr="00445898">
        <w:t>nition of the given tra</w:t>
      </w:r>
      <w:r w:rsidR="0008220B">
        <w:t>ffi</w:t>
      </w:r>
      <w:r w:rsidRPr="00445898">
        <w:t>c pattern</w:t>
      </w:r>
    </w:p>
    <w:p w:rsidR="007C450B" w:rsidRPr="00445898" w:rsidRDefault="007C450B" w:rsidP="00552A98">
      <w:pPr>
        <w:pStyle w:val="Heading3"/>
        <w:numPr>
          <w:ilvl w:val="2"/>
          <w:numId w:val="5"/>
        </w:numPr>
        <w:rPr>
          <w:lang w:val="en-US"/>
        </w:rPr>
      </w:pPr>
      <w:bookmarkStart w:id="676" w:name="_Toc535015672"/>
      <w:r w:rsidRPr="00445898">
        <w:rPr>
          <w:i/>
          <w:lang w:val="en-US"/>
        </w:rPr>
        <w:t>Port</w:t>
      </w:r>
      <w:r w:rsidRPr="00445898">
        <w:rPr>
          <w:lang w:val="en-US"/>
        </w:rPr>
        <w:t xml:space="preserve"> exposure</w:t>
      </w:r>
      <w:bookmarkEnd w:id="676"/>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w:t>
      </w:r>
      <w:r w:rsidR="009E3D57">
        <w:t>fi</w:t>
      </w:r>
      <w:r w:rsidRPr="00445898">
        <w:t>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4C7C05">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the tra</w:t>
      </w:r>
      <w:r w:rsidR="0008220B">
        <w:t>ffi</w:t>
      </w:r>
      <w:r w:rsidRPr="00445898">
        <w:t xml:space="preserve">c pattern </w:t>
      </w:r>
      <w:r w:rsidRPr="00445898">
        <w:rPr>
          <w:i/>
        </w:rPr>
        <w:t>Id</w:t>
      </w:r>
    </w:p>
    <w:p w:rsidR="007C450B" w:rsidRPr="00445898" w:rsidRDefault="007C450B" w:rsidP="00552A98">
      <w:pPr>
        <w:pStyle w:val="firstparagraph"/>
        <w:numPr>
          <w:ilvl w:val="0"/>
          <w:numId w:val="70"/>
        </w:numPr>
      </w:pPr>
      <w:bookmarkStart w:id="677"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w:t>
      </w:r>
      <w:bookmarkEnd w:id="677"/>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xml:space="preserve">), it is </w:t>
      </w:r>
      <w:r w:rsidR="009E3D57">
        <w:t>fi</w:t>
      </w:r>
      <w:r w:rsidRPr="00445898">
        <w:t>lled with dashes.</w:t>
      </w:r>
      <w:r w:rsidRPr="00445898">
        <w:rPr>
          <w:rStyle w:val="FootnoteReference"/>
        </w:rPr>
        <w:footnoteReference w:id="106"/>
      </w:r>
    </w:p>
    <w:p w:rsidR="007C450B" w:rsidRPr="00445898" w:rsidRDefault="007C450B" w:rsidP="007C450B">
      <w:pPr>
        <w:pStyle w:val="firstparagraph"/>
      </w:pPr>
      <w:r w:rsidRPr="00445898">
        <w:t>If, according to the port’s perception, the current con</w:t>
      </w:r>
      <w:r w:rsidR="009E3D57">
        <w:t>fi</w:t>
      </w:r>
      <w:r w:rsidRPr="00445898">
        <w:t xml:space="preserve">guration of activities results in a future or present collision, a virtual activity representing the collision is included in the activity list. Only the </w:t>
      </w:r>
      <w:r w:rsidR="009E3D57">
        <w:t>fi</w:t>
      </w:r>
      <w:r w:rsidRPr="00445898">
        <w:t>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4C7C05">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the event identi</w:t>
      </w:r>
      <w:r w:rsidR="009E3D57">
        <w:t>fi</w:t>
      </w:r>
      <w:r w:rsidRPr="00445898">
        <w:t xml:space="preserve">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the tra</w:t>
      </w:r>
      <w:r w:rsidR="0008220B">
        <w:t>ffi</w:t>
      </w:r>
      <w:r w:rsidRPr="00445898">
        <w:t xml:space="preserve">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4C7C05">
        <w:t>7.1.3</w:t>
      </w:r>
      <w:r w:rsidRPr="00445898">
        <w:fldChar w:fldCharType="end"/>
      </w:r>
      <w:r w:rsidRPr="00445898">
        <w:t>. If, based on the current con</w:t>
      </w:r>
      <w:r w:rsidR="009E3D57">
        <w:t>fi</w:t>
      </w:r>
      <w:r w:rsidRPr="00445898">
        <w:t xml:space="preserve">guration of link activities, no event of the given type can be anticipated, all entries in the corresponding row, except for the </w:t>
      </w:r>
      <w:r w:rsidR="009E3D57">
        <w:t>fi</w:t>
      </w:r>
      <w:r w:rsidRPr="00445898">
        <w:t>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8" w:name="_Ref511988518"/>
      <w:bookmarkStart w:id="679" w:name="_Ref512508736"/>
      <w:bookmarkStart w:id="680" w:name="_Toc535015673"/>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8"/>
      <w:bookmarkEnd w:id="679"/>
      <w:bookmarkEnd w:id="680"/>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4C7C05">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4C7C05">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4C7C05">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4C7C05">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 xml:space="preserve">sures are displayed </w:t>
      </w:r>
      <w:r w:rsidR="009E3D57">
        <w:t>fi</w:t>
      </w:r>
      <w:r w:rsidRPr="00445898">
        <w:t>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w:t>
      </w:r>
      <w:r w:rsidR="009E3D57">
        <w:t>fl</w:t>
      </w:r>
      <w:r w:rsidR="005F580F" w:rsidRPr="00445898">
        <w:t>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81" w:name="_Toc535015674"/>
      <w:r w:rsidRPr="001F6B3F">
        <w:rPr>
          <w:i/>
          <w:lang w:val="en-US"/>
        </w:rPr>
        <w:t>Transceiver</w:t>
      </w:r>
      <w:r w:rsidRPr="00445898">
        <w:rPr>
          <w:lang w:val="en-US"/>
        </w:rPr>
        <w:t xml:space="preserve"> exposure</w:t>
      </w:r>
      <w:bookmarkEnd w:id="681"/>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w:t>
      </w:r>
      <w:r w:rsidR="009E3D57">
        <w:t>fi</w:t>
      </w:r>
      <w:r w:rsidRPr="00445898">
        <w:t>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This exposure produces the list of all activities currently perceived by the transceiver. The title line speci</w:t>
      </w:r>
      <w:r w:rsidR="009E3D57">
        <w:t>fi</w:t>
      </w:r>
      <w:r w:rsidRPr="00445898">
        <w:t xml:space="preserve">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4C7C05">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4C7C05">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4C7C05">
        <w:t>8.2.5</w:t>
      </w:r>
      <w:r w:rsidR="005833F7">
        <w:fldChar w:fldCharType="end"/>
      </w:r>
      <w:r w:rsidRPr="00445898">
        <w:t xml:space="preserve">), the </w:t>
      </w:r>
      <w:r w:rsidR="009E3D57">
        <w:t>fi</w:t>
      </w:r>
      <w:r w:rsidRPr="00445898">
        <w:t xml:space="preserve">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4C7C05">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w:t>
      </w:r>
      <w:r w:rsidR="009E3D57">
        <w:rPr>
          <w:i/>
        </w:rPr>
        <w:t>fi</w:t>
      </w:r>
      <w:r w:rsidRPr="00445898">
        <w:rPr>
          <w:i/>
        </w:rPr>
        <w:t>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4C7C05">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w:t>
      </w:r>
      <w:r w:rsidR="009E3D57">
        <w:t>fi</w:t>
      </w:r>
      <w:r w:rsidR="001905FB" w:rsidRPr="00445898">
        <w:t>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4C7C05">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82" w:name="_Ref511988539"/>
      <w:bookmarkStart w:id="683" w:name="_Ref512508742"/>
      <w:bookmarkStart w:id="684" w:name="_Toc535015675"/>
      <w:r w:rsidRPr="00445898">
        <w:rPr>
          <w:i/>
          <w:lang w:val="en-US"/>
        </w:rPr>
        <w:t>RFChannel</w:t>
      </w:r>
      <w:r w:rsidRPr="00445898">
        <w:rPr>
          <w:lang w:val="en-US"/>
        </w:rPr>
        <w:t xml:space="preserve"> exposure</w:t>
      </w:r>
      <w:bookmarkEnd w:id="682"/>
      <w:bookmarkEnd w:id="683"/>
      <w:bookmarkEnd w:id="684"/>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4C7C05">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4C7C05">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 xml:space="preserve">The “screen” version of the exposure displays the same items. The two throughput measures are displayed </w:t>
      </w:r>
      <w:r w:rsidR="009E3D57">
        <w:t>fi</w:t>
      </w:r>
      <w:r w:rsidRPr="00445898">
        <w:t>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w:t>
      </w:r>
      <w:r w:rsidR="009E3D57">
        <w:rPr>
          <w:i/>
        </w:rPr>
        <w:t>fi</w:t>
      </w:r>
      <w:r w:rsidRPr="00445898">
        <w:rPr>
          <w:i/>
        </w:rPr>
        <w:t>ned</w:t>
      </w:r>
      <w:r w:rsidRPr="00445898">
        <w:t>)</w:t>
      </w:r>
      <w:r w:rsidRPr="00445898">
        <w:rPr>
          <w:rStyle w:val="FootnoteReference"/>
        </w:rPr>
        <w:footnoteReference w:id="107"/>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w:t>
      </w:r>
      <w:r w:rsidR="009E3D57">
        <w:rPr>
          <w:i/>
        </w:rPr>
        <w:t>fi</w:t>
      </w:r>
      <w:r w:rsidRPr="00445898">
        <w:rPr>
          <w:i/>
        </w:rPr>
        <w:t>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5"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5"/>
      <w:r w:rsidRPr="00445898">
        <w:t xml:space="preserv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w:t>
      </w:r>
      <w:r w:rsidR="009E3D57">
        <w:t>fi</w:t>
      </w:r>
      <w:r w:rsidR="00587933" w:rsidRPr="00445898">
        <w:t>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w:t>
      </w:r>
      <w:r w:rsidR="009E3D57">
        <w:t>fi</w:t>
      </w:r>
      <w:r w:rsidRPr="00445898">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008D5884">
        <w:rPr>
          <w:i/>
        </w:rPr>
        <w:t>XRate</w:t>
      </w:r>
      <w:r w:rsidRPr="00445898">
        <w:t xml:space="preserv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A neighborhood description begins with the identi</w:t>
      </w:r>
      <w:r w:rsidR="009E3D57">
        <w:t>fi</w:t>
      </w:r>
      <w:r w:rsidRPr="00445898">
        <w:t>er of a transceiver, which is followed by the list of identi</w:t>
      </w:r>
      <w:r w:rsidR="009E3D57">
        <w:t>fi</w:t>
      </w:r>
      <w:r w:rsidRPr="00445898">
        <w:t xml:space="preserve">ers of all transceivers in its neighborhood along with their distances from the current transceiver in </w:t>
      </w:r>
      <w:r w:rsidRPr="00445898">
        <w:rPr>
          <w:i/>
        </w:rPr>
        <w:t>DUs</w:t>
      </w:r>
      <w:r w:rsidRPr="00445898">
        <w:t>. Each transceiver identi</w:t>
      </w:r>
      <w:r w:rsidR="009E3D57">
        <w:t>fi</w:t>
      </w:r>
      <w:r w:rsidRPr="00445898">
        <w:t xml:space="preserve">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w:t>
      </w:r>
      <w:r w:rsidR="009E3D57">
        <w:t>fi</w:t>
      </w:r>
      <w:r w:rsidRPr="00445898">
        <w:t>gured into the radio channel.</w:t>
      </w:r>
    </w:p>
    <w:p w:rsidR="00587933" w:rsidRPr="00445898" w:rsidRDefault="00587933" w:rsidP="00587933">
      <w:pPr>
        <w:pStyle w:val="firstparagraph"/>
      </w:pPr>
      <w:r w:rsidRPr="00445898">
        <w:t>The “screen” variant of this exposure presents a region with di</w:t>
      </w:r>
      <w:r w:rsidR="009E3D57">
        <w:t>ff</w:t>
      </w:r>
      <w:r w:rsidRPr="00445898">
        <w:t>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6" w:name="_Toc535015676"/>
      <w:r w:rsidRPr="00445898">
        <w:rPr>
          <w:i/>
          <w:lang w:val="en-US"/>
        </w:rPr>
        <w:t>Process</w:t>
      </w:r>
      <w:r w:rsidRPr="00445898">
        <w:rPr>
          <w:lang w:val="en-US"/>
        </w:rPr>
        <w:t xml:space="preserve"> exposure</w:t>
      </w:r>
      <w:bookmarkEnd w:id="686"/>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4C7C05">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8"/>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awaited event (see Section </w:t>
      </w:r>
      <w:r w:rsidRPr="00445898">
        <w:fldChar w:fldCharType="begin"/>
      </w:r>
      <w:r w:rsidRPr="00445898">
        <w:instrText xml:space="preserve"> REF _Ref511064518 \r \h </w:instrText>
      </w:r>
      <w:r w:rsidRPr="00445898">
        <w:fldChar w:fldCharType="separate"/>
      </w:r>
      <w:r w:rsidR="004C7C05">
        <w:t>12.5</w:t>
      </w:r>
      <w:r w:rsidRPr="00445898">
        <w:fldChar w:fldCharType="end"/>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7" w:name="_Ref512506667"/>
      <w:bookmarkStart w:id="688" w:name="_Toc535015677"/>
      <w:r w:rsidRPr="00445898">
        <w:rPr>
          <w:lang w:val="en-US"/>
        </w:rPr>
        <w:t>Kernel exposure</w:t>
      </w:r>
      <w:bookmarkEnd w:id="687"/>
      <w:bookmarkEnd w:id="688"/>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4C7C05">
        <w:t>5.1.8</w:t>
      </w:r>
      <w:r w:rsidRPr="00445898">
        <w:fldChar w:fldCharType="end"/>
      </w:r>
      <w:r w:rsidRPr="00445898">
        <w:t>) de</w:t>
      </w:r>
      <w:r w:rsidR="009E3D57">
        <w:t>fi</w:t>
      </w:r>
      <w:r w:rsidRPr="00445898">
        <w:t>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w:t>
      </w:r>
      <w:r w:rsidR="009E3D57">
        <w:t>fl</w:t>
      </w:r>
      <w:r w:rsidRPr="00445898">
        <w:t xml:space="preserve">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w:t>
      </w:r>
      <w:r w:rsidR="009E3D57">
        <w:t>fi</w:t>
      </w:r>
      <w:r w:rsidRPr="00445898">
        <w:t>er (Section </w:t>
      </w:r>
      <w:r w:rsidRPr="00445898">
        <w:fldChar w:fldCharType="begin"/>
      </w:r>
      <w:r w:rsidRPr="00445898">
        <w:instrText xml:space="preserve"> REF _Ref511065127 \r \h </w:instrText>
      </w:r>
      <w:r w:rsidRPr="00445898">
        <w:fldChar w:fldCharType="separate"/>
      </w:r>
      <w:r w:rsidR="004C7C05">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 xml:space="preserve">For multiple wait requests issued by the same process, the </w:t>
      </w:r>
      <w:r w:rsidR="009E3D57">
        <w:t>fi</w:t>
      </w:r>
      <w:r w:rsidRPr="00445898">
        <w:t xml:space="preserve">rst three items are printed only once, at the </w:t>
      </w:r>
      <w:r w:rsidR="009E3D57">
        <w:t>fi</w:t>
      </w:r>
      <w:r w:rsidRPr="00445898">
        <w:t>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4C7C05">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4C7C05">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w:t>
      </w:r>
      <w:r w:rsidR="009E3D57">
        <w:t>fi</w:t>
      </w:r>
      <w:r w:rsidRPr="00445898">
        <w:t>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9" w:name="_Ref512507401"/>
      <w:bookmarkStart w:id="690" w:name="_Toc535015678"/>
      <w:r w:rsidRPr="00445898">
        <w:rPr>
          <w:i/>
          <w:lang w:val="en-US"/>
        </w:rPr>
        <w:t>Station</w:t>
      </w:r>
      <w:r w:rsidRPr="00445898">
        <w:rPr>
          <w:lang w:val="en-US"/>
        </w:rPr>
        <w:t xml:space="preserve"> exposure</w:t>
      </w:r>
      <w:bookmarkEnd w:id="689"/>
      <w:bookmarkEnd w:id="690"/>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w:t>
      </w:r>
      <w:r w:rsidR="009E3D57">
        <w:t>fi</w:t>
      </w:r>
      <w:r w:rsidR="00923EAF" w:rsidRPr="00445898">
        <w:t>er (</w:t>
      </w:r>
      <w:r w:rsidRPr="00445898">
        <w:t>Section </w:t>
      </w:r>
      <w:r w:rsidRPr="00445898">
        <w:fldChar w:fldCharType="begin"/>
      </w:r>
      <w:r w:rsidRPr="00445898">
        <w:instrText xml:space="preserve"> REF _Ref511065687 \r \h </w:instrText>
      </w:r>
      <w:r w:rsidRPr="00445898">
        <w:fldChar w:fldCharType="separate"/>
      </w:r>
      <w:r w:rsidR="004C7C05">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w:t>
      </w:r>
      <w:r w:rsidR="009E3D57">
        <w:t>fl</w:t>
      </w:r>
      <w:r w:rsidR="00923EAF" w:rsidRPr="00445898">
        <w:t xml:space="preserve">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 xml:space="preserve">For multiple wait requests issued by the same process, the </w:t>
      </w:r>
      <w:r w:rsidR="009E3D57">
        <w:t>fi</w:t>
      </w:r>
      <w:r w:rsidRPr="00445898">
        <w:t>rst item is printed only once</w:t>
      </w:r>
      <w:r w:rsidR="00884EBA" w:rsidRPr="00445898">
        <w:t xml:space="preserve">, </w:t>
      </w:r>
      <w:r w:rsidRPr="00445898">
        <w:t xml:space="preserve">at </w:t>
      </w:r>
      <w:r w:rsidR="00884EBA" w:rsidRPr="00445898">
        <w:t xml:space="preserve">the </w:t>
      </w:r>
      <w:r w:rsidR="009E3D57">
        <w:t>fi</w:t>
      </w:r>
      <w:r w:rsidR="00884EBA" w:rsidRPr="00445898">
        <w:t xml:space="preserve">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w:t>
      </w:r>
      <w:r w:rsidR="009E3D57">
        <w:rPr>
          <w:b/>
        </w:rPr>
        <w:t>ff</w:t>
      </w:r>
      <w:r w:rsidRPr="00445898">
        <w:rPr>
          <w:b/>
        </w:rPr>
        <w:t>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w:t>
      </w:r>
      <w:r w:rsidR="009E3D57">
        <w:t>ff</w:t>
      </w:r>
      <w:r w:rsidR="00884EBA" w:rsidRPr="00445898">
        <w:t xml:space="preserve">ers at the station. One row of </w:t>
      </w:r>
      <w:r w:rsidRPr="00445898">
        <w:t>information is printed per each bu</w:t>
      </w:r>
      <w:r w:rsidR="009E3D57">
        <w:t>ff</w:t>
      </w:r>
      <w:r w:rsidRPr="00445898">
        <w:t>er, in the order in whic</w:t>
      </w:r>
      <w:r w:rsidR="00884EBA" w:rsidRPr="00445898">
        <w:t>h the bu</w:t>
      </w:r>
      <w:r w:rsidR="009E3D57">
        <w:t>ff</w:t>
      </w:r>
      <w:r w:rsidR="00884EBA" w:rsidRPr="00445898">
        <w:t xml:space="preserve">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4C7C05">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he bu</w:t>
      </w:r>
      <w:r w:rsidR="009E3D57">
        <w:t>ff</w:t>
      </w:r>
      <w:r w:rsidR="00923EAF" w:rsidRPr="00445898">
        <w:t xml:space="preserve">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w:t>
      </w:r>
      <w:r w:rsidR="009E3D57">
        <w:t>ff</w:t>
      </w:r>
      <w:r w:rsidRPr="00445898">
        <w:t>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w:t>
      </w:r>
      <w:r w:rsidR="009E3D57">
        <w:t>ff</w:t>
      </w:r>
      <w:r w:rsidR="00923EAF" w:rsidRPr="00445898">
        <w:t>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4C7C05">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4C7C05">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tra</w:t>
      </w:r>
      <w:r w:rsidR="0008220B">
        <w:t>ffi</w:t>
      </w:r>
      <w:r w:rsidR="00923EAF" w:rsidRPr="00445898">
        <w:t>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w:t>
      </w:r>
      <w:r w:rsidR="009E3D57">
        <w:t>fl</w:t>
      </w:r>
      <w:r w:rsidR="00923EAF" w:rsidRPr="00445898">
        <w:t xml:space="preserve">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4C7C05">
        <w:t>7.1.6</w:t>
      </w:r>
      <w:r w:rsidRPr="00445898">
        <w:fldChar w:fldCharType="end"/>
      </w:r>
      <w:r w:rsidRPr="00445898">
        <w:t>); t</w:t>
      </w:r>
      <w:r w:rsidR="00923EAF" w:rsidRPr="00445898">
        <w:t xml:space="preserve">he third </w:t>
      </w:r>
      <w:r w:rsidRPr="00445898">
        <w:t xml:space="preserve">standard </w:t>
      </w:r>
      <w:r w:rsidR="009E3D57">
        <w:t>fl</w:t>
      </w:r>
      <w:r w:rsidR="00923EAF" w:rsidRPr="00445898">
        <w:t>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4C7C05">
        <w:t>6.3</w:t>
      </w:r>
      <w:r w:rsidRPr="00445898">
        <w:fldChar w:fldCharType="end"/>
      </w:r>
      <w:r w:rsidR="00923EAF" w:rsidRPr="00445898">
        <w:t>), associated with the packet bu</w:t>
      </w:r>
      <w:r w:rsidR="009E3D57">
        <w:t>ff</w:t>
      </w:r>
      <w:r w:rsidR="00923EAF" w:rsidRPr="00445898">
        <w:t xml:space="preserve">er, is not </w:t>
      </w:r>
      <w:r w:rsidRPr="00445898">
        <w:t>shown (w</w:t>
      </w:r>
      <w:r w:rsidR="00923EAF" w:rsidRPr="00445898">
        <w:t xml:space="preserve">hen this </w:t>
      </w:r>
      <w:r w:rsidR="009E3D57">
        <w:t>fl</w:t>
      </w:r>
      <w:r w:rsidR="00923EAF" w:rsidRPr="00445898">
        <w:t xml:space="preserve">ag is </w:t>
      </w:r>
      <m:oMath>
        <m:r>
          <w:rPr>
            <w:rFonts w:ascii="Cambria Math" w:hAnsi="Cambria Math"/>
          </w:rPr>
          <m:t>0</m:t>
        </m:r>
      </m:oMath>
      <w:r w:rsidR="00923EAF" w:rsidRPr="00445898">
        <w:t>, the bu</w:t>
      </w:r>
      <w:r w:rsidR="009E3D57">
        <w:t>ff</w:t>
      </w:r>
      <w:r w:rsidR="00923EAF" w:rsidRPr="00445898">
        <w:t>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 xml:space="preserve">of the two packet </w:t>
      </w:r>
      <w:r w:rsidR="009E3D57">
        <w:t>fl</w:t>
      </w:r>
      <w:r w:rsidR="00923EAF" w:rsidRPr="00445898">
        <w:t>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w:t>
      </w:r>
      <w:r w:rsidR="009E3D57">
        <w:t>ff</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w:t>
      </w:r>
      <w:r w:rsidR="009E3D57">
        <w:t>fl</w:t>
      </w:r>
      <w:r w:rsidR="00923EAF" w:rsidRPr="00445898">
        <w:t>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00923EAF" w:rsidRPr="00445898">
        <w:t>), if one is de</w:t>
      </w:r>
      <w:r w:rsidR="009E3D57">
        <w:t>fi</w:t>
      </w:r>
      <w:r w:rsidR="00923EAF" w:rsidRPr="00445898">
        <w:t>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4C7C05">
        <w:t>9.4</w:t>
      </w:r>
      <w:r w:rsidRPr="00445898">
        <w:fldChar w:fldCharType="end"/>
      </w:r>
      <w:r w:rsidRPr="00445898">
        <w:t xml:space="preserve">), </w:t>
      </w:r>
      <w:r w:rsidR="00923EAF" w:rsidRPr="00445898">
        <w:t>this is the num</w:t>
      </w:r>
      <w:r w:rsidRPr="00445898">
        <w:t>ber of bytes in the input bu</w:t>
      </w:r>
      <w:r w:rsidR="009E3D57">
        <w:t>ff</w:t>
      </w:r>
      <w:r w:rsidRPr="00445898">
        <w:t>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w:t>
      </w:r>
      <w:r w:rsidR="009E3D57">
        <w:t>ff</w:t>
      </w:r>
      <w:r w:rsidR="00923EAF" w:rsidRPr="00445898">
        <w:t>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4C7C05">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w:t>
      </w:r>
      <w:r w:rsidR="009E3D57">
        <w:t>fi</w:t>
      </w:r>
      <w:r w:rsidRPr="00445898">
        <w:t xml:space="preserve">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tra</w:t>
      </w:r>
      <w:r w:rsidR="0008220B">
        <w:t>ffi</w:t>
      </w:r>
      <w:r w:rsidR="00923EAF" w:rsidRPr="00445898">
        <w:t>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w:t>
      </w:r>
      <w:r w:rsidR="009E3D57">
        <w:t>fi</w:t>
      </w:r>
      <w:r w:rsidRPr="00445898">
        <w:t>rst item is the p</w:t>
      </w:r>
      <w:r w:rsidR="00884EBA" w:rsidRPr="00445898">
        <w:t>ort identi</w:t>
      </w:r>
      <w:r w:rsidR="009E3D57">
        <w:t>fi</w:t>
      </w:r>
      <w:r w:rsidR="00884EBA" w:rsidRPr="00445898">
        <w:t xml:space="preserve">er. It can be either </w:t>
      </w:r>
      <w:r w:rsidRPr="00445898">
        <w:t>the station-relative serial number re</w:t>
      </w:r>
      <w:r w:rsidR="009E3D57">
        <w:t>fl</w:t>
      </w:r>
      <w:r w:rsidRPr="00445898">
        <w:t xml:space="preserve">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w:t>
      </w:r>
      <w:r w:rsidR="009E3D57">
        <w:t>fi</w:t>
      </w:r>
      <w:r w:rsidRPr="00445898">
        <w:t>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4C7C05">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4C7C05">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w:t>
      </w:r>
      <w:r w:rsidR="009E3D57">
        <w:rPr>
          <w:i/>
        </w:rPr>
        <w:t>fi</w:t>
      </w:r>
      <w:r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w:t>
      </w:r>
      <w:r w:rsidR="009E3D57">
        <w:rPr>
          <w:i/>
        </w:rPr>
        <w:t>fi</w:t>
      </w:r>
      <w:r w:rsidR="00923EAF"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he recipient is unspeci</w:t>
      </w:r>
      <w:r w:rsidR="009E3D57">
        <w:t>fi</w:t>
      </w:r>
      <w:r w:rsidRPr="00445898">
        <w:t xml:space="preserve">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E3D57">
        <w:t>fi</w:t>
      </w:r>
      <w:r w:rsidR="00923EAF" w:rsidRPr="00445898">
        <w:t>lled with dashes.</w:t>
      </w:r>
    </w:p>
    <w:p w:rsidR="00923EAF" w:rsidRPr="00445898" w:rsidRDefault="00923EAF" w:rsidP="00923EAF">
      <w:pPr>
        <w:pStyle w:val="firstparagraph"/>
        <w:rPr>
          <w:b/>
        </w:rPr>
      </w:pPr>
      <w:r w:rsidRPr="00445898">
        <w:rPr>
          <w:b/>
        </w:rPr>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w:t>
      </w:r>
      <w:r w:rsidR="009E3D57">
        <w:t>fi</w:t>
      </w:r>
      <w:r w:rsidR="00884EBA" w:rsidRPr="00445898">
        <w:t xml:space="preserve">rst item is the </w:t>
      </w:r>
      <w:r w:rsidRPr="00445898">
        <w:t>transceiver identi</w:t>
      </w:r>
      <w:r w:rsidR="009E3D57">
        <w:t>fi</w:t>
      </w:r>
      <w:r w:rsidRPr="00445898">
        <w:t>er. It can be either the station-relat</w:t>
      </w:r>
      <w:r w:rsidR="00884EBA" w:rsidRPr="00445898">
        <w:t>ive serial number re</w:t>
      </w:r>
      <w:r w:rsidR="009E3D57">
        <w:t>fl</w:t>
      </w:r>
      <w:r w:rsidR="00884EBA" w:rsidRPr="00445898">
        <w:t xml:space="preserve">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w:t>
      </w:r>
      <w:r w:rsidR="009E3D57">
        <w:t>fi</w:t>
      </w:r>
      <w:r w:rsidR="00884EBA" w:rsidRPr="00445898">
        <w:t>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4C7C05">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w:t>
      </w:r>
      <w:r w:rsidR="009E3D57">
        <w:t>ff</w:t>
      </w:r>
      <w:r w:rsidR="00923EAF" w:rsidRPr="00445898">
        <w:t>)</w:t>
      </w:r>
      <w:r w:rsidRPr="00445898">
        <w:t>; n</w:t>
      </w:r>
      <w:r w:rsidR="00923EAF" w:rsidRPr="00445898">
        <w:t xml:space="preserve">ote </w:t>
      </w:r>
      <w:r w:rsidRPr="00445898">
        <w:t>that if the receiver is o</w:t>
      </w:r>
      <w:r w:rsidR="009E3D57">
        <w:t>ff</w:t>
      </w:r>
      <w:r w:rsidRPr="00445898">
        <w:t xml:space="preserve">,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4C7C05">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4C7C05">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4C7C05">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4C7C05">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91" w:name="_Ref511769332"/>
      <w:bookmarkStart w:id="692" w:name="_Toc535015679"/>
      <w:r w:rsidRPr="00445898">
        <w:rPr>
          <w:i/>
          <w:lang w:val="en-US"/>
        </w:rPr>
        <w:t>System</w:t>
      </w:r>
      <w:r w:rsidRPr="00445898">
        <w:rPr>
          <w:lang w:val="en-US"/>
        </w:rPr>
        <w:t xml:space="preserve"> exposure</w:t>
      </w:r>
      <w:bookmarkEnd w:id="691"/>
      <w:bookmarkEnd w:id="692"/>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w:t>
      </w:r>
      <w:r w:rsidR="009E3D57">
        <w:t>fi</w:t>
      </w:r>
      <w:r w:rsidRPr="00445898">
        <w:t>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t>Abbreviated information about the network con</w:t>
      </w:r>
      <w:r w:rsidR="009E3D57">
        <w:t>fi</w:t>
      </w:r>
      <w:r w:rsidRPr="00445898">
        <w:t>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4C7C05">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93" w:name="exposing"/>
      <w:bookmarkStart w:id="694" w:name="_Toc535015680"/>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4"/>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w:t>
      </w:r>
      <w:r w:rsidR="009E3D57">
        <w:t>fi</w:t>
      </w:r>
      <w:r w:rsidRPr="00445898">
        <w:t xml:space="preserve">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4C7C05">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9"/>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xml:space="preserve">) is printed only once (at the </w:t>
      </w:r>
      <w:r w:rsidR="009E3D57">
        <w:t>fi</w:t>
      </w:r>
      <w:r w:rsidRPr="00445898">
        <w:t>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5"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xml:space="preserve">, except that the </w:t>
      </w:r>
      <w:r w:rsidR="009E3D57">
        <w:t>fi</w:t>
      </w:r>
      <w:r w:rsidRPr="00445898">
        <w:t>rst item (the observer’s output name) is absent.</w:t>
      </w:r>
    </w:p>
    <w:bookmarkEnd w:id="695"/>
    <w:p w:rsidR="005C28D0" w:rsidRPr="00445898" w:rsidRDefault="00150104" w:rsidP="00150104">
      <w:pPr>
        <w:pStyle w:val="firstparagraph"/>
      </w:pPr>
      <w:r w:rsidRPr="00445898">
        <w:t>The same information is produced by the “screen” version of the exposure.</w:t>
      </w:r>
    </w:p>
    <w:bookmarkEnd w:id="693"/>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6" w:name="_Ref513493063"/>
      <w:bookmarkStart w:id="697" w:name="_Ref513501463"/>
      <w:bookmarkStart w:id="698" w:name="_Toc535015681"/>
      <w:r w:rsidRPr="00445898">
        <w:rPr>
          <w:lang w:val="en-US"/>
        </w:rPr>
        <w:t>LIBRARY MODELS OF WIRELESS CHANNELS</w:t>
      </w:r>
      <w:bookmarkEnd w:id="696"/>
      <w:bookmarkEnd w:id="697"/>
      <w:bookmarkEnd w:id="698"/>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4C7C05">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4C7C05">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10"/>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4C7C05">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4C7C05">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4C7C05">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9" w:name="_Ref512713818"/>
      <w:bookmarkStart w:id="700" w:name="_Toc535015682"/>
      <w:r w:rsidRPr="00445898">
        <w:rPr>
          <w:lang w:val="en-US"/>
        </w:rPr>
        <w:t>The base model</w:t>
      </w:r>
      <w:bookmarkEnd w:id="699"/>
      <w:bookmarkEnd w:id="700"/>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4C7C05">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4C7C05">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4C7C05" w:rsidRPr="004C7C05">
        <w:rPr>
          <w:rFonts w:cs="Arial"/>
        </w:rPr>
        <w:t xml:space="preserve">Figure </w:t>
      </w:r>
      <w:r w:rsidR="004C7C05" w:rsidRPr="004C7C05">
        <w:rPr>
          <w:rFonts w:cs="Arial"/>
          <w:noProof/>
        </w:rPr>
        <w:t>2</w:t>
      </w:r>
      <w:r w:rsidR="004C7C05" w:rsidRPr="004C7C05">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4C7C05">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11"/>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4C7C05">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EndPr/>
        <w:sdtContent>
          <w:r w:rsidRPr="00445898">
            <w:fldChar w:fldCharType="begin"/>
          </w:r>
          <w:r w:rsidRPr="00445898">
            <w:instrText xml:space="preserve"> CITATION bng12 \l 1045 </w:instrText>
          </w:r>
          <w:r w:rsidRPr="00445898">
            <w:fldChar w:fldCharType="separate"/>
          </w:r>
          <w:r w:rsidR="004C7C05" w:rsidRPr="004C7C05">
            <w:rPr>
              <w:noProof/>
            </w:rPr>
            <w:t>[61]</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2"/>
      </w:r>
    </w:p>
    <w:p w:rsidR="00E3435A" w:rsidRPr="00445898" w:rsidRDefault="00F114A4" w:rsidP="00DC7F48">
      <w:pPr>
        <w:pStyle w:val="Heading3"/>
        <w:rPr>
          <w:lang w:val="en-US"/>
        </w:rPr>
      </w:pPr>
      <w:bookmarkStart w:id="702" w:name="_Ref512873783"/>
      <w:bookmarkStart w:id="703" w:name="_Toc535015683"/>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702"/>
      <w:bookmarkEnd w:id="703"/>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3"/>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704"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4"/>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4C7C05">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5" w:name="_Ref512873826"/>
      <w:bookmarkStart w:id="706" w:name="_Toc535015684"/>
      <w:r w:rsidRPr="00445898">
        <w:rPr>
          <w:lang w:val="en-US"/>
        </w:rPr>
        <w:t>Channel separation</w:t>
      </w:r>
      <w:bookmarkEnd w:id="705"/>
      <w:bookmarkEnd w:id="706"/>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7"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4"/>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4C7C05">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8" w:name="_Ref513318618"/>
      <w:bookmarkStart w:id="709" w:name="_Ref513319190"/>
      <w:bookmarkStart w:id="710" w:name="_Ref513321336"/>
      <w:bookmarkStart w:id="711" w:name="_Ref513327189"/>
      <w:bookmarkStart w:id="712" w:name="_Ref513388668"/>
      <w:bookmarkStart w:id="713" w:name="_Toc535015685"/>
      <w:bookmarkEnd w:id="707"/>
      <w:r w:rsidRPr="00445898">
        <w:rPr>
          <w:lang w:val="en-US"/>
        </w:rPr>
        <w:t>The f</w:t>
      </w:r>
      <w:r w:rsidR="00C32F12" w:rsidRPr="00445898">
        <w:rPr>
          <w:lang w:val="en-US"/>
        </w:rPr>
        <w:t>unctions of</w:t>
      </w:r>
      <w:r w:rsidR="007052C5" w:rsidRPr="00445898">
        <w:rPr>
          <w:lang w:val="en-US"/>
        </w:rPr>
        <w:t xml:space="preserve"> the base model</w:t>
      </w:r>
      <w:bookmarkEnd w:id="708"/>
      <w:bookmarkEnd w:id="709"/>
      <w:bookmarkEnd w:id="710"/>
      <w:bookmarkEnd w:id="711"/>
      <w:bookmarkEnd w:id="712"/>
      <w:bookmarkEnd w:id="713"/>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4C7C05">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4C7C05">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4C7C05">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4C7C05">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4C7C05">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4C7C05">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 xml:space="preserve">The generic model implements very little, and most of the interpretation of its </w:t>
      </w:r>
      <w:r w:rsidR="00352BE4" w:rsidRPr="00445898">
        <w:t>construction</w:t>
      </w:r>
      <w:r w:rsidRPr="00445898">
        <w:t xml:space="preserve">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4C7C05">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4C7C05">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4C7C05">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4C7C05">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14"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14"/>
      <w:r w:rsidRPr="00445898">
        <w:t xml:space="preserve"> (Section </w:t>
      </w:r>
      <w:r w:rsidRPr="00445898">
        <w:fldChar w:fldCharType="begin"/>
      </w:r>
      <w:r w:rsidRPr="00445898">
        <w:instrText xml:space="preserve"> REF _Ref512873826 \r \h </w:instrText>
      </w:r>
      <w:r w:rsidRPr="00445898">
        <w:fldChar w:fldCharType="separate"/>
      </w:r>
      <w:r w:rsidR="004C7C05">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w:t>
      </w:r>
      <w:r w:rsidR="008D5884">
        <w:rPr>
          <w:i/>
        </w:rPr>
        <w:t>XRate</w:t>
      </w:r>
      <w:r w:rsidR="007C62E8">
        <w:rPr>
          <w:i/>
        </w:rPr>
        <w:fldChar w:fldCharType="begin"/>
      </w:r>
      <w:r w:rsidR="007C62E8">
        <w:instrText xml:space="preserve"> XE "</w:instrText>
      </w:r>
      <w:r w:rsidR="007C62E8" w:rsidRPr="0078664B">
        <w:rPr>
          <w:i/>
        </w:rPr>
        <w:instrText>set</w:instrText>
      </w:r>
      <w:r w:rsidR="008D5884">
        <w:rPr>
          <w:i/>
        </w:rPr>
        <w:instrText>XRate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and the argument of </w:t>
      </w:r>
      <w:r w:rsidRPr="00445898">
        <w:rPr>
          <w:i/>
        </w:rPr>
        <w:t>set</w:t>
      </w:r>
      <w:r w:rsidR="008D5884">
        <w:rPr>
          <w:i/>
        </w:rPr>
        <w:t>XRate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4C7C05">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5"/>
      </w:r>
      <w:r w:rsidR="00C160EB" w:rsidRPr="00445898">
        <w:t xml:space="preserve"> Thus the mapper describes the function from </w:t>
      </w:r>
      <w:r w:rsidR="00BA5DEA" w:rsidRPr="00445898">
        <w:t xml:space="preserve">the 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4C7C05">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4C7C05">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5" w:name="_Ref513370041"/>
      <w:bookmarkStart w:id="716" w:name="_Toc535015686"/>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5"/>
      <w:bookmarkEnd w:id="716"/>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4C7C05">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4C7C05">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EndPr/>
        <w:sdtContent>
          <w:r w:rsidR="00615446" w:rsidRPr="00445898">
            <w:fldChar w:fldCharType="begin"/>
          </w:r>
          <w:r w:rsidR="00615446" w:rsidRPr="00445898">
            <w:instrText xml:space="preserve"> CITATION foe08 \l 1045 </w:instrText>
          </w:r>
          <w:r w:rsidR="00615446" w:rsidRPr="00445898">
            <w:fldChar w:fldCharType="separate"/>
          </w:r>
          <w:r w:rsidR="004C7C05">
            <w:rPr>
              <w:noProof/>
            </w:rPr>
            <w:t xml:space="preserve"> </w:t>
          </w:r>
          <w:r w:rsidR="004C7C05" w:rsidRPr="004C7C05">
            <w:rPr>
              <w:noProof/>
            </w:rPr>
            <w:t>[62]</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7"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7"/>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631B49"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8" w:name="_Ref513321596"/>
      <w:bookmarkStart w:id="719" w:name="_Toc535015687"/>
      <w:r w:rsidRPr="00445898">
        <w:rPr>
          <w:lang w:val="en-US"/>
        </w:rPr>
        <w:t>Model parameters</w:t>
      </w:r>
      <w:bookmarkEnd w:id="718"/>
      <w:bookmarkEnd w:id="719"/>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4C7C05">
        <w:t>8.1.2</w:t>
      </w:r>
      <w:r w:rsidRPr="00445898">
        <w:fldChar w:fldCharType="end"/>
      </w:r>
      <w:r w:rsidRPr="00445898">
        <w:t xml:space="preserve">). </w:t>
      </w:r>
      <w:r w:rsidR="002C4414" w:rsidRPr="00445898">
        <w:t>Thus, we turn it into:</w:t>
      </w:r>
    </w:p>
    <w:p w:rsidR="002C4414" w:rsidRPr="00445898" w:rsidRDefault="00631B49"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4C7C05">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4C7C05">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4C7C05">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4C7C05">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4C7C05">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20" w:name="_Ref513402975"/>
      <w:bookmarkStart w:id="721" w:name="_Toc535015688"/>
      <w:r w:rsidRPr="00445898">
        <w:rPr>
          <w:lang w:val="en-US"/>
        </w:rPr>
        <w:t>Event assessment</w:t>
      </w:r>
      <w:bookmarkEnd w:id="720"/>
      <w:bookmarkEnd w:id="721"/>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22" w:name="_Hlk513322116"/>
      <w:r w:rsidRPr="00445898">
        <w:fldChar w:fldCharType="begin"/>
      </w:r>
      <w:r w:rsidRPr="00445898">
        <w:instrText xml:space="preserve"> REF _Ref513321336 \r \h </w:instrText>
      </w:r>
      <w:r w:rsidRPr="00445898">
        <w:fldChar w:fldCharType="separate"/>
      </w:r>
      <w:r w:rsidR="004C7C05">
        <w:t>A.1.3</w:t>
      </w:r>
      <w:r w:rsidRPr="00445898">
        <w:fldChar w:fldCharType="end"/>
      </w:r>
      <w:bookmarkEnd w:id="722"/>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4C7C05">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4C7C05">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4C7C05">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23"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23"/>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4C7C05">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4C7C05">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6"/>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4C7C05">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the assumption of the error run length of </w:t>
      </w:r>
      <m:oMath>
        <m:r>
          <w:rPr>
            <w:rFonts w:ascii="Cambria Math" w:hAnsi="Cambria Math"/>
          </w:rPr>
          <m:t>1</m:t>
        </m:r>
      </m:oMath>
      <w:r w:rsidR="005D5008" w:rsidRPr="00445898">
        <w:t xml:space="preserve"> (see </w:t>
      </w:r>
      <w:bookmarkStart w:id="724"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4C7C05">
        <w:t>8.2.4</w:t>
      </w:r>
      <w:r w:rsidR="005D5008" w:rsidRPr="00445898">
        <w:fldChar w:fldCharType="end"/>
      </w:r>
      <w:bookmarkEnd w:id="724"/>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4C7C05">
        <w:t>7.1.3</w:t>
      </w:r>
      <w:r w:rsidRPr="00445898">
        <w:fldChar w:fldCharType="end"/>
      </w:r>
      <w:r w:rsidRPr="00445898">
        <w:t>)</w:t>
      </w:r>
      <w:r w:rsidR="00846069" w:rsidRPr="00445898">
        <w:t>,</w:t>
      </w:r>
      <w:r w:rsidR="00CB764E" w:rsidRPr="00445898">
        <w:rPr>
          <w:rStyle w:val="FootnoteReference"/>
        </w:rPr>
        <w:footnoteReference w:id="117"/>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4C7C05">
        <w:t>8.2.4</w:t>
      </w:r>
      <w:r w:rsidRPr="00445898">
        <w:fldChar w:fldCharType="end"/>
      </w:r>
      <w:r w:rsidR="00936D90" w:rsidRPr="00445898">
        <w:t>.</w:t>
      </w:r>
    </w:p>
    <w:p w:rsidR="00632958" w:rsidRPr="00445898" w:rsidRDefault="00632958" w:rsidP="00632958">
      <w:pPr>
        <w:pStyle w:val="Heading2"/>
        <w:rPr>
          <w:lang w:val="en-US"/>
        </w:rPr>
      </w:pPr>
      <w:bookmarkStart w:id="725" w:name="_Ref512712650"/>
      <w:bookmarkStart w:id="726" w:name="_Toc535015689"/>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5"/>
      <w:bookmarkEnd w:id="726"/>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4C7C05">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4C7C05">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7" w:name="_Ref513402783"/>
      <w:bookmarkStart w:id="728" w:name="_Toc535015690"/>
      <w:r w:rsidRPr="00445898">
        <w:rPr>
          <w:lang w:val="en-US"/>
        </w:rPr>
        <w:t>Model parameters</w:t>
      </w:r>
      <w:bookmarkEnd w:id="727"/>
      <w:bookmarkEnd w:id="728"/>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w:instrText>
      </w:r>
      <w:r w:rsidR="00F15184">
        <w:instrText>(</w:instrText>
      </w:r>
      <w:r w:rsidR="00097EAE">
        <w:instrText>function</w:instrText>
      </w:r>
      <w:r w:rsidR="00F15184">
        <w:instrText>)</w:instrText>
      </w:r>
      <w:r w:rsidR="00097EAE">
        <w:instrText xml:space="preserve">"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4C7C05">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4C7C05">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4C7C05">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4C7C05">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9" w:name="_Toc535015691"/>
      <w:r w:rsidRPr="00445898">
        <w:rPr>
          <w:lang w:val="en-US"/>
        </w:rPr>
        <w:t>The RSSI samples</w:t>
      </w:r>
      <w:bookmarkEnd w:id="729"/>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4C7C05">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4C7C05">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4C7C05">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8"/>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w:t>
      </w:r>
      <w:r w:rsidR="009E3C1B" w:rsidRPr="002B411E">
        <w:rPr>
          <w:i/>
        </w:rPr>
        <w:t>PS</w:t>
      </w:r>
      <w:r w:rsidR="009E3C1B" w:rsidRPr="00445898">
        <w:t xml:space="preserve">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4C7C05">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4C7C05">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30" w:name="_Ref513397409"/>
      <w:bookmarkStart w:id="731" w:name="_Toc535015692"/>
      <w:r w:rsidRPr="00445898">
        <w:rPr>
          <w:lang w:val="en-US"/>
        </w:rPr>
        <w:t>C</w:t>
      </w:r>
      <w:r w:rsidR="006B5809" w:rsidRPr="00445898">
        <w:rPr>
          <w:lang w:val="en-US"/>
        </w:rPr>
        <w:t>ompu</w:t>
      </w:r>
      <w:r w:rsidRPr="00445898">
        <w:rPr>
          <w:lang w:val="en-US"/>
        </w:rPr>
        <w:t>ting the attenuation</w:t>
      </w:r>
      <w:bookmarkEnd w:id="730"/>
      <w:bookmarkEnd w:id="731"/>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631B49"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4C7C05">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4C7C05">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631B49"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631B49"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631B49"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631B49"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631B49"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631B49"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32" w:name="_Toc535015693"/>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32"/>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33" w:name="_Toc535015694"/>
      <w:r w:rsidRPr="00445898">
        <w:rPr>
          <w:lang w:val="en-US"/>
        </w:rPr>
        <w:t>Model parameters</w:t>
      </w:r>
      <w:bookmarkEnd w:id="733"/>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4C7C05">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34" w:name="_Toc535015695"/>
      <w:r w:rsidRPr="00445898">
        <w:rPr>
          <w:lang w:val="en-US"/>
        </w:rPr>
        <w:t>Event assessment</w:t>
      </w:r>
      <w:bookmarkEnd w:id="734"/>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4C7C05">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4C7C05">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5" w:name="_Toc535015696"/>
      <w:r w:rsidRPr="00445898">
        <w:rPr>
          <w:lang w:val="en-US"/>
        </w:rPr>
        <w:t>SMURPH UNDER LINUX AND WINDOWS</w:t>
      </w:r>
      <w:bookmarkEnd w:id="735"/>
    </w:p>
    <w:p w:rsidR="00C344C1" w:rsidRPr="00445898" w:rsidRDefault="00C344C1" w:rsidP="00C344C1">
      <w:pPr>
        <w:pStyle w:val="firstparagraph"/>
      </w:pPr>
      <w:bookmarkStart w:id="736"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6"/>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EndPr/>
        <w:sdtContent>
          <w:r w:rsidR="007E232E" w:rsidRPr="00445898">
            <w:fldChar w:fldCharType="begin"/>
          </w:r>
          <w:r w:rsidR="007E232E" w:rsidRPr="00445898">
            <w:instrText xml:space="preserve"> CITATION prd13 \l 1033 </w:instrText>
          </w:r>
          <w:r w:rsidR="007E232E" w:rsidRPr="00445898">
            <w:fldChar w:fldCharType="separate"/>
          </w:r>
          <w:r w:rsidR="004C7C05" w:rsidRPr="004C7C05">
            <w:rPr>
              <w:noProof/>
            </w:rPr>
            <w:t>[63]</w:t>
          </w:r>
          <w:r w:rsidR="007E232E" w:rsidRPr="00445898">
            <w:fldChar w:fldCharType="end"/>
          </w:r>
        </w:sdtContent>
      </w:sdt>
      <w:sdt>
        <w:sdtPr>
          <w:id w:val="-1436287277"/>
          <w:citation/>
        </w:sdtPr>
        <w:sdtEndPr/>
        <w:sdtContent>
          <w:r w:rsidR="007E232E" w:rsidRPr="00445898">
            <w:fldChar w:fldCharType="begin"/>
          </w:r>
          <w:r w:rsidR="007E232E" w:rsidRPr="00445898">
            <w:instrText xml:space="preserve"> CITATION rco17 \l 1033 </w:instrText>
          </w:r>
          <w:r w:rsidR="007E232E" w:rsidRPr="00445898">
            <w:fldChar w:fldCharType="separate"/>
          </w:r>
          <w:r w:rsidR="004C7C05">
            <w:rPr>
              <w:noProof/>
            </w:rPr>
            <w:t xml:space="preserve"> </w:t>
          </w:r>
          <w:r w:rsidR="004C7C05" w:rsidRPr="004C7C05">
            <w:rPr>
              <w:noProof/>
            </w:rPr>
            <w:t>[64]</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EndPr/>
        <w:sdtContent>
          <w:r w:rsidR="00A65315" w:rsidRPr="00445898">
            <w:fldChar w:fldCharType="begin"/>
          </w:r>
          <w:r w:rsidR="00A65315" w:rsidRPr="00445898">
            <w:instrText xml:space="preserve"> CITATION vvs13 \l 1033 </w:instrText>
          </w:r>
          <w:r w:rsidR="00A65315" w:rsidRPr="00445898">
            <w:fldChar w:fldCharType="separate"/>
          </w:r>
          <w:r w:rsidR="004C7C05" w:rsidRPr="004C7C05">
            <w:rPr>
              <w:noProof/>
            </w:rPr>
            <w:t>[65]</w:t>
          </w:r>
          <w:r w:rsidR="00A65315" w:rsidRPr="00445898">
            <w:fldChar w:fldCharType="end"/>
          </w:r>
        </w:sdtContent>
      </w:sdt>
      <w:sdt>
        <w:sdtPr>
          <w:id w:val="-1995407866"/>
          <w:citation/>
        </w:sdtPr>
        <w:sdtEndPr/>
        <w:sdtContent>
          <w:r w:rsidR="00A65315" w:rsidRPr="00445898">
            <w:fldChar w:fldCharType="begin"/>
          </w:r>
          <w:r w:rsidR="00A65315" w:rsidRPr="00445898">
            <w:instrText xml:space="preserve"> CITATION mvn18 \l 1033 </w:instrText>
          </w:r>
          <w:r w:rsidR="00A65315" w:rsidRPr="00445898">
            <w:fldChar w:fldCharType="separate"/>
          </w:r>
          <w:r w:rsidR="004C7C05">
            <w:rPr>
              <w:noProof/>
            </w:rPr>
            <w:t xml:space="preserve"> </w:t>
          </w:r>
          <w:r w:rsidR="004C7C05" w:rsidRPr="004C7C05">
            <w:rPr>
              <w:noProof/>
            </w:rPr>
            <w:t>[66]</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9"/>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EndPr/>
        <w:sdtContent>
          <w:r w:rsidR="003A27E4" w:rsidRPr="00445898">
            <w:fldChar w:fldCharType="begin"/>
          </w:r>
          <w:r w:rsidR="003A27E4" w:rsidRPr="00445898">
            <w:instrText xml:space="preserve"> CITATION cyt16 \l 1033 </w:instrText>
          </w:r>
          <w:r w:rsidR="003A27E4" w:rsidRPr="00445898">
            <w:fldChar w:fldCharType="separate"/>
          </w:r>
          <w:r w:rsidR="004C7C05">
            <w:rPr>
              <w:noProof/>
            </w:rPr>
            <w:t xml:space="preserve"> </w:t>
          </w:r>
          <w:r w:rsidR="004C7C05" w:rsidRPr="004C7C05">
            <w:rPr>
              <w:noProof/>
            </w:rPr>
            <w:t>[67]</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4C7C05">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7" w:name="_Ref512506207"/>
      <w:bookmarkStart w:id="738" w:name="_Toc535015697"/>
      <w:r w:rsidRPr="00445898">
        <w:rPr>
          <w:lang w:val="en-US"/>
        </w:rPr>
        <w:t>Package structure</w:t>
      </w:r>
      <w:bookmarkEnd w:id="737"/>
      <w:bookmarkEnd w:id="738"/>
    </w:p>
    <w:p w:rsidR="00376695" w:rsidRPr="00445898" w:rsidRDefault="00C42E64" w:rsidP="00C42E64">
      <w:pPr>
        <w:pStyle w:val="firstparagraph"/>
      </w:pPr>
      <w:r w:rsidRPr="00445898">
        <w:t xml:space="preserve">The package comes as a collection of </w:t>
      </w:r>
      <w:r w:rsidR="009E3D57">
        <w:t>fi</w:t>
      </w:r>
      <w:r w:rsidRPr="00445898">
        <w:t xml:space="preserve">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4C7C05">
        <w:t xml:space="preserve">Figure </w:t>
      </w:r>
      <w:r w:rsidR="004C7C05">
        <w:rPr>
          <w:noProof/>
        </w:rPr>
        <w:t>B</w:t>
      </w:r>
      <w:r w:rsidR="004C7C05">
        <w:noBreakHyphen/>
      </w:r>
      <w:r w:rsidR="004C7C05">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803603" w:rsidRDefault="00803603"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03603" w:rsidRDefault="00803603" w:rsidP="002B2F9D">
                            <w:pPr>
                              <w:pStyle w:val="Caption"/>
                            </w:pPr>
                            <w:bookmarkStart w:id="739" w:name="_Ref511402748"/>
                            <w:r>
                              <w:t xml:space="preserve">Figure </w:t>
                            </w:r>
                            <w:r w:rsidR="00631B49">
                              <w:fldChar w:fldCharType="begin"/>
                            </w:r>
                            <w:r w:rsidR="00631B49">
                              <w:instrText xml:space="preserve"> STYLEREF 1 \s </w:instrText>
                            </w:r>
                            <w:r w:rsidR="00631B49">
                              <w:fldChar w:fldCharType="separate"/>
                            </w:r>
                            <w:r w:rsidR="004C7C05">
                              <w:rPr>
                                <w:noProof/>
                              </w:rPr>
                              <w:t>B</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739"/>
                            <w:r>
                              <w:t>. The structure of SMURPH directories.</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803603" w:rsidRDefault="00803603"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03603" w:rsidRDefault="00803603" w:rsidP="002B2F9D">
                      <w:pPr>
                        <w:pStyle w:val="Caption"/>
                      </w:pPr>
                      <w:bookmarkStart w:id="740" w:name="_Ref511402748"/>
                      <w:r>
                        <w:t xml:space="preserve">Figure </w:t>
                      </w:r>
                      <w:r w:rsidR="00631B49">
                        <w:fldChar w:fldCharType="begin"/>
                      </w:r>
                      <w:r w:rsidR="00631B49">
                        <w:instrText xml:space="preserve"> STYLEREF 1 \s </w:instrText>
                      </w:r>
                      <w:r w:rsidR="00631B49">
                        <w:fldChar w:fldCharType="separate"/>
                      </w:r>
                      <w:r w:rsidR="004C7C05">
                        <w:rPr>
                          <w:noProof/>
                        </w:rPr>
                        <w:t>B</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740"/>
                      <w:r>
                        <w:t>. The structure of SMURPH directories.</w:t>
                      </w:r>
                    </w:p>
                    <w:p w:rsidR="00803603" w:rsidRDefault="00803603"/>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EndPr/>
        <w:sdtContent>
          <w:r w:rsidR="00DC436A" w:rsidRPr="00445898">
            <w:fldChar w:fldCharType="begin"/>
          </w:r>
          <w:r w:rsidR="00DC436A" w:rsidRPr="00445898">
            <w:instrText xml:space="preserve"> CITATION bng10 \l 1033 </w:instrText>
          </w:r>
          <w:r w:rsidR="00DC436A" w:rsidRPr="00445898">
            <w:fldChar w:fldCharType="separate"/>
          </w:r>
          <w:r w:rsidR="004C7C05" w:rsidRPr="004C7C05">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4C7C05">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41"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41"/>
            <w:r w:rsidRPr="00445898">
              <w:t xml:space="preserve"> that are con</w:t>
            </w:r>
            <w:r w:rsidR="009E3D57">
              <w:t>fi</w:t>
            </w:r>
            <w:r w:rsidRPr="00445898">
              <w:t xml:space="preserve">gured with the user-supplied protocol </w:t>
            </w:r>
            <w:r w:rsidR="009E3D57">
              <w:t>fi</w:t>
            </w:r>
            <w:r w:rsidRPr="00445898">
              <w:t xml:space="preserve">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 xml:space="preserve">this directory contains the source </w:t>
            </w:r>
            <w:r w:rsidR="009E3D57">
              <w:t>fi</w:t>
            </w:r>
            <w:r w:rsidRPr="00445898">
              <w:t>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4C7C05">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42"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42"/>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4C7C05">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4C7C05">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4C7C05">
              <w:t xml:space="preserve">Figure </w:t>
            </w:r>
            <w:r w:rsidR="004C7C05">
              <w:rPr>
                <w:noProof/>
              </w:rPr>
              <w:t>1</w:t>
            </w:r>
            <w:r w:rsidR="004C7C05">
              <w:noBreakHyphen/>
            </w:r>
            <w:r w:rsidR="004C7C05">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4C7C05">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4C7C05">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43"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43"/>
            <w:r w:rsidRPr="00445898">
              <w:t>, i.e., the program to con</w:t>
            </w:r>
            <w:r w:rsidR="009E3D57">
              <w:t>fi</w:t>
            </w:r>
            <w:r w:rsidRPr="00445898">
              <w:t>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w:t>
            </w:r>
            <w:r w:rsidR="009E3D57">
              <w:t>fi</w:t>
            </w:r>
            <w:r w:rsidRPr="00445898">
              <w:t>le contains de</w:t>
            </w:r>
            <w:r w:rsidR="009E3D57">
              <w:t>fi</w:t>
            </w:r>
            <w:r w:rsidRPr="00445898">
              <w:t>nitions of default values to be used by the con</w:t>
            </w:r>
            <w:r w:rsidR="009E3D57">
              <w:t>fi</w:t>
            </w:r>
            <w:r w:rsidRPr="00445898">
              <w:t xml:space="preserve">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 xml:space="preserve">this </w:t>
            </w:r>
            <w:r w:rsidR="009E3D57">
              <w:t>fi</w:t>
            </w:r>
            <w:r w:rsidRPr="00445898">
              <w:t>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4C7C05">
        <w:t xml:space="preserve">Figure </w:t>
      </w:r>
      <w:r w:rsidR="004C7C05">
        <w:rPr>
          <w:noProof/>
        </w:rPr>
        <w:t>B</w:t>
      </w:r>
      <w:r w:rsidR="004C7C05">
        <w:noBreakHyphen/>
      </w:r>
      <w:r w:rsidR="004C7C05">
        <w:rPr>
          <w:noProof/>
        </w:rPr>
        <w:t>1</w:t>
      </w:r>
      <w:r w:rsidRPr="00445898">
        <w:fldChar w:fldCharType="end"/>
      </w:r>
      <w:r w:rsidRPr="00445898">
        <w:t>.</w:t>
      </w:r>
    </w:p>
    <w:p w:rsidR="001173CA" w:rsidRPr="00445898" w:rsidRDefault="001173CA" w:rsidP="001173CA">
      <w:pPr>
        <w:pStyle w:val="Heading2"/>
        <w:rPr>
          <w:lang w:val="en-US"/>
        </w:rPr>
      </w:pPr>
      <w:bookmarkStart w:id="744" w:name="_Ref511469087"/>
      <w:bookmarkStart w:id="745" w:name="_Toc535015698"/>
      <w:r w:rsidRPr="00445898">
        <w:rPr>
          <w:lang w:val="en-US"/>
        </w:rPr>
        <w:t>Installation</w:t>
      </w:r>
      <w:bookmarkEnd w:id="744"/>
      <w:bookmarkEnd w:id="745"/>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4C7C05">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w:t>
      </w:r>
      <w:r w:rsidR="009E3D57">
        <w:t>fi</w:t>
      </w:r>
      <w:r w:rsidR="001105EE" w:rsidRPr="00445898">
        <w:t xml:space="preserve">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4C7C05">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t xml:space="preserve">The name of the directory containing include </w:t>
      </w:r>
      <w:r w:rsidR="009E3D57">
        <w:t>fi</w:t>
      </w:r>
      <w:r w:rsidRPr="00445898">
        <w:t>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w:t>
      </w:r>
      <w:r w:rsidR="009E3D57">
        <w:t>fi</w:t>
      </w:r>
      <w:r w:rsidRPr="00445898">
        <w:t>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w:t>
      </w:r>
      <w:r w:rsidR="009E3D57">
        <w:t>fi</w:t>
      </w:r>
      <w:r w:rsidR="00882AD5" w:rsidRPr="00445898">
        <w:t>les included (see Section </w:t>
      </w:r>
      <w:r w:rsidR="00882AD5" w:rsidRPr="00445898">
        <w:fldChar w:fldCharType="begin"/>
      </w:r>
      <w:r w:rsidR="00882AD5" w:rsidRPr="00445898">
        <w:instrText xml:space="preserve"> REF _Ref511407263 \r \h </w:instrText>
      </w:r>
      <w:r w:rsidR="00882AD5" w:rsidRPr="00445898">
        <w:fldChar w:fldCharType="separate"/>
      </w:r>
      <w:r w:rsidR="004C7C05">
        <w:t>3.2.3</w:t>
      </w:r>
      <w:r w:rsidR="00882AD5" w:rsidRPr="00445898">
        <w:fldChar w:fldCharType="end"/>
      </w:r>
      <w:r w:rsidRPr="00445898">
        <w:t>) from XML data sets. M</w:t>
      </w:r>
      <w:r w:rsidR="00882AD5" w:rsidRPr="00445898">
        <w:t xml:space="preserve">ultiple such directories can be </w:t>
      </w:r>
      <w:r w:rsidRPr="00445898">
        <w:t>speci</w:t>
      </w:r>
      <w:r w:rsidR="009E3D57">
        <w:t>fi</w:t>
      </w:r>
      <w:r w:rsidRPr="00445898">
        <w:t xml:space="preserve">ed: they will be scanned in the order of their </w:t>
      </w:r>
      <w:r w:rsidR="00882AD5" w:rsidRPr="00445898">
        <w:t>de</w:t>
      </w:r>
      <w:r w:rsidR="009E3D57">
        <w:t>fi</w:t>
      </w:r>
      <w:r w:rsidR="00882AD5" w:rsidRPr="00445898">
        <w:t>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4C7C05">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w:t>
      </w:r>
      <w:r w:rsidR="009E3D57">
        <w:t>fi</w:t>
      </w:r>
      <w:r w:rsidRPr="00445898">
        <w:t>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w:t>
      </w:r>
      <w:r w:rsidR="009E3D57">
        <w:t>fi</w:t>
      </w:r>
      <w:r w:rsidRPr="00445898">
        <w:t xml:space="preserve">le </w:t>
      </w:r>
      <w:r w:rsidRPr="00445898">
        <w:rPr>
          <w:i/>
        </w:rPr>
        <w:t>version.h</w:t>
      </w:r>
      <w:r w:rsidRPr="00445898">
        <w:t xml:space="preserve"> in directory </w:t>
      </w:r>
      <w:r w:rsidRPr="00445898">
        <w:rPr>
          <w:i/>
        </w:rPr>
        <w:t>SOURCES</w:t>
      </w:r>
      <w:r w:rsidR="00AE0BF8" w:rsidRPr="00445898">
        <w:t xml:space="preserve"> to </w:t>
      </w:r>
      <w:r w:rsidRPr="00445898">
        <w:t>re</w:t>
      </w:r>
      <w:r w:rsidR="009E3D57">
        <w:t>fl</w:t>
      </w:r>
      <w:r w:rsidRPr="00445898">
        <w:t>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4C7C05">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20"/>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6" w:name="_Ref511470375"/>
      <w:bookmarkStart w:id="747" w:name="_Toc535015699"/>
      <w:r w:rsidRPr="00445898">
        <w:rPr>
          <w:lang w:val="en-US"/>
        </w:rPr>
        <w:t>Running DSD</w:t>
      </w:r>
      <w:bookmarkEnd w:id="746"/>
      <w:bookmarkEnd w:id="747"/>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4C7C05">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21"/>
      </w:r>
    </w:p>
    <w:p w:rsidR="0050078F" w:rsidRPr="00445898" w:rsidRDefault="0050078F" w:rsidP="002B2F9D">
      <w:pPr>
        <w:pStyle w:val="firstparagraph"/>
      </w:pPr>
      <w:r w:rsidRPr="00445898">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the di</w:t>
      </w:r>
      <w:r w:rsidR="009E3D57">
        <w:t>ff</w:t>
      </w:r>
      <w:r w:rsidRPr="00445898">
        <w:t xml:space="preserve">erent look of windows on the </w:t>
      </w:r>
      <w:r w:rsidR="002B2F9D" w:rsidRPr="00445898">
        <w:t>di</w:t>
      </w:r>
      <w:r w:rsidR="009E3D57">
        <w:t>ff</w:t>
      </w:r>
      <w:r w:rsidR="002B2F9D" w:rsidRPr="00445898">
        <w:t>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w:t>
      </w:r>
      <w:r w:rsidR="009E3D57">
        <w:t>fi</w:t>
      </w:r>
      <w:r w:rsidR="002B2F9D" w:rsidRPr="00445898">
        <w:t xml:space="preserve">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8" w:name="_Ref511424684"/>
      <w:bookmarkStart w:id="749" w:name="_Toc535015700"/>
      <w:r w:rsidRPr="00445898">
        <w:rPr>
          <w:lang w:val="en-US"/>
        </w:rPr>
        <w:t>Comments on Windows</w:t>
      </w:r>
      <w:bookmarkEnd w:id="748"/>
      <w:bookmarkEnd w:id="749"/>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4C7C05">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4C7C05">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50" w:name="_Ref511756210"/>
      <w:bookmarkStart w:id="751" w:name="_Toc535015701"/>
      <w:r w:rsidRPr="00445898">
        <w:rPr>
          <w:lang w:val="en-US"/>
        </w:rPr>
        <w:t>Creating executable programs in SMURPH</w:t>
      </w:r>
      <w:bookmarkEnd w:id="750"/>
      <w:bookmarkEnd w:id="751"/>
    </w:p>
    <w:p w:rsidR="008D51F0" w:rsidRPr="00445898" w:rsidRDefault="008D51F0" w:rsidP="008D51F0">
      <w:pPr>
        <w:pStyle w:val="firstparagraph"/>
      </w:pPr>
      <w:r w:rsidRPr="00445898">
        <w:t xml:space="preserve">A protocol program in SMURPH must be compiled and linked with the kernel </w:t>
      </w:r>
      <w:r w:rsidR="009E3D57">
        <w:t>fi</w:t>
      </w:r>
      <w:r w:rsidRPr="00445898">
        <w:t xml:space="preserve">les to create a stand-alone executable </w:t>
      </w:r>
      <w:r w:rsidR="009E3D57">
        <w:t>fi</w:t>
      </w:r>
      <w:r w:rsidRPr="00445898">
        <w:t xml:space="preserve">le. The protocol program may consist of a number of C++ </w:t>
      </w:r>
      <w:r w:rsidR="009E3D57">
        <w:t>fi</w:t>
      </w:r>
      <w:r w:rsidRPr="00445898">
        <w:t xml:space="preserve">les, the name of </w:t>
      </w:r>
      <w:r w:rsidR="00B25FE1" w:rsidRPr="00445898">
        <w:t>each</w:t>
      </w:r>
      <w:r w:rsidRPr="00445898">
        <w:t xml:space="preserve"> </w:t>
      </w:r>
      <w:r w:rsidR="009E3D57">
        <w:t>fi</w:t>
      </w:r>
      <w:r w:rsidRPr="00445898">
        <w:t>le ending w</w:t>
      </w:r>
      <w:r w:rsidR="00B25FE1" w:rsidRPr="00445898">
        <w:t>ith the su</w:t>
      </w:r>
      <w:r w:rsidR="0008220B">
        <w:t>ffi</w:t>
      </w:r>
      <w:r w:rsidR="00B25FE1" w:rsidRPr="00445898">
        <w:t xml:space="preserve">x </w:t>
      </w:r>
      <w:r w:rsidR="00B25FE1" w:rsidRPr="00445898">
        <w:rPr>
          <w:i/>
        </w:rPr>
        <w:t>.cc</w:t>
      </w:r>
      <w:r w:rsidRPr="00445898">
        <w:t xml:space="preserve">. All </w:t>
      </w:r>
      <w:r w:rsidR="00B25FE1" w:rsidRPr="00445898">
        <w:t>those</w:t>
      </w:r>
      <w:r w:rsidRPr="00445898">
        <w:t xml:space="preserve"> </w:t>
      </w:r>
      <w:r w:rsidR="009E3D57">
        <w:t>fi</w:t>
      </w:r>
      <w:r w:rsidRPr="00445898">
        <w:t xml:space="preserve">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4C7C05">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w:t>
      </w:r>
      <w:r w:rsidR="009E3D57">
        <w:t>fi</w:t>
      </w:r>
      <w:r w:rsidRPr="00445898">
        <w:t xml:space="preserve">les (from </w:t>
      </w:r>
      <w:r w:rsidRPr="00445898">
        <w:rPr>
          <w:i/>
        </w:rPr>
        <w:t>SOURCES/KERNEL</w:t>
      </w:r>
      <w:r w:rsidRPr="00445898">
        <w:t xml:space="preserve">) in front of each protocol </w:t>
      </w:r>
      <w:r w:rsidR="009E3D57">
        <w:t>fi</w:t>
      </w:r>
      <w:r w:rsidRPr="00445898">
        <w:t>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4C7C05">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4C7C05">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4C7C05">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4C7C05">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4C7C05">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4C7C05">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 xml:space="preserve">directory containing the protocol </w:t>
      </w:r>
      <w:r w:rsidR="009E3D57">
        <w:t>fi</w:t>
      </w:r>
      <w:r w:rsidRPr="00445898">
        <w:t>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4C7C05">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4C7C05">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4C7C05">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4C7C05">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4C7C05">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4C7C05">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This argument determines the de</w:t>
            </w:r>
            <w:r w:rsidR="009E3D57">
              <w:t>fi</w:t>
            </w:r>
            <w:r w:rsidRPr="00445898">
              <w:t xml:space="preserve">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4C7C05">
              <w:t>3.1.6</w:t>
            </w:r>
            <w:r w:rsidRPr="00445898">
              <w:fldChar w:fldCharType="end"/>
            </w:r>
            <w:r w:rsidRPr="00445898">
              <w:t xml:space="preserve">), in the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4C7C05">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w:t>
            </w:r>
            <w:r w:rsidR="009E3D57">
              <w:t>ff</w:t>
            </w:r>
            <w:r w:rsidR="005B5F2E" w:rsidRPr="00445898">
              <w:t>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w:t>
            </w:r>
            <w:r w:rsidR="009E3D57">
              <w:t>fi</w:t>
            </w:r>
            <w:r w:rsidRPr="00445898">
              <w:t xml:space="preserve">le name (separated from </w:t>
            </w:r>
            <w:r w:rsidRPr="00445898">
              <w:rPr>
                <w:i/>
              </w:rPr>
              <w:t>–o</w:t>
            </w:r>
            <w:r w:rsidRPr="00445898">
              <w:t xml:space="preserve"> by a space). The speci</w:t>
            </w:r>
            <w:r w:rsidR="009E3D57">
              <w:t>fi</w:t>
            </w:r>
            <w:r w:rsidRPr="00445898">
              <w:t xml:space="preserve">ed </w:t>
            </w:r>
            <w:r w:rsidR="009E3D57">
              <w:t>fi</w:t>
            </w:r>
            <w:r w:rsidRPr="00445898">
              <w:t>le will contain the compilation output, i.e., the</w:t>
            </w:r>
            <w:r w:rsidR="00F001E8" w:rsidRPr="00445898">
              <w:t xml:space="preserve"> </w:t>
            </w:r>
            <w:r w:rsidRPr="00445898">
              <w:t xml:space="preserve">executable SMURPH program. The default </w:t>
            </w:r>
            <w:r w:rsidR="009E3D57">
              <w:t>fi</w:t>
            </w:r>
            <w:r w:rsidRPr="00445898">
              <w:t xml:space="preserve">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2"/>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4C7C05">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4C7C05">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4C7C05">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This argument determines the de</w:t>
            </w:r>
            <w:r w:rsidR="009E3D57">
              <w:t>fi</w:t>
            </w:r>
            <w:r w:rsidRPr="00445898">
              <w:t xml:space="preserve">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4C7C05">
              <w:t>3.1.6</w:t>
            </w:r>
            <w:r w:rsidRPr="00445898">
              <w:fldChar w:fldCharType="end"/>
            </w:r>
            <w:r w:rsidRPr="00445898">
              <w:t>), in t</w:t>
            </w:r>
            <w:r w:rsidR="004D2758" w:rsidRPr="00445898">
              <w:t xml:space="preserve">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 xml:space="preserve">Forces recompilation of the protocol files, even if their corresponding object files are up to date. This option can be used after a library </w:t>
            </w:r>
            <w:r w:rsidR="009E3D57">
              <w:t>fi</w:t>
            </w:r>
            <w:r w:rsidRPr="00445898">
              <w:t>le included by the protocol program has been modi</w:t>
            </w:r>
            <w:r w:rsidR="009E3D57">
              <w:t>fi</w:t>
            </w:r>
            <w:r w:rsidRPr="00445898">
              <w:t>ed, to force the reco</w:t>
            </w:r>
            <w:r w:rsidR="004D2758" w:rsidRPr="00445898">
              <w:t xml:space="preserve">mpilation of the protocol </w:t>
            </w:r>
            <w:r w:rsidR="009E3D57">
              <w:t>fi</w:t>
            </w:r>
            <w:r w:rsidR="004D2758" w:rsidRPr="00445898">
              <w:t xml:space="preserve">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w:t>
            </w:r>
            <w:r w:rsidR="0008220B">
              <w:t>ffi</w:t>
            </w:r>
            <w:r w:rsidRPr="00445898">
              <w:t>c will be generated automatically, regardless of how the tra</w:t>
            </w:r>
            <w:r w:rsidR="0008220B">
              <w:t>ffi</w:t>
            </w:r>
            <w:r w:rsidRPr="00445898">
              <w:t>c patterns are de</w:t>
            </w:r>
            <w:r w:rsidR="009E3D57">
              <w:t>fi</w:t>
            </w:r>
            <w:r w:rsidRPr="00445898">
              <w:t xml:space="preserve">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4C7C05">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4C7C05">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4C7C05">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w:t>
            </w:r>
            <w:r w:rsidR="0008220B">
              <w:t>ffi</w:t>
            </w:r>
            <w:r w:rsidRPr="00445898">
              <w:t>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4C7C05">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w:t>
            </w:r>
            <w:r w:rsidR="009E3D57">
              <w:t>fl</w:t>
            </w:r>
            <w:r w:rsidRPr="00445898">
              <w:t>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w:t>
            </w:r>
            <w:r w:rsidR="009E3D57">
              <w:t>fi</w:t>
            </w:r>
            <w:r w:rsidRPr="00445898">
              <w:t>les. Multiple arguments of this form are permitted (up to 8), and the order of their occurrence determines the search order. The include directories speci</w:t>
            </w:r>
            <w:r w:rsidR="009E3D57">
              <w:t>fi</w:t>
            </w:r>
            <w:r w:rsidRPr="00445898">
              <w:t xml:space="preserve">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4C7C05">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4C7C05">
              <w:t>9.5</w:t>
            </w:r>
            <w:r w:rsidRPr="00445898">
              <w:fldChar w:fldCharType="end"/>
            </w:r>
            <w:r w:rsidRPr="00445898">
              <w:t>) and is only e</w:t>
            </w:r>
            <w:r w:rsidR="009E3D57">
              <w:t>ff</w:t>
            </w:r>
            <w:r w:rsidRPr="00445898">
              <w:t xml:space="preserve">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4C7C05">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w:t>
            </w:r>
            <w:r w:rsidR="0008220B">
              <w:t>ffi</w:t>
            </w:r>
            <w:r w:rsidRPr="00445898">
              <w:t>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4C7C05">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drive them from journal</w:t>
            </w:r>
            <w:r w:rsidR="00126D90">
              <w:fldChar w:fldCharType="begin"/>
            </w:r>
            <w:r w:rsidR="00126D90">
              <w:instrText xml:space="preserve"> XE "</w:instrText>
            </w:r>
            <w:r w:rsidR="00126D90" w:rsidRPr="00A76963">
              <w:instrText>journal</w:instrText>
            </w:r>
            <w:r w:rsidR="00DD25D3">
              <w:instrText>ing</w:instrText>
            </w:r>
            <w:r w:rsidR="00126D90" w:rsidRPr="00A76963">
              <w:instrText>:</w:instrText>
            </w:r>
            <w:r w:rsidR="00126D90" w:rsidRPr="00A76963">
              <w:rPr>
                <w:lang w:val="pl-PL"/>
              </w:rPr>
              <w:instrText>enabling at compilation</w:instrText>
            </w:r>
            <w:r w:rsidR="00126D90">
              <w:instrText xml:space="preserve">" </w:instrText>
            </w:r>
            <w:r w:rsidR="00126D90">
              <w:fldChar w:fldCharType="end"/>
            </w:r>
            <w:r w:rsidRPr="00445898">
              <w:t xml:space="preserve"> </w:t>
            </w:r>
            <w:r w:rsidR="009E3D57">
              <w:t>fi</w:t>
            </w:r>
            <w:r w:rsidRPr="00445898">
              <w:t>les (Section </w:t>
            </w:r>
            <w:r w:rsidRPr="00445898">
              <w:fldChar w:fldCharType="begin"/>
            </w:r>
            <w:r w:rsidRPr="00445898">
              <w:instrText xml:space="preserve"> REF _Ref511762313 \r \h </w:instrText>
            </w:r>
            <w:r w:rsidRPr="00445898">
              <w:fldChar w:fldCharType="separate"/>
            </w:r>
            <w:r w:rsidR="004C7C05">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w:t>
            </w:r>
            <w:r w:rsidR="009E3D57">
              <w:t>fi</w:t>
            </w:r>
            <w:r w:rsidRPr="00445898">
              <w:t>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It a</w:t>
            </w:r>
            <w:r w:rsidR="009E3D57">
              <w:t>ff</w:t>
            </w:r>
            <w:r w:rsidRPr="00445898">
              <w:t xml:space="preserve">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4C7C05">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4C7C05">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w:t>
      </w:r>
      <w:r w:rsidR="009E3D57">
        <w:t>fi</w:t>
      </w:r>
      <w:r w:rsidRPr="00445898">
        <w:t xml:space="preserve">les from the current directory are compiled and merged with the kernel </w:t>
      </w:r>
      <w:r w:rsidR="009E3D57">
        <w:t>fi</w:t>
      </w:r>
      <w:r w:rsidRPr="00445898">
        <w:t>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w:t>
      </w:r>
      <w:r w:rsidR="009E3D57">
        <w:t>fi</w:t>
      </w:r>
      <w:r w:rsidRPr="00445898">
        <w:t xml:space="preserve">les whose binary versions are not up to date. The resulting executable protocol program is written to the </w:t>
      </w:r>
      <w:r w:rsidR="009E3D57">
        <w:t>fi</w:t>
      </w:r>
      <w:r w:rsidRPr="00445898">
        <w:t xml:space="preserve">le named </w:t>
      </w:r>
      <w:r w:rsidRPr="00445898">
        <w:rPr>
          <w:i/>
        </w:rPr>
        <w:t>side</w:t>
      </w:r>
      <w:r w:rsidRPr="00445898">
        <w:t>,</w:t>
      </w:r>
      <w:r w:rsidR="004757BE" w:rsidRPr="00445898">
        <w:rPr>
          <w:rStyle w:val="FootnoteReference"/>
        </w:rPr>
        <w:footnoteReference w:id="123"/>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w:t>
      </w:r>
      <w:r w:rsidR="009E3D57">
        <w:t>fi</w:t>
      </w:r>
      <w:r w:rsidRPr="00445898">
        <w:t xml:space="preserve">les of SMURPH should be combined with the user-supplied protocol </w:t>
      </w:r>
      <w:r w:rsidR="009E3D57">
        <w:t>fi</w:t>
      </w:r>
      <w:r w:rsidRPr="00445898">
        <w:t xml:space="preserve">les, then compiled, and </w:t>
      </w:r>
      <w:r w:rsidR="009E3D57">
        <w:t>fi</w:t>
      </w:r>
      <w:r w:rsidRPr="00445898">
        <w:t xml:space="preserve">nally linked into the executable program. Note that it would be quite expensive to keep all the possible binary versions of the standard </w:t>
      </w:r>
      <w:r w:rsidR="009E3D57">
        <w:t>fi</w:t>
      </w:r>
      <w:r w:rsidRPr="00445898">
        <w:t>les: each di</w:t>
      </w:r>
      <w:r w:rsidR="009E3D57">
        <w:t>ff</w:t>
      </w:r>
      <w:r w:rsidRPr="00445898">
        <w:t>erent con</w:t>
      </w:r>
      <w:r w:rsidR="009E3D57">
        <w:t>fi</w:t>
      </w:r>
      <w:r w:rsidRPr="00445898">
        <w:t xml:space="preserve">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w:t>
      </w:r>
      <w:r w:rsidR="009E3D57">
        <w:t>fi</w:t>
      </w:r>
      <w:r w:rsidRPr="00445898">
        <w:t xml:space="preserve">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4C7C05">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w:t>
      </w:r>
      <w:r w:rsidR="009E3D57">
        <w:t>fi</w:t>
      </w:r>
      <w:r w:rsidRPr="00445898">
        <w:t xml:space="preserve">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w:t>
      </w:r>
      <w:r w:rsidR="009E3D57">
        <w:t>ff</w:t>
      </w:r>
      <w:r w:rsidRPr="00445898">
        <w:t xml:space="preserve">erent </w:t>
      </w:r>
      <w:r w:rsidR="003859A6" w:rsidRPr="00445898">
        <w:t>source directories</w:t>
      </w:r>
      <w:r w:rsidRPr="00445898">
        <w:t xml:space="preserve">. The program uses </w:t>
      </w:r>
      <w:r w:rsidR="009E3D57">
        <w:t>fi</w:t>
      </w:r>
      <w:r w:rsidRPr="00445898">
        <w:t xml:space="preserve">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52" w:name="_Ref511764631"/>
      <w:bookmarkStart w:id="753" w:name="_Toc535015702"/>
      <w:r w:rsidRPr="00445898">
        <w:rPr>
          <w:lang w:val="en-US"/>
        </w:rPr>
        <w:t>Running the program</w:t>
      </w:r>
      <w:bookmarkEnd w:id="752"/>
      <w:bookmarkEnd w:id="753"/>
    </w:p>
    <w:p w:rsidR="00B7777E" w:rsidRPr="00445898" w:rsidRDefault="00B7777E" w:rsidP="00B7777E">
      <w:pPr>
        <w:pStyle w:val="firstparagraph"/>
      </w:pPr>
      <w:r w:rsidRPr="00445898">
        <w:t xml:space="preserve">The binary </w:t>
      </w:r>
      <w:r w:rsidR="009E3D57">
        <w:t>fi</w:t>
      </w:r>
      <w:r w:rsidRPr="00445898">
        <w:t xml:space="preserve">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4C7C05">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4C7C05">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4C7C05">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4C7C05">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w:t>
            </w:r>
            <w:r w:rsidR="009E3D57">
              <w:t>fi</w:t>
            </w:r>
            <w:r w:rsidRPr="00445898">
              <w:t>le has not been speci</w:t>
            </w:r>
            <w:r w:rsidR="009E3D57">
              <w:t>fi</w:t>
            </w:r>
            <w:r w:rsidRPr="00445898">
              <w:t xml:space="preserve">ed (see below), which means that the program’s results are being directed to </w:t>
            </w:r>
            <w:r w:rsidRPr="00445898">
              <w:rPr>
                <w:i/>
              </w:rPr>
              <w:t>stdout</w:t>
            </w:r>
            <w:r w:rsidRPr="00445898">
              <w:t xml:space="preserve"> or </w:t>
            </w:r>
            <w:r w:rsidRPr="00445898">
              <w:rPr>
                <w:i/>
              </w:rPr>
              <w:t>stderr</w:t>
            </w:r>
            <w:r w:rsidRPr="00445898">
              <w:t>, the output will be e</w:t>
            </w:r>
            <w:r w:rsidR="009E3D57">
              <w:t>ff</w:t>
            </w:r>
            <w:r w:rsidRPr="00445898">
              <w:t>ectively switched o</w:t>
            </w:r>
            <w:r w:rsidR="009E3D57">
              <w:t>ff</w:t>
            </w:r>
            <w:r w:rsidRPr="00445898">
              <w:t xml:space="preserve">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w:t>
            </w:r>
            <w:r w:rsidR="009E3D57">
              <w:t>ff</w:t>
            </w:r>
            <w:r w:rsidRPr="00445898">
              <w:t>ects the interpretation of the message number limit (see Section </w:t>
            </w:r>
            <w:r w:rsidRPr="00445898">
              <w:fldChar w:fldCharType="begin"/>
            </w:r>
            <w:r w:rsidRPr="00445898">
              <w:instrText xml:space="preserve"> REF _Ref511769538 \r \h </w:instrText>
            </w:r>
            <w:r w:rsidRPr="00445898">
              <w:fldChar w:fldCharType="separate"/>
            </w:r>
            <w:r w:rsidR="004C7C05">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4C7C05">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4C7C05">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4C7C05">
              <w:t>5.1.4</w:t>
            </w:r>
            <w:r w:rsidRPr="00445898">
              <w:fldChar w:fldCharType="end"/>
            </w:r>
            <w:r w:rsidRPr="00445898">
              <w:t>). An occurrence of such a scenario will be treated as an error aborting the simulation.</w:t>
            </w:r>
            <w:r w:rsidR="003859A6" w:rsidRPr="00445898">
              <w:rPr>
                <w:rStyle w:val="FootnoteReference"/>
              </w:rPr>
              <w:footnoteReference w:id="124"/>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4C7C05">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w:t>
            </w:r>
            <w:r w:rsidR="009E3D57">
              <w:t>fi</w:t>
            </w:r>
            <w:r w:rsidRPr="00445898">
              <w:t>le the description of the network con</w:t>
            </w:r>
            <w:r w:rsidR="009E3D57">
              <w:t>fi</w:t>
            </w:r>
            <w:r w:rsidRPr="00445898">
              <w:t>guration and tra</w:t>
            </w:r>
            <w:r w:rsidR="0008220B">
              <w:t>ffi</w:t>
            </w:r>
            <w:r w:rsidRPr="00445898">
              <w:t xml:space="preserve">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4C7C05">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4C7C05">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w:t>
            </w:r>
            <w:r w:rsidR="009E3D57">
              <w:t>fi</w:t>
            </w:r>
            <w:r w:rsidRPr="00445898">
              <w:t>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4C7C05">
              <w:t>3.2.1</w:t>
            </w:r>
            <w:r w:rsidRPr="00445898">
              <w:fldChar w:fldCharType="end"/>
            </w:r>
            <w:r w:rsidRPr="00445898">
              <w:t xml:space="preserve">). If not all three numbers are provided, then only the </w:t>
            </w:r>
            <w:r w:rsidR="009E3D57">
              <w:t>fi</w:t>
            </w:r>
            <w:r w:rsidRPr="00445898">
              <w:t xml:space="preserve">rst seed is (or the </w:t>
            </w:r>
            <w:r w:rsidR="009E3D57">
              <w:t>fi</w:t>
            </w:r>
            <w:r w:rsidRPr="00445898">
              <w:t>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4C7C05">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4C7C05">
              <w:t>11.1</w:t>
            </w:r>
            <w:r w:rsidRPr="00445898">
              <w:fldChar w:fldCharType="end"/>
            </w:r>
            <w:r w:rsidRPr="00445898">
              <w:t>) and speci</w:t>
            </w:r>
            <w:r w:rsidR="009E3D57">
              <w:t>fi</w:t>
            </w:r>
            <w:r w:rsidRPr="00445898">
              <w:t>es the time interval during which the tracing should be on</w:t>
            </w:r>
            <w:r w:rsidR="003859A6" w:rsidRPr="00445898">
              <w:t>,</w:t>
            </w:r>
            <w:r w:rsidRPr="00445898">
              <w:t xml:space="preserve"> and/or the set of station to which it should 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where “start” speci</w:t>
            </w:r>
            <w:r w:rsidR="009E3D57">
              <w:t>fi</w:t>
            </w:r>
            <w:r w:rsidRPr="00445898">
              <w:t xml:space="preserve">es the </w:t>
            </w:r>
            <w:r w:rsidR="009E3D57">
              <w:t>fi</w:t>
            </w:r>
            <w:r w:rsidRPr="00445898">
              <w:t xml:space="preserve">rst moment of the modeled time when the tracing should become active, and “stop” indicates the </w:t>
            </w:r>
            <w:r w:rsidR="009E3D57">
              <w:t>fi</w:t>
            </w:r>
            <w:r w:rsidRPr="00445898">
              <w:t xml:space="preserve">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w:t>
            </w:r>
            <w:r w:rsidR="009E3D57">
              <w:t>fi</w:t>
            </w:r>
            <w:r w:rsidRPr="00445898">
              <w:t>ned, i.e., equal to in</w:t>
            </w:r>
            <w:r w:rsidR="009E3D57">
              <w:t>fi</w:t>
            </w:r>
            <w:r w:rsidRPr="00445898">
              <w:t>nity. No numbers (e.g., in the last variant in the above list) means no time restriction (start at zero, stop at in</w:t>
            </w:r>
            <w:r w:rsidR="009E3D57">
              <w:t>fi</w:t>
            </w:r>
            <w:r w:rsidRPr="00445898">
              <w:t>nity).</w:t>
            </w:r>
          </w:p>
          <w:p w:rsidR="00F554AD" w:rsidRPr="00445898" w:rsidRDefault="00F554AD" w:rsidP="00F554AD">
            <w:pPr>
              <w:pStyle w:val="firstparagraph"/>
            </w:pPr>
            <w:r w:rsidRPr="00445898">
              <w:t>The optional list of station identi</w:t>
            </w:r>
            <w:r w:rsidR="009E3D57">
              <w:t>fi</w:t>
            </w:r>
            <w:r w:rsidRPr="00445898">
              <w:t>ers (Section </w:t>
            </w:r>
            <w:r w:rsidRPr="00445898">
              <w:fldChar w:fldCharType="begin"/>
            </w:r>
            <w:r w:rsidRPr="00445898">
              <w:instrText xml:space="preserve"> REF _Ref505938235 \r \h </w:instrText>
            </w:r>
            <w:r w:rsidRPr="00445898">
              <w:fldChar w:fldCharType="separate"/>
            </w:r>
            <w:r w:rsidR="004C7C05">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w:t>
            </w:r>
            <w:r w:rsidR="009E3D57">
              <w:t>fi</w:t>
            </w:r>
            <w:r w:rsidRPr="00445898">
              <w:t>ed set of station</w:t>
            </w:r>
            <w:r w:rsidR="00B63479" w:rsidRPr="00445898">
              <w:t>s. This e</w:t>
            </w:r>
            <w:r w:rsidR="009E3D57">
              <w:t>ff</w:t>
            </w:r>
            <w:r w:rsidR="00B63479" w:rsidRPr="00445898">
              <w:t xml:space="preserve">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w:t>
            </w:r>
            <w:r w:rsidR="009E3D57">
              <w:t>fi</w:t>
            </w:r>
            <w:r w:rsidRPr="00445898">
              <w:t xml:space="preserve">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w:t>
            </w:r>
            <w:r w:rsidR="009E3D57">
              <w:t>ff</w:t>
            </w:r>
            <w:r w:rsidR="00B63479" w:rsidRPr="00445898">
              <w:t>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4C7C05">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w:t>
            </w:r>
            <w:r w:rsidR="009E3D57">
              <w:t>fi</w:t>
            </w:r>
            <w:r w:rsidRPr="00445898">
              <w:t xml:space="preserve">rst state of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4C7C05">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4C7C05">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4C7C05">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w:t>
            </w:r>
            <w:r w:rsidR="009E3D57">
              <w:t>fi</w:t>
            </w:r>
            <w:r w:rsidR="00E94B3C" w:rsidRPr="00445898">
              <w:t xml:space="preserve">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009E3D57">
              <w:t>fi</w:t>
            </w:r>
            <w:r w:rsidRPr="00445898">
              <w:t xml:space="preserve">rst state of </w:t>
            </w:r>
            <w:r w:rsidRPr="00B45575">
              <w:rPr>
                <w:i/>
              </w:rPr>
              <w:t>Root</w:t>
            </w:r>
            <w:r w:rsidRPr="00445898">
              <w:t>, to de</w:t>
            </w:r>
            <w:r w:rsidR="009E3D57">
              <w:t>fi</w:t>
            </w:r>
            <w:r w:rsidRPr="00445898">
              <w:t>ne the virtual time limit</w:t>
            </w:r>
            <w:r w:rsidR="00E94B3C" w:rsidRPr="00445898">
              <w:t xml:space="preserve"> for the run, that call will be </w:t>
            </w:r>
            <w:r w:rsidRPr="00445898">
              <w:t xml:space="preserve">overridden by the </w:t>
            </w:r>
            <w:r w:rsidRPr="00445898">
              <w:rPr>
                <w:i/>
              </w:rPr>
              <w:t>s</w:t>
            </w:r>
            <w:r w:rsidRPr="00445898">
              <w:t xml:space="preserve"> </w:t>
            </w:r>
            <w:r w:rsidR="009E3D57">
              <w:t>fl</w:t>
            </w:r>
            <w:r w:rsidRPr="00445898">
              <w:t xml:space="preserve">ag of </w:t>
            </w:r>
            <w:r w:rsidR="00E94B3C" w:rsidRPr="00445898">
              <w:rPr>
                <w:i/>
              </w:rPr>
              <w:t>–t</w:t>
            </w:r>
            <w:r w:rsidRPr="00445898">
              <w:t>, but only if the e</w:t>
            </w:r>
            <w:r w:rsidR="00E94B3C" w:rsidRPr="00445898">
              <w:t>nd bound in the speci</w:t>
            </w:r>
            <w:r w:rsidR="009E3D57">
              <w:t>fi</w:t>
            </w:r>
            <w:r w:rsidR="00E94B3C" w:rsidRPr="00445898">
              <w:t xml:space="preserve">cation is </w:t>
            </w:r>
            <w:r w:rsidR="009E3D57">
              <w:t>fi</w:t>
            </w:r>
            <w:r w:rsidRPr="00445898">
              <w:t xml:space="preserve">nite. Otherwise, the </w:t>
            </w:r>
            <w:r w:rsidRPr="00445898">
              <w:rPr>
                <w:i/>
              </w:rPr>
              <w:t>s</w:t>
            </w:r>
            <w:r w:rsidRPr="00445898">
              <w:t xml:space="preserve"> </w:t>
            </w:r>
            <w:r w:rsidR="009E3D57">
              <w:t>fl</w:t>
            </w:r>
            <w:r w:rsidRPr="00445898">
              <w:t>ag will be ignored. If t</w:t>
            </w:r>
            <w:r w:rsidR="00E94B3C" w:rsidRPr="00445898">
              <w:t xml:space="preserve">he </w:t>
            </w:r>
            <w:r w:rsidR="009E3D57">
              <w:t>fl</w:t>
            </w:r>
            <w:r w:rsidR="00E94B3C" w:rsidRPr="00445898">
              <w:t>ag has been e</w:t>
            </w:r>
            <w:r w:rsidR="009E3D57">
              <w:t>ff</w:t>
            </w:r>
            <w:r w:rsidR="00E94B3C" w:rsidRPr="00445898">
              <w:t xml:space="preserve">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llowed by any speci</w:t>
            </w:r>
            <w:r w:rsidR="009E3D57">
              <w:t>fi</w:t>
            </w:r>
            <w:r w:rsidR="00E94B3C" w:rsidRPr="00445898">
              <w:t xml:space="preserve">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gram are always e</w:t>
            </w:r>
            <w:r w:rsidR="009E3D57">
              <w:t>ff</w:t>
            </w:r>
            <w:r w:rsidR="00E94B3C" w:rsidRPr="00445898">
              <w:t xml:space="preserve">ective. Note, </w:t>
            </w:r>
            <w:r w:rsidRPr="00445898">
              <w:t xml:space="preserve">however, that an empty </w:t>
            </w:r>
            <w:r w:rsidR="00E94B3C" w:rsidRPr="00445898">
              <w:rPr>
                <w:i/>
              </w:rPr>
              <w:t>–t</w:t>
            </w:r>
            <w:r w:rsidRPr="00445898">
              <w:t xml:space="preserve"> speci</w:t>
            </w:r>
            <w:r w:rsidR="009E3D57">
              <w:t>fi</w:t>
            </w:r>
            <w:r w:rsidRPr="00445898">
              <w:t>cation is di</w:t>
            </w:r>
            <w:r w:rsidR="009E3D57">
              <w:t>ff</w:t>
            </w:r>
            <w:r w:rsidR="00E94B3C" w:rsidRPr="00445898">
              <w:t xml:space="preserve">erent from is total absence, as </w:t>
            </w:r>
            <w:r w:rsidRPr="00445898">
              <w:t>it nulli</w:t>
            </w:r>
            <w:r w:rsidR="009E3D57">
              <w:t>fi</w:t>
            </w:r>
            <w:r w:rsidRPr="00445898">
              <w:t xml:space="preserve">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4C7C05">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w:t>
            </w:r>
            <w:r w:rsidR="0008220B">
              <w:t>ffi</w:t>
            </w:r>
            <w:r w:rsidRPr="00445898">
              <w:t>c patterns are de</w:t>
            </w:r>
            <w:r w:rsidR="009E3D57">
              <w:t>fi</w:t>
            </w:r>
            <w:r w:rsidRPr="00445898">
              <w:t xml:space="preserve">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4C7C05">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4C7C05">
              <w:t>B.5</w:t>
            </w:r>
            <w:r w:rsidRPr="00445898">
              <w:fldChar w:fldCharType="end"/>
            </w:r>
            <w:r w:rsidRPr="00445898">
              <w:t xml:space="preserve">) can be used to shift the real time of the program to </w:t>
            </w:r>
            <w:r w:rsidR="003859A6" w:rsidRPr="00445898">
              <w:t>the</w:t>
            </w:r>
            <w:r w:rsidRPr="00445898">
              <w:t xml:space="preserve"> speci</w:t>
            </w:r>
            <w:r w:rsidR="009E3D57">
              <w:t>fi</w:t>
            </w:r>
            <w:r w:rsidRPr="00445898">
              <w:t xml:space="preserve">ed date/time. </w:t>
            </w:r>
            <w:r w:rsidRPr="00445898">
              <w:rPr>
                <w:i/>
              </w:rPr>
              <w:t>–D</w:t>
            </w:r>
            <w:r w:rsidRPr="00445898">
              <w:t xml:space="preserve"> should be followed by a space followed in turn by the time speci</w:t>
            </w:r>
            <w:r w:rsidR="009E3D57">
              <w:t>fi</w:t>
            </w:r>
            <w:r w:rsidRPr="00445898">
              <w:t>cation. In its complete format, that speci</w:t>
            </w:r>
            <w:r w:rsidR="009E3D57">
              <w:t>fi</w:t>
            </w:r>
            <w:r w:rsidRPr="00445898">
              <w:t xml:space="preserve">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 xml:space="preserve">where the different components, respectively, stand for the year, month, day, hour, minute, and second. Each </w:t>
            </w:r>
            <w:r w:rsidR="009E3D57">
              <w:t>fi</w:t>
            </w:r>
            <w:r w:rsidRPr="00445898">
              <w:t>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w:t>
            </w:r>
            <w:r w:rsidR="009E3D57">
              <w:t>fi</w:t>
            </w:r>
            <w:r w:rsidRPr="00445898">
              <w:t>elds defaulting to their current values. One special date/time speci</w:t>
            </w:r>
            <w:r w:rsidR="009E3D57">
              <w:t>fi</w:t>
            </w:r>
            <w:r w:rsidRPr="00445898">
              <w:t xml:space="preserve">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4C7C05">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input section of a journal </w:t>
            </w:r>
            <w:r w:rsidR="009E3D57">
              <w:t>fi</w:t>
            </w:r>
            <w:r w:rsidRPr="00445898">
              <w:t>le (Section </w:t>
            </w:r>
            <w:r w:rsidRPr="00445898">
              <w:fldChar w:fldCharType="begin"/>
            </w:r>
            <w:r w:rsidRPr="00445898">
              <w:instrText xml:space="preserve"> REF _Ref511771989 \r \h </w:instrText>
            </w:r>
            <w:r w:rsidRPr="00445898">
              <w:fldChar w:fldCharType="separate"/>
            </w:r>
            <w:r w:rsidR="004C7C05">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 xml:space="preserve">This argument must be followed by a </w:t>
            </w:r>
            <w:r w:rsidR="009E3D57">
              <w:t>fi</w:t>
            </w:r>
            <w:r w:rsidRPr="00445898">
              <w:t xml:space="preserve">le name. The </w:t>
            </w:r>
            <w:r w:rsidR="009E3D57">
              <w:t>fi</w:t>
            </w:r>
            <w:r w:rsidRPr="00445898">
              <w:t>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4C7C05">
              <w:t>C.4</w:t>
            </w:r>
            <w:r w:rsidRPr="00445898">
              <w:fldChar w:fldCharType="end"/>
            </w:r>
            <w:r w:rsidRPr="00445898">
              <w:t>), which apply to non-standard exposures de</w:t>
            </w:r>
            <w:r w:rsidR="009E3D57">
              <w:t>fi</w:t>
            </w:r>
            <w:r w:rsidRPr="00445898">
              <w:t>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4C7C05">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output section of a journal </w:t>
            </w:r>
            <w:r w:rsidR="009E3D57">
              <w:t>fi</w:t>
            </w:r>
            <w:r w:rsidRPr="00445898">
              <w:t>le (Section </w:t>
            </w:r>
            <w:r w:rsidRPr="00445898">
              <w:fldChar w:fldCharType="begin"/>
            </w:r>
            <w:r w:rsidRPr="00445898">
              <w:instrText xml:space="preserve"> REF _Ref511772071 \r \h </w:instrText>
            </w:r>
            <w:r w:rsidRPr="00445898">
              <w:fldChar w:fldCharType="separate"/>
            </w:r>
            <w:r w:rsidR="004C7C05">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4C7C05">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4C7C05">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which can appear at the end of the speci</w:t>
            </w:r>
            <w:r w:rsidR="009E3D57">
              <w:t>fi</w:t>
            </w:r>
            <w:r w:rsidRPr="00445898">
              <w:t xml:space="preserve">cation string (preceding or following the optional </w:t>
            </w:r>
            <w:r w:rsidRPr="00445898">
              <w:rPr>
                <w:i/>
              </w:rPr>
              <w:t>s</w:t>
            </w:r>
            <w:r w:rsidRPr="00445898">
              <w:t xml:space="preserve">). The time interval determines the range of simulator-level tracing, which consists in dumping to the output </w:t>
            </w:r>
            <w:r w:rsidR="009E3D57">
              <w:t>fi</w:t>
            </w:r>
            <w:r w:rsidRPr="00445898">
              <w:t>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4C7C05">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w:t>
            </w:r>
            <w:r w:rsidR="009E3D57">
              <w:t>fi</w:t>
            </w:r>
            <w:r w:rsidRPr="00445898">
              <w:t xml:space="preserve">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 xml:space="preserve">The </w:t>
      </w:r>
      <w:r w:rsidR="009E3D57">
        <w:t>fi</w:t>
      </w:r>
      <w:r w:rsidRPr="00445898">
        <w:t>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w:t>
      </w:r>
      <w:r w:rsidR="009E3D57">
        <w:t>fi</w:t>
      </w:r>
      <w:r w:rsidRPr="00445898">
        <w:t>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w:t>
      </w:r>
      <w:r w:rsidR="009E3D57">
        <w:t>fi</w:t>
      </w:r>
      <w:r w:rsidRPr="00445898">
        <w:t>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w:t>
      </w:r>
      <w:r w:rsidR="009E3D57">
        <w:t>fi</w:t>
      </w:r>
      <w:r w:rsidRPr="00445898">
        <w:t xml:space="preserve">le name is </w:t>
      </w:r>
      <w:r w:rsidRPr="00445898">
        <w:rPr>
          <w:i/>
        </w:rPr>
        <w:t>.</w:t>
      </w:r>
      <w:r w:rsidRPr="00445898">
        <w:t xml:space="preserve"> (period), or if no </w:t>
      </w:r>
      <w:r w:rsidR="009E3D57">
        <w:t>fi</w:t>
      </w:r>
      <w:r w:rsidRPr="00445898">
        <w:t>le name is speci</w:t>
      </w:r>
      <w:r w:rsidR="009E3D57">
        <w:t>fi</w:t>
      </w:r>
      <w:r w:rsidRPr="00445898">
        <w:t xml:space="preserve">ed at all, SMURPH assumes that the input data is to be read from the standard input. If no output </w:t>
      </w:r>
      <w:r w:rsidR="009E3D57">
        <w:t>fi</w:t>
      </w:r>
      <w:r w:rsidRPr="00445898">
        <w:t>le is speci</w:t>
      </w:r>
      <w:r w:rsidR="009E3D57">
        <w:t>fi</w:t>
      </w:r>
      <w:r w:rsidRPr="00445898">
        <w:t xml:space="preserve">ed or the output </w:t>
      </w:r>
      <w:r w:rsidR="009E3D57">
        <w:t>fi</w:t>
      </w:r>
      <w:r w:rsidRPr="00445898">
        <w:t xml:space="preserve">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5"/>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w:t>
      </w:r>
      <w:r w:rsidR="009E3D57">
        <w:t>fi</w:t>
      </w:r>
      <w:r w:rsidRPr="00445898">
        <w:t xml:space="preserve">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w:t>
      </w:r>
      <w:r w:rsidR="009E3D57">
        <w:t>fi</w:t>
      </w:r>
      <w:r w:rsidRPr="00445898">
        <w:t xml:space="preserve">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w:t>
      </w:r>
      <w:r w:rsidR="009E3D57">
        <w:t>fi</w:t>
      </w:r>
      <w:r w:rsidRPr="00445898">
        <w:t xml:space="preserve">le </w:t>
      </w:r>
      <w:r w:rsidRPr="00445898">
        <w:rPr>
          <w:i/>
        </w:rPr>
        <w:t>data</w:t>
      </w:r>
      <w:r w:rsidRPr="00445898">
        <w:t xml:space="preserve"> and the simulation results are written to </w:t>
      </w:r>
      <w:r w:rsidR="009E3D57">
        <w:t>fi</w:t>
      </w:r>
      <w:r w:rsidRPr="00445898">
        <w:t xml:space="preserve">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54" w:name="_Ref511293204"/>
      <w:bookmarkStart w:id="755" w:name="_Toc535015703"/>
      <w:r w:rsidRPr="00445898">
        <w:rPr>
          <w:lang w:val="en-US"/>
        </w:rPr>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54"/>
      <w:bookmarkEnd w:id="755"/>
    </w:p>
    <w:p w:rsidR="00B279B2" w:rsidRPr="00445898" w:rsidRDefault="00B279B2" w:rsidP="00B279B2">
      <w:pPr>
        <w:pStyle w:val="firstparagraph"/>
      </w:pPr>
      <w:bookmarkStart w:id="756"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7" w:name="_Ref511403259"/>
      <w:bookmarkStart w:id="758" w:name="_Ref511462196"/>
      <w:bookmarkStart w:id="759" w:name="_Toc535015704"/>
      <w:r w:rsidRPr="00445898">
        <w:rPr>
          <w:lang w:val="en-US"/>
        </w:rPr>
        <w:t>Basic principles</w:t>
      </w:r>
      <w:bookmarkEnd w:id="757"/>
      <w:bookmarkEnd w:id="758"/>
      <w:bookmarkEnd w:id="759"/>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4C7C05">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4C7C05">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4C7C05">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4C7C05">
        <w:t>C.4</w:t>
      </w:r>
      <w:r w:rsidR="00CE6721" w:rsidRPr="00445898">
        <w:fldChar w:fldCharType="end"/>
      </w:r>
      <w:r w:rsidRPr="00445898">
        <w:t xml:space="preserve">). </w:t>
      </w:r>
    </w:p>
    <w:p w:rsidR="00B279B2" w:rsidRPr="00445898" w:rsidRDefault="00B279B2" w:rsidP="00B279B2">
      <w:pPr>
        <w:pStyle w:val="firstparagraph"/>
      </w:pPr>
      <w:r w:rsidRPr="00445898">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4C7C05">
        <w:t>3.3.2</w:t>
      </w:r>
      <w:r w:rsidR="002879EC" w:rsidRPr="00445898">
        <w:fldChar w:fldCharType="end"/>
      </w:r>
      <w:r w:rsidRPr="00445898">
        <w:t>)</w:t>
      </w:r>
      <w:r w:rsidR="002879EC" w:rsidRPr="00445898">
        <w:t xml:space="preserve"> wherever nicknames are de</w:t>
      </w:r>
      <w:r w:rsidR="009E3D57">
        <w:t>fi</w:t>
      </w:r>
      <w:r w:rsidR="002879EC" w:rsidRPr="00445898">
        <w:t xml:space="preserve">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ated with a speci</w:t>
      </w:r>
      <w:r w:rsidR="009E3D57">
        <w:t>fi</w:t>
      </w:r>
      <w:r w:rsidRPr="00445898">
        <w:t xml:space="preserve">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w:t>
      </w:r>
      <w:r w:rsidR="009E3D57">
        <w:t>fi</w:t>
      </w:r>
      <w:r w:rsidR="002879EC" w:rsidRPr="00445898">
        <w:t xml:space="preserve">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4C7C05">
        <w:t>12.4</w:t>
      </w:r>
      <w:r w:rsidR="002879EC" w:rsidRPr="00445898">
        <w:fldChar w:fldCharType="end"/>
      </w:r>
      <w:r w:rsidRPr="00445898">
        <w:t>).</w:t>
      </w:r>
    </w:p>
    <w:p w:rsidR="00214A66" w:rsidRPr="00445898" w:rsidRDefault="00214A66" w:rsidP="00214A66">
      <w:pPr>
        <w:pStyle w:val="Heading2"/>
        <w:rPr>
          <w:lang w:val="en-US"/>
        </w:rPr>
      </w:pPr>
      <w:bookmarkStart w:id="760" w:name="_Ref511141523"/>
      <w:bookmarkStart w:id="761" w:name="_Toc535015705"/>
      <w:r w:rsidRPr="00445898">
        <w:rPr>
          <w:lang w:val="en-US"/>
        </w:rPr>
        <w:t>The monitor</w:t>
      </w:r>
      <w:bookmarkEnd w:id="760"/>
      <w:bookmarkEnd w:id="761"/>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w:t>
      </w:r>
      <w:r w:rsidR="009E3D57">
        <w:t>fi</w:t>
      </w:r>
      <w:r w:rsidRPr="00445898">
        <w:t>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6"/>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4C7C05">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7"/>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 xml:space="preserve">The </w:t>
      </w:r>
      <w:r w:rsidR="009E3D57">
        <w:t>fi</w:t>
      </w:r>
      <w:r w:rsidRPr="00445898">
        <w:t>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62" w:name="_Ref511164578"/>
      <w:bookmarkStart w:id="763" w:name="_Ref511164584"/>
      <w:bookmarkStart w:id="764" w:name="_Ref511209527"/>
      <w:bookmarkStart w:id="765" w:name="_Ref511212997"/>
      <w:bookmarkStart w:id="766" w:name="_Toc535015706"/>
      <w:r w:rsidRPr="00445898">
        <w:rPr>
          <w:lang w:val="en-US"/>
        </w:rPr>
        <w:t>Invoking DSD</w:t>
      </w:r>
      <w:bookmarkEnd w:id="762"/>
      <w:bookmarkEnd w:id="763"/>
      <w:bookmarkEnd w:id="764"/>
      <w:bookmarkEnd w:id="765"/>
      <w:bookmarkEnd w:id="766"/>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4C7C05">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8"/>
      </w:r>
      <w:r w:rsidRPr="00445898">
        <w:t xml:space="preserve"> which looks as shown in </w:t>
      </w:r>
      <w:r w:rsidRPr="00445898">
        <w:fldChar w:fldCharType="begin"/>
      </w:r>
      <w:r w:rsidRPr="00445898">
        <w:instrText xml:space="preserve"> REF _Ref511136742 \h </w:instrText>
      </w:r>
      <w:r w:rsidRPr="00445898">
        <w:fldChar w:fldCharType="separate"/>
      </w:r>
      <w:r w:rsidR="004C7C05">
        <w:t xml:space="preserve">Figure </w:t>
      </w:r>
      <w:r w:rsidR="004C7C05">
        <w:rPr>
          <w:noProof/>
        </w:rPr>
        <w:t>C</w:t>
      </w:r>
      <w:r w:rsidR="004C7C05">
        <w:noBreakHyphen/>
      </w:r>
      <w:r w:rsidR="004C7C05">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4C7C05">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803603" w:rsidRDefault="00803603"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03603" w:rsidRDefault="00803603" w:rsidP="00323905">
                            <w:pPr>
                              <w:pStyle w:val="Caption"/>
                            </w:pPr>
                            <w:bookmarkStart w:id="767" w:name="_Ref511136742"/>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767"/>
                            <w:r>
                              <w:t>. The root window of DSD.</w:t>
                            </w:r>
                          </w:p>
                          <w:p w:rsidR="00803603" w:rsidRDefault="00803603" w:rsidP="00B0395E">
                            <w:pPr>
                              <w:keepNext/>
                            </w:pP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803603" w:rsidRDefault="00803603"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03603" w:rsidRDefault="00803603" w:rsidP="00323905">
                      <w:pPr>
                        <w:pStyle w:val="Caption"/>
                      </w:pPr>
                      <w:bookmarkStart w:id="768" w:name="_Ref511136742"/>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1</w:t>
                      </w:r>
                      <w:r w:rsidR="00631B49">
                        <w:rPr>
                          <w:noProof/>
                        </w:rPr>
                        <w:fldChar w:fldCharType="end"/>
                      </w:r>
                      <w:bookmarkEnd w:id="768"/>
                      <w:r>
                        <w:t>. The root window of DSD.</w:t>
                      </w:r>
                    </w:p>
                    <w:p w:rsidR="00803603" w:rsidRDefault="00803603" w:rsidP="00B0395E">
                      <w:pPr>
                        <w:keepNext/>
                      </w:pPr>
                    </w:p>
                    <w:p w:rsidR="00803603" w:rsidRDefault="00803603"/>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4C7C05">
        <w:t>10.2.2</w:t>
      </w:r>
      <w:r w:rsidR="00662E79" w:rsidRPr="00445898">
        <w:fldChar w:fldCharType="end"/>
      </w:r>
      <w:r w:rsidRPr="00445898">
        <w:t>)</w:t>
      </w:r>
      <w:r w:rsidR="00662E79" w:rsidRPr="00445898">
        <w:rPr>
          <w:rStyle w:val="FootnoteReference"/>
        </w:rPr>
        <w:footnoteReference w:id="129"/>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w:t>
      </w:r>
      <w:r w:rsidR="009E3D57">
        <w:t>fi</w:t>
      </w:r>
      <w:r w:rsidRPr="00445898">
        <w:t>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4C7C05">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9" w:name="_Ref511208158"/>
      <w:bookmarkStart w:id="770" w:name="_Toc535015707"/>
      <w:r w:rsidRPr="00445898">
        <w:rPr>
          <w:lang w:val="en-US"/>
        </w:rPr>
        <w:t>Window templates</w:t>
      </w:r>
      <w:bookmarkEnd w:id="769"/>
      <w:bookmarkEnd w:id="770"/>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71" w:name="templates"/>
      <w:r w:rsidRPr="00445898">
        <w:t>The material in this section may be helpful to the user who would like to create non-standard windows and/or de</w:t>
      </w:r>
      <w:r w:rsidR="009E3D57">
        <w:t>fi</w:t>
      </w:r>
      <w:r w:rsidRPr="00445898">
        <w:t>ne non-standard exposable types (Section </w:t>
      </w:r>
      <w:r w:rsidRPr="00445898">
        <w:fldChar w:fldCharType="begin"/>
      </w:r>
      <w:r w:rsidRPr="00445898">
        <w:instrText xml:space="preserve"> REF _Ref510819061 \r \h </w:instrText>
      </w:r>
      <w:r w:rsidRPr="00445898">
        <w:fldChar w:fldCharType="separate"/>
      </w:r>
      <w:r w:rsidR="004C7C05">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xml:space="preserve">, which is a textual pattern supplied in a template </w:t>
      </w:r>
      <w:r w:rsidR="009E3D57">
        <w:t>fi</w:t>
      </w:r>
      <w:r w:rsidRPr="00445898">
        <w:t xml:space="preserve">le. A standard template </w:t>
      </w:r>
      <w:r w:rsidR="009E3D57">
        <w:t>fi</w:t>
      </w:r>
      <w:r w:rsidRPr="00445898">
        <w:t>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4C7C05">
        <w:t>C.2</w:t>
      </w:r>
      <w:r w:rsidRPr="00445898">
        <w:fldChar w:fldCharType="end"/>
      </w:r>
      <w:r w:rsidRPr="00445898">
        <w:t xml:space="preserve">), which reads that </w:t>
      </w:r>
      <w:r w:rsidR="009E3D57">
        <w:t>fi</w:t>
      </w:r>
      <w:r w:rsidRPr="00445898">
        <w:t>le upon startup (Section </w:t>
      </w:r>
      <w:r w:rsidR="00CE6721" w:rsidRPr="00445898">
        <w:fldChar w:fldCharType="begin"/>
      </w:r>
      <w:r w:rsidR="00CE6721" w:rsidRPr="00445898">
        <w:instrText xml:space="preserve"> REF _Ref511141523 \r \h </w:instrText>
      </w:r>
      <w:r w:rsidR="00CE6721" w:rsidRPr="00445898">
        <w:fldChar w:fldCharType="separate"/>
      </w:r>
      <w:r w:rsidR="004C7C05">
        <w:t>C.2</w:t>
      </w:r>
      <w:r w:rsidR="00CE6721" w:rsidRPr="00445898">
        <w:fldChar w:fldCharType="end"/>
      </w:r>
      <w:r w:rsidRPr="00445898">
        <w:t xml:space="preserve">). A </w:t>
      </w:r>
      <w:r w:rsidR="00CE6721" w:rsidRPr="00445898">
        <w:t>SMURPH</w:t>
      </w:r>
      <w:r w:rsidRPr="00445898">
        <w:t xml:space="preserve"> program itself may use a private template </w:t>
      </w:r>
      <w:r w:rsidR="009E3D57">
        <w:t>fi</w:t>
      </w:r>
      <w:r w:rsidRPr="00445898">
        <w:t>le (Section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 xml:space="preserve">A template </w:t>
      </w:r>
      <w:r w:rsidR="009E3D57">
        <w:t>fi</w:t>
      </w:r>
      <w:r w:rsidRPr="00445898">
        <w:t>le consists of template de</w:t>
      </w:r>
      <w:r w:rsidR="009E3D57">
        <w:t>fi</w:t>
      </w:r>
      <w:r w:rsidRPr="00445898">
        <w:t>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72" w:name="_Ref511144652"/>
      <w:bookmarkStart w:id="773" w:name="_Toc535015708"/>
      <w:r w:rsidRPr="00445898">
        <w:rPr>
          <w:lang w:val="en-US"/>
        </w:rPr>
        <w:t>Template identi</w:t>
      </w:r>
      <w:r w:rsidR="009E3D57">
        <w:rPr>
          <w:lang w:val="en-US"/>
        </w:rPr>
        <w:t>fi</w:t>
      </w:r>
      <w:r w:rsidRPr="00445898">
        <w:rPr>
          <w:lang w:val="en-US"/>
        </w:rPr>
        <w:t>ers</w:t>
      </w:r>
      <w:bookmarkEnd w:id="772"/>
      <w:bookmarkEnd w:id="773"/>
    </w:p>
    <w:p w:rsidR="00AD4D9C" w:rsidRPr="00445898" w:rsidRDefault="00AD4D9C" w:rsidP="00AD4D9C">
      <w:pPr>
        <w:pStyle w:val="firstparagraph"/>
      </w:pPr>
      <w:r w:rsidRPr="00445898">
        <w:t>The de</w:t>
      </w:r>
      <w:r w:rsidR="009E3D57">
        <w:t>fi</w:t>
      </w:r>
      <w:r w:rsidRPr="00445898">
        <w:t>nition of a template starts with its identi</w:t>
      </w:r>
      <w:r w:rsidR="009E3D57">
        <w:t>fi</w:t>
      </w:r>
      <w:r w:rsidRPr="00445898">
        <w:t>er, which consists of up to three parts. Whenever the user requests a speci</w:t>
      </w:r>
      <w:r w:rsidR="009E3D57">
        <w:t>fi</w:t>
      </w:r>
      <w:r w:rsidRPr="00445898">
        <w:t>c exposure, DSD searches the list of templates associated with the currently selectable objects, matching their identi</w:t>
      </w:r>
      <w:r w:rsidR="009E3D57">
        <w:t>fi</w:t>
      </w:r>
      <w:r w:rsidRPr="00445898">
        <w:t>ers to the parameters of the requested exposure. These parameters specify the object, the display mode, and (optionally) the station to which the exposure should be related. Not surprisingly, the general format of a template identi</w:t>
      </w:r>
      <w:r w:rsidR="009E3D57">
        <w:t>fi</w:t>
      </w:r>
      <w:r w:rsidRPr="00445898">
        <w:t>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 xml:space="preserve">The </w:t>
      </w:r>
      <w:r w:rsidR="009E3D57">
        <w:t>fi</w:t>
      </w:r>
      <w:r w:rsidRPr="00445898">
        <w:t>rst (mandatory) part of the template identi</w:t>
      </w:r>
      <w:r w:rsidR="009E3D57">
        <w:t>fi</w:t>
      </w:r>
      <w:r w:rsidRPr="00445898">
        <w:t>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00354DE5" w:rsidRPr="00445898">
        <w:t xml:space="preserve">) matches the given name. </w:t>
      </w:r>
      <w:r w:rsidRPr="00445898">
        <w:t>The second argument speci</w:t>
      </w:r>
      <w:r w:rsidR="009E3D57">
        <w:t>fi</w:t>
      </w:r>
      <w:r w:rsidRPr="00445898">
        <w:t>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009E3D57">
        <w:rPr>
          <w:i/>
        </w:rPr>
        <w:t>fl</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4C7C05">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4C7C05">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Timer 0</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*8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803603" w:rsidRPr="00F0681F" w:rsidRDefault="00803603" w:rsidP="008B59E2">
                              <w:pPr>
                                <w:pStyle w:val="Caption"/>
                                <w:rPr>
                                  <w:rFonts w:eastAsia="SimSun" w:cs="Theano Didot"/>
                                  <w:color w:val="000000"/>
                                  <w:lang w:eastAsia="zh-CN"/>
                                </w:rPr>
                              </w:pPr>
                              <w:bookmarkStart w:id="774" w:name="_Ref511147617"/>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774"/>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Timer 0</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*8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 |</w:t>
                        </w:r>
                      </w:p>
                      <w:p w:rsidR="00803603" w:rsidRPr="008B59E2" w:rsidRDefault="00803603"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03603" w:rsidRPr="00F0681F" w:rsidRDefault="00803603" w:rsidP="008B59E2">
                        <w:pPr>
                          <w:pStyle w:val="Caption"/>
                          <w:rPr>
                            <w:rFonts w:eastAsia="SimSun" w:cs="Theano Didot"/>
                            <w:color w:val="000000"/>
                            <w:lang w:eastAsia="zh-CN"/>
                          </w:rPr>
                        </w:pPr>
                        <w:bookmarkStart w:id="775" w:name="_Ref511147617"/>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2</w:t>
                        </w:r>
                        <w:r w:rsidR="00631B49">
                          <w:rPr>
                            <w:noProof/>
                          </w:rPr>
                          <w:fldChar w:fldCharType="end"/>
                        </w:r>
                        <w:bookmarkEnd w:id="775"/>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w:t>
      </w:r>
      <w:r w:rsidR="009E3D57">
        <w:t>fi</w:t>
      </w:r>
      <w:r w:rsidR="00AD4D9C" w:rsidRPr="00445898">
        <w:t>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6" w:name="_Ref511207594"/>
      <w:bookmarkStart w:id="777" w:name="_Toc535015709"/>
      <w:r w:rsidRPr="00445898">
        <w:rPr>
          <w:lang w:val="en-US"/>
        </w:rPr>
        <w:t>Template structure</w:t>
      </w:r>
      <w:bookmarkEnd w:id="776"/>
      <w:bookmarkEnd w:id="777"/>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w:t>
      </w:r>
      <w:r w:rsidR="009E3D57">
        <w:t>fi</w:t>
      </w:r>
      <w:r w:rsidRPr="00445898">
        <w:t xml:space="preserve">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4C7C05">
        <w:t xml:space="preserve">Figure </w:t>
      </w:r>
      <w:r w:rsidR="004C7C05">
        <w:rPr>
          <w:noProof/>
        </w:rPr>
        <w:t>C</w:t>
      </w:r>
      <w:r w:rsidR="004C7C05">
        <w:noBreakHyphen/>
      </w:r>
      <w:r w:rsidR="004C7C05">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4C7C05">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4C7C05">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4C7C05">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ed string brie</w:t>
      </w:r>
      <w:r w:rsidR="009E3D57">
        <w:t>fl</w:t>
      </w:r>
      <w:r w:rsidR="00791082" w:rsidRPr="00445898">
        <w:t xml:space="preserve">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w:t>
      </w:r>
      <w:r w:rsidR="009E3D57">
        <w:t>fi</w:t>
      </w:r>
      <w:r w:rsidR="00791082" w:rsidRPr="00445898">
        <w:t xml:space="preserve">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 xml:space="preserve">the window layout. The </w:t>
      </w:r>
      <w:r w:rsidR="009E3D57">
        <w:t>fi</w:t>
      </w:r>
      <w:r w:rsidR="00354DE5" w:rsidRPr="00445898">
        <w:t>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30"/>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31"/>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2"/>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w:t>
      </w:r>
      <w:r w:rsidR="009E3D57">
        <w:t>fi</w:t>
      </w:r>
      <w:r w:rsidRPr="00445898">
        <w:t>ned within the line.</w:t>
      </w:r>
    </w:p>
    <w:p w:rsidR="007A1084" w:rsidRPr="00445898" w:rsidRDefault="007A1084" w:rsidP="007A1084">
      <w:pPr>
        <w:pStyle w:val="Heading3"/>
        <w:rPr>
          <w:lang w:val="en-US"/>
        </w:rPr>
      </w:pPr>
      <w:bookmarkStart w:id="778" w:name="_Ref512508842"/>
      <w:bookmarkStart w:id="779" w:name="_Toc535015710"/>
      <w:r w:rsidRPr="00445898">
        <w:rPr>
          <w:lang w:val="en-US"/>
        </w:rPr>
        <w:t>Special characters</w:t>
      </w:r>
      <w:bookmarkEnd w:id="778"/>
      <w:bookmarkEnd w:id="779"/>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t>fi</w:t>
            </w:r>
            <w:r w:rsidRPr="00445898">
              <w:t>nable set of attributes (Section </w:t>
            </w:r>
            <w:r w:rsidRPr="00445898">
              <w:fldChar w:fldCharType="begin"/>
            </w:r>
            <w:r w:rsidRPr="00445898">
              <w:instrText xml:space="preserve"> REF _Ref512509493 \r \h  \* MERGEFORMAT </w:instrText>
            </w:r>
            <w:r w:rsidRPr="00445898">
              <w:fldChar w:fldCharType="separate"/>
            </w:r>
            <w:r w:rsidR="004C7C05">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w:t>
            </w:r>
            <w:r w:rsidR="009E3D57">
              <w:t>fi</w:t>
            </w:r>
            <w:r w:rsidRPr="00445898">
              <w:t>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4C7C05">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4C7C05">
              <w:t>C.4.7</w:t>
            </w:r>
            <w:r w:rsidRPr="00445898">
              <w:fldChar w:fldCharType="end"/>
            </w:r>
            <w:r w:rsidRPr="00445898">
              <w:t>).</w:t>
            </w:r>
          </w:p>
        </w:tc>
      </w:tr>
    </w:tbl>
    <w:p w:rsidR="007A1084" w:rsidRPr="00445898" w:rsidRDefault="007A1084" w:rsidP="007A1084">
      <w:pPr>
        <w:pStyle w:val="firstparagraph"/>
      </w:pPr>
      <w:r w:rsidRPr="00445898">
        <w:t xml:space="preserve">Non-blank </w:t>
      </w:r>
      <w:r w:rsidR="009E3D57">
        <w:t>fi</w:t>
      </w:r>
      <w:r w:rsidRPr="00445898">
        <w:t>elds separated by a sequence of ~ characters appear as di</w:t>
      </w:r>
      <w:r w:rsidR="009E3D57">
        <w:t>ff</w:t>
      </w:r>
      <w:r w:rsidRPr="00445898">
        <w:t xml:space="preserve">erent parts, but they are treated as a single item from the viewpoint of their attributes. Moreover, the separating sequence of virtual blanks receives the same attributes as the </w:t>
      </w:r>
      <w:r w:rsidR="009E3D57">
        <w:t>fi</w:t>
      </w:r>
      <w:r w:rsidRPr="00445898">
        <w:t xml:space="preserve">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w:t>
      </w:r>
      <w:r w:rsidR="009E3D57">
        <w:t>fi</w:t>
      </w:r>
      <w:r w:rsidRPr="00445898">
        <w:t xml:space="preserve">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4C7C05">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w:t>
      </w:r>
      <w:r w:rsidR="009E3D57">
        <w:t>fi</w:t>
      </w:r>
      <w:r w:rsidR="007A1084" w:rsidRPr="00445898">
        <w:t xml:space="preserve">eld as to maintain a regular layout of the window. The item will be truncated, if it does not </w:t>
      </w:r>
      <w:r w:rsidR="009E3D57">
        <w:t>fi</w:t>
      </w:r>
      <w:r w:rsidR="007A1084" w:rsidRPr="00445898">
        <w:t>t into the field, and right-justi</w:t>
      </w:r>
      <w:r w:rsidR="009E3D57">
        <w:t>fi</w:t>
      </w:r>
      <w:r w:rsidR="007A1084" w:rsidRPr="00445898">
        <w:t>ed, if some space is left. The only di</w:t>
      </w:r>
      <w:r w:rsidR="009E3D57">
        <w:t>ff</w:t>
      </w:r>
      <w:r w:rsidR="007A1084" w:rsidRPr="00445898">
        <w:t xml:space="preserve">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w:t>
      </w:r>
      <w:r w:rsidR="009E3D57">
        <w:t>fi</w:t>
      </w:r>
      <w:r w:rsidR="007A1084" w:rsidRPr="00445898">
        <w:t>eld described by a sequence of &amp; characters is left-justi</w:t>
      </w:r>
      <w:r w:rsidR="009E3D57">
        <w:t>fi</w:t>
      </w:r>
      <w:r w:rsidR="007A1084" w:rsidRPr="00445898">
        <w:t>ed.</w:t>
      </w:r>
    </w:p>
    <w:p w:rsidR="00C44E7E" w:rsidRPr="00445898" w:rsidRDefault="007A1084" w:rsidP="007A1084">
      <w:pPr>
        <w:pStyle w:val="firstparagraph"/>
      </w:pPr>
      <w:r w:rsidRPr="00445898">
        <w:t xml:space="preserve">Data items arriving from the SMURPH program are assigned to their </w:t>
      </w:r>
      <w:r w:rsidR="009E3D57">
        <w:t>fi</w:t>
      </w:r>
      <w:r w:rsidRPr="00445898">
        <w:t xml:space="preserve">elds in the order in which they arrive. The order of </w:t>
      </w:r>
      <w:r w:rsidR="009E3D57">
        <w:t>fi</w:t>
      </w:r>
      <w:r w:rsidRPr="00445898">
        <w:t xml:space="preserve">elds is from left to right within a line and then, when the line becomes </w:t>
      </w:r>
      <w:r w:rsidR="009E3D57">
        <w:t>fi</w:t>
      </w:r>
      <w:r w:rsidRPr="00445898">
        <w:t>lled, DSD switches to the next line. Super</w:t>
      </w:r>
      <w:r w:rsidR="009E3D57">
        <w:t>fl</w:t>
      </w:r>
      <w:r w:rsidRPr="00445898">
        <w:t>uous data items are ignored.</w:t>
      </w:r>
    </w:p>
    <w:p w:rsidR="001D2466" w:rsidRPr="00445898" w:rsidRDefault="001D2466" w:rsidP="001D2466">
      <w:pPr>
        <w:pStyle w:val="Heading3"/>
        <w:rPr>
          <w:lang w:val="en-US"/>
        </w:rPr>
      </w:pPr>
      <w:bookmarkStart w:id="780" w:name="_Toc535015711"/>
      <w:r w:rsidRPr="00445898">
        <w:rPr>
          <w:lang w:val="en-US"/>
        </w:rPr>
        <w:t>Exception lines</w:t>
      </w:r>
      <w:bookmarkEnd w:id="780"/>
    </w:p>
    <w:p w:rsidR="001D2466" w:rsidRPr="00445898" w:rsidRDefault="001D2466" w:rsidP="001D2466">
      <w:pPr>
        <w:pStyle w:val="firstparagraph"/>
      </w:pPr>
      <w:r w:rsidRPr="00445898">
        <w:t>A special character can be escaped, i.e., turned into a non-special one in a way that does not a</w:t>
      </w:r>
      <w:r w:rsidR="009E3D57">
        <w:t>ff</w:t>
      </w:r>
      <w:r w:rsidRPr="00445898">
        <w:t xml:space="preserve">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w:t>
      </w:r>
      <w:r w:rsidR="009E3D57">
        <w:t>fi</w:t>
      </w:r>
      <w:r w:rsidRPr="00445898">
        <w:t>elds that are supposed to contain two di</w:t>
      </w:r>
      <w:r w:rsidR="009E3D57">
        <w:t>ff</w:t>
      </w:r>
      <w:r w:rsidRPr="00445898">
        <w:t>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w:t>
      </w:r>
      <w:r w:rsidR="009E3D57">
        <w:t>fi</w:t>
      </w:r>
      <w:r w:rsidRPr="00445898">
        <w:t xml:space="preserve">eld occurring in the next layout line. Any </w:t>
      </w:r>
      <w:r w:rsidR="009E3D57">
        <w:t>fi</w:t>
      </w:r>
      <w:r w:rsidRPr="00445898">
        <w:t xml:space="preserve">eld crossing the position pointed to by the + will be split into two separate </w:t>
      </w:r>
      <w:r w:rsidR="009E3D57">
        <w:t>fi</w:t>
      </w:r>
      <w:r w:rsidRPr="00445898">
        <w:t xml:space="preserve">elds; the second </w:t>
      </w:r>
      <w:r w:rsidR="009E3D57">
        <w:t>fi</w:t>
      </w:r>
      <w:r w:rsidRPr="00445898">
        <w:t>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81" w:name="_Toc535015712"/>
      <w:r w:rsidRPr="00445898">
        <w:rPr>
          <w:lang w:val="en-US"/>
        </w:rPr>
        <w:t>Replication of layout lines</w:t>
      </w:r>
      <w:bookmarkEnd w:id="781"/>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82" w:name="_Ref511208516"/>
      <w:bookmarkStart w:id="783" w:name="_Toc535015713"/>
      <w:r w:rsidRPr="00445898">
        <w:rPr>
          <w:lang w:val="en-US"/>
        </w:rPr>
        <w:t>Window height</w:t>
      </w:r>
      <w:bookmarkEnd w:id="782"/>
      <w:bookmarkEnd w:id="783"/>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If the window height is unde</w:t>
      </w:r>
      <w:r w:rsidR="009E3D57">
        <w:t>fi</w:t>
      </w:r>
      <w:r w:rsidRPr="00445898">
        <w:t>ned and no default height indicator occurs within the de</w:t>
      </w:r>
      <w:r w:rsidR="009E3D57">
        <w:t>fi</w:t>
      </w:r>
      <w:r w:rsidRPr="00445898">
        <w:t xml:space="preserve">ned part, the initial height of the window is determined by the number of </w:t>
      </w:r>
      <w:r w:rsidR="00047E34" w:rsidRPr="00445898">
        <w:t xml:space="preserve">the </w:t>
      </w:r>
      <w:r w:rsidRPr="00445898">
        <w:t xml:space="preserve">proper layout lines preceding the </w:t>
      </w:r>
      <w:r w:rsidR="009E3D57">
        <w:t>fi</w:t>
      </w:r>
      <w:r w:rsidRPr="00445898">
        <w:t>rst replication line with the unde</w:t>
      </w:r>
      <w:r w:rsidR="009E3D57">
        <w:t>fi</w:t>
      </w:r>
      <w:r w:rsidRPr="00445898">
        <w:t>ned count.</w:t>
      </w:r>
    </w:p>
    <w:p w:rsidR="001D2466" w:rsidRPr="00445898" w:rsidRDefault="001D2466" w:rsidP="001D2466">
      <w:pPr>
        <w:pStyle w:val="firstparagraph"/>
      </w:pPr>
      <w:r w:rsidRPr="00445898">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84" w:name="_Ref512509514"/>
      <w:bookmarkStart w:id="785" w:name="_Toc535015714"/>
      <w:r w:rsidRPr="00445898">
        <w:rPr>
          <w:lang w:val="en-US"/>
        </w:rPr>
        <w:t>Regions</w:t>
      </w:r>
      <w:bookmarkEnd w:id="784"/>
      <w:bookmarkEnd w:id="785"/>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03603" w:rsidRDefault="00803603"/>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803603" w:rsidRPr="002257F0" w:rsidRDefault="00803603" w:rsidP="001D2466">
                              <w:pPr>
                                <w:pStyle w:val="Caption"/>
                                <w:rPr>
                                  <w:rFonts w:eastAsia="SimSun" w:cs="Theano Didot"/>
                                  <w:noProof/>
                                  <w:color w:val="000000"/>
                                  <w:lang w:eastAsia="zh-CN"/>
                                </w:rPr>
                              </w:pPr>
                              <w:bookmarkStart w:id="786" w:name="_Ref511150702"/>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786"/>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03603" w:rsidRPr="001D2466" w:rsidRDefault="00803603"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03603" w:rsidRDefault="00803603"/>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803603" w:rsidRPr="002257F0" w:rsidRDefault="00803603" w:rsidP="001D2466">
                        <w:pPr>
                          <w:pStyle w:val="Caption"/>
                          <w:rPr>
                            <w:rFonts w:eastAsia="SimSun" w:cs="Theano Didot"/>
                            <w:noProof/>
                            <w:color w:val="000000"/>
                            <w:lang w:eastAsia="zh-CN"/>
                          </w:rPr>
                        </w:pPr>
                        <w:bookmarkStart w:id="787" w:name="_Ref511150702"/>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3</w:t>
                        </w:r>
                        <w:r w:rsidR="00631B49">
                          <w:rPr>
                            <w:noProof/>
                          </w:rPr>
                          <w:fldChar w:fldCharType="end"/>
                        </w:r>
                        <w:bookmarkEnd w:id="787"/>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4C7C05">
        <w:t xml:space="preserve">Figure </w:t>
      </w:r>
      <w:r w:rsidR="004C7C05">
        <w:rPr>
          <w:noProof/>
        </w:rPr>
        <w:t>C</w:t>
      </w:r>
      <w:r w:rsidR="004C7C05">
        <w:noBreakHyphen/>
      </w:r>
      <w:r w:rsidR="004C7C05">
        <w:rPr>
          <w:noProof/>
        </w:rPr>
        <w:t>3</w:t>
      </w:r>
      <w:r w:rsidR="001D2466" w:rsidRPr="00445898">
        <w:fldChar w:fldCharType="end"/>
      </w:r>
      <w:r w:rsidR="001D2466" w:rsidRPr="00445898">
        <w:t xml:space="preserve"> describing a window for displaying the contents of a random variable. The template de</w:t>
      </w:r>
      <w:r w:rsidR="009E3D57">
        <w:t>fi</w:t>
      </w:r>
      <w:r w:rsidR="001D2466" w:rsidRPr="00445898">
        <w:t xml:space="preserve">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t>A single template may de</w:t>
      </w:r>
      <w:r w:rsidR="009E3D57">
        <w:t>fi</w:t>
      </w:r>
      <w:r w:rsidRPr="00445898">
        <w:t xml:space="preserve">ne </w:t>
      </w:r>
      <w:r w:rsidR="00283757">
        <w:t>multiple</w:t>
      </w:r>
      <w:r w:rsidRPr="00445898">
        <w:t xml:space="preserve"> regions. Regions must not overlap and they must be perfectly rectangular. The ordering of regions among themselves and other </w:t>
      </w:r>
      <w:r w:rsidR="009E3D57">
        <w:t>fi</w:t>
      </w:r>
      <w:r w:rsidRPr="00445898">
        <w:t>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8" w:name="_Ref512509493"/>
      <w:bookmarkStart w:id="789" w:name="_Toc535015715"/>
      <w:r w:rsidRPr="00445898">
        <w:rPr>
          <w:lang w:val="en-US"/>
        </w:rPr>
        <w:t>Field attributes</w:t>
      </w:r>
      <w:bookmarkEnd w:id="788"/>
      <w:bookmarkEnd w:id="789"/>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w:t>
      </w:r>
      <w:r w:rsidR="009E3D57">
        <w:t>fi</w:t>
      </w:r>
      <w:r w:rsidRPr="00445898">
        <w:t>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Mytype 0 **</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"Just an example"</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03603" w:rsidRPr="005D79A4" w:rsidRDefault="00803603"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803603" w:rsidRPr="0093599E" w:rsidRDefault="00803603" w:rsidP="005D79A4">
                              <w:pPr>
                                <w:pStyle w:val="Caption"/>
                                <w:rPr>
                                  <w:rFonts w:eastAsia="SimSun" w:cs="Theano Didot"/>
                                  <w:noProof/>
                                  <w:color w:val="000000"/>
                                  <w:lang w:eastAsia="zh-CN"/>
                                </w:rPr>
                              </w:pPr>
                              <w:bookmarkStart w:id="790" w:name="_Ref511153633"/>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790"/>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Mytype 0 **</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"Just an example"</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03603" w:rsidRPr="005D79A4" w:rsidRDefault="00803603"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 r</w:t>
                        </w:r>
                      </w:p>
                      <w:p w:rsidR="00803603" w:rsidRPr="005D79A4" w:rsidRDefault="00803603"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803603" w:rsidRPr="0093599E" w:rsidRDefault="00803603" w:rsidP="005D79A4">
                        <w:pPr>
                          <w:pStyle w:val="Caption"/>
                          <w:rPr>
                            <w:rFonts w:eastAsia="SimSun" w:cs="Theano Didot"/>
                            <w:noProof/>
                            <w:color w:val="000000"/>
                            <w:lang w:eastAsia="zh-CN"/>
                          </w:rPr>
                        </w:pPr>
                        <w:bookmarkStart w:id="791" w:name="_Ref511153633"/>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4</w:t>
                        </w:r>
                        <w:r w:rsidR="00631B49">
                          <w:rPr>
                            <w:noProof/>
                          </w:rPr>
                          <w:fldChar w:fldCharType="end"/>
                        </w:r>
                        <w:bookmarkEnd w:id="791"/>
                        <w:r>
                          <w:t>. A sample template with two regions.</w:t>
                        </w:r>
                      </w:p>
                    </w:txbxContent>
                  </v:textbox>
                </v:shape>
                <w10:wrap type="topAndBottom" anchorx="margin" anchory="page"/>
              </v:group>
            </w:pict>
          </mc:Fallback>
        </mc:AlternateContent>
      </w:r>
      <w:r w:rsidR="00572354" w:rsidRPr="00445898">
        <w:t>At most one attribute speci</w:t>
      </w:r>
      <w:r w:rsidR="009E3D57">
        <w:t>fi</w:t>
      </w:r>
      <w:r w:rsidR="00572354" w:rsidRPr="00445898">
        <w:t>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w:t>
      </w:r>
      <w:r w:rsidR="009E3D57">
        <w:t>fi</w:t>
      </w:r>
      <w:r w:rsidR="00572354" w:rsidRPr="00445898">
        <w:t>cations for di</w:t>
      </w:r>
      <w:r w:rsidR="009E3D57">
        <w:t>ff</w:t>
      </w:r>
      <w:r w:rsidR="00572354" w:rsidRPr="00445898">
        <w:t>erent items are separated by blanks. The correspondence between speci</w:t>
      </w:r>
      <w:r w:rsidR="009E3D57">
        <w:t>fi</w:t>
      </w:r>
      <w:r w:rsidR="00572354" w:rsidRPr="00445898">
        <w:t>cations and items is determined by the order of their occurrence from left to right. Note that regions are represented for this purpose by their left top corners. Super</w:t>
      </w:r>
      <w:r w:rsidR="009E3D57">
        <w:t>fl</w:t>
      </w:r>
      <w:r w:rsidR="00572354" w:rsidRPr="00445898">
        <w:t>uous speci</w:t>
      </w:r>
      <w:r w:rsidR="009E3D57">
        <w:t>fi</w:t>
      </w:r>
      <w:r w:rsidR="00572354" w:rsidRPr="00445898">
        <w:t>cations are ignored. Items without speci</w:t>
      </w:r>
      <w:r w:rsidR="009E3D57">
        <w:t>fi</w:t>
      </w:r>
      <w:r w:rsidR="00572354" w:rsidRPr="00445898">
        <w:t>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t xml:space="preserve">For illustration, </w:t>
      </w:r>
      <w:r w:rsidRPr="00445898">
        <w:fldChar w:fldCharType="begin"/>
      </w:r>
      <w:r w:rsidRPr="00445898">
        <w:instrText xml:space="preserve"> REF _Ref511153633 \h </w:instrText>
      </w:r>
      <w:r w:rsidRPr="00445898">
        <w:fldChar w:fldCharType="separate"/>
      </w:r>
      <w:r w:rsidR="004C7C05">
        <w:t xml:space="preserve">Figure </w:t>
      </w:r>
      <w:r w:rsidR="004C7C05">
        <w:rPr>
          <w:noProof/>
        </w:rPr>
        <w:t>C</w:t>
      </w:r>
      <w:r w:rsidR="004C7C05">
        <w:noBreakHyphen/>
      </w:r>
      <w:r w:rsidR="004C7C05">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92" w:name="_Toc535015716"/>
      <w:bookmarkEnd w:id="771"/>
      <w:r w:rsidRPr="00445898">
        <w:rPr>
          <w:lang w:val="en-US"/>
        </w:rPr>
        <w:t>Requesting exposures</w:t>
      </w:r>
      <w:bookmarkEnd w:id="792"/>
    </w:p>
    <w:p w:rsidR="00CD480A" w:rsidRPr="00445898" w:rsidRDefault="00D969B1" w:rsidP="00D969B1">
      <w:pPr>
        <w:pStyle w:val="firstparagraph"/>
      </w:pPr>
      <w:r w:rsidRPr="00445898">
        <w:t>As soon as a display session has been established, the SMURPH program sends to DSD an initial list of exposable objects. These objects are elements of the tree of all exposable objects currently de</w:t>
      </w:r>
      <w:r w:rsidR="009E3D57">
        <w:t>fi</w:t>
      </w:r>
      <w:r w:rsidRPr="00445898">
        <w:t xml:space="preserve">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4C7C05">
        <w:t xml:space="preserve">Figure </w:t>
      </w:r>
      <w:r w:rsidR="004C7C05">
        <w:rPr>
          <w:noProof/>
        </w:rPr>
        <w:t>C</w:t>
      </w:r>
      <w:r w:rsidR="004C7C05">
        <w:noBreakHyphen/>
      </w:r>
      <w:r w:rsidR="004C7C05">
        <w:rPr>
          <w:noProof/>
        </w:rPr>
        <w:t>1</w:t>
      </w:r>
      <w:r w:rsidRPr="00445898">
        <w:fldChar w:fldCharType="end"/>
      </w:r>
      <w:r w:rsidRPr="00445898">
        <w:t>).</w:t>
      </w:r>
    </w:p>
    <w:p w:rsidR="001F3224" w:rsidRPr="00445898" w:rsidRDefault="001F3224" w:rsidP="001F3224">
      <w:pPr>
        <w:pStyle w:val="Heading3"/>
        <w:rPr>
          <w:lang w:val="en-US"/>
        </w:rPr>
      </w:pPr>
      <w:bookmarkStart w:id="793" w:name="_Ref511208913"/>
      <w:bookmarkStart w:id="794" w:name="_Toc535015717"/>
      <w:r w:rsidRPr="00445898">
        <w:rPr>
          <w:lang w:val="en-US"/>
        </w:rPr>
        <w:t>The hierarchy of exposable objects</w:t>
      </w:r>
      <w:bookmarkEnd w:id="793"/>
      <w:bookmarkEnd w:id="794"/>
    </w:p>
    <w:p w:rsidR="001F3224" w:rsidRPr="00445898" w:rsidRDefault="001F3224" w:rsidP="001F3224">
      <w:pPr>
        <w:pStyle w:val="firstparagraph"/>
      </w:pPr>
      <w:r w:rsidRPr="00445898">
        <w:t>All exposable objects known to the SMURPH program are logically organized into a tree re</w:t>
      </w:r>
      <w:r w:rsidR="009E3D57">
        <w:t>fl</w:t>
      </w:r>
      <w:r w:rsidRPr="00445898">
        <w:t xml:space="preserve">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4C7C05">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4C7C05">
        <w:t xml:space="preserve">Figure </w:t>
      </w:r>
      <w:r w:rsidR="004C7C05">
        <w:rPr>
          <w:noProof/>
        </w:rPr>
        <w:t>C</w:t>
      </w:r>
      <w:r w:rsidR="004C7C05">
        <w:noBreakHyphen/>
      </w:r>
      <w:r w:rsidR="004C7C05">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odes re</w:t>
      </w:r>
      <w:r w:rsidR="009E3D57">
        <w:t>fl</w:t>
      </w:r>
      <w:r w:rsidR="00526CD2" w:rsidRPr="00445898">
        <w:t xml:space="preserve">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4C7C05">
        <w:t>C.3</w:t>
      </w:r>
      <w:r w:rsidR="00526CD2" w:rsidRPr="00445898">
        <w:fldChar w:fldCharType="end"/>
      </w:r>
      <w:r w:rsidRPr="00445898">
        <w:t>).</w:t>
      </w:r>
    </w:p>
    <w:p w:rsidR="00526CD2" w:rsidRPr="00445898" w:rsidRDefault="001F3224" w:rsidP="001F3224">
      <w:pPr>
        <w:pStyle w:val="firstparagraph"/>
      </w:pPr>
      <w:r w:rsidRPr="00445898">
        <w:t xml:space="preserve">The </w:t>
      </w:r>
      <w:r w:rsidR="009E3D57">
        <w:t>fi</w:t>
      </w:r>
      <w:r w:rsidRPr="00445898">
        <w:t xml:space="preserve">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4C7C05">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w:t>
      </w:r>
      <w:r w:rsidR="009E3D57">
        <w:t>fl</w:t>
      </w:r>
      <w:r w:rsidRPr="00445898">
        <w:t xml:space="preserve">at layer: they are all direct descendants of </w:t>
      </w:r>
      <w:r w:rsidRPr="00445898">
        <w:rPr>
          <w:i/>
        </w:rPr>
        <w:t>System</w:t>
      </w:r>
      <w:r w:rsidR="00526CD2" w:rsidRPr="00445898">
        <w:t xml:space="preserve">. </w:t>
      </w:r>
      <w:r w:rsidRPr="00445898">
        <w:t>Similarly, all links, r</w:t>
      </w:r>
      <w:r w:rsidR="00360B88">
        <w:t>f</w:t>
      </w:r>
      <w:r w:rsidRPr="00445898">
        <w:t>channels, tra</w:t>
      </w:r>
      <w:r w:rsidR="0008220B">
        <w:t>ffi</w:t>
      </w:r>
      <w:r w:rsidRPr="00445898">
        <w:t>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4C7C05">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w:t>
      </w:r>
      <w:r w:rsidR="009E3D57">
        <w:t>ff</w:t>
      </w:r>
      <w:r w:rsidRPr="00445898">
        <w:t>erent (see below).</w:t>
      </w:r>
    </w:p>
    <w:p w:rsidR="001F3224" w:rsidRPr="00445898" w:rsidRDefault="001F3224" w:rsidP="001F3224">
      <w:pPr>
        <w:pStyle w:val="firstparagraph"/>
      </w:pPr>
      <w:r w:rsidRPr="00445898">
        <w:t>Each tra</w:t>
      </w:r>
      <w:r w:rsidR="0008220B">
        <w:t>ffi</w:t>
      </w:r>
      <w:r w:rsidRPr="00445898">
        <w:t>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4C7C05">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w:t>
      </w:r>
      <w:r w:rsidR="009E3D57">
        <w:t>fi</w:t>
      </w:r>
      <w:r w:rsidRPr="00445898">
        <w:t xml:space="preserve">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4C7C05">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4C7C05">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4C7C05">
        <w:t>B.6</w:t>
      </w:r>
      <w:r w:rsidR="00CE6721" w:rsidRPr="00445898">
        <w:fldChar w:fldCharType="end"/>
      </w:r>
      <w:r w:rsidRPr="00445898">
        <w:t>).</w:t>
      </w:r>
    </w:p>
    <w:p w:rsidR="001F3224" w:rsidRPr="00445898" w:rsidRDefault="00360B88" w:rsidP="001F3224">
      <w:pPr>
        <w:pStyle w:val="firstparagraph"/>
      </w:pPr>
      <w:r w:rsidRPr="00445898">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803603" w:rsidRDefault="00803603"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03603" w:rsidRDefault="00803603" w:rsidP="001F3224">
                            <w:pPr>
                              <w:pStyle w:val="Caption"/>
                            </w:pPr>
                            <w:bookmarkStart w:id="795" w:name="_Ref511164308"/>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5</w:t>
                            </w:r>
                            <w:r w:rsidR="00631B49">
                              <w:rPr>
                                <w:noProof/>
                              </w:rPr>
                              <w:fldChar w:fldCharType="end"/>
                            </w:r>
                            <w:bookmarkEnd w:id="795"/>
                            <w:r>
                              <w:t>. The hierarchy of exposable objects.</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803603" w:rsidRDefault="00803603"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03603" w:rsidRDefault="00803603" w:rsidP="001F3224">
                      <w:pPr>
                        <w:pStyle w:val="Caption"/>
                      </w:pPr>
                      <w:bookmarkStart w:id="796" w:name="_Ref511164308"/>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5</w:t>
                      </w:r>
                      <w:r w:rsidR="00631B49">
                        <w:rPr>
                          <w:noProof/>
                        </w:rPr>
                        <w:fldChar w:fldCharType="end"/>
                      </w:r>
                      <w:bookmarkEnd w:id="796"/>
                      <w:r>
                        <w:t>. The hierarchy of exposable objects.</w:t>
                      </w:r>
                    </w:p>
                    <w:p w:rsidR="00803603" w:rsidRDefault="00803603"/>
                  </w:txbxContent>
                </v:textbox>
                <w10:wrap type="topAndBottom" anchorx="page" anchory="margin"/>
              </v:shape>
            </w:pict>
          </mc:Fallback>
        </mc:AlternateContent>
      </w:r>
      <w:r w:rsidR="001F3224" w:rsidRPr="00445898">
        <w:t xml:space="preserve">The </w:t>
      </w:r>
      <w:r w:rsidR="001F3224"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4C7C05">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7" w:name="_Toc535015718"/>
      <w:r w:rsidRPr="00445898">
        <w:rPr>
          <w:lang w:val="en-US"/>
        </w:rPr>
        <w:t>Navigating the ownership tree</w:t>
      </w:r>
      <w:bookmarkEnd w:id="797"/>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The top item on that list (displayed in a di</w:t>
      </w:r>
      <w:r w:rsidR="009E3D57">
        <w:t>ff</w:t>
      </w:r>
      <w:r w:rsidRPr="00445898">
        <w:t xml:space="preserve">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w:t>
      </w:r>
      <w:r w:rsidR="009E3D57">
        <w:t>ff</w:t>
      </w:r>
      <w:r w:rsidRPr="00445898">
        <w:t>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4C7C05">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8"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8"/>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803603" w:rsidRDefault="00803603"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03603" w:rsidRDefault="00803603" w:rsidP="0094494D">
                            <w:pPr>
                              <w:pStyle w:val="Caption"/>
                            </w:pPr>
                            <w:bookmarkStart w:id="799" w:name="_Ref511207524"/>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6</w:t>
                            </w:r>
                            <w:r w:rsidR="00631B49">
                              <w:rPr>
                                <w:noProof/>
                              </w:rPr>
                              <w:fldChar w:fldCharType="end"/>
                            </w:r>
                            <w:bookmarkEnd w:id="799"/>
                            <w:r>
                              <w:t>. A sample display dialog.</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803603" w:rsidRDefault="00803603"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03603" w:rsidRDefault="00803603" w:rsidP="0094494D">
                      <w:pPr>
                        <w:pStyle w:val="Caption"/>
                      </w:pPr>
                      <w:bookmarkStart w:id="800" w:name="_Ref511207524"/>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6</w:t>
                      </w:r>
                      <w:r w:rsidR="00631B49">
                        <w:rPr>
                          <w:noProof/>
                        </w:rPr>
                        <w:fldChar w:fldCharType="end"/>
                      </w:r>
                      <w:bookmarkEnd w:id="800"/>
                      <w:r>
                        <w:t>. A sample display dialog.</w:t>
                      </w:r>
                    </w:p>
                    <w:p w:rsidR="00803603" w:rsidRDefault="00803603"/>
                  </w:txbxContent>
                </v:textbox>
                <w10:wrap type="topAndBottom"/>
              </v:shape>
            </w:pict>
          </mc:Fallback>
        </mc:AlternateContent>
      </w:r>
      <w:r w:rsidRPr="00445898">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t>fi</w:t>
      </w:r>
      <w:r w:rsidRPr="00445898">
        <w:t>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4C7C05">
        <w:t xml:space="preserve">Figure </w:t>
      </w:r>
      <w:r w:rsidR="004C7C05">
        <w:rPr>
          <w:noProof/>
        </w:rPr>
        <w:t>C</w:t>
      </w:r>
      <w:r w:rsidR="004C7C05">
        <w:noBreakHyphen/>
      </w:r>
      <w:r w:rsidR="004C7C05">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w:t>
      </w:r>
      <w:r w:rsidR="009E3D57">
        <w:t>fi</w:t>
      </w:r>
      <w:r w:rsidRPr="00445898">
        <w:t>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4C7C05">
        <w:t>C.4.2</w:t>
      </w:r>
      <w:r w:rsidRPr="00445898">
        <w:fldChar w:fldCharType="end"/>
      </w:r>
      <w:r w:rsidRPr="00445898">
        <w:t>) potentially applicable to the selected object. Note that each template implicitly determines a display mode. Thus, the only additional element that must be speci</w:t>
      </w:r>
      <w:r w:rsidR="009E3D57">
        <w:t>fi</w:t>
      </w:r>
      <w:r w:rsidRPr="00445898">
        <w:t xml:space="preserve">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t>fi</w:t>
      </w:r>
      <w:r w:rsidRPr="00445898">
        <w:t xml:space="preserve">eld in the dialog is irrelevant and the template itself fully describes the exposure. The remaining two cases are </w:t>
      </w:r>
      <w:r w:rsidRPr="00445898">
        <w:rPr>
          <w:i/>
        </w:rPr>
        <w:t>.*</w:t>
      </w:r>
      <w:r w:rsidRPr="00445898">
        <w:t xml:space="preserve"> (period + asterisk) meaning “station-relative,” and ** (two asterisks) meaning “</w:t>
      </w:r>
      <w:r w:rsidR="009E3D57">
        <w:t>fl</w:t>
      </w:r>
      <w:r w:rsidRPr="00445898">
        <w:t>exible” (Section </w:t>
      </w:r>
      <w:r w:rsidRPr="00445898">
        <w:fldChar w:fldCharType="begin"/>
      </w:r>
      <w:r w:rsidRPr="00445898">
        <w:instrText xml:space="preserve"> REF _Ref511144652 \r \h </w:instrText>
      </w:r>
      <w:r w:rsidRPr="00445898">
        <w:fldChar w:fldCharType="separate"/>
      </w:r>
      <w:r w:rsidR="004C7C05">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4C7C05">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801" w:name="_Toc535015719"/>
      <w:r w:rsidRPr="00445898">
        <w:rPr>
          <w:lang w:val="en-US"/>
        </w:rPr>
        <w:t>Exposure windows</w:t>
      </w:r>
      <w:bookmarkEnd w:id="801"/>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4C7C05">
        <w:t>C.4.2</w:t>
      </w:r>
      <w:r w:rsidRPr="00445898">
        <w:fldChar w:fldCharType="end"/>
      </w:r>
      <w:r w:rsidRPr="00445898">
        <w:t xml:space="preserve">) and some dynamic components that are </w:t>
      </w:r>
      <w:r w:rsidR="009E3D57">
        <w:t>fi</w:t>
      </w:r>
      <w:r w:rsidRPr="00445898">
        <w:t>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802" w:name="_Toc535015720"/>
      <w:r w:rsidRPr="00445898">
        <w:rPr>
          <w:lang w:val="en-US"/>
        </w:rPr>
        <w:t>Basic operations</w:t>
      </w:r>
      <w:bookmarkEnd w:id="802"/>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w:t>
      </w:r>
      <w:r w:rsidR="009E3D57">
        <w:t>fi</w:t>
      </w:r>
      <w:r w:rsidRPr="00445898">
        <w:t>ed in the menu by the name of the exposed object,</w:t>
      </w:r>
      <w:r w:rsidRPr="00445898">
        <w:rPr>
          <w:rStyle w:val="FootnoteReference"/>
        </w:rPr>
        <w:footnoteReference w:id="133"/>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w:t>
      </w:r>
      <w:r w:rsidR="009E3D57">
        <w:t>fi</w:t>
      </w:r>
      <w:r w:rsidRPr="00445898">
        <w:t>es the SMURPH program to remove the exposure from its internal list.</w:t>
      </w:r>
    </w:p>
    <w:p w:rsidR="006F3E6A" w:rsidRPr="00445898" w:rsidRDefault="006F3E6A" w:rsidP="006F3E6A">
      <w:pPr>
        <w:pStyle w:val="firstparagraph"/>
      </w:pPr>
      <w:r w:rsidRPr="00445898">
        <w:t xml:space="preserve">An exposure window can be naturally resized. If the entire contents of the exposure cannot </w:t>
      </w:r>
      <w:r w:rsidR="009E3D57">
        <w:t>fi</w:t>
      </w:r>
      <w:r w:rsidRPr="00445898">
        <w:t>t into whatever frame is made available for the window,</w:t>
      </w:r>
      <w:r w:rsidRPr="00445898">
        <w:rPr>
          <w:rStyle w:val="FootnoteReference"/>
        </w:rPr>
        <w:footnoteReference w:id="134"/>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To reduce the amount of tra</w:t>
      </w:r>
      <w:r w:rsidR="0008220B">
        <w:t>ffi</w:t>
      </w:r>
      <w:r w:rsidRPr="00445898">
        <w:t xml:space="preserve">c between the SMURPH program and DSD, the former maintains two counters for each active exposure. One of them tells the number of the </w:t>
      </w:r>
      <w:r w:rsidR="009E3D57">
        <w:t>fi</w:t>
      </w:r>
      <w:r w:rsidRPr="00445898">
        <w:t>rst visible item in the current version of the exposure’s window, the other speci</w:t>
      </w:r>
      <w:r w:rsidR="009E3D57">
        <w:t>fi</w:t>
      </w:r>
      <w:r w:rsidRPr="00445898">
        <w:t xml:space="preserve">es the number of the </w:t>
      </w:r>
      <w:r w:rsidR="009E3D57">
        <w:t>fi</w:t>
      </w:r>
      <w:r w:rsidRPr="00445898">
        <w:t xml:space="preserve">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w:t>
      </w:r>
      <w:r w:rsidR="009E3D57">
        <w:t>fi</w:t>
      </w:r>
      <w:r w:rsidRPr="00445898">
        <w:t xml:space="preserve">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803" w:name="_Ref511212059"/>
      <w:bookmarkStart w:id="804" w:name="_Toc535015721"/>
      <w:r w:rsidRPr="00445898">
        <w:rPr>
          <w:lang w:val="en-US"/>
        </w:rPr>
        <w:t>Stepping</w:t>
      </w:r>
      <w:bookmarkEnd w:id="803"/>
      <w:bookmarkEnd w:id="804"/>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w:t>
      </w:r>
      <w:r w:rsidR="009E3D57">
        <w:t>fi</w:t>
      </w:r>
      <w:r w:rsidRPr="00445898">
        <w:t>c exposure window (i.e., windows are the things being stepped). If a window is stepped, the SMURPH program halts whenever an event occurs that is somehow “related” to the exposure presented in the window. At that moment, the contents of the window re</w:t>
      </w:r>
      <w:r w:rsidR="009E3D57">
        <w:t>fl</w:t>
      </w:r>
      <w:r w:rsidRPr="00445898">
        <w:t>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thus, by stepping any Kernel exposure we e</w:t>
      </w:r>
      <w:r w:rsidR="009E3D57">
        <w:t>ff</w:t>
      </w:r>
      <w:r w:rsidRPr="00445898">
        <w:t xml:space="preserve">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w:t>
      </w:r>
      <w:r w:rsidR="009E3D57">
        <w:t>fi</w:t>
      </w:r>
      <w:r w:rsidRPr="00445898">
        <w:t>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4C7C05">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5"/>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4C7C05">
        <w:t xml:space="preserve">Figure </w:t>
      </w:r>
      <w:r w:rsidR="004C7C05">
        <w:rPr>
          <w:noProof/>
        </w:rPr>
        <w:t>C</w:t>
      </w:r>
      <w:r w:rsidR="004C7C05">
        <w:noBreakHyphen/>
      </w:r>
      <w:r w:rsidR="004C7C05">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6"/>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803603" w:rsidRDefault="00803603"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03603" w:rsidRDefault="00803603" w:rsidP="00C055BB">
                            <w:pPr>
                              <w:pStyle w:val="Caption"/>
                            </w:pPr>
                            <w:bookmarkStart w:id="805" w:name="_Ref511209268"/>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7</w:t>
                            </w:r>
                            <w:r w:rsidR="00631B49">
                              <w:rPr>
                                <w:noProof/>
                              </w:rPr>
                              <w:fldChar w:fldCharType="end"/>
                            </w:r>
                            <w:bookmarkEnd w:id="805"/>
                            <w:r>
                              <w:t>. The step dialog.</w:t>
                            </w:r>
                          </w:p>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803603" w:rsidRDefault="00803603"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03603" w:rsidRDefault="00803603" w:rsidP="00C055BB">
                      <w:pPr>
                        <w:pStyle w:val="Caption"/>
                      </w:pPr>
                      <w:bookmarkStart w:id="806" w:name="_Ref511209268"/>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7</w:t>
                      </w:r>
                      <w:r w:rsidR="00631B49">
                        <w:rPr>
                          <w:noProof/>
                        </w:rPr>
                        <w:fldChar w:fldCharType="end"/>
                      </w:r>
                      <w:bookmarkEnd w:id="806"/>
                      <w:r>
                        <w:t>. The step dialog.</w:t>
                      </w:r>
                    </w:p>
                    <w:p w:rsidR="00803603" w:rsidRDefault="00803603"/>
                  </w:txbxContent>
                </v:textbox>
                <w10:wrap type="topAndBottom" anchorx="page" anchory="margin"/>
              </v:shape>
            </w:pict>
          </mc:Fallback>
        </mc:AlternateContent>
      </w:r>
      <w:r w:rsidRPr="00445898">
        <w:t>i.e., represent an o</w:t>
      </w:r>
      <w:r w:rsidR="009E3D57">
        <w:t>ff</w:t>
      </w:r>
      <w:r w:rsidRPr="00445898">
        <w:t xml:space="preserve">set with respect to the current time or event count. Note that the </w:t>
      </w:r>
      <w:r w:rsidR="009E3D57">
        <w:t>fi</w:t>
      </w:r>
      <w:r w:rsidRPr="00445898">
        <w:t xml:space="preserve">rst stepped event </w:t>
      </w:r>
      <w:r w:rsidR="00283757">
        <w:t>must</w:t>
      </w:r>
      <w:r w:rsidRPr="00445898">
        <w:t xml:space="preserve"> “have something to do” with the stepped exposure, so it may occur later (but no earlier) than the speci</w:t>
      </w:r>
      <w:r w:rsidR="009E3D57">
        <w:t>fi</w:t>
      </w:r>
      <w:r w:rsidRPr="00445898">
        <w:t>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4C7C05">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4C7C05">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w:t>
      </w:r>
      <w:r w:rsidR="009E3D57">
        <w:t>ff</w:t>
      </w:r>
      <w:r w:rsidR="00190F6E" w:rsidRPr="00445898">
        <w:t>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4C7C05">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4C7C05">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7" w:name="_Ref511210832"/>
      <w:bookmarkStart w:id="808" w:name="_Toc535015722"/>
      <w:r w:rsidRPr="00445898">
        <w:rPr>
          <w:lang w:val="en-US"/>
        </w:rPr>
        <w:t>Segment attributes</w:t>
      </w:r>
      <w:bookmarkEnd w:id="807"/>
      <w:bookmarkEnd w:id="808"/>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4C7C05">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w:t>
      </w:r>
      <w:r w:rsidR="009E3D57">
        <w:t>fi</w:t>
      </w:r>
      <w:r w:rsidRPr="00445898">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w:t>
            </w:r>
            <w:r w:rsidR="009E3D57">
              <w:t>fi</w:t>
            </w:r>
            <w:r w:rsidRPr="00445898">
              <w:t xml:space="preserve">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 xml:space="preserve">Thickness. This </w:t>
            </w:r>
            <w:r w:rsidR="009E3D57">
              <w:t>fi</w:t>
            </w:r>
            <w:r w:rsidRPr="00445898">
              <w:t>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w:t>
            </w:r>
            <w:r w:rsidR="009E3D57">
              <w:t>fi</w:t>
            </w:r>
            <w:r w:rsidRPr="00445898">
              <w:t xml:space="preserve">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 xml:space="preserve">Color. The numerical value of this </w:t>
            </w:r>
            <w:r w:rsidR="009E3D57">
              <w:t>fi</w:t>
            </w:r>
            <w:r w:rsidRPr="00445898">
              <w:t>eld is used as an index into the internal color table of DSD and determines the color of the segment.</w:t>
            </w:r>
          </w:p>
        </w:tc>
      </w:tr>
    </w:tbl>
    <w:p w:rsidR="00A34EE6" w:rsidRPr="00445898" w:rsidRDefault="00A34EE6" w:rsidP="00A34EE6">
      <w:pPr>
        <w:pStyle w:val="Heading2"/>
        <w:rPr>
          <w:lang w:val="en-US"/>
        </w:rPr>
      </w:pPr>
      <w:bookmarkStart w:id="809" w:name="_Toc535015723"/>
      <w:r w:rsidRPr="00445898">
        <w:rPr>
          <w:lang w:val="en-US"/>
        </w:rPr>
        <w:t>Other commands</w:t>
      </w:r>
      <w:bookmarkEnd w:id="809"/>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10" w:name="_Toc535015724"/>
      <w:r w:rsidRPr="00445898">
        <w:rPr>
          <w:lang w:val="en-US"/>
        </w:rPr>
        <w:t>Display interval</w:t>
      </w:r>
      <w:bookmarkEnd w:id="810"/>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4C7C05">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4C7C05">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803603" w:rsidRDefault="00803603"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03603" w:rsidRDefault="00803603" w:rsidP="000D091B">
                            <w:pPr>
                              <w:pStyle w:val="Caption"/>
                            </w:pPr>
                            <w:bookmarkStart w:id="811" w:name="_Ref511212607"/>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8</w:t>
                            </w:r>
                            <w:r w:rsidR="00631B49">
                              <w:rPr>
                                <w:noProof/>
                              </w:rPr>
                              <w:fldChar w:fldCharType="end"/>
                            </w:r>
                            <w:bookmarkEnd w:id="811"/>
                            <w:r>
                              <w:t>. The display interval dialog.</w:t>
                            </w:r>
                          </w:p>
                          <w:p w:rsidR="00803603" w:rsidRDefault="00803603"/>
                          <w:p w:rsidR="00803603" w:rsidRDefault="00803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803603" w:rsidRDefault="00803603"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03603" w:rsidRDefault="00803603" w:rsidP="000D091B">
                      <w:pPr>
                        <w:pStyle w:val="Caption"/>
                      </w:pPr>
                      <w:bookmarkStart w:id="812" w:name="_Ref511212607"/>
                      <w:r>
                        <w:t xml:space="preserve">Figure </w:t>
                      </w:r>
                      <w:r w:rsidR="00631B49">
                        <w:fldChar w:fldCharType="begin"/>
                      </w:r>
                      <w:r w:rsidR="00631B49">
                        <w:instrText xml:space="preserve"> STYLEREF 1 \s </w:instrText>
                      </w:r>
                      <w:r w:rsidR="00631B49">
                        <w:fldChar w:fldCharType="separate"/>
                      </w:r>
                      <w:r w:rsidR="004C7C05">
                        <w:rPr>
                          <w:noProof/>
                        </w:rPr>
                        <w:t>C</w:t>
                      </w:r>
                      <w:r w:rsidR="00631B49">
                        <w:rPr>
                          <w:noProof/>
                        </w:rPr>
                        <w:fldChar w:fldCharType="end"/>
                      </w:r>
                      <w:r>
                        <w:noBreakHyphen/>
                      </w:r>
                      <w:r w:rsidR="00631B49">
                        <w:fldChar w:fldCharType="begin"/>
                      </w:r>
                      <w:r w:rsidR="00631B49">
                        <w:instrText xml:space="preserve"> SEQ Figure \* ARABIC \s 1 </w:instrText>
                      </w:r>
                      <w:r w:rsidR="00631B49">
                        <w:fldChar w:fldCharType="separate"/>
                      </w:r>
                      <w:r w:rsidR="004C7C05">
                        <w:rPr>
                          <w:noProof/>
                        </w:rPr>
                        <w:t>8</w:t>
                      </w:r>
                      <w:r w:rsidR="00631B49">
                        <w:rPr>
                          <w:noProof/>
                        </w:rPr>
                        <w:fldChar w:fldCharType="end"/>
                      </w:r>
                      <w:bookmarkEnd w:id="812"/>
                      <w:r>
                        <w:t>. The display interval dialog.</w:t>
                      </w:r>
                    </w:p>
                    <w:p w:rsidR="00803603" w:rsidRDefault="00803603"/>
                    <w:p w:rsidR="00803603" w:rsidRDefault="00803603"/>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4C7C05">
        <w:t xml:space="preserve">Figure </w:t>
      </w:r>
      <w:r w:rsidR="004C7C05">
        <w:rPr>
          <w:noProof/>
        </w:rPr>
        <w:t>C</w:t>
      </w:r>
      <w:r w:rsidR="004C7C05">
        <w:noBreakHyphen/>
      </w:r>
      <w:r w:rsidR="004C7C05">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4C7C05">
        <w:t>3.1.2</w:t>
      </w:r>
      <w:r w:rsidRPr="00445898">
        <w:fldChar w:fldCharType="end"/>
      </w:r>
      <w:r w:rsidRPr="00445898">
        <w:t>).</w:t>
      </w:r>
    </w:p>
    <w:p w:rsidR="000D091B" w:rsidRPr="00445898" w:rsidRDefault="000D091B" w:rsidP="000D091B">
      <w:pPr>
        <w:pStyle w:val="Heading3"/>
        <w:rPr>
          <w:lang w:val="en-US"/>
        </w:rPr>
      </w:pPr>
      <w:bookmarkStart w:id="813" w:name="_Toc535015725"/>
      <w:r w:rsidRPr="00445898">
        <w:rPr>
          <w:lang w:val="en-US"/>
        </w:rPr>
        <w:t>Disconnection and termination</w:t>
      </w:r>
      <w:bookmarkEnd w:id="813"/>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w:t>
      </w:r>
      <w:r w:rsidR="009E3D57">
        <w:t>fi</w:t>
      </w:r>
      <w:r w:rsidRPr="00445898">
        <w:t>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4C7C05">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w:t>
      </w:r>
      <w:r w:rsidR="009E3D57">
        <w:t>ff</w:t>
      </w:r>
      <w:r w:rsidRPr="00445898">
        <w:t>ective.</w:t>
      </w:r>
    </w:p>
    <w:p w:rsidR="004F3A2B" w:rsidRPr="00445898" w:rsidRDefault="004F3A2B" w:rsidP="004F3A2B">
      <w:pPr>
        <w:pStyle w:val="Heading3"/>
        <w:rPr>
          <w:lang w:val="en-US"/>
        </w:rPr>
      </w:pPr>
      <w:bookmarkStart w:id="814" w:name="_Ref511988662"/>
      <w:bookmarkStart w:id="815" w:name="_Toc535015726"/>
      <w:r w:rsidRPr="00445898">
        <w:rPr>
          <w:lang w:val="en-US"/>
        </w:rPr>
        <w:t>Shortcuts</w:t>
      </w:r>
      <w:bookmarkEnd w:id="814"/>
      <w:bookmarkEnd w:id="815"/>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w:t>
      </w:r>
      <w:r w:rsidR="009E3D57">
        <w:t>ff</w:t>
      </w:r>
      <w:r w:rsidRPr="00445898">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6"/>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6" w:name="_Toc535015727"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rsidR="009B70D0" w:rsidRPr="00445898" w:rsidRDefault="009B70D0" w:rsidP="009B70D0">
          <w:pPr>
            <w:pStyle w:val="Heading1"/>
            <w:numPr>
              <w:ilvl w:val="0"/>
              <w:numId w:val="0"/>
            </w:numPr>
            <w:ind w:left="432"/>
            <w:rPr>
              <w:lang w:val="en-US"/>
            </w:rPr>
          </w:pPr>
          <w:r w:rsidRPr="00445898">
            <w:rPr>
              <w:lang w:val="en-US"/>
            </w:rPr>
            <w:t>BIBLIOGRAPHY</w:t>
          </w:r>
          <w:bookmarkEnd w:id="816"/>
        </w:p>
        <w:sdt>
          <w:sdtPr>
            <w:id w:val="111145805"/>
            <w:bibliography/>
          </w:sdtPr>
          <w:sdtEndPr/>
          <w:sdtContent>
            <w:p w:rsidR="004C7C05"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4C7C05">
                <w:trPr>
                  <w:divId w:val="1273783137"/>
                  <w:tblCellSpacing w:w="15" w:type="dxa"/>
                </w:trPr>
                <w:tc>
                  <w:tcPr>
                    <w:tcW w:w="50" w:type="pct"/>
                    <w:hideMark/>
                  </w:tcPr>
                  <w:p w:rsidR="004C7C05" w:rsidRDefault="004C7C05">
                    <w:pPr>
                      <w:pStyle w:val="Bibliography"/>
                      <w:rPr>
                        <w:noProof/>
                        <w:sz w:val="24"/>
                        <w:szCs w:val="24"/>
                      </w:rPr>
                    </w:pPr>
                    <w:r>
                      <w:rPr>
                        <w:noProof/>
                      </w:rPr>
                      <w:t xml:space="preserve">[1] </w:t>
                    </w:r>
                  </w:p>
                </w:tc>
                <w:tc>
                  <w:tcPr>
                    <w:tcW w:w="0" w:type="auto"/>
                    <w:hideMark/>
                  </w:tcPr>
                  <w:p w:rsidR="004C7C05" w:rsidRDefault="004C7C05">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 </w:t>
                    </w:r>
                  </w:p>
                </w:tc>
                <w:tc>
                  <w:tcPr>
                    <w:tcW w:w="0" w:type="auto"/>
                    <w:hideMark/>
                  </w:tcPr>
                  <w:p w:rsidR="004C7C05" w:rsidRDefault="004C7C05">
                    <w:pPr>
                      <w:pStyle w:val="Bibliography"/>
                      <w:rPr>
                        <w:noProof/>
                      </w:rPr>
                    </w:pPr>
                    <w:r>
                      <w:rPr>
                        <w:noProof/>
                      </w:rPr>
                      <w:t>D. R. Boggs, J. C. Mogul and C. A. Kent, "Measured Capacity of an Ethernet: Myths and Reality," Digital Equipment Corporation, Western Research Laboratory, Palo Alto, California, 1988.</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 </w:t>
                    </w:r>
                  </w:p>
                </w:tc>
                <w:tc>
                  <w:tcPr>
                    <w:tcW w:w="0" w:type="auto"/>
                    <w:hideMark/>
                  </w:tcPr>
                  <w:p w:rsidR="004C7C05" w:rsidRDefault="004C7C05">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 </w:t>
                    </w:r>
                  </w:p>
                </w:tc>
                <w:tc>
                  <w:tcPr>
                    <w:tcW w:w="0" w:type="auto"/>
                    <w:hideMark/>
                  </w:tcPr>
                  <w:p w:rsidR="004C7C05" w:rsidRDefault="004C7C05">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 </w:t>
                    </w:r>
                  </w:p>
                </w:tc>
                <w:tc>
                  <w:tcPr>
                    <w:tcW w:w="0" w:type="auto"/>
                    <w:hideMark/>
                  </w:tcPr>
                  <w:p w:rsidR="004C7C05" w:rsidRDefault="004C7C05">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 </w:t>
                    </w:r>
                  </w:p>
                </w:tc>
                <w:tc>
                  <w:tcPr>
                    <w:tcW w:w="0" w:type="auto"/>
                    <w:hideMark/>
                  </w:tcPr>
                  <w:p w:rsidR="004C7C05" w:rsidRDefault="004C7C05">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[7] </w:t>
                    </w:r>
                  </w:p>
                </w:tc>
                <w:tc>
                  <w:tcPr>
                    <w:tcW w:w="0" w:type="auto"/>
                    <w:hideMark/>
                  </w:tcPr>
                  <w:p w:rsidR="004C7C05" w:rsidRDefault="004C7C05">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[8] </w:t>
                    </w:r>
                  </w:p>
                </w:tc>
                <w:tc>
                  <w:tcPr>
                    <w:tcW w:w="0" w:type="auto"/>
                    <w:hideMark/>
                  </w:tcPr>
                  <w:p w:rsidR="004C7C05" w:rsidRDefault="004C7C05">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[9] </w:t>
                    </w:r>
                  </w:p>
                </w:tc>
                <w:tc>
                  <w:tcPr>
                    <w:tcW w:w="0" w:type="auto"/>
                    <w:hideMark/>
                  </w:tcPr>
                  <w:p w:rsidR="004C7C05" w:rsidRDefault="004C7C05">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[10] </w:t>
                    </w:r>
                  </w:p>
                </w:tc>
                <w:tc>
                  <w:tcPr>
                    <w:tcW w:w="0" w:type="auto"/>
                    <w:hideMark/>
                  </w:tcPr>
                  <w:p w:rsidR="004C7C05" w:rsidRDefault="004C7C05">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[11] </w:t>
                    </w:r>
                  </w:p>
                </w:tc>
                <w:tc>
                  <w:tcPr>
                    <w:tcW w:w="0" w:type="auto"/>
                    <w:hideMark/>
                  </w:tcPr>
                  <w:p w:rsidR="004C7C05" w:rsidRDefault="004C7C05">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[12] </w:t>
                    </w:r>
                  </w:p>
                </w:tc>
                <w:tc>
                  <w:tcPr>
                    <w:tcW w:w="0" w:type="auto"/>
                    <w:hideMark/>
                  </w:tcPr>
                  <w:p w:rsidR="004C7C05" w:rsidRDefault="004C7C05">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[13] </w:t>
                    </w:r>
                  </w:p>
                </w:tc>
                <w:tc>
                  <w:tcPr>
                    <w:tcW w:w="0" w:type="auto"/>
                    <w:hideMark/>
                  </w:tcPr>
                  <w:p w:rsidR="004C7C05" w:rsidRDefault="004C7C05">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[14] </w:t>
                    </w:r>
                  </w:p>
                </w:tc>
                <w:tc>
                  <w:tcPr>
                    <w:tcW w:w="0" w:type="auto"/>
                    <w:hideMark/>
                  </w:tcPr>
                  <w:p w:rsidR="004C7C05" w:rsidRDefault="004C7C05">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[15] </w:t>
                    </w:r>
                  </w:p>
                </w:tc>
                <w:tc>
                  <w:tcPr>
                    <w:tcW w:w="0" w:type="auto"/>
                    <w:hideMark/>
                  </w:tcPr>
                  <w:p w:rsidR="004C7C05" w:rsidRDefault="004C7C05">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[16] </w:t>
                    </w:r>
                  </w:p>
                </w:tc>
                <w:tc>
                  <w:tcPr>
                    <w:tcW w:w="0" w:type="auto"/>
                    <w:hideMark/>
                  </w:tcPr>
                  <w:p w:rsidR="004C7C05" w:rsidRDefault="004C7C05">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[17] </w:t>
                    </w:r>
                  </w:p>
                </w:tc>
                <w:tc>
                  <w:tcPr>
                    <w:tcW w:w="0" w:type="auto"/>
                    <w:hideMark/>
                  </w:tcPr>
                  <w:p w:rsidR="004C7C05" w:rsidRDefault="004C7C05">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[18] </w:t>
                    </w:r>
                  </w:p>
                </w:tc>
                <w:tc>
                  <w:tcPr>
                    <w:tcW w:w="0" w:type="auto"/>
                    <w:hideMark/>
                  </w:tcPr>
                  <w:p w:rsidR="004C7C05" w:rsidRDefault="004C7C05">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[19] </w:t>
                    </w:r>
                  </w:p>
                </w:tc>
                <w:tc>
                  <w:tcPr>
                    <w:tcW w:w="0" w:type="auto"/>
                    <w:hideMark/>
                  </w:tcPr>
                  <w:p w:rsidR="004C7C05" w:rsidRDefault="004C7C05">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[20] </w:t>
                    </w:r>
                  </w:p>
                </w:tc>
                <w:tc>
                  <w:tcPr>
                    <w:tcW w:w="0" w:type="auto"/>
                    <w:hideMark/>
                  </w:tcPr>
                  <w:p w:rsidR="004C7C05" w:rsidRDefault="004C7C05">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[21] </w:t>
                    </w:r>
                  </w:p>
                </w:tc>
                <w:tc>
                  <w:tcPr>
                    <w:tcW w:w="0" w:type="auto"/>
                    <w:hideMark/>
                  </w:tcPr>
                  <w:p w:rsidR="004C7C05" w:rsidRDefault="004C7C05">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[22] </w:t>
                    </w:r>
                  </w:p>
                </w:tc>
                <w:tc>
                  <w:tcPr>
                    <w:tcW w:w="0" w:type="auto"/>
                    <w:hideMark/>
                  </w:tcPr>
                  <w:p w:rsidR="004C7C05" w:rsidRDefault="004C7C05">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[23] </w:t>
                    </w:r>
                  </w:p>
                </w:tc>
                <w:tc>
                  <w:tcPr>
                    <w:tcW w:w="0" w:type="auto"/>
                    <w:hideMark/>
                  </w:tcPr>
                  <w:p w:rsidR="004C7C05" w:rsidRDefault="004C7C05">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[24] </w:t>
                    </w:r>
                  </w:p>
                </w:tc>
                <w:tc>
                  <w:tcPr>
                    <w:tcW w:w="0" w:type="auto"/>
                    <w:hideMark/>
                  </w:tcPr>
                  <w:p w:rsidR="004C7C05" w:rsidRDefault="004C7C05">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[25] </w:t>
                    </w:r>
                  </w:p>
                </w:tc>
                <w:tc>
                  <w:tcPr>
                    <w:tcW w:w="0" w:type="auto"/>
                    <w:hideMark/>
                  </w:tcPr>
                  <w:p w:rsidR="004C7C05" w:rsidRDefault="004C7C05">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[26] </w:t>
                    </w:r>
                  </w:p>
                </w:tc>
                <w:tc>
                  <w:tcPr>
                    <w:tcW w:w="0" w:type="auto"/>
                    <w:hideMark/>
                  </w:tcPr>
                  <w:p w:rsidR="004C7C05" w:rsidRDefault="004C7C05">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[27] </w:t>
                    </w:r>
                  </w:p>
                </w:tc>
                <w:tc>
                  <w:tcPr>
                    <w:tcW w:w="0" w:type="auto"/>
                    <w:hideMark/>
                  </w:tcPr>
                  <w:p w:rsidR="004C7C05" w:rsidRDefault="004C7C05">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[28] </w:t>
                    </w:r>
                  </w:p>
                </w:tc>
                <w:tc>
                  <w:tcPr>
                    <w:tcW w:w="0" w:type="auto"/>
                    <w:hideMark/>
                  </w:tcPr>
                  <w:p w:rsidR="004C7C05" w:rsidRDefault="004C7C05">
                    <w:pPr>
                      <w:pStyle w:val="Bibliography"/>
                      <w:rPr>
                        <w:noProof/>
                      </w:rPr>
                    </w:pPr>
                    <w:r>
                      <w:rPr>
                        <w:noProof/>
                      </w:rPr>
                      <w:t xml:space="preserve">P. Gburzyński, Protocol design for local and metropolitan area networks, Prentice-Hall, 1996.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[29] </w:t>
                    </w:r>
                  </w:p>
                </w:tc>
                <w:tc>
                  <w:tcPr>
                    <w:tcW w:w="0" w:type="auto"/>
                    <w:hideMark/>
                  </w:tcPr>
                  <w:p w:rsidR="004C7C05" w:rsidRDefault="004C7C05">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[30] </w:t>
                    </w:r>
                  </w:p>
                </w:tc>
                <w:tc>
                  <w:tcPr>
                    <w:tcW w:w="0" w:type="auto"/>
                    <w:hideMark/>
                  </w:tcPr>
                  <w:p w:rsidR="004C7C05" w:rsidRDefault="004C7C05">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[31] </w:t>
                    </w:r>
                  </w:p>
                </w:tc>
                <w:tc>
                  <w:tcPr>
                    <w:tcW w:w="0" w:type="auto"/>
                    <w:hideMark/>
                  </w:tcPr>
                  <w:p w:rsidR="004C7C05" w:rsidRDefault="004C7C05">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[32] </w:t>
                    </w:r>
                  </w:p>
                </w:tc>
                <w:tc>
                  <w:tcPr>
                    <w:tcW w:w="0" w:type="auto"/>
                    <w:hideMark/>
                  </w:tcPr>
                  <w:p w:rsidR="004C7C05" w:rsidRDefault="004C7C05">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[33] </w:t>
                    </w:r>
                  </w:p>
                </w:tc>
                <w:tc>
                  <w:tcPr>
                    <w:tcW w:w="0" w:type="auto"/>
                    <w:hideMark/>
                  </w:tcPr>
                  <w:p w:rsidR="004C7C05" w:rsidRDefault="004C7C05">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[34] </w:t>
                    </w:r>
                  </w:p>
                </w:tc>
                <w:tc>
                  <w:tcPr>
                    <w:tcW w:w="0" w:type="auto"/>
                    <w:hideMark/>
                  </w:tcPr>
                  <w:p w:rsidR="004C7C05" w:rsidRDefault="004C7C05">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[35] </w:t>
                    </w:r>
                  </w:p>
                </w:tc>
                <w:tc>
                  <w:tcPr>
                    <w:tcW w:w="0" w:type="auto"/>
                    <w:hideMark/>
                  </w:tcPr>
                  <w:p w:rsidR="004C7C05" w:rsidRDefault="004C7C05">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[36] </w:t>
                    </w:r>
                  </w:p>
                </w:tc>
                <w:tc>
                  <w:tcPr>
                    <w:tcW w:w="0" w:type="auto"/>
                    <w:hideMark/>
                  </w:tcPr>
                  <w:p w:rsidR="004C7C05" w:rsidRDefault="004C7C05">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[37] </w:t>
                    </w:r>
                  </w:p>
                </w:tc>
                <w:tc>
                  <w:tcPr>
                    <w:tcW w:w="0" w:type="auto"/>
                    <w:hideMark/>
                  </w:tcPr>
                  <w:p w:rsidR="004C7C05" w:rsidRDefault="004C7C05">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[38] </w:t>
                    </w:r>
                  </w:p>
                </w:tc>
                <w:tc>
                  <w:tcPr>
                    <w:tcW w:w="0" w:type="auto"/>
                    <w:hideMark/>
                  </w:tcPr>
                  <w:p w:rsidR="004C7C05" w:rsidRDefault="004C7C05">
                    <w:pPr>
                      <w:pStyle w:val="Bibliography"/>
                      <w:rPr>
                        <w:noProof/>
                      </w:rPr>
                    </w:pPr>
                    <w:r>
                      <w:rPr>
                        <w:noProof/>
                      </w:rPr>
                      <w:t xml:space="preserve">B. Stroustrup, The C++ programming language, Pearson Education India, 2000.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[39] </w:t>
                    </w:r>
                  </w:p>
                </w:tc>
                <w:tc>
                  <w:tcPr>
                    <w:tcW w:w="0" w:type="auto"/>
                    <w:hideMark/>
                  </w:tcPr>
                  <w:p w:rsidR="004C7C05" w:rsidRDefault="004C7C05">
                    <w:pPr>
                      <w:pStyle w:val="Bibliography"/>
                      <w:rPr>
                        <w:noProof/>
                      </w:rPr>
                    </w:pPr>
                    <w:r>
                      <w:rPr>
                        <w:noProof/>
                      </w:rPr>
                      <w:t xml:space="preserve">J. Alger, C++ for real programmers, Academic Press, Inc., 2000.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[40] </w:t>
                    </w:r>
                  </w:p>
                </w:tc>
                <w:tc>
                  <w:tcPr>
                    <w:tcW w:w="0" w:type="auto"/>
                    <w:hideMark/>
                  </w:tcPr>
                  <w:p w:rsidR="004C7C05" w:rsidRDefault="004C7C05">
                    <w:pPr>
                      <w:pStyle w:val="Bibliography"/>
                      <w:rPr>
                        <w:noProof/>
                      </w:rPr>
                    </w:pPr>
                    <w:r>
                      <w:rPr>
                        <w:noProof/>
                      </w:rPr>
                      <w:t xml:space="preserve">S. M. Ross, Introduction to Probability and Statistics for Engineers and Scientists, Elsevier Science, 2014.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[41] </w:t>
                    </w:r>
                  </w:p>
                </w:tc>
                <w:tc>
                  <w:tcPr>
                    <w:tcW w:w="0" w:type="auto"/>
                    <w:hideMark/>
                  </w:tcPr>
                  <w:p w:rsidR="004C7C05" w:rsidRDefault="004C7C05">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[42] </w:t>
                    </w:r>
                  </w:p>
                </w:tc>
                <w:tc>
                  <w:tcPr>
                    <w:tcW w:w="0" w:type="auto"/>
                    <w:hideMark/>
                  </w:tcPr>
                  <w:p w:rsidR="004C7C05" w:rsidRDefault="004C7C05">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[43] </w:t>
                    </w:r>
                  </w:p>
                </w:tc>
                <w:tc>
                  <w:tcPr>
                    <w:tcW w:w="0" w:type="auto"/>
                    <w:hideMark/>
                  </w:tcPr>
                  <w:p w:rsidR="004C7C05" w:rsidRDefault="004C7C05">
                    <w:pPr>
                      <w:pStyle w:val="Bibliography"/>
                      <w:rPr>
                        <w:noProof/>
                      </w:rPr>
                    </w:pPr>
                    <w:r>
                      <w:rPr>
                        <w:noProof/>
                      </w:rPr>
                      <w:t xml:space="preserve">A. O'Dwyer, Handbook of PI and PID controller tuning rules, World Scientific, 2009.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[44] </w:t>
                    </w:r>
                  </w:p>
                </w:tc>
                <w:tc>
                  <w:tcPr>
                    <w:tcW w:w="0" w:type="auto"/>
                    <w:hideMark/>
                  </w:tcPr>
                  <w:p w:rsidR="004C7C05" w:rsidRDefault="004C7C05">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[45] </w:t>
                    </w:r>
                  </w:p>
                </w:tc>
                <w:tc>
                  <w:tcPr>
                    <w:tcW w:w="0" w:type="auto"/>
                    <w:hideMark/>
                  </w:tcPr>
                  <w:p w:rsidR="004C7C05" w:rsidRDefault="004C7C05">
                    <w:pPr>
                      <w:pStyle w:val="Bibliography"/>
                      <w:rPr>
                        <w:noProof/>
                      </w:rPr>
                    </w:pPr>
                    <w:r>
                      <w:rPr>
                        <w:noProof/>
                      </w:rPr>
                      <w:t xml:space="preserve">W. R. Stevens, B. Fenner and A. M. Rudoff, UNIX network programming, vol. 1, Addison-Wesley Professional, 2004.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[46] </w:t>
                    </w:r>
                  </w:p>
                </w:tc>
                <w:tc>
                  <w:tcPr>
                    <w:tcW w:w="0" w:type="auto"/>
                    <w:hideMark/>
                  </w:tcPr>
                  <w:p w:rsidR="004C7C05" w:rsidRDefault="004C7C05">
                    <w:pPr>
                      <w:pStyle w:val="Bibliography"/>
                      <w:rPr>
                        <w:noProof/>
                      </w:rPr>
                    </w:pPr>
                    <w:r>
                      <w:rPr>
                        <w:noProof/>
                      </w:rPr>
                      <w:t xml:space="preserve">W. W. Gay, Linux socket programming: by example, Que Corp., 2000.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[47] </w:t>
                    </w:r>
                  </w:p>
                </w:tc>
                <w:tc>
                  <w:tcPr>
                    <w:tcW w:w="0" w:type="auto"/>
                    <w:hideMark/>
                  </w:tcPr>
                  <w:p w:rsidR="004C7C05" w:rsidRDefault="004C7C05">
                    <w:pPr>
                      <w:pStyle w:val="Bibliography"/>
                      <w:rPr>
                        <w:noProof/>
                      </w:rPr>
                    </w:pPr>
                    <w:r>
                      <w:rPr>
                        <w:noProof/>
                      </w:rPr>
                      <w:t xml:space="preserve">Åström and T. Hägglund, PID controllers: theory, design, and tuning, vol. 2, Isa Research Triangle Park, NC, 1995.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[48] </w:t>
                    </w:r>
                  </w:p>
                </w:tc>
                <w:tc>
                  <w:tcPr>
                    <w:tcW w:w="0" w:type="auto"/>
                    <w:hideMark/>
                  </w:tcPr>
                  <w:p w:rsidR="004C7C05" w:rsidRDefault="004C7C05">
                    <w:pPr>
                      <w:pStyle w:val="Bibliography"/>
                      <w:rPr>
                        <w:noProof/>
                      </w:rPr>
                    </w:pPr>
                    <w:r>
                      <w:rPr>
                        <w:noProof/>
                      </w:rPr>
                      <w:t xml:space="preserve">T. S. Rappaport and others, Wireless communications: principles and practice, vol. 2, prentice hall PTR New Jersey, 1996.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[49] </w:t>
                    </w:r>
                  </w:p>
                </w:tc>
                <w:tc>
                  <w:tcPr>
                    <w:tcW w:w="0" w:type="auto"/>
                    <w:hideMark/>
                  </w:tcPr>
                  <w:p w:rsidR="004C7C05" w:rsidRDefault="004C7C05">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[50] </w:t>
                    </w:r>
                  </w:p>
                </w:tc>
                <w:tc>
                  <w:tcPr>
                    <w:tcW w:w="0" w:type="auto"/>
                    <w:hideMark/>
                  </w:tcPr>
                  <w:p w:rsidR="004C7C05" w:rsidRDefault="004C7C05">
                    <w:pPr>
                      <w:pStyle w:val="Bibliography"/>
                      <w:rPr>
                        <w:noProof/>
                      </w:rPr>
                    </w:pPr>
                    <w:r>
                      <w:rPr>
                        <w:noProof/>
                      </w:rPr>
                      <w:t>A. Aguiar and J. Gross, "Wireless channel models," 2003.</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[51] </w:t>
                    </w:r>
                  </w:p>
                </w:tc>
                <w:tc>
                  <w:tcPr>
                    <w:tcW w:w="0" w:type="auto"/>
                    <w:hideMark/>
                  </w:tcPr>
                  <w:p w:rsidR="004C7C05" w:rsidRDefault="004C7C05">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[52] </w:t>
                    </w:r>
                  </w:p>
                </w:tc>
                <w:tc>
                  <w:tcPr>
                    <w:tcW w:w="0" w:type="auto"/>
                    <w:hideMark/>
                  </w:tcPr>
                  <w:p w:rsidR="004C7C05" w:rsidRDefault="004C7C05">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[53] </w:t>
                    </w:r>
                  </w:p>
                </w:tc>
                <w:tc>
                  <w:tcPr>
                    <w:tcW w:w="0" w:type="auto"/>
                    <w:hideMark/>
                  </w:tcPr>
                  <w:p w:rsidR="004C7C05" w:rsidRDefault="004C7C05">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[54] </w:t>
                    </w:r>
                  </w:p>
                </w:tc>
                <w:tc>
                  <w:tcPr>
                    <w:tcW w:w="0" w:type="auto"/>
                    <w:hideMark/>
                  </w:tcPr>
                  <w:p w:rsidR="004C7C05" w:rsidRDefault="004C7C05">
                    <w:pPr>
                      <w:pStyle w:val="Bibliography"/>
                      <w:rPr>
                        <w:noProof/>
                      </w:rPr>
                    </w:pPr>
                    <w:r>
                      <w:rPr>
                        <w:noProof/>
                      </w:rPr>
                      <w:t xml:space="preserve">J. S. Lee and L. E. Miller, CDMA systems engineering handbook, Artech House, Inc., 1998.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[55] </w:t>
                    </w:r>
                  </w:p>
                </w:tc>
                <w:tc>
                  <w:tcPr>
                    <w:tcW w:w="0" w:type="auto"/>
                    <w:hideMark/>
                  </w:tcPr>
                  <w:p w:rsidR="004C7C05" w:rsidRDefault="004C7C05">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[56] </w:t>
                    </w:r>
                  </w:p>
                </w:tc>
                <w:tc>
                  <w:tcPr>
                    <w:tcW w:w="0" w:type="auto"/>
                    <w:hideMark/>
                  </w:tcPr>
                  <w:p w:rsidR="004C7C05" w:rsidRDefault="004C7C05">
                    <w:pPr>
                      <w:pStyle w:val="Bibliography"/>
                      <w:rPr>
                        <w:noProof/>
                      </w:rPr>
                    </w:pPr>
                    <w:r>
                      <w:rPr>
                        <w:noProof/>
                      </w:rPr>
                      <w:t xml:space="preserve">L. G. Birta and G. Arbez, Modelling and simulation, Springer, 2013.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[57] </w:t>
                    </w:r>
                  </w:p>
                </w:tc>
                <w:tc>
                  <w:tcPr>
                    <w:tcW w:w="0" w:type="auto"/>
                    <w:hideMark/>
                  </w:tcPr>
                  <w:p w:rsidR="004C7C05" w:rsidRDefault="004C7C05">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[58] </w:t>
                    </w:r>
                  </w:p>
                </w:tc>
                <w:tc>
                  <w:tcPr>
                    <w:tcW w:w="0" w:type="auto"/>
                    <w:hideMark/>
                  </w:tcPr>
                  <w:p w:rsidR="004C7C05" w:rsidRDefault="004C7C05">
                    <w:pPr>
                      <w:pStyle w:val="Bibliography"/>
                      <w:rPr>
                        <w:noProof/>
                      </w:rPr>
                    </w:pPr>
                    <w:r>
                      <w:rPr>
                        <w:noProof/>
                      </w:rPr>
                      <w:t xml:space="preserve">R. J. Mailloux, Phased array antenna handbook, Artech House Boston, 2005.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[59] </w:t>
                    </w:r>
                  </w:p>
                </w:tc>
                <w:tc>
                  <w:tcPr>
                    <w:tcW w:w="0" w:type="auto"/>
                    <w:hideMark/>
                  </w:tcPr>
                  <w:p w:rsidR="004C7C05" w:rsidRDefault="004C7C05">
                    <w:pPr>
                      <w:pStyle w:val="Bibliography"/>
                      <w:rPr>
                        <w:noProof/>
                      </w:rPr>
                    </w:pPr>
                    <w:r>
                      <w:rPr>
                        <w:noProof/>
                      </w:rPr>
                      <w:t xml:space="preserve">A. M. Law and W. D. Kelton, Simulation Modeling &amp; Analysis, McGraw-Hill, 2007.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[60] </w:t>
                    </w:r>
                  </w:p>
                </w:tc>
                <w:tc>
                  <w:tcPr>
                    <w:tcW w:w="0" w:type="auto"/>
                    <w:hideMark/>
                  </w:tcPr>
                  <w:p w:rsidR="004C7C05" w:rsidRDefault="004C7C05">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[61] </w:t>
                    </w:r>
                  </w:p>
                </w:tc>
                <w:tc>
                  <w:tcPr>
                    <w:tcW w:w="0" w:type="auto"/>
                    <w:hideMark/>
                  </w:tcPr>
                  <w:p w:rsidR="004C7C05" w:rsidRDefault="004C7C05">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[62] </w:t>
                    </w:r>
                  </w:p>
                </w:tc>
                <w:tc>
                  <w:tcPr>
                    <w:tcW w:w="0" w:type="auto"/>
                    <w:hideMark/>
                  </w:tcPr>
                  <w:p w:rsidR="004C7C05" w:rsidRDefault="004C7C05">
                    <w:pPr>
                      <w:pStyle w:val="Bibliography"/>
                      <w:rPr>
                        <w:noProof/>
                      </w:rPr>
                    </w:pPr>
                    <w:r>
                      <w:rPr>
                        <w:noProof/>
                      </w:rPr>
                      <w:t xml:space="preserve">F. P. Fontán and P. M. Espiñeira, Modeling the wireless propagation channel, a simulation approach with MATLAB, Wiley, 2008.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[63] </w:t>
                    </w:r>
                  </w:p>
                </w:tc>
                <w:tc>
                  <w:tcPr>
                    <w:tcW w:w="0" w:type="auto"/>
                    <w:hideMark/>
                  </w:tcPr>
                  <w:p w:rsidR="004C7C05" w:rsidRDefault="004C7C05">
                    <w:pPr>
                      <w:pStyle w:val="Bibliography"/>
                      <w:rPr>
                        <w:noProof/>
                      </w:rPr>
                    </w:pPr>
                    <w:r>
                      <w:rPr>
                        <w:noProof/>
                      </w:rPr>
                      <w:t xml:space="preserve">P. Dash, Getting Started with Oracle VM VirtualBox, PACKT, 2013.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[64] </w:t>
                    </w:r>
                  </w:p>
                </w:tc>
                <w:tc>
                  <w:tcPr>
                    <w:tcW w:w="0" w:type="auto"/>
                    <w:hideMark/>
                  </w:tcPr>
                  <w:p w:rsidR="004C7C05" w:rsidRDefault="004C7C05">
                    <w:pPr>
                      <w:pStyle w:val="Bibliography"/>
                      <w:rPr>
                        <w:noProof/>
                      </w:rPr>
                    </w:pPr>
                    <w:r>
                      <w:rPr>
                        <w:noProof/>
                      </w:rPr>
                      <w:t xml:space="preserve">R. Collins, VirtualBox Guide for Beginners, CreateSpace Independent Publishing Platform, 2017.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[65] </w:t>
                    </w:r>
                  </w:p>
                </w:tc>
                <w:tc>
                  <w:tcPr>
                    <w:tcW w:w="0" w:type="auto"/>
                    <w:hideMark/>
                  </w:tcPr>
                  <w:p w:rsidR="004C7C05" w:rsidRDefault="004C7C05">
                    <w:pPr>
                      <w:pStyle w:val="Bibliography"/>
                      <w:rPr>
                        <w:noProof/>
                      </w:rPr>
                    </w:pPr>
                    <w:r>
                      <w:rPr>
                        <w:noProof/>
                      </w:rPr>
                      <w:t xml:space="preserve">S. Van Vugt, VMware Workstation: No Experience Necessary, PAKT, 2013.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[66] </w:t>
                    </w:r>
                  </w:p>
                </w:tc>
                <w:tc>
                  <w:tcPr>
                    <w:tcW w:w="0" w:type="auto"/>
                    <w:hideMark/>
                  </w:tcPr>
                  <w:p w:rsidR="004C7C05" w:rsidRDefault="004C7C05">
                    <w:pPr>
                      <w:pStyle w:val="Bibliography"/>
                      <w:rPr>
                        <w:noProof/>
                      </w:rPr>
                    </w:pPr>
                    <w:r>
                      <w:rPr>
                        <w:noProof/>
                      </w:rPr>
                      <w:t xml:space="preserve">A. Mauro, P. Valsecchi and K. Novak, Mastering VMware vSphere 6.5, PACKT, 2018. </w:t>
                    </w:r>
                  </w:p>
                </w:tc>
              </w:tr>
              <w:tr w:rsidR="004C7C05">
                <w:trPr>
                  <w:divId w:val="1273783137"/>
                  <w:tblCellSpacing w:w="15" w:type="dxa"/>
                </w:trPr>
                <w:tc>
                  <w:tcPr>
                    <w:tcW w:w="50" w:type="pct"/>
                    <w:hideMark/>
                  </w:tcPr>
                  <w:p w:rsidR="004C7C05" w:rsidRDefault="004C7C05">
                    <w:pPr>
                      <w:pStyle w:val="Bibliography"/>
                      <w:rPr>
                        <w:noProof/>
                      </w:rPr>
                    </w:pPr>
                    <w:r>
                      <w:rPr>
                        <w:noProof/>
                      </w:rPr>
                      <w:t xml:space="preserve">[67] </w:t>
                    </w:r>
                  </w:p>
                </w:tc>
                <w:tc>
                  <w:tcPr>
                    <w:tcW w:w="0" w:type="auto"/>
                    <w:hideMark/>
                  </w:tcPr>
                  <w:p w:rsidR="004C7C05" w:rsidRDefault="004C7C05">
                    <w:pPr>
                      <w:pStyle w:val="Bibliography"/>
                      <w:rPr>
                        <w:noProof/>
                      </w:rPr>
                    </w:pPr>
                    <w:r>
                      <w:rPr>
                        <w:noProof/>
                      </w:rPr>
                      <w:t xml:space="preserve">C. Team, Cygwin User Guide, Samurai Media Limited, 2016. </w:t>
                    </w:r>
                  </w:p>
                </w:tc>
              </w:tr>
            </w:tbl>
            <w:p w:rsidR="004C7C05" w:rsidRDefault="004C7C05">
              <w:pPr>
                <w:divId w:val="1273783137"/>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7" w:name="_Toc535015728"/>
      <w:r w:rsidRPr="00F22A00">
        <w:t>INDEX</w:t>
      </w:r>
      <w:bookmarkEnd w:id="817"/>
    </w:p>
    <w:p w:rsidR="004C7C05" w:rsidRDefault="00F22A00" w:rsidP="00F22A00">
      <w:pPr>
        <w:pStyle w:val="BodyText"/>
        <w:rPr>
          <w:noProof/>
          <w:lang w:val="en-AU" w:eastAsia="zh-CN" w:bidi="ar-SA"/>
        </w:rPr>
        <w:sectPr w:rsidR="004C7C05" w:rsidSect="004C7C05">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xml:space="preserve">" \h "A" \c "2" \z "1033" </w:instrText>
      </w:r>
      <w:r>
        <w:rPr>
          <w:lang w:val="en-AU" w:eastAsia="zh-CN" w:bidi="ar-SA"/>
        </w:rPr>
        <w:fldChar w:fldCharType="separate"/>
      </w:r>
    </w:p>
    <w:p w:rsidR="004C7C05" w:rsidRDefault="004C7C05">
      <w:pPr>
        <w:pStyle w:val="IndexHeading"/>
        <w:keepNext/>
        <w:tabs>
          <w:tab w:val="right" w:leader="dot" w:pos="4582"/>
        </w:tabs>
        <w:rPr>
          <w:rFonts w:eastAsiaTheme="minorEastAsia" w:cstheme="minorBidi"/>
          <w:b w:val="0"/>
          <w:bCs w:val="0"/>
          <w:noProof/>
        </w:rPr>
      </w:pPr>
      <w:r>
        <w:rPr>
          <w:noProof/>
        </w:rPr>
        <w:t>2</w:t>
      </w:r>
    </w:p>
    <w:p w:rsidR="004C7C05" w:rsidRDefault="004C7C05">
      <w:pPr>
        <w:pStyle w:val="Index1"/>
        <w:tabs>
          <w:tab w:val="right" w:leader="dot" w:pos="4582"/>
        </w:tabs>
        <w:rPr>
          <w:noProof/>
        </w:rPr>
      </w:pPr>
      <m:oMath>
        <m:r>
          <m:rPr>
            <m:sty m:val="p"/>
          </m:rPr>
          <w:rPr>
            <w:rFonts w:ascii="Cambria Math" w:hAnsi="Cambria Math"/>
            <w:noProof/>
          </w:rPr>
          <m:t>2</m:t>
        </m:r>
      </m:oMath>
      <w:r>
        <w:rPr>
          <w:noProof/>
        </w:rPr>
        <w:t>d model</w:t>
      </w:r>
      <w:r>
        <w:rPr>
          <w:noProof/>
        </w:rPr>
        <w:tab/>
        <w:t>171, 265, 392</w:t>
      </w:r>
    </w:p>
    <w:p w:rsidR="004C7C05" w:rsidRDefault="004C7C05">
      <w:pPr>
        <w:pStyle w:val="IndexHeading"/>
        <w:keepNext/>
        <w:tabs>
          <w:tab w:val="right" w:leader="dot" w:pos="4582"/>
        </w:tabs>
        <w:rPr>
          <w:rFonts w:eastAsiaTheme="minorEastAsia" w:cstheme="minorBidi"/>
          <w:b w:val="0"/>
          <w:bCs w:val="0"/>
          <w:noProof/>
        </w:rPr>
      </w:pPr>
      <w:r>
        <w:rPr>
          <w:noProof/>
        </w:rPr>
        <w:t>3</w:t>
      </w:r>
    </w:p>
    <w:p w:rsidR="004C7C05" w:rsidRDefault="004C7C05">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171, </w:t>
      </w:r>
      <w:r>
        <w:rPr>
          <w:b/>
          <w:bCs/>
          <w:noProof/>
        </w:rPr>
        <w:t>182</w:t>
      </w:r>
      <w:r>
        <w:rPr>
          <w:bCs/>
          <w:noProof/>
        </w:rPr>
        <w:t>, 185, 188, 265, 371, 392, 408</w:t>
      </w:r>
    </w:p>
    <w:p w:rsidR="004C7C05" w:rsidRDefault="004C7C05">
      <w:pPr>
        <w:pStyle w:val="IndexHeading"/>
        <w:keepNext/>
        <w:tabs>
          <w:tab w:val="right" w:leader="dot" w:pos="4582"/>
        </w:tabs>
        <w:rPr>
          <w:rFonts w:eastAsiaTheme="minorEastAsia" w:cstheme="minorBidi"/>
          <w:b w:val="0"/>
          <w:bCs w:val="0"/>
          <w:noProof/>
        </w:rPr>
      </w:pPr>
      <w:r>
        <w:rPr>
          <w:noProof/>
        </w:rPr>
        <w:t>A</w:t>
      </w:r>
    </w:p>
    <w:p w:rsidR="004C7C05" w:rsidRDefault="004C7C05">
      <w:pPr>
        <w:pStyle w:val="Index1"/>
        <w:tabs>
          <w:tab w:val="right" w:leader="dot" w:pos="4582"/>
        </w:tabs>
        <w:rPr>
          <w:noProof/>
        </w:rPr>
      </w:pPr>
      <w:r w:rsidRPr="002D44AB">
        <w:rPr>
          <w:i/>
          <w:noProof/>
        </w:rPr>
        <w:t>abort</w:t>
      </w:r>
    </w:p>
    <w:p w:rsidR="004C7C05" w:rsidRDefault="004C7C05">
      <w:pPr>
        <w:pStyle w:val="Index2"/>
        <w:tabs>
          <w:tab w:val="right" w:leader="dot" w:pos="4582"/>
        </w:tabs>
        <w:rPr>
          <w:noProof/>
        </w:rPr>
      </w:pPr>
      <w:r>
        <w:rPr>
          <w:noProof/>
        </w:rPr>
        <w:t>port method</w:t>
      </w:r>
      <w:r>
        <w:rPr>
          <w:noProof/>
        </w:rPr>
        <w:tab/>
        <w:t>247</w:t>
      </w:r>
    </w:p>
    <w:p w:rsidR="004C7C05" w:rsidRDefault="004C7C05">
      <w:pPr>
        <w:pStyle w:val="Index2"/>
        <w:tabs>
          <w:tab w:val="right" w:leader="dot" w:pos="4582"/>
        </w:tabs>
        <w:rPr>
          <w:noProof/>
        </w:rPr>
      </w:pPr>
      <w:r>
        <w:rPr>
          <w:noProof/>
        </w:rPr>
        <w:t>transceiver method</w:t>
      </w:r>
      <w:r>
        <w:rPr>
          <w:noProof/>
        </w:rPr>
        <w:tab/>
        <w:t>273</w:t>
      </w:r>
    </w:p>
    <w:p w:rsidR="004C7C05" w:rsidRDefault="004C7C05">
      <w:pPr>
        <w:pStyle w:val="Index1"/>
        <w:tabs>
          <w:tab w:val="right" w:leader="dot" w:pos="4582"/>
        </w:tabs>
        <w:rPr>
          <w:noProof/>
        </w:rPr>
      </w:pPr>
      <w:r>
        <w:rPr>
          <w:noProof/>
        </w:rPr>
        <w:t>aborted</w:t>
      </w:r>
    </w:p>
    <w:p w:rsidR="004C7C05" w:rsidRDefault="004C7C05">
      <w:pPr>
        <w:pStyle w:val="Index2"/>
        <w:tabs>
          <w:tab w:val="right" w:leader="dot" w:pos="4582"/>
        </w:tabs>
        <w:rPr>
          <w:noProof/>
        </w:rPr>
      </w:pPr>
      <w:r>
        <w:rPr>
          <w:noProof/>
        </w:rPr>
        <w:t>packet</w:t>
      </w:r>
      <w:r>
        <w:rPr>
          <w:noProof/>
        </w:rPr>
        <w:tab/>
        <w:t>253, 274, 331, 333</w:t>
      </w:r>
    </w:p>
    <w:p w:rsidR="004C7C05" w:rsidRDefault="004C7C05">
      <w:pPr>
        <w:pStyle w:val="Index2"/>
        <w:tabs>
          <w:tab w:val="right" w:leader="dot" w:pos="4582"/>
        </w:tabs>
        <w:rPr>
          <w:noProof/>
        </w:rPr>
      </w:pPr>
      <w:r>
        <w:rPr>
          <w:noProof/>
        </w:rPr>
        <w:t>preamble</w:t>
      </w:r>
      <w:r>
        <w:rPr>
          <w:noProof/>
        </w:rPr>
        <w:tab/>
        <w:t>276, 290</w:t>
      </w:r>
    </w:p>
    <w:p w:rsidR="004C7C05" w:rsidRDefault="004C7C05">
      <w:pPr>
        <w:pStyle w:val="Index1"/>
        <w:tabs>
          <w:tab w:val="right" w:leader="dot" w:pos="4582"/>
        </w:tabs>
        <w:rPr>
          <w:noProof/>
        </w:rPr>
      </w:pPr>
      <w:r>
        <w:rPr>
          <w:noProof/>
        </w:rPr>
        <w:t>aborting</w:t>
      </w:r>
    </w:p>
    <w:p w:rsidR="004C7C05" w:rsidRDefault="004C7C05">
      <w:pPr>
        <w:pStyle w:val="Index2"/>
        <w:tabs>
          <w:tab w:val="right" w:leader="dot" w:pos="4582"/>
        </w:tabs>
        <w:rPr>
          <w:noProof/>
        </w:rPr>
      </w:pPr>
      <w:r>
        <w:rPr>
          <w:noProof/>
        </w:rPr>
        <w:t>packet transmission</w:t>
      </w:r>
      <w:r>
        <w:rPr>
          <w:noProof/>
        </w:rPr>
        <w:tab/>
        <w:t>247, 273</w:t>
      </w:r>
    </w:p>
    <w:p w:rsidR="004C7C05" w:rsidRDefault="004C7C05">
      <w:pPr>
        <w:pStyle w:val="Index2"/>
        <w:tabs>
          <w:tab w:val="right" w:leader="dot" w:pos="4582"/>
        </w:tabs>
        <w:rPr>
          <w:noProof/>
        </w:rPr>
      </w:pPr>
      <w:r>
        <w:rPr>
          <w:noProof/>
        </w:rPr>
        <w:t>simulation</w:t>
      </w:r>
      <w:r>
        <w:rPr>
          <w:noProof/>
        </w:rPr>
        <w:tab/>
        <w:t>335</w:t>
      </w:r>
    </w:p>
    <w:p w:rsidR="004C7C05" w:rsidRDefault="004C7C05">
      <w:pPr>
        <w:pStyle w:val="Index2"/>
        <w:tabs>
          <w:tab w:val="right" w:leader="dot" w:pos="4582"/>
        </w:tabs>
        <w:rPr>
          <w:noProof/>
        </w:rPr>
      </w:pPr>
      <w:r>
        <w:rPr>
          <w:noProof/>
        </w:rPr>
        <w:t>simulation experiment</w:t>
      </w:r>
      <w:r>
        <w:rPr>
          <w:noProof/>
        </w:rPr>
        <w:tab/>
        <w:t>147</w:t>
      </w:r>
    </w:p>
    <w:p w:rsidR="004C7C05" w:rsidRDefault="004C7C05">
      <w:pPr>
        <w:pStyle w:val="Index1"/>
        <w:tabs>
          <w:tab w:val="right" w:leader="dot" w:pos="4582"/>
        </w:tabs>
        <w:rPr>
          <w:noProof/>
        </w:rPr>
      </w:pPr>
      <w:r>
        <w:rPr>
          <w:noProof/>
        </w:rPr>
        <w:t>Abramson, Norman</w:t>
      </w:r>
      <w:r>
        <w:rPr>
          <w:noProof/>
        </w:rPr>
        <w:tab/>
        <w:t>89</w:t>
      </w:r>
    </w:p>
    <w:p w:rsidR="004C7C05" w:rsidRDefault="004C7C05">
      <w:pPr>
        <w:pStyle w:val="Index1"/>
        <w:tabs>
          <w:tab w:val="right" w:leader="dot" w:pos="4582"/>
        </w:tabs>
        <w:rPr>
          <w:noProof/>
        </w:rPr>
      </w:pPr>
      <w:r>
        <w:rPr>
          <w:noProof/>
        </w:rPr>
        <w:t>absolute message delay</w:t>
      </w:r>
      <w:r>
        <w:rPr>
          <w:noProof/>
        </w:rPr>
        <w:tab/>
        <w:t>326</w:t>
      </w:r>
    </w:p>
    <w:p w:rsidR="004C7C05" w:rsidRDefault="004C7C05">
      <w:pPr>
        <w:pStyle w:val="Index2"/>
        <w:tabs>
          <w:tab w:val="right" w:leader="dot" w:pos="4582"/>
        </w:tabs>
        <w:rPr>
          <w:noProof/>
        </w:rPr>
      </w:pPr>
      <w:r>
        <w:rPr>
          <w:noProof/>
        </w:rPr>
        <w:t>exposure</w:t>
      </w:r>
      <w:r>
        <w:rPr>
          <w:noProof/>
        </w:rPr>
        <w:tab/>
        <w:t>362</w:t>
      </w:r>
    </w:p>
    <w:p w:rsidR="004C7C05" w:rsidRDefault="004C7C05">
      <w:pPr>
        <w:pStyle w:val="Index1"/>
        <w:tabs>
          <w:tab w:val="right" w:leader="dot" w:pos="4582"/>
        </w:tabs>
        <w:rPr>
          <w:noProof/>
        </w:rPr>
      </w:pPr>
      <w:r>
        <w:rPr>
          <w:noProof/>
        </w:rPr>
        <w:t>absolute packet delay</w:t>
      </w:r>
      <w:r>
        <w:rPr>
          <w:noProof/>
        </w:rPr>
        <w:tab/>
        <w:t>326</w:t>
      </w:r>
    </w:p>
    <w:p w:rsidR="004C7C05" w:rsidRDefault="004C7C05">
      <w:pPr>
        <w:pStyle w:val="Index2"/>
        <w:tabs>
          <w:tab w:val="right" w:leader="dot" w:pos="4582"/>
        </w:tabs>
        <w:rPr>
          <w:noProof/>
        </w:rPr>
      </w:pPr>
      <w:r>
        <w:rPr>
          <w:noProof/>
        </w:rPr>
        <w:t>exposure</w:t>
      </w:r>
      <w:r>
        <w:rPr>
          <w:noProof/>
        </w:rPr>
        <w:tab/>
        <w:t>362</w:t>
      </w:r>
    </w:p>
    <w:p w:rsidR="004C7C05" w:rsidRDefault="004C7C05">
      <w:pPr>
        <w:pStyle w:val="Index1"/>
        <w:tabs>
          <w:tab w:val="right" w:leader="dot" w:pos="4582"/>
        </w:tabs>
        <w:rPr>
          <w:noProof/>
        </w:rPr>
      </w:pPr>
      <w:r w:rsidRPr="002D44AB">
        <w:rPr>
          <w:i/>
          <w:noProof/>
        </w:rPr>
        <w:t>ABTPACKET</w:t>
      </w:r>
      <w:r>
        <w:rPr>
          <w:noProof/>
        </w:rPr>
        <w:tab/>
        <w:t>250</w:t>
      </w:r>
    </w:p>
    <w:p w:rsidR="004C7C05" w:rsidRDefault="004C7C05">
      <w:pPr>
        <w:pStyle w:val="Index1"/>
        <w:tabs>
          <w:tab w:val="right" w:leader="dot" w:pos="4582"/>
        </w:tabs>
        <w:rPr>
          <w:noProof/>
        </w:rPr>
      </w:pPr>
      <w:r w:rsidRPr="002D44AB">
        <w:rPr>
          <w:i/>
          <w:noProof/>
        </w:rPr>
        <w:t>ACCEPTED</w:t>
      </w:r>
    </w:p>
    <w:p w:rsidR="004C7C05" w:rsidRDefault="004C7C05">
      <w:pPr>
        <w:pStyle w:val="Index2"/>
        <w:tabs>
          <w:tab w:val="right" w:leader="dot" w:pos="4582"/>
        </w:tabs>
        <w:rPr>
          <w:noProof/>
        </w:rPr>
      </w:pPr>
      <w:r>
        <w:rPr>
          <w:noProof/>
        </w:rPr>
        <w:t>examples</w:t>
      </w:r>
      <w:r>
        <w:rPr>
          <w:noProof/>
        </w:rPr>
        <w:tab/>
        <w:t>78, 82, 309, 319</w:t>
      </w:r>
    </w:p>
    <w:p w:rsidR="004C7C05" w:rsidRDefault="004C7C05">
      <w:pPr>
        <w:pStyle w:val="Index2"/>
        <w:tabs>
          <w:tab w:val="right" w:leader="dot" w:pos="4582"/>
        </w:tabs>
        <w:rPr>
          <w:noProof/>
        </w:rPr>
      </w:pPr>
      <w:r>
        <w:rPr>
          <w:noProof/>
        </w:rPr>
        <w:t xml:space="preserve">in </w:t>
      </w:r>
      <w:r w:rsidRPr="002D44AB">
        <w:rPr>
          <w:i/>
          <w:noProof/>
        </w:rPr>
        <w:t>Mailbox</w:t>
      </w:r>
      <w:r>
        <w:rPr>
          <w:noProof/>
        </w:rPr>
        <w:tab/>
        <w:t>297, 302, 305, 315, 316, 317</w:t>
      </w:r>
    </w:p>
    <w:p w:rsidR="004C7C05" w:rsidRDefault="004C7C05">
      <w:pPr>
        <w:pStyle w:val="Index2"/>
        <w:tabs>
          <w:tab w:val="right" w:leader="dot" w:pos="4582"/>
        </w:tabs>
        <w:rPr>
          <w:noProof/>
        </w:rPr>
      </w:pPr>
      <w:r>
        <w:rPr>
          <w:noProof/>
        </w:rPr>
        <w:t xml:space="preserve">in </w:t>
      </w:r>
      <w:r w:rsidRPr="002D44AB">
        <w:rPr>
          <w:i/>
          <w:noProof/>
        </w:rPr>
        <w:t>Monitor</w:t>
      </w:r>
      <w:r>
        <w:rPr>
          <w:noProof/>
        </w:rPr>
        <w:tab/>
        <w:t>213</w:t>
      </w:r>
    </w:p>
    <w:p w:rsidR="004C7C05" w:rsidRDefault="004C7C05">
      <w:pPr>
        <w:pStyle w:val="Index2"/>
        <w:tabs>
          <w:tab w:val="right" w:leader="dot" w:pos="4582"/>
        </w:tabs>
        <w:rPr>
          <w:noProof/>
        </w:rPr>
      </w:pPr>
      <w:r>
        <w:rPr>
          <w:noProof/>
        </w:rPr>
        <w:t>priority signals</w:t>
      </w:r>
      <w:r>
        <w:rPr>
          <w:noProof/>
        </w:rPr>
        <w:tab/>
        <w:t>205</w:t>
      </w:r>
    </w:p>
    <w:p w:rsidR="004C7C05" w:rsidRDefault="004C7C05">
      <w:pPr>
        <w:pStyle w:val="Index2"/>
        <w:tabs>
          <w:tab w:val="right" w:leader="dot" w:pos="4582"/>
        </w:tabs>
        <w:rPr>
          <w:noProof/>
        </w:rPr>
      </w:pPr>
      <w:r>
        <w:rPr>
          <w:noProof/>
        </w:rPr>
        <w:t>regular signals</w:t>
      </w:r>
      <w:r>
        <w:rPr>
          <w:noProof/>
        </w:rPr>
        <w:tab/>
        <w:t>204</w:t>
      </w:r>
    </w:p>
    <w:p w:rsidR="004C7C05" w:rsidRDefault="004C7C05">
      <w:pPr>
        <w:pStyle w:val="Index1"/>
        <w:tabs>
          <w:tab w:val="right" w:leader="dot" w:pos="4582"/>
        </w:tabs>
        <w:rPr>
          <w:noProof/>
        </w:rPr>
      </w:pPr>
      <w:r>
        <w:rPr>
          <w:noProof/>
        </w:rPr>
        <w:t>accurate clocks</w:t>
      </w:r>
      <w:r>
        <w:rPr>
          <w:noProof/>
        </w:rPr>
        <w:tab/>
        <w:t>211</w:t>
      </w:r>
    </w:p>
    <w:p w:rsidR="004C7C05" w:rsidRDefault="004C7C05">
      <w:pPr>
        <w:pStyle w:val="Index2"/>
        <w:tabs>
          <w:tab w:val="right" w:leader="dot" w:pos="4582"/>
        </w:tabs>
        <w:rPr>
          <w:noProof/>
        </w:rPr>
      </w:pPr>
      <w:r>
        <w:rPr>
          <w:noProof/>
        </w:rPr>
        <w:t xml:space="preserve">in </w:t>
      </w:r>
      <w:r w:rsidRPr="002D44AB">
        <w:rPr>
          <w:i/>
          <w:noProof/>
        </w:rPr>
        <w:t>Observers</w:t>
      </w:r>
      <w:r>
        <w:rPr>
          <w:noProof/>
        </w:rPr>
        <w:tab/>
        <w:t>344</w:t>
      </w:r>
    </w:p>
    <w:p w:rsidR="004C7C05" w:rsidRDefault="004C7C05">
      <w:pPr>
        <w:pStyle w:val="Index1"/>
        <w:tabs>
          <w:tab w:val="right" w:leader="dot" w:pos="4582"/>
        </w:tabs>
        <w:rPr>
          <w:noProof/>
        </w:rPr>
      </w:pPr>
      <w:r>
        <w:rPr>
          <w:noProof/>
        </w:rPr>
        <w:t>ACK</w:t>
      </w:r>
      <w:r>
        <w:rPr>
          <w:noProof/>
        </w:rPr>
        <w:tab/>
      </w:r>
      <w:r w:rsidRPr="002D44AB">
        <w:rPr>
          <w:rFonts w:cs="Mangal"/>
          <w:i/>
          <w:noProof/>
        </w:rPr>
        <w:t>See</w:t>
      </w:r>
      <w:r w:rsidRPr="002D44AB">
        <w:rPr>
          <w:rFonts w:cs="Mangal"/>
          <w:noProof/>
        </w:rPr>
        <w:t xml:space="preserve"> Acknowledgment</w:t>
      </w:r>
    </w:p>
    <w:p w:rsidR="004C7C05" w:rsidRDefault="004C7C05">
      <w:pPr>
        <w:pStyle w:val="Index1"/>
        <w:tabs>
          <w:tab w:val="right" w:leader="dot" w:pos="4582"/>
        </w:tabs>
        <w:rPr>
          <w:noProof/>
        </w:rPr>
      </w:pPr>
      <w:r>
        <w:rPr>
          <w:noProof/>
        </w:rPr>
        <w:t>acknowledgment</w:t>
      </w:r>
      <w:r>
        <w:rPr>
          <w:noProof/>
        </w:rPr>
        <w:tab/>
        <w:t>221</w:t>
      </w:r>
    </w:p>
    <w:p w:rsidR="004C7C05" w:rsidRDefault="004C7C05">
      <w:pPr>
        <w:pStyle w:val="Index2"/>
        <w:tabs>
          <w:tab w:val="right" w:leader="dot" w:pos="4582"/>
        </w:tabs>
        <w:rPr>
          <w:noProof/>
        </w:rPr>
      </w:pPr>
      <w:r>
        <w:rPr>
          <w:noProof/>
        </w:rPr>
        <w:t>in ALOHA</w:t>
      </w:r>
      <w:r>
        <w:rPr>
          <w:noProof/>
        </w:rPr>
        <w:tab/>
        <w:t>88, 89, 90, 91, 92, 93, 95, 96, 98, 99, 101, 118, 119, 123, 124</w:t>
      </w:r>
    </w:p>
    <w:p w:rsidR="004C7C05" w:rsidRDefault="004C7C05">
      <w:pPr>
        <w:pStyle w:val="Index2"/>
        <w:tabs>
          <w:tab w:val="right" w:leader="dot" w:pos="4582"/>
        </w:tabs>
        <w:rPr>
          <w:noProof/>
        </w:rPr>
      </w:pPr>
      <w:r>
        <w:rPr>
          <w:noProof/>
        </w:rPr>
        <w:t>in alternating-bit protocol</w:t>
      </w:r>
      <w:r>
        <w:rPr>
          <w:noProof/>
        </w:rPr>
        <w:tab/>
        <w:t>45, 46, 47, 49, 52</w:t>
      </w:r>
    </w:p>
    <w:p w:rsidR="004C7C05" w:rsidRDefault="004C7C05">
      <w:pPr>
        <w:pStyle w:val="Index1"/>
        <w:tabs>
          <w:tab w:val="right" w:leader="dot" w:pos="4582"/>
        </w:tabs>
        <w:rPr>
          <w:noProof/>
        </w:rPr>
      </w:pPr>
      <w:r w:rsidRPr="002D44AB">
        <w:rPr>
          <w:i/>
          <w:noProof/>
        </w:rPr>
        <w:t>ACTIVITY</w:t>
      </w:r>
    </w:p>
    <w:p w:rsidR="004C7C05" w:rsidRDefault="004C7C05">
      <w:pPr>
        <w:pStyle w:val="Index2"/>
        <w:tabs>
          <w:tab w:val="right" w:leader="dot" w:pos="4582"/>
        </w:tabs>
        <w:rPr>
          <w:noProof/>
        </w:rPr>
      </w:pPr>
      <w:r>
        <w:rPr>
          <w:noProof/>
        </w:rPr>
        <w:t>assessment</w:t>
      </w:r>
      <w:r>
        <w:rPr>
          <w:noProof/>
        </w:rPr>
        <w:tab/>
        <w:t>177</w:t>
      </w:r>
    </w:p>
    <w:p w:rsidR="004C7C05" w:rsidRDefault="004C7C05">
      <w:pPr>
        <w:pStyle w:val="Index2"/>
        <w:tabs>
          <w:tab w:val="right" w:leader="dot" w:pos="4582"/>
        </w:tabs>
        <w:rPr>
          <w:noProof/>
        </w:rPr>
      </w:pPr>
      <w:r>
        <w:rPr>
          <w:noProof/>
        </w:rPr>
        <w:t>exposure</w:t>
      </w:r>
      <w:r>
        <w:rPr>
          <w:noProof/>
        </w:rPr>
        <w:tab/>
        <w:t>357, 365, 376</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noProof/>
        </w:rPr>
      </w:pPr>
      <w:r w:rsidRPr="002D44AB">
        <w:rPr>
          <w:i/>
          <w:noProof/>
        </w:rPr>
        <w:t>Port</w:t>
      </w:r>
      <w:r>
        <w:rPr>
          <w:noProof/>
        </w:rPr>
        <w:t xml:space="preserve"> event</w:t>
      </w:r>
      <w:r>
        <w:rPr>
          <w:noProof/>
        </w:rPr>
        <w:tab/>
        <w:t>249</w:t>
      </w:r>
    </w:p>
    <w:p w:rsidR="004C7C05" w:rsidRDefault="004C7C05">
      <w:pPr>
        <w:pStyle w:val="Index2"/>
        <w:tabs>
          <w:tab w:val="right" w:leader="dot" w:pos="4582"/>
        </w:tabs>
        <w:rPr>
          <w:noProof/>
        </w:rPr>
      </w:pPr>
      <w:r>
        <w:rPr>
          <w:noProof/>
        </w:rPr>
        <w:t>priority</w:t>
      </w:r>
      <w:r>
        <w:rPr>
          <w:noProof/>
        </w:rPr>
        <w:tab/>
        <w:t>253, 280</w:t>
      </w:r>
    </w:p>
    <w:p w:rsidR="004C7C05" w:rsidRDefault="004C7C05">
      <w:pPr>
        <w:pStyle w:val="Index2"/>
        <w:tabs>
          <w:tab w:val="right" w:leader="dot" w:pos="4582"/>
        </w:tabs>
        <w:rPr>
          <w:noProof/>
        </w:rPr>
      </w:pPr>
      <w:r w:rsidRPr="002D44AB">
        <w:rPr>
          <w:i/>
          <w:noProof/>
        </w:rPr>
        <w:t>Transceiver</w:t>
      </w:r>
      <w:r>
        <w:rPr>
          <w:noProof/>
        </w:rPr>
        <w:t xml:space="preserve"> event</w:t>
      </w:r>
      <w:r>
        <w:rPr>
          <w:noProof/>
        </w:rPr>
        <w:tab/>
        <w:t>275, 276, 279, 286</w:t>
      </w:r>
    </w:p>
    <w:p w:rsidR="004C7C05" w:rsidRDefault="004C7C05">
      <w:pPr>
        <w:pStyle w:val="Index1"/>
        <w:tabs>
          <w:tab w:val="right" w:leader="dot" w:pos="4582"/>
        </w:tabs>
        <w:rPr>
          <w:bCs/>
          <w:noProof/>
        </w:rPr>
      </w:pPr>
      <w:r>
        <w:rPr>
          <w:noProof/>
        </w:rPr>
        <w:t>activity interpreters</w:t>
      </w:r>
      <w:r>
        <w:rPr>
          <w:noProof/>
        </w:rPr>
        <w:tab/>
        <w:t xml:space="preserve">37, 150, </w:t>
      </w:r>
      <w:r>
        <w:rPr>
          <w:b/>
          <w:bCs/>
          <w:noProof/>
        </w:rPr>
        <w:t>189</w:t>
      </w:r>
    </w:p>
    <w:p w:rsidR="004C7C05" w:rsidRDefault="004C7C05">
      <w:pPr>
        <w:pStyle w:val="Index1"/>
        <w:tabs>
          <w:tab w:val="right" w:leader="dot" w:pos="4582"/>
        </w:tabs>
        <w:rPr>
          <w:noProof/>
        </w:rPr>
      </w:pPr>
      <w:r w:rsidRPr="002D44AB">
        <w:rPr>
          <w:i/>
          <w:noProof/>
        </w:rPr>
        <w:t>activityTime</w:t>
      </w:r>
      <w:r>
        <w:rPr>
          <w:noProof/>
        </w:rPr>
        <w:tab/>
        <w:t>258</w:t>
      </w:r>
    </w:p>
    <w:p w:rsidR="004C7C05" w:rsidRDefault="004C7C05">
      <w:pPr>
        <w:pStyle w:val="Index1"/>
        <w:tabs>
          <w:tab w:val="right" w:leader="dot" w:pos="4582"/>
        </w:tabs>
        <w:rPr>
          <w:noProof/>
        </w:rPr>
      </w:pPr>
      <w:r>
        <w:rPr>
          <w:noProof/>
        </w:rPr>
        <w:t>actuator</w:t>
      </w:r>
      <w:r>
        <w:rPr>
          <w:noProof/>
        </w:rPr>
        <w:tab/>
        <w:t>10, 27, 69, 76, 81, 138, 317</w:t>
      </w:r>
    </w:p>
    <w:p w:rsidR="004C7C05" w:rsidRDefault="004C7C05">
      <w:pPr>
        <w:pStyle w:val="Index1"/>
        <w:tabs>
          <w:tab w:val="right" w:leader="dot" w:pos="4582"/>
        </w:tabs>
        <w:rPr>
          <w:bCs/>
          <w:noProof/>
        </w:rPr>
      </w:pPr>
      <w:r w:rsidRPr="002D44AB">
        <w:rPr>
          <w:i/>
          <w:noProof/>
        </w:rPr>
        <w:t>addReceiver</w:t>
      </w:r>
      <w:r>
        <w:rPr>
          <w:noProof/>
        </w:rPr>
        <w:tab/>
        <w:t xml:space="preserve">63, </w:t>
      </w:r>
      <w:r>
        <w:rPr>
          <w:b/>
          <w:bCs/>
          <w:noProof/>
        </w:rPr>
        <w:t>230</w:t>
      </w:r>
    </w:p>
    <w:p w:rsidR="004C7C05" w:rsidRDefault="004C7C05">
      <w:pPr>
        <w:pStyle w:val="Index2"/>
        <w:tabs>
          <w:tab w:val="right" w:leader="dot" w:pos="4582"/>
        </w:tabs>
        <w:rPr>
          <w:noProof/>
        </w:rPr>
      </w:pPr>
      <w:r>
        <w:rPr>
          <w:noProof/>
        </w:rPr>
        <w:t>examples</w:t>
      </w:r>
      <w:r>
        <w:rPr>
          <w:noProof/>
        </w:rPr>
        <w:tab/>
        <w:t>63, 113, 231</w:t>
      </w:r>
    </w:p>
    <w:p w:rsidR="004C7C05" w:rsidRDefault="004C7C05">
      <w:pPr>
        <w:pStyle w:val="Index1"/>
        <w:tabs>
          <w:tab w:val="right" w:leader="dot" w:pos="4582"/>
        </w:tabs>
        <w:rPr>
          <w:bCs/>
          <w:noProof/>
        </w:rPr>
      </w:pPr>
      <w:r w:rsidRPr="002D44AB">
        <w:rPr>
          <w:i/>
          <w:noProof/>
        </w:rPr>
        <w:t>addSender</w:t>
      </w:r>
      <w:r>
        <w:rPr>
          <w:noProof/>
        </w:rPr>
        <w:tab/>
        <w:t xml:space="preserve">63, </w:t>
      </w:r>
      <w:r>
        <w:rPr>
          <w:b/>
          <w:bCs/>
          <w:noProof/>
        </w:rPr>
        <w:t>230</w:t>
      </w:r>
      <w:r>
        <w:rPr>
          <w:bCs/>
          <w:noProof/>
        </w:rPr>
        <w:t>, 231</w:t>
      </w:r>
    </w:p>
    <w:p w:rsidR="004C7C05" w:rsidRDefault="004C7C05">
      <w:pPr>
        <w:pStyle w:val="Index2"/>
        <w:tabs>
          <w:tab w:val="right" w:leader="dot" w:pos="4582"/>
        </w:tabs>
        <w:rPr>
          <w:noProof/>
        </w:rPr>
      </w:pPr>
      <w:r>
        <w:rPr>
          <w:noProof/>
        </w:rPr>
        <w:t>examples</w:t>
      </w:r>
      <w:r>
        <w:rPr>
          <w:noProof/>
        </w:rPr>
        <w:tab/>
        <w:t>63, 113, 231</w:t>
      </w:r>
    </w:p>
    <w:p w:rsidR="004C7C05" w:rsidRDefault="004C7C05">
      <w:pPr>
        <w:pStyle w:val="Index1"/>
        <w:tabs>
          <w:tab w:val="right" w:leader="dot" w:pos="4582"/>
        </w:tabs>
        <w:rPr>
          <w:noProof/>
        </w:rPr>
      </w:pPr>
      <w:r w:rsidRPr="002D44AB">
        <w:rPr>
          <w:i/>
          <w:noProof/>
        </w:rPr>
        <w:t>ADVANCE</w:t>
      </w:r>
      <w:r>
        <w:rPr>
          <w:noProof/>
        </w:rPr>
        <w:tab/>
        <w:t>430</w:t>
      </w:r>
    </w:p>
    <w:p w:rsidR="004C7C05" w:rsidRDefault="004C7C05">
      <w:pPr>
        <w:pStyle w:val="Index1"/>
        <w:tabs>
          <w:tab w:val="right" w:leader="dot" w:pos="4582"/>
        </w:tabs>
        <w:rPr>
          <w:noProof/>
        </w:rPr>
      </w:pPr>
      <w:r w:rsidRPr="002D44AB">
        <w:rPr>
          <w:i/>
          <w:noProof/>
        </w:rPr>
        <w:t>AEV_MODE_PERSISTENT</w:t>
      </w:r>
      <w:r>
        <w:rPr>
          <w:noProof/>
        </w:rPr>
        <w:tab/>
      </w:r>
      <w:r w:rsidRPr="002D44AB">
        <w:rPr>
          <w:rFonts w:cs="Mangal"/>
          <w:i/>
          <w:noProof/>
        </w:rPr>
        <w:t>See</w:t>
      </w:r>
      <w:r w:rsidRPr="002D44AB">
        <w:rPr>
          <w:rFonts w:cs="Mangal"/>
          <w:noProof/>
        </w:rPr>
        <w:t xml:space="preserve"> </w:t>
      </w:r>
      <w:r w:rsidRPr="002D44AB">
        <w:rPr>
          <w:rFonts w:cs="Mangal"/>
          <w:i/>
          <w:noProof/>
        </w:rPr>
        <w:t>setAevMode</w:t>
      </w:r>
    </w:p>
    <w:p w:rsidR="004C7C05" w:rsidRDefault="004C7C05">
      <w:pPr>
        <w:pStyle w:val="Index1"/>
        <w:tabs>
          <w:tab w:val="right" w:leader="dot" w:pos="4582"/>
        </w:tabs>
        <w:rPr>
          <w:noProof/>
        </w:rPr>
      </w:pPr>
      <w:r w:rsidRPr="002D44AB">
        <w:rPr>
          <w:i/>
          <w:noProof/>
        </w:rPr>
        <w:t>AEV_MODE_TRANSITION</w:t>
      </w:r>
      <w:r>
        <w:rPr>
          <w:noProof/>
        </w:rPr>
        <w:tab/>
      </w:r>
      <w:r w:rsidRPr="002D44AB">
        <w:rPr>
          <w:rFonts w:cs="Mangal"/>
          <w:i/>
          <w:noProof/>
        </w:rPr>
        <w:t>See</w:t>
      </w:r>
      <w:r w:rsidRPr="002D44AB">
        <w:rPr>
          <w:rFonts w:cs="Mangal"/>
          <w:noProof/>
        </w:rPr>
        <w:t xml:space="preserve"> </w:t>
      </w:r>
      <w:r w:rsidRPr="002D44AB">
        <w:rPr>
          <w:rFonts w:cs="Mangal"/>
          <w:i/>
          <w:noProof/>
        </w:rPr>
        <w:t>setAevMode</w:t>
      </w:r>
    </w:p>
    <w:p w:rsidR="004C7C05" w:rsidRDefault="004C7C05">
      <w:pPr>
        <w:pStyle w:val="Index1"/>
        <w:tabs>
          <w:tab w:val="right" w:leader="dot" w:pos="4582"/>
        </w:tabs>
        <w:rPr>
          <w:noProof/>
        </w:rPr>
      </w:pPr>
      <w:r w:rsidRPr="002D44AB">
        <w:rPr>
          <w:i/>
          <w:noProof/>
        </w:rPr>
        <w:t>aevTime</w:t>
      </w:r>
      <w:r>
        <w:rPr>
          <w:noProof/>
        </w:rPr>
        <w:tab/>
        <w:t>260</w:t>
      </w:r>
    </w:p>
    <w:p w:rsidR="004C7C05" w:rsidRDefault="004C7C05">
      <w:pPr>
        <w:pStyle w:val="Index1"/>
        <w:tabs>
          <w:tab w:val="right" w:leader="dot" w:pos="4582"/>
        </w:tabs>
        <w:rPr>
          <w:noProof/>
        </w:rPr>
      </w:pPr>
      <w:r w:rsidRPr="002D44AB">
        <w:rPr>
          <w:i/>
          <w:noProof/>
        </w:rPr>
        <w:t>AF_INET</w:t>
      </w:r>
      <w:r>
        <w:rPr>
          <w:noProof/>
        </w:rPr>
        <w:tab/>
        <w:t>401</w:t>
      </w:r>
    </w:p>
    <w:p w:rsidR="004C7C05" w:rsidRDefault="004C7C05">
      <w:pPr>
        <w:pStyle w:val="Index1"/>
        <w:tabs>
          <w:tab w:val="right" w:leader="dot" w:pos="4582"/>
        </w:tabs>
        <w:rPr>
          <w:noProof/>
        </w:rPr>
      </w:pPr>
      <w:r>
        <w:rPr>
          <w:noProof/>
        </w:rPr>
        <w:t>AI</w:t>
      </w:r>
      <w:r>
        <w:rPr>
          <w:noProof/>
        </w:rPr>
        <w:tab/>
      </w:r>
      <w:r w:rsidRPr="002D44AB">
        <w:rPr>
          <w:rFonts w:cs="Mangal"/>
          <w:i/>
          <w:noProof/>
        </w:rPr>
        <w:t>See</w:t>
      </w:r>
      <w:r w:rsidRPr="002D44AB">
        <w:rPr>
          <w:rFonts w:cs="Mangal"/>
          <w:noProof/>
        </w:rPr>
        <w:t xml:space="preserve"> activity interpreters</w:t>
      </w:r>
    </w:p>
    <w:p w:rsidR="004C7C05" w:rsidRDefault="004C7C05">
      <w:pPr>
        <w:pStyle w:val="Index1"/>
        <w:tabs>
          <w:tab w:val="right" w:leader="dot" w:pos="4582"/>
        </w:tabs>
        <w:rPr>
          <w:noProof/>
        </w:rPr>
      </w:pPr>
      <w:r w:rsidRPr="002D44AB">
        <w:rPr>
          <w:i/>
          <w:noProof/>
        </w:rPr>
        <w:t>AIC_client</w:t>
      </w:r>
      <w:r>
        <w:rPr>
          <w:noProof/>
        </w:rPr>
        <w:tab/>
        <w:t>151</w:t>
      </w:r>
    </w:p>
    <w:p w:rsidR="004C7C05" w:rsidRDefault="004C7C05">
      <w:pPr>
        <w:pStyle w:val="Index1"/>
        <w:tabs>
          <w:tab w:val="right" w:leader="dot" w:pos="4582"/>
        </w:tabs>
        <w:rPr>
          <w:noProof/>
        </w:rPr>
      </w:pPr>
      <w:r w:rsidRPr="002D44AB">
        <w:rPr>
          <w:i/>
          <w:noProof/>
        </w:rPr>
        <w:t>AIC_eobject</w:t>
      </w:r>
      <w:r>
        <w:rPr>
          <w:noProof/>
        </w:rPr>
        <w:tab/>
        <w:t>151</w:t>
      </w:r>
    </w:p>
    <w:p w:rsidR="004C7C05" w:rsidRDefault="004C7C05">
      <w:pPr>
        <w:pStyle w:val="Index1"/>
        <w:tabs>
          <w:tab w:val="right" w:leader="dot" w:pos="4582"/>
        </w:tabs>
        <w:rPr>
          <w:noProof/>
        </w:rPr>
      </w:pPr>
      <w:r w:rsidRPr="002D44AB">
        <w:rPr>
          <w:i/>
          <w:noProof/>
        </w:rPr>
        <w:t>AIC_link</w:t>
      </w:r>
      <w:r>
        <w:rPr>
          <w:noProof/>
        </w:rPr>
        <w:tab/>
        <w:t>151</w:t>
      </w:r>
    </w:p>
    <w:p w:rsidR="004C7C05" w:rsidRDefault="004C7C05">
      <w:pPr>
        <w:pStyle w:val="Index1"/>
        <w:tabs>
          <w:tab w:val="right" w:leader="dot" w:pos="4582"/>
        </w:tabs>
        <w:rPr>
          <w:noProof/>
        </w:rPr>
      </w:pPr>
      <w:r w:rsidRPr="002D44AB">
        <w:rPr>
          <w:i/>
          <w:noProof/>
        </w:rPr>
        <w:t>AIC_mailbox</w:t>
      </w:r>
      <w:r>
        <w:rPr>
          <w:noProof/>
        </w:rPr>
        <w:tab/>
        <w:t>151</w:t>
      </w:r>
    </w:p>
    <w:p w:rsidR="004C7C05" w:rsidRDefault="004C7C05">
      <w:pPr>
        <w:pStyle w:val="Index1"/>
        <w:tabs>
          <w:tab w:val="right" w:leader="dot" w:pos="4582"/>
        </w:tabs>
        <w:rPr>
          <w:noProof/>
        </w:rPr>
      </w:pPr>
      <w:r w:rsidRPr="002D44AB">
        <w:rPr>
          <w:i/>
          <w:noProof/>
        </w:rPr>
        <w:t>AIC_monitor</w:t>
      </w:r>
      <w:r>
        <w:rPr>
          <w:noProof/>
        </w:rPr>
        <w:tab/>
        <w:t>151</w:t>
      </w:r>
    </w:p>
    <w:p w:rsidR="004C7C05" w:rsidRDefault="004C7C05">
      <w:pPr>
        <w:pStyle w:val="Index1"/>
        <w:tabs>
          <w:tab w:val="right" w:leader="dot" w:pos="4582"/>
        </w:tabs>
        <w:rPr>
          <w:noProof/>
        </w:rPr>
      </w:pPr>
      <w:r w:rsidRPr="002D44AB">
        <w:rPr>
          <w:i/>
          <w:noProof/>
        </w:rPr>
        <w:t>AIC_observer</w:t>
      </w:r>
      <w:r>
        <w:rPr>
          <w:noProof/>
        </w:rPr>
        <w:tab/>
        <w:t>151</w:t>
      </w:r>
    </w:p>
    <w:p w:rsidR="004C7C05" w:rsidRDefault="004C7C05">
      <w:pPr>
        <w:pStyle w:val="Index1"/>
        <w:tabs>
          <w:tab w:val="right" w:leader="dot" w:pos="4582"/>
        </w:tabs>
        <w:rPr>
          <w:noProof/>
        </w:rPr>
      </w:pPr>
      <w:r w:rsidRPr="002D44AB">
        <w:rPr>
          <w:i/>
          <w:noProof/>
        </w:rPr>
        <w:t>AIC_port</w:t>
      </w:r>
      <w:r>
        <w:rPr>
          <w:noProof/>
        </w:rPr>
        <w:tab/>
        <w:t>151</w:t>
      </w:r>
    </w:p>
    <w:p w:rsidR="004C7C05" w:rsidRDefault="004C7C05">
      <w:pPr>
        <w:pStyle w:val="Index1"/>
        <w:tabs>
          <w:tab w:val="right" w:leader="dot" w:pos="4582"/>
        </w:tabs>
        <w:rPr>
          <w:noProof/>
        </w:rPr>
      </w:pPr>
      <w:r w:rsidRPr="002D44AB">
        <w:rPr>
          <w:i/>
          <w:noProof/>
        </w:rPr>
        <w:t>AIC_process</w:t>
      </w:r>
      <w:r>
        <w:rPr>
          <w:noProof/>
        </w:rPr>
        <w:tab/>
        <w:t>151</w:t>
      </w:r>
    </w:p>
    <w:p w:rsidR="004C7C05" w:rsidRDefault="004C7C05">
      <w:pPr>
        <w:pStyle w:val="Index1"/>
        <w:tabs>
          <w:tab w:val="right" w:leader="dot" w:pos="4582"/>
        </w:tabs>
        <w:rPr>
          <w:noProof/>
        </w:rPr>
      </w:pPr>
      <w:r w:rsidRPr="002D44AB">
        <w:rPr>
          <w:i/>
          <w:noProof/>
        </w:rPr>
        <w:t>AIC_rfchannel</w:t>
      </w:r>
      <w:r>
        <w:rPr>
          <w:noProof/>
        </w:rPr>
        <w:tab/>
        <w:t>151</w:t>
      </w:r>
    </w:p>
    <w:p w:rsidR="004C7C05" w:rsidRDefault="004C7C05">
      <w:pPr>
        <w:pStyle w:val="Index1"/>
        <w:tabs>
          <w:tab w:val="right" w:leader="dot" w:pos="4582"/>
        </w:tabs>
        <w:rPr>
          <w:noProof/>
        </w:rPr>
      </w:pPr>
      <w:r w:rsidRPr="002D44AB">
        <w:rPr>
          <w:i/>
          <w:noProof/>
        </w:rPr>
        <w:t>AIC_rvariable</w:t>
      </w:r>
      <w:r>
        <w:rPr>
          <w:noProof/>
        </w:rPr>
        <w:tab/>
        <w:t>151</w:t>
      </w:r>
    </w:p>
    <w:p w:rsidR="004C7C05" w:rsidRDefault="004C7C05">
      <w:pPr>
        <w:pStyle w:val="Index1"/>
        <w:tabs>
          <w:tab w:val="right" w:leader="dot" w:pos="4582"/>
        </w:tabs>
        <w:rPr>
          <w:noProof/>
        </w:rPr>
      </w:pPr>
      <w:r w:rsidRPr="002D44AB">
        <w:rPr>
          <w:i/>
          <w:noProof/>
        </w:rPr>
        <w:t>AIC_station</w:t>
      </w:r>
      <w:r>
        <w:rPr>
          <w:noProof/>
        </w:rPr>
        <w:tab/>
        <w:t>151</w:t>
      </w:r>
    </w:p>
    <w:p w:rsidR="004C7C05" w:rsidRDefault="004C7C05">
      <w:pPr>
        <w:pStyle w:val="Index1"/>
        <w:tabs>
          <w:tab w:val="right" w:leader="dot" w:pos="4582"/>
        </w:tabs>
        <w:rPr>
          <w:noProof/>
        </w:rPr>
      </w:pPr>
      <w:r w:rsidRPr="002D44AB">
        <w:rPr>
          <w:i/>
          <w:noProof/>
        </w:rPr>
        <w:t>AIC_timer</w:t>
      </w:r>
      <w:r>
        <w:rPr>
          <w:noProof/>
        </w:rPr>
        <w:tab/>
        <w:t>151</w:t>
      </w:r>
    </w:p>
    <w:p w:rsidR="004C7C05" w:rsidRDefault="004C7C05">
      <w:pPr>
        <w:pStyle w:val="Index1"/>
        <w:tabs>
          <w:tab w:val="right" w:leader="dot" w:pos="4582"/>
        </w:tabs>
        <w:rPr>
          <w:noProof/>
        </w:rPr>
      </w:pPr>
      <w:r w:rsidRPr="002D44AB">
        <w:rPr>
          <w:i/>
          <w:noProof/>
        </w:rPr>
        <w:t>AIC_traffic</w:t>
      </w:r>
      <w:r>
        <w:rPr>
          <w:noProof/>
        </w:rPr>
        <w:tab/>
        <w:t>151</w:t>
      </w:r>
    </w:p>
    <w:p w:rsidR="004C7C05" w:rsidRDefault="004C7C05">
      <w:pPr>
        <w:pStyle w:val="Index1"/>
        <w:tabs>
          <w:tab w:val="right" w:leader="dot" w:pos="4582"/>
        </w:tabs>
        <w:rPr>
          <w:noProof/>
        </w:rPr>
      </w:pPr>
      <w:r w:rsidRPr="002D44AB">
        <w:rPr>
          <w:i/>
          <w:noProof/>
        </w:rPr>
        <w:t>AIC_transceiver</w:t>
      </w:r>
      <w:r>
        <w:rPr>
          <w:noProof/>
        </w:rPr>
        <w:tab/>
        <w:t>151</w:t>
      </w:r>
    </w:p>
    <w:p w:rsidR="004C7C05" w:rsidRDefault="004C7C05">
      <w:pPr>
        <w:pStyle w:val="Index1"/>
        <w:tabs>
          <w:tab w:val="right" w:leader="dot" w:pos="4582"/>
        </w:tabs>
        <w:rPr>
          <w:noProof/>
        </w:rPr>
      </w:pPr>
      <w:r>
        <w:rPr>
          <w:noProof/>
        </w:rPr>
        <w:t>alarm clock</w:t>
      </w:r>
      <w:r>
        <w:rPr>
          <w:noProof/>
        </w:rPr>
        <w:tab/>
      </w:r>
      <w:r w:rsidRPr="002D44AB">
        <w:rPr>
          <w:rFonts w:cs="Mangal"/>
          <w:i/>
          <w:noProof/>
        </w:rPr>
        <w:t>See</w:t>
      </w:r>
      <w:r w:rsidRPr="002D44AB">
        <w:rPr>
          <w:rFonts w:cs="Mangal"/>
          <w:noProof/>
        </w:rPr>
        <w:t xml:space="preserve"> </w:t>
      </w:r>
      <w:r w:rsidRPr="002D44AB">
        <w:rPr>
          <w:rFonts w:cs="Mangal"/>
          <w:i/>
          <w:noProof/>
        </w:rPr>
        <w:t>Timer</w:t>
      </w:r>
    </w:p>
    <w:p w:rsidR="004C7C05" w:rsidRDefault="004C7C05">
      <w:pPr>
        <w:pStyle w:val="Index1"/>
        <w:tabs>
          <w:tab w:val="right" w:leader="dot" w:pos="4582"/>
        </w:tabs>
        <w:rPr>
          <w:noProof/>
        </w:rPr>
      </w:pPr>
      <w:r w:rsidRPr="002D44AB">
        <w:rPr>
          <w:i/>
          <w:noProof/>
        </w:rPr>
        <w:t>ALL</w:t>
      </w:r>
      <w:r>
        <w:rPr>
          <w:noProof/>
        </w:rPr>
        <w:tab/>
        <w:t>230</w:t>
      </w:r>
    </w:p>
    <w:p w:rsidR="004C7C05" w:rsidRDefault="004C7C05">
      <w:pPr>
        <w:pStyle w:val="Index1"/>
        <w:tabs>
          <w:tab w:val="right" w:leader="dot" w:pos="4582"/>
        </w:tabs>
        <w:rPr>
          <w:noProof/>
        </w:rPr>
      </w:pPr>
      <w:r w:rsidRPr="002D44AB">
        <w:rPr>
          <w:noProof/>
        </w:rPr>
        <w:t>ALOHA</w:t>
      </w:r>
    </w:p>
    <w:p w:rsidR="004C7C05" w:rsidRDefault="004C7C05">
      <w:pPr>
        <w:pStyle w:val="Index2"/>
        <w:tabs>
          <w:tab w:val="right" w:leader="dot" w:pos="4582"/>
        </w:tabs>
        <w:rPr>
          <w:noProof/>
        </w:rPr>
      </w:pPr>
      <w:r>
        <w:rPr>
          <w:noProof/>
        </w:rPr>
        <w:t>channel model</w:t>
      </w:r>
      <w:r>
        <w:rPr>
          <w:noProof/>
        </w:rPr>
        <w:tab/>
        <w:t>101–10</w:t>
      </w:r>
    </w:p>
    <w:p w:rsidR="004C7C05" w:rsidRDefault="004C7C05">
      <w:pPr>
        <w:pStyle w:val="Index2"/>
        <w:tabs>
          <w:tab w:val="right" w:leader="dot" w:pos="4582"/>
        </w:tabs>
        <w:rPr>
          <w:noProof/>
        </w:rPr>
      </w:pPr>
      <w:r>
        <w:rPr>
          <w:noProof/>
        </w:rPr>
        <w:t>experiments</w:t>
      </w:r>
      <w:r>
        <w:rPr>
          <w:noProof/>
        </w:rPr>
        <w:tab/>
        <w:t>115–24</w:t>
      </w:r>
    </w:p>
    <w:p w:rsidR="004C7C05" w:rsidRDefault="004C7C05">
      <w:pPr>
        <w:pStyle w:val="Index2"/>
        <w:tabs>
          <w:tab w:val="right" w:leader="dot" w:pos="4582"/>
        </w:tabs>
        <w:rPr>
          <w:noProof/>
        </w:rPr>
      </w:pPr>
      <w:r>
        <w:rPr>
          <w:noProof/>
        </w:rPr>
        <w:t>implementation</w:t>
      </w:r>
      <w:r>
        <w:rPr>
          <w:noProof/>
        </w:rPr>
        <w:tab/>
        <w:t>91–114</w:t>
      </w:r>
    </w:p>
    <w:p w:rsidR="004C7C05" w:rsidRDefault="004C7C05">
      <w:pPr>
        <w:pStyle w:val="Index2"/>
        <w:tabs>
          <w:tab w:val="right" w:leader="dot" w:pos="4582"/>
        </w:tabs>
        <w:rPr>
          <w:noProof/>
        </w:rPr>
      </w:pPr>
      <w:r>
        <w:rPr>
          <w:noProof/>
        </w:rPr>
        <w:t>network</w:t>
      </w:r>
      <w:r>
        <w:rPr>
          <w:noProof/>
        </w:rPr>
        <w:tab/>
        <w:t>86</w:t>
      </w:r>
    </w:p>
    <w:p w:rsidR="004C7C05" w:rsidRDefault="004C7C05">
      <w:pPr>
        <w:pStyle w:val="Index2"/>
        <w:tabs>
          <w:tab w:val="right" w:leader="dot" w:pos="4582"/>
        </w:tabs>
        <w:rPr>
          <w:noProof/>
        </w:rPr>
      </w:pPr>
      <w:r>
        <w:rPr>
          <w:noProof/>
        </w:rPr>
        <w:t>node addressing</w:t>
      </w:r>
      <w:r>
        <w:rPr>
          <w:noProof/>
        </w:rPr>
        <w:tab/>
        <w:t>90</w:t>
      </w:r>
    </w:p>
    <w:p w:rsidR="004C7C05" w:rsidRDefault="004C7C05">
      <w:pPr>
        <w:pStyle w:val="Index2"/>
        <w:tabs>
          <w:tab w:val="right" w:leader="dot" w:pos="4582"/>
        </w:tabs>
        <w:rPr>
          <w:noProof/>
        </w:rPr>
      </w:pPr>
      <w:r>
        <w:rPr>
          <w:noProof/>
        </w:rPr>
        <w:t>packet format</w:t>
      </w:r>
      <w:r>
        <w:rPr>
          <w:noProof/>
        </w:rPr>
        <w:tab/>
        <w:t>87</w:t>
      </w:r>
    </w:p>
    <w:p w:rsidR="004C7C05" w:rsidRDefault="004C7C05">
      <w:pPr>
        <w:pStyle w:val="Index2"/>
        <w:tabs>
          <w:tab w:val="right" w:leader="dot" w:pos="4582"/>
        </w:tabs>
        <w:rPr>
          <w:noProof/>
        </w:rPr>
      </w:pPr>
      <w:r>
        <w:rPr>
          <w:noProof/>
        </w:rPr>
        <w:t>protocol</w:t>
      </w:r>
      <w:r>
        <w:rPr>
          <w:noProof/>
        </w:rPr>
        <w:tab/>
        <w:t>87</w:t>
      </w:r>
    </w:p>
    <w:p w:rsidR="004C7C05" w:rsidRDefault="004C7C05">
      <w:pPr>
        <w:pStyle w:val="Index2"/>
        <w:tabs>
          <w:tab w:val="right" w:leader="dot" w:pos="4582"/>
        </w:tabs>
        <w:rPr>
          <w:noProof/>
        </w:rPr>
      </w:pPr>
      <w:r>
        <w:rPr>
          <w:noProof/>
        </w:rPr>
        <w:t>throughput</w:t>
      </w:r>
      <w:r>
        <w:rPr>
          <w:noProof/>
        </w:rPr>
        <w:tab/>
        <w:t>89, 118, 119</w:t>
      </w:r>
    </w:p>
    <w:p w:rsidR="004C7C05" w:rsidRDefault="004C7C05">
      <w:pPr>
        <w:pStyle w:val="Index1"/>
        <w:tabs>
          <w:tab w:val="right" w:leader="dot" w:pos="4582"/>
        </w:tabs>
        <w:rPr>
          <w:noProof/>
        </w:rPr>
      </w:pPr>
      <w:r>
        <w:rPr>
          <w:noProof/>
        </w:rPr>
        <w:t>alternating bit</w:t>
      </w:r>
    </w:p>
    <w:p w:rsidR="004C7C05" w:rsidRDefault="004C7C05">
      <w:pPr>
        <w:pStyle w:val="Index2"/>
        <w:tabs>
          <w:tab w:val="right" w:leader="dot" w:pos="4582"/>
        </w:tabs>
        <w:rPr>
          <w:noProof/>
        </w:rPr>
      </w:pPr>
      <w:r>
        <w:rPr>
          <w:noProof/>
        </w:rPr>
        <w:t>in ALOHA</w:t>
      </w:r>
      <w:r>
        <w:rPr>
          <w:noProof/>
        </w:rPr>
        <w:tab/>
        <w:t>90, 95</w:t>
      </w:r>
    </w:p>
    <w:p w:rsidR="004C7C05" w:rsidRDefault="004C7C05">
      <w:pPr>
        <w:pStyle w:val="Index1"/>
        <w:tabs>
          <w:tab w:val="right" w:leader="dot" w:pos="4582"/>
        </w:tabs>
        <w:rPr>
          <w:noProof/>
        </w:rPr>
      </w:pPr>
      <w:r>
        <w:rPr>
          <w:noProof/>
        </w:rPr>
        <w:t>alternating-bit protocol</w:t>
      </w:r>
      <w:r>
        <w:rPr>
          <w:noProof/>
        </w:rPr>
        <w:tab/>
        <w:t>45–47</w:t>
      </w:r>
    </w:p>
    <w:p w:rsidR="004C7C05" w:rsidRDefault="004C7C05">
      <w:pPr>
        <w:pStyle w:val="Index2"/>
        <w:tabs>
          <w:tab w:val="right" w:leader="dot" w:pos="4582"/>
        </w:tabs>
        <w:rPr>
          <w:noProof/>
        </w:rPr>
      </w:pPr>
      <w:r>
        <w:rPr>
          <w:noProof/>
        </w:rPr>
        <w:t>implementation</w:t>
      </w:r>
      <w:r>
        <w:rPr>
          <w:noProof/>
        </w:rPr>
        <w:tab/>
        <w:t>47–64</w:t>
      </w:r>
    </w:p>
    <w:p w:rsidR="004C7C05" w:rsidRDefault="004C7C05">
      <w:pPr>
        <w:pStyle w:val="Index1"/>
        <w:tabs>
          <w:tab w:val="right" w:leader="dot" w:pos="4582"/>
        </w:tabs>
        <w:rPr>
          <w:noProof/>
        </w:rPr>
      </w:pPr>
      <w:r>
        <w:rPr>
          <w:noProof/>
        </w:rPr>
        <w:t>AMD</w:t>
      </w:r>
      <w:r>
        <w:rPr>
          <w:noProof/>
        </w:rPr>
        <w:tab/>
      </w:r>
      <w:r w:rsidRPr="002D44AB">
        <w:rPr>
          <w:rFonts w:cs="Mangal"/>
          <w:i/>
          <w:noProof/>
        </w:rPr>
        <w:t>See</w:t>
      </w:r>
      <w:r w:rsidRPr="002D44AB">
        <w:rPr>
          <w:rFonts w:cs="Mangal"/>
          <w:noProof/>
        </w:rPr>
        <w:t xml:space="preserve"> absolute message delay</w:t>
      </w:r>
    </w:p>
    <w:p w:rsidR="004C7C05" w:rsidRDefault="004C7C05">
      <w:pPr>
        <w:pStyle w:val="Index1"/>
        <w:tabs>
          <w:tab w:val="right" w:leader="dot" w:pos="4582"/>
        </w:tabs>
        <w:rPr>
          <w:bCs/>
          <w:noProof/>
        </w:rPr>
      </w:pPr>
      <w:r w:rsidRPr="002D44AB">
        <w:rPr>
          <w:i/>
          <w:noProof/>
        </w:rPr>
        <w:t>anotherActivity</w:t>
      </w:r>
      <w:r>
        <w:rPr>
          <w:noProof/>
        </w:rPr>
        <w:tab/>
      </w:r>
      <w:r>
        <w:rPr>
          <w:b/>
          <w:bCs/>
          <w:noProof/>
        </w:rPr>
        <w:t>286</w:t>
      </w:r>
      <w:r>
        <w:rPr>
          <w:bCs/>
          <w:noProof/>
        </w:rPr>
        <w:t>, 287, 290</w:t>
      </w:r>
    </w:p>
    <w:p w:rsidR="004C7C05" w:rsidRDefault="004C7C05">
      <w:pPr>
        <w:pStyle w:val="Index2"/>
        <w:tabs>
          <w:tab w:val="right" w:leader="dot" w:pos="4582"/>
        </w:tabs>
        <w:rPr>
          <w:noProof/>
        </w:rPr>
      </w:pPr>
      <w:r>
        <w:rPr>
          <w:noProof/>
        </w:rPr>
        <w:t>examples</w:t>
      </w:r>
      <w:r>
        <w:rPr>
          <w:noProof/>
        </w:rPr>
        <w:tab/>
        <w:t>286</w:t>
      </w:r>
    </w:p>
    <w:p w:rsidR="004C7C05" w:rsidRDefault="004C7C05">
      <w:pPr>
        <w:pStyle w:val="Index1"/>
        <w:tabs>
          <w:tab w:val="right" w:leader="dot" w:pos="4582"/>
        </w:tabs>
        <w:rPr>
          <w:noProof/>
        </w:rPr>
      </w:pPr>
      <w:r w:rsidRPr="002D44AB">
        <w:rPr>
          <w:i/>
          <w:noProof/>
        </w:rPr>
        <w:t>anotherPacket</w:t>
      </w:r>
    </w:p>
    <w:p w:rsidR="004C7C05" w:rsidRDefault="004C7C05">
      <w:pPr>
        <w:pStyle w:val="Index2"/>
        <w:tabs>
          <w:tab w:val="right" w:leader="dot" w:pos="4582"/>
        </w:tabs>
        <w:rPr>
          <w:noProof/>
        </w:rPr>
      </w:pPr>
      <w:r w:rsidRPr="002D44AB">
        <w:rPr>
          <w:i/>
          <w:noProof/>
        </w:rPr>
        <w:t>Port</w:t>
      </w:r>
      <w:r>
        <w:rPr>
          <w:noProof/>
        </w:rPr>
        <w:t xml:space="preserve"> method</w:t>
      </w:r>
      <w:r>
        <w:rPr>
          <w:noProof/>
        </w:rPr>
        <w:tab/>
        <w:t>257, 261</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287, 288, 289, 290</w:t>
      </w:r>
    </w:p>
    <w:p w:rsidR="004C7C05" w:rsidRDefault="004C7C05">
      <w:pPr>
        <w:pStyle w:val="Index1"/>
        <w:tabs>
          <w:tab w:val="right" w:leader="dot" w:pos="4582"/>
        </w:tabs>
        <w:rPr>
          <w:noProof/>
        </w:rPr>
      </w:pPr>
      <w:r>
        <w:rPr>
          <w:noProof/>
        </w:rPr>
        <w:t>antenna</w:t>
      </w:r>
      <w:r>
        <w:rPr>
          <w:noProof/>
        </w:rPr>
        <w:tab/>
        <w:t>105</w:t>
      </w:r>
    </w:p>
    <w:p w:rsidR="004C7C05" w:rsidRDefault="004C7C05">
      <w:pPr>
        <w:pStyle w:val="Index2"/>
        <w:tabs>
          <w:tab w:val="right" w:leader="dot" w:pos="4582"/>
        </w:tabs>
        <w:rPr>
          <w:noProof/>
        </w:rPr>
      </w:pPr>
      <w:r>
        <w:rPr>
          <w:noProof/>
        </w:rPr>
        <w:t>directional</w:t>
      </w:r>
      <w:r>
        <w:rPr>
          <w:noProof/>
        </w:rPr>
        <w:tab/>
        <w:t>271, 388</w:t>
      </w:r>
    </w:p>
    <w:p w:rsidR="004C7C05" w:rsidRDefault="004C7C05">
      <w:pPr>
        <w:pStyle w:val="Index2"/>
        <w:tabs>
          <w:tab w:val="right" w:leader="dot" w:pos="4582"/>
        </w:tabs>
        <w:rPr>
          <w:noProof/>
        </w:rPr>
      </w:pPr>
      <w:r>
        <w:rPr>
          <w:noProof/>
        </w:rPr>
        <w:t>gain</w:t>
      </w:r>
      <w:r>
        <w:rPr>
          <w:noProof/>
        </w:rPr>
        <w:tab/>
        <w:t>107, 173</w:t>
      </w:r>
    </w:p>
    <w:p w:rsidR="004C7C05" w:rsidRDefault="004C7C05">
      <w:pPr>
        <w:pStyle w:val="Index1"/>
        <w:tabs>
          <w:tab w:val="right" w:leader="dot" w:pos="4582"/>
        </w:tabs>
        <w:rPr>
          <w:noProof/>
        </w:rPr>
      </w:pPr>
      <w:r w:rsidRPr="002D44AB">
        <w:rPr>
          <w:i/>
          <w:noProof/>
        </w:rPr>
        <w:t>ANY</w:t>
      </w:r>
      <w:r>
        <w:rPr>
          <w:noProof/>
        </w:rPr>
        <w:tab/>
        <w:t>181</w:t>
      </w:r>
    </w:p>
    <w:p w:rsidR="004C7C05" w:rsidRDefault="004C7C05">
      <w:pPr>
        <w:pStyle w:val="Index1"/>
        <w:tabs>
          <w:tab w:val="right" w:leader="dot" w:pos="4582"/>
        </w:tabs>
        <w:rPr>
          <w:noProof/>
        </w:rPr>
      </w:pPr>
      <w:r w:rsidRPr="002D44AB">
        <w:rPr>
          <w:i/>
          <w:noProof/>
        </w:rPr>
        <w:t>ANYEVENT</w:t>
      </w:r>
    </w:p>
    <w:p w:rsidR="004C7C05" w:rsidRDefault="004C7C05">
      <w:pPr>
        <w:pStyle w:val="Index2"/>
        <w:tabs>
          <w:tab w:val="right" w:leader="dot" w:pos="4582"/>
        </w:tabs>
        <w:rPr>
          <w:noProof/>
        </w:rPr>
      </w:pPr>
      <w:r>
        <w:rPr>
          <w:noProof/>
        </w:rPr>
        <w:t>examples</w:t>
      </w:r>
      <w:r>
        <w:rPr>
          <w:noProof/>
        </w:rPr>
        <w:tab/>
        <w:t>251</w:t>
      </w:r>
    </w:p>
    <w:p w:rsidR="004C7C05" w:rsidRDefault="004C7C05">
      <w:pPr>
        <w:pStyle w:val="Index2"/>
        <w:tabs>
          <w:tab w:val="right" w:leader="dot" w:pos="4582"/>
        </w:tabs>
        <w:rPr>
          <w:noProof/>
        </w:rPr>
      </w:pPr>
      <w:r>
        <w:rPr>
          <w:noProof/>
        </w:rPr>
        <w:t>exposure</w:t>
      </w:r>
      <w:r>
        <w:rPr>
          <w:noProof/>
        </w:rPr>
        <w:tab/>
        <w:t>376, 377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noProof/>
        </w:rPr>
      </w:pPr>
      <w:r>
        <w:rPr>
          <w:noProof/>
        </w:rPr>
        <w:t>multiple events</w:t>
      </w:r>
      <w:r>
        <w:rPr>
          <w:noProof/>
        </w:rPr>
        <w:tab/>
        <w:t>256, 279, 286</w:t>
      </w:r>
    </w:p>
    <w:p w:rsidR="004C7C05" w:rsidRDefault="004C7C05">
      <w:pPr>
        <w:pStyle w:val="Index2"/>
        <w:tabs>
          <w:tab w:val="right" w:leader="dot" w:pos="4582"/>
        </w:tabs>
        <w:rPr>
          <w:noProof/>
        </w:rPr>
      </w:pPr>
      <w:r w:rsidRPr="002D44AB">
        <w:rPr>
          <w:i/>
          <w:noProof/>
        </w:rPr>
        <w:t>Port</w:t>
      </w:r>
      <w:r>
        <w:rPr>
          <w:noProof/>
        </w:rPr>
        <w:t xml:space="preserve"> event</w:t>
      </w:r>
      <w:r>
        <w:rPr>
          <w:noProof/>
        </w:rPr>
        <w:tab/>
        <w:t>250</w:t>
      </w:r>
    </w:p>
    <w:p w:rsidR="004C7C05" w:rsidRDefault="004C7C05">
      <w:pPr>
        <w:pStyle w:val="Index2"/>
        <w:tabs>
          <w:tab w:val="right" w:leader="dot" w:pos="4582"/>
        </w:tabs>
        <w:rPr>
          <w:noProof/>
        </w:rPr>
      </w:pPr>
      <w:r w:rsidRPr="002D44AB">
        <w:rPr>
          <w:i/>
          <w:noProof/>
        </w:rPr>
        <w:t>Transceiver</w:t>
      </w:r>
      <w:r>
        <w:rPr>
          <w:noProof/>
        </w:rPr>
        <w:t xml:space="preserve"> event</w:t>
      </w:r>
      <w:r>
        <w:rPr>
          <w:noProof/>
        </w:rPr>
        <w:tab/>
        <w:t>277</w:t>
      </w:r>
    </w:p>
    <w:p w:rsidR="004C7C05" w:rsidRDefault="004C7C05">
      <w:pPr>
        <w:pStyle w:val="Index1"/>
        <w:tabs>
          <w:tab w:val="right" w:leader="dot" w:pos="4582"/>
        </w:tabs>
        <w:rPr>
          <w:noProof/>
        </w:rPr>
      </w:pPr>
      <w:r>
        <w:rPr>
          <w:noProof/>
        </w:rPr>
        <w:t>APD</w:t>
      </w:r>
      <w:r>
        <w:rPr>
          <w:noProof/>
        </w:rPr>
        <w:tab/>
      </w:r>
      <w:r w:rsidRPr="002D44AB">
        <w:rPr>
          <w:rFonts w:cs="Mangal"/>
          <w:i/>
          <w:noProof/>
        </w:rPr>
        <w:t>See</w:t>
      </w:r>
      <w:r w:rsidRPr="002D44AB">
        <w:rPr>
          <w:rFonts w:cs="Mangal"/>
          <w:noProof/>
        </w:rPr>
        <w:t xml:space="preserve"> absolute packet delay</w:t>
      </w:r>
    </w:p>
    <w:p w:rsidR="004C7C05" w:rsidRDefault="004C7C05">
      <w:pPr>
        <w:pStyle w:val="Index1"/>
        <w:tabs>
          <w:tab w:val="right" w:leader="dot" w:pos="4582"/>
        </w:tabs>
        <w:rPr>
          <w:noProof/>
        </w:rPr>
      </w:pPr>
      <w:r w:rsidRPr="002D44AB">
        <w:rPr>
          <w:i/>
          <w:noProof/>
        </w:rPr>
        <w:t>ARC_PURGE</w:t>
      </w:r>
      <w:r>
        <w:rPr>
          <w:noProof/>
        </w:rPr>
        <w:tab/>
        <w:t>358</w:t>
      </w:r>
    </w:p>
    <w:p w:rsidR="004C7C05" w:rsidRDefault="004C7C05">
      <w:pPr>
        <w:pStyle w:val="Index1"/>
        <w:tabs>
          <w:tab w:val="right" w:leader="dot" w:pos="4582"/>
        </w:tabs>
        <w:rPr>
          <w:noProof/>
        </w:rPr>
      </w:pPr>
      <w:r w:rsidRPr="002D44AB">
        <w:rPr>
          <w:i/>
          <w:noProof/>
        </w:rPr>
        <w:t>ARR_BST</w:t>
      </w:r>
      <w:r>
        <w:rPr>
          <w:noProof/>
        </w:rPr>
        <w:tab/>
        <w:t>358</w:t>
      </w:r>
    </w:p>
    <w:p w:rsidR="004C7C05" w:rsidRDefault="004C7C05">
      <w:pPr>
        <w:pStyle w:val="Index1"/>
        <w:tabs>
          <w:tab w:val="right" w:leader="dot" w:pos="4582"/>
        </w:tabs>
        <w:rPr>
          <w:noProof/>
        </w:rPr>
      </w:pPr>
      <w:r w:rsidRPr="002D44AB">
        <w:rPr>
          <w:i/>
          <w:noProof/>
        </w:rPr>
        <w:t>ARR_MSG</w:t>
      </w:r>
      <w:r>
        <w:rPr>
          <w:noProof/>
        </w:rPr>
        <w:tab/>
        <w:t>358</w:t>
      </w:r>
    </w:p>
    <w:p w:rsidR="004C7C05" w:rsidRDefault="004C7C05">
      <w:pPr>
        <w:pStyle w:val="Index1"/>
        <w:tabs>
          <w:tab w:val="right" w:leader="dot" w:pos="4582"/>
        </w:tabs>
        <w:rPr>
          <w:noProof/>
        </w:rPr>
      </w:pPr>
      <w:r w:rsidRPr="002D44AB">
        <w:rPr>
          <w:i/>
          <w:noProof/>
        </w:rPr>
        <w:t>ARRIVAL</w:t>
      </w:r>
    </w:p>
    <w:p w:rsidR="004C7C05" w:rsidRDefault="004C7C05">
      <w:pPr>
        <w:pStyle w:val="Index2"/>
        <w:tabs>
          <w:tab w:val="right" w:leader="dot" w:pos="4582"/>
        </w:tabs>
        <w:rPr>
          <w:bCs/>
          <w:noProof/>
        </w:rPr>
      </w:pPr>
      <w:r w:rsidRPr="002D44AB">
        <w:rPr>
          <w:i/>
          <w:noProof/>
        </w:rPr>
        <w:t>Client</w:t>
      </w:r>
      <w:r>
        <w:rPr>
          <w:noProof/>
        </w:rPr>
        <w:t xml:space="preserve"> event</w:t>
      </w:r>
      <w:r>
        <w:rPr>
          <w:noProof/>
        </w:rPr>
        <w:tab/>
        <w:t xml:space="preserve">51, 94, 98, </w:t>
      </w:r>
      <w:r>
        <w:rPr>
          <w:b/>
          <w:bCs/>
          <w:noProof/>
        </w:rPr>
        <w:t>242</w:t>
      </w:r>
    </w:p>
    <w:p w:rsidR="004C7C05" w:rsidRDefault="004C7C05">
      <w:pPr>
        <w:pStyle w:val="Index2"/>
        <w:tabs>
          <w:tab w:val="right" w:leader="dot" w:pos="4582"/>
        </w:tabs>
        <w:rPr>
          <w:noProof/>
        </w:rPr>
      </w:pPr>
      <w:r>
        <w:rPr>
          <w:noProof/>
        </w:rPr>
        <w:t>environment variables</w:t>
      </w:r>
      <w:r>
        <w:rPr>
          <w:noProof/>
        </w:rPr>
        <w:tab/>
        <w:t>243</w:t>
      </w:r>
    </w:p>
    <w:p w:rsidR="004C7C05" w:rsidRDefault="004C7C05">
      <w:pPr>
        <w:pStyle w:val="Index2"/>
        <w:tabs>
          <w:tab w:val="right" w:leader="dot" w:pos="4582"/>
        </w:tabs>
        <w:rPr>
          <w:noProof/>
        </w:rPr>
      </w:pPr>
      <w:r>
        <w:rPr>
          <w:noProof/>
        </w:rPr>
        <w:t>exposure</w:t>
      </w:r>
      <w:r>
        <w:rPr>
          <w:noProof/>
        </w:rPr>
        <w:tab/>
        <w:t>357</w:t>
      </w:r>
    </w:p>
    <w:p w:rsidR="004C7C05" w:rsidRDefault="004C7C05">
      <w:pPr>
        <w:pStyle w:val="Index2"/>
        <w:tabs>
          <w:tab w:val="right" w:leader="dot" w:pos="4582"/>
        </w:tabs>
        <w:rPr>
          <w:noProof/>
        </w:rPr>
      </w:pPr>
      <w:r w:rsidRPr="002D44AB">
        <w:rPr>
          <w:i/>
          <w:noProof/>
        </w:rPr>
        <w:t>Traffic</w:t>
      </w:r>
      <w:r>
        <w:rPr>
          <w:noProof/>
        </w:rPr>
        <w:t xml:space="preserve"> event</w:t>
      </w:r>
      <w:r>
        <w:rPr>
          <w:noProof/>
        </w:rPr>
        <w:tab/>
        <w:t>242</w:t>
      </w:r>
    </w:p>
    <w:p w:rsidR="004C7C05" w:rsidRDefault="004C7C05">
      <w:pPr>
        <w:pStyle w:val="Index1"/>
        <w:tabs>
          <w:tab w:val="right" w:leader="dot" w:pos="4582"/>
        </w:tabs>
        <w:rPr>
          <w:noProof/>
        </w:rPr>
      </w:pPr>
      <w:r w:rsidRPr="002D44AB">
        <w:rPr>
          <w:i/>
          <w:noProof/>
        </w:rPr>
        <w:t>assert</w:t>
      </w:r>
      <w:r>
        <w:rPr>
          <w:noProof/>
        </w:rPr>
        <w:tab/>
        <w:t>147, 405</w:t>
      </w:r>
    </w:p>
    <w:p w:rsidR="004C7C05" w:rsidRDefault="004C7C05">
      <w:pPr>
        <w:pStyle w:val="Index1"/>
        <w:tabs>
          <w:tab w:val="right" w:leader="dot" w:pos="4582"/>
        </w:tabs>
        <w:rPr>
          <w:noProof/>
        </w:rPr>
      </w:pPr>
      <w:r w:rsidRPr="002D44AB">
        <w:rPr>
          <w:i/>
          <w:noProof/>
        </w:rPr>
        <w:t>Assert</w:t>
      </w:r>
      <w:r>
        <w:rPr>
          <w:noProof/>
        </w:rPr>
        <w:tab/>
        <w:t>147</w:t>
      </w:r>
    </w:p>
    <w:p w:rsidR="004C7C05" w:rsidRDefault="004C7C05">
      <w:pPr>
        <w:pStyle w:val="Index2"/>
        <w:tabs>
          <w:tab w:val="right" w:leader="dot" w:pos="4582"/>
        </w:tabs>
        <w:rPr>
          <w:noProof/>
        </w:rPr>
      </w:pPr>
      <w:r>
        <w:rPr>
          <w:noProof/>
        </w:rPr>
        <w:t>examples</w:t>
      </w:r>
      <w:r>
        <w:rPr>
          <w:noProof/>
        </w:rPr>
        <w:tab/>
        <w:t>352</w:t>
      </w:r>
    </w:p>
    <w:p w:rsidR="004C7C05" w:rsidRDefault="004C7C05">
      <w:pPr>
        <w:pStyle w:val="Index1"/>
        <w:tabs>
          <w:tab w:val="right" w:leader="dot" w:pos="4582"/>
        </w:tabs>
        <w:rPr>
          <w:noProof/>
        </w:rPr>
      </w:pPr>
      <w:r>
        <w:rPr>
          <w:noProof/>
        </w:rPr>
        <w:t>assertions</w:t>
      </w:r>
      <w:r>
        <w:rPr>
          <w:noProof/>
        </w:rPr>
        <w:tab/>
        <w:t>12, 221, 254, 406</w:t>
      </w:r>
    </w:p>
    <w:p w:rsidR="004C7C05" w:rsidRDefault="004C7C05">
      <w:pPr>
        <w:pStyle w:val="Index1"/>
        <w:tabs>
          <w:tab w:val="right" w:leader="dot" w:pos="4582"/>
        </w:tabs>
        <w:rPr>
          <w:noProof/>
        </w:rPr>
      </w:pPr>
      <w:r>
        <w:rPr>
          <w:noProof/>
        </w:rPr>
        <w:t>assessment</w:t>
      </w:r>
      <w:r>
        <w:rPr>
          <w:noProof/>
        </w:rPr>
        <w:tab/>
      </w:r>
      <w:r w:rsidRPr="002D44AB">
        <w:rPr>
          <w:rFonts w:cs="Mangal"/>
          <w:i/>
          <w:noProof/>
        </w:rPr>
        <w:t>See</w:t>
      </w:r>
      <w:r w:rsidRPr="002D44AB">
        <w:rPr>
          <w:rFonts w:cs="Mangal"/>
          <w:noProof/>
        </w:rPr>
        <w:t xml:space="preserve"> </w:t>
      </w:r>
      <w:r w:rsidRPr="002D44AB">
        <w:rPr>
          <w:rFonts w:cs="Mangal"/>
          <w:i/>
          <w:noProof/>
        </w:rPr>
        <w:t>RFChannel</w:t>
      </w:r>
      <w:r w:rsidRPr="002D44AB">
        <w:rPr>
          <w:rFonts w:cs="Mangal"/>
          <w:noProof/>
        </w:rPr>
        <w:t>, assessment methods</w:t>
      </w:r>
    </w:p>
    <w:p w:rsidR="004C7C05" w:rsidRDefault="004C7C05">
      <w:pPr>
        <w:pStyle w:val="Index1"/>
        <w:tabs>
          <w:tab w:val="right" w:leader="dot" w:pos="4582"/>
        </w:tabs>
        <w:rPr>
          <w:bCs/>
          <w:noProof/>
        </w:rPr>
      </w:pPr>
      <w:r w:rsidRPr="002D44AB">
        <w:rPr>
          <w:noProof/>
          <w:spacing w:val="5"/>
        </w:rPr>
        <w:t>attenuation</w:t>
      </w:r>
      <w:r>
        <w:rPr>
          <w:noProof/>
        </w:rPr>
        <w:tab/>
        <w:t xml:space="preserve">85, 107, 119, 160, </w:t>
      </w:r>
      <w:r>
        <w:rPr>
          <w:b/>
          <w:bCs/>
          <w:noProof/>
        </w:rPr>
        <w:t>172</w:t>
      </w:r>
    </w:p>
    <w:p w:rsidR="004C7C05" w:rsidRDefault="004C7C05">
      <w:pPr>
        <w:pStyle w:val="Index2"/>
        <w:tabs>
          <w:tab w:val="right" w:leader="dot" w:pos="4582"/>
        </w:tabs>
        <w:rPr>
          <w:noProof/>
        </w:rPr>
      </w:pPr>
      <w:r>
        <w:rPr>
          <w:noProof/>
        </w:rPr>
        <w:t>in neutrino model</w:t>
      </w:r>
      <w:r>
        <w:rPr>
          <w:noProof/>
        </w:rPr>
        <w:tab/>
        <w:t>396</w:t>
      </w:r>
    </w:p>
    <w:p w:rsidR="004C7C05" w:rsidRDefault="004C7C05">
      <w:pPr>
        <w:pStyle w:val="Index2"/>
        <w:tabs>
          <w:tab w:val="right" w:leader="dot" w:pos="4582"/>
        </w:tabs>
        <w:rPr>
          <w:noProof/>
        </w:rPr>
      </w:pPr>
      <w:r>
        <w:rPr>
          <w:noProof/>
        </w:rPr>
        <w:t>in sampled model</w:t>
      </w:r>
      <w:r>
        <w:rPr>
          <w:noProof/>
        </w:rPr>
        <w:tab/>
        <w:t>390, 391, 392, 393, 394, 395</w:t>
      </w:r>
    </w:p>
    <w:p w:rsidR="004C7C05" w:rsidRDefault="004C7C05">
      <w:pPr>
        <w:pStyle w:val="Index2"/>
        <w:tabs>
          <w:tab w:val="right" w:leader="dot" w:pos="4582"/>
        </w:tabs>
        <w:rPr>
          <w:noProof/>
        </w:rPr>
      </w:pPr>
      <w:r>
        <w:rPr>
          <w:noProof/>
        </w:rPr>
        <w:t>in shadowing model</w:t>
      </w:r>
      <w:r>
        <w:rPr>
          <w:noProof/>
        </w:rPr>
        <w:tab/>
        <w:t>387, 388</w:t>
      </w:r>
    </w:p>
    <w:p w:rsidR="004C7C05" w:rsidRDefault="004C7C05">
      <w:pPr>
        <w:pStyle w:val="Index2"/>
        <w:tabs>
          <w:tab w:val="right" w:leader="dot" w:pos="4582"/>
        </w:tabs>
        <w:rPr>
          <w:noProof/>
        </w:rPr>
      </w:pPr>
      <w:r>
        <w:rPr>
          <w:noProof/>
        </w:rPr>
        <w:t>open space</w:t>
      </w:r>
      <w:r>
        <w:rPr>
          <w:noProof/>
        </w:rPr>
        <w:tab/>
        <w:t>107</w:t>
      </w:r>
    </w:p>
    <w:p w:rsidR="004C7C05" w:rsidRDefault="004C7C05">
      <w:pPr>
        <w:pStyle w:val="IndexHeading"/>
        <w:keepNext/>
        <w:tabs>
          <w:tab w:val="right" w:leader="dot" w:pos="4582"/>
        </w:tabs>
        <w:rPr>
          <w:rFonts w:eastAsiaTheme="minorEastAsia" w:cstheme="minorBidi"/>
          <w:b w:val="0"/>
          <w:bCs w:val="0"/>
          <w:noProof/>
        </w:rPr>
      </w:pPr>
      <w:r>
        <w:rPr>
          <w:noProof/>
        </w:rPr>
        <w:t>B</w:t>
      </w:r>
    </w:p>
    <w:p w:rsidR="004C7C05" w:rsidRDefault="004C7C05">
      <w:pPr>
        <w:pStyle w:val="Index1"/>
        <w:tabs>
          <w:tab w:val="right" w:leader="dot" w:pos="4582"/>
        </w:tabs>
        <w:rPr>
          <w:noProof/>
        </w:rPr>
      </w:pPr>
      <w:r>
        <w:rPr>
          <w:noProof/>
        </w:rPr>
        <w:t>background</w:t>
      </w:r>
    </w:p>
    <w:p w:rsidR="004C7C05" w:rsidRDefault="004C7C05">
      <w:pPr>
        <w:pStyle w:val="Index2"/>
        <w:tabs>
          <w:tab w:val="right" w:leader="dot" w:pos="4582"/>
        </w:tabs>
        <w:rPr>
          <w:bCs/>
          <w:noProof/>
        </w:rPr>
      </w:pPr>
      <w:r>
        <w:rPr>
          <w:noProof/>
        </w:rPr>
        <w:t>noise</w:t>
      </w:r>
      <w:r>
        <w:rPr>
          <w:noProof/>
        </w:rPr>
        <w:tab/>
        <w:t xml:space="preserve">102, 105, 106, 110, 118, </w:t>
      </w:r>
      <w:r>
        <w:rPr>
          <w:b/>
          <w:bCs/>
          <w:noProof/>
        </w:rPr>
        <w:t>174</w:t>
      </w:r>
      <w:r>
        <w:rPr>
          <w:bCs/>
          <w:noProof/>
        </w:rPr>
        <w:t>, 281, 384, 389</w:t>
      </w:r>
    </w:p>
    <w:p w:rsidR="004C7C05" w:rsidRDefault="004C7C05">
      <w:pPr>
        <w:pStyle w:val="Index2"/>
        <w:tabs>
          <w:tab w:val="right" w:leader="dot" w:pos="4582"/>
        </w:tabs>
        <w:rPr>
          <w:noProof/>
        </w:rPr>
      </w:pPr>
      <w:r>
        <w:rPr>
          <w:noProof/>
        </w:rPr>
        <w:t>running the simulator in</w:t>
      </w:r>
      <w:r>
        <w:rPr>
          <w:noProof/>
        </w:rPr>
        <w:tab/>
        <w:t>409</w:t>
      </w:r>
    </w:p>
    <w:p w:rsidR="004C7C05" w:rsidRDefault="004C7C05">
      <w:pPr>
        <w:pStyle w:val="Index1"/>
        <w:tabs>
          <w:tab w:val="right" w:leader="dot" w:pos="4582"/>
        </w:tabs>
        <w:rPr>
          <w:noProof/>
        </w:rPr>
      </w:pPr>
      <w:r>
        <w:rPr>
          <w:noProof/>
        </w:rPr>
        <w:t>backoff (in ALOHA)</w:t>
      </w:r>
      <w:r>
        <w:rPr>
          <w:noProof/>
        </w:rPr>
        <w:tab/>
        <w:t>98, 99, 100, 101, 118</w:t>
      </w:r>
    </w:p>
    <w:p w:rsidR="004C7C05" w:rsidRDefault="004C7C05">
      <w:pPr>
        <w:pStyle w:val="Index1"/>
        <w:tabs>
          <w:tab w:val="right" w:leader="dot" w:pos="4582"/>
        </w:tabs>
        <w:rPr>
          <w:noProof/>
        </w:rPr>
      </w:pPr>
      <w:r>
        <w:rPr>
          <w:noProof/>
        </w:rPr>
        <w:t>barrier mailbox</w:t>
      </w:r>
      <w:r>
        <w:rPr>
          <w:noProof/>
        </w:rPr>
        <w:tab/>
      </w:r>
      <w:r w:rsidRPr="002D44AB">
        <w:rPr>
          <w:rFonts w:cs="Mangal"/>
          <w:i/>
          <w:noProof/>
        </w:rPr>
        <w:t>See</w:t>
      </w:r>
      <w:r w:rsidRPr="002D44AB">
        <w:rPr>
          <w:rFonts w:cs="Mangal"/>
          <w:noProof/>
        </w:rPr>
        <w:t xml:space="preserve"> mailbox, barrier</w:t>
      </w:r>
    </w:p>
    <w:p w:rsidR="004C7C05" w:rsidRDefault="004C7C05">
      <w:pPr>
        <w:pStyle w:val="Index1"/>
        <w:tabs>
          <w:tab w:val="right" w:leader="dot" w:pos="4582"/>
        </w:tabs>
        <w:rPr>
          <w:noProof/>
        </w:rPr>
      </w:pPr>
      <w:r>
        <w:rPr>
          <w:noProof/>
        </w:rPr>
        <w:t>bash environment (Windows)</w:t>
      </w:r>
      <w:r>
        <w:rPr>
          <w:noProof/>
        </w:rPr>
        <w:tab/>
        <w:t>397, 404</w:t>
      </w:r>
    </w:p>
    <w:p w:rsidR="004C7C05" w:rsidRDefault="004C7C05">
      <w:pPr>
        <w:pStyle w:val="Index1"/>
        <w:tabs>
          <w:tab w:val="right" w:leader="dot" w:pos="4582"/>
        </w:tabs>
        <w:rPr>
          <w:noProof/>
        </w:rPr>
      </w:pPr>
      <w:r>
        <w:rPr>
          <w:noProof/>
        </w:rPr>
        <w:t>BER</w:t>
      </w:r>
      <w:r>
        <w:rPr>
          <w:noProof/>
        </w:rPr>
        <w:tab/>
      </w:r>
      <w:r w:rsidRPr="002D44AB">
        <w:rPr>
          <w:rFonts w:cs="Mangal"/>
          <w:i/>
          <w:noProof/>
        </w:rPr>
        <w:t>See</w:t>
      </w:r>
      <w:r w:rsidRPr="002D44AB">
        <w:rPr>
          <w:rFonts w:cs="Mangal"/>
          <w:noProof/>
        </w:rPr>
        <w:t xml:space="preserve"> bit-error rate</w:t>
      </w:r>
    </w:p>
    <w:p w:rsidR="004C7C05" w:rsidRDefault="004C7C05">
      <w:pPr>
        <w:pStyle w:val="Index1"/>
        <w:tabs>
          <w:tab w:val="right" w:leader="dot" w:pos="4582"/>
        </w:tabs>
        <w:rPr>
          <w:noProof/>
        </w:rPr>
      </w:pPr>
      <w:r>
        <w:rPr>
          <w:noProof/>
        </w:rPr>
        <w:t>Bernoulli trial</w:t>
      </w:r>
      <w:r>
        <w:rPr>
          <w:noProof/>
        </w:rPr>
        <w:tab/>
        <w:t>110, 137</w:t>
      </w:r>
    </w:p>
    <w:p w:rsidR="004C7C05" w:rsidRDefault="004C7C05">
      <w:pPr>
        <w:pStyle w:val="Index1"/>
        <w:tabs>
          <w:tab w:val="right" w:leader="dot" w:pos="4582"/>
        </w:tabs>
        <w:rPr>
          <w:noProof/>
        </w:rPr>
      </w:pPr>
      <w:r w:rsidRPr="002D44AB">
        <w:rPr>
          <w:i/>
          <w:noProof/>
        </w:rPr>
        <w:t>BERROR</w:t>
      </w:r>
      <w:r>
        <w:rPr>
          <w:noProof/>
        </w:rPr>
        <w:tab/>
        <w:t>284</w:t>
      </w:r>
    </w:p>
    <w:p w:rsidR="004C7C05" w:rsidRDefault="004C7C05">
      <w:pPr>
        <w:pStyle w:val="Index1"/>
        <w:tabs>
          <w:tab w:val="right" w:leader="dot" w:pos="4582"/>
        </w:tabs>
        <w:rPr>
          <w:noProof/>
        </w:rPr>
      </w:pPr>
      <w:r>
        <w:rPr>
          <w:noProof/>
        </w:rPr>
        <w:t>biased distribution</w:t>
      </w:r>
      <w:r>
        <w:rPr>
          <w:noProof/>
        </w:rPr>
        <w:tab/>
        <w:t>137, 283</w:t>
      </w:r>
    </w:p>
    <w:p w:rsidR="004C7C05" w:rsidRDefault="004C7C05">
      <w:pPr>
        <w:pStyle w:val="Index1"/>
        <w:tabs>
          <w:tab w:val="right" w:leader="dot" w:pos="4582"/>
        </w:tabs>
        <w:rPr>
          <w:noProof/>
        </w:rPr>
      </w:pPr>
      <w:r w:rsidRPr="002D44AB">
        <w:rPr>
          <w:i/>
          <w:noProof/>
        </w:rPr>
        <w:t xml:space="preserve">BIG </w:t>
      </w:r>
      <w:r>
        <w:rPr>
          <w:noProof/>
        </w:rPr>
        <w:t>(type)</w:t>
      </w:r>
      <w:r>
        <w:rPr>
          <w:noProof/>
        </w:rPr>
        <w:tab/>
        <w:t>130, 324</w:t>
      </w:r>
    </w:p>
    <w:p w:rsidR="004C7C05" w:rsidRDefault="004C7C05">
      <w:pPr>
        <w:pStyle w:val="Index1"/>
        <w:tabs>
          <w:tab w:val="right" w:leader="dot" w:pos="4582"/>
        </w:tabs>
        <w:rPr>
          <w:noProof/>
        </w:rPr>
      </w:pPr>
      <w:r w:rsidRPr="002D44AB">
        <w:rPr>
          <w:i/>
          <w:noProof/>
        </w:rPr>
        <w:t>BIG_0</w:t>
      </w:r>
      <w:r>
        <w:rPr>
          <w:noProof/>
        </w:rPr>
        <w:tab/>
        <w:t>132</w:t>
      </w:r>
    </w:p>
    <w:p w:rsidR="004C7C05" w:rsidRDefault="004C7C05">
      <w:pPr>
        <w:pStyle w:val="Index1"/>
        <w:tabs>
          <w:tab w:val="right" w:leader="dot" w:pos="4582"/>
        </w:tabs>
        <w:rPr>
          <w:noProof/>
        </w:rPr>
      </w:pPr>
      <w:r w:rsidRPr="002D44AB">
        <w:rPr>
          <w:i/>
          <w:noProof/>
        </w:rPr>
        <w:t>BIG_1</w:t>
      </w:r>
      <w:r>
        <w:rPr>
          <w:noProof/>
        </w:rPr>
        <w:tab/>
        <w:t>132</w:t>
      </w:r>
    </w:p>
    <w:p w:rsidR="004C7C05" w:rsidRDefault="004C7C05">
      <w:pPr>
        <w:pStyle w:val="Index1"/>
        <w:tabs>
          <w:tab w:val="right" w:leader="dot" w:pos="4582"/>
        </w:tabs>
        <w:rPr>
          <w:noProof/>
        </w:rPr>
      </w:pPr>
      <w:r w:rsidRPr="002D44AB">
        <w:rPr>
          <w:i/>
          <w:noProof/>
        </w:rPr>
        <w:t>BIG_inf</w:t>
      </w:r>
      <w:r>
        <w:rPr>
          <w:noProof/>
        </w:rPr>
        <w:tab/>
        <w:t>132</w:t>
      </w:r>
    </w:p>
    <w:p w:rsidR="004C7C05" w:rsidRDefault="004C7C05">
      <w:pPr>
        <w:pStyle w:val="Index1"/>
        <w:tabs>
          <w:tab w:val="right" w:leader="dot" w:pos="4582"/>
        </w:tabs>
        <w:rPr>
          <w:noProof/>
        </w:rPr>
      </w:pPr>
      <w:r w:rsidRPr="002D44AB">
        <w:rPr>
          <w:i/>
          <w:noProof/>
        </w:rPr>
        <w:t>BIG_precision</w:t>
      </w:r>
      <w:r>
        <w:rPr>
          <w:noProof/>
        </w:rPr>
        <w:tab/>
        <w:t>133</w:t>
      </w:r>
    </w:p>
    <w:p w:rsidR="004C7C05" w:rsidRDefault="004C7C05">
      <w:pPr>
        <w:pStyle w:val="Index1"/>
        <w:tabs>
          <w:tab w:val="right" w:leader="dot" w:pos="4582"/>
        </w:tabs>
        <w:rPr>
          <w:noProof/>
        </w:rPr>
      </w:pPr>
      <w:r>
        <w:rPr>
          <w:noProof/>
        </w:rPr>
        <w:t>binding</w:t>
      </w:r>
    </w:p>
    <w:p w:rsidR="004C7C05" w:rsidRDefault="004C7C05">
      <w:pPr>
        <w:pStyle w:val="Index2"/>
        <w:tabs>
          <w:tab w:val="right" w:leader="dot" w:pos="4582"/>
        </w:tabs>
        <w:rPr>
          <w:noProof/>
        </w:rPr>
      </w:pPr>
      <w:r>
        <w:rPr>
          <w:noProof/>
        </w:rPr>
        <w:t>mailboxes</w:t>
      </w:r>
      <w:r>
        <w:rPr>
          <w:noProof/>
        </w:rPr>
        <w:tab/>
      </w:r>
      <w:r w:rsidRPr="002D44AB">
        <w:rPr>
          <w:rFonts w:cs="Mangal"/>
          <w:i/>
          <w:noProof/>
        </w:rPr>
        <w:t>See</w:t>
      </w:r>
      <w:r w:rsidRPr="002D44AB">
        <w:rPr>
          <w:rFonts w:cs="Mangal"/>
          <w:noProof/>
        </w:rPr>
        <w:t xml:space="preserve"> mailbox, bound</w:t>
      </w:r>
    </w:p>
    <w:p w:rsidR="004C7C05" w:rsidRDefault="004C7C05">
      <w:pPr>
        <w:pStyle w:val="Index1"/>
        <w:tabs>
          <w:tab w:val="right" w:leader="dot" w:pos="4582"/>
        </w:tabs>
        <w:rPr>
          <w:noProof/>
        </w:rPr>
      </w:pPr>
      <w:r w:rsidRPr="002D44AB">
        <w:rPr>
          <w:i/>
          <w:noProof/>
        </w:rPr>
        <w:t>BIT_exp</w:t>
      </w:r>
      <w:r>
        <w:rPr>
          <w:noProof/>
        </w:rPr>
        <w:tab/>
        <w:t>227</w:t>
      </w:r>
    </w:p>
    <w:p w:rsidR="004C7C05" w:rsidRDefault="004C7C05">
      <w:pPr>
        <w:pStyle w:val="Index1"/>
        <w:tabs>
          <w:tab w:val="right" w:leader="dot" w:pos="4582"/>
        </w:tabs>
        <w:rPr>
          <w:noProof/>
        </w:rPr>
      </w:pPr>
      <w:r w:rsidRPr="002D44AB">
        <w:rPr>
          <w:i/>
          <w:noProof/>
        </w:rPr>
        <w:t>BIT_fix</w:t>
      </w:r>
      <w:r>
        <w:rPr>
          <w:noProof/>
        </w:rPr>
        <w:tab/>
        <w:t>227</w:t>
      </w:r>
    </w:p>
    <w:p w:rsidR="004C7C05" w:rsidRDefault="004C7C05">
      <w:pPr>
        <w:pStyle w:val="Index1"/>
        <w:tabs>
          <w:tab w:val="right" w:leader="dot" w:pos="4582"/>
        </w:tabs>
        <w:rPr>
          <w:noProof/>
        </w:rPr>
      </w:pPr>
      <w:r w:rsidRPr="002D44AB">
        <w:rPr>
          <w:i/>
          <w:noProof/>
        </w:rPr>
        <w:t>BIT_unf</w:t>
      </w:r>
      <w:r>
        <w:rPr>
          <w:noProof/>
        </w:rPr>
        <w:tab/>
        <w:t>227</w:t>
      </w:r>
    </w:p>
    <w:p w:rsidR="004C7C05" w:rsidRDefault="004C7C05">
      <w:pPr>
        <w:pStyle w:val="Index1"/>
        <w:tabs>
          <w:tab w:val="right" w:leader="dot" w:pos="4582"/>
        </w:tabs>
        <w:rPr>
          <w:noProof/>
        </w:rPr>
      </w:pPr>
      <w:r w:rsidRPr="002D44AB">
        <w:rPr>
          <w:i/>
          <w:noProof/>
        </w:rPr>
        <w:t>BITCOUNT</w:t>
      </w:r>
      <w:r>
        <w:rPr>
          <w:noProof/>
        </w:rPr>
        <w:tab/>
        <w:t>134</w:t>
      </w:r>
    </w:p>
    <w:p w:rsidR="004C7C05" w:rsidRDefault="004C7C05">
      <w:pPr>
        <w:pStyle w:val="Index1"/>
        <w:tabs>
          <w:tab w:val="right" w:leader="dot" w:pos="4582"/>
        </w:tabs>
        <w:rPr>
          <w:noProof/>
        </w:rPr>
      </w:pPr>
      <w:r>
        <w:rPr>
          <w:noProof/>
        </w:rPr>
        <w:t>bit-error rate</w:t>
      </w:r>
      <w:r>
        <w:rPr>
          <w:noProof/>
        </w:rPr>
        <w:tab/>
        <w:t>116, 119, 271</w:t>
      </w:r>
    </w:p>
    <w:p w:rsidR="004C7C05" w:rsidRDefault="004C7C05">
      <w:pPr>
        <w:pStyle w:val="Index1"/>
        <w:tabs>
          <w:tab w:val="right" w:leader="dot" w:pos="4582"/>
        </w:tabs>
        <w:rPr>
          <w:noProof/>
        </w:rPr>
      </w:pPr>
      <w:r w:rsidRPr="002D44AB">
        <w:rPr>
          <w:i/>
          <w:noProof/>
        </w:rPr>
        <w:t>bitsToTime</w:t>
      </w:r>
      <w:r>
        <w:rPr>
          <w:noProof/>
        </w:rPr>
        <w:tab/>
        <w:t>248</w:t>
      </w:r>
    </w:p>
    <w:p w:rsidR="004C7C05" w:rsidRDefault="004C7C05">
      <w:pPr>
        <w:pStyle w:val="Index1"/>
        <w:tabs>
          <w:tab w:val="right" w:leader="dot" w:pos="4582"/>
        </w:tabs>
        <w:rPr>
          <w:noProof/>
        </w:rPr>
      </w:pPr>
      <w:r w:rsidRPr="002D44AB">
        <w:rPr>
          <w:i/>
          <w:noProof/>
        </w:rPr>
        <w:t>BLink</w:t>
      </w:r>
      <w:r>
        <w:rPr>
          <w:noProof/>
        </w:rPr>
        <w:tab/>
        <w:t>164, 165, 169, 170</w:t>
      </w:r>
    </w:p>
    <w:p w:rsidR="004C7C05" w:rsidRDefault="004C7C05">
      <w:pPr>
        <w:pStyle w:val="Index1"/>
        <w:tabs>
          <w:tab w:val="right" w:leader="dot" w:pos="4582"/>
        </w:tabs>
        <w:rPr>
          <w:noProof/>
        </w:rPr>
      </w:pPr>
      <w:r w:rsidRPr="002D44AB">
        <w:rPr>
          <w:i/>
          <w:noProof/>
        </w:rPr>
        <w:t>BMP</w:t>
      </w:r>
    </w:p>
    <w:p w:rsidR="004C7C05" w:rsidRDefault="004C7C05">
      <w:pPr>
        <w:pStyle w:val="Index2"/>
        <w:tabs>
          <w:tab w:val="right" w:leader="dot" w:pos="4582"/>
        </w:tabs>
        <w:rPr>
          <w:noProof/>
        </w:rPr>
      </w:pPr>
      <w:r>
        <w:rPr>
          <w:noProof/>
        </w:rPr>
        <w:t>assessment</w:t>
      </w:r>
      <w:r>
        <w:rPr>
          <w:noProof/>
        </w:rPr>
        <w:tab/>
        <w:t>178, 281</w:t>
      </w:r>
    </w:p>
    <w:p w:rsidR="004C7C05" w:rsidRDefault="004C7C05">
      <w:pPr>
        <w:pStyle w:val="Index2"/>
        <w:tabs>
          <w:tab w:val="right" w:leader="dot" w:pos="4582"/>
        </w:tabs>
        <w:rPr>
          <w:noProof/>
        </w:rPr>
      </w:pPr>
      <w:r>
        <w:rPr>
          <w:noProof/>
        </w:rPr>
        <w:t>environment variables</w:t>
      </w:r>
      <w:r>
        <w:rPr>
          <w:noProof/>
        </w:rPr>
        <w:tab/>
        <w:t>250, 279</w:t>
      </w:r>
    </w:p>
    <w:p w:rsidR="004C7C05" w:rsidRDefault="004C7C05">
      <w:pPr>
        <w:pStyle w:val="Index2"/>
        <w:tabs>
          <w:tab w:val="right" w:leader="dot" w:pos="4582"/>
        </w:tabs>
        <w:rPr>
          <w:noProof/>
        </w:rPr>
      </w:pPr>
      <w:r>
        <w:rPr>
          <w:noProof/>
        </w:rPr>
        <w:t>examples</w:t>
      </w:r>
      <w:r>
        <w:rPr>
          <w:noProof/>
        </w:rPr>
        <w:tab/>
        <w:t>53, 56, 96, 100</w:t>
      </w:r>
    </w:p>
    <w:p w:rsidR="004C7C05" w:rsidRDefault="004C7C05">
      <w:pPr>
        <w:pStyle w:val="Index2"/>
        <w:tabs>
          <w:tab w:val="right" w:leader="dot" w:pos="4582"/>
        </w:tabs>
        <w:rPr>
          <w:noProof/>
        </w:rPr>
      </w:pPr>
      <w:r>
        <w:rPr>
          <w:noProof/>
        </w:rPr>
        <w:t>exposure</w:t>
      </w:r>
      <w:r>
        <w:rPr>
          <w:noProof/>
        </w:rPr>
        <w:tab/>
        <w:t>376, 377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bCs/>
          <w:noProof/>
        </w:rPr>
      </w:pPr>
      <w:r w:rsidRPr="002D44AB">
        <w:rPr>
          <w:i/>
          <w:noProof/>
        </w:rPr>
        <w:t>Port</w:t>
      </w:r>
      <w:r>
        <w:rPr>
          <w:noProof/>
        </w:rPr>
        <w:t xml:space="preserve"> event</w:t>
      </w:r>
      <w:r>
        <w:rPr>
          <w:noProof/>
        </w:rPr>
        <w:tab/>
        <w:t xml:space="preserve">55, 61, </w:t>
      </w:r>
      <w:r>
        <w:rPr>
          <w:b/>
          <w:bCs/>
          <w:noProof/>
        </w:rPr>
        <w:t>249</w:t>
      </w:r>
      <w:r>
        <w:rPr>
          <w:bCs/>
          <w:noProof/>
        </w:rPr>
        <w:t>, 257</w:t>
      </w:r>
    </w:p>
    <w:p w:rsidR="004C7C05" w:rsidRDefault="004C7C05">
      <w:pPr>
        <w:pStyle w:val="Index2"/>
        <w:tabs>
          <w:tab w:val="right" w:leader="dot" w:pos="4582"/>
        </w:tabs>
        <w:rPr>
          <w:noProof/>
        </w:rPr>
      </w:pPr>
      <w:r>
        <w:rPr>
          <w:noProof/>
        </w:rPr>
        <w:t>priority</w:t>
      </w:r>
      <w:r>
        <w:rPr>
          <w:noProof/>
        </w:rPr>
        <w:tab/>
        <w:t>253, 280</w:t>
      </w:r>
    </w:p>
    <w:p w:rsidR="004C7C05" w:rsidRDefault="004C7C05">
      <w:pPr>
        <w:pStyle w:val="Index2"/>
        <w:tabs>
          <w:tab w:val="right" w:leader="dot" w:pos="4582"/>
        </w:tabs>
        <w:rPr>
          <w:bCs/>
          <w:noProof/>
        </w:rPr>
      </w:pPr>
      <w:r w:rsidRPr="002D44AB">
        <w:rPr>
          <w:i/>
          <w:noProof/>
        </w:rPr>
        <w:t>Transceiver</w:t>
      </w:r>
      <w:r>
        <w:rPr>
          <w:noProof/>
        </w:rPr>
        <w:t xml:space="preserve"> event</w:t>
      </w:r>
      <w:r>
        <w:rPr>
          <w:noProof/>
        </w:rPr>
        <w:tab/>
        <w:t xml:space="preserve">96, 106, 109, 110, 178, </w:t>
      </w:r>
      <w:r>
        <w:rPr>
          <w:b/>
          <w:bCs/>
          <w:noProof/>
        </w:rPr>
        <w:t>277</w:t>
      </w:r>
      <w:r>
        <w:rPr>
          <w:bCs/>
          <w:noProof/>
        </w:rPr>
        <w:t>, 278</w:t>
      </w:r>
    </w:p>
    <w:p w:rsidR="004C7C05" w:rsidRDefault="004C7C05">
      <w:pPr>
        <w:pStyle w:val="Index1"/>
        <w:tabs>
          <w:tab w:val="right" w:leader="dot" w:pos="4582"/>
        </w:tabs>
        <w:rPr>
          <w:noProof/>
        </w:rPr>
      </w:pPr>
      <w:r w:rsidRPr="002D44AB">
        <w:rPr>
          <w:i/>
          <w:noProof/>
        </w:rPr>
        <w:t>bmpTime</w:t>
      </w:r>
      <w:r>
        <w:rPr>
          <w:noProof/>
        </w:rPr>
        <w:tab/>
        <w:t>260</w:t>
      </w:r>
    </w:p>
    <w:p w:rsidR="004C7C05" w:rsidRDefault="004C7C05">
      <w:pPr>
        <w:pStyle w:val="Index1"/>
        <w:tabs>
          <w:tab w:val="right" w:leader="dot" w:pos="4582"/>
        </w:tabs>
        <w:rPr>
          <w:noProof/>
        </w:rPr>
      </w:pPr>
      <w:r w:rsidRPr="002D44AB">
        <w:rPr>
          <w:i/>
          <w:noProof/>
        </w:rPr>
        <w:t>BOJ</w:t>
      </w:r>
      <w:r>
        <w:rPr>
          <w:noProof/>
        </w:rPr>
        <w:tab/>
        <w:t>249, 250, 256, 258</w:t>
      </w:r>
    </w:p>
    <w:p w:rsidR="004C7C05" w:rsidRDefault="004C7C05">
      <w:pPr>
        <w:pStyle w:val="Index2"/>
        <w:tabs>
          <w:tab w:val="right" w:leader="dot" w:pos="4582"/>
        </w:tabs>
        <w:rPr>
          <w:noProof/>
        </w:rPr>
      </w:pPr>
      <w:r>
        <w:rPr>
          <w:noProof/>
        </w:rPr>
        <w:t>exposure</w:t>
      </w:r>
      <w:r>
        <w:rPr>
          <w:noProof/>
        </w:rPr>
        <w:tab/>
        <w:t>376</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1"/>
        <w:tabs>
          <w:tab w:val="right" w:leader="dot" w:pos="4582"/>
        </w:tabs>
        <w:rPr>
          <w:noProof/>
        </w:rPr>
      </w:pPr>
      <w:r w:rsidRPr="002D44AB">
        <w:rPr>
          <w:i/>
          <w:noProof/>
        </w:rPr>
        <w:t>bojTime</w:t>
      </w:r>
      <w:r>
        <w:rPr>
          <w:noProof/>
        </w:rPr>
        <w:tab/>
        <w:t>259</w:t>
      </w:r>
    </w:p>
    <w:p w:rsidR="004C7C05" w:rsidRDefault="004C7C05">
      <w:pPr>
        <w:pStyle w:val="Index1"/>
        <w:tabs>
          <w:tab w:val="right" w:leader="dot" w:pos="4582"/>
        </w:tabs>
        <w:rPr>
          <w:bCs/>
          <w:noProof/>
        </w:rPr>
      </w:pPr>
      <w:r w:rsidRPr="002D44AB">
        <w:rPr>
          <w:i/>
          <w:noProof/>
        </w:rPr>
        <w:t xml:space="preserve">Boolean </w:t>
      </w:r>
      <w:r>
        <w:rPr>
          <w:noProof/>
        </w:rPr>
        <w:t>(type)</w:t>
      </w:r>
      <w:r>
        <w:rPr>
          <w:noProof/>
        </w:rPr>
        <w:tab/>
        <w:t xml:space="preserve">92, 98, 109, </w:t>
      </w:r>
      <w:r>
        <w:rPr>
          <w:b/>
          <w:bCs/>
          <w:noProof/>
        </w:rPr>
        <w:t>146</w:t>
      </w:r>
    </w:p>
    <w:p w:rsidR="004C7C05" w:rsidRDefault="004C7C05">
      <w:pPr>
        <w:pStyle w:val="Index1"/>
        <w:tabs>
          <w:tab w:val="right" w:leader="dot" w:pos="4582"/>
        </w:tabs>
        <w:rPr>
          <w:bCs/>
          <w:noProof/>
        </w:rPr>
      </w:pPr>
      <w:r w:rsidRPr="002D44AB">
        <w:rPr>
          <w:i/>
          <w:noProof/>
        </w:rPr>
        <w:t>BOP</w:t>
      </w:r>
      <w:r>
        <w:rPr>
          <w:noProof/>
        </w:rPr>
        <w:tab/>
      </w:r>
      <w:r>
        <w:rPr>
          <w:b/>
          <w:bCs/>
          <w:noProof/>
        </w:rPr>
        <w:t>276</w:t>
      </w:r>
      <w:r>
        <w:rPr>
          <w:bCs/>
          <w:noProof/>
        </w:rPr>
        <w:t>, 279, 286</w:t>
      </w:r>
    </w:p>
    <w:p w:rsidR="004C7C05" w:rsidRDefault="004C7C05">
      <w:pPr>
        <w:pStyle w:val="Index2"/>
        <w:tabs>
          <w:tab w:val="right" w:leader="dot" w:pos="4582"/>
        </w:tabs>
        <w:rPr>
          <w:noProof/>
        </w:rPr>
      </w:pPr>
      <w:r>
        <w:rPr>
          <w:noProof/>
        </w:rPr>
        <w:t>exposure</w:t>
      </w:r>
      <w:r>
        <w:rPr>
          <w:noProof/>
        </w:rPr>
        <w:tab/>
        <w:t>357, 377</w:t>
      </w:r>
    </w:p>
    <w:p w:rsidR="004C7C05" w:rsidRDefault="004C7C05">
      <w:pPr>
        <w:pStyle w:val="Index2"/>
        <w:tabs>
          <w:tab w:val="right" w:leader="dot" w:pos="4582"/>
        </w:tabs>
        <w:rPr>
          <w:noProof/>
        </w:rPr>
      </w:pPr>
      <w:r>
        <w:rPr>
          <w:noProof/>
        </w:rPr>
        <w:t>priority</w:t>
      </w:r>
      <w:r>
        <w:rPr>
          <w:noProof/>
        </w:rPr>
        <w:tab/>
        <w:t>280</w:t>
      </w:r>
    </w:p>
    <w:p w:rsidR="004C7C05" w:rsidRDefault="004C7C05">
      <w:pPr>
        <w:pStyle w:val="Index1"/>
        <w:tabs>
          <w:tab w:val="right" w:leader="dot" w:pos="4582"/>
        </w:tabs>
        <w:rPr>
          <w:noProof/>
        </w:rPr>
      </w:pPr>
      <w:r w:rsidRPr="002D44AB">
        <w:rPr>
          <w:i/>
          <w:noProof/>
        </w:rPr>
        <w:t>BOT</w:t>
      </w:r>
    </w:p>
    <w:p w:rsidR="004C7C05" w:rsidRDefault="004C7C05">
      <w:pPr>
        <w:pStyle w:val="Index2"/>
        <w:tabs>
          <w:tab w:val="right" w:leader="dot" w:pos="4582"/>
        </w:tabs>
        <w:rPr>
          <w:noProof/>
        </w:rPr>
      </w:pPr>
      <w:r>
        <w:rPr>
          <w:noProof/>
        </w:rPr>
        <w:t>assessment</w:t>
      </w:r>
      <w:r>
        <w:rPr>
          <w:noProof/>
        </w:rPr>
        <w:tab/>
        <w:t>178, 266, 281, 390</w:t>
      </w:r>
    </w:p>
    <w:p w:rsidR="004C7C05" w:rsidRDefault="004C7C05">
      <w:pPr>
        <w:pStyle w:val="Index2"/>
        <w:tabs>
          <w:tab w:val="right" w:leader="dot" w:pos="4582"/>
        </w:tabs>
        <w:rPr>
          <w:noProof/>
        </w:rPr>
      </w:pPr>
      <w:r>
        <w:rPr>
          <w:noProof/>
        </w:rPr>
        <w:t>environment variables</w:t>
      </w:r>
      <w:r>
        <w:rPr>
          <w:noProof/>
        </w:rPr>
        <w:tab/>
        <w:t>250, 279</w:t>
      </w:r>
    </w:p>
    <w:p w:rsidR="004C7C05" w:rsidRDefault="004C7C05">
      <w:pPr>
        <w:pStyle w:val="Index2"/>
        <w:tabs>
          <w:tab w:val="right" w:leader="dot" w:pos="4582"/>
        </w:tabs>
        <w:rPr>
          <w:noProof/>
        </w:rPr>
      </w:pPr>
      <w:r>
        <w:rPr>
          <w:noProof/>
        </w:rPr>
        <w:t>event assessment</w:t>
      </w:r>
      <w:r>
        <w:rPr>
          <w:noProof/>
        </w:rPr>
        <w:tab/>
        <w:t>271</w:t>
      </w:r>
    </w:p>
    <w:p w:rsidR="004C7C05" w:rsidRDefault="004C7C05">
      <w:pPr>
        <w:pStyle w:val="Index2"/>
        <w:tabs>
          <w:tab w:val="right" w:leader="dot" w:pos="4582"/>
        </w:tabs>
        <w:rPr>
          <w:noProof/>
        </w:rPr>
      </w:pPr>
      <w:r>
        <w:rPr>
          <w:noProof/>
        </w:rPr>
        <w:t>examples</w:t>
      </w:r>
      <w:r>
        <w:rPr>
          <w:noProof/>
        </w:rPr>
        <w:tab/>
        <w:t>252, 253, 285, 390</w:t>
      </w:r>
    </w:p>
    <w:p w:rsidR="004C7C05" w:rsidRDefault="004C7C05">
      <w:pPr>
        <w:pStyle w:val="Index2"/>
        <w:tabs>
          <w:tab w:val="right" w:leader="dot" w:pos="4582"/>
        </w:tabs>
        <w:rPr>
          <w:noProof/>
        </w:rPr>
      </w:pPr>
      <w:r>
        <w:rPr>
          <w:noProof/>
        </w:rPr>
        <w:t>exposure</w:t>
      </w:r>
      <w:r>
        <w:rPr>
          <w:noProof/>
        </w:rPr>
        <w:tab/>
        <w:t>365, 376, 377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bCs/>
          <w:noProof/>
        </w:rPr>
      </w:pPr>
      <w:r w:rsidRPr="002D44AB">
        <w:rPr>
          <w:i/>
          <w:noProof/>
        </w:rPr>
        <w:t>Port</w:t>
      </w:r>
      <w:r>
        <w:rPr>
          <w:noProof/>
        </w:rPr>
        <w:t xml:space="preserve"> event</w:t>
      </w:r>
      <w:r>
        <w:rPr>
          <w:noProof/>
        </w:rPr>
        <w:tab/>
      </w:r>
      <w:r>
        <w:rPr>
          <w:b/>
          <w:bCs/>
          <w:noProof/>
        </w:rPr>
        <w:t>249</w:t>
      </w:r>
      <w:r>
        <w:rPr>
          <w:bCs/>
          <w:noProof/>
        </w:rPr>
        <w:t>, 250, 256, 257, 258, 259</w:t>
      </w:r>
    </w:p>
    <w:p w:rsidR="004C7C05" w:rsidRDefault="004C7C05">
      <w:pPr>
        <w:pStyle w:val="Index2"/>
        <w:tabs>
          <w:tab w:val="right" w:leader="dot" w:pos="4582"/>
        </w:tabs>
        <w:rPr>
          <w:noProof/>
        </w:rPr>
      </w:pPr>
      <w:r>
        <w:rPr>
          <w:noProof/>
        </w:rPr>
        <w:t>priority</w:t>
      </w:r>
      <w:r>
        <w:rPr>
          <w:noProof/>
        </w:rPr>
        <w:tab/>
        <w:t>252, 253, 280</w:t>
      </w:r>
    </w:p>
    <w:p w:rsidR="004C7C05" w:rsidRDefault="004C7C05">
      <w:pPr>
        <w:pStyle w:val="Index2"/>
        <w:tabs>
          <w:tab w:val="right" w:leader="dot" w:pos="4582"/>
        </w:tabs>
        <w:rPr>
          <w:bCs/>
          <w:noProof/>
        </w:rPr>
      </w:pPr>
      <w:r w:rsidRPr="002D44AB">
        <w:rPr>
          <w:i/>
          <w:noProof/>
        </w:rPr>
        <w:t>Transceiver</w:t>
      </w:r>
      <w:r>
        <w:rPr>
          <w:noProof/>
        </w:rPr>
        <w:t xml:space="preserve"> event</w:t>
      </w:r>
      <w:r>
        <w:rPr>
          <w:noProof/>
        </w:rPr>
        <w:tab/>
        <w:t xml:space="preserve">106, 109, 178, </w:t>
      </w:r>
      <w:r>
        <w:rPr>
          <w:b/>
          <w:bCs/>
          <w:noProof/>
        </w:rPr>
        <w:t>276</w:t>
      </w:r>
      <w:r>
        <w:rPr>
          <w:bCs/>
          <w:noProof/>
        </w:rPr>
        <w:t>, 278, 279, 284, 286, 289</w:t>
      </w:r>
    </w:p>
    <w:p w:rsidR="004C7C05" w:rsidRDefault="004C7C05">
      <w:pPr>
        <w:pStyle w:val="Index1"/>
        <w:tabs>
          <w:tab w:val="right" w:leader="dot" w:pos="4582"/>
        </w:tabs>
        <w:rPr>
          <w:noProof/>
        </w:rPr>
      </w:pPr>
      <w:r w:rsidRPr="002D44AB">
        <w:rPr>
          <w:i/>
          <w:noProof/>
        </w:rPr>
        <w:t>BOT_TRIGGER</w:t>
      </w:r>
      <w:r>
        <w:rPr>
          <w:noProof/>
        </w:rPr>
        <w:tab/>
        <w:t>358</w:t>
      </w:r>
    </w:p>
    <w:p w:rsidR="004C7C05" w:rsidRDefault="004C7C05">
      <w:pPr>
        <w:pStyle w:val="Index1"/>
        <w:tabs>
          <w:tab w:val="right" w:leader="dot" w:pos="4582"/>
        </w:tabs>
        <w:rPr>
          <w:noProof/>
        </w:rPr>
      </w:pPr>
      <w:r w:rsidRPr="002D44AB">
        <w:rPr>
          <w:i/>
          <w:noProof/>
        </w:rPr>
        <w:t>botTime</w:t>
      </w:r>
      <w:r>
        <w:rPr>
          <w:noProof/>
        </w:rPr>
        <w:tab/>
        <w:t>259</w:t>
      </w:r>
    </w:p>
    <w:p w:rsidR="004C7C05" w:rsidRDefault="004C7C05">
      <w:pPr>
        <w:pStyle w:val="Index1"/>
        <w:tabs>
          <w:tab w:val="right" w:leader="dot" w:pos="4582"/>
        </w:tabs>
        <w:rPr>
          <w:noProof/>
        </w:rPr>
      </w:pPr>
      <w:r w:rsidRPr="002D44AB">
        <w:rPr>
          <w:i/>
          <w:noProof/>
        </w:rPr>
        <w:t>BOTTOMMARGIN</w:t>
      </w:r>
      <w:r>
        <w:rPr>
          <w:noProof/>
        </w:rPr>
        <w:tab/>
        <w:t>404</w:t>
      </w:r>
    </w:p>
    <w:p w:rsidR="004C7C05" w:rsidRDefault="004C7C05">
      <w:pPr>
        <w:pStyle w:val="Index1"/>
        <w:tabs>
          <w:tab w:val="right" w:leader="dot" w:pos="4582"/>
        </w:tabs>
        <w:rPr>
          <w:noProof/>
        </w:rPr>
      </w:pPr>
      <w:r>
        <w:rPr>
          <w:noProof/>
        </w:rPr>
        <w:t>bound mailbox</w:t>
      </w:r>
      <w:r>
        <w:rPr>
          <w:noProof/>
        </w:rPr>
        <w:tab/>
      </w:r>
      <w:r w:rsidRPr="002D44AB">
        <w:rPr>
          <w:rFonts w:cs="Mangal"/>
          <w:i/>
          <w:noProof/>
        </w:rPr>
        <w:t>See</w:t>
      </w:r>
      <w:r w:rsidRPr="002D44AB">
        <w:rPr>
          <w:rFonts w:cs="Mangal"/>
          <w:noProof/>
        </w:rPr>
        <w:t xml:space="preserve"> mailbox, bound</w:t>
      </w:r>
    </w:p>
    <w:p w:rsidR="004C7C05" w:rsidRDefault="004C7C05">
      <w:pPr>
        <w:pStyle w:val="Index1"/>
        <w:tabs>
          <w:tab w:val="right" w:leader="dot" w:pos="4582"/>
        </w:tabs>
        <w:rPr>
          <w:noProof/>
        </w:rPr>
      </w:pPr>
      <w:r>
        <w:rPr>
          <w:noProof/>
        </w:rPr>
        <w:t>broadcast</w:t>
      </w:r>
    </w:p>
    <w:p w:rsidR="004C7C05" w:rsidRDefault="004C7C05">
      <w:pPr>
        <w:pStyle w:val="Index2"/>
        <w:tabs>
          <w:tab w:val="right" w:leader="dot" w:pos="4582"/>
        </w:tabs>
        <w:rPr>
          <w:noProof/>
        </w:rPr>
      </w:pPr>
      <w:r w:rsidRPr="002D44AB">
        <w:rPr>
          <w:i/>
          <w:noProof/>
        </w:rPr>
        <w:t>CGroup</w:t>
      </w:r>
      <w:r>
        <w:rPr>
          <w:noProof/>
        </w:rPr>
        <w:tab/>
        <w:t>223, 224, 225, 229, 231</w:t>
      </w:r>
    </w:p>
    <w:p w:rsidR="004C7C05" w:rsidRDefault="004C7C05">
      <w:pPr>
        <w:pStyle w:val="Index2"/>
        <w:tabs>
          <w:tab w:val="right" w:leader="dot" w:pos="4582"/>
        </w:tabs>
        <w:rPr>
          <w:noProof/>
        </w:rPr>
      </w:pPr>
      <w:r>
        <w:rPr>
          <w:noProof/>
        </w:rPr>
        <w:t>medium</w:t>
      </w:r>
      <w:r>
        <w:rPr>
          <w:noProof/>
        </w:rPr>
        <w:tab/>
        <w:t>160, 164</w:t>
      </w:r>
    </w:p>
    <w:p w:rsidR="004C7C05" w:rsidRDefault="004C7C05">
      <w:pPr>
        <w:pStyle w:val="Index2"/>
        <w:tabs>
          <w:tab w:val="right" w:leader="dot" w:pos="4582"/>
        </w:tabs>
        <w:rPr>
          <w:noProof/>
        </w:rPr>
      </w:pPr>
      <w:r>
        <w:rPr>
          <w:noProof/>
        </w:rPr>
        <w:t>message</w:t>
      </w:r>
      <w:r>
        <w:rPr>
          <w:noProof/>
        </w:rPr>
        <w:tab/>
        <w:t>218, 222, 235, 363</w:t>
      </w:r>
    </w:p>
    <w:p w:rsidR="004C7C05" w:rsidRDefault="004C7C05">
      <w:pPr>
        <w:pStyle w:val="Index2"/>
        <w:tabs>
          <w:tab w:val="right" w:leader="dot" w:pos="4582"/>
        </w:tabs>
        <w:rPr>
          <w:bCs/>
          <w:noProof/>
        </w:rPr>
      </w:pPr>
      <w:r>
        <w:rPr>
          <w:noProof/>
        </w:rPr>
        <w:t>packet</w:t>
      </w:r>
      <w:r>
        <w:rPr>
          <w:noProof/>
        </w:rPr>
        <w:tab/>
        <w:t xml:space="preserve">249, 253, 254, </w:t>
      </w:r>
      <w:r>
        <w:rPr>
          <w:b/>
          <w:bCs/>
          <w:noProof/>
        </w:rPr>
        <w:t>255</w:t>
      </w:r>
      <w:r>
        <w:rPr>
          <w:bCs/>
          <w:noProof/>
        </w:rPr>
        <w:t>, 277, 365, 368, 370, 374, 375, 376</w:t>
      </w:r>
    </w:p>
    <w:p w:rsidR="004C7C05" w:rsidRDefault="004C7C05">
      <w:pPr>
        <w:pStyle w:val="Index2"/>
        <w:tabs>
          <w:tab w:val="right" w:leader="dot" w:pos="4582"/>
        </w:tabs>
        <w:rPr>
          <w:noProof/>
        </w:rPr>
      </w:pPr>
      <w:r>
        <w:rPr>
          <w:noProof/>
        </w:rPr>
        <w:t>receiver</w:t>
      </w:r>
      <w:r>
        <w:rPr>
          <w:noProof/>
        </w:rPr>
        <w:tab/>
        <w:t>234</w:t>
      </w:r>
    </w:p>
    <w:p w:rsidR="004C7C05" w:rsidRDefault="004C7C05">
      <w:pPr>
        <w:pStyle w:val="Index1"/>
        <w:tabs>
          <w:tab w:val="right" w:leader="dot" w:pos="4582"/>
        </w:tabs>
        <w:rPr>
          <w:noProof/>
        </w:rPr>
      </w:pPr>
      <w:r w:rsidRPr="002D44AB">
        <w:rPr>
          <w:i/>
          <w:noProof/>
        </w:rPr>
        <w:t>BROADCAST</w:t>
      </w:r>
      <w:r>
        <w:rPr>
          <w:noProof/>
        </w:rPr>
        <w:tab/>
        <w:t>231</w:t>
      </w:r>
    </w:p>
    <w:p w:rsidR="004C7C05" w:rsidRDefault="004C7C05">
      <w:pPr>
        <w:pStyle w:val="Index1"/>
        <w:tabs>
          <w:tab w:val="right" w:leader="dot" w:pos="4582"/>
        </w:tabs>
        <w:rPr>
          <w:noProof/>
        </w:rPr>
      </w:pPr>
      <w:r>
        <w:rPr>
          <w:noProof/>
        </w:rPr>
        <w:t>broadcast link</w:t>
      </w:r>
      <w:r>
        <w:rPr>
          <w:noProof/>
        </w:rPr>
        <w:tab/>
      </w:r>
      <w:r w:rsidRPr="002D44AB">
        <w:rPr>
          <w:rFonts w:cs="Mangal"/>
          <w:i/>
          <w:noProof/>
        </w:rPr>
        <w:t>See</w:t>
      </w:r>
      <w:r w:rsidRPr="002D44AB">
        <w:rPr>
          <w:rFonts w:cs="Mangal"/>
          <w:noProof/>
        </w:rPr>
        <w:t xml:space="preserve"> </w:t>
      </w:r>
      <w:r w:rsidRPr="002D44AB">
        <w:rPr>
          <w:rFonts w:cs="Mangal"/>
          <w:i/>
          <w:noProof/>
        </w:rPr>
        <w:t>Link</w:t>
      </w:r>
    </w:p>
    <w:p w:rsidR="004C7C05" w:rsidRDefault="004C7C05">
      <w:pPr>
        <w:pStyle w:val="Index1"/>
        <w:tabs>
          <w:tab w:val="right" w:leader="dot" w:pos="4582"/>
        </w:tabs>
        <w:rPr>
          <w:noProof/>
        </w:rPr>
      </w:pPr>
      <w:r w:rsidRPr="002D44AB">
        <w:rPr>
          <w:i/>
          <w:noProof/>
        </w:rPr>
        <w:t>BSI_exp</w:t>
      </w:r>
      <w:r>
        <w:rPr>
          <w:noProof/>
        </w:rPr>
        <w:tab/>
        <w:t>227, 228</w:t>
      </w:r>
    </w:p>
    <w:p w:rsidR="004C7C05" w:rsidRDefault="004C7C05">
      <w:pPr>
        <w:pStyle w:val="Index1"/>
        <w:tabs>
          <w:tab w:val="right" w:leader="dot" w:pos="4582"/>
        </w:tabs>
        <w:rPr>
          <w:noProof/>
        </w:rPr>
      </w:pPr>
      <w:r w:rsidRPr="002D44AB">
        <w:rPr>
          <w:i/>
          <w:noProof/>
        </w:rPr>
        <w:t>BSI_fix</w:t>
      </w:r>
      <w:r>
        <w:rPr>
          <w:noProof/>
        </w:rPr>
        <w:tab/>
        <w:t>227, 228</w:t>
      </w:r>
    </w:p>
    <w:p w:rsidR="004C7C05" w:rsidRDefault="004C7C05">
      <w:pPr>
        <w:pStyle w:val="Index1"/>
        <w:tabs>
          <w:tab w:val="right" w:leader="dot" w:pos="4582"/>
        </w:tabs>
        <w:rPr>
          <w:noProof/>
        </w:rPr>
      </w:pPr>
      <w:r w:rsidRPr="002D44AB">
        <w:rPr>
          <w:i/>
          <w:noProof/>
        </w:rPr>
        <w:t>BSI_unf</w:t>
      </w:r>
      <w:r>
        <w:rPr>
          <w:noProof/>
        </w:rPr>
        <w:tab/>
        <w:t>227, 228</w:t>
      </w:r>
    </w:p>
    <w:p w:rsidR="004C7C05" w:rsidRDefault="004C7C05">
      <w:pPr>
        <w:pStyle w:val="Index1"/>
        <w:tabs>
          <w:tab w:val="right" w:leader="dot" w:pos="4582"/>
        </w:tabs>
        <w:rPr>
          <w:noProof/>
        </w:rPr>
      </w:pPr>
      <w:r w:rsidRPr="002D44AB">
        <w:rPr>
          <w:i/>
          <w:noProof/>
        </w:rPr>
        <w:t>busy</w:t>
      </w:r>
    </w:p>
    <w:p w:rsidR="004C7C05" w:rsidRDefault="004C7C05">
      <w:pPr>
        <w:pStyle w:val="Index2"/>
        <w:tabs>
          <w:tab w:val="right" w:leader="dot" w:pos="4582"/>
        </w:tabs>
        <w:rPr>
          <w:bCs/>
          <w:noProof/>
        </w:rPr>
      </w:pPr>
      <w:r w:rsidRPr="002D44AB">
        <w:rPr>
          <w:i/>
          <w:noProof/>
        </w:rPr>
        <w:t>Port</w:t>
      </w:r>
      <w:r>
        <w:rPr>
          <w:noProof/>
        </w:rPr>
        <w:t xml:space="preserve"> method</w:t>
      </w:r>
      <w:r>
        <w:rPr>
          <w:noProof/>
        </w:rPr>
        <w:tab/>
      </w:r>
      <w:r>
        <w:rPr>
          <w:b/>
          <w:bCs/>
          <w:noProof/>
        </w:rPr>
        <w:t>255</w:t>
      </w:r>
      <w:r>
        <w:rPr>
          <w:bCs/>
          <w:noProof/>
        </w:rPr>
        <w:t>, 257, 275</w:t>
      </w:r>
    </w:p>
    <w:p w:rsidR="004C7C05" w:rsidRDefault="004C7C05">
      <w:pPr>
        <w:pStyle w:val="Index2"/>
        <w:tabs>
          <w:tab w:val="right" w:leader="dot" w:pos="4582"/>
        </w:tabs>
        <w:rPr>
          <w:bCs/>
          <w:noProof/>
        </w:rPr>
      </w:pPr>
      <w:r w:rsidRPr="002D44AB">
        <w:rPr>
          <w:i/>
          <w:noProof/>
        </w:rPr>
        <w:t>Transceiver</w:t>
      </w:r>
      <w:r>
        <w:rPr>
          <w:noProof/>
        </w:rPr>
        <w:t xml:space="preserve"> method</w:t>
      </w:r>
      <w:r>
        <w:rPr>
          <w:noProof/>
        </w:rPr>
        <w:tab/>
      </w:r>
      <w:r>
        <w:rPr>
          <w:b/>
          <w:bCs/>
          <w:noProof/>
        </w:rPr>
        <w:t>275</w:t>
      </w:r>
      <w:r>
        <w:rPr>
          <w:bCs/>
          <w:noProof/>
        </w:rPr>
        <w:t>, 276, 285</w:t>
      </w:r>
    </w:p>
    <w:p w:rsidR="004C7C05" w:rsidRDefault="004C7C05">
      <w:pPr>
        <w:pStyle w:val="IndexHeading"/>
        <w:keepNext/>
        <w:tabs>
          <w:tab w:val="right" w:leader="dot" w:pos="4582"/>
        </w:tabs>
        <w:rPr>
          <w:rFonts w:eastAsiaTheme="minorEastAsia" w:cstheme="minorBidi"/>
          <w:b w:val="0"/>
          <w:bCs w:val="0"/>
          <w:noProof/>
        </w:rPr>
      </w:pPr>
      <w:r>
        <w:rPr>
          <w:noProof/>
        </w:rPr>
        <w:t>C</w:t>
      </w:r>
    </w:p>
    <w:p w:rsidR="004C7C05" w:rsidRDefault="004C7C05">
      <w:pPr>
        <w:pStyle w:val="Index1"/>
        <w:tabs>
          <w:tab w:val="right" w:leader="dot" w:pos="4582"/>
        </w:tabs>
        <w:rPr>
          <w:noProof/>
        </w:rPr>
      </w:pPr>
      <w:r>
        <w:rPr>
          <w:noProof/>
        </w:rPr>
        <w:t>calculate (</w:t>
      </w:r>
      <w:r w:rsidRPr="002D44AB">
        <w:rPr>
          <w:i/>
          <w:noProof/>
        </w:rPr>
        <w:t>RVariable</w:t>
      </w:r>
      <w:r>
        <w:rPr>
          <w:noProof/>
        </w:rPr>
        <w:t>)</w:t>
      </w:r>
      <w:r>
        <w:rPr>
          <w:noProof/>
        </w:rPr>
        <w:tab/>
        <w:t>325</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Pr>
          <w:noProof/>
        </w:rPr>
        <w:t>capture effect</w:t>
      </w:r>
      <w:r>
        <w:rPr>
          <w:noProof/>
        </w:rPr>
        <w:tab/>
        <w:t>118, 119</w:t>
      </w:r>
    </w:p>
    <w:p w:rsidR="004C7C05" w:rsidRDefault="004C7C05">
      <w:pPr>
        <w:pStyle w:val="Index1"/>
        <w:tabs>
          <w:tab w:val="right" w:leader="dot" w:pos="4582"/>
        </w:tabs>
        <w:rPr>
          <w:noProof/>
        </w:rPr>
      </w:pPr>
      <w:r>
        <w:rPr>
          <w:noProof/>
        </w:rPr>
        <w:t>Cartesian coordinates</w:t>
      </w:r>
      <w:r>
        <w:rPr>
          <w:noProof/>
        </w:rPr>
        <w:tab/>
        <w:t>171, 185, 265</w:t>
      </w:r>
    </w:p>
    <w:p w:rsidR="004C7C05" w:rsidRDefault="004C7C05">
      <w:pPr>
        <w:pStyle w:val="Index1"/>
        <w:tabs>
          <w:tab w:val="right" w:leader="dot" w:pos="4582"/>
        </w:tabs>
        <w:rPr>
          <w:noProof/>
        </w:rPr>
      </w:pPr>
      <w:r>
        <w:rPr>
          <w:noProof/>
        </w:rPr>
        <w:t>cause (and effect)</w:t>
      </w:r>
      <w:r>
        <w:rPr>
          <w:noProof/>
        </w:rPr>
        <w:tab/>
        <w:t>24</w:t>
      </w:r>
    </w:p>
    <w:p w:rsidR="004C7C05" w:rsidRDefault="004C7C05">
      <w:pPr>
        <w:pStyle w:val="Index1"/>
        <w:tabs>
          <w:tab w:val="right" w:leader="dot" w:pos="4582"/>
        </w:tabs>
        <w:rPr>
          <w:noProof/>
        </w:rPr>
      </w:pPr>
      <w:r>
        <w:rPr>
          <w:noProof/>
        </w:rPr>
        <w:t>CDMA (Code Division Multiple Access)</w:t>
      </w:r>
      <w:r>
        <w:rPr>
          <w:noProof/>
        </w:rPr>
        <w:tab/>
        <w:t>107, 173</w:t>
      </w:r>
    </w:p>
    <w:p w:rsidR="004C7C05" w:rsidRDefault="004C7C05">
      <w:pPr>
        <w:pStyle w:val="Index1"/>
        <w:tabs>
          <w:tab w:val="right" w:leader="dot" w:pos="4582"/>
        </w:tabs>
        <w:rPr>
          <w:bCs/>
          <w:noProof/>
        </w:rPr>
      </w:pPr>
      <w:r w:rsidRPr="002D44AB">
        <w:rPr>
          <w:i/>
          <w:noProof/>
        </w:rPr>
        <w:t xml:space="preserve">CGroup </w:t>
      </w:r>
      <w:r>
        <w:rPr>
          <w:noProof/>
        </w:rPr>
        <w:t>(communication group)</w:t>
      </w:r>
      <w:r>
        <w:rPr>
          <w:noProof/>
        </w:rPr>
        <w:tab/>
        <w:t xml:space="preserve">159, </w:t>
      </w:r>
      <w:r>
        <w:rPr>
          <w:b/>
          <w:bCs/>
          <w:noProof/>
        </w:rPr>
        <w:t>223</w:t>
      </w:r>
      <w:r>
        <w:rPr>
          <w:bCs/>
          <w:noProof/>
        </w:rPr>
        <w:t>–</w:t>
      </w:r>
      <w:r>
        <w:rPr>
          <w:b/>
          <w:bCs/>
          <w:noProof/>
        </w:rPr>
        <w:t>25</w:t>
      </w:r>
      <w:r>
        <w:rPr>
          <w:bCs/>
          <w:noProof/>
        </w:rPr>
        <w:t>, 234</w:t>
      </w:r>
    </w:p>
    <w:p w:rsidR="004C7C05" w:rsidRDefault="004C7C05">
      <w:pPr>
        <w:pStyle w:val="Index2"/>
        <w:tabs>
          <w:tab w:val="right" w:leader="dot" w:pos="4582"/>
        </w:tabs>
        <w:rPr>
          <w:noProof/>
        </w:rPr>
      </w:pPr>
      <w:r>
        <w:rPr>
          <w:noProof/>
        </w:rPr>
        <w:t>examples</w:t>
      </w:r>
      <w:r>
        <w:rPr>
          <w:noProof/>
        </w:rPr>
        <w:tab/>
        <w:t>230</w:t>
      </w:r>
    </w:p>
    <w:p w:rsidR="004C7C05" w:rsidRDefault="004C7C05">
      <w:pPr>
        <w:pStyle w:val="Index2"/>
        <w:tabs>
          <w:tab w:val="right" w:leader="dot" w:pos="4582"/>
        </w:tabs>
        <w:rPr>
          <w:noProof/>
        </w:rPr>
      </w:pPr>
      <w:r>
        <w:rPr>
          <w:noProof/>
        </w:rPr>
        <w:t>using to create traffic patterns</w:t>
      </w:r>
      <w:r>
        <w:rPr>
          <w:noProof/>
        </w:rPr>
        <w:tab/>
        <w:t>226</w:t>
      </w:r>
    </w:p>
    <w:p w:rsidR="004C7C05" w:rsidRDefault="004C7C05">
      <w:pPr>
        <w:pStyle w:val="Index1"/>
        <w:tabs>
          <w:tab w:val="right" w:leader="dot" w:pos="4582"/>
        </w:tabs>
        <w:rPr>
          <w:noProof/>
        </w:rPr>
      </w:pPr>
      <w:r>
        <w:rPr>
          <w:noProof/>
        </w:rPr>
        <w:t>channel</w:t>
      </w:r>
    </w:p>
    <w:p w:rsidR="004C7C05" w:rsidRDefault="004C7C05">
      <w:pPr>
        <w:pStyle w:val="Index2"/>
        <w:tabs>
          <w:tab w:val="right" w:leader="dot" w:pos="4582"/>
        </w:tabs>
        <w:rPr>
          <w:noProof/>
        </w:rPr>
      </w:pPr>
      <w:r>
        <w:rPr>
          <w:noProof/>
        </w:rPr>
        <w:t>crosstalk</w:t>
      </w:r>
      <w:r>
        <w:rPr>
          <w:noProof/>
        </w:rPr>
        <w:tab/>
        <w:t>110, 173, 268, 380</w:t>
      </w:r>
    </w:p>
    <w:p w:rsidR="004C7C05" w:rsidRDefault="004C7C05">
      <w:pPr>
        <w:pStyle w:val="Index2"/>
        <w:tabs>
          <w:tab w:val="right" w:leader="dot" w:pos="4582"/>
        </w:tabs>
        <w:rPr>
          <w:noProof/>
        </w:rPr>
      </w:pPr>
      <w:r>
        <w:rPr>
          <w:noProof/>
        </w:rPr>
        <w:t>separation</w:t>
      </w:r>
      <w:r>
        <w:rPr>
          <w:noProof/>
        </w:rPr>
        <w:tab/>
        <w:t>383, 386, 387, 389</w:t>
      </w:r>
    </w:p>
    <w:p w:rsidR="004C7C05" w:rsidRDefault="004C7C05">
      <w:pPr>
        <w:pStyle w:val="Index2"/>
        <w:tabs>
          <w:tab w:val="right" w:leader="dot" w:pos="4582"/>
        </w:tabs>
        <w:rPr>
          <w:noProof/>
        </w:rPr>
      </w:pPr>
      <w:r>
        <w:rPr>
          <w:noProof/>
        </w:rPr>
        <w:t>wired</w:t>
      </w:r>
      <w:r>
        <w:rPr>
          <w:noProof/>
        </w:rPr>
        <w:tab/>
      </w:r>
      <w:r w:rsidRPr="002D44AB">
        <w:rPr>
          <w:rFonts w:cs="Mangal"/>
          <w:i/>
          <w:noProof/>
        </w:rPr>
        <w:t>See</w:t>
      </w:r>
      <w:r w:rsidRPr="002D44AB">
        <w:rPr>
          <w:rFonts w:cs="Mangal"/>
          <w:noProof/>
        </w:rPr>
        <w:t xml:space="preserve"> </w:t>
      </w:r>
      <w:r w:rsidRPr="002D44AB">
        <w:rPr>
          <w:rFonts w:cs="Mangal"/>
          <w:i/>
          <w:noProof/>
        </w:rPr>
        <w:t>Link</w:t>
      </w:r>
    </w:p>
    <w:p w:rsidR="004C7C05" w:rsidRDefault="004C7C05">
      <w:pPr>
        <w:pStyle w:val="Index2"/>
        <w:tabs>
          <w:tab w:val="right" w:leader="dot" w:pos="4582"/>
        </w:tabs>
        <w:rPr>
          <w:noProof/>
        </w:rPr>
      </w:pPr>
      <w:r>
        <w:rPr>
          <w:noProof/>
        </w:rPr>
        <w:t>wireless</w:t>
      </w:r>
      <w:r>
        <w:rPr>
          <w:noProof/>
        </w:rPr>
        <w:tab/>
      </w:r>
      <w:r w:rsidRPr="002D44AB">
        <w:rPr>
          <w:rFonts w:cs="Mangal"/>
          <w:i/>
          <w:noProof/>
        </w:rPr>
        <w:t>See</w:t>
      </w:r>
      <w:r w:rsidRPr="002D44AB">
        <w:rPr>
          <w:rFonts w:cs="Mangal"/>
          <w:noProof/>
        </w:rPr>
        <w:t xml:space="preserve"> </w:t>
      </w:r>
      <w:r w:rsidRPr="002D44AB">
        <w:rPr>
          <w:rFonts w:cs="Mangal"/>
          <w:i/>
          <w:noProof/>
        </w:rPr>
        <w:t>RFChannel</w:t>
      </w:r>
    </w:p>
    <w:p w:rsidR="004C7C05" w:rsidRDefault="004C7C05">
      <w:pPr>
        <w:pStyle w:val="Index1"/>
        <w:tabs>
          <w:tab w:val="right" w:leader="dot" w:pos="4582"/>
        </w:tabs>
        <w:rPr>
          <w:noProof/>
        </w:rPr>
      </w:pPr>
      <w:r w:rsidRPr="002D44AB">
        <w:rPr>
          <w:i/>
          <w:noProof/>
        </w:rPr>
        <w:t xml:space="preserve">CHILD </w:t>
      </w:r>
      <w:r>
        <w:rPr>
          <w:noProof/>
        </w:rPr>
        <w:t>(</w:t>
      </w:r>
      <w:r w:rsidRPr="002D44AB">
        <w:rPr>
          <w:i/>
          <w:noProof/>
        </w:rPr>
        <w:t xml:space="preserve">Process </w:t>
      </w:r>
      <w:r>
        <w:rPr>
          <w:noProof/>
        </w:rPr>
        <w:t>event)</w:t>
      </w:r>
      <w:r>
        <w:rPr>
          <w:noProof/>
        </w:rPr>
        <w:tab/>
        <w:t>200</w:t>
      </w:r>
    </w:p>
    <w:p w:rsidR="004C7C05" w:rsidRDefault="004C7C05">
      <w:pPr>
        <w:pStyle w:val="Index1"/>
        <w:tabs>
          <w:tab w:val="right" w:leader="dot" w:pos="4582"/>
        </w:tabs>
        <w:rPr>
          <w:noProof/>
        </w:rPr>
      </w:pPr>
      <w:r w:rsidRPr="002D44AB">
        <w:rPr>
          <w:i/>
          <w:noProof/>
        </w:rPr>
        <w:t xml:space="preserve">children </w:t>
      </w:r>
      <w:r>
        <w:rPr>
          <w:noProof/>
        </w:rPr>
        <w:t>(</w:t>
      </w:r>
      <w:r w:rsidRPr="002D44AB">
        <w:rPr>
          <w:i/>
          <w:noProof/>
        </w:rPr>
        <w:t>Process</w:t>
      </w:r>
      <w:r>
        <w:rPr>
          <w:noProof/>
        </w:rPr>
        <w:t xml:space="preserve"> method)</w:t>
      </w:r>
      <w:r>
        <w:rPr>
          <w:noProof/>
        </w:rPr>
        <w:tab/>
        <w:t>200</w:t>
      </w:r>
    </w:p>
    <w:p w:rsidR="004C7C05" w:rsidRDefault="004C7C05">
      <w:pPr>
        <w:pStyle w:val="Index1"/>
        <w:tabs>
          <w:tab w:val="right" w:leader="dot" w:pos="4582"/>
        </w:tabs>
        <w:rPr>
          <w:noProof/>
        </w:rPr>
      </w:pPr>
      <w:r>
        <w:rPr>
          <w:noProof/>
        </w:rPr>
        <w:t>cleaning</w:t>
      </w:r>
    </w:p>
    <w:p w:rsidR="004C7C05" w:rsidRDefault="004C7C05">
      <w:pPr>
        <w:pStyle w:val="Index2"/>
        <w:tabs>
          <w:tab w:val="right" w:leader="dot" w:pos="4582"/>
        </w:tabs>
        <w:rPr>
          <w:noProof/>
        </w:rPr>
      </w:pPr>
      <w:r>
        <w:rPr>
          <w:noProof/>
        </w:rPr>
        <w:t xml:space="preserve">in (wired) </w:t>
      </w:r>
      <w:r w:rsidRPr="002D44AB">
        <w:rPr>
          <w:i/>
          <w:noProof/>
        </w:rPr>
        <w:t>Links</w:t>
      </w:r>
      <w:r>
        <w:rPr>
          <w:noProof/>
        </w:rPr>
        <w:tab/>
        <w:t>262</w:t>
      </w:r>
    </w:p>
    <w:p w:rsidR="004C7C05" w:rsidRDefault="004C7C05">
      <w:pPr>
        <w:pStyle w:val="Index2"/>
        <w:tabs>
          <w:tab w:val="right" w:leader="dot" w:pos="4582"/>
        </w:tabs>
        <w:rPr>
          <w:noProof/>
        </w:rPr>
      </w:pPr>
      <w:r>
        <w:rPr>
          <w:noProof/>
        </w:rPr>
        <w:t xml:space="preserve">in (wireless) </w:t>
      </w:r>
      <w:r w:rsidRPr="002D44AB">
        <w:rPr>
          <w:i/>
          <w:noProof/>
        </w:rPr>
        <w:t>RFChannels</w:t>
      </w:r>
      <w:r>
        <w:rPr>
          <w:noProof/>
        </w:rPr>
        <w:tab/>
        <w:t>290, 358</w:t>
      </w:r>
    </w:p>
    <w:p w:rsidR="004C7C05" w:rsidRDefault="004C7C05">
      <w:pPr>
        <w:pStyle w:val="Index2"/>
        <w:tabs>
          <w:tab w:val="right" w:leader="dot" w:pos="4582"/>
        </w:tabs>
        <w:rPr>
          <w:noProof/>
        </w:rPr>
      </w:pPr>
      <w:r>
        <w:rPr>
          <w:noProof/>
        </w:rPr>
        <w:t xml:space="preserve">in </w:t>
      </w:r>
      <w:r w:rsidRPr="002D44AB">
        <w:rPr>
          <w:i/>
          <w:noProof/>
        </w:rPr>
        <w:t>Client</w:t>
      </w:r>
      <w:r>
        <w:rPr>
          <w:noProof/>
        </w:rPr>
        <w:tab/>
        <w:t>236</w:t>
      </w:r>
    </w:p>
    <w:p w:rsidR="004C7C05" w:rsidRDefault="004C7C05">
      <w:pPr>
        <w:pStyle w:val="Index1"/>
        <w:tabs>
          <w:tab w:val="right" w:leader="dot" w:pos="4582"/>
        </w:tabs>
        <w:rPr>
          <w:noProof/>
        </w:rPr>
      </w:pPr>
      <w:r w:rsidRPr="002D44AB">
        <w:rPr>
          <w:i/>
          <w:noProof/>
        </w:rPr>
        <w:t>CLEAR</w:t>
      </w:r>
    </w:p>
    <w:p w:rsidR="004C7C05" w:rsidRDefault="004C7C05">
      <w:pPr>
        <w:pStyle w:val="Index2"/>
        <w:tabs>
          <w:tab w:val="right" w:leader="dot" w:pos="4582"/>
        </w:tabs>
        <w:rPr>
          <w:noProof/>
        </w:rPr>
      </w:pPr>
      <w:r>
        <w:rPr>
          <w:noProof/>
        </w:rPr>
        <w:t>exposure</w:t>
      </w:r>
      <w:r>
        <w:rPr>
          <w:noProof/>
        </w:rPr>
        <w:tab/>
        <w:t>358</w:t>
      </w:r>
    </w:p>
    <w:p w:rsidR="004C7C05" w:rsidRDefault="004C7C05">
      <w:pPr>
        <w:pStyle w:val="Index2"/>
        <w:tabs>
          <w:tab w:val="right" w:leader="dot" w:pos="4582"/>
        </w:tabs>
        <w:rPr>
          <w:noProof/>
        </w:rPr>
      </w:pPr>
      <w:r w:rsidRPr="002D44AB">
        <w:rPr>
          <w:i/>
          <w:noProof/>
        </w:rPr>
        <w:t>Mailbox</w:t>
      </w:r>
      <w:r>
        <w:rPr>
          <w:noProof/>
        </w:rPr>
        <w:t xml:space="preserve"> event</w:t>
      </w:r>
      <w:r>
        <w:rPr>
          <w:noProof/>
        </w:rPr>
        <w:tab/>
        <w:t>313</w:t>
      </w:r>
    </w:p>
    <w:p w:rsidR="004C7C05" w:rsidRDefault="004C7C05">
      <w:pPr>
        <w:pStyle w:val="Index2"/>
        <w:tabs>
          <w:tab w:val="right" w:leader="dot" w:pos="4582"/>
        </w:tabs>
        <w:rPr>
          <w:noProof/>
        </w:rPr>
      </w:pPr>
      <w:r w:rsidRPr="002D44AB">
        <w:rPr>
          <w:i/>
          <w:noProof/>
        </w:rPr>
        <w:t>Process</w:t>
      </w:r>
      <w:r>
        <w:rPr>
          <w:noProof/>
        </w:rPr>
        <w:t xml:space="preserve"> event</w:t>
      </w:r>
      <w:r>
        <w:rPr>
          <w:noProof/>
        </w:rPr>
        <w:tab/>
        <w:t>204</w:t>
      </w:r>
    </w:p>
    <w:p w:rsidR="004C7C05" w:rsidRDefault="004C7C05">
      <w:pPr>
        <w:pStyle w:val="Index1"/>
        <w:tabs>
          <w:tab w:val="right" w:leader="dot" w:pos="4582"/>
        </w:tabs>
        <w:rPr>
          <w:noProof/>
        </w:rPr>
      </w:pPr>
      <w:r w:rsidRPr="002D44AB">
        <w:rPr>
          <w:i/>
          <w:noProof/>
        </w:rPr>
        <w:t>clearFlag</w:t>
      </w:r>
      <w:r>
        <w:rPr>
          <w:noProof/>
        </w:rPr>
        <w:tab/>
        <w:t>146</w:t>
      </w:r>
    </w:p>
    <w:p w:rsidR="004C7C05" w:rsidRDefault="004C7C05">
      <w:pPr>
        <w:pStyle w:val="Index1"/>
        <w:tabs>
          <w:tab w:val="right" w:leader="dot" w:pos="4582"/>
        </w:tabs>
        <w:rPr>
          <w:bCs/>
          <w:noProof/>
        </w:rPr>
      </w:pPr>
      <w:r w:rsidRPr="002D44AB">
        <w:rPr>
          <w:i/>
          <w:noProof/>
        </w:rPr>
        <w:t>Client</w:t>
      </w:r>
      <w:r>
        <w:rPr>
          <w:noProof/>
        </w:rPr>
        <w:tab/>
        <w:t xml:space="preserve">121, 150, </w:t>
      </w:r>
      <w:r>
        <w:rPr>
          <w:b/>
          <w:bCs/>
          <w:noProof/>
        </w:rPr>
        <w:t>215</w:t>
      </w:r>
      <w:r>
        <w:rPr>
          <w:bCs/>
          <w:noProof/>
        </w:rPr>
        <w:t>–</w:t>
      </w:r>
      <w:r>
        <w:rPr>
          <w:b/>
          <w:bCs/>
          <w:noProof/>
        </w:rPr>
        <w:t>43</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object Id</w:t>
      </w:r>
      <w:r>
        <w:rPr>
          <w:noProof/>
        </w:rPr>
        <w:tab/>
        <w:t>152</w:t>
      </w:r>
    </w:p>
    <w:p w:rsidR="004C7C05" w:rsidRDefault="004C7C05">
      <w:pPr>
        <w:pStyle w:val="Index2"/>
        <w:tabs>
          <w:tab w:val="right" w:leader="dot" w:pos="4582"/>
        </w:tabs>
        <w:rPr>
          <w:noProof/>
        </w:rPr>
      </w:pPr>
      <w:r>
        <w:rPr>
          <w:noProof/>
        </w:rPr>
        <w:t>performance measures</w:t>
      </w:r>
      <w:r>
        <w:rPr>
          <w:noProof/>
        </w:rPr>
        <w:tab/>
      </w:r>
      <w:r w:rsidRPr="002D44AB">
        <w:rPr>
          <w:rFonts w:cs="Mangal"/>
          <w:i/>
          <w:noProof/>
        </w:rPr>
        <w:t>See</w:t>
      </w:r>
      <w:r w:rsidRPr="002D44AB">
        <w:rPr>
          <w:rFonts w:cs="Mangal"/>
          <w:noProof/>
        </w:rPr>
        <w:t xml:space="preserve"> performance, measures, </w:t>
      </w:r>
      <w:r w:rsidRPr="002D44AB">
        <w:rPr>
          <w:rFonts w:cs="Mangal"/>
          <w:i/>
          <w:noProof/>
        </w:rPr>
        <w:t>Client</w:t>
      </w:r>
    </w:p>
    <w:p w:rsidR="004C7C05" w:rsidRDefault="004C7C05">
      <w:pPr>
        <w:pStyle w:val="Index1"/>
        <w:tabs>
          <w:tab w:val="right" w:leader="dot" w:pos="4582"/>
        </w:tabs>
        <w:rPr>
          <w:noProof/>
        </w:rPr>
      </w:pPr>
      <w:r w:rsidRPr="002D44AB">
        <w:rPr>
          <w:i/>
          <w:noProof/>
        </w:rPr>
        <w:t xml:space="preserve">CLIENT </w:t>
      </w:r>
      <w:r>
        <w:rPr>
          <w:noProof/>
        </w:rPr>
        <w:t>(</w:t>
      </w:r>
      <w:r w:rsidRPr="002D44AB">
        <w:rPr>
          <w:i/>
          <w:noProof/>
        </w:rPr>
        <w:t>Mailbox</w:t>
      </w:r>
      <w:r>
        <w:rPr>
          <w:noProof/>
        </w:rPr>
        <w:t xml:space="preserve"> flag)</w:t>
      </w:r>
      <w:r>
        <w:rPr>
          <w:noProof/>
        </w:rPr>
        <w:tab/>
        <w:t>306, 310, 313</w:t>
      </w:r>
    </w:p>
    <w:p w:rsidR="004C7C05" w:rsidRDefault="004C7C05">
      <w:pPr>
        <w:pStyle w:val="Index2"/>
        <w:tabs>
          <w:tab w:val="right" w:leader="dot" w:pos="4582"/>
        </w:tabs>
        <w:rPr>
          <w:noProof/>
        </w:rPr>
      </w:pPr>
      <w:r>
        <w:rPr>
          <w:noProof/>
        </w:rPr>
        <w:t>examples</w:t>
      </w:r>
      <w:r>
        <w:rPr>
          <w:noProof/>
        </w:rPr>
        <w:tab/>
        <w:t>81, 318</w:t>
      </w:r>
    </w:p>
    <w:p w:rsidR="004C7C05" w:rsidRDefault="004C7C05">
      <w:pPr>
        <w:pStyle w:val="Index1"/>
        <w:tabs>
          <w:tab w:val="right" w:leader="dot" w:pos="4582"/>
        </w:tabs>
        <w:rPr>
          <w:noProof/>
        </w:rPr>
      </w:pPr>
      <w:r>
        <w:rPr>
          <w:noProof/>
        </w:rPr>
        <w:t>clocks</w:t>
      </w:r>
      <w:r>
        <w:rPr>
          <w:noProof/>
        </w:rPr>
        <w:tab/>
      </w:r>
      <w:r w:rsidRPr="002D44AB">
        <w:rPr>
          <w:rFonts w:cs="Mangal"/>
          <w:i/>
          <w:noProof/>
        </w:rPr>
        <w:t>See</w:t>
      </w:r>
      <w:r w:rsidRPr="002D44AB">
        <w:rPr>
          <w:rFonts w:cs="Mangal"/>
          <w:noProof/>
        </w:rPr>
        <w:t xml:space="preserve"> </w:t>
      </w:r>
      <w:r w:rsidRPr="002D44AB">
        <w:rPr>
          <w:rFonts w:cs="Mangal"/>
          <w:i/>
          <w:noProof/>
        </w:rPr>
        <w:t>Timer</w:t>
      </w:r>
    </w:p>
    <w:p w:rsidR="004C7C05" w:rsidRDefault="004C7C05">
      <w:pPr>
        <w:pStyle w:val="Index2"/>
        <w:tabs>
          <w:tab w:val="right" w:leader="dot" w:pos="4582"/>
        </w:tabs>
        <w:rPr>
          <w:noProof/>
        </w:rPr>
      </w:pPr>
      <w:r>
        <w:rPr>
          <w:noProof/>
        </w:rPr>
        <w:t>accurate</w:t>
      </w:r>
      <w:r>
        <w:rPr>
          <w:noProof/>
        </w:rPr>
        <w:tab/>
        <w:t>406</w:t>
      </w:r>
    </w:p>
    <w:p w:rsidR="004C7C05" w:rsidRDefault="004C7C05">
      <w:pPr>
        <w:pStyle w:val="Index2"/>
        <w:tabs>
          <w:tab w:val="right" w:leader="dot" w:pos="4582"/>
        </w:tabs>
        <w:rPr>
          <w:noProof/>
        </w:rPr>
      </w:pPr>
      <w:r>
        <w:rPr>
          <w:noProof/>
        </w:rPr>
        <w:t>alarm</w:t>
      </w:r>
      <w:r>
        <w:rPr>
          <w:noProof/>
        </w:rPr>
        <w:tab/>
        <w:t>208</w:t>
      </w:r>
    </w:p>
    <w:p w:rsidR="004C7C05" w:rsidRDefault="004C7C05">
      <w:pPr>
        <w:pStyle w:val="Index2"/>
        <w:tabs>
          <w:tab w:val="right" w:leader="dot" w:pos="4582"/>
        </w:tabs>
        <w:rPr>
          <w:noProof/>
        </w:rPr>
      </w:pPr>
      <w:r>
        <w:rPr>
          <w:noProof/>
        </w:rPr>
        <w:t>deviation</w:t>
      </w:r>
      <w:r>
        <w:rPr>
          <w:noProof/>
        </w:rPr>
        <w:tab/>
        <w:t>210</w:t>
      </w:r>
    </w:p>
    <w:p w:rsidR="004C7C05" w:rsidRDefault="004C7C05">
      <w:pPr>
        <w:pStyle w:val="Index2"/>
        <w:tabs>
          <w:tab w:val="right" w:leader="dot" w:pos="4582"/>
        </w:tabs>
        <w:rPr>
          <w:noProof/>
        </w:rPr>
      </w:pPr>
      <w:r>
        <w:rPr>
          <w:noProof/>
        </w:rPr>
        <w:t>drift</w:t>
      </w:r>
      <w:r>
        <w:rPr>
          <w:noProof/>
        </w:rPr>
        <w:tab/>
        <w:t>25, 210, 211</w:t>
      </w:r>
    </w:p>
    <w:p w:rsidR="004C7C05" w:rsidRDefault="004C7C05">
      <w:pPr>
        <w:pStyle w:val="Index2"/>
        <w:tabs>
          <w:tab w:val="right" w:leader="dot" w:pos="4582"/>
        </w:tabs>
        <w:rPr>
          <w:noProof/>
        </w:rPr>
      </w:pPr>
      <w:r>
        <w:rPr>
          <w:noProof/>
        </w:rPr>
        <w:t>independent</w:t>
      </w:r>
      <w:r>
        <w:rPr>
          <w:noProof/>
        </w:rPr>
        <w:tab/>
        <w:t>10, 24, 25, 206</w:t>
      </w:r>
    </w:p>
    <w:p w:rsidR="004C7C05" w:rsidRDefault="004C7C05">
      <w:pPr>
        <w:pStyle w:val="Index2"/>
        <w:tabs>
          <w:tab w:val="right" w:leader="dot" w:pos="4582"/>
        </w:tabs>
        <w:rPr>
          <w:noProof/>
        </w:rPr>
      </w:pPr>
      <w:r>
        <w:rPr>
          <w:noProof/>
        </w:rPr>
        <w:t>quality</w:t>
      </w:r>
      <w:r>
        <w:rPr>
          <w:noProof/>
        </w:rPr>
        <w:tab/>
        <w:t>210</w:t>
      </w:r>
    </w:p>
    <w:p w:rsidR="004C7C05" w:rsidRDefault="004C7C05">
      <w:pPr>
        <w:pStyle w:val="Index2"/>
        <w:tabs>
          <w:tab w:val="right" w:leader="dot" w:pos="4582"/>
        </w:tabs>
        <w:rPr>
          <w:noProof/>
        </w:rPr>
      </w:pPr>
      <w:r>
        <w:rPr>
          <w:noProof/>
        </w:rPr>
        <w:t>randomization</w:t>
      </w:r>
      <w:r>
        <w:rPr>
          <w:noProof/>
        </w:rPr>
        <w:tab/>
        <w:t>136</w:t>
      </w:r>
    </w:p>
    <w:p w:rsidR="004C7C05" w:rsidRDefault="004C7C05">
      <w:pPr>
        <w:pStyle w:val="Index2"/>
        <w:tabs>
          <w:tab w:val="right" w:leader="dot" w:pos="4582"/>
        </w:tabs>
        <w:rPr>
          <w:noProof/>
        </w:rPr>
      </w:pPr>
      <w:r>
        <w:rPr>
          <w:noProof/>
        </w:rPr>
        <w:t>tolerance</w:t>
      </w:r>
      <w:r>
        <w:rPr>
          <w:noProof/>
        </w:rPr>
        <w:tab/>
        <w:t>209, 406, 409</w:t>
      </w:r>
    </w:p>
    <w:p w:rsidR="004C7C05" w:rsidRDefault="004C7C05">
      <w:pPr>
        <w:pStyle w:val="Index1"/>
        <w:tabs>
          <w:tab w:val="right" w:leader="dot" w:pos="4582"/>
        </w:tabs>
        <w:rPr>
          <w:noProof/>
        </w:rPr>
      </w:pPr>
      <w:r w:rsidRPr="002D44AB">
        <w:rPr>
          <w:i/>
          <w:noProof/>
        </w:rPr>
        <w:t>clone</w:t>
      </w:r>
      <w:r>
        <w:rPr>
          <w:noProof/>
        </w:rPr>
        <w:t xml:space="preserve"> (</w:t>
      </w:r>
      <w:r w:rsidRPr="002D44AB">
        <w:rPr>
          <w:i/>
          <w:noProof/>
        </w:rPr>
        <w:t>Packet</w:t>
      </w:r>
      <w:r>
        <w:rPr>
          <w:noProof/>
        </w:rPr>
        <w:t>)</w:t>
      </w:r>
      <w:r>
        <w:rPr>
          <w:noProof/>
        </w:rPr>
        <w:tab/>
        <w:t>222</w:t>
      </w:r>
    </w:p>
    <w:p w:rsidR="004C7C05" w:rsidRDefault="004C7C05">
      <w:pPr>
        <w:pStyle w:val="Index1"/>
        <w:tabs>
          <w:tab w:val="right" w:leader="dot" w:pos="4582"/>
        </w:tabs>
        <w:rPr>
          <w:noProof/>
        </w:rPr>
      </w:pPr>
      <w:r>
        <w:rPr>
          <w:noProof/>
        </w:rPr>
        <w:t>coaxial cable</w:t>
      </w:r>
      <w:r>
        <w:rPr>
          <w:noProof/>
        </w:rPr>
        <w:tab/>
        <w:t>160</w:t>
      </w:r>
    </w:p>
    <w:p w:rsidR="004C7C05" w:rsidRDefault="004C7C05">
      <w:pPr>
        <w:pStyle w:val="Index1"/>
        <w:tabs>
          <w:tab w:val="right" w:leader="dot" w:pos="4582"/>
        </w:tabs>
        <w:rPr>
          <w:noProof/>
        </w:rPr>
      </w:pPr>
      <w:r>
        <w:rPr>
          <w:noProof/>
        </w:rPr>
        <w:t>code method (</w:t>
      </w:r>
      <w:r w:rsidRPr="002D44AB">
        <w:rPr>
          <w:i/>
          <w:noProof/>
        </w:rPr>
        <w:t>Process</w:t>
      </w:r>
      <w:r>
        <w:rPr>
          <w:noProof/>
        </w:rPr>
        <w:t>)</w:t>
      </w:r>
      <w:r>
        <w:rPr>
          <w:noProof/>
        </w:rPr>
        <w:tab/>
      </w:r>
      <w:r w:rsidRPr="002D44AB">
        <w:rPr>
          <w:rFonts w:cs="Mangal"/>
          <w:i/>
          <w:noProof/>
        </w:rPr>
        <w:t>See</w:t>
      </w:r>
      <w:r w:rsidRPr="002D44AB">
        <w:rPr>
          <w:rFonts w:cs="Mangal"/>
          <w:noProof/>
        </w:rPr>
        <w:t xml:space="preserve"> </w:t>
      </w:r>
      <w:r w:rsidRPr="002D44AB">
        <w:rPr>
          <w:rFonts w:cs="Mangal"/>
          <w:i/>
          <w:noProof/>
        </w:rPr>
        <w:t>perform</w:t>
      </w:r>
    </w:p>
    <w:p w:rsidR="004C7C05" w:rsidRDefault="004C7C05">
      <w:pPr>
        <w:pStyle w:val="Index1"/>
        <w:tabs>
          <w:tab w:val="right" w:leader="dot" w:pos="4582"/>
        </w:tabs>
        <w:rPr>
          <w:noProof/>
        </w:rPr>
      </w:pPr>
      <w:r>
        <w:rPr>
          <w:noProof/>
        </w:rPr>
        <w:t>collision</w:t>
      </w:r>
    </w:p>
    <w:p w:rsidR="004C7C05" w:rsidRDefault="004C7C05">
      <w:pPr>
        <w:pStyle w:val="Index2"/>
        <w:tabs>
          <w:tab w:val="right" w:leader="dot" w:pos="4582"/>
        </w:tabs>
        <w:rPr>
          <w:noProof/>
        </w:rPr>
      </w:pPr>
      <w:r>
        <w:rPr>
          <w:noProof/>
        </w:rPr>
        <w:t xml:space="preserve">avoidance in </w:t>
      </w:r>
      <w:r w:rsidRPr="002D44AB">
        <w:rPr>
          <w:i/>
          <w:noProof/>
        </w:rPr>
        <w:t>RFChannels</w:t>
      </w:r>
      <w:r>
        <w:rPr>
          <w:noProof/>
        </w:rPr>
        <w:tab/>
        <w:t>277</w:t>
      </w:r>
    </w:p>
    <w:p w:rsidR="004C7C05" w:rsidRDefault="004C7C05">
      <w:pPr>
        <w:pStyle w:val="Index2"/>
        <w:tabs>
          <w:tab w:val="right" w:leader="dot" w:pos="4582"/>
        </w:tabs>
        <w:rPr>
          <w:noProof/>
        </w:rPr>
      </w:pPr>
      <w:r>
        <w:rPr>
          <w:noProof/>
        </w:rPr>
        <w:t>consensus</w:t>
      </w:r>
      <w:r>
        <w:rPr>
          <w:noProof/>
        </w:rPr>
        <w:tab/>
        <w:t>244, 252</w:t>
      </w:r>
    </w:p>
    <w:p w:rsidR="004C7C05" w:rsidRDefault="004C7C05">
      <w:pPr>
        <w:pStyle w:val="Index2"/>
        <w:tabs>
          <w:tab w:val="right" w:leader="dot" w:pos="4582"/>
        </w:tabs>
        <w:rPr>
          <w:noProof/>
        </w:rPr>
      </w:pPr>
      <w:r>
        <w:rPr>
          <w:noProof/>
        </w:rPr>
        <w:t>detection</w:t>
      </w:r>
      <w:r>
        <w:rPr>
          <w:noProof/>
        </w:rPr>
        <w:tab/>
        <w:t>252</w:t>
      </w:r>
    </w:p>
    <w:p w:rsidR="004C7C05" w:rsidRDefault="004C7C05">
      <w:pPr>
        <w:pStyle w:val="Index2"/>
        <w:tabs>
          <w:tab w:val="right" w:leader="dot" w:pos="4582"/>
        </w:tabs>
        <w:rPr>
          <w:bCs/>
          <w:noProof/>
        </w:rPr>
      </w:pPr>
      <w:r>
        <w:rPr>
          <w:noProof/>
        </w:rPr>
        <w:t xml:space="preserve">in </w:t>
      </w:r>
      <w:r w:rsidRPr="002D44AB">
        <w:rPr>
          <w:i/>
          <w:noProof/>
        </w:rPr>
        <w:t>Links</w:t>
      </w:r>
      <w:r>
        <w:rPr>
          <w:noProof/>
        </w:rPr>
        <w:tab/>
        <w:t xml:space="preserve">250, </w:t>
      </w:r>
      <w:r>
        <w:rPr>
          <w:b/>
          <w:bCs/>
          <w:noProof/>
        </w:rPr>
        <w:t>252</w:t>
      </w:r>
      <w:r>
        <w:rPr>
          <w:bCs/>
          <w:noProof/>
        </w:rPr>
        <w:t>, 258</w:t>
      </w:r>
    </w:p>
    <w:p w:rsidR="004C7C05" w:rsidRDefault="004C7C05">
      <w:pPr>
        <w:pStyle w:val="Index2"/>
        <w:tabs>
          <w:tab w:val="right" w:leader="dot" w:pos="4582"/>
        </w:tabs>
        <w:rPr>
          <w:noProof/>
        </w:rPr>
      </w:pPr>
      <w:r>
        <w:rPr>
          <w:noProof/>
        </w:rPr>
        <w:t>protocols</w:t>
      </w:r>
      <w:r>
        <w:rPr>
          <w:noProof/>
        </w:rPr>
        <w:tab/>
        <w:t>244, 245</w:t>
      </w:r>
    </w:p>
    <w:p w:rsidR="004C7C05" w:rsidRDefault="004C7C05">
      <w:pPr>
        <w:pStyle w:val="Index1"/>
        <w:tabs>
          <w:tab w:val="right" w:leader="dot" w:pos="4582"/>
        </w:tabs>
        <w:rPr>
          <w:noProof/>
        </w:rPr>
      </w:pPr>
      <w:r w:rsidRPr="002D44AB">
        <w:rPr>
          <w:i/>
          <w:noProof/>
        </w:rPr>
        <w:t>COLLISION</w:t>
      </w:r>
    </w:p>
    <w:p w:rsidR="004C7C05" w:rsidRDefault="004C7C05">
      <w:pPr>
        <w:pStyle w:val="Index2"/>
        <w:tabs>
          <w:tab w:val="right" w:leader="dot" w:pos="4582"/>
        </w:tabs>
        <w:rPr>
          <w:noProof/>
        </w:rPr>
      </w:pPr>
      <w:r w:rsidRPr="002D44AB">
        <w:rPr>
          <w:i/>
          <w:noProof/>
        </w:rPr>
        <w:t>Port</w:t>
      </w:r>
      <w:r>
        <w:rPr>
          <w:noProof/>
        </w:rPr>
        <w:t xml:space="preserve"> event</w:t>
      </w:r>
      <w:r>
        <w:rPr>
          <w:noProof/>
        </w:rPr>
        <w:tab/>
        <w:t>258</w:t>
      </w:r>
    </w:p>
    <w:p w:rsidR="004C7C05" w:rsidRDefault="004C7C05">
      <w:pPr>
        <w:pStyle w:val="Index1"/>
        <w:tabs>
          <w:tab w:val="right" w:leader="dot" w:pos="4582"/>
        </w:tabs>
        <w:rPr>
          <w:noProof/>
        </w:rPr>
      </w:pPr>
      <w:r w:rsidRPr="002D44AB">
        <w:rPr>
          <w:i/>
          <w:noProof/>
        </w:rPr>
        <w:t xml:space="preserve">COLLISION </w:t>
      </w:r>
      <w:r>
        <w:rPr>
          <w:noProof/>
        </w:rPr>
        <w:t>(</w:t>
      </w:r>
      <w:r w:rsidRPr="002D44AB">
        <w:rPr>
          <w:i/>
          <w:noProof/>
        </w:rPr>
        <w:t xml:space="preserve">Port </w:t>
      </w:r>
      <w:r>
        <w:rPr>
          <w:noProof/>
        </w:rPr>
        <w:t>event)</w:t>
      </w:r>
      <w:r>
        <w:rPr>
          <w:noProof/>
        </w:rPr>
        <w:tab/>
        <w:t>250</w:t>
      </w:r>
    </w:p>
    <w:p w:rsidR="004C7C05" w:rsidRDefault="004C7C05">
      <w:pPr>
        <w:pStyle w:val="Index2"/>
        <w:tabs>
          <w:tab w:val="right" w:leader="dot" w:pos="4582"/>
        </w:tabs>
        <w:rPr>
          <w:noProof/>
        </w:rPr>
      </w:pPr>
      <w:r>
        <w:rPr>
          <w:noProof/>
        </w:rPr>
        <w:t>exposure</w:t>
      </w:r>
      <w:r>
        <w:rPr>
          <w:noProof/>
        </w:rPr>
        <w:tab/>
        <w:t>357, 364, 365, 376</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1"/>
        <w:tabs>
          <w:tab w:val="right" w:leader="dot" w:pos="4582"/>
        </w:tabs>
        <w:rPr>
          <w:noProof/>
        </w:rPr>
      </w:pPr>
      <w:r w:rsidRPr="002D44AB">
        <w:rPr>
          <w:i/>
          <w:noProof/>
        </w:rPr>
        <w:t>collisionTime</w:t>
      </w:r>
      <w:r>
        <w:rPr>
          <w:noProof/>
        </w:rPr>
        <w:tab/>
        <w:t>259</w:t>
      </w:r>
    </w:p>
    <w:p w:rsidR="004C7C05" w:rsidRDefault="004C7C05">
      <w:pPr>
        <w:pStyle w:val="Index1"/>
        <w:tabs>
          <w:tab w:val="right" w:leader="dot" w:pos="4582"/>
        </w:tabs>
        <w:rPr>
          <w:noProof/>
        </w:rPr>
      </w:pPr>
      <w:r w:rsidRPr="002D44AB">
        <w:rPr>
          <w:i/>
          <w:noProof/>
        </w:rPr>
        <w:t>combineRV</w:t>
      </w:r>
      <w:r>
        <w:rPr>
          <w:noProof/>
        </w:rPr>
        <w:tab/>
        <w:t>325</w:t>
      </w:r>
    </w:p>
    <w:p w:rsidR="004C7C05" w:rsidRDefault="004C7C05">
      <w:pPr>
        <w:pStyle w:val="Index1"/>
        <w:tabs>
          <w:tab w:val="right" w:leader="dot" w:pos="4582"/>
        </w:tabs>
        <w:rPr>
          <w:noProof/>
        </w:rPr>
      </w:pPr>
      <w:r>
        <w:rPr>
          <w:noProof/>
        </w:rPr>
        <w:t>communication group</w:t>
      </w:r>
      <w:r>
        <w:rPr>
          <w:noProof/>
        </w:rPr>
        <w:tab/>
      </w:r>
      <w:r w:rsidRPr="002D44AB">
        <w:rPr>
          <w:rFonts w:cs="Mangal"/>
          <w:i/>
          <w:noProof/>
        </w:rPr>
        <w:t>See</w:t>
      </w:r>
      <w:r w:rsidRPr="002D44AB">
        <w:rPr>
          <w:rFonts w:cs="Mangal"/>
          <w:noProof/>
        </w:rPr>
        <w:t xml:space="preserve"> </w:t>
      </w:r>
      <w:r w:rsidRPr="002D44AB">
        <w:rPr>
          <w:rFonts w:cs="Mangal"/>
          <w:i/>
          <w:noProof/>
        </w:rPr>
        <w:t>CGroup</w:t>
      </w:r>
    </w:p>
    <w:p w:rsidR="004C7C05" w:rsidRDefault="004C7C05">
      <w:pPr>
        <w:pStyle w:val="Index1"/>
        <w:tabs>
          <w:tab w:val="right" w:leader="dot" w:pos="4582"/>
        </w:tabs>
        <w:rPr>
          <w:noProof/>
        </w:rPr>
      </w:pPr>
      <w:r>
        <w:rPr>
          <w:noProof/>
        </w:rPr>
        <w:t>confidence interval</w:t>
      </w:r>
      <w:r>
        <w:rPr>
          <w:noProof/>
        </w:rPr>
        <w:tab/>
        <w:t>66, 361</w:t>
      </w:r>
    </w:p>
    <w:p w:rsidR="004C7C05" w:rsidRDefault="004C7C05">
      <w:pPr>
        <w:pStyle w:val="Index1"/>
        <w:tabs>
          <w:tab w:val="right" w:leader="dot" w:pos="4582"/>
        </w:tabs>
        <w:rPr>
          <w:noProof/>
        </w:rPr>
      </w:pPr>
      <w:r>
        <w:rPr>
          <w:noProof/>
        </w:rPr>
        <w:t>conformance testing</w:t>
      </w:r>
      <w:r>
        <w:rPr>
          <w:noProof/>
        </w:rPr>
        <w:tab/>
        <w:t>10, 21, 26</w:t>
      </w:r>
    </w:p>
    <w:p w:rsidR="004C7C05" w:rsidRDefault="004C7C05">
      <w:pPr>
        <w:pStyle w:val="Index1"/>
        <w:tabs>
          <w:tab w:val="right" w:leader="dot" w:pos="4582"/>
        </w:tabs>
        <w:rPr>
          <w:noProof/>
        </w:rPr>
      </w:pPr>
      <w:r w:rsidRPr="002D44AB">
        <w:rPr>
          <w:i/>
          <w:noProof/>
        </w:rPr>
        <w:t>connect</w:t>
      </w:r>
    </w:p>
    <w:p w:rsidR="004C7C05" w:rsidRDefault="004C7C05">
      <w:pPr>
        <w:pStyle w:val="Index2"/>
        <w:tabs>
          <w:tab w:val="right" w:leader="dot" w:pos="4582"/>
        </w:tabs>
        <w:rPr>
          <w:bCs/>
          <w:noProof/>
        </w:rPr>
      </w:pPr>
      <w:r w:rsidRPr="002D44AB">
        <w:rPr>
          <w:i/>
          <w:noProof/>
        </w:rPr>
        <w:t>Mailbox</w:t>
      </w:r>
      <w:r>
        <w:rPr>
          <w:noProof/>
        </w:rPr>
        <w:t xml:space="preserve"> method</w:t>
      </w:r>
      <w:r>
        <w:rPr>
          <w:noProof/>
        </w:rPr>
        <w:tab/>
        <w:t xml:space="preserve">73, 74, 75, </w:t>
      </w:r>
      <w:r>
        <w:rPr>
          <w:b/>
          <w:bCs/>
          <w:noProof/>
        </w:rPr>
        <w:t>306</w:t>
      </w:r>
      <w:r>
        <w:rPr>
          <w:bCs/>
          <w:noProof/>
        </w:rPr>
        <w:t>, 308, 310, 311</w:t>
      </w:r>
    </w:p>
    <w:p w:rsidR="004C7C05" w:rsidRDefault="004C7C05">
      <w:pPr>
        <w:pStyle w:val="Index2"/>
        <w:tabs>
          <w:tab w:val="right" w:leader="dot" w:pos="4582"/>
        </w:tabs>
        <w:rPr>
          <w:bCs/>
          <w:noProof/>
        </w:rPr>
      </w:pPr>
      <w:r w:rsidRPr="002D44AB">
        <w:rPr>
          <w:i/>
          <w:noProof/>
        </w:rPr>
        <w:t>Port</w:t>
      </w:r>
      <w:r>
        <w:rPr>
          <w:noProof/>
        </w:rPr>
        <w:t xml:space="preserve"> method</w:t>
      </w:r>
      <w:r>
        <w:rPr>
          <w:noProof/>
        </w:rPr>
        <w:tab/>
        <w:t xml:space="preserve">62, 93, </w:t>
      </w:r>
      <w:r>
        <w:rPr>
          <w:b/>
          <w:bCs/>
          <w:noProof/>
        </w:rPr>
        <w:t>169</w:t>
      </w:r>
    </w:p>
    <w:p w:rsidR="004C7C05" w:rsidRDefault="004C7C05">
      <w:pPr>
        <w:pStyle w:val="Index1"/>
        <w:tabs>
          <w:tab w:val="right" w:leader="dot" w:pos="4582"/>
        </w:tabs>
        <w:rPr>
          <w:noProof/>
        </w:rPr>
      </w:pPr>
      <w:r>
        <w:rPr>
          <w:noProof/>
        </w:rPr>
        <w:t>control mode</w:t>
      </w:r>
      <w:r>
        <w:rPr>
          <w:noProof/>
        </w:rPr>
        <w:tab/>
        <w:t>27, 81, 129</w:t>
      </w:r>
    </w:p>
    <w:p w:rsidR="004C7C05" w:rsidRDefault="004C7C05">
      <w:pPr>
        <w:pStyle w:val="Index1"/>
        <w:tabs>
          <w:tab w:val="right" w:leader="dot" w:pos="4582"/>
        </w:tabs>
        <w:rPr>
          <w:noProof/>
        </w:rPr>
      </w:pPr>
      <w:r w:rsidRPr="002D44AB">
        <w:rPr>
          <w:i/>
          <w:noProof/>
        </w:rPr>
        <w:t xml:space="preserve">COOKED </w:t>
      </w:r>
      <w:r>
        <w:rPr>
          <w:noProof/>
        </w:rPr>
        <w:t>(</w:t>
      </w:r>
      <w:r w:rsidRPr="002D44AB">
        <w:rPr>
          <w:i/>
          <w:noProof/>
        </w:rPr>
        <w:t>Mailbox</w:t>
      </w:r>
      <w:r>
        <w:rPr>
          <w:noProof/>
        </w:rPr>
        <w:t xml:space="preserve"> flag)</w:t>
      </w:r>
      <w:r>
        <w:rPr>
          <w:noProof/>
        </w:rPr>
        <w:tab/>
        <w:t>306, 308</w:t>
      </w:r>
    </w:p>
    <w:p w:rsidR="004C7C05" w:rsidRDefault="004C7C05">
      <w:pPr>
        <w:pStyle w:val="Index1"/>
        <w:tabs>
          <w:tab w:val="right" w:leader="dot" w:pos="4582"/>
        </w:tabs>
        <w:rPr>
          <w:noProof/>
        </w:rPr>
      </w:pPr>
      <w:r>
        <w:rPr>
          <w:noProof/>
        </w:rPr>
        <w:t>CPU time</w:t>
      </w:r>
    </w:p>
    <w:p w:rsidR="004C7C05" w:rsidRDefault="004C7C05">
      <w:pPr>
        <w:pStyle w:val="Index2"/>
        <w:tabs>
          <w:tab w:val="right" w:leader="dot" w:pos="4582"/>
        </w:tabs>
        <w:rPr>
          <w:noProof/>
        </w:rPr>
      </w:pPr>
      <w:r>
        <w:rPr>
          <w:noProof/>
        </w:rPr>
        <w:t>access to</w:t>
      </w:r>
      <w:r>
        <w:rPr>
          <w:noProof/>
        </w:rPr>
        <w:tab/>
        <w:t>148</w:t>
      </w:r>
    </w:p>
    <w:p w:rsidR="004C7C05" w:rsidRDefault="004C7C05">
      <w:pPr>
        <w:pStyle w:val="Index2"/>
        <w:tabs>
          <w:tab w:val="right" w:leader="dot" w:pos="4582"/>
        </w:tabs>
        <w:rPr>
          <w:noProof/>
        </w:rPr>
      </w:pPr>
      <w:r>
        <w:rPr>
          <w:noProof/>
        </w:rPr>
        <w:t>exposure</w:t>
      </w:r>
      <w:r>
        <w:rPr>
          <w:noProof/>
        </w:rPr>
        <w:tab/>
        <w:t>373, 418</w:t>
      </w:r>
    </w:p>
    <w:p w:rsidR="004C7C05" w:rsidRDefault="004C7C05">
      <w:pPr>
        <w:pStyle w:val="Index2"/>
        <w:tabs>
          <w:tab w:val="right" w:leader="dot" w:pos="4582"/>
        </w:tabs>
        <w:rPr>
          <w:noProof/>
        </w:rPr>
      </w:pPr>
      <w:r>
        <w:rPr>
          <w:noProof/>
        </w:rPr>
        <w:t>limit</w:t>
      </w:r>
      <w:r>
        <w:rPr>
          <w:noProof/>
        </w:rPr>
        <w:tab/>
        <w:t>335</w:t>
      </w:r>
    </w:p>
    <w:p w:rsidR="004C7C05" w:rsidRDefault="004C7C05">
      <w:pPr>
        <w:pStyle w:val="Index1"/>
        <w:tabs>
          <w:tab w:val="right" w:leader="dot" w:pos="4582"/>
        </w:tabs>
        <w:rPr>
          <w:noProof/>
        </w:rPr>
      </w:pPr>
      <w:r w:rsidRPr="002D44AB">
        <w:rPr>
          <w:i/>
          <w:noProof/>
        </w:rPr>
        <w:t>cpuTime</w:t>
      </w:r>
      <w:r>
        <w:rPr>
          <w:noProof/>
        </w:rPr>
        <w:tab/>
        <w:t>148</w:t>
      </w:r>
    </w:p>
    <w:p w:rsidR="004C7C05" w:rsidRDefault="004C7C05">
      <w:pPr>
        <w:pStyle w:val="Index1"/>
        <w:tabs>
          <w:tab w:val="right" w:leader="dot" w:pos="4582"/>
        </w:tabs>
        <w:rPr>
          <w:noProof/>
        </w:rPr>
      </w:pPr>
      <w:r>
        <w:rPr>
          <w:noProof/>
        </w:rPr>
        <w:t>CRC (Cyclic Redundancy Check)</w:t>
      </w:r>
      <w:r>
        <w:rPr>
          <w:noProof/>
        </w:rPr>
        <w:tab/>
        <w:t>45, 54, 87, 97</w:t>
      </w:r>
    </w:p>
    <w:p w:rsidR="004C7C05" w:rsidRDefault="004C7C05">
      <w:pPr>
        <w:pStyle w:val="Index1"/>
        <w:tabs>
          <w:tab w:val="right" w:leader="dot" w:pos="4582"/>
        </w:tabs>
        <w:rPr>
          <w:noProof/>
        </w:rPr>
      </w:pPr>
      <w:r w:rsidRPr="002D44AB">
        <w:rPr>
          <w:i/>
          <w:noProof/>
        </w:rPr>
        <w:t>create</w:t>
      </w:r>
      <w:r>
        <w:rPr>
          <w:noProof/>
        </w:rPr>
        <w:tab/>
        <w:t>158, 159</w:t>
      </w:r>
    </w:p>
    <w:p w:rsidR="004C7C05" w:rsidRDefault="004C7C05">
      <w:pPr>
        <w:pStyle w:val="Index1"/>
        <w:tabs>
          <w:tab w:val="right" w:leader="dot" w:pos="4582"/>
        </w:tabs>
        <w:rPr>
          <w:noProof/>
        </w:rPr>
      </w:pPr>
      <w:r>
        <w:rPr>
          <w:noProof/>
        </w:rPr>
        <w:t>CSMA/CD (Carrier Sense Multiple Access/Collision Detection)</w:t>
      </w:r>
      <w:r>
        <w:rPr>
          <w:noProof/>
        </w:rPr>
        <w:tab/>
        <w:t>245, 252</w:t>
      </w:r>
    </w:p>
    <w:p w:rsidR="004C7C05" w:rsidRDefault="004C7C05">
      <w:pPr>
        <w:pStyle w:val="Index1"/>
        <w:tabs>
          <w:tab w:val="right" w:leader="dot" w:pos="4582"/>
        </w:tabs>
        <w:rPr>
          <w:noProof/>
        </w:rPr>
      </w:pPr>
      <w:r>
        <w:rPr>
          <w:noProof/>
        </w:rPr>
        <w:t>cutoff</w:t>
      </w:r>
      <w:r>
        <w:rPr>
          <w:noProof/>
        </w:rPr>
        <w:tab/>
        <w:t>179</w:t>
      </w:r>
    </w:p>
    <w:p w:rsidR="004C7C05" w:rsidRDefault="004C7C05">
      <w:pPr>
        <w:pStyle w:val="Index1"/>
        <w:tabs>
          <w:tab w:val="right" w:leader="dot" w:pos="4582"/>
        </w:tabs>
        <w:rPr>
          <w:noProof/>
        </w:rPr>
      </w:pPr>
      <w:r>
        <w:rPr>
          <w:noProof/>
        </w:rPr>
        <w:t>Cygwin</w:t>
      </w:r>
      <w:r>
        <w:rPr>
          <w:noProof/>
        </w:rPr>
        <w:tab/>
        <w:t>397, 400, 404, 406</w:t>
      </w:r>
    </w:p>
    <w:p w:rsidR="004C7C05" w:rsidRDefault="004C7C05">
      <w:pPr>
        <w:pStyle w:val="IndexHeading"/>
        <w:keepNext/>
        <w:tabs>
          <w:tab w:val="right" w:leader="dot" w:pos="4582"/>
        </w:tabs>
        <w:rPr>
          <w:rFonts w:eastAsiaTheme="minorEastAsia" w:cstheme="minorBidi"/>
          <w:b w:val="0"/>
          <w:bCs w:val="0"/>
          <w:noProof/>
        </w:rPr>
      </w:pPr>
      <w:r>
        <w:rPr>
          <w:noProof/>
        </w:rPr>
        <w:t>D</w:t>
      </w:r>
    </w:p>
    <w:p w:rsidR="004C7C05" w:rsidRDefault="004C7C05">
      <w:pPr>
        <w:pStyle w:val="Index1"/>
        <w:tabs>
          <w:tab w:val="right" w:leader="dot" w:pos="4582"/>
        </w:tabs>
        <w:rPr>
          <w:noProof/>
        </w:rPr>
      </w:pPr>
      <w:r>
        <w:rPr>
          <w:noProof/>
        </w:rPr>
        <w:t>daemon</w:t>
      </w:r>
      <w:r>
        <w:rPr>
          <w:noProof/>
        </w:rPr>
        <w:tab/>
        <w:t>138, 202, 415</w:t>
      </w:r>
    </w:p>
    <w:p w:rsidR="004C7C05" w:rsidRDefault="004C7C05">
      <w:pPr>
        <w:pStyle w:val="Index2"/>
        <w:tabs>
          <w:tab w:val="right" w:leader="dot" w:pos="4582"/>
        </w:tabs>
        <w:rPr>
          <w:noProof/>
        </w:rPr>
      </w:pPr>
      <w:r>
        <w:rPr>
          <w:noProof/>
        </w:rPr>
        <w:t>running monitor as</w:t>
      </w:r>
      <w:r>
        <w:rPr>
          <w:noProof/>
        </w:rPr>
        <w:tab/>
        <w:t>402</w:t>
      </w:r>
    </w:p>
    <w:p w:rsidR="004C7C05" w:rsidRDefault="004C7C05">
      <w:pPr>
        <w:pStyle w:val="Index2"/>
        <w:tabs>
          <w:tab w:val="right" w:leader="dot" w:pos="4582"/>
        </w:tabs>
        <w:rPr>
          <w:noProof/>
        </w:rPr>
      </w:pPr>
      <w:r>
        <w:rPr>
          <w:noProof/>
        </w:rPr>
        <w:t>running nweb24 as</w:t>
      </w:r>
      <w:r>
        <w:rPr>
          <w:noProof/>
        </w:rPr>
        <w:tab/>
        <w:t>403</w:t>
      </w:r>
    </w:p>
    <w:p w:rsidR="004C7C05" w:rsidRDefault="004C7C05">
      <w:pPr>
        <w:pStyle w:val="Index2"/>
        <w:tabs>
          <w:tab w:val="right" w:leader="dot" w:pos="4582"/>
        </w:tabs>
        <w:rPr>
          <w:noProof/>
        </w:rPr>
      </w:pPr>
      <w:r>
        <w:rPr>
          <w:noProof/>
        </w:rPr>
        <w:t>running simulator as</w:t>
      </w:r>
      <w:r>
        <w:rPr>
          <w:noProof/>
        </w:rPr>
        <w:tab/>
        <w:t>409</w:t>
      </w:r>
    </w:p>
    <w:p w:rsidR="004C7C05" w:rsidRDefault="004C7C05">
      <w:pPr>
        <w:pStyle w:val="Index1"/>
        <w:tabs>
          <w:tab w:val="right" w:leader="dot" w:pos="4582"/>
        </w:tabs>
        <w:rPr>
          <w:noProof/>
        </w:rPr>
      </w:pPr>
      <w:r>
        <w:rPr>
          <w:noProof/>
        </w:rPr>
        <w:t>data file</w:t>
      </w:r>
      <w:r>
        <w:rPr>
          <w:noProof/>
        </w:rPr>
        <w:tab/>
      </w:r>
      <w:r w:rsidRPr="002D44AB">
        <w:rPr>
          <w:rFonts w:cs="Mangal"/>
          <w:i/>
          <w:noProof/>
        </w:rPr>
        <w:t>See</w:t>
      </w:r>
      <w:r w:rsidRPr="002D44AB">
        <w:rPr>
          <w:rFonts w:cs="Mangal"/>
          <w:noProof/>
        </w:rPr>
        <w:t xml:space="preserve"> input file</w:t>
      </w:r>
    </w:p>
    <w:p w:rsidR="004C7C05" w:rsidRDefault="004C7C05">
      <w:pPr>
        <w:pStyle w:val="Index1"/>
        <w:tabs>
          <w:tab w:val="right" w:leader="dot" w:pos="4582"/>
        </w:tabs>
        <w:rPr>
          <w:noProof/>
        </w:rPr>
      </w:pPr>
      <w:r>
        <w:rPr>
          <w:noProof/>
        </w:rPr>
        <w:t>date (telling)</w:t>
      </w:r>
      <w:r>
        <w:rPr>
          <w:noProof/>
        </w:rPr>
        <w:tab/>
        <w:t>130, 148</w:t>
      </w:r>
    </w:p>
    <w:p w:rsidR="004C7C05" w:rsidRDefault="004C7C05">
      <w:pPr>
        <w:pStyle w:val="Index1"/>
        <w:tabs>
          <w:tab w:val="right" w:leader="dot" w:pos="4582"/>
        </w:tabs>
        <w:rPr>
          <w:bCs/>
          <w:noProof/>
        </w:rPr>
      </w:pPr>
      <w:r>
        <w:rPr>
          <w:noProof/>
        </w:rPr>
        <w:t>dB (decibel)</w:t>
      </w:r>
      <w:r>
        <w:rPr>
          <w:noProof/>
        </w:rPr>
        <w:tab/>
        <w:t xml:space="preserve">102, 106, </w:t>
      </w:r>
      <w:r>
        <w:rPr>
          <w:b/>
          <w:bCs/>
          <w:noProof/>
        </w:rPr>
        <w:t>148</w:t>
      </w:r>
      <w:r>
        <w:rPr>
          <w:bCs/>
          <w:noProof/>
        </w:rPr>
        <w:t>–</w:t>
      </w:r>
      <w:r>
        <w:rPr>
          <w:b/>
          <w:bCs/>
          <w:noProof/>
        </w:rPr>
        <w:t>49</w:t>
      </w:r>
      <w:r>
        <w:rPr>
          <w:bCs/>
          <w:noProof/>
        </w:rPr>
        <w:t>, 387</w:t>
      </w:r>
    </w:p>
    <w:p w:rsidR="004C7C05" w:rsidRDefault="004C7C05">
      <w:pPr>
        <w:pStyle w:val="Index1"/>
        <w:tabs>
          <w:tab w:val="right" w:leader="dot" w:pos="4582"/>
        </w:tabs>
        <w:rPr>
          <w:bCs/>
          <w:noProof/>
        </w:rPr>
      </w:pPr>
      <w:r>
        <w:rPr>
          <w:noProof/>
        </w:rPr>
        <w:t>dBm</w:t>
      </w:r>
      <w:r>
        <w:rPr>
          <w:noProof/>
        </w:rPr>
        <w:tab/>
        <w:t xml:space="preserve">106, 116, </w:t>
      </w:r>
      <w:r>
        <w:rPr>
          <w:b/>
          <w:bCs/>
          <w:noProof/>
        </w:rPr>
        <w:t>148</w:t>
      </w:r>
      <w:r>
        <w:rPr>
          <w:bCs/>
          <w:noProof/>
        </w:rPr>
        <w:t>, 380, 384, 386, 393</w:t>
      </w:r>
    </w:p>
    <w:p w:rsidR="004C7C05" w:rsidRDefault="004C7C05">
      <w:pPr>
        <w:pStyle w:val="Index1"/>
        <w:tabs>
          <w:tab w:val="right" w:leader="dot" w:pos="4582"/>
        </w:tabs>
        <w:rPr>
          <w:bCs/>
          <w:noProof/>
        </w:rPr>
      </w:pPr>
      <w:r w:rsidRPr="002D44AB">
        <w:rPr>
          <w:i/>
          <w:noProof/>
        </w:rPr>
        <w:t>dBToLin</w:t>
      </w:r>
      <w:r>
        <w:rPr>
          <w:noProof/>
        </w:rPr>
        <w:tab/>
        <w:t xml:space="preserve">108, </w:t>
      </w:r>
      <w:r>
        <w:rPr>
          <w:b/>
          <w:bCs/>
          <w:noProof/>
        </w:rPr>
        <w:t>149</w:t>
      </w:r>
      <w:r>
        <w:rPr>
          <w:bCs/>
          <w:noProof/>
        </w:rPr>
        <w:t>, 382</w:t>
      </w:r>
    </w:p>
    <w:p w:rsidR="004C7C05" w:rsidRDefault="004C7C05">
      <w:pPr>
        <w:pStyle w:val="Index2"/>
        <w:tabs>
          <w:tab w:val="right" w:leader="dot" w:pos="4582"/>
        </w:tabs>
        <w:rPr>
          <w:noProof/>
        </w:rPr>
      </w:pPr>
      <w:r>
        <w:rPr>
          <w:noProof/>
        </w:rPr>
        <w:t>examples</w:t>
      </w:r>
      <w:r>
        <w:rPr>
          <w:noProof/>
        </w:rPr>
        <w:tab/>
        <w:t>104, 285</w:t>
      </w:r>
    </w:p>
    <w:p w:rsidR="004C7C05" w:rsidRDefault="004C7C05">
      <w:pPr>
        <w:pStyle w:val="Index1"/>
        <w:tabs>
          <w:tab w:val="right" w:leader="dot" w:pos="4582"/>
        </w:tabs>
        <w:rPr>
          <w:noProof/>
        </w:rPr>
      </w:pPr>
      <w:r w:rsidRPr="002D44AB">
        <w:rPr>
          <w:i/>
          <w:noProof/>
        </w:rPr>
        <w:t xml:space="preserve">dead </w:t>
      </w:r>
      <w:r>
        <w:rPr>
          <w:noProof/>
        </w:rPr>
        <w:t>(</w:t>
      </w:r>
      <w:r w:rsidRPr="002D44AB">
        <w:rPr>
          <w:i/>
          <w:noProof/>
        </w:rPr>
        <w:t>Packet</w:t>
      </w:r>
      <w:r>
        <w:rPr>
          <w:noProof/>
        </w:rPr>
        <w:t xml:space="preserve"> method)</w:t>
      </w:r>
      <w:r>
        <w:rPr>
          <w:noProof/>
        </w:rPr>
        <w:tab/>
        <w:t>289</w:t>
      </w:r>
    </w:p>
    <w:p w:rsidR="004C7C05" w:rsidRDefault="004C7C05">
      <w:pPr>
        <w:pStyle w:val="Index1"/>
        <w:tabs>
          <w:tab w:val="right" w:leader="dot" w:pos="4582"/>
        </w:tabs>
        <w:rPr>
          <w:noProof/>
        </w:rPr>
      </w:pPr>
      <w:r w:rsidRPr="002D44AB">
        <w:rPr>
          <w:i/>
          <w:noProof/>
        </w:rPr>
        <w:t>DEATH</w:t>
      </w:r>
    </w:p>
    <w:p w:rsidR="004C7C05" w:rsidRDefault="004C7C05">
      <w:pPr>
        <w:pStyle w:val="Index2"/>
        <w:tabs>
          <w:tab w:val="right" w:leader="dot" w:pos="4582"/>
        </w:tabs>
        <w:rPr>
          <w:noProof/>
        </w:rPr>
      </w:pPr>
      <w:r>
        <w:rPr>
          <w:noProof/>
        </w:rPr>
        <w:t>exposure</w:t>
      </w:r>
      <w:r>
        <w:rPr>
          <w:noProof/>
        </w:rPr>
        <w:tab/>
        <w:t>358</w:t>
      </w:r>
    </w:p>
    <w:p w:rsidR="004C7C05" w:rsidRDefault="004C7C05">
      <w:pPr>
        <w:pStyle w:val="Index2"/>
        <w:tabs>
          <w:tab w:val="right" w:leader="dot" w:pos="4582"/>
        </w:tabs>
        <w:rPr>
          <w:bCs/>
          <w:noProof/>
        </w:rPr>
      </w:pPr>
      <w:r w:rsidRPr="002D44AB">
        <w:rPr>
          <w:i/>
          <w:noProof/>
        </w:rPr>
        <w:t>Kernel</w:t>
      </w:r>
      <w:r>
        <w:rPr>
          <w:noProof/>
        </w:rPr>
        <w:t xml:space="preserve"> event</w:t>
      </w:r>
      <w:r>
        <w:rPr>
          <w:noProof/>
        </w:rPr>
        <w:tab/>
        <w:t xml:space="preserve">37, 38, 39, 58, 60, 64, 111, </w:t>
      </w:r>
      <w:r>
        <w:rPr>
          <w:b/>
          <w:bCs/>
          <w:noProof/>
        </w:rPr>
        <w:t>201</w:t>
      </w:r>
      <w:r>
        <w:rPr>
          <w:bCs/>
          <w:noProof/>
        </w:rPr>
        <w:t>, 335</w:t>
      </w:r>
    </w:p>
    <w:p w:rsidR="004C7C05" w:rsidRDefault="004C7C05">
      <w:pPr>
        <w:pStyle w:val="Index2"/>
        <w:tabs>
          <w:tab w:val="right" w:leader="dot" w:pos="4582"/>
        </w:tabs>
        <w:rPr>
          <w:noProof/>
        </w:rPr>
      </w:pPr>
      <w:r w:rsidRPr="002D44AB">
        <w:rPr>
          <w:i/>
          <w:noProof/>
        </w:rPr>
        <w:t>Process</w:t>
      </w:r>
      <w:r>
        <w:rPr>
          <w:noProof/>
        </w:rPr>
        <w:t xml:space="preserve"> event</w:t>
      </w:r>
      <w:r>
        <w:rPr>
          <w:noProof/>
        </w:rPr>
        <w:tab/>
        <w:t>199, 200</w:t>
      </w:r>
    </w:p>
    <w:p w:rsidR="004C7C05" w:rsidRDefault="004C7C05">
      <w:pPr>
        <w:pStyle w:val="Index1"/>
        <w:tabs>
          <w:tab w:val="right" w:leader="dot" w:pos="4582"/>
        </w:tabs>
        <w:rPr>
          <w:bCs/>
          <w:noProof/>
        </w:rPr>
      </w:pPr>
      <w:r>
        <w:rPr>
          <w:noProof/>
        </w:rPr>
        <w:t>debugging</w:t>
      </w:r>
      <w:r>
        <w:rPr>
          <w:noProof/>
        </w:rPr>
        <w:tab/>
        <w:t xml:space="preserve">28, 43, 135, 219, 272, </w:t>
      </w:r>
      <w:r>
        <w:rPr>
          <w:b/>
          <w:bCs/>
          <w:noProof/>
        </w:rPr>
        <w:t>337</w:t>
      </w:r>
      <w:r>
        <w:rPr>
          <w:bCs/>
          <w:noProof/>
        </w:rPr>
        <w:t>, 406, 429</w:t>
      </w:r>
    </w:p>
    <w:p w:rsidR="004C7C05" w:rsidRDefault="004C7C05">
      <w:pPr>
        <w:pStyle w:val="Index1"/>
        <w:tabs>
          <w:tab w:val="right" w:leader="dot" w:pos="4582"/>
        </w:tabs>
        <w:rPr>
          <w:noProof/>
        </w:rPr>
      </w:pPr>
      <w:r w:rsidRPr="002D44AB">
        <w:rPr>
          <w:i/>
          <w:noProof/>
        </w:rPr>
        <w:t>DebugTracing</w:t>
      </w:r>
      <w:r>
        <w:rPr>
          <w:noProof/>
        </w:rPr>
        <w:tab/>
        <w:t>340</w:t>
      </w:r>
    </w:p>
    <w:p w:rsidR="004C7C05" w:rsidRDefault="004C7C05">
      <w:pPr>
        <w:pStyle w:val="Index1"/>
        <w:tabs>
          <w:tab w:val="right" w:leader="dot" w:pos="4582"/>
        </w:tabs>
        <w:rPr>
          <w:bCs/>
          <w:noProof/>
        </w:rPr>
      </w:pPr>
      <w:r w:rsidRPr="002D44AB">
        <w:rPr>
          <w:i/>
          <w:noProof/>
        </w:rPr>
        <w:t xml:space="preserve">delay </w:t>
      </w:r>
      <w:r>
        <w:rPr>
          <w:noProof/>
        </w:rPr>
        <w:t>(</w:t>
      </w:r>
      <w:r w:rsidRPr="002D44AB">
        <w:rPr>
          <w:i/>
          <w:noProof/>
        </w:rPr>
        <w:t>Timer</w:t>
      </w:r>
      <w:r>
        <w:rPr>
          <w:noProof/>
        </w:rPr>
        <w:t xml:space="preserve"> method)</w:t>
      </w:r>
      <w:r>
        <w:rPr>
          <w:noProof/>
        </w:rPr>
        <w:tab/>
        <w:t xml:space="preserve">34, 52, 82, </w:t>
      </w:r>
      <w:r>
        <w:rPr>
          <w:b/>
          <w:bCs/>
          <w:noProof/>
        </w:rPr>
        <w:t>206</w:t>
      </w:r>
    </w:p>
    <w:p w:rsidR="004C7C05" w:rsidRDefault="004C7C05">
      <w:pPr>
        <w:pStyle w:val="Index2"/>
        <w:tabs>
          <w:tab w:val="right" w:leader="dot" w:pos="4582"/>
        </w:tabs>
        <w:rPr>
          <w:noProof/>
        </w:rPr>
      </w:pPr>
      <w:r>
        <w:rPr>
          <w:noProof/>
        </w:rPr>
        <w:t>examples</w:t>
      </w:r>
      <w:r>
        <w:rPr>
          <w:noProof/>
        </w:rPr>
        <w:tab/>
        <w:t>32, 35, 81, 100, 197</w:t>
      </w:r>
    </w:p>
    <w:p w:rsidR="004C7C05" w:rsidRDefault="004C7C05">
      <w:pPr>
        <w:pStyle w:val="Index1"/>
        <w:tabs>
          <w:tab w:val="right" w:leader="dot" w:pos="4582"/>
        </w:tabs>
        <w:rPr>
          <w:noProof/>
        </w:rPr>
      </w:pPr>
      <w:r>
        <w:rPr>
          <w:noProof/>
        </w:rPr>
        <w:t>deploy (script, installation)</w:t>
      </w:r>
      <w:r>
        <w:rPr>
          <w:noProof/>
        </w:rPr>
        <w:tab/>
        <w:t>398, 400</w:t>
      </w:r>
    </w:p>
    <w:p w:rsidR="004C7C05" w:rsidRDefault="004C7C05">
      <w:pPr>
        <w:pStyle w:val="Index1"/>
        <w:tabs>
          <w:tab w:val="right" w:leader="dot" w:pos="4582"/>
        </w:tabs>
        <w:rPr>
          <w:noProof/>
        </w:rPr>
      </w:pPr>
      <w:r w:rsidRPr="002D44AB">
        <w:rPr>
          <w:i/>
          <w:noProof/>
        </w:rPr>
        <w:t>DEVICE</w:t>
      </w:r>
      <w:r>
        <w:rPr>
          <w:noProof/>
        </w:rPr>
        <w:t xml:space="preserve"> (</w:t>
      </w:r>
      <w:r w:rsidRPr="002D44AB">
        <w:rPr>
          <w:i/>
          <w:noProof/>
        </w:rPr>
        <w:t>Mailbox</w:t>
      </w:r>
      <w:r>
        <w:rPr>
          <w:noProof/>
        </w:rPr>
        <w:t xml:space="preserve"> flag)</w:t>
      </w:r>
      <w:r>
        <w:rPr>
          <w:noProof/>
        </w:rPr>
        <w:tab/>
        <w:t>306, 308</w:t>
      </w:r>
    </w:p>
    <w:p w:rsidR="004C7C05" w:rsidRDefault="004C7C05">
      <w:pPr>
        <w:pStyle w:val="Index1"/>
        <w:tabs>
          <w:tab w:val="right" w:leader="dot" w:pos="4582"/>
        </w:tabs>
        <w:rPr>
          <w:noProof/>
        </w:rPr>
      </w:pPr>
      <w:r w:rsidRPr="002D44AB">
        <w:rPr>
          <w:i/>
          <w:noProof/>
        </w:rPr>
        <w:t xml:space="preserve">disconnect </w:t>
      </w:r>
      <w:r>
        <w:rPr>
          <w:noProof/>
        </w:rPr>
        <w:t>(</w:t>
      </w:r>
      <w:r w:rsidRPr="002D44AB">
        <w:rPr>
          <w:i/>
          <w:noProof/>
        </w:rPr>
        <w:t>Mailbox</w:t>
      </w:r>
      <w:r>
        <w:rPr>
          <w:noProof/>
        </w:rPr>
        <w:t xml:space="preserve"> method)</w:t>
      </w:r>
      <w:r>
        <w:rPr>
          <w:noProof/>
        </w:rPr>
        <w:tab/>
        <w:t>313, 314, 315, 319, 322</w:t>
      </w:r>
    </w:p>
    <w:p w:rsidR="004C7C05" w:rsidRDefault="004C7C05">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52, 55, 125, 126, 186</w:t>
      </w:r>
    </w:p>
    <w:p w:rsidR="004C7C05" w:rsidRDefault="004C7C05">
      <w:pPr>
        <w:pStyle w:val="Index1"/>
        <w:tabs>
          <w:tab w:val="right" w:leader="dot" w:pos="4582"/>
        </w:tabs>
        <w:rPr>
          <w:noProof/>
        </w:rPr>
      </w:pPr>
      <w:r w:rsidRPr="002D44AB">
        <w:rPr>
          <w:i/>
          <w:noProof/>
        </w:rPr>
        <w:t xml:space="preserve">display </w:t>
      </w:r>
      <w:r>
        <w:rPr>
          <w:noProof/>
        </w:rPr>
        <w:t>(exposure)</w:t>
      </w:r>
      <w:r>
        <w:rPr>
          <w:noProof/>
        </w:rPr>
        <w:tab/>
        <w:t>349, 351</w:t>
      </w:r>
    </w:p>
    <w:p w:rsidR="004C7C05" w:rsidRDefault="004C7C05">
      <w:pPr>
        <w:pStyle w:val="Index2"/>
        <w:tabs>
          <w:tab w:val="right" w:leader="dot" w:pos="4582"/>
        </w:tabs>
        <w:rPr>
          <w:noProof/>
        </w:rPr>
      </w:pPr>
      <w:r>
        <w:rPr>
          <w:noProof/>
        </w:rPr>
        <w:t>examples</w:t>
      </w:r>
      <w:r>
        <w:rPr>
          <w:noProof/>
        </w:rPr>
        <w:tab/>
        <w:t>351</w:t>
      </w:r>
    </w:p>
    <w:p w:rsidR="004C7C05" w:rsidRDefault="004C7C05">
      <w:pPr>
        <w:pStyle w:val="Index1"/>
        <w:tabs>
          <w:tab w:val="right" w:leader="dot" w:pos="4582"/>
        </w:tabs>
        <w:rPr>
          <w:noProof/>
        </w:rPr>
      </w:pPr>
      <w:r w:rsidRPr="002D44AB">
        <w:rPr>
          <w:i/>
          <w:noProof/>
        </w:rPr>
        <w:t>DisplayActive</w:t>
      </w:r>
      <w:r>
        <w:rPr>
          <w:noProof/>
        </w:rPr>
        <w:tab/>
        <w:t>355</w:t>
      </w:r>
    </w:p>
    <w:p w:rsidR="004C7C05" w:rsidRDefault="004C7C05">
      <w:pPr>
        <w:pStyle w:val="Index1"/>
        <w:tabs>
          <w:tab w:val="right" w:leader="dot" w:pos="4582"/>
        </w:tabs>
        <w:rPr>
          <w:noProof/>
        </w:rPr>
      </w:pPr>
      <w:r w:rsidRPr="002D44AB">
        <w:rPr>
          <w:i/>
          <w:noProof/>
        </w:rPr>
        <w:t>DisplayClosing</w:t>
      </w:r>
      <w:r>
        <w:rPr>
          <w:noProof/>
        </w:rPr>
        <w:tab/>
        <w:t>353, 354</w:t>
      </w:r>
    </w:p>
    <w:p w:rsidR="004C7C05" w:rsidRDefault="004C7C05">
      <w:pPr>
        <w:pStyle w:val="Index1"/>
        <w:tabs>
          <w:tab w:val="right" w:leader="dot" w:pos="4582"/>
        </w:tabs>
        <w:rPr>
          <w:bCs/>
          <w:noProof/>
        </w:rPr>
      </w:pPr>
      <w:r w:rsidRPr="002D44AB">
        <w:rPr>
          <w:i/>
          <w:noProof/>
        </w:rPr>
        <w:t>DisplayInterval</w:t>
      </w:r>
      <w:r>
        <w:rPr>
          <w:noProof/>
        </w:rPr>
        <w:tab/>
      </w:r>
      <w:r>
        <w:rPr>
          <w:b/>
          <w:bCs/>
          <w:noProof/>
        </w:rPr>
        <w:t>355</w:t>
      </w:r>
      <w:r>
        <w:rPr>
          <w:bCs/>
          <w:noProof/>
        </w:rPr>
        <w:t>, 356, 430, 431</w:t>
      </w:r>
    </w:p>
    <w:p w:rsidR="004C7C05" w:rsidRDefault="004C7C05">
      <w:pPr>
        <w:pStyle w:val="Index1"/>
        <w:tabs>
          <w:tab w:val="right" w:leader="dot" w:pos="4582"/>
        </w:tabs>
        <w:rPr>
          <w:noProof/>
        </w:rPr>
      </w:pPr>
      <w:r w:rsidRPr="002D44AB">
        <w:rPr>
          <w:i/>
          <w:noProof/>
        </w:rPr>
        <w:t>displayNote</w:t>
      </w:r>
      <w:r>
        <w:rPr>
          <w:noProof/>
        </w:rPr>
        <w:tab/>
        <w:t>355, 417</w:t>
      </w:r>
    </w:p>
    <w:p w:rsidR="004C7C05" w:rsidRDefault="004C7C05">
      <w:pPr>
        <w:pStyle w:val="Index1"/>
        <w:tabs>
          <w:tab w:val="right" w:leader="dot" w:pos="4582"/>
        </w:tabs>
        <w:rPr>
          <w:noProof/>
        </w:rPr>
      </w:pPr>
      <w:r w:rsidRPr="002D44AB">
        <w:rPr>
          <w:i/>
          <w:noProof/>
        </w:rPr>
        <w:t>DisplayOpening</w:t>
      </w:r>
      <w:r>
        <w:rPr>
          <w:noProof/>
        </w:rPr>
        <w:tab/>
        <w:t>353, 354</w:t>
      </w:r>
    </w:p>
    <w:p w:rsidR="004C7C05" w:rsidRDefault="004C7C05">
      <w:pPr>
        <w:pStyle w:val="Index1"/>
        <w:tabs>
          <w:tab w:val="right" w:leader="dot" w:pos="4582"/>
        </w:tabs>
        <w:rPr>
          <w:noProof/>
        </w:rPr>
      </w:pPr>
      <w:r w:rsidRPr="002D44AB">
        <w:rPr>
          <w:i/>
          <w:noProof/>
        </w:rPr>
        <w:t xml:space="preserve">displayOut </w:t>
      </w:r>
      <w:r>
        <w:rPr>
          <w:noProof/>
        </w:rPr>
        <w:t>(exposure)</w:t>
      </w:r>
      <w:r>
        <w:rPr>
          <w:noProof/>
        </w:rPr>
        <w:tab/>
        <w:t>354, 355</w:t>
      </w:r>
    </w:p>
    <w:p w:rsidR="004C7C05" w:rsidRDefault="004C7C05">
      <w:pPr>
        <w:pStyle w:val="Index2"/>
        <w:tabs>
          <w:tab w:val="right" w:leader="dot" w:pos="4582"/>
        </w:tabs>
        <w:rPr>
          <w:noProof/>
        </w:rPr>
      </w:pPr>
      <w:r>
        <w:rPr>
          <w:noProof/>
        </w:rPr>
        <w:t>examples</w:t>
      </w:r>
      <w:r>
        <w:rPr>
          <w:noProof/>
        </w:rPr>
        <w:tab/>
        <w:t>348</w:t>
      </w:r>
    </w:p>
    <w:p w:rsidR="004C7C05" w:rsidRDefault="004C7C05">
      <w:pPr>
        <w:pStyle w:val="Index1"/>
        <w:tabs>
          <w:tab w:val="right" w:leader="dot" w:pos="4582"/>
        </w:tabs>
        <w:rPr>
          <w:noProof/>
        </w:rPr>
      </w:pPr>
      <w:r w:rsidRPr="002D44AB">
        <w:rPr>
          <w:i/>
          <w:noProof/>
        </w:rPr>
        <w:t>displayPoint</w:t>
      </w:r>
      <w:r>
        <w:rPr>
          <w:noProof/>
        </w:rPr>
        <w:tab/>
        <w:t>350</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sidRPr="002D44AB">
        <w:rPr>
          <w:i/>
          <w:noProof/>
        </w:rPr>
        <w:t>displaySegment</w:t>
      </w:r>
      <w:r>
        <w:rPr>
          <w:noProof/>
        </w:rPr>
        <w:tab/>
        <w:t>350</w:t>
      </w:r>
    </w:p>
    <w:p w:rsidR="004C7C05" w:rsidRDefault="004C7C05">
      <w:pPr>
        <w:pStyle w:val="Index1"/>
        <w:tabs>
          <w:tab w:val="right" w:leader="dot" w:pos="4582"/>
        </w:tabs>
        <w:rPr>
          <w:noProof/>
        </w:rPr>
      </w:pPr>
      <w:r w:rsidRPr="002D44AB">
        <w:rPr>
          <w:i/>
          <w:noProof/>
        </w:rPr>
        <w:t>DisplayWindow</w:t>
      </w:r>
      <w:r>
        <w:rPr>
          <w:noProof/>
        </w:rPr>
        <w:tab/>
        <w:t>404</w:t>
      </w:r>
    </w:p>
    <w:p w:rsidR="004C7C05" w:rsidRDefault="004C7C05">
      <w:pPr>
        <w:pStyle w:val="Index1"/>
        <w:tabs>
          <w:tab w:val="right" w:leader="dot" w:pos="4582"/>
        </w:tabs>
        <w:rPr>
          <w:noProof/>
        </w:rPr>
      </w:pPr>
      <w:r w:rsidRPr="002D44AB">
        <w:rPr>
          <w:i/>
          <w:noProof/>
        </w:rPr>
        <w:t xml:space="preserve">dist </w:t>
      </w:r>
      <w:r>
        <w:rPr>
          <w:noProof/>
        </w:rPr>
        <w:t>(global function)</w:t>
      </w:r>
      <w:r>
        <w:rPr>
          <w:noProof/>
        </w:rPr>
        <w:tab/>
        <w:t>171</w:t>
      </w:r>
    </w:p>
    <w:p w:rsidR="004C7C05" w:rsidRDefault="004C7C05">
      <w:pPr>
        <w:pStyle w:val="Index1"/>
        <w:tabs>
          <w:tab w:val="right" w:leader="dot" w:pos="4582"/>
        </w:tabs>
        <w:rPr>
          <w:noProof/>
        </w:rPr>
      </w:pPr>
      <w:r>
        <w:rPr>
          <w:noProof/>
        </w:rPr>
        <w:t>distance</w:t>
      </w:r>
    </w:p>
    <w:p w:rsidR="004C7C05" w:rsidRDefault="004C7C05">
      <w:pPr>
        <w:pStyle w:val="Index2"/>
        <w:tabs>
          <w:tab w:val="right" w:leader="dot" w:pos="4582"/>
        </w:tabs>
        <w:rPr>
          <w:noProof/>
        </w:rPr>
      </w:pPr>
      <w:r>
        <w:rPr>
          <w:noProof/>
        </w:rPr>
        <w:t>matrix</w:t>
      </w:r>
      <w:r>
        <w:rPr>
          <w:noProof/>
        </w:rPr>
        <w:tab/>
        <w:t>164, 172</w:t>
      </w:r>
    </w:p>
    <w:p w:rsidR="004C7C05" w:rsidRDefault="004C7C05">
      <w:pPr>
        <w:pStyle w:val="Index2"/>
        <w:tabs>
          <w:tab w:val="right" w:leader="dot" w:pos="4582"/>
        </w:tabs>
        <w:rPr>
          <w:noProof/>
        </w:rPr>
      </w:pPr>
      <w:r>
        <w:rPr>
          <w:noProof/>
        </w:rPr>
        <w:t>unit</w:t>
      </w:r>
      <w:r>
        <w:rPr>
          <w:noProof/>
        </w:rPr>
        <w:tab/>
      </w:r>
      <w:r w:rsidRPr="002D44AB">
        <w:rPr>
          <w:rFonts w:cs="Mangal"/>
          <w:i/>
          <w:noProof/>
        </w:rPr>
        <w:t>See</w:t>
      </w:r>
      <w:r w:rsidRPr="002D44AB">
        <w:rPr>
          <w:rFonts w:cs="Mangal"/>
          <w:noProof/>
        </w:rPr>
        <w:t xml:space="preserve"> </w:t>
      </w:r>
      <w:r w:rsidRPr="002D44AB">
        <w:rPr>
          <w:rFonts w:cs="Mangal"/>
          <w:i/>
          <w:noProof/>
        </w:rPr>
        <w:t>DU</w:t>
      </w:r>
      <w:r w:rsidRPr="002D44AB">
        <w:rPr>
          <w:rFonts w:cs="Mangal"/>
          <w:noProof/>
        </w:rPr>
        <w:t xml:space="preserve"> (Distance Unit)</w:t>
      </w:r>
    </w:p>
    <w:p w:rsidR="004C7C05" w:rsidRDefault="004C7C05">
      <w:pPr>
        <w:pStyle w:val="Index2"/>
        <w:tabs>
          <w:tab w:val="right" w:leader="dot" w:pos="4582"/>
        </w:tabs>
        <w:rPr>
          <w:noProof/>
        </w:rPr>
      </w:pPr>
      <w:r>
        <w:rPr>
          <w:noProof/>
        </w:rPr>
        <w:t>vector</w:t>
      </w:r>
      <w:r>
        <w:rPr>
          <w:noProof/>
        </w:rPr>
        <w:tab/>
        <w:t>164</w:t>
      </w:r>
    </w:p>
    <w:p w:rsidR="004C7C05" w:rsidRDefault="004C7C05">
      <w:pPr>
        <w:pStyle w:val="Index1"/>
        <w:tabs>
          <w:tab w:val="right" w:leader="dot" w:pos="4582"/>
        </w:tabs>
        <w:rPr>
          <w:bCs/>
          <w:noProof/>
        </w:rPr>
      </w:pPr>
      <w:r w:rsidRPr="002D44AB">
        <w:rPr>
          <w:i/>
          <w:noProof/>
        </w:rPr>
        <w:t xml:space="preserve">DISTANCE </w:t>
      </w:r>
      <w:r>
        <w:rPr>
          <w:noProof/>
        </w:rPr>
        <w:t>(type)</w:t>
      </w:r>
      <w:r>
        <w:rPr>
          <w:noProof/>
        </w:rPr>
        <w:tab/>
      </w:r>
      <w:r>
        <w:rPr>
          <w:b/>
          <w:bCs/>
          <w:noProof/>
        </w:rPr>
        <w:t>134</w:t>
      </w:r>
      <w:r>
        <w:rPr>
          <w:bCs/>
          <w:noProof/>
        </w:rPr>
        <w:t>, 405</w:t>
      </w:r>
    </w:p>
    <w:p w:rsidR="004C7C05" w:rsidRDefault="004C7C05">
      <w:pPr>
        <w:pStyle w:val="Index1"/>
        <w:tabs>
          <w:tab w:val="right" w:leader="dot" w:pos="4582"/>
        </w:tabs>
        <w:rPr>
          <w:noProof/>
        </w:rPr>
      </w:pPr>
      <w:r w:rsidRPr="002D44AB">
        <w:rPr>
          <w:i/>
          <w:noProof/>
        </w:rPr>
        <w:t>Distance_0</w:t>
      </w:r>
      <w:r>
        <w:rPr>
          <w:noProof/>
        </w:rPr>
        <w:tab/>
        <w:t>133</w:t>
      </w:r>
    </w:p>
    <w:p w:rsidR="004C7C05" w:rsidRDefault="004C7C05">
      <w:pPr>
        <w:pStyle w:val="Index1"/>
        <w:tabs>
          <w:tab w:val="right" w:leader="dot" w:pos="4582"/>
        </w:tabs>
        <w:rPr>
          <w:noProof/>
        </w:rPr>
      </w:pPr>
      <w:r w:rsidRPr="002D44AB">
        <w:rPr>
          <w:i/>
          <w:noProof/>
        </w:rPr>
        <w:t>DISTANCE_0</w:t>
      </w:r>
      <w:r>
        <w:rPr>
          <w:noProof/>
        </w:rPr>
        <w:tab/>
        <w:t>134</w:t>
      </w:r>
    </w:p>
    <w:p w:rsidR="004C7C05" w:rsidRDefault="004C7C05">
      <w:pPr>
        <w:pStyle w:val="Index1"/>
        <w:tabs>
          <w:tab w:val="right" w:leader="dot" w:pos="4582"/>
        </w:tabs>
        <w:rPr>
          <w:noProof/>
        </w:rPr>
      </w:pPr>
      <w:r w:rsidRPr="002D44AB">
        <w:rPr>
          <w:i/>
          <w:noProof/>
        </w:rPr>
        <w:t>Distance_1</w:t>
      </w:r>
      <w:r>
        <w:rPr>
          <w:noProof/>
        </w:rPr>
        <w:tab/>
        <w:t>133</w:t>
      </w:r>
    </w:p>
    <w:p w:rsidR="004C7C05" w:rsidRDefault="004C7C05">
      <w:pPr>
        <w:pStyle w:val="Index1"/>
        <w:tabs>
          <w:tab w:val="right" w:leader="dot" w:pos="4582"/>
        </w:tabs>
        <w:rPr>
          <w:noProof/>
        </w:rPr>
      </w:pPr>
      <w:r w:rsidRPr="002D44AB">
        <w:rPr>
          <w:i/>
          <w:noProof/>
        </w:rPr>
        <w:t>DISTANCE_1</w:t>
      </w:r>
      <w:r>
        <w:rPr>
          <w:noProof/>
        </w:rPr>
        <w:tab/>
        <w:t>134</w:t>
      </w:r>
    </w:p>
    <w:p w:rsidR="004C7C05" w:rsidRDefault="004C7C05">
      <w:pPr>
        <w:pStyle w:val="Index1"/>
        <w:tabs>
          <w:tab w:val="right" w:leader="dot" w:pos="4582"/>
        </w:tabs>
        <w:rPr>
          <w:noProof/>
        </w:rPr>
      </w:pPr>
      <w:r w:rsidRPr="002D44AB">
        <w:rPr>
          <w:i/>
          <w:noProof/>
        </w:rPr>
        <w:t>Distance_inf</w:t>
      </w:r>
      <w:r>
        <w:rPr>
          <w:noProof/>
        </w:rPr>
        <w:tab/>
        <w:t>133</w:t>
      </w:r>
    </w:p>
    <w:p w:rsidR="004C7C05" w:rsidRDefault="004C7C05">
      <w:pPr>
        <w:pStyle w:val="Index1"/>
        <w:tabs>
          <w:tab w:val="right" w:leader="dot" w:pos="4582"/>
        </w:tabs>
        <w:rPr>
          <w:noProof/>
        </w:rPr>
      </w:pPr>
      <w:r w:rsidRPr="002D44AB">
        <w:rPr>
          <w:i/>
          <w:noProof/>
        </w:rPr>
        <w:t>DISTANCE_inf</w:t>
      </w:r>
      <w:r>
        <w:rPr>
          <w:noProof/>
        </w:rPr>
        <w:tab/>
        <w:t>134</w:t>
      </w:r>
    </w:p>
    <w:p w:rsidR="004C7C05" w:rsidRDefault="004C7C05">
      <w:pPr>
        <w:pStyle w:val="Index1"/>
        <w:tabs>
          <w:tab w:val="right" w:leader="dot" w:pos="4582"/>
        </w:tabs>
        <w:rPr>
          <w:noProof/>
        </w:rPr>
      </w:pPr>
      <w:r w:rsidRPr="002D44AB">
        <w:rPr>
          <w:i/>
          <w:noProof/>
        </w:rPr>
        <w:t>distTo</w:t>
      </w:r>
    </w:p>
    <w:p w:rsidR="004C7C05" w:rsidRDefault="004C7C05">
      <w:pPr>
        <w:pStyle w:val="Index2"/>
        <w:tabs>
          <w:tab w:val="right" w:leader="dot" w:pos="4582"/>
        </w:tabs>
        <w:rPr>
          <w:noProof/>
        </w:rPr>
      </w:pPr>
      <w:r w:rsidRPr="002D44AB">
        <w:rPr>
          <w:i/>
          <w:noProof/>
        </w:rPr>
        <w:t>Port</w:t>
      </w:r>
      <w:r>
        <w:rPr>
          <w:noProof/>
        </w:rPr>
        <w:t xml:space="preserve"> method</w:t>
      </w:r>
      <w:r>
        <w:rPr>
          <w:noProof/>
        </w:rPr>
        <w:tab/>
        <w:t>170</w:t>
      </w:r>
    </w:p>
    <w:p w:rsidR="004C7C05" w:rsidRDefault="004C7C05">
      <w:pPr>
        <w:pStyle w:val="Index2"/>
        <w:tabs>
          <w:tab w:val="right" w:leader="dot" w:pos="4582"/>
        </w:tabs>
        <w:rPr>
          <w:bCs/>
          <w:noProof/>
        </w:rPr>
      </w:pPr>
      <w:r w:rsidRPr="002D44AB">
        <w:rPr>
          <w:i/>
          <w:noProof/>
        </w:rPr>
        <w:t>Transceiver</w:t>
      </w:r>
      <w:r>
        <w:rPr>
          <w:noProof/>
        </w:rPr>
        <w:t xml:space="preserve"> method</w:t>
      </w:r>
      <w:r>
        <w:rPr>
          <w:noProof/>
        </w:rPr>
        <w:tab/>
        <w:t xml:space="preserve">122, </w:t>
      </w:r>
      <w:r>
        <w:rPr>
          <w:b/>
          <w:bCs/>
          <w:noProof/>
        </w:rPr>
        <w:t>186</w:t>
      </w:r>
    </w:p>
    <w:p w:rsidR="004C7C05" w:rsidRDefault="004C7C05">
      <w:pPr>
        <w:pStyle w:val="Index1"/>
        <w:tabs>
          <w:tab w:val="right" w:leader="dot" w:pos="4582"/>
        </w:tabs>
        <w:rPr>
          <w:noProof/>
        </w:rPr>
      </w:pPr>
      <w:r>
        <w:rPr>
          <w:noProof/>
        </w:rPr>
        <w:t>DNS (Domain Name Service)</w:t>
      </w:r>
      <w:r>
        <w:rPr>
          <w:noProof/>
        </w:rPr>
        <w:tab/>
        <w:t>310</w:t>
      </w:r>
    </w:p>
    <w:p w:rsidR="004C7C05" w:rsidRDefault="004C7C05">
      <w:pPr>
        <w:pStyle w:val="Index1"/>
        <w:tabs>
          <w:tab w:val="right" w:leader="dot" w:pos="4582"/>
        </w:tabs>
        <w:rPr>
          <w:noProof/>
        </w:rPr>
      </w:pPr>
      <w:r w:rsidRPr="002D44AB">
        <w:rPr>
          <w:i/>
          <w:noProof/>
        </w:rPr>
        <w:t>dRndGauss</w:t>
      </w:r>
      <w:r>
        <w:rPr>
          <w:noProof/>
        </w:rPr>
        <w:tab/>
        <w:t>137</w:t>
      </w:r>
    </w:p>
    <w:p w:rsidR="004C7C05" w:rsidRDefault="004C7C05">
      <w:pPr>
        <w:pStyle w:val="Index1"/>
        <w:tabs>
          <w:tab w:val="right" w:leader="dot" w:pos="4582"/>
        </w:tabs>
        <w:rPr>
          <w:bCs/>
          <w:noProof/>
        </w:rPr>
      </w:pPr>
      <w:r w:rsidRPr="002D44AB">
        <w:rPr>
          <w:i/>
          <w:noProof/>
        </w:rPr>
        <w:t>dRndPoisson</w:t>
      </w:r>
      <w:r>
        <w:rPr>
          <w:noProof/>
        </w:rPr>
        <w:tab/>
        <w:t xml:space="preserve">35, </w:t>
      </w:r>
      <w:r>
        <w:rPr>
          <w:b/>
          <w:bCs/>
          <w:noProof/>
        </w:rPr>
        <w:t>136</w:t>
      </w:r>
      <w:r>
        <w:rPr>
          <w:bCs/>
          <w:noProof/>
        </w:rPr>
        <w:t>, 284, 389</w:t>
      </w:r>
    </w:p>
    <w:p w:rsidR="004C7C05" w:rsidRDefault="004C7C05">
      <w:pPr>
        <w:pStyle w:val="Index2"/>
        <w:tabs>
          <w:tab w:val="right" w:leader="dot" w:pos="4582"/>
        </w:tabs>
        <w:rPr>
          <w:noProof/>
        </w:rPr>
      </w:pPr>
      <w:r>
        <w:rPr>
          <w:noProof/>
        </w:rPr>
        <w:t>examples</w:t>
      </w:r>
      <w:r>
        <w:rPr>
          <w:noProof/>
        </w:rPr>
        <w:tab/>
        <w:t>35, 284</w:t>
      </w:r>
    </w:p>
    <w:p w:rsidR="004C7C05" w:rsidRDefault="004C7C05">
      <w:pPr>
        <w:pStyle w:val="Index1"/>
        <w:tabs>
          <w:tab w:val="right" w:leader="dot" w:pos="4582"/>
        </w:tabs>
        <w:rPr>
          <w:noProof/>
        </w:rPr>
      </w:pPr>
      <w:r w:rsidRPr="002D44AB">
        <w:rPr>
          <w:i/>
          <w:noProof/>
        </w:rPr>
        <w:t>dRndTolerance</w:t>
      </w:r>
      <w:r>
        <w:rPr>
          <w:noProof/>
        </w:rPr>
        <w:tab/>
        <w:t>36, 137, 210</w:t>
      </w:r>
    </w:p>
    <w:p w:rsidR="004C7C05" w:rsidRDefault="004C7C05">
      <w:pPr>
        <w:pStyle w:val="Index2"/>
        <w:tabs>
          <w:tab w:val="right" w:leader="dot" w:pos="4582"/>
        </w:tabs>
        <w:rPr>
          <w:noProof/>
        </w:rPr>
      </w:pPr>
      <w:r>
        <w:rPr>
          <w:noProof/>
        </w:rPr>
        <w:t>examples</w:t>
      </w:r>
      <w:r>
        <w:rPr>
          <w:noProof/>
        </w:rPr>
        <w:tab/>
        <w:t>31</w:t>
      </w:r>
    </w:p>
    <w:p w:rsidR="004C7C05" w:rsidRDefault="004C7C05">
      <w:pPr>
        <w:pStyle w:val="Index1"/>
        <w:tabs>
          <w:tab w:val="right" w:leader="dot" w:pos="4582"/>
        </w:tabs>
        <w:rPr>
          <w:bCs/>
          <w:noProof/>
        </w:rPr>
      </w:pPr>
      <w:r w:rsidRPr="002D44AB">
        <w:rPr>
          <w:i/>
          <w:noProof/>
        </w:rPr>
        <w:t>dRndUniform</w:t>
      </w:r>
      <w:r>
        <w:rPr>
          <w:noProof/>
        </w:rPr>
        <w:tab/>
        <w:t xml:space="preserve">35, 99, </w:t>
      </w:r>
      <w:r>
        <w:rPr>
          <w:b/>
          <w:bCs/>
          <w:noProof/>
        </w:rPr>
        <w:t>136</w:t>
      </w:r>
    </w:p>
    <w:p w:rsidR="004C7C05" w:rsidRDefault="004C7C05">
      <w:pPr>
        <w:pStyle w:val="Index2"/>
        <w:tabs>
          <w:tab w:val="right" w:leader="dot" w:pos="4582"/>
        </w:tabs>
        <w:rPr>
          <w:noProof/>
        </w:rPr>
      </w:pPr>
      <w:r>
        <w:rPr>
          <w:noProof/>
        </w:rPr>
        <w:t>examples</w:t>
      </w:r>
      <w:r>
        <w:rPr>
          <w:noProof/>
        </w:rPr>
        <w:tab/>
        <w:t>98</w:t>
      </w:r>
    </w:p>
    <w:p w:rsidR="004C7C05" w:rsidRDefault="004C7C05">
      <w:pPr>
        <w:pStyle w:val="Index1"/>
        <w:tabs>
          <w:tab w:val="right" w:leader="dot" w:pos="4582"/>
        </w:tabs>
        <w:rPr>
          <w:bCs/>
          <w:noProof/>
        </w:rPr>
      </w:pPr>
      <w:r>
        <w:rPr>
          <w:noProof/>
        </w:rPr>
        <w:t>DSD (Dynamic Status Display)</w:t>
      </w:r>
      <w:r>
        <w:rPr>
          <w:noProof/>
        </w:rPr>
        <w:tab/>
        <w:t xml:space="preserve">345, 355, 397, 399, 400, 401, 402, </w:t>
      </w:r>
      <w:r>
        <w:rPr>
          <w:b/>
          <w:bCs/>
          <w:noProof/>
        </w:rPr>
        <w:t>414</w:t>
      </w:r>
      <w:r>
        <w:rPr>
          <w:bCs/>
          <w:noProof/>
        </w:rPr>
        <w:t>–</w:t>
      </w:r>
      <w:r>
        <w:rPr>
          <w:b/>
          <w:bCs/>
          <w:noProof/>
        </w:rPr>
        <w:t>32</w:t>
      </w:r>
    </w:p>
    <w:p w:rsidR="004C7C05" w:rsidRDefault="004C7C05">
      <w:pPr>
        <w:pStyle w:val="Index2"/>
        <w:tabs>
          <w:tab w:val="right" w:leader="dot" w:pos="4582"/>
        </w:tabs>
        <w:rPr>
          <w:noProof/>
        </w:rPr>
      </w:pPr>
      <w:r>
        <w:rPr>
          <w:noProof/>
        </w:rPr>
        <w:t>on Cygwin</w:t>
      </w:r>
      <w:r>
        <w:rPr>
          <w:noProof/>
        </w:rPr>
        <w:tab/>
        <w:t>404</w:t>
      </w:r>
    </w:p>
    <w:p w:rsidR="004C7C05" w:rsidRDefault="004C7C05">
      <w:pPr>
        <w:pStyle w:val="Index2"/>
        <w:tabs>
          <w:tab w:val="right" w:leader="dot" w:pos="4582"/>
        </w:tabs>
        <w:rPr>
          <w:noProof/>
        </w:rPr>
      </w:pPr>
      <w:r>
        <w:rPr>
          <w:noProof/>
        </w:rPr>
        <w:t>permissions</w:t>
      </w:r>
      <w:r>
        <w:rPr>
          <w:noProof/>
        </w:rPr>
        <w:tab/>
        <w:t>402</w:t>
      </w:r>
    </w:p>
    <w:p w:rsidR="004C7C05" w:rsidRDefault="004C7C05">
      <w:pPr>
        <w:pStyle w:val="Index2"/>
        <w:tabs>
          <w:tab w:val="right" w:leader="dot" w:pos="4582"/>
        </w:tabs>
        <w:rPr>
          <w:noProof/>
        </w:rPr>
      </w:pPr>
      <w:r>
        <w:rPr>
          <w:noProof/>
        </w:rPr>
        <w:t>waiting for connection from</w:t>
      </w:r>
      <w:r>
        <w:rPr>
          <w:noProof/>
        </w:rPr>
        <w:tab/>
        <w:t>409</w:t>
      </w:r>
    </w:p>
    <w:p w:rsidR="004C7C05" w:rsidRDefault="004C7C05">
      <w:pPr>
        <w:pStyle w:val="Index1"/>
        <w:tabs>
          <w:tab w:val="right" w:leader="dot" w:pos="4582"/>
        </w:tabs>
        <w:rPr>
          <w:noProof/>
        </w:rPr>
      </w:pPr>
      <w:r w:rsidRPr="002D44AB">
        <w:rPr>
          <w:i/>
          <w:noProof/>
        </w:rPr>
        <w:t>DstBIT</w:t>
      </w:r>
      <w:r>
        <w:rPr>
          <w:noProof/>
        </w:rPr>
        <w:tab/>
        <w:t>233</w:t>
      </w:r>
    </w:p>
    <w:p w:rsidR="004C7C05" w:rsidRDefault="004C7C05">
      <w:pPr>
        <w:pStyle w:val="Index1"/>
        <w:tabs>
          <w:tab w:val="right" w:leader="dot" w:pos="4582"/>
        </w:tabs>
        <w:rPr>
          <w:noProof/>
        </w:rPr>
      </w:pPr>
      <w:r w:rsidRPr="002D44AB">
        <w:rPr>
          <w:i/>
          <w:noProof/>
        </w:rPr>
        <w:t>DstBSI</w:t>
      </w:r>
      <w:r>
        <w:rPr>
          <w:noProof/>
        </w:rPr>
        <w:tab/>
        <w:t>233</w:t>
      </w:r>
    </w:p>
    <w:p w:rsidR="004C7C05" w:rsidRDefault="004C7C05">
      <w:pPr>
        <w:pStyle w:val="Index1"/>
        <w:tabs>
          <w:tab w:val="right" w:leader="dot" w:pos="4582"/>
        </w:tabs>
        <w:rPr>
          <w:noProof/>
        </w:rPr>
      </w:pPr>
      <w:r w:rsidRPr="002D44AB">
        <w:rPr>
          <w:i/>
          <w:noProof/>
        </w:rPr>
        <w:t>DstMIT</w:t>
      </w:r>
      <w:r>
        <w:rPr>
          <w:noProof/>
        </w:rPr>
        <w:tab/>
        <w:t>233</w:t>
      </w:r>
    </w:p>
    <w:p w:rsidR="004C7C05" w:rsidRDefault="004C7C05">
      <w:pPr>
        <w:pStyle w:val="Index1"/>
        <w:tabs>
          <w:tab w:val="right" w:leader="dot" w:pos="4582"/>
        </w:tabs>
        <w:rPr>
          <w:noProof/>
        </w:rPr>
      </w:pPr>
      <w:r w:rsidRPr="002D44AB">
        <w:rPr>
          <w:i/>
          <w:noProof/>
        </w:rPr>
        <w:t>DstMLE</w:t>
      </w:r>
      <w:r>
        <w:rPr>
          <w:noProof/>
        </w:rPr>
        <w:tab/>
        <w:t>233</w:t>
      </w:r>
    </w:p>
    <w:p w:rsidR="004C7C05" w:rsidRDefault="004C7C05">
      <w:pPr>
        <w:pStyle w:val="Index1"/>
        <w:tabs>
          <w:tab w:val="right" w:leader="dot" w:pos="4582"/>
        </w:tabs>
        <w:rPr>
          <w:bCs/>
          <w:noProof/>
        </w:rPr>
      </w:pPr>
      <w:r w:rsidRPr="002D44AB">
        <w:rPr>
          <w:i/>
          <w:noProof/>
        </w:rPr>
        <w:t xml:space="preserve">DU </w:t>
      </w:r>
      <w:r>
        <w:rPr>
          <w:noProof/>
        </w:rPr>
        <w:t>(Distance Unit)</w:t>
      </w:r>
      <w:r>
        <w:rPr>
          <w:noProof/>
        </w:rPr>
        <w:tab/>
        <w:t xml:space="preserve">107, </w:t>
      </w:r>
      <w:r>
        <w:rPr>
          <w:b/>
          <w:bCs/>
          <w:noProof/>
        </w:rPr>
        <w:t>127</w:t>
      </w:r>
      <w:r>
        <w:rPr>
          <w:bCs/>
          <w:noProof/>
        </w:rPr>
        <w:t>, 128, 169, 179, 181</w:t>
      </w:r>
    </w:p>
    <w:p w:rsidR="004C7C05" w:rsidRDefault="004C7C05">
      <w:pPr>
        <w:pStyle w:val="Index1"/>
        <w:tabs>
          <w:tab w:val="right" w:leader="dot" w:pos="4582"/>
        </w:tabs>
        <w:rPr>
          <w:noProof/>
        </w:rPr>
      </w:pPr>
      <w:r w:rsidRPr="002D44AB">
        <w:rPr>
          <w:i/>
          <w:noProof/>
        </w:rPr>
        <w:t xml:space="preserve">Du </w:t>
      </w:r>
      <w:r>
        <w:rPr>
          <w:noProof/>
        </w:rPr>
        <w:t>(global variable)</w:t>
      </w:r>
      <w:r>
        <w:rPr>
          <w:noProof/>
        </w:rPr>
        <w:tab/>
        <w:t>128, 133</w:t>
      </w:r>
    </w:p>
    <w:p w:rsidR="004C7C05" w:rsidRDefault="004C7C05">
      <w:pPr>
        <w:pStyle w:val="Index1"/>
        <w:tabs>
          <w:tab w:val="right" w:leader="dot" w:pos="4582"/>
        </w:tabs>
        <w:rPr>
          <w:noProof/>
        </w:rPr>
      </w:pPr>
      <w:r>
        <w:rPr>
          <w:noProof/>
        </w:rPr>
        <w:t>duplex communication</w:t>
      </w:r>
      <w:r>
        <w:rPr>
          <w:noProof/>
        </w:rPr>
        <w:tab/>
        <w:t>91, 110</w:t>
      </w:r>
    </w:p>
    <w:p w:rsidR="004C7C05" w:rsidRDefault="004C7C05">
      <w:pPr>
        <w:pStyle w:val="Index1"/>
        <w:tabs>
          <w:tab w:val="right" w:leader="dot" w:pos="4582"/>
        </w:tabs>
        <w:rPr>
          <w:noProof/>
        </w:rPr>
      </w:pPr>
      <w:r w:rsidRPr="002D44AB">
        <w:rPr>
          <w:i/>
          <w:noProof/>
        </w:rPr>
        <w:t>duToItu</w:t>
      </w:r>
      <w:r>
        <w:rPr>
          <w:noProof/>
        </w:rPr>
        <w:tab/>
        <w:t>129</w:t>
      </w:r>
    </w:p>
    <w:p w:rsidR="004C7C05" w:rsidRDefault="004C7C05">
      <w:pPr>
        <w:pStyle w:val="Index1"/>
        <w:tabs>
          <w:tab w:val="right" w:leader="dot" w:pos="4582"/>
        </w:tabs>
        <w:rPr>
          <w:noProof/>
        </w:rPr>
      </w:pPr>
      <w:r w:rsidRPr="002D44AB">
        <w:rPr>
          <w:i/>
          <w:noProof/>
        </w:rPr>
        <w:t>DVal</w:t>
      </w:r>
      <w:r>
        <w:rPr>
          <w:noProof/>
        </w:rPr>
        <w:tab/>
        <w:t>140, 141</w:t>
      </w:r>
    </w:p>
    <w:p w:rsidR="004C7C05" w:rsidRDefault="004C7C05">
      <w:pPr>
        <w:pStyle w:val="Index1"/>
        <w:tabs>
          <w:tab w:val="right" w:leader="dot" w:pos="4582"/>
        </w:tabs>
        <w:rPr>
          <w:noProof/>
        </w:rPr>
      </w:pPr>
      <w:r w:rsidRPr="002D44AB">
        <w:rPr>
          <w:i/>
          <w:noProof/>
        </w:rPr>
        <w:t>DVMapper</w:t>
      </w:r>
      <w:r>
        <w:rPr>
          <w:noProof/>
        </w:rPr>
        <w:tab/>
        <w:t>380, 381, 384, 390</w:t>
      </w:r>
    </w:p>
    <w:p w:rsidR="004C7C05" w:rsidRDefault="004C7C05">
      <w:pPr>
        <w:pStyle w:val="IndexHeading"/>
        <w:keepNext/>
        <w:tabs>
          <w:tab w:val="right" w:leader="dot" w:pos="4582"/>
        </w:tabs>
        <w:rPr>
          <w:rFonts w:eastAsiaTheme="minorEastAsia" w:cstheme="minorBidi"/>
          <w:b w:val="0"/>
          <w:bCs w:val="0"/>
          <w:noProof/>
        </w:rPr>
      </w:pPr>
      <w:r>
        <w:rPr>
          <w:noProof/>
        </w:rPr>
        <w:t>E</w:t>
      </w:r>
    </w:p>
    <w:p w:rsidR="004C7C05" w:rsidRDefault="004C7C05">
      <w:pPr>
        <w:pStyle w:val="Index1"/>
        <w:tabs>
          <w:tab w:val="right" w:leader="dot" w:pos="4582"/>
        </w:tabs>
        <w:rPr>
          <w:noProof/>
        </w:rPr>
      </w:pPr>
      <w:r>
        <w:rPr>
          <w:noProof/>
        </w:rPr>
        <w:t>Einstein, Albert</w:t>
      </w:r>
      <w:r>
        <w:rPr>
          <w:noProof/>
        </w:rPr>
        <w:tab/>
        <w:t>22</w:t>
      </w:r>
    </w:p>
    <w:p w:rsidR="004C7C05" w:rsidRDefault="004C7C05">
      <w:pPr>
        <w:pStyle w:val="Index1"/>
        <w:tabs>
          <w:tab w:val="right" w:leader="dot" w:pos="4582"/>
        </w:tabs>
        <w:rPr>
          <w:noProof/>
        </w:rPr>
      </w:pPr>
      <w:r w:rsidRPr="002D44AB">
        <w:rPr>
          <w:i/>
          <w:noProof/>
        </w:rPr>
        <w:t>EMP</w:t>
      </w:r>
    </w:p>
    <w:p w:rsidR="004C7C05" w:rsidRDefault="004C7C05">
      <w:pPr>
        <w:pStyle w:val="Index2"/>
        <w:tabs>
          <w:tab w:val="right" w:leader="dot" w:pos="4582"/>
        </w:tabs>
        <w:rPr>
          <w:noProof/>
        </w:rPr>
      </w:pPr>
      <w:r>
        <w:rPr>
          <w:noProof/>
        </w:rPr>
        <w:t>assessment</w:t>
      </w:r>
      <w:r>
        <w:rPr>
          <w:noProof/>
        </w:rPr>
        <w:tab/>
        <w:t>179, 281</w:t>
      </w:r>
    </w:p>
    <w:p w:rsidR="004C7C05" w:rsidRDefault="004C7C05">
      <w:pPr>
        <w:pStyle w:val="Index2"/>
        <w:tabs>
          <w:tab w:val="right" w:leader="dot" w:pos="4582"/>
        </w:tabs>
        <w:rPr>
          <w:noProof/>
        </w:rPr>
      </w:pPr>
      <w:r>
        <w:rPr>
          <w:noProof/>
        </w:rPr>
        <w:t>environment variables</w:t>
      </w:r>
      <w:r>
        <w:rPr>
          <w:noProof/>
        </w:rPr>
        <w:tab/>
        <w:t>250, 279</w:t>
      </w:r>
    </w:p>
    <w:p w:rsidR="004C7C05" w:rsidRDefault="004C7C05">
      <w:pPr>
        <w:pStyle w:val="Index2"/>
        <w:tabs>
          <w:tab w:val="right" w:leader="dot" w:pos="4582"/>
        </w:tabs>
        <w:rPr>
          <w:noProof/>
        </w:rPr>
      </w:pPr>
      <w:r>
        <w:rPr>
          <w:noProof/>
        </w:rPr>
        <w:t>examples</w:t>
      </w:r>
      <w:r>
        <w:rPr>
          <w:noProof/>
        </w:rPr>
        <w:tab/>
        <w:t>53, 56, 96, 100, 252, 253, 254, 280</w:t>
      </w:r>
    </w:p>
    <w:p w:rsidR="004C7C05" w:rsidRDefault="004C7C05">
      <w:pPr>
        <w:pStyle w:val="Index2"/>
        <w:tabs>
          <w:tab w:val="right" w:leader="dot" w:pos="4582"/>
        </w:tabs>
        <w:rPr>
          <w:noProof/>
        </w:rPr>
      </w:pPr>
      <w:r>
        <w:rPr>
          <w:noProof/>
        </w:rPr>
        <w:t>exposure</w:t>
      </w:r>
      <w:r>
        <w:rPr>
          <w:noProof/>
        </w:rPr>
        <w:tab/>
        <w:t>376, 377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bCs/>
          <w:noProof/>
        </w:rPr>
      </w:pPr>
      <w:r w:rsidRPr="002D44AB">
        <w:rPr>
          <w:i/>
          <w:noProof/>
        </w:rPr>
        <w:t>Port</w:t>
      </w:r>
      <w:r>
        <w:rPr>
          <w:noProof/>
        </w:rPr>
        <w:t xml:space="preserve"> event</w:t>
      </w:r>
      <w:r>
        <w:rPr>
          <w:noProof/>
        </w:rPr>
        <w:tab/>
        <w:t xml:space="preserve">53, 54, 55, 61, 245, </w:t>
      </w:r>
      <w:r>
        <w:rPr>
          <w:b/>
          <w:bCs/>
          <w:noProof/>
        </w:rPr>
        <w:t>249</w:t>
      </w:r>
      <w:r>
        <w:rPr>
          <w:bCs/>
          <w:noProof/>
        </w:rPr>
        <w:t>, 253, 254, 257</w:t>
      </w:r>
    </w:p>
    <w:p w:rsidR="004C7C05" w:rsidRDefault="004C7C05">
      <w:pPr>
        <w:pStyle w:val="Index2"/>
        <w:tabs>
          <w:tab w:val="right" w:leader="dot" w:pos="4582"/>
        </w:tabs>
        <w:rPr>
          <w:noProof/>
        </w:rPr>
      </w:pPr>
      <w:r>
        <w:rPr>
          <w:noProof/>
        </w:rPr>
        <w:t>priority</w:t>
      </w:r>
      <w:r>
        <w:rPr>
          <w:noProof/>
        </w:rPr>
        <w:tab/>
        <w:t>252, 253, 280</w:t>
      </w:r>
    </w:p>
    <w:p w:rsidR="004C7C05" w:rsidRDefault="004C7C05">
      <w:pPr>
        <w:pStyle w:val="Index2"/>
        <w:tabs>
          <w:tab w:val="right" w:leader="dot" w:pos="4582"/>
        </w:tabs>
        <w:rPr>
          <w:noProof/>
        </w:rPr>
      </w:pPr>
      <w:r w:rsidRPr="002D44AB">
        <w:rPr>
          <w:i/>
          <w:noProof/>
        </w:rPr>
        <w:t>Transceiver</w:t>
      </w:r>
      <w:r>
        <w:rPr>
          <w:noProof/>
        </w:rPr>
        <w:t xml:space="preserve"> event</w:t>
      </w:r>
      <w:r>
        <w:rPr>
          <w:noProof/>
        </w:rPr>
        <w:tab/>
        <w:t>96, 108, 110, 277</w:t>
      </w:r>
    </w:p>
    <w:p w:rsidR="004C7C05" w:rsidRDefault="004C7C05">
      <w:pPr>
        <w:pStyle w:val="Index1"/>
        <w:tabs>
          <w:tab w:val="right" w:leader="dot" w:pos="4582"/>
        </w:tabs>
        <w:rPr>
          <w:noProof/>
        </w:rPr>
      </w:pPr>
      <w:r w:rsidRPr="002D44AB">
        <w:rPr>
          <w:i/>
          <w:noProof/>
        </w:rPr>
        <w:t>empTime</w:t>
      </w:r>
      <w:r>
        <w:rPr>
          <w:noProof/>
        </w:rPr>
        <w:tab/>
        <w:t>260</w:t>
      </w:r>
    </w:p>
    <w:p w:rsidR="004C7C05" w:rsidRDefault="004C7C05">
      <w:pPr>
        <w:pStyle w:val="Index1"/>
        <w:tabs>
          <w:tab w:val="right" w:leader="dot" w:pos="4582"/>
        </w:tabs>
        <w:rPr>
          <w:noProof/>
        </w:rPr>
      </w:pPr>
      <w:r w:rsidRPr="002D44AB">
        <w:rPr>
          <w:i/>
          <w:noProof/>
        </w:rPr>
        <w:t xml:space="preserve">EMPTY </w:t>
      </w:r>
      <w:r>
        <w:rPr>
          <w:noProof/>
        </w:rPr>
        <w:t>(</w:t>
      </w:r>
      <w:r w:rsidRPr="002D44AB">
        <w:rPr>
          <w:i/>
          <w:noProof/>
        </w:rPr>
        <w:t>Mailbox</w:t>
      </w:r>
      <w:r>
        <w:rPr>
          <w:noProof/>
        </w:rPr>
        <w:t xml:space="preserve"> event)</w:t>
      </w:r>
      <w:r>
        <w:rPr>
          <w:noProof/>
        </w:rPr>
        <w:tab/>
        <w:t>296, 299, 357</w:t>
      </w:r>
    </w:p>
    <w:p w:rsidR="004C7C05" w:rsidRDefault="004C7C05">
      <w:pPr>
        <w:pStyle w:val="Index1"/>
        <w:tabs>
          <w:tab w:val="right" w:leader="dot" w:pos="4582"/>
        </w:tabs>
        <w:rPr>
          <w:noProof/>
        </w:rPr>
      </w:pPr>
      <w:r w:rsidRPr="002D44AB">
        <w:rPr>
          <w:i/>
          <w:noProof/>
        </w:rPr>
        <w:t xml:space="preserve">empty </w:t>
      </w:r>
      <w:r>
        <w:rPr>
          <w:noProof/>
        </w:rPr>
        <w:t>(</w:t>
      </w:r>
      <w:r w:rsidRPr="002D44AB">
        <w:rPr>
          <w:i/>
          <w:noProof/>
        </w:rPr>
        <w:t>Mailbox</w:t>
      </w:r>
      <w:r>
        <w:rPr>
          <w:noProof/>
        </w:rPr>
        <w:t xml:space="preserve"> method)</w:t>
      </w:r>
      <w:r>
        <w:rPr>
          <w:noProof/>
        </w:rPr>
        <w:tab/>
        <w:t>298, 305, 316</w:t>
      </w:r>
    </w:p>
    <w:p w:rsidR="004C7C05" w:rsidRDefault="004C7C05">
      <w:pPr>
        <w:pStyle w:val="Index2"/>
        <w:tabs>
          <w:tab w:val="right" w:leader="dot" w:pos="4582"/>
        </w:tabs>
        <w:rPr>
          <w:noProof/>
        </w:rPr>
      </w:pPr>
      <w:r>
        <w:rPr>
          <w:noProof/>
        </w:rPr>
        <w:t>examples</w:t>
      </w:r>
      <w:r>
        <w:rPr>
          <w:noProof/>
        </w:rPr>
        <w:tab/>
        <w:t>309</w:t>
      </w:r>
    </w:p>
    <w:p w:rsidR="004C7C05" w:rsidRDefault="004C7C05">
      <w:pPr>
        <w:pStyle w:val="Index1"/>
        <w:tabs>
          <w:tab w:val="right" w:leader="dot" w:pos="4582"/>
        </w:tabs>
        <w:rPr>
          <w:noProof/>
        </w:rPr>
      </w:pPr>
      <w:r w:rsidRPr="002D44AB">
        <w:rPr>
          <w:i/>
          <w:noProof/>
        </w:rPr>
        <w:t>endRegion</w:t>
      </w:r>
      <w:r>
        <w:rPr>
          <w:noProof/>
        </w:rPr>
        <w:tab/>
        <w:t>350</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sidRPr="002D44AB">
        <w:rPr>
          <w:i/>
          <w:noProof/>
        </w:rPr>
        <w:t>endSegment</w:t>
      </w:r>
      <w:r>
        <w:rPr>
          <w:noProof/>
        </w:rPr>
        <w:tab/>
        <w:t>350</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Pr>
          <w:noProof/>
        </w:rPr>
        <w:t>environment variables</w:t>
      </w:r>
      <w:r>
        <w:rPr>
          <w:noProof/>
        </w:rPr>
        <w:tab/>
      </w:r>
      <w:r w:rsidRPr="002D44AB">
        <w:rPr>
          <w:rFonts w:cs="Mangal"/>
          <w:i/>
          <w:noProof/>
        </w:rPr>
        <w:t>See</w:t>
      </w:r>
      <w:r w:rsidRPr="002D44AB">
        <w:rPr>
          <w:rFonts w:cs="Mangal"/>
          <w:noProof/>
        </w:rPr>
        <w:t xml:space="preserve"> </w:t>
      </w:r>
      <w:r w:rsidRPr="002D44AB">
        <w:rPr>
          <w:rFonts w:cs="Mangal"/>
          <w:i/>
          <w:noProof/>
        </w:rPr>
        <w:t>Info01</w:t>
      </w:r>
      <w:r w:rsidRPr="002D44AB">
        <w:rPr>
          <w:rFonts w:cs="Mangal"/>
          <w:noProof/>
        </w:rPr>
        <w:t xml:space="preserve">, </w:t>
      </w:r>
      <w:r w:rsidRPr="002D44AB">
        <w:rPr>
          <w:rFonts w:cs="Mangal"/>
          <w:i/>
          <w:noProof/>
        </w:rPr>
        <w:t>Info02</w:t>
      </w:r>
    </w:p>
    <w:p w:rsidR="004C7C05" w:rsidRDefault="004C7C05">
      <w:pPr>
        <w:pStyle w:val="Index1"/>
        <w:tabs>
          <w:tab w:val="right" w:leader="dot" w:pos="4582"/>
        </w:tabs>
        <w:rPr>
          <w:bCs/>
          <w:noProof/>
        </w:rPr>
      </w:pPr>
      <w:r w:rsidRPr="002D44AB">
        <w:rPr>
          <w:i/>
          <w:noProof/>
        </w:rPr>
        <w:t>EObject</w:t>
      </w:r>
      <w:r>
        <w:rPr>
          <w:noProof/>
        </w:rPr>
        <w:tab/>
      </w:r>
      <w:r>
        <w:rPr>
          <w:b/>
          <w:bCs/>
          <w:noProof/>
        </w:rPr>
        <w:t>149</w:t>
      </w:r>
      <w:r>
        <w:rPr>
          <w:bCs/>
          <w:noProof/>
        </w:rPr>
        <w:t>, 154, 159, 193, 346, 425</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object Id</w:t>
      </w:r>
      <w:r>
        <w:rPr>
          <w:noProof/>
        </w:rPr>
        <w:tab/>
        <w:t>159</w:t>
      </w:r>
    </w:p>
    <w:p w:rsidR="004C7C05" w:rsidRDefault="004C7C05">
      <w:pPr>
        <w:pStyle w:val="Index1"/>
        <w:tabs>
          <w:tab w:val="right" w:leader="dot" w:pos="4582"/>
        </w:tabs>
        <w:rPr>
          <w:noProof/>
        </w:rPr>
      </w:pPr>
      <w:r w:rsidRPr="002D44AB">
        <w:rPr>
          <w:i/>
          <w:noProof/>
        </w:rPr>
        <w:t xml:space="preserve">eobject </w:t>
      </w:r>
      <w:r>
        <w:rPr>
          <w:noProof/>
        </w:rPr>
        <w:t>(</w:t>
      </w:r>
      <w:r w:rsidRPr="002D44AB">
        <w:rPr>
          <w:i/>
          <w:noProof/>
        </w:rPr>
        <w:t>EObject</w:t>
      </w:r>
      <w:r>
        <w:rPr>
          <w:noProof/>
        </w:rPr>
        <w:t xml:space="preserve"> declarator)</w:t>
      </w:r>
      <w:r>
        <w:rPr>
          <w:noProof/>
        </w:rPr>
        <w:tab/>
        <w:t>159, 347, 351, 352</w:t>
      </w:r>
    </w:p>
    <w:p w:rsidR="004C7C05" w:rsidRDefault="004C7C05">
      <w:pPr>
        <w:pStyle w:val="Index1"/>
        <w:tabs>
          <w:tab w:val="right" w:leader="dot" w:pos="4582"/>
        </w:tabs>
        <w:rPr>
          <w:bCs/>
          <w:noProof/>
        </w:rPr>
      </w:pPr>
      <w:r w:rsidRPr="002D44AB">
        <w:rPr>
          <w:i/>
          <w:noProof/>
        </w:rPr>
        <w:t>EOJ</w:t>
      </w:r>
      <w:r>
        <w:rPr>
          <w:noProof/>
        </w:rPr>
        <w:tab/>
      </w:r>
      <w:r>
        <w:rPr>
          <w:b/>
          <w:bCs/>
          <w:noProof/>
        </w:rPr>
        <w:t>249</w:t>
      </w:r>
      <w:r>
        <w:rPr>
          <w:bCs/>
          <w:noProof/>
        </w:rPr>
        <w:t>, 250, 256, 258</w:t>
      </w:r>
    </w:p>
    <w:p w:rsidR="004C7C05" w:rsidRDefault="004C7C05">
      <w:pPr>
        <w:pStyle w:val="Index2"/>
        <w:tabs>
          <w:tab w:val="right" w:leader="dot" w:pos="4582"/>
        </w:tabs>
        <w:rPr>
          <w:noProof/>
        </w:rPr>
      </w:pPr>
      <w:r>
        <w:rPr>
          <w:noProof/>
        </w:rPr>
        <w:t>exposure</w:t>
      </w:r>
      <w:r>
        <w:rPr>
          <w:noProof/>
        </w:rPr>
        <w:tab/>
        <w:t>376</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1"/>
        <w:tabs>
          <w:tab w:val="right" w:leader="dot" w:pos="4582"/>
        </w:tabs>
        <w:rPr>
          <w:noProof/>
        </w:rPr>
      </w:pPr>
      <w:r w:rsidRPr="002D44AB">
        <w:rPr>
          <w:i/>
          <w:noProof/>
        </w:rPr>
        <w:t>eojTime</w:t>
      </w:r>
      <w:r>
        <w:rPr>
          <w:noProof/>
        </w:rPr>
        <w:tab/>
        <w:t>259</w:t>
      </w:r>
    </w:p>
    <w:p w:rsidR="004C7C05" w:rsidRDefault="004C7C05">
      <w:pPr>
        <w:pStyle w:val="Index1"/>
        <w:tabs>
          <w:tab w:val="right" w:leader="dot" w:pos="4582"/>
        </w:tabs>
        <w:rPr>
          <w:bCs/>
          <w:noProof/>
        </w:rPr>
      </w:pPr>
      <w:r w:rsidRPr="002D44AB">
        <w:rPr>
          <w:i/>
          <w:noProof/>
        </w:rPr>
        <w:t>EOP</w:t>
      </w:r>
      <w:r>
        <w:rPr>
          <w:noProof/>
        </w:rPr>
        <w:tab/>
        <w:t xml:space="preserve">274, </w:t>
      </w:r>
      <w:r>
        <w:rPr>
          <w:b/>
          <w:bCs/>
          <w:noProof/>
        </w:rPr>
        <w:t>276</w:t>
      </w:r>
      <w:r>
        <w:rPr>
          <w:bCs/>
          <w:noProof/>
        </w:rPr>
        <w:t>, 279, 286</w:t>
      </w:r>
    </w:p>
    <w:p w:rsidR="004C7C05" w:rsidRDefault="004C7C05">
      <w:pPr>
        <w:pStyle w:val="Index2"/>
        <w:tabs>
          <w:tab w:val="right" w:leader="dot" w:pos="4582"/>
        </w:tabs>
        <w:rPr>
          <w:noProof/>
        </w:rPr>
      </w:pPr>
      <w:r>
        <w:rPr>
          <w:noProof/>
        </w:rPr>
        <w:t>priority</w:t>
      </w:r>
      <w:r>
        <w:rPr>
          <w:noProof/>
        </w:rPr>
        <w:tab/>
        <w:t>280</w:t>
      </w:r>
    </w:p>
    <w:p w:rsidR="004C7C05" w:rsidRDefault="004C7C05">
      <w:pPr>
        <w:pStyle w:val="Index1"/>
        <w:tabs>
          <w:tab w:val="right" w:leader="dot" w:pos="4582"/>
        </w:tabs>
        <w:rPr>
          <w:noProof/>
        </w:rPr>
      </w:pPr>
      <w:r w:rsidRPr="002D44AB">
        <w:rPr>
          <w:i/>
          <w:noProof/>
        </w:rPr>
        <w:t>EOT</w:t>
      </w:r>
    </w:p>
    <w:p w:rsidR="004C7C05" w:rsidRDefault="004C7C05">
      <w:pPr>
        <w:pStyle w:val="Index2"/>
        <w:tabs>
          <w:tab w:val="right" w:leader="dot" w:pos="4582"/>
        </w:tabs>
        <w:rPr>
          <w:noProof/>
        </w:rPr>
      </w:pPr>
      <w:r>
        <w:rPr>
          <w:noProof/>
        </w:rPr>
        <w:t>assessment</w:t>
      </w:r>
      <w:r>
        <w:rPr>
          <w:noProof/>
        </w:rPr>
        <w:tab/>
        <w:t>179, 266, 271, 289</w:t>
      </w:r>
    </w:p>
    <w:p w:rsidR="004C7C05" w:rsidRDefault="004C7C05">
      <w:pPr>
        <w:pStyle w:val="Index2"/>
        <w:tabs>
          <w:tab w:val="right" w:leader="dot" w:pos="4582"/>
        </w:tabs>
        <w:rPr>
          <w:noProof/>
        </w:rPr>
      </w:pPr>
      <w:r>
        <w:rPr>
          <w:noProof/>
        </w:rPr>
        <w:t>environment variables</w:t>
      </w:r>
      <w:r>
        <w:rPr>
          <w:noProof/>
        </w:rPr>
        <w:tab/>
        <w:t>250, 279</w:t>
      </w:r>
    </w:p>
    <w:p w:rsidR="004C7C05" w:rsidRDefault="004C7C05">
      <w:pPr>
        <w:pStyle w:val="Index2"/>
        <w:tabs>
          <w:tab w:val="right" w:leader="dot" w:pos="4582"/>
        </w:tabs>
        <w:rPr>
          <w:noProof/>
        </w:rPr>
      </w:pPr>
      <w:r>
        <w:rPr>
          <w:noProof/>
        </w:rPr>
        <w:t>examples</w:t>
      </w:r>
      <w:r>
        <w:rPr>
          <w:noProof/>
        </w:rPr>
        <w:tab/>
        <w:t>252, 253, 285, 286, 288, 390</w:t>
      </w:r>
    </w:p>
    <w:p w:rsidR="004C7C05" w:rsidRDefault="004C7C05">
      <w:pPr>
        <w:pStyle w:val="Index2"/>
        <w:tabs>
          <w:tab w:val="right" w:leader="dot" w:pos="4582"/>
        </w:tabs>
        <w:rPr>
          <w:noProof/>
        </w:rPr>
      </w:pPr>
      <w:r>
        <w:rPr>
          <w:noProof/>
        </w:rPr>
        <w:t>exposure</w:t>
      </w:r>
      <w:r>
        <w:rPr>
          <w:noProof/>
        </w:rPr>
        <w:tab/>
        <w:t>376, 377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bCs/>
          <w:noProof/>
        </w:rPr>
      </w:pPr>
      <w:r w:rsidRPr="002D44AB">
        <w:rPr>
          <w:i/>
          <w:noProof/>
        </w:rPr>
        <w:t>Port</w:t>
      </w:r>
      <w:r>
        <w:rPr>
          <w:noProof/>
        </w:rPr>
        <w:t xml:space="preserve"> event</w:t>
      </w:r>
      <w:r>
        <w:rPr>
          <w:noProof/>
        </w:rPr>
        <w:tab/>
        <w:t xml:space="preserve">245, </w:t>
      </w:r>
      <w:r>
        <w:rPr>
          <w:b/>
          <w:bCs/>
          <w:noProof/>
        </w:rPr>
        <w:t>249</w:t>
      </w:r>
      <w:r>
        <w:rPr>
          <w:bCs/>
          <w:noProof/>
        </w:rPr>
        <w:t>, 250, 256, 257, 258, 259</w:t>
      </w:r>
    </w:p>
    <w:p w:rsidR="004C7C05" w:rsidRDefault="004C7C05">
      <w:pPr>
        <w:pStyle w:val="Index2"/>
        <w:tabs>
          <w:tab w:val="right" w:leader="dot" w:pos="4582"/>
        </w:tabs>
        <w:rPr>
          <w:noProof/>
        </w:rPr>
      </w:pPr>
      <w:r>
        <w:rPr>
          <w:noProof/>
        </w:rPr>
        <w:t>priority</w:t>
      </w:r>
      <w:r>
        <w:rPr>
          <w:noProof/>
        </w:rPr>
        <w:tab/>
        <w:t>253, 280</w:t>
      </w:r>
    </w:p>
    <w:p w:rsidR="004C7C05" w:rsidRDefault="004C7C05">
      <w:pPr>
        <w:pStyle w:val="Index2"/>
        <w:tabs>
          <w:tab w:val="right" w:leader="dot" w:pos="4582"/>
        </w:tabs>
        <w:rPr>
          <w:noProof/>
        </w:rPr>
      </w:pPr>
      <w:r w:rsidRPr="002D44AB">
        <w:rPr>
          <w:i/>
          <w:noProof/>
        </w:rPr>
        <w:t>Transceiver</w:t>
      </w:r>
      <w:r>
        <w:rPr>
          <w:noProof/>
        </w:rPr>
        <w:t xml:space="preserve"> event</w:t>
      </w:r>
      <w:r>
        <w:rPr>
          <w:noProof/>
        </w:rPr>
        <w:tab/>
        <w:t>276, 278, 279, 284, 286, 288</w:t>
      </w:r>
    </w:p>
    <w:p w:rsidR="004C7C05" w:rsidRDefault="004C7C05">
      <w:pPr>
        <w:pStyle w:val="Index1"/>
        <w:tabs>
          <w:tab w:val="right" w:leader="dot" w:pos="4582"/>
        </w:tabs>
        <w:rPr>
          <w:noProof/>
        </w:rPr>
      </w:pPr>
      <w:r w:rsidRPr="002D44AB">
        <w:rPr>
          <w:i/>
          <w:noProof/>
        </w:rPr>
        <w:t>eotTime</w:t>
      </w:r>
      <w:r>
        <w:rPr>
          <w:noProof/>
        </w:rPr>
        <w:tab/>
        <w:t>259</w:t>
      </w:r>
    </w:p>
    <w:p w:rsidR="004C7C05" w:rsidRDefault="004C7C05">
      <w:pPr>
        <w:pStyle w:val="Index1"/>
        <w:tabs>
          <w:tab w:val="right" w:leader="dot" w:pos="4582"/>
        </w:tabs>
        <w:rPr>
          <w:noProof/>
        </w:rPr>
      </w:pPr>
      <w:r w:rsidRPr="002D44AB">
        <w:rPr>
          <w:i/>
          <w:noProof/>
        </w:rPr>
        <w:t>erase</w:t>
      </w:r>
    </w:p>
    <w:p w:rsidR="004C7C05" w:rsidRDefault="004C7C05">
      <w:pPr>
        <w:pStyle w:val="Index2"/>
        <w:tabs>
          <w:tab w:val="right" w:leader="dot" w:pos="4582"/>
        </w:tabs>
        <w:rPr>
          <w:bCs/>
          <w:noProof/>
        </w:rPr>
      </w:pPr>
      <w:r w:rsidRPr="002D44AB">
        <w:rPr>
          <w:i/>
          <w:noProof/>
        </w:rPr>
        <w:t>Mailbox</w:t>
      </w:r>
      <w:r>
        <w:rPr>
          <w:noProof/>
        </w:rPr>
        <w:t xml:space="preserve"> method</w:t>
      </w:r>
      <w:r>
        <w:rPr>
          <w:noProof/>
        </w:rPr>
        <w:tab/>
        <w:t xml:space="preserve">297, </w:t>
      </w:r>
      <w:r>
        <w:rPr>
          <w:b/>
          <w:bCs/>
          <w:noProof/>
        </w:rPr>
        <w:t>298</w:t>
      </w:r>
      <w:r>
        <w:rPr>
          <w:bCs/>
          <w:noProof/>
        </w:rPr>
        <w:t>, 305, 316</w:t>
      </w:r>
    </w:p>
    <w:p w:rsidR="004C7C05" w:rsidRDefault="004C7C05">
      <w:pPr>
        <w:pStyle w:val="Index2"/>
        <w:tabs>
          <w:tab w:val="right" w:leader="dot" w:pos="4582"/>
        </w:tabs>
        <w:rPr>
          <w:noProof/>
        </w:rPr>
      </w:pPr>
      <w:r w:rsidRPr="002D44AB">
        <w:rPr>
          <w:i/>
          <w:noProof/>
        </w:rPr>
        <w:t>Process</w:t>
      </w:r>
      <w:r>
        <w:rPr>
          <w:noProof/>
        </w:rPr>
        <w:t xml:space="preserve"> method</w:t>
      </w:r>
      <w:r>
        <w:rPr>
          <w:noProof/>
        </w:rPr>
        <w:tab/>
        <w:t>204</w:t>
      </w:r>
    </w:p>
    <w:p w:rsidR="004C7C05" w:rsidRDefault="004C7C05">
      <w:pPr>
        <w:pStyle w:val="Index2"/>
        <w:tabs>
          <w:tab w:val="right" w:leader="dot" w:pos="4582"/>
        </w:tabs>
        <w:rPr>
          <w:noProof/>
        </w:rPr>
      </w:pPr>
      <w:r w:rsidRPr="002D44AB">
        <w:rPr>
          <w:i/>
          <w:noProof/>
        </w:rPr>
        <w:t>RVariable</w:t>
      </w:r>
      <w:r>
        <w:rPr>
          <w:noProof/>
        </w:rPr>
        <w:t xml:space="preserve"> method</w:t>
      </w:r>
      <w:r>
        <w:rPr>
          <w:noProof/>
        </w:rPr>
        <w:tab/>
        <w:t>325</w:t>
      </w:r>
    </w:p>
    <w:p w:rsidR="004C7C05" w:rsidRDefault="004C7C05">
      <w:pPr>
        <w:pStyle w:val="Index1"/>
        <w:tabs>
          <w:tab w:val="right" w:leader="dot" w:pos="4582"/>
        </w:tabs>
        <w:rPr>
          <w:noProof/>
        </w:rPr>
      </w:pPr>
      <w:r w:rsidRPr="002D44AB">
        <w:rPr>
          <w:i/>
          <w:noProof/>
        </w:rPr>
        <w:t>error</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105, 283</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283, 290</w:t>
      </w:r>
    </w:p>
    <w:p w:rsidR="004C7C05" w:rsidRDefault="004C7C05">
      <w:pPr>
        <w:pStyle w:val="Index1"/>
        <w:tabs>
          <w:tab w:val="right" w:leader="dot" w:pos="4582"/>
        </w:tabs>
        <w:rPr>
          <w:bCs/>
          <w:noProof/>
        </w:rPr>
      </w:pPr>
      <w:r w:rsidRPr="002D44AB">
        <w:rPr>
          <w:i/>
          <w:noProof/>
        </w:rPr>
        <w:t>ERROR</w:t>
      </w:r>
      <w:r>
        <w:rPr>
          <w:noProof/>
        </w:rPr>
        <w:tab/>
        <w:t xml:space="preserve">78, 79, 80, 82, </w:t>
      </w:r>
      <w:r>
        <w:rPr>
          <w:b/>
          <w:bCs/>
          <w:noProof/>
        </w:rPr>
        <w:t>141</w:t>
      </w:r>
      <w:r>
        <w:rPr>
          <w:bCs/>
          <w:noProof/>
        </w:rPr>
        <w:t>, 209, 278, 290, 307, 309, 310, 313, 319, 355</w:t>
      </w:r>
    </w:p>
    <w:p w:rsidR="004C7C05" w:rsidRDefault="004C7C05">
      <w:pPr>
        <w:pStyle w:val="Index1"/>
        <w:tabs>
          <w:tab w:val="right" w:leader="dot" w:pos="4582"/>
        </w:tabs>
        <w:rPr>
          <w:noProof/>
        </w:rPr>
      </w:pPr>
      <w:r w:rsidRPr="002D44AB">
        <w:rPr>
          <w:i/>
          <w:noProof/>
        </w:rPr>
        <w:t>errors</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283</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283, 290</w:t>
      </w:r>
    </w:p>
    <w:p w:rsidR="004C7C05" w:rsidRDefault="004C7C05">
      <w:pPr>
        <w:pStyle w:val="Index1"/>
        <w:tabs>
          <w:tab w:val="right" w:leader="dot" w:pos="4582"/>
        </w:tabs>
        <w:rPr>
          <w:noProof/>
        </w:rPr>
      </w:pPr>
      <w:r>
        <w:rPr>
          <w:noProof/>
        </w:rPr>
        <w:t>Ethernet</w:t>
      </w:r>
      <w:r>
        <w:rPr>
          <w:noProof/>
        </w:rPr>
        <w:tab/>
        <w:t>9, 245</w:t>
      </w:r>
    </w:p>
    <w:p w:rsidR="004C7C05" w:rsidRDefault="004C7C05">
      <w:pPr>
        <w:pStyle w:val="Index1"/>
        <w:tabs>
          <w:tab w:val="right" w:leader="dot" w:pos="4582"/>
        </w:tabs>
        <w:rPr>
          <w:bCs/>
          <w:noProof/>
        </w:rPr>
      </w:pPr>
      <w:r w:rsidRPr="002D44AB">
        <w:rPr>
          <w:i/>
          <w:noProof/>
        </w:rPr>
        <w:t>ETime</w:t>
      </w:r>
      <w:r>
        <w:rPr>
          <w:noProof/>
        </w:rPr>
        <w:tab/>
        <w:t xml:space="preserve">40, </w:t>
      </w:r>
      <w:r>
        <w:rPr>
          <w:b/>
          <w:bCs/>
          <w:noProof/>
        </w:rPr>
        <w:t>127</w:t>
      </w:r>
    </w:p>
    <w:p w:rsidR="004C7C05" w:rsidRDefault="004C7C05">
      <w:pPr>
        <w:pStyle w:val="Index1"/>
        <w:tabs>
          <w:tab w:val="right" w:leader="dot" w:pos="4582"/>
        </w:tabs>
        <w:rPr>
          <w:bCs/>
          <w:noProof/>
        </w:rPr>
      </w:pPr>
      <w:r w:rsidRPr="002D44AB">
        <w:rPr>
          <w:i/>
          <w:noProof/>
        </w:rPr>
        <w:t xml:space="preserve">ETU </w:t>
      </w:r>
      <w:r>
        <w:rPr>
          <w:noProof/>
        </w:rPr>
        <w:t>(Experimenter Time Unit)</w:t>
      </w:r>
      <w:r>
        <w:rPr>
          <w:noProof/>
        </w:rPr>
        <w:tab/>
        <w:t xml:space="preserve">39, 44, 64, 82, 106, </w:t>
      </w:r>
      <w:r>
        <w:rPr>
          <w:b/>
          <w:bCs/>
          <w:noProof/>
        </w:rPr>
        <w:t>127</w:t>
      </w:r>
      <w:r>
        <w:rPr>
          <w:bCs/>
          <w:noProof/>
        </w:rPr>
        <w:t>, 128, 129, 206, 212, 334, 335</w:t>
      </w:r>
    </w:p>
    <w:p w:rsidR="004C7C05" w:rsidRDefault="004C7C05">
      <w:pPr>
        <w:pStyle w:val="Index1"/>
        <w:tabs>
          <w:tab w:val="right" w:leader="dot" w:pos="4582"/>
        </w:tabs>
        <w:rPr>
          <w:bCs/>
          <w:noProof/>
        </w:rPr>
      </w:pPr>
      <w:r w:rsidRPr="002D44AB">
        <w:rPr>
          <w:i/>
          <w:noProof/>
        </w:rPr>
        <w:t xml:space="preserve">Etu </w:t>
      </w:r>
      <w:r>
        <w:rPr>
          <w:noProof/>
        </w:rPr>
        <w:t>(global variable)</w:t>
      </w:r>
      <w:r>
        <w:rPr>
          <w:noProof/>
        </w:rPr>
        <w:tab/>
        <w:t xml:space="preserve">105, </w:t>
      </w:r>
      <w:r>
        <w:rPr>
          <w:b/>
          <w:bCs/>
          <w:noProof/>
        </w:rPr>
        <w:t>127</w:t>
      </w:r>
      <w:r>
        <w:rPr>
          <w:bCs/>
          <w:noProof/>
        </w:rPr>
        <w:t>, 128, 129, 329, 386</w:t>
      </w:r>
    </w:p>
    <w:p w:rsidR="004C7C05" w:rsidRDefault="004C7C05">
      <w:pPr>
        <w:pStyle w:val="Index1"/>
        <w:tabs>
          <w:tab w:val="right" w:leader="dot" w:pos="4582"/>
        </w:tabs>
        <w:rPr>
          <w:bCs/>
          <w:noProof/>
        </w:rPr>
      </w:pPr>
      <w:r w:rsidRPr="002D44AB">
        <w:rPr>
          <w:i/>
          <w:noProof/>
        </w:rPr>
        <w:t>etuToItu</w:t>
      </w:r>
      <w:r>
        <w:rPr>
          <w:noProof/>
        </w:rPr>
        <w:tab/>
      </w:r>
      <w:r>
        <w:rPr>
          <w:b/>
          <w:bCs/>
          <w:noProof/>
        </w:rPr>
        <w:t>128</w:t>
      </w:r>
      <w:r>
        <w:rPr>
          <w:bCs/>
          <w:noProof/>
        </w:rPr>
        <w:t>, 206</w:t>
      </w:r>
    </w:p>
    <w:p w:rsidR="004C7C05" w:rsidRDefault="004C7C05">
      <w:pPr>
        <w:pStyle w:val="Index2"/>
        <w:tabs>
          <w:tab w:val="right" w:leader="dot" w:pos="4582"/>
        </w:tabs>
        <w:rPr>
          <w:noProof/>
        </w:rPr>
      </w:pPr>
      <w:r>
        <w:rPr>
          <w:noProof/>
        </w:rPr>
        <w:t>examples</w:t>
      </w:r>
      <w:r>
        <w:rPr>
          <w:noProof/>
        </w:rPr>
        <w:tab/>
        <w:t>92, 98</w:t>
      </w:r>
    </w:p>
    <w:p w:rsidR="004C7C05" w:rsidRDefault="004C7C05">
      <w:pPr>
        <w:pStyle w:val="Index1"/>
        <w:tabs>
          <w:tab w:val="right" w:leader="dot" w:pos="4582"/>
        </w:tabs>
        <w:rPr>
          <w:noProof/>
        </w:rPr>
      </w:pPr>
      <w:r>
        <w:rPr>
          <w:noProof/>
        </w:rPr>
        <w:t>Euclidean distance</w:t>
      </w:r>
      <w:r>
        <w:rPr>
          <w:noProof/>
        </w:rPr>
        <w:tab/>
        <w:t>160, 172, 176, 183, 266, 394, 395</w:t>
      </w:r>
    </w:p>
    <w:p w:rsidR="004C7C05" w:rsidRDefault="004C7C05">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4C7C05" w:rsidRDefault="004C7C05">
      <w:pPr>
        <w:pStyle w:val="Index2"/>
        <w:tabs>
          <w:tab w:val="right" w:leader="dot" w:pos="4582"/>
        </w:tabs>
        <w:rPr>
          <w:noProof/>
        </w:rPr>
      </w:pPr>
      <w:r>
        <w:rPr>
          <w:noProof/>
        </w:rPr>
        <w:t>discrete</w:t>
      </w:r>
      <w:r>
        <w:rPr>
          <w:noProof/>
        </w:rPr>
        <w:tab/>
        <w:t>12, 13</w:t>
      </w:r>
    </w:p>
    <w:p w:rsidR="004C7C05" w:rsidRDefault="004C7C05">
      <w:pPr>
        <w:pStyle w:val="Index2"/>
        <w:tabs>
          <w:tab w:val="right" w:leader="dot" w:pos="4582"/>
        </w:tabs>
        <w:rPr>
          <w:noProof/>
        </w:rPr>
      </w:pPr>
      <w:r>
        <w:rPr>
          <w:noProof/>
        </w:rPr>
        <w:t>driven simulation</w:t>
      </w:r>
      <w:r>
        <w:rPr>
          <w:noProof/>
        </w:rPr>
        <w:tab/>
        <w:t>14, 16, 19, 20, 25</w:t>
      </w:r>
    </w:p>
    <w:p w:rsidR="004C7C05" w:rsidRDefault="004C7C05">
      <w:pPr>
        <w:pStyle w:val="Index2"/>
        <w:tabs>
          <w:tab w:val="right" w:leader="dot" w:pos="4582"/>
        </w:tabs>
        <w:rPr>
          <w:noProof/>
        </w:rPr>
      </w:pPr>
      <w:r>
        <w:rPr>
          <w:noProof/>
        </w:rPr>
        <w:t>handling in SMURPH</w:t>
      </w:r>
      <w:r>
        <w:rPr>
          <w:noProof/>
        </w:rPr>
        <w:tab/>
        <w:t>33, 38, 189</w:t>
      </w:r>
    </w:p>
    <w:p w:rsidR="004C7C05" w:rsidRDefault="004C7C05">
      <w:pPr>
        <w:pStyle w:val="Index2"/>
        <w:tabs>
          <w:tab w:val="right" w:leader="dot" w:pos="4582"/>
        </w:tabs>
        <w:rPr>
          <w:noProof/>
        </w:rPr>
      </w:pPr>
      <w:r>
        <w:rPr>
          <w:noProof/>
        </w:rPr>
        <w:t>in reactive systems</w:t>
      </w:r>
      <w:r>
        <w:rPr>
          <w:noProof/>
        </w:rPr>
        <w:tab/>
        <w:t>10, 26, 27</w:t>
      </w:r>
    </w:p>
    <w:p w:rsidR="004C7C05" w:rsidRDefault="004C7C05">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4C7C05" w:rsidRDefault="004C7C05">
      <w:pPr>
        <w:pStyle w:val="Index2"/>
        <w:tabs>
          <w:tab w:val="right" w:leader="dot" w:pos="4582"/>
        </w:tabs>
        <w:rPr>
          <w:bCs/>
          <w:noProof/>
        </w:rPr>
      </w:pPr>
      <w:r>
        <w:rPr>
          <w:noProof/>
        </w:rPr>
        <w:t>order</w:t>
      </w:r>
      <w:r>
        <w:rPr>
          <w:noProof/>
        </w:rPr>
        <w:tab/>
      </w:r>
      <w:r>
        <w:rPr>
          <w:b/>
          <w:bCs/>
          <w:noProof/>
        </w:rPr>
        <w:t>189</w:t>
      </w:r>
      <w:r>
        <w:rPr>
          <w:bCs/>
          <w:noProof/>
        </w:rPr>
        <w:t>, 195, 196, 200, 205, 206, 207, 209, 212, 242, 253, 280, 300, 302</w:t>
      </w:r>
    </w:p>
    <w:p w:rsidR="004C7C05" w:rsidRDefault="004C7C05">
      <w:pPr>
        <w:pStyle w:val="Index2"/>
        <w:tabs>
          <w:tab w:val="right" w:leader="dot" w:pos="4582"/>
        </w:tabs>
        <w:rPr>
          <w:noProof/>
        </w:rPr>
      </w:pPr>
      <w:r>
        <w:rPr>
          <w:noProof/>
        </w:rPr>
        <w:t>persistent</w:t>
      </w:r>
      <w:r>
        <w:rPr>
          <w:noProof/>
        </w:rPr>
        <w:tab/>
        <w:t>55, 207, 250, 251</w:t>
      </w:r>
    </w:p>
    <w:p w:rsidR="004C7C05" w:rsidRDefault="004C7C05">
      <w:pPr>
        <w:pStyle w:val="Index2"/>
        <w:tabs>
          <w:tab w:val="right" w:leader="dot" w:pos="4582"/>
        </w:tabs>
        <w:rPr>
          <w:noProof/>
        </w:rPr>
      </w:pPr>
      <w:r>
        <w:rPr>
          <w:noProof/>
        </w:rPr>
        <w:t>queue</w:t>
      </w:r>
      <w:r>
        <w:rPr>
          <w:noProof/>
        </w:rPr>
        <w:tab/>
        <w:t>14, 16, 17, 31</w:t>
      </w:r>
    </w:p>
    <w:p w:rsidR="004C7C05" w:rsidRDefault="004C7C05">
      <w:pPr>
        <w:pStyle w:val="Index1"/>
        <w:tabs>
          <w:tab w:val="right" w:leader="dot" w:pos="4582"/>
        </w:tabs>
        <w:rPr>
          <w:noProof/>
        </w:rPr>
      </w:pPr>
      <w:r w:rsidRPr="002D44AB">
        <w:rPr>
          <w:i/>
          <w:noProof/>
        </w:rPr>
        <w:t>EVENT_DONE</w:t>
      </w:r>
      <w:r>
        <w:rPr>
          <w:noProof/>
        </w:rPr>
        <w:tab/>
        <w:t>213</w:t>
      </w:r>
    </w:p>
    <w:p w:rsidR="004C7C05" w:rsidRDefault="004C7C05">
      <w:pPr>
        <w:pStyle w:val="Index1"/>
        <w:tabs>
          <w:tab w:val="right" w:leader="dot" w:pos="4582"/>
        </w:tabs>
        <w:rPr>
          <w:noProof/>
        </w:rPr>
      </w:pPr>
      <w:r w:rsidRPr="002D44AB">
        <w:rPr>
          <w:i/>
          <w:noProof/>
        </w:rPr>
        <w:t>EVENT_RCV</w:t>
      </w:r>
      <w:r>
        <w:rPr>
          <w:noProof/>
        </w:rPr>
        <w:tab/>
        <w:t>213</w:t>
      </w:r>
    </w:p>
    <w:p w:rsidR="004C7C05" w:rsidRDefault="004C7C05">
      <w:pPr>
        <w:pStyle w:val="Index1"/>
        <w:tabs>
          <w:tab w:val="right" w:leader="dot" w:pos="4582"/>
        </w:tabs>
        <w:rPr>
          <w:noProof/>
        </w:rPr>
      </w:pPr>
      <w:r w:rsidRPr="002D44AB">
        <w:rPr>
          <w:i/>
          <w:noProof/>
        </w:rPr>
        <w:t>EVENT_XMIT</w:t>
      </w:r>
      <w:r>
        <w:rPr>
          <w:noProof/>
        </w:rPr>
        <w:tab/>
        <w:t>213</w:t>
      </w:r>
    </w:p>
    <w:p w:rsidR="004C7C05" w:rsidRDefault="004C7C05">
      <w:pPr>
        <w:pStyle w:val="Index1"/>
        <w:tabs>
          <w:tab w:val="right" w:leader="dot" w:pos="4582"/>
        </w:tabs>
        <w:rPr>
          <w:noProof/>
        </w:rPr>
      </w:pPr>
      <w:r w:rsidRPr="002D44AB">
        <w:rPr>
          <w:i/>
          <w:noProof/>
        </w:rPr>
        <w:t xml:space="preserve">exact </w:t>
      </w:r>
      <w:r>
        <w:rPr>
          <w:noProof/>
        </w:rPr>
        <w:t>(</w:t>
      </w:r>
      <w:r w:rsidRPr="002D44AB">
        <w:rPr>
          <w:i/>
          <w:noProof/>
        </w:rPr>
        <w:t>XMapper</w:t>
      </w:r>
      <w:r>
        <w:rPr>
          <w:noProof/>
        </w:rPr>
        <w:t xml:space="preserve"> method)</w:t>
      </w:r>
      <w:r>
        <w:rPr>
          <w:noProof/>
        </w:rPr>
        <w:tab/>
        <w:t>382</w:t>
      </w:r>
    </w:p>
    <w:p w:rsidR="004C7C05" w:rsidRDefault="004C7C05">
      <w:pPr>
        <w:pStyle w:val="Index1"/>
        <w:tabs>
          <w:tab w:val="right" w:leader="dot" w:pos="4582"/>
        </w:tabs>
        <w:rPr>
          <w:noProof/>
        </w:rPr>
      </w:pPr>
      <w:r>
        <w:rPr>
          <w:noProof/>
        </w:rPr>
        <w:t>exception</w:t>
      </w:r>
      <w:r>
        <w:rPr>
          <w:noProof/>
        </w:rPr>
        <w:tab/>
      </w:r>
      <w:r w:rsidRPr="002D44AB">
        <w:rPr>
          <w:rFonts w:cs="Mangal"/>
          <w:i/>
          <w:noProof/>
        </w:rPr>
        <w:t>See</w:t>
      </w:r>
      <w:r w:rsidRPr="002D44AB">
        <w:rPr>
          <w:rFonts w:cs="Mangal"/>
          <w:noProof/>
        </w:rPr>
        <w:t xml:space="preserve"> aborting simulation experiment</w:t>
      </w:r>
    </w:p>
    <w:p w:rsidR="004C7C05" w:rsidRDefault="004C7C05">
      <w:pPr>
        <w:pStyle w:val="Index1"/>
        <w:tabs>
          <w:tab w:val="right" w:leader="dot" w:pos="4582"/>
        </w:tabs>
        <w:rPr>
          <w:noProof/>
        </w:rPr>
      </w:pPr>
      <w:r w:rsidRPr="002D44AB">
        <w:rPr>
          <w:i/>
          <w:noProof/>
        </w:rPr>
        <w:t xml:space="preserve">excptn </w:t>
      </w:r>
      <w:r>
        <w:rPr>
          <w:noProof/>
        </w:rPr>
        <w:t>(global function)</w:t>
      </w:r>
      <w:r>
        <w:rPr>
          <w:noProof/>
        </w:rPr>
        <w:tab/>
        <w:t>147, 406</w:t>
      </w:r>
    </w:p>
    <w:p w:rsidR="004C7C05" w:rsidRDefault="004C7C05">
      <w:pPr>
        <w:pStyle w:val="Index2"/>
        <w:tabs>
          <w:tab w:val="right" w:leader="dot" w:pos="4582"/>
        </w:tabs>
        <w:rPr>
          <w:noProof/>
        </w:rPr>
      </w:pPr>
      <w:r>
        <w:rPr>
          <w:noProof/>
        </w:rPr>
        <w:t>examples</w:t>
      </w:r>
      <w:r>
        <w:rPr>
          <w:noProof/>
        </w:rPr>
        <w:tab/>
        <w:t>74, 81, 82, 308, 309, 312, 318</w:t>
      </w:r>
    </w:p>
    <w:p w:rsidR="004C7C05" w:rsidRDefault="004C7C05">
      <w:pPr>
        <w:pStyle w:val="Index1"/>
        <w:tabs>
          <w:tab w:val="right" w:leader="dot" w:pos="4582"/>
        </w:tabs>
        <w:rPr>
          <w:noProof/>
        </w:rPr>
      </w:pPr>
      <w:r w:rsidRPr="002D44AB">
        <w:rPr>
          <w:i/>
          <w:noProof/>
        </w:rPr>
        <w:t>EXIT_abort</w:t>
      </w:r>
      <w:r>
        <w:rPr>
          <w:noProof/>
        </w:rPr>
        <w:tab/>
        <w:t>335</w:t>
      </w:r>
    </w:p>
    <w:p w:rsidR="004C7C05" w:rsidRDefault="004C7C05">
      <w:pPr>
        <w:pStyle w:val="Index1"/>
        <w:tabs>
          <w:tab w:val="right" w:leader="dot" w:pos="4582"/>
        </w:tabs>
        <w:rPr>
          <w:noProof/>
        </w:rPr>
      </w:pPr>
      <w:r w:rsidRPr="002D44AB">
        <w:rPr>
          <w:i/>
          <w:noProof/>
        </w:rPr>
        <w:t>EXIT_msglimit</w:t>
      </w:r>
      <w:r>
        <w:rPr>
          <w:noProof/>
        </w:rPr>
        <w:tab/>
        <w:t>335</w:t>
      </w:r>
    </w:p>
    <w:p w:rsidR="004C7C05" w:rsidRDefault="004C7C05">
      <w:pPr>
        <w:pStyle w:val="Index1"/>
        <w:tabs>
          <w:tab w:val="right" w:leader="dot" w:pos="4582"/>
        </w:tabs>
        <w:rPr>
          <w:noProof/>
        </w:rPr>
      </w:pPr>
      <w:r w:rsidRPr="002D44AB">
        <w:rPr>
          <w:i/>
          <w:noProof/>
        </w:rPr>
        <w:t>EXIT_noevents</w:t>
      </w:r>
      <w:r>
        <w:rPr>
          <w:noProof/>
        </w:rPr>
        <w:tab/>
        <w:t>335</w:t>
      </w:r>
    </w:p>
    <w:p w:rsidR="004C7C05" w:rsidRDefault="004C7C05">
      <w:pPr>
        <w:pStyle w:val="Index1"/>
        <w:tabs>
          <w:tab w:val="right" w:leader="dot" w:pos="4582"/>
        </w:tabs>
        <w:rPr>
          <w:noProof/>
        </w:rPr>
      </w:pPr>
      <w:r w:rsidRPr="002D44AB">
        <w:rPr>
          <w:i/>
          <w:noProof/>
        </w:rPr>
        <w:t>EXIT_rtimelimit</w:t>
      </w:r>
      <w:r>
        <w:rPr>
          <w:noProof/>
        </w:rPr>
        <w:tab/>
        <w:t>335</w:t>
      </w:r>
    </w:p>
    <w:p w:rsidR="004C7C05" w:rsidRDefault="004C7C05">
      <w:pPr>
        <w:pStyle w:val="Index1"/>
        <w:tabs>
          <w:tab w:val="right" w:leader="dot" w:pos="4582"/>
        </w:tabs>
        <w:rPr>
          <w:noProof/>
        </w:rPr>
      </w:pPr>
      <w:r w:rsidRPr="002D44AB">
        <w:rPr>
          <w:i/>
          <w:noProof/>
        </w:rPr>
        <w:t>EXIT_stimelimit</w:t>
      </w:r>
      <w:r>
        <w:rPr>
          <w:noProof/>
        </w:rPr>
        <w:tab/>
        <w:t>335</w:t>
      </w:r>
    </w:p>
    <w:p w:rsidR="004C7C05" w:rsidRDefault="004C7C05">
      <w:pPr>
        <w:pStyle w:val="Index1"/>
        <w:tabs>
          <w:tab w:val="right" w:leader="dot" w:pos="4582"/>
        </w:tabs>
        <w:rPr>
          <w:noProof/>
        </w:rPr>
      </w:pPr>
      <w:r w:rsidRPr="002D44AB">
        <w:rPr>
          <w:i/>
          <w:noProof/>
        </w:rPr>
        <w:t>EXIT_user</w:t>
      </w:r>
      <w:r>
        <w:rPr>
          <w:noProof/>
        </w:rPr>
        <w:tab/>
        <w:t>335</w:t>
      </w:r>
    </w:p>
    <w:p w:rsidR="004C7C05" w:rsidRDefault="004C7C05">
      <w:pPr>
        <w:pStyle w:val="Index1"/>
        <w:tabs>
          <w:tab w:val="right" w:leader="dot" w:pos="4582"/>
        </w:tabs>
        <w:rPr>
          <w:noProof/>
        </w:rPr>
      </w:pPr>
      <w:r w:rsidRPr="002D44AB">
        <w:rPr>
          <w:i/>
          <w:noProof/>
        </w:rPr>
        <w:t xml:space="preserve">exmode </w:t>
      </w:r>
      <w:r>
        <w:rPr>
          <w:noProof/>
        </w:rPr>
        <w:t>(exposure selector)</w:t>
      </w:r>
      <w:r>
        <w:rPr>
          <w:noProof/>
        </w:rPr>
        <w:tab/>
        <w:t>347, 351, 352</w:t>
      </w:r>
    </w:p>
    <w:p w:rsidR="004C7C05" w:rsidRDefault="004C7C05">
      <w:pPr>
        <w:pStyle w:val="Index1"/>
        <w:tabs>
          <w:tab w:val="right" w:leader="dot" w:pos="4582"/>
        </w:tabs>
        <w:rPr>
          <w:noProof/>
        </w:rPr>
      </w:pPr>
      <w:r>
        <w:rPr>
          <w:noProof/>
        </w:rPr>
        <w:t>Experimenter Time Unit</w:t>
      </w:r>
      <w:r>
        <w:rPr>
          <w:noProof/>
        </w:rPr>
        <w:tab/>
      </w:r>
      <w:r w:rsidRPr="002D44AB">
        <w:rPr>
          <w:rFonts w:cs="Mangal"/>
          <w:i/>
          <w:noProof/>
        </w:rPr>
        <w:t>See</w:t>
      </w:r>
      <w:r w:rsidRPr="002D44AB">
        <w:rPr>
          <w:rFonts w:cs="Mangal"/>
          <w:noProof/>
        </w:rPr>
        <w:t xml:space="preserve"> </w:t>
      </w:r>
      <w:r w:rsidRPr="002D44AB">
        <w:rPr>
          <w:rFonts w:cs="Mangal"/>
          <w:i/>
          <w:noProof/>
        </w:rPr>
        <w:t>ETU</w:t>
      </w:r>
    </w:p>
    <w:p w:rsidR="004C7C05" w:rsidRDefault="004C7C05">
      <w:pPr>
        <w:pStyle w:val="Index1"/>
        <w:tabs>
          <w:tab w:val="right" w:leader="dot" w:pos="4582"/>
        </w:tabs>
        <w:rPr>
          <w:noProof/>
        </w:rPr>
      </w:pPr>
      <w:r w:rsidRPr="002D44AB">
        <w:rPr>
          <w:i/>
          <w:noProof/>
        </w:rPr>
        <w:t>EXPONENTIAL</w:t>
      </w:r>
      <w:r>
        <w:rPr>
          <w:noProof/>
        </w:rPr>
        <w:tab/>
        <w:t>233</w:t>
      </w:r>
    </w:p>
    <w:p w:rsidR="004C7C05" w:rsidRDefault="004C7C05">
      <w:pPr>
        <w:pStyle w:val="Index1"/>
        <w:tabs>
          <w:tab w:val="right" w:leader="dot" w:pos="4582"/>
        </w:tabs>
        <w:rPr>
          <w:noProof/>
        </w:rPr>
      </w:pPr>
      <w:r>
        <w:rPr>
          <w:noProof/>
        </w:rPr>
        <w:t>exposing</w:t>
      </w:r>
      <w:r>
        <w:rPr>
          <w:noProof/>
        </w:rPr>
        <w:tab/>
        <w:t>323, 378</w:t>
      </w:r>
    </w:p>
    <w:p w:rsidR="004C7C05" w:rsidRDefault="004C7C05">
      <w:pPr>
        <w:pStyle w:val="IndexHeading"/>
        <w:keepNext/>
        <w:tabs>
          <w:tab w:val="right" w:leader="dot" w:pos="4582"/>
        </w:tabs>
        <w:rPr>
          <w:rFonts w:eastAsiaTheme="minorEastAsia" w:cstheme="minorBidi"/>
          <w:b w:val="0"/>
          <w:bCs w:val="0"/>
          <w:noProof/>
        </w:rPr>
      </w:pPr>
      <w:r>
        <w:rPr>
          <w:noProof/>
        </w:rPr>
        <w:t>F</w:t>
      </w:r>
    </w:p>
    <w:p w:rsidR="004C7C05" w:rsidRDefault="004C7C05">
      <w:pPr>
        <w:pStyle w:val="Index1"/>
        <w:tabs>
          <w:tab w:val="right" w:leader="dot" w:pos="4582"/>
        </w:tabs>
        <w:rPr>
          <w:noProof/>
        </w:rPr>
      </w:pPr>
      <w:r>
        <w:rPr>
          <w:noProof/>
        </w:rPr>
        <w:t>fairness</w:t>
      </w:r>
      <w:r>
        <w:rPr>
          <w:noProof/>
        </w:rPr>
        <w:tab/>
        <w:t>119</w:t>
      </w:r>
    </w:p>
    <w:p w:rsidR="004C7C05" w:rsidRDefault="004C7C05">
      <w:pPr>
        <w:pStyle w:val="Index1"/>
        <w:tabs>
          <w:tab w:val="right" w:leader="dot" w:pos="4582"/>
        </w:tabs>
        <w:rPr>
          <w:bCs/>
          <w:noProof/>
        </w:rPr>
      </w:pPr>
      <w:r>
        <w:rPr>
          <w:noProof/>
        </w:rPr>
        <w:t>faulty links</w:t>
      </w:r>
      <w:r>
        <w:rPr>
          <w:noProof/>
        </w:rPr>
        <w:tab/>
        <w:t xml:space="preserve">65, </w:t>
      </w:r>
      <w:r>
        <w:rPr>
          <w:b/>
          <w:bCs/>
          <w:noProof/>
        </w:rPr>
        <w:t>260</w:t>
      </w:r>
      <w:r>
        <w:rPr>
          <w:bCs/>
          <w:noProof/>
        </w:rPr>
        <w:t>–</w:t>
      </w:r>
      <w:r>
        <w:rPr>
          <w:b/>
          <w:bCs/>
          <w:noProof/>
        </w:rPr>
        <w:t>62</w:t>
      </w:r>
      <w:r>
        <w:rPr>
          <w:bCs/>
          <w:noProof/>
        </w:rPr>
        <w:t>, 407</w:t>
      </w:r>
    </w:p>
    <w:p w:rsidR="004C7C05" w:rsidRDefault="004C7C05">
      <w:pPr>
        <w:pStyle w:val="Index1"/>
        <w:tabs>
          <w:tab w:val="right" w:leader="dot" w:pos="4582"/>
        </w:tabs>
        <w:rPr>
          <w:noProof/>
        </w:rPr>
      </w:pPr>
      <w:r>
        <w:rPr>
          <w:noProof/>
        </w:rPr>
        <w:t>FEC (Forward Error Correction)</w:t>
      </w:r>
      <w:r>
        <w:rPr>
          <w:noProof/>
        </w:rPr>
        <w:tab/>
        <w:t>265, 285</w:t>
      </w:r>
    </w:p>
    <w:p w:rsidR="004C7C05" w:rsidRDefault="004C7C05">
      <w:pPr>
        <w:pStyle w:val="Index1"/>
        <w:tabs>
          <w:tab w:val="right" w:leader="dot" w:pos="4582"/>
        </w:tabs>
        <w:rPr>
          <w:noProof/>
        </w:rPr>
      </w:pPr>
      <w:r>
        <w:rPr>
          <w:noProof/>
        </w:rPr>
        <w:t>fifo</w:t>
      </w:r>
      <w:r w:rsidRPr="002D44AB">
        <w:rPr>
          <w:i/>
          <w:noProof/>
        </w:rPr>
        <w:t xml:space="preserve"> Mailbox</w:t>
      </w:r>
      <w:r>
        <w:rPr>
          <w:noProof/>
        </w:rPr>
        <w:tab/>
        <w:t>291, 292–304</w:t>
      </w:r>
    </w:p>
    <w:p w:rsidR="004C7C05" w:rsidRDefault="004C7C05">
      <w:pPr>
        <w:pStyle w:val="Index1"/>
        <w:tabs>
          <w:tab w:val="right" w:leader="dot" w:pos="4582"/>
        </w:tabs>
        <w:rPr>
          <w:noProof/>
        </w:rPr>
      </w:pPr>
      <w:r w:rsidRPr="002D44AB">
        <w:rPr>
          <w:i/>
          <w:noProof/>
        </w:rPr>
        <w:t>FIXED</w:t>
      </w:r>
      <w:r>
        <w:rPr>
          <w:noProof/>
        </w:rPr>
        <w:tab/>
        <w:t>233</w:t>
      </w:r>
    </w:p>
    <w:p w:rsidR="004C7C05" w:rsidRDefault="004C7C05">
      <w:pPr>
        <w:pStyle w:val="Index1"/>
        <w:tabs>
          <w:tab w:val="right" w:leader="dot" w:pos="4582"/>
        </w:tabs>
        <w:rPr>
          <w:noProof/>
        </w:rPr>
      </w:pPr>
      <w:r w:rsidRPr="002D44AB">
        <w:rPr>
          <w:i/>
          <w:noProof/>
        </w:rPr>
        <w:t>flagCleared</w:t>
      </w:r>
      <w:r>
        <w:rPr>
          <w:noProof/>
        </w:rPr>
        <w:tab/>
        <w:t>146, 220</w:t>
      </w:r>
    </w:p>
    <w:p w:rsidR="004C7C05" w:rsidRDefault="004C7C05">
      <w:pPr>
        <w:pStyle w:val="Index1"/>
        <w:tabs>
          <w:tab w:val="right" w:leader="dot" w:pos="4582"/>
        </w:tabs>
        <w:rPr>
          <w:noProof/>
        </w:rPr>
      </w:pPr>
      <w:r w:rsidRPr="002D44AB">
        <w:rPr>
          <w:i/>
          <w:noProof/>
        </w:rPr>
        <w:t xml:space="preserve">Flags </w:t>
      </w:r>
      <w:r>
        <w:rPr>
          <w:noProof/>
        </w:rPr>
        <w:t>(</w:t>
      </w:r>
      <w:r w:rsidRPr="002D44AB">
        <w:rPr>
          <w:i/>
          <w:noProof/>
        </w:rPr>
        <w:t xml:space="preserve">Packet </w:t>
      </w:r>
      <w:r>
        <w:rPr>
          <w:noProof/>
        </w:rPr>
        <w:t>attribute)</w:t>
      </w:r>
      <w:r>
        <w:rPr>
          <w:noProof/>
        </w:rPr>
        <w:tab/>
        <w:t>218, 220, 260, 261</w:t>
      </w:r>
    </w:p>
    <w:p w:rsidR="004C7C05" w:rsidRDefault="004C7C05">
      <w:pPr>
        <w:pStyle w:val="Index1"/>
        <w:tabs>
          <w:tab w:val="right" w:leader="dot" w:pos="4582"/>
        </w:tabs>
        <w:rPr>
          <w:bCs/>
          <w:noProof/>
        </w:rPr>
      </w:pPr>
      <w:r w:rsidRPr="002D44AB">
        <w:rPr>
          <w:i/>
          <w:noProof/>
        </w:rPr>
        <w:t xml:space="preserve">FLAGS </w:t>
      </w:r>
      <w:r>
        <w:rPr>
          <w:noProof/>
        </w:rPr>
        <w:t>(type)</w:t>
      </w:r>
      <w:r>
        <w:rPr>
          <w:noProof/>
        </w:rPr>
        <w:tab/>
      </w:r>
      <w:r>
        <w:rPr>
          <w:b/>
          <w:bCs/>
          <w:noProof/>
        </w:rPr>
        <w:t>145</w:t>
      </w:r>
      <w:r>
        <w:rPr>
          <w:bCs/>
          <w:noProof/>
        </w:rPr>
        <w:t>, 218, 338</w:t>
      </w:r>
    </w:p>
    <w:p w:rsidR="004C7C05" w:rsidRDefault="004C7C05">
      <w:pPr>
        <w:pStyle w:val="Index1"/>
        <w:tabs>
          <w:tab w:val="right" w:leader="dot" w:pos="4582"/>
        </w:tabs>
        <w:rPr>
          <w:noProof/>
        </w:rPr>
      </w:pPr>
      <w:r w:rsidRPr="002D44AB">
        <w:rPr>
          <w:i/>
          <w:noProof/>
        </w:rPr>
        <w:t>flagSet</w:t>
      </w:r>
      <w:r>
        <w:rPr>
          <w:noProof/>
        </w:rPr>
        <w:tab/>
        <w:t>146, 220</w:t>
      </w:r>
    </w:p>
    <w:p w:rsidR="004C7C05" w:rsidRDefault="004C7C05">
      <w:pPr>
        <w:pStyle w:val="Index1"/>
        <w:tabs>
          <w:tab w:val="right" w:leader="dot" w:pos="4582"/>
        </w:tabs>
        <w:rPr>
          <w:noProof/>
        </w:rPr>
      </w:pPr>
      <w:r w:rsidRPr="002D44AB">
        <w:rPr>
          <w:i/>
          <w:noProof/>
        </w:rPr>
        <w:t>FlgSCL</w:t>
      </w:r>
      <w:r>
        <w:rPr>
          <w:noProof/>
        </w:rPr>
        <w:tab/>
        <w:t>233</w:t>
      </w:r>
    </w:p>
    <w:p w:rsidR="004C7C05" w:rsidRDefault="004C7C05">
      <w:pPr>
        <w:pStyle w:val="Index1"/>
        <w:tabs>
          <w:tab w:val="right" w:leader="dot" w:pos="4582"/>
        </w:tabs>
        <w:rPr>
          <w:noProof/>
        </w:rPr>
      </w:pPr>
      <w:r w:rsidRPr="002D44AB">
        <w:rPr>
          <w:i/>
          <w:noProof/>
        </w:rPr>
        <w:t>FlgSPF</w:t>
      </w:r>
    </w:p>
    <w:p w:rsidR="004C7C05" w:rsidRDefault="004C7C05">
      <w:pPr>
        <w:pStyle w:val="Index2"/>
        <w:tabs>
          <w:tab w:val="right" w:leader="dot" w:pos="4582"/>
        </w:tabs>
        <w:rPr>
          <w:noProof/>
        </w:rPr>
      </w:pPr>
      <w:r w:rsidRPr="002D44AB">
        <w:rPr>
          <w:i/>
          <w:noProof/>
        </w:rPr>
        <w:t xml:space="preserve">Link </w:t>
      </w:r>
      <w:r>
        <w:rPr>
          <w:noProof/>
        </w:rPr>
        <w:t>attribute</w:t>
      </w:r>
      <w:r>
        <w:rPr>
          <w:noProof/>
        </w:rPr>
        <w:tab/>
        <w:t>330</w:t>
      </w:r>
    </w:p>
    <w:p w:rsidR="004C7C05" w:rsidRDefault="004C7C05">
      <w:pPr>
        <w:pStyle w:val="Index2"/>
        <w:tabs>
          <w:tab w:val="right" w:leader="dot" w:pos="4582"/>
        </w:tabs>
        <w:rPr>
          <w:noProof/>
        </w:rPr>
      </w:pPr>
      <w:r w:rsidRPr="002D44AB">
        <w:rPr>
          <w:i/>
          <w:noProof/>
        </w:rPr>
        <w:t>RFChannel attribute</w:t>
      </w:r>
      <w:r>
        <w:rPr>
          <w:noProof/>
        </w:rPr>
        <w:tab/>
        <w:t>332</w:t>
      </w:r>
    </w:p>
    <w:p w:rsidR="004C7C05" w:rsidRDefault="004C7C05">
      <w:pPr>
        <w:pStyle w:val="Index2"/>
        <w:tabs>
          <w:tab w:val="right" w:leader="dot" w:pos="4582"/>
        </w:tabs>
        <w:rPr>
          <w:noProof/>
        </w:rPr>
      </w:pPr>
      <w:r w:rsidRPr="002D44AB">
        <w:rPr>
          <w:i/>
          <w:noProof/>
        </w:rPr>
        <w:t xml:space="preserve">Traffic </w:t>
      </w:r>
      <w:r>
        <w:rPr>
          <w:noProof/>
        </w:rPr>
        <w:t>attribute</w:t>
      </w:r>
      <w:r>
        <w:rPr>
          <w:noProof/>
        </w:rPr>
        <w:tab/>
        <w:t>233</w:t>
      </w:r>
    </w:p>
    <w:p w:rsidR="004C7C05" w:rsidRDefault="004C7C05">
      <w:pPr>
        <w:pStyle w:val="Index1"/>
        <w:tabs>
          <w:tab w:val="right" w:leader="dot" w:pos="4582"/>
        </w:tabs>
        <w:rPr>
          <w:noProof/>
        </w:rPr>
      </w:pPr>
      <w:r w:rsidRPr="002D44AB">
        <w:rPr>
          <w:i/>
          <w:noProof/>
        </w:rPr>
        <w:t>FlgSUS</w:t>
      </w:r>
      <w:r>
        <w:rPr>
          <w:noProof/>
        </w:rPr>
        <w:tab/>
        <w:t>233</w:t>
      </w:r>
    </w:p>
    <w:p w:rsidR="004C7C05" w:rsidRDefault="004C7C05">
      <w:pPr>
        <w:pStyle w:val="Index1"/>
        <w:tabs>
          <w:tab w:val="right" w:leader="dot" w:pos="4582"/>
        </w:tabs>
        <w:rPr>
          <w:noProof/>
        </w:rPr>
      </w:pPr>
      <w:r>
        <w:rPr>
          <w:noProof/>
        </w:rPr>
        <w:t>flight simulator</w:t>
      </w:r>
      <w:r>
        <w:rPr>
          <w:noProof/>
        </w:rPr>
        <w:tab/>
        <w:t>12, 26</w:t>
      </w:r>
    </w:p>
    <w:p w:rsidR="004C7C05" w:rsidRDefault="004C7C05">
      <w:pPr>
        <w:pStyle w:val="Index1"/>
        <w:tabs>
          <w:tab w:val="right" w:leader="dot" w:pos="4582"/>
        </w:tabs>
        <w:rPr>
          <w:bCs/>
          <w:noProof/>
        </w:rPr>
      </w:pPr>
      <w:r w:rsidRPr="002D44AB">
        <w:rPr>
          <w:i/>
          <w:noProof/>
        </w:rPr>
        <w:t xml:space="preserve">follow </w:t>
      </w:r>
      <w:r>
        <w:rPr>
          <w:noProof/>
        </w:rPr>
        <w:t>(</w:t>
      </w:r>
      <w:r w:rsidRPr="002D44AB">
        <w:rPr>
          <w:i/>
          <w:noProof/>
        </w:rPr>
        <w:t>Transceiver</w:t>
      </w:r>
      <w:r>
        <w:rPr>
          <w:noProof/>
        </w:rPr>
        <w:t xml:space="preserve"> method)</w:t>
      </w:r>
      <w:r>
        <w:rPr>
          <w:noProof/>
        </w:rPr>
        <w:tab/>
      </w:r>
      <w:r>
        <w:rPr>
          <w:b/>
          <w:bCs/>
          <w:noProof/>
        </w:rPr>
        <w:t>278</w:t>
      </w:r>
      <w:r>
        <w:rPr>
          <w:bCs/>
          <w:noProof/>
        </w:rPr>
        <w:t>, 285, 390</w:t>
      </w:r>
    </w:p>
    <w:p w:rsidR="004C7C05" w:rsidRDefault="004C7C05">
      <w:pPr>
        <w:pStyle w:val="Index1"/>
        <w:tabs>
          <w:tab w:val="right" w:leader="dot" w:pos="4582"/>
        </w:tabs>
        <w:rPr>
          <w:noProof/>
        </w:rPr>
      </w:pPr>
      <w:r w:rsidRPr="002D44AB">
        <w:rPr>
          <w:i/>
          <w:noProof/>
        </w:rPr>
        <w:t>free</w:t>
      </w:r>
      <w:r>
        <w:rPr>
          <w:noProof/>
        </w:rPr>
        <w:t xml:space="preserve"> (</w:t>
      </w:r>
      <w:r w:rsidRPr="002D44AB">
        <w:rPr>
          <w:i/>
          <w:noProof/>
        </w:rPr>
        <w:t>Mailbox</w:t>
      </w:r>
      <w:r>
        <w:rPr>
          <w:noProof/>
        </w:rPr>
        <w:t xml:space="preserve"> method)</w:t>
      </w:r>
      <w:r>
        <w:rPr>
          <w:noProof/>
        </w:rPr>
        <w:tab/>
        <w:t>301</w:t>
      </w:r>
    </w:p>
    <w:p w:rsidR="004C7C05" w:rsidRDefault="004C7C05">
      <w:pPr>
        <w:pStyle w:val="Index1"/>
        <w:tabs>
          <w:tab w:val="right" w:leader="dot" w:pos="4582"/>
        </w:tabs>
        <w:rPr>
          <w:noProof/>
        </w:rPr>
      </w:pPr>
      <w:r w:rsidRPr="002D44AB">
        <w:rPr>
          <w:i/>
          <w:noProof/>
        </w:rPr>
        <w:t xml:space="preserve">FT_LEVEL0 </w:t>
      </w:r>
      <w:r>
        <w:rPr>
          <w:noProof/>
        </w:rPr>
        <w:t>(</w:t>
      </w:r>
      <w:r w:rsidRPr="002D44AB">
        <w:rPr>
          <w:i/>
          <w:noProof/>
        </w:rPr>
        <w:t>Link</w:t>
      </w:r>
      <w:r>
        <w:rPr>
          <w:noProof/>
        </w:rPr>
        <w:t xml:space="preserve"> fault level)</w:t>
      </w:r>
      <w:r>
        <w:rPr>
          <w:noProof/>
        </w:rPr>
        <w:tab/>
        <w:t>261</w:t>
      </w:r>
    </w:p>
    <w:p w:rsidR="004C7C05" w:rsidRDefault="004C7C05">
      <w:pPr>
        <w:pStyle w:val="Index1"/>
        <w:tabs>
          <w:tab w:val="right" w:leader="dot" w:pos="4582"/>
        </w:tabs>
        <w:rPr>
          <w:noProof/>
        </w:rPr>
      </w:pPr>
      <w:r w:rsidRPr="002D44AB">
        <w:rPr>
          <w:i/>
          <w:noProof/>
        </w:rPr>
        <w:t>FT_LEVEL1</w:t>
      </w:r>
      <w:r>
        <w:rPr>
          <w:noProof/>
        </w:rPr>
        <w:tab/>
        <w:t>261</w:t>
      </w:r>
    </w:p>
    <w:p w:rsidR="004C7C05" w:rsidRDefault="004C7C05">
      <w:pPr>
        <w:pStyle w:val="Index1"/>
        <w:tabs>
          <w:tab w:val="right" w:leader="dot" w:pos="4582"/>
        </w:tabs>
        <w:rPr>
          <w:noProof/>
        </w:rPr>
      </w:pPr>
      <w:r w:rsidRPr="002D44AB">
        <w:rPr>
          <w:i/>
          <w:noProof/>
        </w:rPr>
        <w:t>FT_LEVEL2</w:t>
      </w:r>
      <w:r>
        <w:rPr>
          <w:noProof/>
        </w:rPr>
        <w:tab/>
        <w:t>261</w:t>
      </w:r>
    </w:p>
    <w:p w:rsidR="004C7C05" w:rsidRDefault="004C7C05">
      <w:pPr>
        <w:pStyle w:val="Index1"/>
        <w:tabs>
          <w:tab w:val="right" w:leader="dot" w:pos="4582"/>
        </w:tabs>
        <w:rPr>
          <w:noProof/>
        </w:rPr>
      </w:pPr>
      <w:r w:rsidRPr="002D44AB">
        <w:rPr>
          <w:i/>
          <w:noProof/>
        </w:rPr>
        <w:t xml:space="preserve">full </w:t>
      </w:r>
      <w:r>
        <w:rPr>
          <w:noProof/>
        </w:rPr>
        <w:t>(</w:t>
      </w:r>
      <w:r w:rsidRPr="002D44AB">
        <w:rPr>
          <w:i/>
          <w:noProof/>
        </w:rPr>
        <w:t>Mailbox</w:t>
      </w:r>
      <w:r>
        <w:rPr>
          <w:noProof/>
        </w:rPr>
        <w:t xml:space="preserve"> method)</w:t>
      </w:r>
      <w:r>
        <w:rPr>
          <w:noProof/>
        </w:rPr>
        <w:tab/>
        <w:t>298, 299, 305, 316</w:t>
      </w:r>
    </w:p>
    <w:p w:rsidR="004C7C05" w:rsidRDefault="004C7C05">
      <w:pPr>
        <w:pStyle w:val="IndexHeading"/>
        <w:keepNext/>
        <w:tabs>
          <w:tab w:val="right" w:leader="dot" w:pos="4582"/>
        </w:tabs>
        <w:rPr>
          <w:rFonts w:eastAsiaTheme="minorEastAsia" w:cstheme="minorBidi"/>
          <w:b w:val="0"/>
          <w:bCs w:val="0"/>
          <w:noProof/>
        </w:rPr>
      </w:pPr>
      <w:r>
        <w:rPr>
          <w:noProof/>
        </w:rPr>
        <w:t>G</w:t>
      </w:r>
    </w:p>
    <w:p w:rsidR="004C7C05" w:rsidRDefault="004C7C05">
      <w:pPr>
        <w:pStyle w:val="Index1"/>
        <w:tabs>
          <w:tab w:val="right" w:leader="dot" w:pos="4582"/>
        </w:tabs>
        <w:rPr>
          <w:noProof/>
        </w:rPr>
      </w:pPr>
      <w:r w:rsidRPr="002D44AB">
        <w:rPr>
          <w:i/>
          <w:noProof/>
        </w:rPr>
        <w:t xml:space="preserve">gain </w:t>
      </w:r>
      <w:r>
        <w:rPr>
          <w:noProof/>
        </w:rPr>
        <w:t>(function)</w:t>
      </w:r>
      <w:r>
        <w:rPr>
          <w:noProof/>
        </w:rPr>
        <w:tab/>
        <w:t>389, 391</w:t>
      </w:r>
    </w:p>
    <w:p w:rsidR="004C7C05" w:rsidRDefault="004C7C05">
      <w:pPr>
        <w:pStyle w:val="Index1"/>
        <w:tabs>
          <w:tab w:val="right" w:leader="dot" w:pos="4582"/>
        </w:tabs>
        <w:rPr>
          <w:bCs/>
          <w:noProof/>
        </w:rPr>
      </w:pPr>
      <w:r>
        <w:rPr>
          <w:noProof/>
        </w:rPr>
        <w:t>Gaussian distribution</w:t>
      </w:r>
      <w:r>
        <w:rPr>
          <w:noProof/>
        </w:rPr>
        <w:tab/>
      </w:r>
      <w:r>
        <w:rPr>
          <w:b/>
          <w:bCs/>
          <w:noProof/>
        </w:rPr>
        <w:t>137</w:t>
      </w:r>
      <w:r>
        <w:rPr>
          <w:bCs/>
          <w:noProof/>
        </w:rPr>
        <w:t>, 387, 388, 391, 393</w:t>
      </w:r>
    </w:p>
    <w:p w:rsidR="004C7C05" w:rsidRDefault="004C7C05">
      <w:pPr>
        <w:pStyle w:val="Index1"/>
        <w:tabs>
          <w:tab w:val="right" w:leader="dot" w:pos="4582"/>
        </w:tabs>
        <w:rPr>
          <w:noProof/>
        </w:rPr>
      </w:pPr>
      <w:r w:rsidRPr="002D44AB">
        <w:rPr>
          <w:i/>
          <w:noProof/>
        </w:rPr>
        <w:t>gcc</w:t>
      </w:r>
      <w:r>
        <w:rPr>
          <w:noProof/>
        </w:rPr>
        <w:tab/>
        <w:t>399</w:t>
      </w:r>
    </w:p>
    <w:p w:rsidR="004C7C05" w:rsidRDefault="004C7C05">
      <w:pPr>
        <w:pStyle w:val="Index1"/>
        <w:tabs>
          <w:tab w:val="right" w:leader="dot" w:pos="4582"/>
        </w:tabs>
        <w:rPr>
          <w:noProof/>
        </w:rPr>
      </w:pPr>
      <w:r w:rsidRPr="002D44AB">
        <w:rPr>
          <w:i/>
          <w:noProof/>
        </w:rPr>
        <w:t>gdb</w:t>
      </w:r>
      <w:r>
        <w:rPr>
          <w:noProof/>
        </w:rPr>
        <w:tab/>
        <w:t>399, 406</w:t>
      </w:r>
    </w:p>
    <w:p w:rsidR="004C7C05" w:rsidRDefault="004C7C05">
      <w:pPr>
        <w:pStyle w:val="Index1"/>
        <w:tabs>
          <w:tab w:val="right" w:leader="dot" w:pos="4582"/>
        </w:tabs>
        <w:rPr>
          <w:noProof/>
        </w:rPr>
      </w:pPr>
      <w:r w:rsidRPr="002D44AB">
        <w:rPr>
          <w:i/>
          <w:noProof/>
        </w:rPr>
        <w:t>genBIT</w:t>
      </w:r>
      <w:r>
        <w:rPr>
          <w:noProof/>
        </w:rPr>
        <w:tab/>
        <w:t>234</w:t>
      </w:r>
    </w:p>
    <w:p w:rsidR="004C7C05" w:rsidRDefault="004C7C05">
      <w:pPr>
        <w:pStyle w:val="Index1"/>
        <w:tabs>
          <w:tab w:val="right" w:leader="dot" w:pos="4582"/>
        </w:tabs>
        <w:rPr>
          <w:noProof/>
        </w:rPr>
      </w:pPr>
      <w:r w:rsidRPr="002D44AB">
        <w:rPr>
          <w:i/>
          <w:noProof/>
        </w:rPr>
        <w:t>genBSI</w:t>
      </w:r>
      <w:r>
        <w:rPr>
          <w:noProof/>
        </w:rPr>
        <w:tab/>
        <w:t>234</w:t>
      </w:r>
    </w:p>
    <w:p w:rsidR="004C7C05" w:rsidRDefault="004C7C05">
      <w:pPr>
        <w:pStyle w:val="Index1"/>
        <w:tabs>
          <w:tab w:val="right" w:leader="dot" w:pos="4582"/>
        </w:tabs>
        <w:rPr>
          <w:noProof/>
        </w:rPr>
      </w:pPr>
      <w:r w:rsidRPr="002D44AB">
        <w:rPr>
          <w:i/>
          <w:noProof/>
        </w:rPr>
        <w:t>genCGR</w:t>
      </w:r>
      <w:r>
        <w:rPr>
          <w:noProof/>
        </w:rPr>
        <w:tab/>
        <w:t>234, 235</w:t>
      </w:r>
    </w:p>
    <w:p w:rsidR="004C7C05" w:rsidRDefault="004C7C05">
      <w:pPr>
        <w:pStyle w:val="Index1"/>
        <w:tabs>
          <w:tab w:val="right" w:leader="dot" w:pos="4582"/>
        </w:tabs>
        <w:rPr>
          <w:noProof/>
        </w:rPr>
      </w:pPr>
      <w:r w:rsidRPr="002D44AB">
        <w:rPr>
          <w:i/>
          <w:noProof/>
        </w:rPr>
        <w:t>genMIT</w:t>
      </w:r>
      <w:r>
        <w:rPr>
          <w:noProof/>
        </w:rPr>
        <w:tab/>
        <w:t>234</w:t>
      </w:r>
    </w:p>
    <w:p w:rsidR="004C7C05" w:rsidRDefault="004C7C05">
      <w:pPr>
        <w:pStyle w:val="Index1"/>
        <w:tabs>
          <w:tab w:val="right" w:leader="dot" w:pos="4582"/>
        </w:tabs>
        <w:rPr>
          <w:noProof/>
        </w:rPr>
      </w:pPr>
      <w:r w:rsidRPr="002D44AB">
        <w:rPr>
          <w:i/>
          <w:noProof/>
        </w:rPr>
        <w:t>genMLE</w:t>
      </w:r>
      <w:r>
        <w:rPr>
          <w:noProof/>
        </w:rPr>
        <w:tab/>
        <w:t>234</w:t>
      </w:r>
    </w:p>
    <w:p w:rsidR="004C7C05" w:rsidRDefault="004C7C05">
      <w:pPr>
        <w:pStyle w:val="Index1"/>
        <w:tabs>
          <w:tab w:val="right" w:leader="dot" w:pos="4582"/>
        </w:tabs>
        <w:rPr>
          <w:bCs/>
          <w:noProof/>
        </w:rPr>
      </w:pPr>
      <w:r w:rsidRPr="002D44AB">
        <w:rPr>
          <w:i/>
          <w:noProof/>
        </w:rPr>
        <w:t>genMSG</w:t>
      </w:r>
      <w:r>
        <w:rPr>
          <w:noProof/>
        </w:rPr>
        <w:tab/>
      </w:r>
      <w:r>
        <w:rPr>
          <w:b/>
          <w:bCs/>
          <w:noProof/>
        </w:rPr>
        <w:t>235</w:t>
      </w:r>
      <w:r>
        <w:rPr>
          <w:bCs/>
          <w:noProof/>
        </w:rPr>
        <w:t>, 237, 328</w:t>
      </w:r>
    </w:p>
    <w:p w:rsidR="004C7C05" w:rsidRDefault="004C7C05">
      <w:pPr>
        <w:pStyle w:val="Index1"/>
        <w:tabs>
          <w:tab w:val="right" w:leader="dot" w:pos="4582"/>
        </w:tabs>
        <w:rPr>
          <w:noProof/>
        </w:rPr>
      </w:pPr>
      <w:r w:rsidRPr="002D44AB">
        <w:rPr>
          <w:i/>
          <w:noProof/>
        </w:rPr>
        <w:t>genRCV</w:t>
      </w:r>
      <w:r>
        <w:rPr>
          <w:noProof/>
        </w:rPr>
        <w:tab/>
        <w:t>234, 235</w:t>
      </w:r>
    </w:p>
    <w:p w:rsidR="004C7C05" w:rsidRDefault="004C7C05">
      <w:pPr>
        <w:pStyle w:val="Index1"/>
        <w:tabs>
          <w:tab w:val="right" w:leader="dot" w:pos="4582"/>
        </w:tabs>
        <w:rPr>
          <w:noProof/>
        </w:rPr>
      </w:pPr>
      <w:r w:rsidRPr="002D44AB">
        <w:rPr>
          <w:i/>
          <w:noProof/>
        </w:rPr>
        <w:t>genSND</w:t>
      </w:r>
      <w:r>
        <w:rPr>
          <w:noProof/>
        </w:rPr>
        <w:tab/>
        <w:t>234</w:t>
      </w:r>
    </w:p>
    <w:p w:rsidR="004C7C05" w:rsidRDefault="004C7C05">
      <w:pPr>
        <w:pStyle w:val="Index1"/>
        <w:tabs>
          <w:tab w:val="right" w:leader="dot" w:pos="4582"/>
        </w:tabs>
        <w:rPr>
          <w:noProof/>
        </w:rPr>
      </w:pPr>
      <w:r w:rsidRPr="002D44AB">
        <w:rPr>
          <w:i/>
          <w:noProof/>
        </w:rPr>
        <w:t xml:space="preserve">get </w:t>
      </w:r>
      <w:r>
        <w:rPr>
          <w:noProof/>
        </w:rPr>
        <w:t>(</w:t>
      </w:r>
      <w:r w:rsidRPr="002D44AB">
        <w:rPr>
          <w:i/>
          <w:noProof/>
        </w:rPr>
        <w:t>Mailbox</w:t>
      </w:r>
      <w:r>
        <w:rPr>
          <w:noProof/>
        </w:rPr>
        <w:t xml:space="preserve"> method)</w:t>
      </w:r>
      <w:r>
        <w:rPr>
          <w:noProof/>
        </w:rPr>
        <w:tab/>
        <w:t>298, 299, 305, 315, 321</w:t>
      </w:r>
    </w:p>
    <w:p w:rsidR="004C7C05" w:rsidRDefault="004C7C05">
      <w:pPr>
        <w:pStyle w:val="Index2"/>
        <w:tabs>
          <w:tab w:val="right" w:leader="dot" w:pos="4582"/>
        </w:tabs>
        <w:rPr>
          <w:noProof/>
        </w:rPr>
      </w:pPr>
      <w:r>
        <w:rPr>
          <w:noProof/>
        </w:rPr>
        <w:t>examples</w:t>
      </w:r>
      <w:r>
        <w:rPr>
          <w:noProof/>
        </w:rPr>
        <w:tab/>
        <w:t>309</w:t>
      </w:r>
    </w:p>
    <w:p w:rsidR="004C7C05" w:rsidRDefault="004C7C05">
      <w:pPr>
        <w:pStyle w:val="Index1"/>
        <w:tabs>
          <w:tab w:val="right" w:leader="dot" w:pos="4582"/>
        </w:tabs>
        <w:rPr>
          <w:noProof/>
        </w:rPr>
      </w:pPr>
      <w:r w:rsidRPr="002D44AB">
        <w:rPr>
          <w:i/>
          <w:noProof/>
        </w:rPr>
        <w:t>getBName</w:t>
      </w:r>
      <w:r>
        <w:rPr>
          <w:noProof/>
        </w:rPr>
        <w:tab/>
        <w:t>153</w:t>
      </w:r>
    </w:p>
    <w:p w:rsidR="004C7C05" w:rsidRDefault="004C7C05">
      <w:pPr>
        <w:pStyle w:val="Index1"/>
        <w:tabs>
          <w:tab w:val="right" w:leader="dot" w:pos="4582"/>
        </w:tabs>
        <w:rPr>
          <w:noProof/>
        </w:rPr>
      </w:pPr>
      <w:r w:rsidRPr="002D44AB">
        <w:rPr>
          <w:i/>
          <w:noProof/>
        </w:rPr>
        <w:t>getClass</w:t>
      </w:r>
      <w:r>
        <w:rPr>
          <w:noProof/>
        </w:rPr>
        <w:tab/>
        <w:t>151, 153</w:t>
      </w:r>
    </w:p>
    <w:p w:rsidR="004C7C05" w:rsidRDefault="004C7C05">
      <w:pPr>
        <w:pStyle w:val="Index1"/>
        <w:tabs>
          <w:tab w:val="right" w:leader="dot" w:pos="4582"/>
        </w:tabs>
        <w:rPr>
          <w:noProof/>
        </w:rPr>
      </w:pPr>
      <w:r w:rsidRPr="002D44AB">
        <w:rPr>
          <w:i/>
          <w:noProof/>
        </w:rPr>
        <w:t>getCount</w:t>
      </w:r>
      <w:r>
        <w:rPr>
          <w:noProof/>
        </w:rPr>
        <w:tab/>
        <w:t>40, 301, 316</w:t>
      </w:r>
    </w:p>
    <w:p w:rsidR="004C7C05" w:rsidRDefault="004C7C05">
      <w:pPr>
        <w:pStyle w:val="Index1"/>
        <w:tabs>
          <w:tab w:val="right" w:leader="dot" w:pos="4582"/>
        </w:tabs>
        <w:rPr>
          <w:noProof/>
        </w:rPr>
      </w:pPr>
      <w:r w:rsidRPr="002D44AB">
        <w:rPr>
          <w:i/>
          <w:noProof/>
        </w:rPr>
        <w:t>getDelay</w:t>
      </w:r>
      <w:r>
        <w:rPr>
          <w:noProof/>
        </w:rPr>
        <w:tab/>
        <w:t>209</w:t>
      </w:r>
    </w:p>
    <w:p w:rsidR="004C7C05" w:rsidRDefault="004C7C05">
      <w:pPr>
        <w:pStyle w:val="Index1"/>
        <w:tabs>
          <w:tab w:val="right" w:leader="dot" w:pos="4582"/>
        </w:tabs>
        <w:rPr>
          <w:noProof/>
        </w:rPr>
      </w:pPr>
      <w:r w:rsidRPr="002D44AB">
        <w:rPr>
          <w:i/>
          <w:noProof/>
        </w:rPr>
        <w:t>getEffectiveTimeOfDay</w:t>
      </w:r>
      <w:r>
        <w:rPr>
          <w:noProof/>
        </w:rPr>
        <w:tab/>
        <w:t>130</w:t>
      </w:r>
    </w:p>
    <w:p w:rsidR="004C7C05" w:rsidRDefault="004C7C05">
      <w:pPr>
        <w:pStyle w:val="Index1"/>
        <w:tabs>
          <w:tab w:val="right" w:leader="dot" w:pos="4582"/>
        </w:tabs>
        <w:rPr>
          <w:noProof/>
        </w:rPr>
      </w:pPr>
      <w:r w:rsidRPr="002D44AB">
        <w:rPr>
          <w:i/>
          <w:noProof/>
        </w:rPr>
        <w:t>getErrorRun</w:t>
      </w:r>
      <w:r>
        <w:rPr>
          <w:noProof/>
        </w:rPr>
        <w:tab/>
        <w:t>284</w:t>
      </w:r>
    </w:p>
    <w:p w:rsidR="004C7C05" w:rsidRDefault="004C7C05">
      <w:pPr>
        <w:pStyle w:val="Index1"/>
        <w:tabs>
          <w:tab w:val="right" w:leader="dot" w:pos="4582"/>
        </w:tabs>
        <w:rPr>
          <w:noProof/>
        </w:rPr>
      </w:pPr>
      <w:r w:rsidRPr="002D44AB">
        <w:rPr>
          <w:i/>
          <w:noProof/>
        </w:rPr>
        <w:t xml:space="preserve">getId </w:t>
      </w:r>
      <w:r>
        <w:rPr>
          <w:noProof/>
        </w:rPr>
        <w:t>(</w:t>
      </w:r>
      <w:r w:rsidRPr="002D44AB">
        <w:rPr>
          <w:i/>
          <w:noProof/>
        </w:rPr>
        <w:t>Object</w:t>
      </w:r>
      <w:r>
        <w:rPr>
          <w:noProof/>
        </w:rPr>
        <w:t xml:space="preserve"> method)</w:t>
      </w:r>
      <w:r>
        <w:rPr>
          <w:noProof/>
        </w:rPr>
        <w:tab/>
        <w:t>151, 410</w:t>
      </w:r>
    </w:p>
    <w:p w:rsidR="004C7C05" w:rsidRDefault="004C7C05">
      <w:pPr>
        <w:pStyle w:val="Index2"/>
        <w:tabs>
          <w:tab w:val="right" w:leader="dot" w:pos="4582"/>
        </w:tabs>
        <w:rPr>
          <w:noProof/>
        </w:rPr>
      </w:pPr>
      <w:r>
        <w:rPr>
          <w:noProof/>
        </w:rPr>
        <w:t>examples</w:t>
      </w:r>
      <w:r>
        <w:rPr>
          <w:noProof/>
        </w:rPr>
        <w:tab/>
        <w:t>97, 122</w:t>
      </w:r>
    </w:p>
    <w:p w:rsidR="004C7C05" w:rsidRDefault="004C7C05">
      <w:pPr>
        <w:pStyle w:val="Index1"/>
        <w:tabs>
          <w:tab w:val="right" w:leader="dot" w:pos="4582"/>
        </w:tabs>
        <w:rPr>
          <w:noProof/>
        </w:rPr>
      </w:pPr>
      <w:r w:rsidRPr="002D44AB">
        <w:rPr>
          <w:i/>
          <w:noProof/>
        </w:rPr>
        <w:t>getLimit</w:t>
      </w:r>
      <w:r>
        <w:rPr>
          <w:noProof/>
        </w:rPr>
        <w:tab/>
        <w:t>301</w:t>
      </w:r>
    </w:p>
    <w:p w:rsidR="004C7C05" w:rsidRDefault="004C7C05">
      <w:pPr>
        <w:pStyle w:val="Index1"/>
        <w:tabs>
          <w:tab w:val="right" w:leader="dot" w:pos="4582"/>
        </w:tabs>
        <w:rPr>
          <w:noProof/>
        </w:rPr>
      </w:pPr>
      <w:r w:rsidRPr="002D44AB">
        <w:rPr>
          <w:i/>
          <w:noProof/>
        </w:rPr>
        <w:t>getLocation</w:t>
      </w:r>
    </w:p>
    <w:p w:rsidR="004C7C05" w:rsidRDefault="004C7C05">
      <w:pPr>
        <w:pStyle w:val="Index2"/>
        <w:tabs>
          <w:tab w:val="right" w:leader="dot" w:pos="4582"/>
        </w:tabs>
        <w:rPr>
          <w:noProof/>
        </w:rPr>
      </w:pPr>
      <w:r w:rsidRPr="002D44AB">
        <w:rPr>
          <w:i/>
          <w:noProof/>
        </w:rPr>
        <w:t>Station</w:t>
      </w:r>
      <w:r>
        <w:rPr>
          <w:noProof/>
        </w:rPr>
        <w:t xml:space="preserve"> method</w:t>
      </w:r>
      <w:r>
        <w:rPr>
          <w:noProof/>
        </w:rPr>
        <w:tab/>
        <w:t>186</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186</w:t>
      </w:r>
    </w:p>
    <w:p w:rsidR="004C7C05" w:rsidRDefault="004C7C05">
      <w:pPr>
        <w:pStyle w:val="Index1"/>
        <w:tabs>
          <w:tab w:val="right" w:leader="dot" w:pos="4582"/>
        </w:tabs>
        <w:rPr>
          <w:noProof/>
        </w:rPr>
      </w:pPr>
      <w:r w:rsidRPr="002D44AB">
        <w:rPr>
          <w:i/>
          <w:noProof/>
        </w:rPr>
        <w:t>getMQBits</w:t>
      </w:r>
      <w:r>
        <w:rPr>
          <w:noProof/>
        </w:rPr>
        <w:tab/>
        <w:t>238</w:t>
      </w:r>
    </w:p>
    <w:p w:rsidR="004C7C05" w:rsidRDefault="004C7C05">
      <w:pPr>
        <w:pStyle w:val="Index1"/>
        <w:tabs>
          <w:tab w:val="right" w:leader="dot" w:pos="4582"/>
        </w:tabs>
        <w:rPr>
          <w:noProof/>
        </w:rPr>
      </w:pPr>
      <w:r w:rsidRPr="002D44AB">
        <w:rPr>
          <w:i/>
          <w:noProof/>
        </w:rPr>
        <w:t>getMQSize</w:t>
      </w:r>
      <w:r>
        <w:rPr>
          <w:noProof/>
        </w:rPr>
        <w:tab/>
        <w:t>238</w:t>
      </w:r>
    </w:p>
    <w:p w:rsidR="004C7C05" w:rsidRDefault="004C7C05">
      <w:pPr>
        <w:pStyle w:val="Index1"/>
        <w:tabs>
          <w:tab w:val="right" w:leader="dot" w:pos="4582"/>
        </w:tabs>
        <w:rPr>
          <w:noProof/>
        </w:rPr>
      </w:pPr>
      <w:r w:rsidRPr="002D44AB">
        <w:rPr>
          <w:i/>
          <w:noProof/>
        </w:rPr>
        <w:t>getNName</w:t>
      </w:r>
      <w:r>
        <w:rPr>
          <w:noProof/>
        </w:rPr>
        <w:tab/>
        <w:t>152, 153</w:t>
      </w:r>
    </w:p>
    <w:p w:rsidR="004C7C05" w:rsidRDefault="004C7C05">
      <w:pPr>
        <w:pStyle w:val="Index1"/>
        <w:tabs>
          <w:tab w:val="right" w:leader="dot" w:pos="4582"/>
        </w:tabs>
        <w:rPr>
          <w:bCs/>
          <w:noProof/>
        </w:rPr>
      </w:pPr>
      <w:r w:rsidRPr="002D44AB">
        <w:rPr>
          <w:i/>
          <w:noProof/>
        </w:rPr>
        <w:t>getOName</w:t>
      </w:r>
      <w:r>
        <w:rPr>
          <w:noProof/>
        </w:rPr>
        <w:tab/>
        <w:t xml:space="preserve">122, </w:t>
      </w:r>
      <w:r>
        <w:rPr>
          <w:b/>
          <w:bCs/>
          <w:noProof/>
        </w:rPr>
        <w:t>153</w:t>
      </w:r>
    </w:p>
    <w:p w:rsidR="004C7C05" w:rsidRDefault="004C7C05">
      <w:pPr>
        <w:pStyle w:val="Index2"/>
        <w:tabs>
          <w:tab w:val="right" w:leader="dot" w:pos="4582"/>
        </w:tabs>
        <w:rPr>
          <w:noProof/>
        </w:rPr>
      </w:pPr>
      <w:r>
        <w:rPr>
          <w:noProof/>
        </w:rPr>
        <w:t>examples</w:t>
      </w:r>
      <w:r>
        <w:rPr>
          <w:noProof/>
        </w:rPr>
        <w:tab/>
        <w:t>122</w:t>
      </w:r>
    </w:p>
    <w:p w:rsidR="004C7C05" w:rsidRDefault="004C7C05">
      <w:pPr>
        <w:pStyle w:val="Index1"/>
        <w:tabs>
          <w:tab w:val="right" w:leader="dot" w:pos="4582"/>
        </w:tabs>
        <w:rPr>
          <w:noProof/>
        </w:rPr>
      </w:pPr>
      <w:r w:rsidRPr="002D44AB">
        <w:rPr>
          <w:i/>
          <w:noProof/>
        </w:rPr>
        <w:t>getOwner</w:t>
      </w:r>
      <w:r>
        <w:rPr>
          <w:noProof/>
        </w:rPr>
        <w:tab/>
        <w:t>192, 272</w:t>
      </w:r>
    </w:p>
    <w:p w:rsidR="004C7C05" w:rsidRDefault="004C7C05">
      <w:pPr>
        <w:pStyle w:val="Index1"/>
        <w:tabs>
          <w:tab w:val="right" w:leader="dot" w:pos="4582"/>
        </w:tabs>
        <w:rPr>
          <w:bCs/>
          <w:noProof/>
        </w:rPr>
      </w:pPr>
      <w:r w:rsidRPr="002D44AB">
        <w:rPr>
          <w:i/>
          <w:noProof/>
        </w:rPr>
        <w:t>getPacket</w:t>
      </w:r>
      <w:r>
        <w:rPr>
          <w:noProof/>
        </w:rPr>
        <w:tab/>
        <w:t xml:space="preserve">51, 59, 62, 66, 95, 96, 99, 219, 220, </w:t>
      </w:r>
      <w:r>
        <w:rPr>
          <w:b/>
          <w:bCs/>
          <w:noProof/>
        </w:rPr>
        <w:t>238</w:t>
      </w:r>
      <w:r>
        <w:rPr>
          <w:bCs/>
          <w:noProof/>
        </w:rPr>
        <w:t xml:space="preserve">, 239, </w:t>
      </w:r>
      <w:r>
        <w:rPr>
          <w:b/>
          <w:bCs/>
          <w:noProof/>
        </w:rPr>
        <w:t>240</w:t>
      </w:r>
      <w:r>
        <w:rPr>
          <w:bCs/>
          <w:noProof/>
        </w:rPr>
        <w:t xml:space="preserve">, </w:t>
      </w:r>
      <w:r>
        <w:rPr>
          <w:b/>
          <w:bCs/>
          <w:noProof/>
        </w:rPr>
        <w:t>241</w:t>
      </w:r>
      <w:r>
        <w:rPr>
          <w:bCs/>
          <w:noProof/>
        </w:rPr>
        <w:t>, 242</w:t>
      </w:r>
    </w:p>
    <w:p w:rsidR="004C7C05" w:rsidRDefault="004C7C05">
      <w:pPr>
        <w:pStyle w:val="Index2"/>
        <w:tabs>
          <w:tab w:val="right" w:leader="dot" w:pos="4582"/>
        </w:tabs>
        <w:rPr>
          <w:noProof/>
        </w:rPr>
      </w:pPr>
      <w:r>
        <w:rPr>
          <w:noProof/>
        </w:rPr>
        <w:t>examples</w:t>
      </w:r>
      <w:r>
        <w:rPr>
          <w:noProof/>
        </w:rPr>
        <w:tab/>
        <w:t>51, 94, 95, 98, 121, 242</w:t>
      </w:r>
    </w:p>
    <w:p w:rsidR="004C7C05" w:rsidRDefault="004C7C05">
      <w:pPr>
        <w:pStyle w:val="Index1"/>
        <w:tabs>
          <w:tab w:val="right" w:leader="dot" w:pos="4582"/>
        </w:tabs>
        <w:rPr>
          <w:noProof/>
        </w:rPr>
      </w:pPr>
      <w:r w:rsidRPr="002D44AB">
        <w:rPr>
          <w:i/>
          <w:noProof/>
        </w:rPr>
        <w:t>getPreamble</w:t>
      </w:r>
      <w:r>
        <w:rPr>
          <w:noProof/>
        </w:rPr>
        <w:tab/>
        <w:t>186, 187</w:t>
      </w:r>
    </w:p>
    <w:p w:rsidR="004C7C05" w:rsidRDefault="004C7C05">
      <w:pPr>
        <w:pStyle w:val="Index1"/>
        <w:tabs>
          <w:tab w:val="right" w:leader="dot" w:pos="4582"/>
        </w:tabs>
        <w:rPr>
          <w:noProof/>
        </w:rPr>
      </w:pPr>
      <w:r w:rsidRPr="002D44AB">
        <w:rPr>
          <w:i/>
          <w:noProof/>
        </w:rPr>
        <w:t>getPreambleTime</w:t>
      </w:r>
      <w:r>
        <w:rPr>
          <w:noProof/>
        </w:rPr>
        <w:tab/>
        <w:t>187</w:t>
      </w:r>
    </w:p>
    <w:p w:rsidR="004C7C05" w:rsidRDefault="004C7C05">
      <w:pPr>
        <w:pStyle w:val="Index1"/>
        <w:tabs>
          <w:tab w:val="right" w:leader="dot" w:pos="4582"/>
        </w:tabs>
        <w:rPr>
          <w:noProof/>
        </w:rPr>
      </w:pPr>
      <w:r w:rsidRPr="002D44AB">
        <w:rPr>
          <w:i/>
          <w:noProof/>
        </w:rPr>
        <w:t>getproclist</w:t>
      </w:r>
      <w:r>
        <w:rPr>
          <w:noProof/>
        </w:rPr>
        <w:tab/>
        <w:t>193, 194</w:t>
      </w:r>
    </w:p>
    <w:p w:rsidR="004C7C05" w:rsidRDefault="004C7C05">
      <w:pPr>
        <w:pStyle w:val="Index1"/>
        <w:tabs>
          <w:tab w:val="right" w:leader="dot" w:pos="4582"/>
        </w:tabs>
        <w:rPr>
          <w:noProof/>
        </w:rPr>
      </w:pPr>
      <w:r w:rsidRPr="002D44AB">
        <w:rPr>
          <w:i/>
          <w:noProof/>
        </w:rPr>
        <w:t>getRange</w:t>
      </w:r>
      <w:r>
        <w:rPr>
          <w:noProof/>
        </w:rPr>
        <w:tab/>
        <w:t>188, 408</w:t>
      </w:r>
    </w:p>
    <w:p w:rsidR="004C7C05" w:rsidRDefault="004C7C05">
      <w:pPr>
        <w:pStyle w:val="Index1"/>
        <w:tabs>
          <w:tab w:val="right" w:leader="dot" w:pos="4582"/>
        </w:tabs>
        <w:rPr>
          <w:noProof/>
        </w:rPr>
      </w:pPr>
      <w:r w:rsidRPr="002D44AB">
        <w:rPr>
          <w:i/>
          <w:noProof/>
        </w:rPr>
        <w:t>getRTag</w:t>
      </w:r>
      <w:r>
        <w:rPr>
          <w:noProof/>
        </w:rPr>
        <w:tab/>
        <w:t>186</w:t>
      </w:r>
    </w:p>
    <w:p w:rsidR="004C7C05" w:rsidRDefault="004C7C05">
      <w:pPr>
        <w:pStyle w:val="Index1"/>
        <w:tabs>
          <w:tab w:val="right" w:leader="dot" w:pos="4582"/>
        </w:tabs>
        <w:rPr>
          <w:noProof/>
        </w:rPr>
      </w:pPr>
      <w:r w:rsidRPr="002D44AB">
        <w:rPr>
          <w:i/>
          <w:noProof/>
        </w:rPr>
        <w:t>getSID</w:t>
      </w:r>
    </w:p>
    <w:p w:rsidR="004C7C05" w:rsidRDefault="004C7C05">
      <w:pPr>
        <w:pStyle w:val="Index2"/>
        <w:tabs>
          <w:tab w:val="right" w:leader="dot" w:pos="4582"/>
        </w:tabs>
        <w:rPr>
          <w:noProof/>
        </w:rPr>
      </w:pPr>
      <w:r w:rsidRPr="002D44AB">
        <w:rPr>
          <w:i/>
          <w:noProof/>
        </w:rPr>
        <w:t xml:space="preserve">Port </w:t>
      </w:r>
      <w:r>
        <w:rPr>
          <w:noProof/>
        </w:rPr>
        <w:t>method</w:t>
      </w:r>
      <w:r>
        <w:rPr>
          <w:noProof/>
        </w:rPr>
        <w:tab/>
        <w:t>168</w:t>
      </w:r>
    </w:p>
    <w:p w:rsidR="004C7C05" w:rsidRDefault="004C7C05">
      <w:pPr>
        <w:pStyle w:val="Index2"/>
        <w:tabs>
          <w:tab w:val="right" w:leader="dot" w:pos="4582"/>
        </w:tabs>
        <w:rPr>
          <w:noProof/>
        </w:rPr>
      </w:pPr>
      <w:r w:rsidRPr="002D44AB">
        <w:rPr>
          <w:i/>
          <w:noProof/>
        </w:rPr>
        <w:t xml:space="preserve">Transceiver </w:t>
      </w:r>
      <w:r>
        <w:rPr>
          <w:noProof/>
        </w:rPr>
        <w:t>method</w:t>
      </w:r>
      <w:r>
        <w:rPr>
          <w:noProof/>
        </w:rPr>
        <w:tab/>
        <w:t>183</w:t>
      </w:r>
    </w:p>
    <w:p w:rsidR="004C7C05" w:rsidRDefault="004C7C05">
      <w:pPr>
        <w:pStyle w:val="Index1"/>
        <w:tabs>
          <w:tab w:val="right" w:leader="dot" w:pos="4582"/>
        </w:tabs>
        <w:rPr>
          <w:noProof/>
        </w:rPr>
      </w:pPr>
      <w:r w:rsidRPr="002D44AB">
        <w:rPr>
          <w:i/>
          <w:noProof/>
        </w:rPr>
        <w:t>getSName</w:t>
      </w:r>
      <w:r>
        <w:rPr>
          <w:noProof/>
        </w:rPr>
        <w:tab/>
        <w:t>152, 153</w:t>
      </w:r>
    </w:p>
    <w:p w:rsidR="004C7C05" w:rsidRDefault="004C7C05">
      <w:pPr>
        <w:pStyle w:val="Index2"/>
        <w:tabs>
          <w:tab w:val="right" w:leader="dot" w:pos="4582"/>
        </w:tabs>
        <w:rPr>
          <w:noProof/>
        </w:rPr>
      </w:pPr>
      <w:r>
        <w:rPr>
          <w:noProof/>
        </w:rPr>
        <w:t>examples</w:t>
      </w:r>
      <w:r>
        <w:rPr>
          <w:noProof/>
        </w:rPr>
        <w:tab/>
        <w:t>351</w:t>
      </w:r>
    </w:p>
    <w:p w:rsidR="004C7C05" w:rsidRDefault="004C7C05">
      <w:pPr>
        <w:pStyle w:val="Index1"/>
        <w:tabs>
          <w:tab w:val="right" w:leader="dot" w:pos="4582"/>
        </w:tabs>
        <w:rPr>
          <w:noProof/>
        </w:rPr>
      </w:pPr>
      <w:r w:rsidRPr="002D44AB">
        <w:rPr>
          <w:i/>
          <w:noProof/>
        </w:rPr>
        <w:t>getTag</w:t>
      </w:r>
      <w:r>
        <w:rPr>
          <w:noProof/>
        </w:rPr>
        <w:tab/>
        <w:t>186</w:t>
      </w:r>
    </w:p>
    <w:p w:rsidR="004C7C05" w:rsidRDefault="004C7C05">
      <w:pPr>
        <w:pStyle w:val="Index1"/>
        <w:tabs>
          <w:tab w:val="right" w:leader="dot" w:pos="4582"/>
        </w:tabs>
        <w:rPr>
          <w:noProof/>
        </w:rPr>
      </w:pPr>
      <w:r w:rsidRPr="002D44AB">
        <w:rPr>
          <w:i/>
          <w:noProof/>
        </w:rPr>
        <w:t>getTName</w:t>
      </w:r>
      <w:r>
        <w:rPr>
          <w:noProof/>
        </w:rPr>
        <w:tab/>
        <w:t>152, 153</w:t>
      </w:r>
    </w:p>
    <w:p w:rsidR="004C7C05" w:rsidRDefault="004C7C05">
      <w:pPr>
        <w:pStyle w:val="Index1"/>
        <w:tabs>
          <w:tab w:val="right" w:leader="dot" w:pos="4582"/>
        </w:tabs>
        <w:rPr>
          <w:noProof/>
        </w:rPr>
      </w:pPr>
      <w:r w:rsidRPr="002D44AB">
        <w:rPr>
          <w:i/>
          <w:noProof/>
        </w:rPr>
        <w:t>getTolerance</w:t>
      </w:r>
    </w:p>
    <w:p w:rsidR="004C7C05" w:rsidRDefault="004C7C05">
      <w:pPr>
        <w:pStyle w:val="Index2"/>
        <w:tabs>
          <w:tab w:val="right" w:leader="dot" w:pos="4582"/>
        </w:tabs>
        <w:rPr>
          <w:noProof/>
        </w:rPr>
      </w:pPr>
      <w:r>
        <w:rPr>
          <w:noProof/>
        </w:rPr>
        <w:t>global function</w:t>
      </w:r>
      <w:r>
        <w:rPr>
          <w:noProof/>
        </w:rPr>
        <w:tab/>
        <w:t>211</w:t>
      </w:r>
    </w:p>
    <w:p w:rsidR="004C7C05" w:rsidRDefault="004C7C05">
      <w:pPr>
        <w:pStyle w:val="Index2"/>
        <w:tabs>
          <w:tab w:val="right" w:leader="dot" w:pos="4582"/>
        </w:tabs>
        <w:rPr>
          <w:noProof/>
        </w:rPr>
      </w:pPr>
      <w:r w:rsidRPr="002D44AB">
        <w:rPr>
          <w:i/>
          <w:noProof/>
        </w:rPr>
        <w:t xml:space="preserve">Station </w:t>
      </w:r>
      <w:r>
        <w:rPr>
          <w:noProof/>
        </w:rPr>
        <w:t>method</w:t>
      </w:r>
      <w:r>
        <w:rPr>
          <w:noProof/>
        </w:rPr>
        <w:tab/>
        <w:t>211</w:t>
      </w:r>
    </w:p>
    <w:p w:rsidR="004C7C05" w:rsidRDefault="004C7C05">
      <w:pPr>
        <w:pStyle w:val="Index1"/>
        <w:tabs>
          <w:tab w:val="right" w:leader="dot" w:pos="4582"/>
        </w:tabs>
        <w:rPr>
          <w:noProof/>
        </w:rPr>
      </w:pPr>
      <w:r w:rsidRPr="002D44AB">
        <w:rPr>
          <w:i/>
          <w:noProof/>
        </w:rPr>
        <w:t xml:space="preserve">getvalue </w:t>
      </w:r>
      <w:r>
        <w:rPr>
          <w:noProof/>
        </w:rPr>
        <w:t>(</w:t>
      </w:r>
      <w:r w:rsidRPr="002D44AB">
        <w:rPr>
          <w:i/>
          <w:noProof/>
        </w:rPr>
        <w:t>XMapper</w:t>
      </w:r>
      <w:r>
        <w:rPr>
          <w:noProof/>
        </w:rPr>
        <w:t xml:space="preserve"> method)</w:t>
      </w:r>
      <w:r>
        <w:rPr>
          <w:noProof/>
        </w:rPr>
        <w:tab/>
        <w:t>382</w:t>
      </w:r>
    </w:p>
    <w:p w:rsidR="004C7C05" w:rsidRDefault="004C7C05">
      <w:pPr>
        <w:pStyle w:val="Index1"/>
        <w:tabs>
          <w:tab w:val="right" w:leader="dot" w:pos="4582"/>
        </w:tabs>
        <w:rPr>
          <w:noProof/>
        </w:rPr>
      </w:pPr>
      <w:r w:rsidRPr="002D44AB">
        <w:rPr>
          <w:i/>
          <w:noProof/>
        </w:rPr>
        <w:t>getXPower</w:t>
      </w:r>
      <w:r>
        <w:rPr>
          <w:noProof/>
        </w:rPr>
        <w:tab/>
        <w:t>186</w:t>
      </w:r>
    </w:p>
    <w:p w:rsidR="004C7C05" w:rsidRDefault="004C7C05">
      <w:pPr>
        <w:pStyle w:val="Index1"/>
        <w:tabs>
          <w:tab w:val="right" w:leader="dot" w:pos="4582"/>
        </w:tabs>
        <w:rPr>
          <w:noProof/>
        </w:rPr>
      </w:pPr>
      <w:r w:rsidRPr="002D44AB">
        <w:rPr>
          <w:i/>
          <w:noProof/>
        </w:rPr>
        <w:t>getXRate</w:t>
      </w:r>
    </w:p>
    <w:p w:rsidR="004C7C05" w:rsidRDefault="004C7C05">
      <w:pPr>
        <w:pStyle w:val="Index2"/>
        <w:tabs>
          <w:tab w:val="right" w:leader="dot" w:pos="4582"/>
        </w:tabs>
        <w:rPr>
          <w:noProof/>
        </w:rPr>
      </w:pPr>
      <w:r w:rsidRPr="002D44AB">
        <w:rPr>
          <w:i/>
          <w:noProof/>
        </w:rPr>
        <w:t xml:space="preserve">Port </w:t>
      </w:r>
      <w:r>
        <w:rPr>
          <w:noProof/>
        </w:rPr>
        <w:t>method</w:t>
      </w:r>
      <w:r>
        <w:rPr>
          <w:noProof/>
        </w:rPr>
        <w:tab/>
        <w:t>168, 247, 248</w:t>
      </w:r>
    </w:p>
    <w:p w:rsidR="004C7C05" w:rsidRDefault="004C7C05">
      <w:pPr>
        <w:pStyle w:val="Index2"/>
        <w:tabs>
          <w:tab w:val="right" w:leader="dot" w:pos="4582"/>
        </w:tabs>
        <w:rPr>
          <w:noProof/>
        </w:rPr>
      </w:pPr>
      <w:r w:rsidRPr="002D44AB">
        <w:rPr>
          <w:i/>
          <w:noProof/>
        </w:rPr>
        <w:t xml:space="preserve">Transceiver </w:t>
      </w:r>
      <w:r>
        <w:rPr>
          <w:noProof/>
        </w:rPr>
        <w:t>method</w:t>
      </w:r>
      <w:r>
        <w:rPr>
          <w:noProof/>
        </w:rPr>
        <w:tab/>
        <w:t>186</w:t>
      </w:r>
    </w:p>
    <w:p w:rsidR="004C7C05" w:rsidRDefault="004C7C05">
      <w:pPr>
        <w:pStyle w:val="Index1"/>
        <w:tabs>
          <w:tab w:val="right" w:leader="dot" w:pos="4582"/>
        </w:tabs>
        <w:rPr>
          <w:noProof/>
        </w:rPr>
      </w:pPr>
      <w:r w:rsidRPr="002D44AB">
        <w:rPr>
          <w:i/>
          <w:noProof/>
        </w:rPr>
        <w:t>getXTag</w:t>
      </w:r>
      <w:r>
        <w:rPr>
          <w:noProof/>
        </w:rPr>
        <w:tab/>
        <w:t>186, 268</w:t>
      </w:r>
    </w:p>
    <w:p w:rsidR="004C7C05" w:rsidRDefault="004C7C05">
      <w:pPr>
        <w:pStyle w:val="Index1"/>
        <w:tabs>
          <w:tab w:val="right" w:leader="dot" w:pos="4582"/>
        </w:tabs>
        <w:rPr>
          <w:noProof/>
        </w:rPr>
      </w:pPr>
      <w:r w:rsidRPr="002D44AB">
        <w:rPr>
          <w:i/>
          <w:noProof/>
        </w:rPr>
        <w:t>getXTime</w:t>
      </w:r>
      <w:r>
        <w:rPr>
          <w:noProof/>
        </w:rPr>
        <w:tab/>
        <w:t>187</w:t>
      </w:r>
    </w:p>
    <w:p w:rsidR="004C7C05" w:rsidRDefault="004C7C05">
      <w:pPr>
        <w:pStyle w:val="Index1"/>
        <w:tabs>
          <w:tab w:val="right" w:leader="dot" w:pos="4582"/>
        </w:tabs>
        <w:rPr>
          <w:noProof/>
        </w:rPr>
      </w:pPr>
      <w:r w:rsidRPr="002D44AB">
        <w:rPr>
          <w:i/>
          <w:noProof/>
        </w:rPr>
        <w:t>getYID</w:t>
      </w:r>
    </w:p>
    <w:p w:rsidR="004C7C05" w:rsidRDefault="004C7C05">
      <w:pPr>
        <w:pStyle w:val="Index2"/>
        <w:tabs>
          <w:tab w:val="right" w:leader="dot" w:pos="4582"/>
        </w:tabs>
        <w:rPr>
          <w:noProof/>
        </w:rPr>
      </w:pPr>
      <w:r w:rsidRPr="002D44AB">
        <w:rPr>
          <w:i/>
          <w:noProof/>
        </w:rPr>
        <w:t xml:space="preserve">Port </w:t>
      </w:r>
      <w:r>
        <w:rPr>
          <w:noProof/>
        </w:rPr>
        <w:t>method</w:t>
      </w:r>
      <w:r>
        <w:rPr>
          <w:noProof/>
        </w:rPr>
        <w:tab/>
        <w:t>168</w:t>
      </w:r>
    </w:p>
    <w:p w:rsidR="004C7C05" w:rsidRDefault="004C7C05">
      <w:pPr>
        <w:pStyle w:val="Index2"/>
        <w:tabs>
          <w:tab w:val="right" w:leader="dot" w:pos="4582"/>
        </w:tabs>
        <w:rPr>
          <w:noProof/>
        </w:rPr>
      </w:pPr>
      <w:r w:rsidRPr="002D44AB">
        <w:rPr>
          <w:i/>
          <w:noProof/>
        </w:rPr>
        <w:t xml:space="preserve">Transceiver </w:t>
      </w:r>
      <w:r>
        <w:rPr>
          <w:noProof/>
        </w:rPr>
        <w:t>method</w:t>
      </w:r>
      <w:r>
        <w:rPr>
          <w:noProof/>
        </w:rPr>
        <w:tab/>
        <w:t>183</w:t>
      </w:r>
    </w:p>
    <w:p w:rsidR="004C7C05" w:rsidRDefault="004C7C05">
      <w:pPr>
        <w:pStyle w:val="Index1"/>
        <w:tabs>
          <w:tab w:val="right" w:leader="dot" w:pos="4582"/>
        </w:tabs>
        <w:rPr>
          <w:noProof/>
        </w:rPr>
      </w:pPr>
      <w:r w:rsidRPr="002D44AB">
        <w:rPr>
          <w:noProof/>
        </w:rPr>
        <w:t>Griffiths</w:t>
      </w:r>
      <w:r>
        <w:rPr>
          <w:noProof/>
        </w:rPr>
        <w:t>, Nigel</w:t>
      </w:r>
      <w:r>
        <w:rPr>
          <w:noProof/>
        </w:rPr>
        <w:tab/>
        <w:t>402</w:t>
      </w:r>
    </w:p>
    <w:p w:rsidR="004C7C05" w:rsidRDefault="004C7C05">
      <w:pPr>
        <w:pStyle w:val="Index1"/>
        <w:tabs>
          <w:tab w:val="right" w:leader="dot" w:pos="4582"/>
        </w:tabs>
        <w:rPr>
          <w:noProof/>
        </w:rPr>
      </w:pPr>
      <w:r w:rsidRPr="002D44AB">
        <w:rPr>
          <w:i/>
          <w:noProof/>
        </w:rPr>
        <w:t>GT_broadcast</w:t>
      </w:r>
      <w:r>
        <w:rPr>
          <w:noProof/>
        </w:rPr>
        <w:tab/>
        <w:t>225</w:t>
      </w:r>
    </w:p>
    <w:p w:rsidR="004C7C05" w:rsidRDefault="004C7C05">
      <w:pPr>
        <w:pStyle w:val="IndexHeading"/>
        <w:keepNext/>
        <w:tabs>
          <w:tab w:val="right" w:leader="dot" w:pos="4582"/>
        </w:tabs>
        <w:rPr>
          <w:rFonts w:eastAsiaTheme="minorEastAsia" w:cstheme="minorBidi"/>
          <w:b w:val="0"/>
          <w:bCs w:val="0"/>
          <w:noProof/>
        </w:rPr>
      </w:pPr>
      <w:r>
        <w:rPr>
          <w:noProof/>
        </w:rPr>
        <w:t>H</w:t>
      </w:r>
    </w:p>
    <w:p w:rsidR="004C7C05" w:rsidRDefault="004C7C05">
      <w:pPr>
        <w:pStyle w:val="Index1"/>
        <w:tabs>
          <w:tab w:val="right" w:leader="dot" w:pos="4582"/>
        </w:tabs>
        <w:rPr>
          <w:noProof/>
        </w:rPr>
      </w:pPr>
      <w:r>
        <w:rPr>
          <w:noProof/>
        </w:rPr>
        <w:t>half-duplex communication</w:t>
      </w:r>
      <w:r>
        <w:rPr>
          <w:noProof/>
        </w:rPr>
        <w:tab/>
        <w:t>90, 98, 99, 117, 124, 274</w:t>
      </w:r>
    </w:p>
    <w:p w:rsidR="004C7C05" w:rsidRDefault="004C7C05">
      <w:pPr>
        <w:pStyle w:val="Index1"/>
        <w:tabs>
          <w:tab w:val="right" w:leader="dot" w:pos="4582"/>
        </w:tabs>
        <w:rPr>
          <w:noProof/>
        </w:rPr>
      </w:pPr>
      <w:r w:rsidRPr="002D44AB">
        <w:rPr>
          <w:noProof/>
          <w:spacing w:val="5"/>
        </w:rPr>
        <w:t>Hawaii</w:t>
      </w:r>
    </w:p>
    <w:p w:rsidR="004C7C05" w:rsidRDefault="004C7C05">
      <w:pPr>
        <w:pStyle w:val="Index2"/>
        <w:tabs>
          <w:tab w:val="right" w:leader="dot" w:pos="4582"/>
        </w:tabs>
        <w:rPr>
          <w:noProof/>
        </w:rPr>
      </w:pPr>
      <w:r>
        <w:rPr>
          <w:noProof/>
        </w:rPr>
        <w:t>the Islands of</w:t>
      </w:r>
      <w:r>
        <w:rPr>
          <w:noProof/>
        </w:rPr>
        <w:tab/>
        <w:t>87, 90</w:t>
      </w:r>
    </w:p>
    <w:p w:rsidR="004C7C05" w:rsidRDefault="004C7C05">
      <w:pPr>
        <w:pStyle w:val="Index2"/>
        <w:tabs>
          <w:tab w:val="right" w:leader="dot" w:pos="4582"/>
        </w:tabs>
        <w:rPr>
          <w:noProof/>
        </w:rPr>
      </w:pPr>
      <w:r>
        <w:rPr>
          <w:noProof/>
        </w:rPr>
        <w:t>University of</w:t>
      </w:r>
      <w:r>
        <w:rPr>
          <w:noProof/>
        </w:rPr>
        <w:tab/>
        <w:t>86</w:t>
      </w:r>
    </w:p>
    <w:p w:rsidR="004C7C05" w:rsidRDefault="004C7C05">
      <w:pPr>
        <w:pStyle w:val="IndexHeading"/>
        <w:keepNext/>
        <w:tabs>
          <w:tab w:val="right" w:leader="dot" w:pos="4582"/>
        </w:tabs>
        <w:rPr>
          <w:rFonts w:eastAsiaTheme="minorEastAsia" w:cstheme="minorBidi"/>
          <w:b w:val="0"/>
          <w:bCs w:val="0"/>
          <w:noProof/>
        </w:rPr>
      </w:pPr>
      <w:r>
        <w:rPr>
          <w:noProof/>
        </w:rPr>
        <w:t>I</w:t>
      </w:r>
    </w:p>
    <w:p w:rsidR="004C7C05" w:rsidRDefault="004C7C05">
      <w:pPr>
        <w:pStyle w:val="Index1"/>
        <w:tabs>
          <w:tab w:val="right" w:leader="dot" w:pos="4582"/>
        </w:tabs>
        <w:rPr>
          <w:noProof/>
        </w:rPr>
      </w:pPr>
      <w:r w:rsidRPr="002D44AB">
        <w:rPr>
          <w:i/>
          <w:noProof/>
        </w:rPr>
        <w:t>ident</w:t>
      </w:r>
      <w:r>
        <w:rPr>
          <w:noProof/>
        </w:rPr>
        <w:tab/>
      </w:r>
      <w:r w:rsidRPr="002D44AB">
        <w:rPr>
          <w:rFonts w:cs="Mangal"/>
          <w:i/>
          <w:noProof/>
        </w:rPr>
        <w:t>See</w:t>
      </w:r>
      <w:r w:rsidRPr="002D44AB">
        <w:rPr>
          <w:rFonts w:cs="Mangal"/>
          <w:noProof/>
        </w:rPr>
        <w:t xml:space="preserve"> </w:t>
      </w:r>
      <w:r w:rsidRPr="002D44AB">
        <w:rPr>
          <w:rFonts w:cs="Mangal"/>
          <w:i/>
          <w:noProof/>
        </w:rPr>
        <w:t>getId</w:t>
      </w:r>
      <w:r w:rsidRPr="002D44AB">
        <w:rPr>
          <w:rFonts w:cs="Mangal"/>
          <w:noProof/>
        </w:rPr>
        <w:t xml:space="preserve"> (</w:t>
      </w:r>
      <w:r w:rsidRPr="002D44AB">
        <w:rPr>
          <w:rFonts w:cs="Mangal"/>
          <w:i/>
          <w:noProof/>
        </w:rPr>
        <w:t>Object</w:t>
      </w:r>
      <w:r w:rsidRPr="002D44AB">
        <w:rPr>
          <w:rFonts w:cs="Mangal"/>
          <w:noProof/>
        </w:rPr>
        <w:t xml:space="preserve"> method)</w:t>
      </w:r>
    </w:p>
    <w:p w:rsidR="004C7C05" w:rsidRDefault="004C7C05">
      <w:pPr>
        <w:pStyle w:val="Index1"/>
        <w:tabs>
          <w:tab w:val="right" w:leader="dot" w:pos="4582"/>
        </w:tabs>
        <w:rPr>
          <w:noProof/>
        </w:rPr>
      </w:pPr>
      <w:r w:rsidRPr="002D44AB">
        <w:rPr>
          <w:i/>
          <w:noProof/>
        </w:rPr>
        <w:t>identify</w:t>
      </w:r>
      <w:r>
        <w:rPr>
          <w:noProof/>
        </w:rPr>
        <w:t xml:space="preserve"> (assigning names to experiments)</w:t>
      </w:r>
      <w:r>
        <w:rPr>
          <w:noProof/>
        </w:rPr>
        <w:tab/>
        <w:t>30, 148</w:t>
      </w:r>
    </w:p>
    <w:p w:rsidR="004C7C05" w:rsidRDefault="004C7C05">
      <w:pPr>
        <w:pStyle w:val="Index1"/>
        <w:tabs>
          <w:tab w:val="right" w:leader="dot" w:pos="4582"/>
        </w:tabs>
        <w:rPr>
          <w:noProof/>
        </w:rPr>
      </w:pPr>
      <w:r w:rsidRPr="002D44AB">
        <w:rPr>
          <w:i/>
          <w:noProof/>
        </w:rPr>
        <w:t>idle</w:t>
      </w:r>
    </w:p>
    <w:p w:rsidR="004C7C05" w:rsidRDefault="004C7C05">
      <w:pPr>
        <w:pStyle w:val="Index2"/>
        <w:tabs>
          <w:tab w:val="right" w:leader="dot" w:pos="4582"/>
        </w:tabs>
        <w:rPr>
          <w:noProof/>
        </w:rPr>
      </w:pPr>
      <w:r w:rsidRPr="002D44AB">
        <w:rPr>
          <w:i/>
          <w:noProof/>
        </w:rPr>
        <w:t>Port</w:t>
      </w:r>
      <w:r>
        <w:rPr>
          <w:noProof/>
        </w:rPr>
        <w:t xml:space="preserve"> method</w:t>
      </w:r>
      <w:r>
        <w:rPr>
          <w:noProof/>
        </w:rPr>
        <w:tab/>
        <w:t>255, 257</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285</w:t>
      </w:r>
    </w:p>
    <w:p w:rsidR="004C7C05" w:rsidRDefault="004C7C05">
      <w:pPr>
        <w:pStyle w:val="Index1"/>
        <w:tabs>
          <w:tab w:val="right" w:leader="dot" w:pos="4582"/>
        </w:tabs>
        <w:rPr>
          <w:noProof/>
        </w:rPr>
      </w:pPr>
      <w:r w:rsidRPr="002D44AB">
        <w:rPr>
          <w:i/>
          <w:noProof/>
        </w:rPr>
        <w:t>idToLink</w:t>
      </w:r>
      <w:r>
        <w:rPr>
          <w:noProof/>
        </w:rPr>
        <w:tab/>
        <w:t>166</w:t>
      </w:r>
    </w:p>
    <w:p w:rsidR="004C7C05" w:rsidRDefault="004C7C05">
      <w:pPr>
        <w:pStyle w:val="Index1"/>
        <w:tabs>
          <w:tab w:val="right" w:leader="dot" w:pos="4582"/>
        </w:tabs>
        <w:rPr>
          <w:noProof/>
        </w:rPr>
      </w:pPr>
      <w:r w:rsidRPr="002D44AB">
        <w:rPr>
          <w:i/>
          <w:noProof/>
        </w:rPr>
        <w:t>idToMailbox</w:t>
      </w:r>
      <w:r>
        <w:rPr>
          <w:noProof/>
        </w:rPr>
        <w:tab/>
        <w:t>294</w:t>
      </w:r>
    </w:p>
    <w:p w:rsidR="004C7C05" w:rsidRDefault="004C7C05">
      <w:pPr>
        <w:pStyle w:val="Index1"/>
        <w:tabs>
          <w:tab w:val="right" w:leader="dot" w:pos="4582"/>
        </w:tabs>
        <w:rPr>
          <w:noProof/>
        </w:rPr>
      </w:pPr>
      <w:r w:rsidRPr="002D44AB">
        <w:rPr>
          <w:i/>
          <w:noProof/>
        </w:rPr>
        <w:t>idToPort</w:t>
      </w:r>
      <w:r>
        <w:rPr>
          <w:noProof/>
        </w:rPr>
        <w:tab/>
        <w:t>168</w:t>
      </w:r>
    </w:p>
    <w:p w:rsidR="004C7C05" w:rsidRDefault="004C7C05">
      <w:pPr>
        <w:pStyle w:val="Index1"/>
        <w:tabs>
          <w:tab w:val="right" w:leader="dot" w:pos="4582"/>
        </w:tabs>
        <w:rPr>
          <w:noProof/>
        </w:rPr>
      </w:pPr>
      <w:r w:rsidRPr="002D44AB">
        <w:rPr>
          <w:i/>
          <w:noProof/>
        </w:rPr>
        <w:t>idToRFChannel</w:t>
      </w:r>
      <w:r>
        <w:rPr>
          <w:noProof/>
        </w:rPr>
        <w:tab/>
        <w:t>176</w:t>
      </w:r>
    </w:p>
    <w:p w:rsidR="004C7C05" w:rsidRDefault="004C7C05">
      <w:pPr>
        <w:pStyle w:val="Index1"/>
        <w:tabs>
          <w:tab w:val="right" w:leader="dot" w:pos="4582"/>
        </w:tabs>
        <w:rPr>
          <w:noProof/>
        </w:rPr>
      </w:pPr>
      <w:r w:rsidRPr="002D44AB">
        <w:rPr>
          <w:i/>
          <w:noProof/>
        </w:rPr>
        <w:t>idToStation</w:t>
      </w:r>
      <w:r>
        <w:rPr>
          <w:noProof/>
        </w:rPr>
        <w:tab/>
        <w:t>112, 163</w:t>
      </w:r>
    </w:p>
    <w:p w:rsidR="004C7C05" w:rsidRDefault="004C7C05">
      <w:pPr>
        <w:pStyle w:val="Index1"/>
        <w:tabs>
          <w:tab w:val="right" w:leader="dot" w:pos="4582"/>
        </w:tabs>
        <w:rPr>
          <w:noProof/>
        </w:rPr>
      </w:pPr>
      <w:r w:rsidRPr="002D44AB">
        <w:rPr>
          <w:i/>
          <w:noProof/>
        </w:rPr>
        <w:t>idToTraffic</w:t>
      </w:r>
      <w:r>
        <w:rPr>
          <w:noProof/>
        </w:rPr>
        <w:tab/>
        <w:t>231</w:t>
      </w:r>
    </w:p>
    <w:p w:rsidR="004C7C05" w:rsidRDefault="004C7C05">
      <w:pPr>
        <w:pStyle w:val="Index1"/>
        <w:tabs>
          <w:tab w:val="right" w:leader="dot" w:pos="4582"/>
        </w:tabs>
        <w:rPr>
          <w:noProof/>
        </w:rPr>
      </w:pPr>
      <w:r w:rsidRPr="002D44AB">
        <w:rPr>
          <w:i/>
          <w:noProof/>
        </w:rPr>
        <w:t>idToTransceiver</w:t>
      </w:r>
      <w:r>
        <w:rPr>
          <w:noProof/>
        </w:rPr>
        <w:tab/>
        <w:t>183</w:t>
      </w:r>
    </w:p>
    <w:p w:rsidR="004C7C05" w:rsidRDefault="004C7C05">
      <w:pPr>
        <w:pStyle w:val="Index1"/>
        <w:tabs>
          <w:tab w:val="right" w:leader="dot" w:pos="4582"/>
        </w:tabs>
        <w:rPr>
          <w:noProof/>
        </w:rPr>
      </w:pPr>
      <w:r w:rsidRPr="002D44AB">
        <w:rPr>
          <w:i/>
          <w:noProof/>
        </w:rPr>
        <w:t xml:space="preserve">ifactor </w:t>
      </w:r>
      <w:r>
        <w:rPr>
          <w:noProof/>
        </w:rPr>
        <w:t>(</w:t>
      </w:r>
      <w:r w:rsidRPr="002D44AB">
        <w:rPr>
          <w:i/>
          <w:noProof/>
        </w:rPr>
        <w:t>MXChannels</w:t>
      </w:r>
      <w:r>
        <w:rPr>
          <w:noProof/>
        </w:rPr>
        <w:t xml:space="preserve"> method)</w:t>
      </w:r>
      <w:r>
        <w:rPr>
          <w:noProof/>
        </w:rPr>
        <w:tab/>
        <w:t>383</w:t>
      </w:r>
    </w:p>
    <w:p w:rsidR="004C7C05" w:rsidRDefault="004C7C05">
      <w:pPr>
        <w:pStyle w:val="Index1"/>
        <w:tabs>
          <w:tab w:val="right" w:leader="dot" w:pos="4582"/>
        </w:tabs>
        <w:rPr>
          <w:noProof/>
        </w:rPr>
      </w:pPr>
      <w:r w:rsidRPr="002D44AB">
        <w:rPr>
          <w:i/>
          <w:noProof/>
        </w:rPr>
        <w:t>IHEntry</w:t>
      </w:r>
      <w:r>
        <w:rPr>
          <w:noProof/>
        </w:rPr>
        <w:tab/>
        <w:t>270</w:t>
      </w:r>
    </w:p>
    <w:p w:rsidR="004C7C05" w:rsidRDefault="004C7C05">
      <w:pPr>
        <w:pStyle w:val="Index1"/>
        <w:tabs>
          <w:tab w:val="right" w:leader="dot" w:pos="4582"/>
        </w:tabs>
        <w:rPr>
          <w:noProof/>
        </w:rPr>
      </w:pPr>
      <w:r w:rsidRPr="002D44AB">
        <w:rPr>
          <w:i/>
          <w:noProof/>
        </w:rPr>
        <w:t>iHist</w:t>
      </w:r>
      <w:r>
        <w:rPr>
          <w:noProof/>
        </w:rPr>
        <w:tab/>
        <w:t>289</w:t>
      </w:r>
    </w:p>
    <w:p w:rsidR="004C7C05" w:rsidRDefault="004C7C05">
      <w:pPr>
        <w:pStyle w:val="Index1"/>
        <w:tabs>
          <w:tab w:val="right" w:leader="dot" w:pos="4582"/>
        </w:tabs>
        <w:rPr>
          <w:bCs/>
          <w:noProof/>
        </w:rPr>
      </w:pPr>
      <w:r w:rsidRPr="002D44AB">
        <w:rPr>
          <w:i/>
          <w:noProof/>
        </w:rPr>
        <w:t>IHist</w:t>
      </w:r>
      <w:r>
        <w:rPr>
          <w:noProof/>
        </w:rPr>
        <w:tab/>
        <w:t xml:space="preserve">105, 109, 174, 178, </w:t>
      </w:r>
      <w:r>
        <w:rPr>
          <w:b/>
          <w:bCs/>
          <w:noProof/>
        </w:rPr>
        <w:t>270</w:t>
      </w:r>
      <w:r>
        <w:rPr>
          <w:bCs/>
          <w:noProof/>
        </w:rPr>
        <w:t>, 281, 283, 285, 289</w:t>
      </w:r>
    </w:p>
    <w:p w:rsidR="004C7C05" w:rsidRDefault="004C7C05">
      <w:pPr>
        <w:pStyle w:val="Index1"/>
        <w:tabs>
          <w:tab w:val="right" w:leader="dot" w:pos="4582"/>
        </w:tabs>
        <w:rPr>
          <w:bCs/>
          <w:noProof/>
        </w:rPr>
      </w:pPr>
      <w:r w:rsidRPr="002D44AB">
        <w:rPr>
          <w:i/>
          <w:noProof/>
        </w:rPr>
        <w:t xml:space="preserve">ILength </w:t>
      </w:r>
      <w:r>
        <w:rPr>
          <w:noProof/>
        </w:rPr>
        <w:t>(</w:t>
      </w:r>
      <w:r w:rsidRPr="002D44AB">
        <w:rPr>
          <w:i/>
          <w:noProof/>
        </w:rPr>
        <w:t xml:space="preserve">Packet </w:t>
      </w:r>
      <w:r>
        <w:rPr>
          <w:noProof/>
        </w:rPr>
        <w:t>attribute)</w:t>
      </w:r>
      <w:r>
        <w:rPr>
          <w:noProof/>
        </w:rPr>
        <w:tab/>
      </w:r>
      <w:r>
        <w:rPr>
          <w:b/>
          <w:bCs/>
          <w:noProof/>
        </w:rPr>
        <w:t>218</w:t>
      </w:r>
      <w:r>
        <w:rPr>
          <w:bCs/>
          <w:noProof/>
        </w:rPr>
        <w:t>, 221, 239, 261, 327, 328, 331, 332, 366, 367, 369, 375</w:t>
      </w:r>
    </w:p>
    <w:p w:rsidR="004C7C05" w:rsidRDefault="004C7C05">
      <w:pPr>
        <w:pStyle w:val="Index1"/>
        <w:tabs>
          <w:tab w:val="right" w:leader="dot" w:pos="4582"/>
        </w:tabs>
        <w:rPr>
          <w:noProof/>
        </w:rPr>
      </w:pPr>
      <w:r>
        <w:rPr>
          <w:noProof/>
        </w:rPr>
        <w:t>include libraries</w:t>
      </w:r>
      <w:r>
        <w:rPr>
          <w:noProof/>
        </w:rPr>
        <w:tab/>
      </w:r>
      <w:r w:rsidRPr="002D44AB">
        <w:rPr>
          <w:rFonts w:cs="Mangal"/>
          <w:i/>
          <w:noProof/>
        </w:rPr>
        <w:t>See</w:t>
      </w:r>
      <w:r w:rsidRPr="002D44AB">
        <w:rPr>
          <w:rFonts w:cs="Mangal"/>
          <w:noProof/>
        </w:rPr>
        <w:t xml:space="preserve"> libraries, include</w:t>
      </w:r>
    </w:p>
    <w:p w:rsidR="004C7C05" w:rsidRDefault="004C7C05">
      <w:pPr>
        <w:pStyle w:val="Index1"/>
        <w:tabs>
          <w:tab w:val="right" w:leader="dot" w:pos="4582"/>
        </w:tabs>
        <w:rPr>
          <w:noProof/>
        </w:rPr>
      </w:pPr>
      <w:r>
        <w:rPr>
          <w:noProof/>
        </w:rPr>
        <w:t>Indivisible Time Unit</w:t>
      </w:r>
      <w:r>
        <w:rPr>
          <w:noProof/>
        </w:rPr>
        <w:tab/>
      </w:r>
      <w:r w:rsidRPr="002D44AB">
        <w:rPr>
          <w:rFonts w:cs="Mangal"/>
          <w:i/>
          <w:noProof/>
        </w:rPr>
        <w:t>See</w:t>
      </w:r>
      <w:r w:rsidRPr="002D44AB">
        <w:rPr>
          <w:rFonts w:cs="Mangal"/>
          <w:noProof/>
        </w:rPr>
        <w:t xml:space="preserve"> ITU (Indivisible Time Unit)</w:t>
      </w:r>
    </w:p>
    <w:p w:rsidR="004C7C05" w:rsidRDefault="004C7C05">
      <w:pPr>
        <w:pStyle w:val="Index1"/>
        <w:tabs>
          <w:tab w:val="right" w:leader="dot" w:pos="4582"/>
        </w:tabs>
        <w:rPr>
          <w:noProof/>
        </w:rPr>
      </w:pPr>
      <w:r w:rsidRPr="002D44AB">
        <w:rPr>
          <w:i/>
          <w:noProof/>
        </w:rPr>
        <w:t>Info01</w:t>
      </w:r>
      <w:r>
        <w:rPr>
          <w:noProof/>
        </w:rPr>
        <w:tab/>
        <w:t>198, 199, 200, 239, 241, 246, 250, 273, 279, 296, 305, 315, 317, 335</w:t>
      </w:r>
    </w:p>
    <w:p w:rsidR="004C7C05" w:rsidRDefault="004C7C05">
      <w:pPr>
        <w:pStyle w:val="Index1"/>
        <w:tabs>
          <w:tab w:val="right" w:leader="dot" w:pos="4582"/>
        </w:tabs>
        <w:rPr>
          <w:noProof/>
        </w:rPr>
      </w:pPr>
      <w:r w:rsidRPr="002D44AB">
        <w:rPr>
          <w:i/>
          <w:noProof/>
        </w:rPr>
        <w:t>Info02</w:t>
      </w:r>
      <w:r>
        <w:rPr>
          <w:noProof/>
        </w:rPr>
        <w:tab/>
        <w:t>198, 199, 200, 240, 241, 246, 250, 268, 273, 279, 296, 305</w:t>
      </w:r>
    </w:p>
    <w:p w:rsidR="004C7C05" w:rsidRDefault="004C7C05">
      <w:pPr>
        <w:pStyle w:val="Index1"/>
        <w:tabs>
          <w:tab w:val="right" w:leader="dot" w:pos="4582"/>
        </w:tabs>
        <w:rPr>
          <w:noProof/>
        </w:rPr>
      </w:pPr>
      <w:r w:rsidRPr="002D44AB">
        <w:rPr>
          <w:i/>
          <w:noProof/>
        </w:rPr>
        <w:t>inItem</w:t>
      </w:r>
      <w:r>
        <w:rPr>
          <w:noProof/>
        </w:rPr>
        <w:tab/>
        <w:t>293, 297, 304, 316</w:t>
      </w:r>
    </w:p>
    <w:p w:rsidR="004C7C05" w:rsidRDefault="004C7C05">
      <w:pPr>
        <w:pStyle w:val="Index1"/>
        <w:tabs>
          <w:tab w:val="right" w:leader="dot" w:pos="4582"/>
        </w:tabs>
        <w:rPr>
          <w:bCs/>
          <w:noProof/>
        </w:rPr>
      </w:pPr>
      <w:r>
        <w:rPr>
          <w:noProof/>
        </w:rPr>
        <w:t>input file</w:t>
      </w:r>
      <w:r>
        <w:rPr>
          <w:noProof/>
        </w:rPr>
        <w:tab/>
        <w:t xml:space="preserve">40, 60, 73, 103, 104, 115, </w:t>
      </w:r>
      <w:r>
        <w:rPr>
          <w:b/>
          <w:bCs/>
          <w:noProof/>
        </w:rPr>
        <w:t>138</w:t>
      </w:r>
      <w:r>
        <w:rPr>
          <w:bCs/>
          <w:noProof/>
        </w:rPr>
        <w:t>, 412</w:t>
      </w:r>
    </w:p>
    <w:p w:rsidR="004C7C05" w:rsidRDefault="004C7C05">
      <w:pPr>
        <w:pStyle w:val="Index1"/>
        <w:tabs>
          <w:tab w:val="right" w:leader="dot" w:pos="4582"/>
        </w:tabs>
        <w:rPr>
          <w:noProof/>
        </w:rPr>
      </w:pPr>
      <w:r w:rsidRPr="002D44AB">
        <w:rPr>
          <w:i/>
          <w:noProof/>
        </w:rPr>
        <w:t xml:space="preserve">inrange </w:t>
      </w:r>
      <w:r>
        <w:rPr>
          <w:noProof/>
        </w:rPr>
        <w:t>(</w:t>
      </w:r>
      <w:r w:rsidRPr="002D44AB">
        <w:rPr>
          <w:i/>
          <w:noProof/>
        </w:rPr>
        <w:t>XMapper</w:t>
      </w:r>
      <w:r>
        <w:rPr>
          <w:noProof/>
        </w:rPr>
        <w:t xml:space="preserve"> method)</w:t>
      </w:r>
      <w:r>
        <w:rPr>
          <w:noProof/>
        </w:rPr>
        <w:tab/>
        <w:t>382</w:t>
      </w:r>
    </w:p>
    <w:p w:rsidR="004C7C05" w:rsidRDefault="004C7C05">
      <w:pPr>
        <w:pStyle w:val="Index1"/>
        <w:tabs>
          <w:tab w:val="right" w:leader="dot" w:pos="4582"/>
        </w:tabs>
        <w:rPr>
          <w:noProof/>
        </w:rPr>
      </w:pPr>
      <w:r w:rsidRPr="002D44AB">
        <w:rPr>
          <w:i/>
          <w:noProof/>
        </w:rPr>
        <w:t xml:space="preserve">inspect </w:t>
      </w:r>
      <w:r>
        <w:rPr>
          <w:noProof/>
        </w:rPr>
        <w:t>(</w:t>
      </w:r>
      <w:r w:rsidRPr="002D44AB">
        <w:rPr>
          <w:i/>
          <w:noProof/>
        </w:rPr>
        <w:t>Observer</w:t>
      </w:r>
      <w:r>
        <w:rPr>
          <w:noProof/>
        </w:rPr>
        <w:t>)</w:t>
      </w:r>
      <w:r>
        <w:rPr>
          <w:noProof/>
        </w:rPr>
        <w:tab/>
        <w:t>342, 343, 344</w:t>
      </w:r>
    </w:p>
    <w:p w:rsidR="004C7C05" w:rsidRDefault="004C7C05">
      <w:pPr>
        <w:pStyle w:val="Index1"/>
        <w:tabs>
          <w:tab w:val="right" w:leader="dot" w:pos="4582"/>
        </w:tabs>
        <w:rPr>
          <w:bCs/>
          <w:noProof/>
        </w:rPr>
      </w:pPr>
      <w:r>
        <w:rPr>
          <w:noProof/>
        </w:rPr>
        <w:t>interarrival time</w:t>
      </w:r>
      <w:r>
        <w:rPr>
          <w:noProof/>
        </w:rPr>
        <w:tab/>
        <w:t xml:space="preserve">35, 40, 41, 42, 63, 64, 67, 215, </w:t>
      </w:r>
      <w:r>
        <w:rPr>
          <w:b/>
          <w:bCs/>
          <w:noProof/>
        </w:rPr>
        <w:t>227</w:t>
      </w:r>
      <w:r>
        <w:rPr>
          <w:bCs/>
          <w:noProof/>
        </w:rPr>
        <w:t>, 228, 229, 230, 233, 234</w:t>
      </w:r>
    </w:p>
    <w:p w:rsidR="004C7C05" w:rsidRDefault="004C7C05">
      <w:pPr>
        <w:pStyle w:val="Index1"/>
        <w:tabs>
          <w:tab w:val="right" w:leader="dot" w:pos="4582"/>
        </w:tabs>
        <w:rPr>
          <w:noProof/>
        </w:rPr>
      </w:pPr>
      <w:r w:rsidRPr="002D44AB">
        <w:rPr>
          <w:i/>
          <w:noProof/>
        </w:rPr>
        <w:t>INTERCEPT</w:t>
      </w:r>
    </w:p>
    <w:p w:rsidR="004C7C05" w:rsidRDefault="004C7C05">
      <w:pPr>
        <w:pStyle w:val="Index2"/>
        <w:tabs>
          <w:tab w:val="right" w:leader="dot" w:pos="4582"/>
        </w:tabs>
        <w:rPr>
          <w:noProof/>
        </w:rPr>
      </w:pPr>
      <w:r w:rsidRPr="002D44AB">
        <w:rPr>
          <w:i/>
          <w:noProof/>
        </w:rPr>
        <w:t>Client</w:t>
      </w:r>
      <w:r>
        <w:rPr>
          <w:noProof/>
        </w:rPr>
        <w:t xml:space="preserve"> event</w:t>
      </w:r>
      <w:r>
        <w:rPr>
          <w:noProof/>
        </w:rPr>
        <w:tab/>
        <w:t>357</w:t>
      </w:r>
    </w:p>
    <w:p w:rsidR="004C7C05" w:rsidRDefault="004C7C05">
      <w:pPr>
        <w:pStyle w:val="Index2"/>
        <w:tabs>
          <w:tab w:val="right" w:leader="dot" w:pos="4582"/>
        </w:tabs>
        <w:rPr>
          <w:noProof/>
        </w:rPr>
      </w:pPr>
      <w:r>
        <w:rPr>
          <w:noProof/>
        </w:rPr>
        <w:t>environment variables</w:t>
      </w:r>
      <w:r>
        <w:rPr>
          <w:noProof/>
        </w:rPr>
        <w:tab/>
        <w:t>243</w:t>
      </w:r>
    </w:p>
    <w:p w:rsidR="004C7C05" w:rsidRDefault="004C7C05">
      <w:pPr>
        <w:pStyle w:val="Index2"/>
        <w:tabs>
          <w:tab w:val="right" w:leader="dot" w:pos="4582"/>
        </w:tabs>
        <w:rPr>
          <w:noProof/>
        </w:rPr>
      </w:pPr>
      <w:r w:rsidRPr="002D44AB">
        <w:rPr>
          <w:i/>
          <w:noProof/>
        </w:rPr>
        <w:t>Traffic</w:t>
      </w:r>
      <w:r>
        <w:rPr>
          <w:noProof/>
        </w:rPr>
        <w:t xml:space="preserve"> event</w:t>
      </w:r>
      <w:r>
        <w:rPr>
          <w:noProof/>
        </w:rPr>
        <w:tab/>
        <w:t>242, 358</w:t>
      </w:r>
    </w:p>
    <w:p w:rsidR="004C7C05" w:rsidRDefault="004C7C05">
      <w:pPr>
        <w:pStyle w:val="Index1"/>
        <w:tabs>
          <w:tab w:val="right" w:leader="dot" w:pos="4582"/>
        </w:tabs>
        <w:rPr>
          <w:noProof/>
        </w:rPr>
      </w:pPr>
      <w:r>
        <w:rPr>
          <w:noProof/>
        </w:rPr>
        <w:t>interference</w:t>
      </w:r>
    </w:p>
    <w:p w:rsidR="004C7C05" w:rsidRDefault="004C7C05">
      <w:pPr>
        <w:pStyle w:val="Index2"/>
        <w:tabs>
          <w:tab w:val="right" w:leader="dot" w:pos="4582"/>
        </w:tabs>
        <w:rPr>
          <w:noProof/>
        </w:rPr>
      </w:pPr>
      <w:r>
        <w:rPr>
          <w:noProof/>
        </w:rPr>
        <w:t>bit errors</w:t>
      </w:r>
      <w:r>
        <w:rPr>
          <w:noProof/>
        </w:rPr>
        <w:tab/>
        <w:t>281</w:t>
      </w:r>
    </w:p>
    <w:p w:rsidR="004C7C05" w:rsidRDefault="004C7C05">
      <w:pPr>
        <w:pStyle w:val="Index2"/>
        <w:tabs>
          <w:tab w:val="right" w:leader="dot" w:pos="4582"/>
        </w:tabs>
        <w:rPr>
          <w:noProof/>
        </w:rPr>
      </w:pPr>
      <w:r>
        <w:rPr>
          <w:noProof/>
        </w:rPr>
        <w:t>events</w:t>
      </w:r>
      <w:r>
        <w:rPr>
          <w:noProof/>
        </w:rPr>
        <w:tab/>
        <w:t>278</w:t>
      </w:r>
    </w:p>
    <w:p w:rsidR="004C7C05" w:rsidRDefault="004C7C05">
      <w:pPr>
        <w:pStyle w:val="Index2"/>
        <w:tabs>
          <w:tab w:val="right" w:leader="dot" w:pos="4582"/>
        </w:tabs>
        <w:rPr>
          <w:noProof/>
        </w:rPr>
      </w:pPr>
      <w:r>
        <w:rPr>
          <w:noProof/>
        </w:rPr>
        <w:t>histogram</w:t>
      </w:r>
      <w:r>
        <w:rPr>
          <w:noProof/>
        </w:rPr>
        <w:tab/>
      </w:r>
      <w:r w:rsidRPr="002D44AB">
        <w:rPr>
          <w:rFonts w:cs="Mangal"/>
          <w:i/>
          <w:noProof/>
        </w:rPr>
        <w:t>See</w:t>
      </w:r>
      <w:r w:rsidRPr="002D44AB">
        <w:rPr>
          <w:rFonts w:cs="Mangal"/>
          <w:noProof/>
        </w:rPr>
        <w:t xml:space="preserve"> </w:t>
      </w:r>
      <w:r w:rsidRPr="002D44AB">
        <w:rPr>
          <w:rFonts w:cs="Mangal"/>
          <w:i/>
          <w:noProof/>
        </w:rPr>
        <w:t>IHist</w:t>
      </w:r>
    </w:p>
    <w:p w:rsidR="004C7C05" w:rsidRDefault="004C7C05">
      <w:pPr>
        <w:pStyle w:val="Index2"/>
        <w:tabs>
          <w:tab w:val="right" w:leader="dot" w:pos="4582"/>
        </w:tabs>
        <w:rPr>
          <w:noProof/>
        </w:rPr>
      </w:pPr>
      <w:r>
        <w:rPr>
          <w:noProof/>
        </w:rPr>
        <w:t>model</w:t>
      </w:r>
      <w:r>
        <w:rPr>
          <w:noProof/>
        </w:rPr>
        <w:tab/>
        <w:t>268, 271</w:t>
      </w:r>
    </w:p>
    <w:p w:rsidR="004C7C05" w:rsidRDefault="004C7C05">
      <w:pPr>
        <w:pStyle w:val="Index1"/>
        <w:tabs>
          <w:tab w:val="right" w:leader="dot" w:pos="4582"/>
        </w:tabs>
        <w:rPr>
          <w:noProof/>
        </w:rPr>
      </w:pPr>
      <w:r w:rsidRPr="002D44AB">
        <w:rPr>
          <w:i/>
          <w:noProof/>
        </w:rPr>
        <w:t xml:space="preserve">INTERNET </w:t>
      </w:r>
      <w:r>
        <w:rPr>
          <w:noProof/>
        </w:rPr>
        <w:t>(</w:t>
      </w:r>
      <w:r w:rsidRPr="002D44AB">
        <w:rPr>
          <w:i/>
          <w:noProof/>
        </w:rPr>
        <w:t>Mailbox</w:t>
      </w:r>
      <w:r>
        <w:rPr>
          <w:noProof/>
        </w:rPr>
        <w:t xml:space="preserve"> flag)</w:t>
      </w:r>
      <w:r>
        <w:rPr>
          <w:noProof/>
        </w:rPr>
        <w:tab/>
        <w:t>74, 306, 310</w:t>
      </w:r>
    </w:p>
    <w:p w:rsidR="004C7C05" w:rsidRDefault="004C7C05">
      <w:pPr>
        <w:pStyle w:val="Index2"/>
        <w:tabs>
          <w:tab w:val="right" w:leader="dot" w:pos="4582"/>
        </w:tabs>
        <w:rPr>
          <w:noProof/>
        </w:rPr>
      </w:pPr>
      <w:r>
        <w:rPr>
          <w:noProof/>
        </w:rPr>
        <w:t>examples</w:t>
      </w:r>
      <w:r>
        <w:rPr>
          <w:noProof/>
        </w:rPr>
        <w:tab/>
        <w:t>73, 81, 310, 311, 312, 318</w:t>
      </w:r>
    </w:p>
    <w:p w:rsidR="004C7C05" w:rsidRDefault="004C7C05">
      <w:pPr>
        <w:pStyle w:val="Index1"/>
        <w:tabs>
          <w:tab w:val="right" w:leader="dot" w:pos="4582"/>
        </w:tabs>
        <w:rPr>
          <w:noProof/>
        </w:rPr>
      </w:pPr>
      <w:r w:rsidRPr="002D44AB">
        <w:rPr>
          <w:i/>
          <w:noProof/>
        </w:rPr>
        <w:t>INTHIGH</w:t>
      </w:r>
      <w:r>
        <w:rPr>
          <w:noProof/>
        </w:rPr>
        <w:tab/>
        <w:t>278</w:t>
      </w:r>
    </w:p>
    <w:p w:rsidR="004C7C05" w:rsidRDefault="004C7C05">
      <w:pPr>
        <w:pStyle w:val="Index1"/>
        <w:tabs>
          <w:tab w:val="right" w:leader="dot" w:pos="4582"/>
        </w:tabs>
        <w:rPr>
          <w:noProof/>
        </w:rPr>
      </w:pPr>
      <w:r w:rsidRPr="002D44AB">
        <w:rPr>
          <w:i/>
          <w:noProof/>
        </w:rPr>
        <w:t>INTLOW</w:t>
      </w:r>
      <w:r>
        <w:rPr>
          <w:noProof/>
        </w:rPr>
        <w:tab/>
        <w:t>278</w:t>
      </w:r>
    </w:p>
    <w:p w:rsidR="004C7C05" w:rsidRDefault="004C7C05">
      <w:pPr>
        <w:pStyle w:val="Index1"/>
        <w:tabs>
          <w:tab w:val="right" w:leader="dot" w:pos="4582"/>
        </w:tabs>
        <w:rPr>
          <w:noProof/>
        </w:rPr>
      </w:pPr>
      <w:r>
        <w:rPr>
          <w:noProof/>
        </w:rPr>
        <w:t>IPC (Inter-Process Communication)</w:t>
      </w:r>
      <w:r>
        <w:rPr>
          <w:noProof/>
        </w:rPr>
        <w:tab/>
        <w:t>345</w:t>
      </w:r>
    </w:p>
    <w:p w:rsidR="004C7C05" w:rsidRDefault="004C7C05">
      <w:pPr>
        <w:pStyle w:val="Index1"/>
        <w:tabs>
          <w:tab w:val="right" w:leader="dot" w:pos="4582"/>
        </w:tabs>
        <w:rPr>
          <w:bCs/>
          <w:noProof/>
        </w:rPr>
      </w:pPr>
      <w:r w:rsidRPr="002D44AB">
        <w:rPr>
          <w:i/>
          <w:noProof/>
        </w:rPr>
        <w:t xml:space="preserve">IPointer </w:t>
      </w:r>
      <w:r>
        <w:rPr>
          <w:noProof/>
        </w:rPr>
        <w:t>(type)</w:t>
      </w:r>
      <w:r>
        <w:rPr>
          <w:noProof/>
        </w:rPr>
        <w:tab/>
      </w:r>
      <w:r>
        <w:rPr>
          <w:b/>
          <w:bCs/>
          <w:noProof/>
        </w:rPr>
        <w:t>126</w:t>
      </w:r>
      <w:r>
        <w:rPr>
          <w:bCs/>
          <w:noProof/>
        </w:rPr>
        <w:t>, 173, 184, 218, 234, 235, 266, 385</w:t>
      </w:r>
    </w:p>
    <w:p w:rsidR="004C7C05" w:rsidRDefault="004C7C05">
      <w:pPr>
        <w:pStyle w:val="Index1"/>
        <w:tabs>
          <w:tab w:val="right" w:leader="dot" w:pos="4582"/>
        </w:tabs>
        <w:rPr>
          <w:noProof/>
        </w:rPr>
      </w:pPr>
      <w:r w:rsidRPr="002D44AB">
        <w:rPr>
          <w:i/>
          <w:noProof/>
        </w:rPr>
        <w:t>isActive</w:t>
      </w:r>
      <w:r>
        <w:rPr>
          <w:noProof/>
        </w:rPr>
        <w:tab/>
        <w:t>309, 314, 319, 322</w:t>
      </w:r>
    </w:p>
    <w:p w:rsidR="004C7C05" w:rsidRDefault="004C7C05">
      <w:pPr>
        <w:pStyle w:val="Index2"/>
        <w:tabs>
          <w:tab w:val="right" w:leader="dot" w:pos="4582"/>
        </w:tabs>
        <w:rPr>
          <w:noProof/>
        </w:rPr>
      </w:pPr>
      <w:r>
        <w:rPr>
          <w:noProof/>
        </w:rPr>
        <w:t>examples</w:t>
      </w:r>
      <w:r>
        <w:rPr>
          <w:noProof/>
        </w:rPr>
        <w:tab/>
        <w:t>309, 319</w:t>
      </w:r>
    </w:p>
    <w:p w:rsidR="004C7C05" w:rsidRDefault="004C7C05">
      <w:pPr>
        <w:pStyle w:val="Index1"/>
        <w:tabs>
          <w:tab w:val="right" w:leader="dot" w:pos="4582"/>
        </w:tabs>
        <w:rPr>
          <w:noProof/>
        </w:rPr>
      </w:pPr>
      <w:r w:rsidRPr="002D44AB">
        <w:rPr>
          <w:i/>
          <w:noProof/>
        </w:rPr>
        <w:t>isBroadcast</w:t>
      </w:r>
      <w:r>
        <w:rPr>
          <w:noProof/>
        </w:rPr>
        <w:tab/>
        <w:t>255</w:t>
      </w:r>
    </w:p>
    <w:p w:rsidR="004C7C05" w:rsidRDefault="004C7C05">
      <w:pPr>
        <w:pStyle w:val="Index1"/>
        <w:tabs>
          <w:tab w:val="right" w:leader="dot" w:pos="4582"/>
        </w:tabs>
        <w:rPr>
          <w:noProof/>
        </w:rPr>
      </w:pPr>
      <w:r w:rsidRPr="002D44AB">
        <w:rPr>
          <w:i/>
          <w:noProof/>
        </w:rPr>
        <w:t>isConnected</w:t>
      </w:r>
      <w:r>
        <w:rPr>
          <w:noProof/>
        </w:rPr>
        <w:tab/>
        <w:t>314</w:t>
      </w:r>
    </w:p>
    <w:p w:rsidR="004C7C05" w:rsidRDefault="004C7C05">
      <w:pPr>
        <w:pStyle w:val="Index1"/>
        <w:tabs>
          <w:tab w:val="right" w:leader="dot" w:pos="4582"/>
        </w:tabs>
        <w:rPr>
          <w:noProof/>
        </w:rPr>
      </w:pPr>
      <w:r w:rsidRPr="002D44AB">
        <w:rPr>
          <w:i/>
          <w:noProof/>
        </w:rPr>
        <w:t>isDamaged</w:t>
      </w:r>
      <w:r>
        <w:rPr>
          <w:noProof/>
        </w:rPr>
        <w:tab/>
        <w:t>260</w:t>
      </w:r>
    </w:p>
    <w:p w:rsidR="004C7C05" w:rsidRDefault="004C7C05">
      <w:pPr>
        <w:pStyle w:val="Index1"/>
        <w:tabs>
          <w:tab w:val="right" w:leader="dot" w:pos="4582"/>
        </w:tabs>
        <w:rPr>
          <w:noProof/>
        </w:rPr>
      </w:pPr>
      <w:r w:rsidRPr="002D44AB">
        <w:rPr>
          <w:i/>
          <w:noProof/>
        </w:rPr>
        <w:t>isEmpty</w:t>
      </w:r>
      <w:r>
        <w:rPr>
          <w:noProof/>
        </w:rPr>
        <w:tab/>
        <w:t>220</w:t>
      </w:r>
    </w:p>
    <w:p w:rsidR="004C7C05" w:rsidRDefault="004C7C05">
      <w:pPr>
        <w:pStyle w:val="Index1"/>
        <w:tabs>
          <w:tab w:val="right" w:leader="dot" w:pos="4582"/>
        </w:tabs>
        <w:rPr>
          <w:noProof/>
        </w:rPr>
      </w:pPr>
      <w:r w:rsidRPr="002D44AB">
        <w:rPr>
          <w:i/>
          <w:noProof/>
        </w:rPr>
        <w:t>isFollowed</w:t>
      </w:r>
      <w:r>
        <w:rPr>
          <w:noProof/>
        </w:rPr>
        <w:tab/>
        <w:t>278</w:t>
      </w:r>
    </w:p>
    <w:p w:rsidR="004C7C05" w:rsidRDefault="004C7C05">
      <w:pPr>
        <w:pStyle w:val="Index2"/>
        <w:tabs>
          <w:tab w:val="right" w:leader="dot" w:pos="4582"/>
        </w:tabs>
        <w:rPr>
          <w:noProof/>
        </w:rPr>
      </w:pPr>
      <w:r>
        <w:rPr>
          <w:noProof/>
        </w:rPr>
        <w:t>examples</w:t>
      </w:r>
      <w:r>
        <w:rPr>
          <w:noProof/>
        </w:rPr>
        <w:tab/>
        <w:t>105, 285</w:t>
      </w:r>
    </w:p>
    <w:p w:rsidR="004C7C05" w:rsidRDefault="004C7C05">
      <w:pPr>
        <w:pStyle w:val="Index1"/>
        <w:tabs>
          <w:tab w:val="right" w:leader="dot" w:pos="4582"/>
        </w:tabs>
        <w:rPr>
          <w:noProof/>
        </w:rPr>
      </w:pPr>
      <w:r w:rsidRPr="002D44AB">
        <w:rPr>
          <w:i/>
          <w:noProof/>
        </w:rPr>
        <w:t>isFull</w:t>
      </w:r>
      <w:r>
        <w:rPr>
          <w:noProof/>
        </w:rPr>
        <w:tab/>
        <w:t>99, 220</w:t>
      </w:r>
    </w:p>
    <w:p w:rsidR="004C7C05" w:rsidRDefault="004C7C05">
      <w:pPr>
        <w:pStyle w:val="Index2"/>
        <w:tabs>
          <w:tab w:val="right" w:leader="dot" w:pos="4582"/>
        </w:tabs>
        <w:rPr>
          <w:noProof/>
        </w:rPr>
      </w:pPr>
      <w:r>
        <w:rPr>
          <w:noProof/>
        </w:rPr>
        <w:t>examples</w:t>
      </w:r>
      <w:r>
        <w:rPr>
          <w:noProof/>
        </w:rPr>
        <w:tab/>
        <w:t>98, 120, 121</w:t>
      </w:r>
    </w:p>
    <w:p w:rsidR="004C7C05" w:rsidRDefault="004C7C05">
      <w:pPr>
        <w:pStyle w:val="Index1"/>
        <w:tabs>
          <w:tab w:val="right" w:leader="dot" w:pos="4582"/>
        </w:tabs>
        <w:rPr>
          <w:noProof/>
        </w:rPr>
      </w:pPr>
      <w:r w:rsidRPr="002D44AB">
        <w:rPr>
          <w:i/>
          <w:noProof/>
        </w:rPr>
        <w:t>isHDamaged</w:t>
      </w:r>
      <w:r>
        <w:rPr>
          <w:noProof/>
        </w:rPr>
        <w:tab/>
        <w:t>260</w:t>
      </w:r>
    </w:p>
    <w:p w:rsidR="004C7C05" w:rsidRDefault="004C7C05">
      <w:pPr>
        <w:pStyle w:val="Index1"/>
        <w:tabs>
          <w:tab w:val="right" w:leader="dot" w:pos="4582"/>
        </w:tabs>
        <w:rPr>
          <w:noProof/>
        </w:rPr>
      </w:pPr>
      <w:r w:rsidRPr="002D44AB">
        <w:rPr>
          <w:i/>
          <w:noProof/>
        </w:rPr>
        <w:t>isHValid</w:t>
      </w:r>
      <w:r>
        <w:rPr>
          <w:noProof/>
        </w:rPr>
        <w:tab/>
        <w:t>261</w:t>
      </w:r>
    </w:p>
    <w:p w:rsidR="004C7C05" w:rsidRDefault="004C7C05">
      <w:pPr>
        <w:pStyle w:val="Index1"/>
        <w:tabs>
          <w:tab w:val="right" w:leader="dot" w:pos="4582"/>
        </w:tabs>
        <w:rPr>
          <w:noProof/>
        </w:rPr>
      </w:pPr>
      <w:r w:rsidRPr="002D44AB">
        <w:rPr>
          <w:i/>
          <w:noProof/>
        </w:rPr>
        <w:t>isLast</w:t>
      </w:r>
      <w:r>
        <w:rPr>
          <w:noProof/>
        </w:rPr>
        <w:tab/>
        <w:t>255</w:t>
      </w:r>
    </w:p>
    <w:p w:rsidR="004C7C05" w:rsidRDefault="004C7C05">
      <w:pPr>
        <w:pStyle w:val="Index1"/>
        <w:tabs>
          <w:tab w:val="right" w:leader="dot" w:pos="4582"/>
        </w:tabs>
        <w:rPr>
          <w:noProof/>
        </w:rPr>
      </w:pPr>
      <w:r>
        <w:rPr>
          <w:noProof/>
        </w:rPr>
        <w:t>ISM band</w:t>
      </w:r>
      <w:r>
        <w:rPr>
          <w:noProof/>
        </w:rPr>
        <w:tab/>
        <w:t>380</w:t>
      </w:r>
    </w:p>
    <w:p w:rsidR="004C7C05" w:rsidRDefault="004C7C05">
      <w:pPr>
        <w:pStyle w:val="Index1"/>
        <w:tabs>
          <w:tab w:val="right" w:leader="dot" w:pos="4582"/>
        </w:tabs>
        <w:rPr>
          <w:noProof/>
        </w:rPr>
      </w:pPr>
      <w:r w:rsidRPr="002D44AB">
        <w:rPr>
          <w:i/>
          <w:noProof/>
        </w:rPr>
        <w:t>isMine</w:t>
      </w:r>
      <w:r>
        <w:rPr>
          <w:noProof/>
        </w:rPr>
        <w:tab/>
        <w:t>253, 261, 277</w:t>
      </w:r>
    </w:p>
    <w:p w:rsidR="004C7C05" w:rsidRDefault="004C7C05">
      <w:pPr>
        <w:pStyle w:val="Index1"/>
        <w:tabs>
          <w:tab w:val="right" w:leader="dot" w:pos="4582"/>
        </w:tabs>
        <w:rPr>
          <w:noProof/>
        </w:rPr>
      </w:pPr>
      <w:r w:rsidRPr="002D44AB">
        <w:rPr>
          <w:i/>
          <w:noProof/>
        </w:rPr>
        <w:t>isNonbroadcast</w:t>
      </w:r>
      <w:r>
        <w:rPr>
          <w:noProof/>
        </w:rPr>
        <w:tab/>
        <w:t>255</w:t>
      </w:r>
    </w:p>
    <w:p w:rsidR="004C7C05" w:rsidRDefault="004C7C05">
      <w:pPr>
        <w:pStyle w:val="Index1"/>
        <w:tabs>
          <w:tab w:val="right" w:leader="dot" w:pos="4582"/>
        </w:tabs>
        <w:rPr>
          <w:noProof/>
        </w:rPr>
      </w:pPr>
      <w:r w:rsidRPr="002D44AB">
        <w:rPr>
          <w:i/>
          <w:noProof/>
        </w:rPr>
        <w:t>isNonlast</w:t>
      </w:r>
      <w:r>
        <w:rPr>
          <w:noProof/>
        </w:rPr>
        <w:tab/>
        <w:t>255</w:t>
      </w:r>
    </w:p>
    <w:p w:rsidR="004C7C05" w:rsidRDefault="004C7C05">
      <w:pPr>
        <w:pStyle w:val="Index1"/>
        <w:tabs>
          <w:tab w:val="right" w:leader="dot" w:pos="4582"/>
        </w:tabs>
        <w:rPr>
          <w:noProof/>
        </w:rPr>
      </w:pPr>
      <w:r w:rsidRPr="002D44AB">
        <w:rPr>
          <w:i/>
          <w:noProof/>
        </w:rPr>
        <w:t>isNonstandard</w:t>
      </w:r>
      <w:r>
        <w:rPr>
          <w:noProof/>
        </w:rPr>
        <w:tab/>
        <w:t>219</w:t>
      </w:r>
    </w:p>
    <w:p w:rsidR="004C7C05" w:rsidRDefault="004C7C05">
      <w:pPr>
        <w:pStyle w:val="Index1"/>
        <w:tabs>
          <w:tab w:val="right" w:leader="dot" w:pos="4582"/>
        </w:tabs>
        <w:rPr>
          <w:noProof/>
        </w:rPr>
      </w:pPr>
      <w:r w:rsidRPr="002D44AB">
        <w:rPr>
          <w:i/>
          <w:noProof/>
        </w:rPr>
        <w:t>isPacket</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241</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241</w:t>
      </w:r>
    </w:p>
    <w:p w:rsidR="004C7C05" w:rsidRDefault="004C7C05">
      <w:pPr>
        <w:pStyle w:val="Index1"/>
        <w:tabs>
          <w:tab w:val="right" w:leader="dot" w:pos="4582"/>
        </w:tabs>
        <w:rPr>
          <w:noProof/>
        </w:rPr>
      </w:pPr>
      <w:r w:rsidRPr="002D44AB">
        <w:rPr>
          <w:i/>
          <w:noProof/>
        </w:rPr>
        <w:t>isPending</w:t>
      </w:r>
      <w:r>
        <w:rPr>
          <w:noProof/>
        </w:rPr>
        <w:tab/>
        <w:t>75, 311</w:t>
      </w:r>
    </w:p>
    <w:p w:rsidR="004C7C05" w:rsidRDefault="004C7C05">
      <w:pPr>
        <w:pStyle w:val="Index2"/>
        <w:tabs>
          <w:tab w:val="right" w:leader="dot" w:pos="4582"/>
        </w:tabs>
        <w:rPr>
          <w:noProof/>
        </w:rPr>
      </w:pPr>
      <w:r>
        <w:rPr>
          <w:noProof/>
        </w:rPr>
        <w:t>examples</w:t>
      </w:r>
      <w:r>
        <w:rPr>
          <w:noProof/>
        </w:rPr>
        <w:tab/>
        <w:t>75, 312</w:t>
      </w:r>
    </w:p>
    <w:p w:rsidR="004C7C05" w:rsidRDefault="004C7C05">
      <w:pPr>
        <w:pStyle w:val="Index1"/>
        <w:tabs>
          <w:tab w:val="right" w:leader="dot" w:pos="4582"/>
        </w:tabs>
        <w:rPr>
          <w:noProof/>
        </w:rPr>
      </w:pPr>
      <w:r w:rsidRPr="002D44AB">
        <w:rPr>
          <w:i/>
          <w:noProof/>
        </w:rPr>
        <w:t>isResumed</w:t>
      </w:r>
      <w:r>
        <w:rPr>
          <w:noProof/>
        </w:rPr>
        <w:tab/>
        <w:t>232</w:t>
      </w:r>
    </w:p>
    <w:p w:rsidR="004C7C05" w:rsidRDefault="004C7C05">
      <w:pPr>
        <w:pStyle w:val="Index1"/>
        <w:tabs>
          <w:tab w:val="right" w:leader="dot" w:pos="4582"/>
        </w:tabs>
        <w:rPr>
          <w:noProof/>
        </w:rPr>
      </w:pPr>
      <w:r w:rsidRPr="002D44AB">
        <w:rPr>
          <w:i/>
          <w:noProof/>
        </w:rPr>
        <w:t>isSignal</w:t>
      </w:r>
      <w:r>
        <w:rPr>
          <w:noProof/>
        </w:rPr>
        <w:tab/>
        <w:t>204</w:t>
      </w:r>
    </w:p>
    <w:p w:rsidR="004C7C05" w:rsidRDefault="004C7C05">
      <w:pPr>
        <w:pStyle w:val="Index1"/>
        <w:tabs>
          <w:tab w:val="right" w:leader="dot" w:pos="4582"/>
        </w:tabs>
        <w:rPr>
          <w:noProof/>
        </w:rPr>
      </w:pPr>
      <w:r w:rsidRPr="002D44AB">
        <w:rPr>
          <w:i/>
          <w:noProof/>
        </w:rPr>
        <w:t>isStandard</w:t>
      </w:r>
      <w:r>
        <w:rPr>
          <w:noProof/>
        </w:rPr>
        <w:tab/>
        <w:t>219</w:t>
      </w:r>
    </w:p>
    <w:p w:rsidR="004C7C05" w:rsidRDefault="004C7C05">
      <w:pPr>
        <w:pStyle w:val="Index1"/>
        <w:tabs>
          <w:tab w:val="right" w:leader="dot" w:pos="4582"/>
        </w:tabs>
        <w:rPr>
          <w:noProof/>
        </w:rPr>
      </w:pPr>
      <w:r w:rsidRPr="002D44AB">
        <w:rPr>
          <w:i/>
          <w:noProof/>
        </w:rPr>
        <w:t>isSuspended</w:t>
      </w:r>
      <w:r>
        <w:rPr>
          <w:noProof/>
        </w:rPr>
        <w:tab/>
        <w:t>232</w:t>
      </w:r>
    </w:p>
    <w:p w:rsidR="004C7C05" w:rsidRDefault="004C7C05">
      <w:pPr>
        <w:pStyle w:val="Index1"/>
        <w:tabs>
          <w:tab w:val="right" w:leader="dot" w:pos="4582"/>
        </w:tabs>
        <w:rPr>
          <w:noProof/>
        </w:rPr>
      </w:pPr>
      <w:r w:rsidRPr="002D44AB">
        <w:rPr>
          <w:i/>
          <w:noProof/>
        </w:rPr>
        <w:t>isValid</w:t>
      </w:r>
      <w:r>
        <w:rPr>
          <w:noProof/>
        </w:rPr>
        <w:tab/>
        <w:t>260</w:t>
      </w:r>
    </w:p>
    <w:p w:rsidR="004C7C05" w:rsidRDefault="004C7C05">
      <w:pPr>
        <w:pStyle w:val="Index1"/>
        <w:tabs>
          <w:tab w:val="right" w:leader="dot" w:pos="4582"/>
        </w:tabs>
        <w:rPr>
          <w:bCs/>
          <w:noProof/>
        </w:rPr>
      </w:pPr>
      <w:r w:rsidRPr="002D44AB">
        <w:rPr>
          <w:i/>
          <w:noProof/>
        </w:rPr>
        <w:t xml:space="preserve">Itu </w:t>
      </w:r>
      <w:r>
        <w:rPr>
          <w:noProof/>
        </w:rPr>
        <w:t>(global variable)</w:t>
      </w:r>
      <w:r>
        <w:rPr>
          <w:noProof/>
        </w:rPr>
        <w:tab/>
      </w:r>
      <w:r>
        <w:rPr>
          <w:b/>
          <w:bCs/>
          <w:noProof/>
        </w:rPr>
        <w:t>127</w:t>
      </w:r>
      <w:r>
        <w:rPr>
          <w:bCs/>
          <w:noProof/>
        </w:rPr>
        <w:t>, 128, 129, 132</w:t>
      </w:r>
    </w:p>
    <w:p w:rsidR="004C7C05" w:rsidRDefault="004C7C05">
      <w:pPr>
        <w:pStyle w:val="Index1"/>
        <w:tabs>
          <w:tab w:val="right" w:leader="dot" w:pos="4582"/>
        </w:tabs>
        <w:rPr>
          <w:bCs/>
          <w:noProof/>
        </w:rPr>
      </w:pPr>
      <w:r>
        <w:rPr>
          <w:noProof/>
        </w:rPr>
        <w:t>ITU (Indivisible Time Unit)</w:t>
      </w:r>
      <w:r>
        <w:rPr>
          <w:noProof/>
        </w:rPr>
        <w:tab/>
        <w:t xml:space="preserve">18, 38, 39, 44, 52, 54, 55, 64, 65, 82, 96, 112, </w:t>
      </w:r>
      <w:r>
        <w:rPr>
          <w:b/>
          <w:bCs/>
          <w:noProof/>
        </w:rPr>
        <w:t>126</w:t>
      </w:r>
      <w:r>
        <w:rPr>
          <w:bCs/>
          <w:noProof/>
        </w:rPr>
        <w:t>, 127, 128, 130, 135, 164, 169, 171, 186</w:t>
      </w:r>
    </w:p>
    <w:p w:rsidR="004C7C05" w:rsidRDefault="004C7C05">
      <w:pPr>
        <w:pStyle w:val="Index1"/>
        <w:tabs>
          <w:tab w:val="right" w:leader="dot" w:pos="4582"/>
        </w:tabs>
        <w:rPr>
          <w:noProof/>
        </w:rPr>
      </w:pPr>
      <w:r w:rsidRPr="002D44AB">
        <w:rPr>
          <w:i/>
          <w:noProof/>
        </w:rPr>
        <w:t>ituToDu</w:t>
      </w:r>
      <w:r>
        <w:rPr>
          <w:noProof/>
        </w:rPr>
        <w:tab/>
        <w:t>128</w:t>
      </w:r>
    </w:p>
    <w:p w:rsidR="004C7C05" w:rsidRDefault="004C7C05">
      <w:pPr>
        <w:pStyle w:val="Index1"/>
        <w:tabs>
          <w:tab w:val="right" w:leader="dot" w:pos="4582"/>
        </w:tabs>
        <w:rPr>
          <w:noProof/>
        </w:rPr>
      </w:pPr>
      <w:r w:rsidRPr="002D44AB">
        <w:rPr>
          <w:i/>
          <w:noProof/>
        </w:rPr>
        <w:t>ituToEtu</w:t>
      </w:r>
      <w:r>
        <w:rPr>
          <w:noProof/>
        </w:rPr>
        <w:tab/>
        <w:t>128</w:t>
      </w:r>
    </w:p>
    <w:p w:rsidR="004C7C05" w:rsidRDefault="004C7C05">
      <w:pPr>
        <w:pStyle w:val="Index1"/>
        <w:tabs>
          <w:tab w:val="right" w:leader="dot" w:pos="4582"/>
        </w:tabs>
        <w:rPr>
          <w:noProof/>
        </w:rPr>
      </w:pPr>
      <w:r w:rsidRPr="002D44AB">
        <w:rPr>
          <w:i/>
          <w:noProof/>
        </w:rPr>
        <w:t>IVMapper</w:t>
      </w:r>
      <w:r>
        <w:rPr>
          <w:noProof/>
        </w:rPr>
        <w:tab/>
        <w:t>380, 381, 384, 388, 391, 395</w:t>
      </w:r>
    </w:p>
    <w:p w:rsidR="004C7C05" w:rsidRDefault="004C7C05">
      <w:pPr>
        <w:pStyle w:val="IndexHeading"/>
        <w:keepNext/>
        <w:tabs>
          <w:tab w:val="right" w:leader="dot" w:pos="4582"/>
        </w:tabs>
        <w:rPr>
          <w:rFonts w:eastAsiaTheme="minorEastAsia" w:cstheme="minorBidi"/>
          <w:b w:val="0"/>
          <w:bCs w:val="0"/>
          <w:noProof/>
        </w:rPr>
      </w:pPr>
      <w:r>
        <w:rPr>
          <w:noProof/>
        </w:rPr>
        <w:t>J</w:t>
      </w:r>
    </w:p>
    <w:p w:rsidR="004C7C05" w:rsidRDefault="004C7C05">
      <w:pPr>
        <w:pStyle w:val="Index1"/>
        <w:tabs>
          <w:tab w:val="right" w:leader="dot" w:pos="4582"/>
        </w:tabs>
        <w:rPr>
          <w:noProof/>
        </w:rPr>
      </w:pPr>
      <w:r w:rsidRPr="002D44AB">
        <w:rPr>
          <w:i/>
          <w:noProof/>
        </w:rPr>
        <w:t>JAM</w:t>
      </w:r>
      <w:r>
        <w:rPr>
          <w:noProof/>
        </w:rPr>
        <w:tab/>
        <w:t>247</w:t>
      </w:r>
    </w:p>
    <w:p w:rsidR="004C7C05" w:rsidRDefault="004C7C05">
      <w:pPr>
        <w:pStyle w:val="Index1"/>
        <w:tabs>
          <w:tab w:val="right" w:leader="dot" w:pos="4582"/>
        </w:tabs>
        <w:rPr>
          <w:bCs/>
          <w:noProof/>
        </w:rPr>
      </w:pPr>
      <w:r>
        <w:rPr>
          <w:noProof/>
        </w:rPr>
        <w:t>jamming signals</w:t>
      </w:r>
      <w:r>
        <w:rPr>
          <w:noProof/>
        </w:rPr>
        <w:tab/>
      </w:r>
      <w:r>
        <w:rPr>
          <w:b/>
          <w:bCs/>
          <w:noProof/>
        </w:rPr>
        <w:t>244</w:t>
      </w:r>
      <w:r>
        <w:rPr>
          <w:bCs/>
          <w:noProof/>
        </w:rPr>
        <w:t>, 256, 258, 259, 261, 331, 364, 365, 366</w:t>
      </w:r>
    </w:p>
    <w:p w:rsidR="004C7C05" w:rsidRDefault="004C7C05">
      <w:pPr>
        <w:pStyle w:val="Index1"/>
        <w:tabs>
          <w:tab w:val="right" w:leader="dot" w:pos="4582"/>
        </w:tabs>
        <w:rPr>
          <w:noProof/>
        </w:rPr>
      </w:pPr>
      <w:r>
        <w:rPr>
          <w:noProof/>
        </w:rPr>
        <w:t>Java</w:t>
      </w:r>
      <w:r>
        <w:rPr>
          <w:noProof/>
        </w:rPr>
        <w:tab/>
        <w:t>397, 399</w:t>
      </w:r>
    </w:p>
    <w:p w:rsidR="004C7C05" w:rsidRDefault="004C7C05">
      <w:pPr>
        <w:pStyle w:val="Index2"/>
        <w:tabs>
          <w:tab w:val="right" w:leader="dot" w:pos="4582"/>
        </w:tabs>
        <w:rPr>
          <w:noProof/>
        </w:rPr>
      </w:pPr>
      <w:r>
        <w:rPr>
          <w:noProof/>
        </w:rPr>
        <w:t>applet</w:t>
      </w:r>
      <w:r>
        <w:rPr>
          <w:noProof/>
        </w:rPr>
        <w:tab/>
        <w:t>28, 151, 399, 400, 401, 402, 404, 414, 416, 417, 418</w:t>
      </w:r>
    </w:p>
    <w:p w:rsidR="004C7C05" w:rsidRDefault="004C7C05">
      <w:pPr>
        <w:pStyle w:val="Index1"/>
        <w:tabs>
          <w:tab w:val="right" w:leader="dot" w:pos="4582"/>
        </w:tabs>
        <w:rPr>
          <w:noProof/>
        </w:rPr>
      </w:pPr>
      <w:r>
        <w:rPr>
          <w:noProof/>
        </w:rPr>
        <w:t>JDK (Java Development Kit)</w:t>
      </w:r>
      <w:r>
        <w:rPr>
          <w:noProof/>
        </w:rPr>
        <w:tab/>
        <w:t>399</w:t>
      </w:r>
    </w:p>
    <w:p w:rsidR="004C7C05" w:rsidRDefault="004C7C05">
      <w:pPr>
        <w:pStyle w:val="Index1"/>
        <w:tabs>
          <w:tab w:val="right" w:leader="dot" w:pos="4582"/>
        </w:tabs>
        <w:rPr>
          <w:bCs/>
          <w:noProof/>
        </w:rPr>
      </w:pPr>
      <w:r>
        <w:rPr>
          <w:noProof/>
        </w:rPr>
        <w:t>journaling</w:t>
      </w:r>
      <w:r>
        <w:rPr>
          <w:noProof/>
        </w:rPr>
        <w:tab/>
        <w:t xml:space="preserve">129, 130, </w:t>
      </w:r>
      <w:r>
        <w:rPr>
          <w:b/>
          <w:bCs/>
          <w:noProof/>
        </w:rPr>
        <w:t>322</w:t>
      </w:r>
    </w:p>
    <w:p w:rsidR="004C7C05" w:rsidRDefault="004C7C05">
      <w:pPr>
        <w:pStyle w:val="Index2"/>
        <w:tabs>
          <w:tab w:val="right" w:leader="dot" w:pos="4582"/>
        </w:tabs>
        <w:rPr>
          <w:noProof/>
        </w:rPr>
      </w:pPr>
      <w:r>
        <w:rPr>
          <w:noProof/>
        </w:rPr>
        <w:t>driving mailboxes from journal</w:t>
      </w:r>
      <w:r>
        <w:rPr>
          <w:noProof/>
        </w:rPr>
        <w:tab/>
        <w:t>412</w:t>
      </w:r>
    </w:p>
    <w:p w:rsidR="004C7C05" w:rsidRDefault="004C7C05">
      <w:pPr>
        <w:pStyle w:val="Index2"/>
        <w:tabs>
          <w:tab w:val="right" w:leader="dot" w:pos="4582"/>
        </w:tabs>
        <w:rPr>
          <w:noProof/>
        </w:rPr>
      </w:pPr>
      <w:r>
        <w:rPr>
          <w:noProof/>
        </w:rPr>
        <w:t>driving mailboxes from journals</w:t>
      </w:r>
      <w:r>
        <w:rPr>
          <w:noProof/>
        </w:rPr>
        <w:tab/>
        <w:t>321, 411</w:t>
      </w:r>
    </w:p>
    <w:p w:rsidR="004C7C05" w:rsidRDefault="004C7C05">
      <w:pPr>
        <w:pStyle w:val="Index2"/>
        <w:tabs>
          <w:tab w:val="right" w:leader="dot" w:pos="4582"/>
        </w:tabs>
        <w:rPr>
          <w:noProof/>
        </w:rPr>
      </w:pPr>
      <w:r>
        <w:rPr>
          <w:noProof/>
        </w:rPr>
        <w:t>enabling at compilation</w:t>
      </w:r>
      <w:r>
        <w:rPr>
          <w:noProof/>
        </w:rPr>
        <w:tab/>
        <w:t>407, 408</w:t>
      </w:r>
    </w:p>
    <w:p w:rsidR="004C7C05" w:rsidRDefault="004C7C05">
      <w:pPr>
        <w:pStyle w:val="Index2"/>
        <w:tabs>
          <w:tab w:val="right" w:leader="dot" w:pos="4582"/>
        </w:tabs>
        <w:rPr>
          <w:noProof/>
        </w:rPr>
      </w:pPr>
      <w:r>
        <w:rPr>
          <w:noProof/>
        </w:rPr>
        <w:t>setting time to journal</w:t>
      </w:r>
      <w:r>
        <w:rPr>
          <w:noProof/>
        </w:rPr>
        <w:tab/>
        <w:t>148, 411</w:t>
      </w:r>
    </w:p>
    <w:p w:rsidR="004C7C05" w:rsidRDefault="004C7C05">
      <w:pPr>
        <w:pStyle w:val="IndexHeading"/>
        <w:keepNext/>
        <w:tabs>
          <w:tab w:val="right" w:leader="dot" w:pos="4582"/>
        </w:tabs>
        <w:rPr>
          <w:rFonts w:eastAsiaTheme="minorEastAsia" w:cstheme="minorBidi"/>
          <w:b w:val="0"/>
          <w:bCs w:val="0"/>
          <w:noProof/>
        </w:rPr>
      </w:pPr>
      <w:r>
        <w:rPr>
          <w:noProof/>
        </w:rPr>
        <w:t>K</w:t>
      </w:r>
    </w:p>
    <w:p w:rsidR="004C7C05" w:rsidRDefault="004C7C05">
      <w:pPr>
        <w:pStyle w:val="Index1"/>
        <w:tabs>
          <w:tab w:val="right" w:leader="dot" w:pos="4582"/>
        </w:tabs>
        <w:rPr>
          <w:bCs/>
          <w:noProof/>
        </w:rPr>
      </w:pPr>
      <w:r w:rsidRPr="002D44AB">
        <w:rPr>
          <w:i/>
          <w:noProof/>
        </w:rPr>
        <w:t>Kernel</w:t>
      </w:r>
      <w:r>
        <w:rPr>
          <w:noProof/>
        </w:rPr>
        <w:t xml:space="preserve"> process</w:t>
      </w:r>
      <w:r>
        <w:rPr>
          <w:noProof/>
        </w:rPr>
        <w:tab/>
        <w:t xml:space="preserve">38, 60, 64, 193, </w:t>
      </w:r>
      <w:r>
        <w:rPr>
          <w:b/>
          <w:bCs/>
          <w:noProof/>
        </w:rPr>
        <w:t>201</w:t>
      </w:r>
      <w:r>
        <w:rPr>
          <w:bCs/>
          <w:noProof/>
        </w:rPr>
        <w:t>, 202, 204, 334, 335, 372, 425, 427, 429</w:t>
      </w:r>
    </w:p>
    <w:p w:rsidR="004C7C05" w:rsidRDefault="004C7C05">
      <w:pPr>
        <w:pStyle w:val="Index1"/>
        <w:tabs>
          <w:tab w:val="right" w:leader="dot" w:pos="4582"/>
        </w:tabs>
        <w:rPr>
          <w:noProof/>
        </w:rPr>
      </w:pPr>
      <w:r>
        <w:rPr>
          <w:noProof/>
        </w:rPr>
        <w:t>killing (processes)</w:t>
      </w:r>
      <w:r>
        <w:rPr>
          <w:noProof/>
        </w:rPr>
        <w:tab/>
      </w:r>
      <w:r w:rsidRPr="002D44AB">
        <w:rPr>
          <w:rFonts w:cs="Mangal"/>
          <w:i/>
          <w:noProof/>
        </w:rPr>
        <w:t>See</w:t>
      </w:r>
      <w:r w:rsidRPr="002D44AB">
        <w:rPr>
          <w:rFonts w:cs="Mangal"/>
          <w:noProof/>
        </w:rPr>
        <w:t xml:space="preserve"> </w:t>
      </w:r>
      <w:r w:rsidRPr="002D44AB">
        <w:rPr>
          <w:rFonts w:cs="Mangal"/>
          <w:i/>
          <w:noProof/>
        </w:rPr>
        <w:t>terminate</w:t>
      </w:r>
    </w:p>
    <w:p w:rsidR="004C7C05" w:rsidRDefault="004C7C05">
      <w:pPr>
        <w:pStyle w:val="IndexHeading"/>
        <w:keepNext/>
        <w:tabs>
          <w:tab w:val="right" w:leader="dot" w:pos="4582"/>
        </w:tabs>
        <w:rPr>
          <w:rFonts w:eastAsiaTheme="minorEastAsia" w:cstheme="minorBidi"/>
          <w:b w:val="0"/>
          <w:bCs w:val="0"/>
          <w:noProof/>
        </w:rPr>
      </w:pPr>
      <w:r>
        <w:rPr>
          <w:noProof/>
        </w:rPr>
        <w:t>L</w:t>
      </w:r>
    </w:p>
    <w:p w:rsidR="004C7C05" w:rsidRDefault="004C7C05">
      <w:pPr>
        <w:pStyle w:val="Index1"/>
        <w:tabs>
          <w:tab w:val="right" w:leader="dot" w:pos="4582"/>
        </w:tabs>
        <w:rPr>
          <w:noProof/>
        </w:rPr>
      </w:pPr>
      <w:r>
        <w:rPr>
          <w:noProof/>
        </w:rPr>
        <w:t>LANSF</w:t>
      </w:r>
      <w:r>
        <w:rPr>
          <w:noProof/>
        </w:rPr>
        <w:tab/>
        <w:t>10, 24</w:t>
      </w:r>
    </w:p>
    <w:p w:rsidR="004C7C05" w:rsidRDefault="004C7C05">
      <w:pPr>
        <w:pStyle w:val="Index1"/>
        <w:tabs>
          <w:tab w:val="right" w:leader="dot" w:pos="4582"/>
        </w:tabs>
        <w:rPr>
          <w:noProof/>
        </w:rPr>
      </w:pPr>
      <w:r w:rsidRPr="002D44AB">
        <w:rPr>
          <w:i/>
          <w:noProof/>
        </w:rPr>
        <w:t>lastBOA</w:t>
      </w:r>
      <w:r>
        <w:rPr>
          <w:noProof/>
        </w:rPr>
        <w:tab/>
        <w:t>257</w:t>
      </w:r>
    </w:p>
    <w:p w:rsidR="004C7C05" w:rsidRDefault="004C7C05">
      <w:pPr>
        <w:pStyle w:val="Index1"/>
        <w:tabs>
          <w:tab w:val="right" w:leader="dot" w:pos="4582"/>
        </w:tabs>
        <w:rPr>
          <w:noProof/>
        </w:rPr>
      </w:pPr>
      <w:r w:rsidRPr="002D44AB">
        <w:rPr>
          <w:i/>
          <w:noProof/>
        </w:rPr>
        <w:t>lastBOJ</w:t>
      </w:r>
      <w:r>
        <w:rPr>
          <w:noProof/>
        </w:rPr>
        <w:tab/>
        <w:t>258</w:t>
      </w:r>
    </w:p>
    <w:p w:rsidR="004C7C05" w:rsidRDefault="004C7C05">
      <w:pPr>
        <w:pStyle w:val="Index1"/>
        <w:tabs>
          <w:tab w:val="right" w:leader="dot" w:pos="4582"/>
        </w:tabs>
        <w:rPr>
          <w:noProof/>
        </w:rPr>
      </w:pPr>
      <w:r w:rsidRPr="002D44AB">
        <w:rPr>
          <w:i/>
          <w:noProof/>
        </w:rPr>
        <w:t>lastBOS</w:t>
      </w:r>
      <w:r>
        <w:rPr>
          <w:noProof/>
        </w:rPr>
        <w:tab/>
        <w:t>258</w:t>
      </w:r>
    </w:p>
    <w:p w:rsidR="004C7C05" w:rsidRDefault="004C7C05">
      <w:pPr>
        <w:pStyle w:val="Index1"/>
        <w:tabs>
          <w:tab w:val="right" w:leader="dot" w:pos="4582"/>
        </w:tabs>
        <w:rPr>
          <w:noProof/>
        </w:rPr>
      </w:pPr>
      <w:r w:rsidRPr="002D44AB">
        <w:rPr>
          <w:i/>
          <w:noProof/>
        </w:rPr>
        <w:t>lastBOT</w:t>
      </w:r>
      <w:r>
        <w:rPr>
          <w:noProof/>
        </w:rPr>
        <w:tab/>
        <w:t>258</w:t>
      </w:r>
    </w:p>
    <w:p w:rsidR="004C7C05" w:rsidRDefault="004C7C05">
      <w:pPr>
        <w:pStyle w:val="Index1"/>
        <w:tabs>
          <w:tab w:val="right" w:leader="dot" w:pos="4582"/>
        </w:tabs>
        <w:rPr>
          <w:noProof/>
        </w:rPr>
      </w:pPr>
      <w:r w:rsidRPr="002D44AB">
        <w:rPr>
          <w:i/>
          <w:noProof/>
        </w:rPr>
        <w:t>lastCOL</w:t>
      </w:r>
      <w:r>
        <w:rPr>
          <w:noProof/>
        </w:rPr>
        <w:tab/>
        <w:t>258</w:t>
      </w:r>
    </w:p>
    <w:p w:rsidR="004C7C05" w:rsidRDefault="004C7C05">
      <w:pPr>
        <w:pStyle w:val="Index1"/>
        <w:tabs>
          <w:tab w:val="right" w:leader="dot" w:pos="4582"/>
        </w:tabs>
        <w:rPr>
          <w:noProof/>
        </w:rPr>
      </w:pPr>
      <w:r w:rsidRPr="002D44AB">
        <w:rPr>
          <w:i/>
          <w:noProof/>
        </w:rPr>
        <w:t>lastEOA</w:t>
      </w:r>
      <w:r>
        <w:rPr>
          <w:noProof/>
        </w:rPr>
        <w:tab/>
        <w:t>257</w:t>
      </w:r>
    </w:p>
    <w:p w:rsidR="004C7C05" w:rsidRDefault="004C7C05">
      <w:pPr>
        <w:pStyle w:val="Index1"/>
        <w:tabs>
          <w:tab w:val="right" w:leader="dot" w:pos="4582"/>
        </w:tabs>
        <w:rPr>
          <w:noProof/>
        </w:rPr>
      </w:pPr>
      <w:r w:rsidRPr="002D44AB">
        <w:rPr>
          <w:i/>
          <w:noProof/>
        </w:rPr>
        <w:t>lastEOJ</w:t>
      </w:r>
      <w:r>
        <w:rPr>
          <w:noProof/>
        </w:rPr>
        <w:tab/>
        <w:t>258</w:t>
      </w:r>
    </w:p>
    <w:p w:rsidR="004C7C05" w:rsidRDefault="004C7C05">
      <w:pPr>
        <w:pStyle w:val="Index1"/>
        <w:tabs>
          <w:tab w:val="right" w:leader="dot" w:pos="4582"/>
        </w:tabs>
        <w:rPr>
          <w:noProof/>
        </w:rPr>
      </w:pPr>
      <w:r w:rsidRPr="002D44AB">
        <w:rPr>
          <w:i/>
          <w:noProof/>
        </w:rPr>
        <w:t>lastEOS</w:t>
      </w:r>
      <w:r>
        <w:rPr>
          <w:noProof/>
        </w:rPr>
        <w:tab/>
        <w:t>257</w:t>
      </w:r>
    </w:p>
    <w:p w:rsidR="004C7C05" w:rsidRDefault="004C7C05">
      <w:pPr>
        <w:pStyle w:val="Index1"/>
        <w:tabs>
          <w:tab w:val="right" w:leader="dot" w:pos="4582"/>
        </w:tabs>
        <w:rPr>
          <w:noProof/>
        </w:rPr>
      </w:pPr>
      <w:r w:rsidRPr="002D44AB">
        <w:rPr>
          <w:i/>
          <w:noProof/>
        </w:rPr>
        <w:t>lastEOT</w:t>
      </w:r>
      <w:r>
        <w:rPr>
          <w:noProof/>
        </w:rPr>
        <w:tab/>
        <w:t>258</w:t>
      </w:r>
    </w:p>
    <w:p w:rsidR="004C7C05" w:rsidRDefault="004C7C05">
      <w:pPr>
        <w:pStyle w:val="Index1"/>
        <w:tabs>
          <w:tab w:val="right" w:leader="dot" w:pos="4582"/>
        </w:tabs>
        <w:rPr>
          <w:noProof/>
        </w:rPr>
      </w:pPr>
      <w:r>
        <w:rPr>
          <w:noProof/>
        </w:rPr>
        <w:t>libraries</w:t>
      </w:r>
    </w:p>
    <w:p w:rsidR="004C7C05" w:rsidRDefault="004C7C05">
      <w:pPr>
        <w:pStyle w:val="Index2"/>
        <w:tabs>
          <w:tab w:val="right" w:leader="dot" w:pos="4582"/>
        </w:tabs>
        <w:rPr>
          <w:noProof/>
        </w:rPr>
      </w:pPr>
      <w:r>
        <w:rPr>
          <w:noProof/>
        </w:rPr>
        <w:t>channel models</w:t>
      </w:r>
      <w:r>
        <w:rPr>
          <w:noProof/>
        </w:rPr>
        <w:tab/>
        <w:t>87, 102, 110, 379</w:t>
      </w:r>
    </w:p>
    <w:p w:rsidR="004C7C05" w:rsidRDefault="004C7C05">
      <w:pPr>
        <w:pStyle w:val="Index2"/>
        <w:tabs>
          <w:tab w:val="right" w:leader="dot" w:pos="4582"/>
        </w:tabs>
        <w:rPr>
          <w:noProof/>
        </w:rPr>
      </w:pPr>
      <w:r>
        <w:rPr>
          <w:noProof/>
        </w:rPr>
        <w:t>include</w:t>
      </w:r>
      <w:r>
        <w:rPr>
          <w:noProof/>
        </w:rPr>
        <w:tab/>
        <w:t>145, 379, 398, 401, 404, 405</w:t>
      </w:r>
    </w:p>
    <w:p w:rsidR="004C7C05" w:rsidRDefault="004C7C05">
      <w:pPr>
        <w:pStyle w:val="Index2"/>
        <w:tabs>
          <w:tab w:val="right" w:leader="dot" w:pos="4582"/>
        </w:tabs>
        <w:rPr>
          <w:noProof/>
        </w:rPr>
      </w:pPr>
      <w:r>
        <w:rPr>
          <w:noProof/>
        </w:rPr>
        <w:t>object files</w:t>
      </w:r>
      <w:r>
        <w:rPr>
          <w:noProof/>
        </w:rPr>
        <w:tab/>
        <w:t>28, 399, 400, 401</w:t>
      </w:r>
    </w:p>
    <w:p w:rsidR="004C7C05" w:rsidRDefault="004C7C05">
      <w:pPr>
        <w:pStyle w:val="Index2"/>
        <w:tabs>
          <w:tab w:val="right" w:leader="dot" w:pos="4582"/>
        </w:tabs>
        <w:rPr>
          <w:noProof/>
        </w:rPr>
      </w:pPr>
      <w:r>
        <w:rPr>
          <w:noProof/>
        </w:rPr>
        <w:t>of types</w:t>
      </w:r>
      <w:r>
        <w:rPr>
          <w:noProof/>
        </w:rPr>
        <w:tab/>
        <w:t>155</w:t>
      </w:r>
    </w:p>
    <w:p w:rsidR="004C7C05" w:rsidRDefault="004C7C05">
      <w:pPr>
        <w:pStyle w:val="Index2"/>
        <w:tabs>
          <w:tab w:val="right" w:leader="dot" w:pos="4582"/>
        </w:tabs>
        <w:rPr>
          <w:noProof/>
        </w:rPr>
      </w:pPr>
      <w:r>
        <w:rPr>
          <w:noProof/>
        </w:rPr>
        <w:t>XML data</w:t>
      </w:r>
      <w:r>
        <w:rPr>
          <w:noProof/>
        </w:rPr>
        <w:tab/>
        <w:t>399, 401</w:t>
      </w:r>
    </w:p>
    <w:p w:rsidR="004C7C05" w:rsidRDefault="004C7C05">
      <w:pPr>
        <w:pStyle w:val="Index1"/>
        <w:tabs>
          <w:tab w:val="right" w:leader="dot" w:pos="4582"/>
        </w:tabs>
        <w:rPr>
          <w:noProof/>
        </w:rPr>
      </w:pPr>
      <w:r>
        <w:rPr>
          <w:noProof/>
        </w:rPr>
        <w:t>limit</w:t>
      </w:r>
    </w:p>
    <w:p w:rsidR="004C7C05" w:rsidRDefault="004C7C05">
      <w:pPr>
        <w:pStyle w:val="Index2"/>
        <w:tabs>
          <w:tab w:val="right" w:leader="dot" w:pos="4582"/>
        </w:tabs>
        <w:rPr>
          <w:noProof/>
        </w:rPr>
      </w:pPr>
      <w:r>
        <w:rPr>
          <w:noProof/>
        </w:rPr>
        <w:t>message queue size</w:t>
      </w:r>
      <w:r>
        <w:rPr>
          <w:noProof/>
        </w:rPr>
        <w:tab/>
        <w:t>237</w:t>
      </w:r>
    </w:p>
    <w:p w:rsidR="004C7C05" w:rsidRDefault="004C7C05">
      <w:pPr>
        <w:pStyle w:val="Index2"/>
        <w:tabs>
          <w:tab w:val="right" w:leader="dot" w:pos="4582"/>
        </w:tabs>
        <w:rPr>
          <w:bCs/>
          <w:noProof/>
        </w:rPr>
      </w:pPr>
      <w:r>
        <w:rPr>
          <w:noProof/>
        </w:rPr>
        <w:t>number of messages</w:t>
      </w:r>
      <w:r>
        <w:rPr>
          <w:noProof/>
        </w:rPr>
        <w:tab/>
        <w:t xml:space="preserve">64, 114, 116, 124, </w:t>
      </w:r>
      <w:r>
        <w:rPr>
          <w:b/>
          <w:bCs/>
          <w:noProof/>
        </w:rPr>
        <w:t>334</w:t>
      </w:r>
      <w:r>
        <w:rPr>
          <w:bCs/>
          <w:noProof/>
        </w:rPr>
        <w:t xml:space="preserve">, </w:t>
      </w:r>
      <w:r w:rsidRPr="002D44AB">
        <w:rPr>
          <w:rFonts w:cs="Mangal"/>
          <w:bCs/>
          <w:i/>
          <w:noProof/>
        </w:rPr>
        <w:t>See</w:t>
      </w:r>
      <w:r w:rsidRPr="002D44AB">
        <w:rPr>
          <w:rFonts w:cs="Mangal"/>
          <w:bCs/>
          <w:noProof/>
        </w:rPr>
        <w:t xml:space="preserve"> </w:t>
      </w:r>
      <w:r w:rsidRPr="002D44AB">
        <w:rPr>
          <w:rFonts w:cs="Mangal"/>
          <w:bCs/>
          <w:i/>
          <w:noProof/>
        </w:rPr>
        <w:t>setLimit</w:t>
      </w:r>
      <w:r w:rsidRPr="002D44AB">
        <w:rPr>
          <w:rFonts w:cs="Mangal"/>
          <w:bCs/>
          <w:noProof/>
        </w:rPr>
        <w:t>, global function</w:t>
      </w:r>
    </w:p>
    <w:p w:rsidR="004C7C05" w:rsidRDefault="004C7C05">
      <w:pPr>
        <w:pStyle w:val="Index2"/>
        <w:tabs>
          <w:tab w:val="right" w:leader="dot" w:pos="4582"/>
        </w:tabs>
        <w:rPr>
          <w:bCs/>
          <w:noProof/>
        </w:rPr>
      </w:pPr>
      <w:r>
        <w:rPr>
          <w:noProof/>
        </w:rPr>
        <w:t>simulation time (CPU)</w:t>
      </w:r>
      <w:r>
        <w:rPr>
          <w:noProof/>
        </w:rPr>
        <w:tab/>
        <w:t xml:space="preserve">136, </w:t>
      </w:r>
      <w:r>
        <w:rPr>
          <w:b/>
          <w:bCs/>
          <w:noProof/>
        </w:rPr>
        <w:t>334</w:t>
      </w:r>
      <w:r>
        <w:rPr>
          <w:bCs/>
          <w:noProof/>
        </w:rPr>
        <w:t xml:space="preserve">, </w:t>
      </w:r>
      <w:r w:rsidRPr="002D44AB">
        <w:rPr>
          <w:rFonts w:cs="Mangal"/>
          <w:bCs/>
          <w:i/>
          <w:noProof/>
        </w:rPr>
        <w:t>See</w:t>
      </w:r>
      <w:r w:rsidRPr="002D44AB">
        <w:rPr>
          <w:rFonts w:cs="Mangal"/>
          <w:bCs/>
          <w:noProof/>
        </w:rPr>
        <w:t xml:space="preserve"> </w:t>
      </w:r>
      <w:r w:rsidRPr="002D44AB">
        <w:rPr>
          <w:rFonts w:cs="Mangal"/>
          <w:bCs/>
          <w:i/>
          <w:noProof/>
        </w:rPr>
        <w:t>setLimit</w:t>
      </w:r>
      <w:r w:rsidRPr="002D44AB">
        <w:rPr>
          <w:rFonts w:cs="Mangal"/>
          <w:bCs/>
          <w:noProof/>
        </w:rPr>
        <w:t>, global function</w:t>
      </w:r>
    </w:p>
    <w:p w:rsidR="004C7C05" w:rsidRDefault="004C7C05">
      <w:pPr>
        <w:pStyle w:val="Index2"/>
        <w:tabs>
          <w:tab w:val="right" w:leader="dot" w:pos="4582"/>
        </w:tabs>
        <w:rPr>
          <w:bCs/>
          <w:noProof/>
        </w:rPr>
      </w:pPr>
      <w:r>
        <w:rPr>
          <w:noProof/>
        </w:rPr>
        <w:t>simulation time (virtual)</w:t>
      </w:r>
      <w:r>
        <w:rPr>
          <w:noProof/>
        </w:rPr>
        <w:tab/>
        <w:t xml:space="preserve">40, 41, 114, 116, </w:t>
      </w:r>
      <w:r>
        <w:rPr>
          <w:b/>
          <w:bCs/>
          <w:noProof/>
        </w:rPr>
        <w:t>334</w:t>
      </w:r>
      <w:r>
        <w:rPr>
          <w:bCs/>
          <w:noProof/>
        </w:rPr>
        <w:t xml:space="preserve">, </w:t>
      </w:r>
      <w:r w:rsidRPr="002D44AB">
        <w:rPr>
          <w:rFonts w:cs="Mangal"/>
          <w:bCs/>
          <w:i/>
          <w:noProof/>
        </w:rPr>
        <w:t>See</w:t>
      </w:r>
      <w:r w:rsidRPr="002D44AB">
        <w:rPr>
          <w:rFonts w:cs="Mangal"/>
          <w:bCs/>
          <w:noProof/>
        </w:rPr>
        <w:t xml:space="preserve"> </w:t>
      </w:r>
      <w:r w:rsidRPr="002D44AB">
        <w:rPr>
          <w:rFonts w:cs="Mangal"/>
          <w:bCs/>
          <w:i/>
          <w:noProof/>
        </w:rPr>
        <w:t>setLimit</w:t>
      </w:r>
      <w:r w:rsidRPr="002D44AB">
        <w:rPr>
          <w:rFonts w:cs="Mangal"/>
          <w:bCs/>
          <w:noProof/>
        </w:rPr>
        <w:t>, global function</w:t>
      </w:r>
    </w:p>
    <w:p w:rsidR="004C7C05" w:rsidRDefault="004C7C05">
      <w:pPr>
        <w:pStyle w:val="Index1"/>
        <w:tabs>
          <w:tab w:val="right" w:leader="dot" w:pos="4582"/>
        </w:tabs>
        <w:rPr>
          <w:noProof/>
        </w:rPr>
      </w:pPr>
      <w:r w:rsidRPr="002D44AB">
        <w:rPr>
          <w:i/>
          <w:noProof/>
        </w:rPr>
        <w:t>linger</w:t>
      </w:r>
    </w:p>
    <w:p w:rsidR="004C7C05" w:rsidRDefault="004C7C05">
      <w:pPr>
        <w:pStyle w:val="Index2"/>
        <w:tabs>
          <w:tab w:val="right" w:leader="dot" w:pos="4582"/>
        </w:tabs>
        <w:rPr>
          <w:bCs/>
          <w:noProof/>
        </w:rPr>
      </w:pPr>
      <w:r w:rsidRPr="002D44AB">
        <w:rPr>
          <w:i/>
          <w:noProof/>
        </w:rPr>
        <w:t>Link</w:t>
      </w:r>
      <w:r>
        <w:rPr>
          <w:noProof/>
        </w:rPr>
        <w:t xml:space="preserve"> attribute</w:t>
      </w:r>
      <w:r>
        <w:rPr>
          <w:noProof/>
        </w:rPr>
        <w:tab/>
      </w:r>
      <w:r>
        <w:rPr>
          <w:b/>
          <w:bCs/>
          <w:noProof/>
        </w:rPr>
        <w:t>165</w:t>
      </w:r>
      <w:r>
        <w:rPr>
          <w:bCs/>
          <w:noProof/>
        </w:rPr>
        <w:t>, 166, 246, 250, 255, 257, 258</w:t>
      </w:r>
    </w:p>
    <w:p w:rsidR="004C7C05" w:rsidRDefault="004C7C05">
      <w:pPr>
        <w:pStyle w:val="Index2"/>
        <w:tabs>
          <w:tab w:val="right" w:leader="dot" w:pos="4582"/>
        </w:tabs>
        <w:rPr>
          <w:bCs/>
          <w:noProof/>
        </w:rPr>
      </w:pPr>
      <w:r w:rsidRPr="002D44AB">
        <w:rPr>
          <w:i/>
          <w:noProof/>
        </w:rPr>
        <w:t>RFChannel</w:t>
      </w:r>
      <w:r>
        <w:rPr>
          <w:noProof/>
        </w:rPr>
        <w:t xml:space="preserve"> attribute</w:t>
      </w:r>
      <w:r>
        <w:rPr>
          <w:noProof/>
        </w:rPr>
        <w:tab/>
      </w:r>
      <w:r>
        <w:rPr>
          <w:b/>
          <w:bCs/>
          <w:noProof/>
        </w:rPr>
        <w:t>175</w:t>
      </w:r>
      <w:r>
        <w:rPr>
          <w:bCs/>
          <w:noProof/>
        </w:rPr>
        <w:t>, 176, 279</w:t>
      </w:r>
    </w:p>
    <w:p w:rsidR="004C7C05" w:rsidRDefault="004C7C05">
      <w:pPr>
        <w:pStyle w:val="Index1"/>
        <w:tabs>
          <w:tab w:val="right" w:leader="dot" w:pos="4582"/>
        </w:tabs>
        <w:rPr>
          <w:bCs/>
          <w:noProof/>
        </w:rPr>
      </w:pPr>
      <w:r w:rsidRPr="002D44AB">
        <w:rPr>
          <w:i/>
          <w:noProof/>
        </w:rPr>
        <w:t>Link</w:t>
      </w:r>
      <w:r>
        <w:rPr>
          <w:noProof/>
        </w:rPr>
        <w:tab/>
        <w:t xml:space="preserve">48, 59, 62, 68, 69, 151, 154, 159, 160, </w:t>
      </w:r>
      <w:r>
        <w:rPr>
          <w:b/>
          <w:bCs/>
          <w:noProof/>
        </w:rPr>
        <w:t>164</w:t>
      </w:r>
      <w:r>
        <w:rPr>
          <w:bCs/>
          <w:noProof/>
        </w:rPr>
        <w:t xml:space="preserve">, </w:t>
      </w:r>
      <w:r>
        <w:rPr>
          <w:b/>
          <w:bCs/>
          <w:noProof/>
        </w:rPr>
        <w:t>165</w:t>
      </w:r>
      <w:r>
        <w:rPr>
          <w:bCs/>
          <w:noProof/>
        </w:rPr>
        <w:t>, 169, 171, 175, 236, 248, 254</w:t>
      </w:r>
    </w:p>
    <w:p w:rsidR="004C7C05" w:rsidRDefault="004C7C05">
      <w:pPr>
        <w:pStyle w:val="Index2"/>
        <w:tabs>
          <w:tab w:val="right" w:leader="dot" w:pos="4582"/>
        </w:tabs>
        <w:rPr>
          <w:noProof/>
        </w:rPr>
      </w:pPr>
      <w:r>
        <w:rPr>
          <w:noProof/>
        </w:rPr>
        <w:t>archive</w:t>
      </w:r>
      <w:r>
        <w:rPr>
          <w:noProof/>
        </w:rPr>
        <w:tab/>
        <w:t>246, 257, 262, 358, 364, 367, 375</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cleanup</w:t>
      </w:r>
      <w:r>
        <w:rPr>
          <w:noProof/>
        </w:rPr>
        <w:tab/>
        <w:t>236, 262</w:t>
      </w:r>
    </w:p>
    <w:p w:rsidR="004C7C05" w:rsidRDefault="004C7C05">
      <w:pPr>
        <w:pStyle w:val="Index2"/>
        <w:tabs>
          <w:tab w:val="right" w:leader="dot" w:pos="4582"/>
        </w:tabs>
        <w:rPr>
          <w:noProof/>
        </w:rPr>
      </w:pPr>
      <w:r>
        <w:rPr>
          <w:noProof/>
        </w:rPr>
        <w:t>collisions</w:t>
      </w:r>
      <w:r>
        <w:rPr>
          <w:noProof/>
        </w:rPr>
        <w:tab/>
        <w:t>252, 259</w:t>
      </w:r>
    </w:p>
    <w:p w:rsidR="004C7C05" w:rsidRDefault="004C7C05">
      <w:pPr>
        <w:pStyle w:val="Index2"/>
        <w:tabs>
          <w:tab w:val="right" w:leader="dot" w:pos="4582"/>
        </w:tabs>
        <w:rPr>
          <w:noProof/>
        </w:rPr>
      </w:pPr>
      <w:r>
        <w:rPr>
          <w:noProof/>
        </w:rPr>
        <w:t>creating</w:t>
      </w:r>
      <w:r>
        <w:rPr>
          <w:noProof/>
        </w:rPr>
        <w:tab/>
        <w:t>165</w:t>
      </w:r>
    </w:p>
    <w:p w:rsidR="004C7C05" w:rsidRDefault="004C7C05">
      <w:pPr>
        <w:pStyle w:val="Index2"/>
        <w:tabs>
          <w:tab w:val="right" w:leader="dot" w:pos="4582"/>
        </w:tabs>
        <w:rPr>
          <w:noProof/>
        </w:rPr>
      </w:pPr>
      <w:r>
        <w:rPr>
          <w:noProof/>
        </w:rPr>
        <w:t>dump</w:t>
      </w:r>
      <w:r>
        <w:rPr>
          <w:noProof/>
        </w:rPr>
        <w:tab/>
        <w:t>340</w:t>
      </w:r>
    </w:p>
    <w:p w:rsidR="004C7C05" w:rsidRDefault="004C7C05">
      <w:pPr>
        <w:pStyle w:val="Index2"/>
        <w:tabs>
          <w:tab w:val="right" w:leader="dot" w:pos="4582"/>
        </w:tabs>
        <w:rPr>
          <w:noProof/>
        </w:rPr>
      </w:pPr>
      <w:r>
        <w:rPr>
          <w:noProof/>
        </w:rPr>
        <w:t>events</w:t>
      </w:r>
      <w:r>
        <w:rPr>
          <w:noProof/>
        </w:rPr>
        <w:tab/>
        <w:t>248</w:t>
      </w:r>
    </w:p>
    <w:p w:rsidR="004C7C05" w:rsidRDefault="004C7C05">
      <w:pPr>
        <w:pStyle w:val="Index2"/>
        <w:tabs>
          <w:tab w:val="right" w:leader="dot" w:pos="4582"/>
        </w:tabs>
        <w:rPr>
          <w:noProof/>
        </w:rPr>
      </w:pPr>
      <w:r>
        <w:rPr>
          <w:noProof/>
        </w:rPr>
        <w:t>exposure</w:t>
      </w:r>
      <w:r>
        <w:rPr>
          <w:noProof/>
        </w:rPr>
        <w:tab/>
        <w:t>366, 367, 375</w:t>
      </w:r>
    </w:p>
    <w:p w:rsidR="004C7C05" w:rsidRDefault="004C7C05">
      <w:pPr>
        <w:pStyle w:val="Index2"/>
        <w:tabs>
          <w:tab w:val="right" w:leader="dot" w:pos="4582"/>
        </w:tabs>
        <w:rPr>
          <w:noProof/>
        </w:rPr>
      </w:pPr>
      <w:r>
        <w:rPr>
          <w:noProof/>
        </w:rPr>
        <w:t>faults in</w:t>
      </w:r>
      <w:r>
        <w:rPr>
          <w:noProof/>
        </w:rPr>
        <w:tab/>
        <w:t>260</w:t>
      </w:r>
    </w:p>
    <w:p w:rsidR="004C7C05" w:rsidRDefault="004C7C05">
      <w:pPr>
        <w:pStyle w:val="Index2"/>
        <w:tabs>
          <w:tab w:val="right" w:leader="dot" w:pos="4582"/>
        </w:tabs>
        <w:rPr>
          <w:noProof/>
        </w:rPr>
      </w:pPr>
      <w:r>
        <w:rPr>
          <w:noProof/>
        </w:rPr>
        <w:t>object Id</w:t>
      </w:r>
      <w:r>
        <w:rPr>
          <w:noProof/>
        </w:rPr>
        <w:tab/>
        <w:t>166</w:t>
      </w:r>
    </w:p>
    <w:p w:rsidR="004C7C05" w:rsidRDefault="004C7C05">
      <w:pPr>
        <w:pStyle w:val="Index2"/>
        <w:tabs>
          <w:tab w:val="right" w:leader="dot" w:pos="4582"/>
        </w:tabs>
        <w:rPr>
          <w:noProof/>
        </w:rPr>
      </w:pPr>
      <w:r>
        <w:rPr>
          <w:noProof/>
        </w:rPr>
        <w:t>performance measures</w:t>
      </w:r>
      <w:r>
        <w:rPr>
          <w:noProof/>
        </w:rPr>
        <w:tab/>
      </w:r>
      <w:r w:rsidRPr="002D44AB">
        <w:rPr>
          <w:rFonts w:cs="Mangal"/>
          <w:i/>
          <w:noProof/>
        </w:rPr>
        <w:t>See</w:t>
      </w:r>
      <w:r w:rsidRPr="002D44AB">
        <w:rPr>
          <w:rFonts w:cs="Mangal"/>
          <w:noProof/>
        </w:rPr>
        <w:t xml:space="preserve"> performance, measures, </w:t>
      </w:r>
      <w:r w:rsidRPr="002D44AB">
        <w:rPr>
          <w:rFonts w:cs="Mangal"/>
          <w:i/>
          <w:noProof/>
        </w:rPr>
        <w:t>Link</w:t>
      </w:r>
    </w:p>
    <w:p w:rsidR="004C7C05" w:rsidRDefault="004C7C05">
      <w:pPr>
        <w:pStyle w:val="Index2"/>
        <w:tabs>
          <w:tab w:val="right" w:leader="dot" w:pos="4582"/>
        </w:tabs>
        <w:rPr>
          <w:noProof/>
        </w:rPr>
      </w:pPr>
      <w:r>
        <w:rPr>
          <w:noProof/>
        </w:rPr>
        <w:t>signal propagation in</w:t>
      </w:r>
      <w:r>
        <w:rPr>
          <w:noProof/>
        </w:rPr>
        <w:tab/>
        <w:t>164</w:t>
      </w:r>
    </w:p>
    <w:p w:rsidR="004C7C05" w:rsidRDefault="004C7C05">
      <w:pPr>
        <w:pStyle w:val="Index1"/>
        <w:tabs>
          <w:tab w:val="right" w:leader="dot" w:pos="4582"/>
        </w:tabs>
        <w:rPr>
          <w:noProof/>
        </w:rPr>
      </w:pPr>
      <w:r w:rsidRPr="002D44AB">
        <w:rPr>
          <w:i/>
          <w:noProof/>
        </w:rPr>
        <w:t>LinkService</w:t>
      </w:r>
      <w:r>
        <w:rPr>
          <w:noProof/>
        </w:rPr>
        <w:tab/>
        <w:t>358</w:t>
      </w:r>
    </w:p>
    <w:p w:rsidR="004C7C05" w:rsidRDefault="004C7C05">
      <w:pPr>
        <w:pStyle w:val="Index1"/>
        <w:tabs>
          <w:tab w:val="right" w:leader="dot" w:pos="4582"/>
        </w:tabs>
        <w:rPr>
          <w:bCs/>
          <w:noProof/>
        </w:rPr>
      </w:pPr>
      <w:r w:rsidRPr="002D44AB">
        <w:rPr>
          <w:i/>
          <w:noProof/>
        </w:rPr>
        <w:t>linTodB</w:t>
      </w:r>
      <w:r>
        <w:rPr>
          <w:noProof/>
        </w:rPr>
        <w:tab/>
        <w:t xml:space="preserve">102, </w:t>
      </w:r>
      <w:r>
        <w:rPr>
          <w:b/>
          <w:bCs/>
          <w:noProof/>
        </w:rPr>
        <w:t>149</w:t>
      </w:r>
      <w:r>
        <w:rPr>
          <w:bCs/>
          <w:noProof/>
        </w:rPr>
        <w:t>, 382</w:t>
      </w:r>
    </w:p>
    <w:p w:rsidR="004C7C05" w:rsidRDefault="004C7C05">
      <w:pPr>
        <w:pStyle w:val="Index2"/>
        <w:tabs>
          <w:tab w:val="right" w:leader="dot" w:pos="4582"/>
        </w:tabs>
        <w:rPr>
          <w:noProof/>
        </w:rPr>
      </w:pPr>
      <w:r>
        <w:rPr>
          <w:noProof/>
        </w:rPr>
        <w:t>examples</w:t>
      </w:r>
      <w:r>
        <w:rPr>
          <w:noProof/>
        </w:rPr>
        <w:tab/>
        <w:t>105</w:t>
      </w:r>
    </w:p>
    <w:p w:rsidR="004C7C05" w:rsidRDefault="004C7C05">
      <w:pPr>
        <w:pStyle w:val="Index1"/>
        <w:tabs>
          <w:tab w:val="right" w:leader="dot" w:pos="4582"/>
        </w:tabs>
        <w:rPr>
          <w:noProof/>
        </w:rPr>
      </w:pPr>
      <w:r>
        <w:rPr>
          <w:noProof/>
        </w:rPr>
        <w:t>Linux</w:t>
      </w:r>
      <w:r>
        <w:rPr>
          <w:noProof/>
        </w:rPr>
        <w:tab/>
        <w:t>397, 399, 400, 403, 404</w:t>
      </w:r>
    </w:p>
    <w:p w:rsidR="004C7C05" w:rsidRDefault="004C7C05">
      <w:pPr>
        <w:pStyle w:val="Index1"/>
        <w:tabs>
          <w:tab w:val="right" w:leader="dot" w:pos="4582"/>
        </w:tabs>
        <w:rPr>
          <w:noProof/>
        </w:rPr>
      </w:pPr>
      <w:r w:rsidRPr="002D44AB">
        <w:rPr>
          <w:i/>
          <w:noProof/>
        </w:rPr>
        <w:t>LNK_PURGE</w:t>
      </w:r>
      <w:r>
        <w:rPr>
          <w:noProof/>
        </w:rPr>
        <w:tab/>
        <w:t>358</w:t>
      </w:r>
    </w:p>
    <w:p w:rsidR="004C7C05" w:rsidRDefault="004C7C05">
      <w:pPr>
        <w:pStyle w:val="Index1"/>
        <w:tabs>
          <w:tab w:val="right" w:leader="dot" w:pos="4582"/>
        </w:tabs>
        <w:rPr>
          <w:noProof/>
        </w:rPr>
      </w:pPr>
      <w:r w:rsidRPr="002D44AB">
        <w:rPr>
          <w:i/>
          <w:noProof/>
        </w:rPr>
        <w:t xml:space="preserve">LOCAL </w:t>
      </w:r>
      <w:r>
        <w:rPr>
          <w:noProof/>
        </w:rPr>
        <w:t>(</w:t>
      </w:r>
      <w:r w:rsidRPr="002D44AB">
        <w:rPr>
          <w:i/>
          <w:noProof/>
        </w:rPr>
        <w:t>Mailbox</w:t>
      </w:r>
      <w:r>
        <w:rPr>
          <w:noProof/>
        </w:rPr>
        <w:t xml:space="preserve"> flag)</w:t>
      </w:r>
      <w:r>
        <w:rPr>
          <w:noProof/>
        </w:rPr>
        <w:tab/>
        <w:t>306, 310</w:t>
      </w:r>
    </w:p>
    <w:p w:rsidR="004C7C05" w:rsidRDefault="004C7C05">
      <w:pPr>
        <w:pStyle w:val="Index2"/>
        <w:tabs>
          <w:tab w:val="right" w:leader="dot" w:pos="4582"/>
        </w:tabs>
        <w:rPr>
          <w:noProof/>
        </w:rPr>
      </w:pPr>
      <w:r>
        <w:rPr>
          <w:noProof/>
        </w:rPr>
        <w:t>examples</w:t>
      </w:r>
      <w:r>
        <w:rPr>
          <w:noProof/>
        </w:rPr>
        <w:tab/>
        <w:t>310, 311</w:t>
      </w:r>
    </w:p>
    <w:p w:rsidR="004C7C05" w:rsidRDefault="004C7C05">
      <w:pPr>
        <w:pStyle w:val="Index1"/>
        <w:tabs>
          <w:tab w:val="right" w:leader="dot" w:pos="4582"/>
        </w:tabs>
        <w:rPr>
          <w:noProof/>
        </w:rPr>
      </w:pPr>
      <w:r>
        <w:rPr>
          <w:noProof/>
        </w:rPr>
        <w:t>localhost</w:t>
      </w:r>
      <w:r>
        <w:rPr>
          <w:noProof/>
        </w:rPr>
        <w:tab/>
        <w:t>81, 85, 401, 403</w:t>
      </w:r>
    </w:p>
    <w:p w:rsidR="004C7C05" w:rsidRDefault="004C7C05">
      <w:pPr>
        <w:pStyle w:val="Index1"/>
        <w:tabs>
          <w:tab w:val="right" w:leader="dot" w:pos="4582"/>
        </w:tabs>
        <w:rPr>
          <w:noProof/>
        </w:rPr>
      </w:pPr>
      <w:r>
        <w:rPr>
          <w:noProof/>
        </w:rPr>
        <w:t>Lockheed-Martin</w:t>
      </w:r>
      <w:r>
        <w:rPr>
          <w:noProof/>
        </w:rPr>
        <w:tab/>
        <w:t>10</w:t>
      </w:r>
    </w:p>
    <w:p w:rsidR="004C7C05" w:rsidRDefault="004C7C05">
      <w:pPr>
        <w:pStyle w:val="Index1"/>
        <w:tabs>
          <w:tab w:val="right" w:leader="dot" w:pos="4582"/>
        </w:tabs>
        <w:rPr>
          <w:noProof/>
        </w:rPr>
      </w:pPr>
      <w:r>
        <w:rPr>
          <w:noProof/>
        </w:rPr>
        <w:t>lognormal distribution</w:t>
      </w:r>
      <w:r>
        <w:rPr>
          <w:noProof/>
        </w:rPr>
        <w:tab/>
        <w:t>387, 388, 391, 393, 394</w:t>
      </w:r>
    </w:p>
    <w:p w:rsidR="004C7C05" w:rsidRDefault="004C7C05">
      <w:pPr>
        <w:pStyle w:val="Index1"/>
        <w:tabs>
          <w:tab w:val="right" w:leader="dot" w:pos="4582"/>
        </w:tabs>
        <w:rPr>
          <w:bCs/>
          <w:noProof/>
        </w:rPr>
      </w:pPr>
      <w:r w:rsidRPr="002D44AB">
        <w:rPr>
          <w:i/>
          <w:noProof/>
        </w:rPr>
        <w:t>Long</w:t>
      </w:r>
      <w:r>
        <w:rPr>
          <w:noProof/>
        </w:rPr>
        <w:t xml:space="preserve"> (type)</w:t>
      </w:r>
      <w:r>
        <w:rPr>
          <w:noProof/>
        </w:rPr>
        <w:tab/>
        <w:t xml:space="preserve">40, </w:t>
      </w:r>
      <w:r>
        <w:rPr>
          <w:b/>
          <w:bCs/>
          <w:noProof/>
        </w:rPr>
        <w:t>125</w:t>
      </w:r>
      <w:r>
        <w:rPr>
          <w:bCs/>
          <w:noProof/>
        </w:rPr>
        <w:t>, 126, 133, 134, 145, 148, 405</w:t>
      </w:r>
    </w:p>
    <w:p w:rsidR="004C7C05" w:rsidRDefault="004C7C05">
      <w:pPr>
        <w:pStyle w:val="Index1"/>
        <w:tabs>
          <w:tab w:val="right" w:leader="dot" w:pos="4582"/>
        </w:tabs>
        <w:rPr>
          <w:bCs/>
          <w:noProof/>
        </w:rPr>
      </w:pPr>
      <w:r w:rsidRPr="002D44AB">
        <w:rPr>
          <w:i/>
          <w:noProof/>
        </w:rPr>
        <w:t xml:space="preserve">LONG </w:t>
      </w:r>
      <w:r>
        <w:rPr>
          <w:noProof/>
        </w:rPr>
        <w:t>(type)</w:t>
      </w:r>
      <w:r>
        <w:rPr>
          <w:noProof/>
        </w:rPr>
        <w:tab/>
        <w:t xml:space="preserve">122, </w:t>
      </w:r>
      <w:r>
        <w:rPr>
          <w:b/>
          <w:bCs/>
          <w:noProof/>
        </w:rPr>
        <w:t>126</w:t>
      </w:r>
      <w:r>
        <w:rPr>
          <w:bCs/>
          <w:noProof/>
        </w:rPr>
        <w:t>, 130, 131, 133, 134, 135, 141, 145, 324, 405</w:t>
      </w:r>
    </w:p>
    <w:p w:rsidR="004C7C05" w:rsidRDefault="004C7C05">
      <w:pPr>
        <w:pStyle w:val="Index1"/>
        <w:tabs>
          <w:tab w:val="right" w:leader="dot" w:pos="4582"/>
        </w:tabs>
        <w:rPr>
          <w:noProof/>
        </w:rPr>
      </w:pPr>
      <w:r w:rsidRPr="002D44AB">
        <w:rPr>
          <w:i/>
          <w:noProof/>
        </w:rPr>
        <w:t xml:space="preserve">lower </w:t>
      </w:r>
      <w:r>
        <w:rPr>
          <w:noProof/>
        </w:rPr>
        <w:t>(</w:t>
      </w:r>
      <w:r w:rsidRPr="002D44AB">
        <w:rPr>
          <w:i/>
          <w:noProof/>
        </w:rPr>
        <w:t>XMapper</w:t>
      </w:r>
      <w:r>
        <w:rPr>
          <w:noProof/>
        </w:rPr>
        <w:t xml:space="preserve"> method)</w:t>
      </w:r>
      <w:r>
        <w:rPr>
          <w:noProof/>
        </w:rPr>
        <w:tab/>
        <w:t>383</w:t>
      </w:r>
    </w:p>
    <w:p w:rsidR="004C7C05" w:rsidRDefault="004C7C05">
      <w:pPr>
        <w:pStyle w:val="Index1"/>
        <w:tabs>
          <w:tab w:val="right" w:leader="dot" w:pos="4582"/>
        </w:tabs>
        <w:rPr>
          <w:noProof/>
        </w:rPr>
      </w:pPr>
      <w:r w:rsidRPr="002D44AB">
        <w:rPr>
          <w:i/>
          <w:noProof/>
        </w:rPr>
        <w:t xml:space="preserve">LPointer </w:t>
      </w:r>
      <w:r>
        <w:rPr>
          <w:noProof/>
        </w:rPr>
        <w:t>(type)</w:t>
      </w:r>
      <w:r>
        <w:rPr>
          <w:noProof/>
        </w:rPr>
        <w:tab/>
        <w:t>126</w:t>
      </w:r>
    </w:p>
    <w:p w:rsidR="004C7C05" w:rsidRDefault="004C7C05">
      <w:pPr>
        <w:pStyle w:val="Index1"/>
        <w:tabs>
          <w:tab w:val="right" w:leader="dot" w:pos="4582"/>
        </w:tabs>
        <w:rPr>
          <w:bCs/>
          <w:noProof/>
        </w:rPr>
      </w:pPr>
      <w:r w:rsidRPr="002D44AB">
        <w:rPr>
          <w:i/>
          <w:noProof/>
        </w:rPr>
        <w:t>lRndBinomial</w:t>
      </w:r>
      <w:r>
        <w:rPr>
          <w:noProof/>
        </w:rPr>
        <w:tab/>
        <w:t xml:space="preserve">110, </w:t>
      </w:r>
      <w:r>
        <w:rPr>
          <w:b/>
          <w:bCs/>
          <w:noProof/>
        </w:rPr>
        <w:t>137</w:t>
      </w:r>
      <w:r>
        <w:rPr>
          <w:bCs/>
          <w:noProof/>
        </w:rPr>
        <w:t>, 389</w:t>
      </w:r>
    </w:p>
    <w:p w:rsidR="004C7C05" w:rsidRDefault="004C7C05">
      <w:pPr>
        <w:pStyle w:val="Index2"/>
        <w:tabs>
          <w:tab w:val="right" w:leader="dot" w:pos="4582"/>
        </w:tabs>
        <w:rPr>
          <w:noProof/>
        </w:rPr>
      </w:pPr>
      <w:r>
        <w:rPr>
          <w:noProof/>
        </w:rPr>
        <w:t>examples</w:t>
      </w:r>
      <w:r>
        <w:rPr>
          <w:noProof/>
        </w:rPr>
        <w:tab/>
        <w:t>105, 282</w:t>
      </w:r>
    </w:p>
    <w:p w:rsidR="004C7C05" w:rsidRDefault="004C7C05">
      <w:pPr>
        <w:pStyle w:val="Index1"/>
        <w:tabs>
          <w:tab w:val="right" w:leader="dot" w:pos="4582"/>
        </w:tabs>
        <w:rPr>
          <w:noProof/>
        </w:rPr>
      </w:pPr>
      <w:r w:rsidRPr="002D44AB">
        <w:rPr>
          <w:i/>
          <w:noProof/>
        </w:rPr>
        <w:t>lRndPoisson</w:t>
      </w:r>
      <w:r>
        <w:rPr>
          <w:noProof/>
        </w:rPr>
        <w:tab/>
        <w:t>136</w:t>
      </w:r>
    </w:p>
    <w:p w:rsidR="004C7C05" w:rsidRDefault="004C7C05">
      <w:pPr>
        <w:pStyle w:val="Index1"/>
        <w:tabs>
          <w:tab w:val="right" w:leader="dot" w:pos="4582"/>
        </w:tabs>
        <w:rPr>
          <w:noProof/>
        </w:rPr>
      </w:pPr>
      <w:r w:rsidRPr="002D44AB">
        <w:rPr>
          <w:i/>
          <w:noProof/>
        </w:rPr>
        <w:t>lRndTolerance</w:t>
      </w:r>
      <w:r>
        <w:rPr>
          <w:noProof/>
        </w:rPr>
        <w:tab/>
        <w:t>137</w:t>
      </w:r>
    </w:p>
    <w:p w:rsidR="004C7C05" w:rsidRDefault="004C7C05">
      <w:pPr>
        <w:pStyle w:val="Index1"/>
        <w:tabs>
          <w:tab w:val="right" w:leader="dot" w:pos="4582"/>
        </w:tabs>
        <w:rPr>
          <w:noProof/>
        </w:rPr>
      </w:pPr>
      <w:r w:rsidRPr="002D44AB">
        <w:rPr>
          <w:i/>
          <w:noProof/>
        </w:rPr>
        <w:t>lRndUniform</w:t>
      </w:r>
      <w:r>
        <w:rPr>
          <w:noProof/>
        </w:rPr>
        <w:tab/>
        <w:t>136</w:t>
      </w:r>
    </w:p>
    <w:p w:rsidR="004C7C05" w:rsidRDefault="004C7C05">
      <w:pPr>
        <w:pStyle w:val="Index1"/>
        <w:tabs>
          <w:tab w:val="right" w:leader="dot" w:pos="4582"/>
        </w:tabs>
        <w:rPr>
          <w:noProof/>
        </w:rPr>
      </w:pPr>
      <w:r w:rsidRPr="002D44AB">
        <w:rPr>
          <w:i/>
          <w:noProof/>
        </w:rPr>
        <w:t>lRndZipf</w:t>
      </w:r>
      <w:r>
        <w:rPr>
          <w:noProof/>
        </w:rPr>
        <w:tab/>
        <w:t>137</w:t>
      </w:r>
    </w:p>
    <w:p w:rsidR="004C7C05" w:rsidRDefault="004C7C05">
      <w:pPr>
        <w:pStyle w:val="Index1"/>
        <w:tabs>
          <w:tab w:val="right" w:leader="dot" w:pos="4582"/>
        </w:tabs>
        <w:rPr>
          <w:noProof/>
        </w:rPr>
      </w:pPr>
      <w:r w:rsidRPr="002D44AB">
        <w:rPr>
          <w:i/>
          <w:noProof/>
        </w:rPr>
        <w:t>LVal</w:t>
      </w:r>
      <w:r>
        <w:rPr>
          <w:noProof/>
        </w:rPr>
        <w:tab/>
        <w:t>140, 141</w:t>
      </w:r>
    </w:p>
    <w:p w:rsidR="004C7C05" w:rsidRDefault="004C7C05">
      <w:pPr>
        <w:pStyle w:val="IndexHeading"/>
        <w:keepNext/>
        <w:tabs>
          <w:tab w:val="right" w:leader="dot" w:pos="4582"/>
        </w:tabs>
        <w:rPr>
          <w:rFonts w:eastAsiaTheme="minorEastAsia" w:cstheme="minorBidi"/>
          <w:b w:val="0"/>
          <w:bCs w:val="0"/>
          <w:noProof/>
        </w:rPr>
      </w:pPr>
      <w:r>
        <w:rPr>
          <w:noProof/>
        </w:rPr>
        <w:t>M</w:t>
      </w:r>
    </w:p>
    <w:p w:rsidR="004C7C05" w:rsidRDefault="004C7C05">
      <w:pPr>
        <w:pStyle w:val="Index1"/>
        <w:tabs>
          <w:tab w:val="right" w:leader="dot" w:pos="4582"/>
        </w:tabs>
        <w:rPr>
          <w:noProof/>
        </w:rPr>
      </w:pPr>
      <w:r>
        <w:rPr>
          <w:noProof/>
        </w:rPr>
        <w:t>MAC</w:t>
      </w:r>
      <w:r>
        <w:rPr>
          <w:noProof/>
        </w:rPr>
        <w:tab/>
      </w:r>
      <w:r w:rsidRPr="002D44AB">
        <w:rPr>
          <w:rFonts w:cs="Mangal"/>
          <w:i/>
          <w:noProof/>
        </w:rPr>
        <w:t>See</w:t>
      </w:r>
      <w:r w:rsidRPr="002D44AB">
        <w:rPr>
          <w:rFonts w:cs="Mangal"/>
          <w:noProof/>
        </w:rPr>
        <w:t xml:space="preserve"> Medium Access Control</w:t>
      </w:r>
    </w:p>
    <w:p w:rsidR="004C7C05" w:rsidRDefault="004C7C05">
      <w:pPr>
        <w:pStyle w:val="Index1"/>
        <w:tabs>
          <w:tab w:val="right" w:leader="dot" w:pos="4582"/>
        </w:tabs>
        <w:rPr>
          <w:bCs/>
          <w:noProof/>
        </w:rPr>
      </w:pPr>
      <w:r w:rsidRPr="002D44AB">
        <w:rPr>
          <w:i/>
          <w:noProof/>
        </w:rPr>
        <w:t>Mailbox</w:t>
      </w:r>
      <w:r>
        <w:rPr>
          <w:noProof/>
        </w:rPr>
        <w:tab/>
        <w:t xml:space="preserve">48, 152, 154, 158, 159, </w:t>
      </w:r>
      <w:r>
        <w:rPr>
          <w:b/>
          <w:bCs/>
          <w:noProof/>
        </w:rPr>
        <w:t>291</w:t>
      </w:r>
    </w:p>
    <w:p w:rsidR="004C7C05" w:rsidRDefault="004C7C05">
      <w:pPr>
        <w:pStyle w:val="Index2"/>
        <w:tabs>
          <w:tab w:val="right" w:leader="dot" w:pos="4582"/>
        </w:tabs>
        <w:rPr>
          <w:bCs/>
          <w:noProof/>
        </w:rPr>
      </w:pPr>
      <w:r>
        <w:rPr>
          <w:noProof/>
        </w:rPr>
        <w:t>barrier</w:t>
      </w:r>
      <w:r>
        <w:rPr>
          <w:noProof/>
        </w:rPr>
        <w:tab/>
        <w:t xml:space="preserve">291, </w:t>
      </w:r>
      <w:r>
        <w:rPr>
          <w:b/>
          <w:bCs/>
          <w:noProof/>
        </w:rPr>
        <w:t>304</w:t>
      </w:r>
      <w:r>
        <w:rPr>
          <w:bCs/>
          <w:noProof/>
        </w:rPr>
        <w:t>–</w:t>
      </w:r>
      <w:r>
        <w:rPr>
          <w:b/>
          <w:bCs/>
          <w:noProof/>
        </w:rPr>
        <w:t>5</w:t>
      </w:r>
      <w:r>
        <w:rPr>
          <w:bCs/>
          <w:noProof/>
        </w:rPr>
        <w:t>, 307</w:t>
      </w:r>
    </w:p>
    <w:p w:rsidR="004C7C05" w:rsidRDefault="004C7C05">
      <w:pPr>
        <w:pStyle w:val="Index2"/>
        <w:tabs>
          <w:tab w:val="right" w:leader="dot" w:pos="4582"/>
        </w:tabs>
        <w:rPr>
          <w:bCs/>
          <w:noProof/>
        </w:rPr>
      </w:pPr>
      <w:r>
        <w:rPr>
          <w:noProof/>
        </w:rPr>
        <w:t>bound</w:t>
      </w:r>
      <w:r>
        <w:rPr>
          <w:noProof/>
        </w:rPr>
        <w:tab/>
        <w:t xml:space="preserve">72, 74, 81, 138, 212, 291, </w:t>
      </w:r>
      <w:r>
        <w:rPr>
          <w:b/>
          <w:bCs/>
          <w:noProof/>
        </w:rPr>
        <w:t>306</w:t>
      </w:r>
      <w:r>
        <w:rPr>
          <w:bCs/>
          <w:noProof/>
        </w:rPr>
        <w:t>–</w:t>
      </w:r>
      <w:r>
        <w:rPr>
          <w:b/>
          <w:bCs/>
          <w:noProof/>
        </w:rPr>
        <w:t>19</w:t>
      </w:r>
      <w:r>
        <w:rPr>
          <w:bCs/>
          <w:noProof/>
        </w:rPr>
        <w:t>, 322</w:t>
      </w:r>
    </w:p>
    <w:p w:rsidR="004C7C05" w:rsidRDefault="004C7C05">
      <w:pPr>
        <w:pStyle w:val="Index2"/>
        <w:tabs>
          <w:tab w:val="right" w:leader="dot" w:pos="4582"/>
        </w:tabs>
        <w:rPr>
          <w:bCs/>
          <w:noProof/>
        </w:rPr>
      </w:pPr>
      <w:r>
        <w:rPr>
          <w:noProof/>
        </w:rPr>
        <w:t>capacity</w:t>
      </w:r>
      <w:r>
        <w:rPr>
          <w:noProof/>
        </w:rPr>
        <w:tab/>
        <w:t xml:space="preserve">61, 291, </w:t>
      </w:r>
      <w:r>
        <w:rPr>
          <w:b/>
          <w:bCs/>
          <w:noProof/>
        </w:rPr>
        <w:t>292</w:t>
      </w:r>
      <w:r>
        <w:rPr>
          <w:bCs/>
          <w:noProof/>
        </w:rPr>
        <w:t>, 294, 295, 297, 298, 301, 304, 305, 307, 308, 360, 375</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examples</w:t>
      </w:r>
      <w:r>
        <w:rPr>
          <w:noProof/>
        </w:rPr>
        <w:tab/>
        <w:t>48, 49, 50, 53, 55, 57, 60, 61, 72, 73, 75, 76, 80, 81, 197, 292, 294, 299, 301, 304, 312, 318, 360</w:t>
      </w:r>
    </w:p>
    <w:p w:rsidR="004C7C05" w:rsidRDefault="004C7C05">
      <w:pPr>
        <w:pStyle w:val="Index2"/>
        <w:tabs>
          <w:tab w:val="right" w:leader="dot" w:pos="4582"/>
        </w:tabs>
        <w:rPr>
          <w:noProof/>
        </w:rPr>
      </w:pPr>
      <w:r>
        <w:rPr>
          <w:noProof/>
        </w:rPr>
        <w:t>exposure</w:t>
      </w:r>
      <w:r>
        <w:rPr>
          <w:noProof/>
        </w:rPr>
        <w:tab/>
        <w:t>360, 375</w:t>
      </w:r>
    </w:p>
    <w:p w:rsidR="004C7C05" w:rsidRDefault="004C7C05">
      <w:pPr>
        <w:pStyle w:val="Index2"/>
        <w:tabs>
          <w:tab w:val="right" w:leader="dot" w:pos="4582"/>
        </w:tabs>
        <w:rPr>
          <w:noProof/>
        </w:rPr>
      </w:pPr>
      <w:r>
        <w:rPr>
          <w:noProof/>
        </w:rPr>
        <w:t>object Id</w:t>
      </w:r>
      <w:r>
        <w:rPr>
          <w:noProof/>
        </w:rPr>
        <w:tab/>
        <w:t>294, 295</w:t>
      </w:r>
    </w:p>
    <w:p w:rsidR="004C7C05" w:rsidRDefault="004C7C05">
      <w:pPr>
        <w:pStyle w:val="Index1"/>
        <w:tabs>
          <w:tab w:val="right" w:leader="dot" w:pos="4582"/>
        </w:tabs>
        <w:rPr>
          <w:noProof/>
        </w:rPr>
      </w:pPr>
      <w:r w:rsidRPr="002D44AB">
        <w:rPr>
          <w:i/>
          <w:noProof/>
        </w:rPr>
        <w:t xml:space="preserve">mailbox </w:t>
      </w:r>
      <w:r>
        <w:rPr>
          <w:noProof/>
        </w:rPr>
        <w:t>(</w:t>
      </w:r>
      <w:r w:rsidRPr="002D44AB">
        <w:rPr>
          <w:i/>
          <w:noProof/>
        </w:rPr>
        <w:t>Mailbox</w:t>
      </w:r>
      <w:r>
        <w:rPr>
          <w:noProof/>
        </w:rPr>
        <w:t xml:space="preserve"> declarator)</w:t>
      </w:r>
      <w:r>
        <w:rPr>
          <w:noProof/>
        </w:rPr>
        <w:tab/>
        <w:t>293, 294</w:t>
      </w:r>
    </w:p>
    <w:p w:rsidR="004C7C05" w:rsidRDefault="004C7C05">
      <w:pPr>
        <w:pStyle w:val="Index1"/>
        <w:tabs>
          <w:tab w:val="right" w:leader="dot" w:pos="4582"/>
        </w:tabs>
        <w:rPr>
          <w:noProof/>
        </w:rPr>
      </w:pPr>
      <w:r>
        <w:rPr>
          <w:noProof/>
        </w:rPr>
        <w:t>make</w:t>
      </w:r>
      <w:r w:rsidRPr="002D44AB">
        <w:rPr>
          <w:i/>
          <w:noProof/>
        </w:rPr>
        <w:t xml:space="preserve"> </w:t>
      </w:r>
      <w:r>
        <w:rPr>
          <w:noProof/>
        </w:rPr>
        <w:t>(UNIX utility)</w:t>
      </w:r>
      <w:r>
        <w:rPr>
          <w:noProof/>
        </w:rPr>
        <w:tab/>
        <w:t>399, 408</w:t>
      </w:r>
    </w:p>
    <w:p w:rsidR="004C7C05" w:rsidRDefault="004C7C05">
      <w:pPr>
        <w:pStyle w:val="Index1"/>
        <w:tabs>
          <w:tab w:val="right" w:leader="dot" w:pos="4582"/>
        </w:tabs>
        <w:rPr>
          <w:noProof/>
        </w:rPr>
      </w:pPr>
      <w:r>
        <w:rPr>
          <w:noProof/>
        </w:rPr>
        <w:t>maker</w:t>
      </w:r>
      <w:r w:rsidRPr="002D44AB">
        <w:rPr>
          <w:i/>
          <w:noProof/>
        </w:rPr>
        <w:t xml:space="preserve"> </w:t>
      </w:r>
      <w:r>
        <w:rPr>
          <w:noProof/>
        </w:rPr>
        <w:t>(SMURPH installer)</w:t>
      </w:r>
      <w:r>
        <w:rPr>
          <w:noProof/>
        </w:rPr>
        <w:tab/>
        <w:t>399, 400, 401, 402, 408</w:t>
      </w:r>
    </w:p>
    <w:p w:rsidR="004C7C05" w:rsidRDefault="004C7C05">
      <w:pPr>
        <w:pStyle w:val="Index1"/>
        <w:tabs>
          <w:tab w:val="right" w:leader="dot" w:pos="4582"/>
        </w:tabs>
        <w:rPr>
          <w:noProof/>
        </w:rPr>
      </w:pPr>
      <w:r w:rsidRPr="002D44AB">
        <w:rPr>
          <w:noProof/>
        </w:rPr>
        <w:t>mapper</w:t>
      </w:r>
      <w:r>
        <w:rPr>
          <w:noProof/>
        </w:rPr>
        <w:tab/>
        <w:t>380</w:t>
      </w:r>
    </w:p>
    <w:p w:rsidR="004C7C05" w:rsidRDefault="004C7C05">
      <w:pPr>
        <w:pStyle w:val="Index1"/>
        <w:tabs>
          <w:tab w:val="right" w:leader="dot" w:pos="4582"/>
        </w:tabs>
        <w:rPr>
          <w:bCs/>
          <w:noProof/>
        </w:rPr>
      </w:pPr>
      <w:r w:rsidRPr="002D44AB">
        <w:rPr>
          <w:i/>
          <w:noProof/>
        </w:rPr>
        <w:t xml:space="preserve">MASTER </w:t>
      </w:r>
      <w:r>
        <w:rPr>
          <w:noProof/>
        </w:rPr>
        <w:t>(</w:t>
      </w:r>
      <w:r w:rsidRPr="002D44AB">
        <w:rPr>
          <w:i/>
          <w:noProof/>
        </w:rPr>
        <w:t>Mailbox</w:t>
      </w:r>
      <w:r>
        <w:rPr>
          <w:noProof/>
        </w:rPr>
        <w:t xml:space="preserve"> flag)</w:t>
      </w:r>
      <w:r>
        <w:rPr>
          <w:noProof/>
        </w:rPr>
        <w:tab/>
        <w:t xml:space="preserve">74, </w:t>
      </w:r>
      <w:r>
        <w:rPr>
          <w:b/>
          <w:bCs/>
          <w:noProof/>
        </w:rPr>
        <w:t>306</w:t>
      </w:r>
      <w:r>
        <w:rPr>
          <w:bCs/>
          <w:noProof/>
        </w:rPr>
        <w:t>, 310, 311</w:t>
      </w:r>
    </w:p>
    <w:p w:rsidR="004C7C05" w:rsidRDefault="004C7C05">
      <w:pPr>
        <w:pStyle w:val="Index2"/>
        <w:tabs>
          <w:tab w:val="right" w:leader="dot" w:pos="4582"/>
        </w:tabs>
        <w:rPr>
          <w:noProof/>
        </w:rPr>
      </w:pPr>
      <w:r>
        <w:rPr>
          <w:noProof/>
        </w:rPr>
        <w:t>examples</w:t>
      </w:r>
      <w:r>
        <w:rPr>
          <w:noProof/>
        </w:rPr>
        <w:tab/>
        <w:t>73, 312</w:t>
      </w:r>
    </w:p>
    <w:p w:rsidR="004C7C05" w:rsidRDefault="004C7C05">
      <w:pPr>
        <w:pStyle w:val="Index1"/>
        <w:tabs>
          <w:tab w:val="right" w:leader="dot" w:pos="4582"/>
        </w:tabs>
        <w:rPr>
          <w:noProof/>
        </w:rPr>
      </w:pPr>
      <w:r>
        <w:rPr>
          <w:noProof/>
        </w:rPr>
        <w:t>Maui, Hawaii</w:t>
      </w:r>
      <w:r>
        <w:rPr>
          <w:noProof/>
        </w:rPr>
        <w:tab/>
        <w:t>115</w:t>
      </w:r>
    </w:p>
    <w:p w:rsidR="004C7C05" w:rsidRDefault="004C7C05">
      <w:pPr>
        <w:pStyle w:val="Index1"/>
        <w:tabs>
          <w:tab w:val="right" w:leader="dot" w:pos="4582"/>
        </w:tabs>
        <w:rPr>
          <w:noProof/>
        </w:rPr>
      </w:pPr>
      <w:r w:rsidRPr="002D44AB">
        <w:rPr>
          <w:i/>
          <w:noProof/>
        </w:rPr>
        <w:t xml:space="preserve">max </w:t>
      </w:r>
      <w:r>
        <w:rPr>
          <w:noProof/>
        </w:rPr>
        <w:t>(</w:t>
      </w:r>
      <w:r w:rsidRPr="002D44AB">
        <w:rPr>
          <w:i/>
          <w:noProof/>
        </w:rPr>
        <w:t>MXChannels</w:t>
      </w:r>
      <w:r>
        <w:rPr>
          <w:noProof/>
        </w:rPr>
        <w:t xml:space="preserve"> method)</w:t>
      </w:r>
      <w:r>
        <w:rPr>
          <w:noProof/>
        </w:rPr>
        <w:tab/>
        <w:t>383</w:t>
      </w:r>
    </w:p>
    <w:p w:rsidR="004C7C05" w:rsidRDefault="004C7C05">
      <w:pPr>
        <w:pStyle w:val="Index1"/>
        <w:tabs>
          <w:tab w:val="right" w:leader="dot" w:pos="4582"/>
        </w:tabs>
        <w:rPr>
          <w:noProof/>
        </w:rPr>
      </w:pPr>
      <w:r w:rsidRPr="002D44AB">
        <w:rPr>
          <w:i/>
          <w:noProof/>
        </w:rPr>
        <w:t>MAX_DISTANCE</w:t>
      </w:r>
      <w:r>
        <w:rPr>
          <w:noProof/>
        </w:rPr>
        <w:tab/>
        <w:t>134</w:t>
      </w:r>
    </w:p>
    <w:p w:rsidR="004C7C05" w:rsidRDefault="004C7C05">
      <w:pPr>
        <w:pStyle w:val="Index1"/>
        <w:tabs>
          <w:tab w:val="right" w:leader="dot" w:pos="4582"/>
        </w:tabs>
        <w:rPr>
          <w:noProof/>
        </w:rPr>
      </w:pPr>
      <w:r w:rsidRPr="002D44AB">
        <w:rPr>
          <w:i/>
          <w:noProof/>
        </w:rPr>
        <w:t>MAX_int</w:t>
      </w:r>
      <w:r>
        <w:rPr>
          <w:noProof/>
        </w:rPr>
        <w:tab/>
        <w:t>133</w:t>
      </w:r>
    </w:p>
    <w:p w:rsidR="004C7C05" w:rsidRDefault="004C7C05">
      <w:pPr>
        <w:pStyle w:val="Index1"/>
        <w:tabs>
          <w:tab w:val="right" w:leader="dot" w:pos="4582"/>
        </w:tabs>
        <w:rPr>
          <w:bCs/>
          <w:noProof/>
        </w:rPr>
      </w:pPr>
      <w:r w:rsidRPr="002D44AB">
        <w:rPr>
          <w:i/>
          <w:noProof/>
        </w:rPr>
        <w:t>MAX_long</w:t>
      </w:r>
      <w:r>
        <w:rPr>
          <w:noProof/>
        </w:rPr>
        <w:tab/>
      </w:r>
      <w:r>
        <w:rPr>
          <w:b/>
          <w:bCs/>
          <w:noProof/>
        </w:rPr>
        <w:t>133</w:t>
      </w:r>
      <w:r>
        <w:rPr>
          <w:bCs/>
          <w:noProof/>
        </w:rPr>
        <w:t>, 237</w:t>
      </w:r>
    </w:p>
    <w:p w:rsidR="004C7C05" w:rsidRDefault="004C7C05">
      <w:pPr>
        <w:pStyle w:val="Index1"/>
        <w:tabs>
          <w:tab w:val="right" w:leader="dot" w:pos="4582"/>
        </w:tabs>
        <w:rPr>
          <w:noProof/>
        </w:rPr>
      </w:pPr>
      <w:r w:rsidRPr="002D44AB">
        <w:rPr>
          <w:i/>
          <w:noProof/>
        </w:rPr>
        <w:t>MAX_Long</w:t>
      </w:r>
      <w:r>
        <w:rPr>
          <w:noProof/>
        </w:rPr>
        <w:tab/>
        <w:t>36, 134</w:t>
      </w:r>
    </w:p>
    <w:p w:rsidR="004C7C05" w:rsidRDefault="004C7C05">
      <w:pPr>
        <w:pStyle w:val="Index1"/>
        <w:tabs>
          <w:tab w:val="right" w:leader="dot" w:pos="4582"/>
        </w:tabs>
        <w:rPr>
          <w:noProof/>
        </w:rPr>
      </w:pPr>
      <w:r w:rsidRPr="002D44AB">
        <w:rPr>
          <w:i/>
          <w:noProof/>
        </w:rPr>
        <w:t>MAX_LONG</w:t>
      </w:r>
      <w:r>
        <w:rPr>
          <w:noProof/>
        </w:rPr>
        <w:tab/>
        <w:t>133, 134</w:t>
      </w:r>
    </w:p>
    <w:p w:rsidR="004C7C05" w:rsidRDefault="004C7C05">
      <w:pPr>
        <w:pStyle w:val="Index1"/>
        <w:tabs>
          <w:tab w:val="right" w:leader="dot" w:pos="4582"/>
        </w:tabs>
        <w:rPr>
          <w:noProof/>
        </w:rPr>
      </w:pPr>
      <w:r w:rsidRPr="002D44AB">
        <w:rPr>
          <w:i/>
          <w:noProof/>
        </w:rPr>
        <w:t>MAX_short</w:t>
      </w:r>
      <w:r>
        <w:rPr>
          <w:noProof/>
        </w:rPr>
        <w:tab/>
        <w:t>133</w:t>
      </w:r>
    </w:p>
    <w:p w:rsidR="004C7C05" w:rsidRDefault="004C7C05">
      <w:pPr>
        <w:pStyle w:val="Index1"/>
        <w:tabs>
          <w:tab w:val="right" w:leader="dot" w:pos="4582"/>
        </w:tabs>
        <w:rPr>
          <w:noProof/>
        </w:rPr>
      </w:pPr>
      <w:r>
        <w:rPr>
          <w:noProof/>
        </w:rPr>
        <w:t>Medium Access Control</w:t>
      </w:r>
      <w:r>
        <w:rPr>
          <w:noProof/>
        </w:rPr>
        <w:tab/>
        <w:t>9, 337</w:t>
      </w:r>
    </w:p>
    <w:p w:rsidR="004C7C05" w:rsidRDefault="004C7C05">
      <w:pPr>
        <w:pStyle w:val="Index1"/>
        <w:tabs>
          <w:tab w:val="right" w:leader="dot" w:pos="4582"/>
        </w:tabs>
        <w:rPr>
          <w:noProof/>
        </w:rPr>
      </w:pPr>
      <w:r>
        <w:rPr>
          <w:noProof/>
        </w:rPr>
        <w:t>message</w:t>
      </w:r>
    </w:p>
    <w:p w:rsidR="004C7C05" w:rsidRDefault="004C7C05">
      <w:pPr>
        <w:pStyle w:val="Index2"/>
        <w:tabs>
          <w:tab w:val="right" w:leader="dot" w:pos="4582"/>
        </w:tabs>
        <w:rPr>
          <w:noProof/>
        </w:rPr>
      </w:pPr>
      <w:r>
        <w:rPr>
          <w:noProof/>
        </w:rPr>
        <w:t>access time</w:t>
      </w:r>
      <w:r>
        <w:rPr>
          <w:noProof/>
        </w:rPr>
        <w:tab/>
        <w:t>327</w:t>
      </w:r>
    </w:p>
    <w:p w:rsidR="004C7C05" w:rsidRDefault="004C7C05">
      <w:pPr>
        <w:pStyle w:val="Index2"/>
        <w:tabs>
          <w:tab w:val="right" w:leader="dot" w:pos="4582"/>
        </w:tabs>
        <w:rPr>
          <w:noProof/>
        </w:rPr>
      </w:pPr>
      <w:r>
        <w:rPr>
          <w:noProof/>
        </w:rPr>
        <w:t>access time (exposure)</w:t>
      </w:r>
      <w:r>
        <w:rPr>
          <w:noProof/>
        </w:rPr>
        <w:tab/>
        <w:t>362</w:t>
      </w:r>
    </w:p>
    <w:p w:rsidR="004C7C05" w:rsidRDefault="004C7C05">
      <w:pPr>
        <w:pStyle w:val="Index2"/>
        <w:tabs>
          <w:tab w:val="right" w:leader="dot" w:pos="4582"/>
        </w:tabs>
        <w:rPr>
          <w:noProof/>
        </w:rPr>
      </w:pPr>
      <w:r>
        <w:rPr>
          <w:noProof/>
        </w:rPr>
        <w:t>length statistics</w:t>
      </w:r>
      <w:r>
        <w:rPr>
          <w:noProof/>
        </w:rPr>
        <w:tab/>
        <w:t>327</w:t>
      </w:r>
    </w:p>
    <w:p w:rsidR="004C7C05" w:rsidRDefault="004C7C05">
      <w:pPr>
        <w:pStyle w:val="Index2"/>
        <w:tabs>
          <w:tab w:val="right" w:leader="dot" w:pos="4582"/>
        </w:tabs>
        <w:rPr>
          <w:noProof/>
        </w:rPr>
      </w:pPr>
      <w:r>
        <w:rPr>
          <w:noProof/>
        </w:rPr>
        <w:t>length statistics (exposure)</w:t>
      </w:r>
      <w:r>
        <w:rPr>
          <w:noProof/>
        </w:rPr>
        <w:tab/>
        <w:t>362</w:t>
      </w:r>
    </w:p>
    <w:p w:rsidR="004C7C05" w:rsidRDefault="004C7C05">
      <w:pPr>
        <w:pStyle w:val="Index2"/>
        <w:tabs>
          <w:tab w:val="right" w:leader="dot" w:pos="4582"/>
        </w:tabs>
        <w:rPr>
          <w:noProof/>
        </w:rPr>
      </w:pPr>
      <w:r>
        <w:rPr>
          <w:noProof/>
        </w:rPr>
        <w:t>queues</w:t>
      </w:r>
      <w:r>
        <w:rPr>
          <w:noProof/>
        </w:rPr>
        <w:tab/>
        <w:t>237</w:t>
      </w:r>
    </w:p>
    <w:p w:rsidR="004C7C05" w:rsidRDefault="004C7C05">
      <w:pPr>
        <w:pStyle w:val="Index1"/>
        <w:tabs>
          <w:tab w:val="right" w:leader="dot" w:pos="4582"/>
        </w:tabs>
        <w:rPr>
          <w:bCs/>
          <w:noProof/>
        </w:rPr>
      </w:pPr>
      <w:r w:rsidRPr="002D44AB">
        <w:rPr>
          <w:i/>
          <w:noProof/>
        </w:rPr>
        <w:t>Message</w:t>
      </w:r>
      <w:r>
        <w:rPr>
          <w:noProof/>
        </w:rPr>
        <w:tab/>
        <w:t xml:space="preserve">62, 113, 154, </w:t>
      </w:r>
      <w:r>
        <w:rPr>
          <w:b/>
          <w:bCs/>
          <w:noProof/>
        </w:rPr>
        <w:t>216</w:t>
      </w:r>
    </w:p>
    <w:p w:rsidR="004C7C05" w:rsidRDefault="004C7C05">
      <w:pPr>
        <w:pStyle w:val="Index2"/>
        <w:tabs>
          <w:tab w:val="right" w:leader="dot" w:pos="4582"/>
        </w:tabs>
        <w:rPr>
          <w:noProof/>
        </w:rPr>
      </w:pPr>
      <w:r>
        <w:rPr>
          <w:noProof/>
        </w:rPr>
        <w:t>attributes</w:t>
      </w:r>
      <w:r>
        <w:rPr>
          <w:noProof/>
        </w:rPr>
        <w:tab/>
        <w:t>218</w:t>
      </w:r>
    </w:p>
    <w:p w:rsidR="004C7C05" w:rsidRDefault="004C7C05">
      <w:pPr>
        <w:pStyle w:val="Index1"/>
        <w:tabs>
          <w:tab w:val="right" w:leader="dot" w:pos="4582"/>
        </w:tabs>
        <w:rPr>
          <w:noProof/>
        </w:rPr>
      </w:pPr>
      <w:r w:rsidRPr="002D44AB">
        <w:rPr>
          <w:i/>
          <w:noProof/>
        </w:rPr>
        <w:t xml:space="preserve">message </w:t>
      </w:r>
      <w:r>
        <w:rPr>
          <w:noProof/>
        </w:rPr>
        <w:t>(</w:t>
      </w:r>
      <w:r w:rsidRPr="002D44AB">
        <w:rPr>
          <w:i/>
          <w:noProof/>
        </w:rPr>
        <w:t>Message</w:t>
      </w:r>
      <w:r>
        <w:rPr>
          <w:noProof/>
        </w:rPr>
        <w:t xml:space="preserve"> declarator)</w:t>
      </w:r>
      <w:r>
        <w:rPr>
          <w:noProof/>
        </w:rPr>
        <w:tab/>
        <w:t>217</w:t>
      </w:r>
    </w:p>
    <w:p w:rsidR="004C7C05" w:rsidRDefault="004C7C05">
      <w:pPr>
        <w:pStyle w:val="Index1"/>
        <w:tabs>
          <w:tab w:val="right" w:leader="dot" w:pos="4582"/>
        </w:tabs>
        <w:rPr>
          <w:noProof/>
        </w:rPr>
      </w:pPr>
      <w:r>
        <w:rPr>
          <w:noProof/>
        </w:rPr>
        <w:t>microcontroller</w:t>
      </w:r>
      <w:r>
        <w:rPr>
          <w:noProof/>
        </w:rPr>
        <w:tab/>
        <w:t>11</w:t>
      </w:r>
    </w:p>
    <w:p w:rsidR="004C7C05" w:rsidRDefault="004C7C05">
      <w:pPr>
        <w:pStyle w:val="Index1"/>
        <w:tabs>
          <w:tab w:val="right" w:leader="dot" w:pos="4582"/>
        </w:tabs>
        <w:rPr>
          <w:noProof/>
        </w:rPr>
      </w:pPr>
      <w:r>
        <w:rPr>
          <w:noProof/>
        </w:rPr>
        <w:t>microsecond</w:t>
      </w:r>
      <w:r>
        <w:rPr>
          <w:noProof/>
        </w:rPr>
        <w:tab/>
        <w:t>125, 126, 129, 130, 131</w:t>
      </w:r>
    </w:p>
    <w:p w:rsidR="004C7C05" w:rsidRDefault="004C7C05">
      <w:pPr>
        <w:pStyle w:val="Index1"/>
        <w:tabs>
          <w:tab w:val="right" w:leader="dot" w:pos="4582"/>
        </w:tabs>
        <w:rPr>
          <w:noProof/>
        </w:rPr>
      </w:pPr>
      <w:r>
        <w:rPr>
          <w:noProof/>
        </w:rPr>
        <w:t>millisecond</w:t>
      </w:r>
      <w:r>
        <w:rPr>
          <w:noProof/>
        </w:rPr>
        <w:tab/>
        <w:t>25, 44, 129, 212, 355, 431</w:t>
      </w:r>
    </w:p>
    <w:p w:rsidR="004C7C05" w:rsidRDefault="004C7C05">
      <w:pPr>
        <w:pStyle w:val="Index1"/>
        <w:tabs>
          <w:tab w:val="right" w:leader="dot" w:pos="4582"/>
        </w:tabs>
        <w:rPr>
          <w:noProof/>
        </w:rPr>
      </w:pPr>
      <w:r>
        <w:rPr>
          <w:noProof/>
        </w:rPr>
        <w:t>milliwatt</w:t>
      </w:r>
      <w:r>
        <w:rPr>
          <w:noProof/>
        </w:rPr>
        <w:tab/>
        <w:t>106, 148, 384</w:t>
      </w:r>
    </w:p>
    <w:p w:rsidR="004C7C05" w:rsidRDefault="004C7C05">
      <w:pPr>
        <w:pStyle w:val="Index1"/>
        <w:tabs>
          <w:tab w:val="right" w:leader="dot" w:pos="4582"/>
        </w:tabs>
        <w:rPr>
          <w:noProof/>
        </w:rPr>
      </w:pPr>
      <w:r w:rsidRPr="002D44AB">
        <w:rPr>
          <w:i/>
          <w:noProof/>
        </w:rPr>
        <w:t>MIN_int</w:t>
      </w:r>
      <w:r>
        <w:rPr>
          <w:noProof/>
        </w:rPr>
        <w:tab/>
        <w:t>133</w:t>
      </w:r>
    </w:p>
    <w:p w:rsidR="004C7C05" w:rsidRDefault="004C7C05">
      <w:pPr>
        <w:pStyle w:val="Index1"/>
        <w:tabs>
          <w:tab w:val="right" w:leader="dot" w:pos="4582"/>
        </w:tabs>
        <w:rPr>
          <w:noProof/>
        </w:rPr>
      </w:pPr>
      <w:r w:rsidRPr="002D44AB">
        <w:rPr>
          <w:i/>
          <w:noProof/>
        </w:rPr>
        <w:t>MIN_long</w:t>
      </w:r>
      <w:r>
        <w:rPr>
          <w:noProof/>
        </w:rPr>
        <w:tab/>
        <w:t>133</w:t>
      </w:r>
    </w:p>
    <w:p w:rsidR="004C7C05" w:rsidRDefault="004C7C05">
      <w:pPr>
        <w:pStyle w:val="Index1"/>
        <w:tabs>
          <w:tab w:val="right" w:leader="dot" w:pos="4582"/>
        </w:tabs>
        <w:rPr>
          <w:noProof/>
        </w:rPr>
      </w:pPr>
      <w:r w:rsidRPr="002D44AB">
        <w:rPr>
          <w:i/>
          <w:noProof/>
        </w:rPr>
        <w:t>MIN_Long</w:t>
      </w:r>
      <w:r>
        <w:rPr>
          <w:noProof/>
        </w:rPr>
        <w:tab/>
        <w:t>133</w:t>
      </w:r>
    </w:p>
    <w:p w:rsidR="004C7C05" w:rsidRDefault="004C7C05">
      <w:pPr>
        <w:pStyle w:val="Index1"/>
        <w:tabs>
          <w:tab w:val="right" w:leader="dot" w:pos="4582"/>
        </w:tabs>
        <w:rPr>
          <w:noProof/>
        </w:rPr>
      </w:pPr>
      <w:r w:rsidRPr="002D44AB">
        <w:rPr>
          <w:i/>
          <w:noProof/>
        </w:rPr>
        <w:t>MIN_LONG</w:t>
      </w:r>
      <w:r>
        <w:rPr>
          <w:noProof/>
        </w:rPr>
        <w:tab/>
        <w:t>133</w:t>
      </w:r>
    </w:p>
    <w:p w:rsidR="004C7C05" w:rsidRDefault="004C7C05">
      <w:pPr>
        <w:pStyle w:val="Index1"/>
        <w:tabs>
          <w:tab w:val="right" w:leader="dot" w:pos="4582"/>
        </w:tabs>
        <w:rPr>
          <w:noProof/>
        </w:rPr>
      </w:pPr>
      <w:r w:rsidRPr="002D44AB">
        <w:rPr>
          <w:i/>
          <w:noProof/>
        </w:rPr>
        <w:t>MIN_short</w:t>
      </w:r>
      <w:r>
        <w:rPr>
          <w:noProof/>
        </w:rPr>
        <w:tab/>
        <w:t>133</w:t>
      </w:r>
    </w:p>
    <w:p w:rsidR="004C7C05" w:rsidRDefault="004C7C05">
      <w:pPr>
        <w:pStyle w:val="Index1"/>
        <w:tabs>
          <w:tab w:val="right" w:leader="dot" w:pos="4582"/>
        </w:tabs>
        <w:rPr>
          <w:noProof/>
        </w:rPr>
      </w:pPr>
      <w:r w:rsidRPr="002D44AB">
        <w:rPr>
          <w:i/>
          <w:noProof/>
        </w:rPr>
        <w:t>MIT_exp</w:t>
      </w:r>
      <w:r>
        <w:rPr>
          <w:noProof/>
        </w:rPr>
        <w:tab/>
        <w:t>227, 228</w:t>
      </w:r>
    </w:p>
    <w:p w:rsidR="004C7C05" w:rsidRDefault="004C7C05">
      <w:pPr>
        <w:pStyle w:val="Index2"/>
        <w:tabs>
          <w:tab w:val="right" w:leader="dot" w:pos="4582"/>
        </w:tabs>
        <w:rPr>
          <w:noProof/>
        </w:rPr>
      </w:pPr>
      <w:r>
        <w:rPr>
          <w:noProof/>
        </w:rPr>
        <w:t>examples</w:t>
      </w:r>
      <w:r>
        <w:rPr>
          <w:noProof/>
        </w:rPr>
        <w:tab/>
        <w:t>63, 113, 230</w:t>
      </w:r>
    </w:p>
    <w:p w:rsidR="004C7C05" w:rsidRDefault="004C7C05">
      <w:pPr>
        <w:pStyle w:val="Index1"/>
        <w:tabs>
          <w:tab w:val="right" w:leader="dot" w:pos="4582"/>
        </w:tabs>
        <w:rPr>
          <w:noProof/>
        </w:rPr>
      </w:pPr>
      <w:r w:rsidRPr="002D44AB">
        <w:rPr>
          <w:i/>
          <w:noProof/>
        </w:rPr>
        <w:t>MIT_fix</w:t>
      </w:r>
      <w:r>
        <w:rPr>
          <w:noProof/>
        </w:rPr>
        <w:tab/>
        <w:t>113, 227, 228</w:t>
      </w:r>
    </w:p>
    <w:p w:rsidR="004C7C05" w:rsidRDefault="004C7C05">
      <w:pPr>
        <w:pStyle w:val="Index1"/>
        <w:tabs>
          <w:tab w:val="right" w:leader="dot" w:pos="4582"/>
        </w:tabs>
        <w:rPr>
          <w:noProof/>
        </w:rPr>
      </w:pPr>
      <w:r w:rsidRPr="002D44AB">
        <w:rPr>
          <w:i/>
          <w:noProof/>
        </w:rPr>
        <w:t>MIT_unf</w:t>
      </w:r>
      <w:r>
        <w:rPr>
          <w:noProof/>
        </w:rPr>
        <w:tab/>
        <w:t>227, 228</w:t>
      </w:r>
    </w:p>
    <w:p w:rsidR="004C7C05" w:rsidRDefault="004C7C05">
      <w:pPr>
        <w:pStyle w:val="Index1"/>
        <w:tabs>
          <w:tab w:val="right" w:leader="dot" w:pos="4582"/>
        </w:tabs>
        <w:rPr>
          <w:noProof/>
        </w:rPr>
      </w:pPr>
      <w:r w:rsidRPr="002D44AB">
        <w:rPr>
          <w:i/>
          <w:noProof/>
        </w:rPr>
        <w:t>MLE_exp</w:t>
      </w:r>
      <w:r>
        <w:rPr>
          <w:noProof/>
        </w:rPr>
        <w:tab/>
        <w:t>227, 228</w:t>
      </w:r>
    </w:p>
    <w:p w:rsidR="004C7C05" w:rsidRDefault="004C7C05">
      <w:pPr>
        <w:pStyle w:val="Index2"/>
        <w:tabs>
          <w:tab w:val="right" w:leader="dot" w:pos="4582"/>
        </w:tabs>
        <w:rPr>
          <w:noProof/>
        </w:rPr>
      </w:pPr>
      <w:r>
        <w:rPr>
          <w:noProof/>
        </w:rPr>
        <w:t>examples</w:t>
      </w:r>
      <w:r>
        <w:rPr>
          <w:noProof/>
        </w:rPr>
        <w:tab/>
        <w:t>230</w:t>
      </w:r>
    </w:p>
    <w:p w:rsidR="004C7C05" w:rsidRDefault="004C7C05">
      <w:pPr>
        <w:pStyle w:val="Index1"/>
        <w:tabs>
          <w:tab w:val="right" w:leader="dot" w:pos="4582"/>
        </w:tabs>
        <w:rPr>
          <w:noProof/>
        </w:rPr>
      </w:pPr>
      <w:r w:rsidRPr="002D44AB">
        <w:rPr>
          <w:i/>
          <w:noProof/>
        </w:rPr>
        <w:t>MLE_fix</w:t>
      </w:r>
      <w:r>
        <w:rPr>
          <w:noProof/>
        </w:rPr>
        <w:tab/>
        <w:t>227, 228</w:t>
      </w:r>
    </w:p>
    <w:p w:rsidR="004C7C05" w:rsidRDefault="004C7C05">
      <w:pPr>
        <w:pStyle w:val="Index2"/>
        <w:tabs>
          <w:tab w:val="right" w:leader="dot" w:pos="4582"/>
        </w:tabs>
        <w:rPr>
          <w:noProof/>
        </w:rPr>
      </w:pPr>
      <w:r>
        <w:rPr>
          <w:noProof/>
        </w:rPr>
        <w:t>examples</w:t>
      </w:r>
      <w:r>
        <w:rPr>
          <w:noProof/>
        </w:rPr>
        <w:tab/>
        <w:t>63, 113</w:t>
      </w:r>
    </w:p>
    <w:p w:rsidR="004C7C05" w:rsidRDefault="004C7C05">
      <w:pPr>
        <w:pStyle w:val="Index1"/>
        <w:tabs>
          <w:tab w:val="right" w:leader="dot" w:pos="4582"/>
        </w:tabs>
        <w:rPr>
          <w:noProof/>
        </w:rPr>
      </w:pPr>
      <w:r w:rsidRPr="002D44AB">
        <w:rPr>
          <w:i/>
          <w:noProof/>
        </w:rPr>
        <w:t>MLE_unf</w:t>
      </w:r>
      <w:r>
        <w:rPr>
          <w:noProof/>
        </w:rPr>
        <w:tab/>
        <w:t>227, 228</w:t>
      </w:r>
    </w:p>
    <w:p w:rsidR="004C7C05" w:rsidRDefault="004C7C05">
      <w:pPr>
        <w:pStyle w:val="Index1"/>
        <w:tabs>
          <w:tab w:val="right" w:leader="dot" w:pos="4582"/>
        </w:tabs>
        <w:rPr>
          <w:noProof/>
        </w:rPr>
      </w:pPr>
      <w:r>
        <w:rPr>
          <w:noProof/>
        </w:rPr>
        <w:t>mobility</w:t>
      </w:r>
      <w:r>
        <w:rPr>
          <w:noProof/>
        </w:rPr>
        <w:tab/>
      </w:r>
      <w:r w:rsidRPr="002D44AB">
        <w:rPr>
          <w:rFonts w:cs="Mangal"/>
          <w:i/>
          <w:noProof/>
        </w:rPr>
        <w:t>See</w:t>
      </w:r>
      <w:r w:rsidRPr="002D44AB">
        <w:rPr>
          <w:rFonts w:cs="Mangal"/>
          <w:noProof/>
        </w:rPr>
        <w:t xml:space="preserve"> </w:t>
      </w:r>
      <w:r w:rsidRPr="002D44AB">
        <w:rPr>
          <w:rFonts w:cs="Mangal"/>
          <w:i/>
          <w:noProof/>
        </w:rPr>
        <w:t>Transceiver</w:t>
      </w:r>
      <w:r w:rsidRPr="002D44AB">
        <w:rPr>
          <w:rFonts w:cs="Mangal"/>
          <w:noProof/>
        </w:rPr>
        <w:t>, mobility</w:t>
      </w:r>
    </w:p>
    <w:p w:rsidR="004C7C05" w:rsidRDefault="004C7C05">
      <w:pPr>
        <w:pStyle w:val="Index2"/>
        <w:tabs>
          <w:tab w:val="right" w:leader="dot" w:pos="4582"/>
        </w:tabs>
        <w:rPr>
          <w:noProof/>
        </w:rPr>
      </w:pPr>
      <w:r>
        <w:rPr>
          <w:noProof/>
        </w:rPr>
        <w:t>grain</w:t>
      </w:r>
      <w:r>
        <w:rPr>
          <w:noProof/>
        </w:rPr>
        <w:tab/>
        <w:t>128</w:t>
      </w:r>
    </w:p>
    <w:p w:rsidR="004C7C05" w:rsidRDefault="004C7C05">
      <w:pPr>
        <w:pStyle w:val="Index2"/>
        <w:tabs>
          <w:tab w:val="right" w:leader="dot" w:pos="4582"/>
        </w:tabs>
        <w:rPr>
          <w:noProof/>
        </w:rPr>
      </w:pPr>
      <w:r>
        <w:rPr>
          <w:noProof/>
        </w:rPr>
        <w:t>modeling</w:t>
      </w:r>
      <w:r>
        <w:rPr>
          <w:noProof/>
        </w:rPr>
        <w:tab/>
        <w:t>11, 50, 85, 162, 172, 182, 185, 271, 391</w:t>
      </w:r>
    </w:p>
    <w:p w:rsidR="004C7C05" w:rsidRDefault="004C7C05">
      <w:pPr>
        <w:pStyle w:val="Index1"/>
        <w:tabs>
          <w:tab w:val="right" w:leader="dot" w:pos="4582"/>
        </w:tabs>
        <w:rPr>
          <w:noProof/>
        </w:rPr>
      </w:pPr>
      <w:r>
        <w:rPr>
          <w:noProof/>
        </w:rPr>
        <w:t>mode</w:t>
      </w:r>
    </w:p>
    <w:p w:rsidR="004C7C05" w:rsidRDefault="004C7C05">
      <w:pPr>
        <w:pStyle w:val="Index2"/>
        <w:tabs>
          <w:tab w:val="right" w:leader="dot" w:pos="4582"/>
        </w:tabs>
        <w:rPr>
          <w:noProof/>
        </w:rPr>
      </w:pPr>
      <w:r>
        <w:rPr>
          <w:noProof/>
        </w:rPr>
        <w:t>control</w:t>
      </w:r>
      <w:r>
        <w:rPr>
          <w:noProof/>
        </w:rPr>
        <w:tab/>
      </w:r>
      <w:r w:rsidRPr="002D44AB">
        <w:rPr>
          <w:rFonts w:cs="Mangal"/>
          <w:i/>
          <w:noProof/>
        </w:rPr>
        <w:t>See</w:t>
      </w:r>
      <w:r w:rsidRPr="002D44AB">
        <w:rPr>
          <w:rFonts w:cs="Mangal"/>
          <w:noProof/>
        </w:rPr>
        <w:t xml:space="preserve"> control mode</w:t>
      </w:r>
    </w:p>
    <w:p w:rsidR="004C7C05" w:rsidRDefault="004C7C05">
      <w:pPr>
        <w:pStyle w:val="Index2"/>
        <w:tabs>
          <w:tab w:val="right" w:leader="dot" w:pos="4582"/>
        </w:tabs>
        <w:rPr>
          <w:noProof/>
        </w:rPr>
      </w:pPr>
      <w:r>
        <w:rPr>
          <w:noProof/>
        </w:rPr>
        <w:t>simulation</w:t>
      </w:r>
      <w:r>
        <w:rPr>
          <w:noProof/>
        </w:rPr>
        <w:tab/>
      </w:r>
      <w:r w:rsidRPr="002D44AB">
        <w:rPr>
          <w:rFonts w:cs="Mangal"/>
          <w:i/>
          <w:noProof/>
        </w:rPr>
        <w:t>See</w:t>
      </w:r>
      <w:r w:rsidRPr="002D44AB">
        <w:rPr>
          <w:rFonts w:cs="Mangal"/>
          <w:noProof/>
        </w:rPr>
        <w:t xml:space="preserve"> simulation mode</w:t>
      </w:r>
    </w:p>
    <w:p w:rsidR="004C7C05" w:rsidRDefault="004C7C05">
      <w:pPr>
        <w:pStyle w:val="Index2"/>
        <w:tabs>
          <w:tab w:val="right" w:leader="dot" w:pos="4582"/>
        </w:tabs>
        <w:rPr>
          <w:noProof/>
        </w:rPr>
      </w:pPr>
      <w:r>
        <w:rPr>
          <w:noProof/>
        </w:rPr>
        <w:t>visualization</w:t>
      </w:r>
      <w:r>
        <w:rPr>
          <w:noProof/>
        </w:rPr>
        <w:tab/>
      </w:r>
      <w:r w:rsidRPr="002D44AB">
        <w:rPr>
          <w:rFonts w:cs="Mangal"/>
          <w:i/>
          <w:noProof/>
        </w:rPr>
        <w:t>See</w:t>
      </w:r>
      <w:r w:rsidRPr="002D44AB">
        <w:rPr>
          <w:rFonts w:cs="Mangal"/>
          <w:noProof/>
        </w:rPr>
        <w:t xml:space="preserve"> visualization mode</w:t>
      </w:r>
    </w:p>
    <w:p w:rsidR="004C7C05" w:rsidRDefault="004C7C05">
      <w:pPr>
        <w:pStyle w:val="Index1"/>
        <w:tabs>
          <w:tab w:val="right" w:leader="dot" w:pos="4582"/>
        </w:tabs>
        <w:rPr>
          <w:noProof/>
        </w:rPr>
      </w:pPr>
      <w:r>
        <w:rPr>
          <w:noProof/>
        </w:rPr>
        <w:t>modulation</w:t>
      </w:r>
      <w:r>
        <w:rPr>
          <w:noProof/>
        </w:rPr>
        <w:tab/>
        <w:t>103</w:t>
      </w:r>
    </w:p>
    <w:p w:rsidR="004C7C05" w:rsidRDefault="004C7C05">
      <w:pPr>
        <w:pStyle w:val="Index1"/>
        <w:tabs>
          <w:tab w:val="right" w:leader="dot" w:pos="4582"/>
        </w:tabs>
        <w:rPr>
          <w:bCs/>
          <w:noProof/>
        </w:rPr>
      </w:pPr>
      <w:r w:rsidRPr="002D44AB">
        <w:rPr>
          <w:i/>
          <w:noProof/>
        </w:rPr>
        <w:t>Monitor</w:t>
      </w:r>
      <w:r>
        <w:rPr>
          <w:noProof/>
        </w:rPr>
        <w:tab/>
        <w:t xml:space="preserve">150, </w:t>
      </w:r>
      <w:r>
        <w:rPr>
          <w:b/>
          <w:bCs/>
          <w:noProof/>
        </w:rPr>
        <w:t>212</w:t>
      </w:r>
      <w:r>
        <w:rPr>
          <w:bCs/>
          <w:noProof/>
        </w:rPr>
        <w:t>–</w:t>
      </w:r>
      <w:r>
        <w:rPr>
          <w:b/>
          <w:bCs/>
          <w:noProof/>
        </w:rPr>
        <w:t>14</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object Id</w:t>
      </w:r>
      <w:r>
        <w:rPr>
          <w:noProof/>
        </w:rPr>
        <w:tab/>
        <w:t>152</w:t>
      </w:r>
    </w:p>
    <w:p w:rsidR="004C7C05" w:rsidRDefault="004C7C05">
      <w:pPr>
        <w:pStyle w:val="Index1"/>
        <w:tabs>
          <w:tab w:val="right" w:leader="dot" w:pos="4582"/>
        </w:tabs>
        <w:rPr>
          <w:bCs/>
          <w:noProof/>
        </w:rPr>
      </w:pPr>
      <w:r>
        <w:rPr>
          <w:noProof/>
        </w:rPr>
        <w:t>monitor (DSD)</w:t>
      </w:r>
      <w:r>
        <w:rPr>
          <w:noProof/>
        </w:rPr>
        <w:tab/>
        <w:t xml:space="preserve">28, 399, 401, 402, </w:t>
      </w:r>
      <w:r>
        <w:rPr>
          <w:b/>
          <w:bCs/>
          <w:noProof/>
        </w:rPr>
        <w:t>415</w:t>
      </w:r>
      <w:r>
        <w:rPr>
          <w:bCs/>
          <w:noProof/>
        </w:rPr>
        <w:t>, 416</w:t>
      </w:r>
    </w:p>
    <w:p w:rsidR="004C7C05" w:rsidRDefault="004C7C05">
      <w:pPr>
        <w:pStyle w:val="Index2"/>
        <w:tabs>
          <w:tab w:val="right" w:leader="dot" w:pos="4582"/>
        </w:tabs>
        <w:rPr>
          <w:noProof/>
        </w:rPr>
      </w:pPr>
      <w:r>
        <w:rPr>
          <w:noProof/>
        </w:rPr>
        <w:t>port</w:t>
      </w:r>
      <w:r>
        <w:rPr>
          <w:noProof/>
        </w:rPr>
        <w:tab/>
        <w:t>401, 402</w:t>
      </w:r>
    </w:p>
    <w:p w:rsidR="004C7C05" w:rsidRDefault="004C7C05">
      <w:pPr>
        <w:pStyle w:val="Index2"/>
        <w:tabs>
          <w:tab w:val="right" w:leader="dot" w:pos="4582"/>
        </w:tabs>
        <w:rPr>
          <w:noProof/>
        </w:rPr>
      </w:pPr>
      <w:r>
        <w:rPr>
          <w:noProof/>
        </w:rPr>
        <w:t>templates</w:t>
      </w:r>
      <w:r>
        <w:rPr>
          <w:noProof/>
        </w:rPr>
        <w:tab/>
        <w:t>402, 412, 414</w:t>
      </w:r>
    </w:p>
    <w:p w:rsidR="004C7C05" w:rsidRDefault="004C7C05">
      <w:pPr>
        <w:pStyle w:val="Index1"/>
        <w:tabs>
          <w:tab w:val="right" w:leader="dot" w:pos="4582"/>
        </w:tabs>
        <w:rPr>
          <w:noProof/>
        </w:rPr>
      </w:pPr>
      <w:r w:rsidRPr="002D44AB">
        <w:rPr>
          <w:i/>
          <w:noProof/>
        </w:rPr>
        <w:t>MONITOR_LOCAL_EVENT</w:t>
      </w:r>
      <w:r>
        <w:rPr>
          <w:noProof/>
        </w:rPr>
        <w:tab/>
        <w:t>213</w:t>
      </w:r>
    </w:p>
    <w:p w:rsidR="004C7C05" w:rsidRDefault="004C7C05">
      <w:pPr>
        <w:pStyle w:val="Index1"/>
        <w:tabs>
          <w:tab w:val="right" w:leader="dot" w:pos="4582"/>
        </w:tabs>
        <w:rPr>
          <w:noProof/>
        </w:rPr>
      </w:pPr>
      <w:r w:rsidRPr="002D44AB">
        <w:rPr>
          <w:i/>
          <w:noProof/>
        </w:rPr>
        <w:t>MQHead</w:t>
      </w:r>
      <w:r>
        <w:rPr>
          <w:noProof/>
        </w:rPr>
        <w:tab/>
        <w:t>237</w:t>
      </w:r>
    </w:p>
    <w:p w:rsidR="004C7C05" w:rsidRDefault="004C7C05">
      <w:pPr>
        <w:pStyle w:val="Index1"/>
        <w:tabs>
          <w:tab w:val="right" w:leader="dot" w:pos="4582"/>
        </w:tabs>
        <w:rPr>
          <w:noProof/>
        </w:rPr>
      </w:pPr>
      <w:r w:rsidRPr="002D44AB">
        <w:rPr>
          <w:i/>
          <w:noProof/>
        </w:rPr>
        <w:t>MQTail</w:t>
      </w:r>
      <w:r>
        <w:rPr>
          <w:noProof/>
        </w:rPr>
        <w:tab/>
        <w:t>237</w:t>
      </w:r>
    </w:p>
    <w:p w:rsidR="004C7C05" w:rsidRDefault="004C7C05">
      <w:pPr>
        <w:pStyle w:val="Index1"/>
        <w:tabs>
          <w:tab w:val="right" w:leader="dot" w:pos="4582"/>
        </w:tabs>
        <w:rPr>
          <w:noProof/>
        </w:rPr>
      </w:pPr>
      <w:r w:rsidRPr="002D44AB">
        <w:rPr>
          <w:i/>
          <w:noProof/>
        </w:rPr>
        <w:t>MTTYPE</w:t>
      </w:r>
      <w:r>
        <w:rPr>
          <w:noProof/>
        </w:rPr>
        <w:tab/>
        <w:t>240, 241</w:t>
      </w:r>
    </w:p>
    <w:p w:rsidR="004C7C05" w:rsidRDefault="004C7C05">
      <w:pPr>
        <w:pStyle w:val="Index1"/>
        <w:tabs>
          <w:tab w:val="right" w:leader="dot" w:pos="4582"/>
        </w:tabs>
        <w:rPr>
          <w:noProof/>
        </w:rPr>
      </w:pPr>
      <w:r w:rsidRPr="002D44AB">
        <w:rPr>
          <w:noProof/>
          <w:spacing w:val="5"/>
        </w:rPr>
        <w:t>multiplexing</w:t>
      </w:r>
      <w:r>
        <w:rPr>
          <w:noProof/>
        </w:rPr>
        <w:tab/>
        <w:t>87</w:t>
      </w:r>
    </w:p>
    <w:p w:rsidR="004C7C05" w:rsidRDefault="004C7C05">
      <w:pPr>
        <w:pStyle w:val="Index1"/>
        <w:tabs>
          <w:tab w:val="right" w:leader="dot" w:pos="4582"/>
        </w:tabs>
        <w:rPr>
          <w:bCs/>
          <w:noProof/>
        </w:rPr>
      </w:pPr>
      <w:r w:rsidRPr="002D44AB">
        <w:rPr>
          <w:i/>
          <w:noProof/>
        </w:rPr>
        <w:t>MXChannels</w:t>
      </w:r>
      <w:r>
        <w:rPr>
          <w:noProof/>
        </w:rPr>
        <w:tab/>
      </w:r>
      <w:r>
        <w:rPr>
          <w:b/>
          <w:bCs/>
          <w:noProof/>
        </w:rPr>
        <w:t>383</w:t>
      </w:r>
      <w:r>
        <w:rPr>
          <w:bCs/>
          <w:noProof/>
        </w:rPr>
        <w:t>, 384, 386, 388, 391, 395</w:t>
      </w:r>
    </w:p>
    <w:p w:rsidR="004C7C05" w:rsidRDefault="004C7C05">
      <w:pPr>
        <w:pStyle w:val="IndexHeading"/>
        <w:keepNext/>
        <w:tabs>
          <w:tab w:val="right" w:leader="dot" w:pos="4582"/>
        </w:tabs>
        <w:rPr>
          <w:rFonts w:eastAsiaTheme="minorEastAsia" w:cstheme="minorBidi"/>
          <w:b w:val="0"/>
          <w:bCs w:val="0"/>
          <w:noProof/>
        </w:rPr>
      </w:pPr>
      <w:r>
        <w:rPr>
          <w:noProof/>
        </w:rPr>
        <w:t>N</w:t>
      </w:r>
    </w:p>
    <w:p w:rsidR="004C7C05" w:rsidRDefault="004C7C05">
      <w:pPr>
        <w:pStyle w:val="Index1"/>
        <w:tabs>
          <w:tab w:val="right" w:leader="dot" w:pos="4582"/>
        </w:tabs>
        <w:rPr>
          <w:noProof/>
        </w:rPr>
      </w:pPr>
      <w:r>
        <w:rPr>
          <w:noProof/>
        </w:rPr>
        <w:t>nanosecond</w:t>
      </w:r>
      <w:r>
        <w:rPr>
          <w:noProof/>
        </w:rPr>
        <w:tab/>
        <w:t>38</w:t>
      </w:r>
    </w:p>
    <w:p w:rsidR="004C7C05" w:rsidRDefault="004C7C05">
      <w:pPr>
        <w:pStyle w:val="Index1"/>
        <w:tabs>
          <w:tab w:val="right" w:leader="dot" w:pos="4582"/>
        </w:tabs>
        <w:rPr>
          <w:noProof/>
        </w:rPr>
      </w:pPr>
      <w:r w:rsidRPr="002D44AB">
        <w:rPr>
          <w:i/>
          <w:noProof/>
        </w:rPr>
        <w:t>NDBits</w:t>
      </w:r>
      <w:r>
        <w:rPr>
          <w:noProof/>
        </w:rPr>
        <w:tab/>
        <w:t>331</w:t>
      </w:r>
    </w:p>
    <w:p w:rsidR="004C7C05" w:rsidRDefault="004C7C05">
      <w:pPr>
        <w:pStyle w:val="Index1"/>
        <w:tabs>
          <w:tab w:val="right" w:leader="dot" w:pos="4582"/>
        </w:tabs>
        <w:rPr>
          <w:noProof/>
        </w:rPr>
      </w:pPr>
      <w:r w:rsidRPr="002D44AB">
        <w:rPr>
          <w:i/>
          <w:noProof/>
        </w:rPr>
        <w:t>NDPackets</w:t>
      </w:r>
      <w:r>
        <w:rPr>
          <w:noProof/>
        </w:rPr>
        <w:tab/>
        <w:t>331</w:t>
      </w:r>
    </w:p>
    <w:p w:rsidR="004C7C05" w:rsidRDefault="004C7C05">
      <w:pPr>
        <w:pStyle w:val="Index1"/>
        <w:tabs>
          <w:tab w:val="right" w:leader="dot" w:pos="4582"/>
        </w:tabs>
        <w:rPr>
          <w:noProof/>
        </w:rPr>
      </w:pPr>
      <w:r>
        <w:rPr>
          <w:noProof/>
        </w:rPr>
        <w:t>negative coordinates</w:t>
      </w:r>
      <w:r>
        <w:rPr>
          <w:noProof/>
        </w:rPr>
        <w:tab/>
        <w:t>185</w:t>
      </w:r>
    </w:p>
    <w:p w:rsidR="004C7C05" w:rsidRDefault="004C7C05">
      <w:pPr>
        <w:pStyle w:val="Index1"/>
        <w:tabs>
          <w:tab w:val="right" w:leader="dot" w:pos="4582"/>
        </w:tabs>
        <w:rPr>
          <w:bCs/>
          <w:noProof/>
        </w:rPr>
      </w:pPr>
      <w:r>
        <w:rPr>
          <w:noProof/>
        </w:rPr>
        <w:t>neighborhood</w:t>
      </w:r>
      <w:r>
        <w:rPr>
          <w:noProof/>
        </w:rPr>
        <w:tab/>
        <w:t xml:space="preserve">108, 175, 179, </w:t>
      </w:r>
      <w:r>
        <w:rPr>
          <w:b/>
          <w:bCs/>
          <w:noProof/>
        </w:rPr>
        <w:t>188</w:t>
      </w:r>
      <w:r>
        <w:rPr>
          <w:bCs/>
          <w:noProof/>
        </w:rPr>
        <w:t xml:space="preserve">, </w:t>
      </w:r>
      <w:r>
        <w:rPr>
          <w:b/>
          <w:bCs/>
          <w:noProof/>
        </w:rPr>
        <w:t>267</w:t>
      </w:r>
      <w:r>
        <w:rPr>
          <w:bCs/>
          <w:noProof/>
        </w:rPr>
        <w:t>, 279</w:t>
      </w:r>
    </w:p>
    <w:p w:rsidR="004C7C05" w:rsidRDefault="004C7C05">
      <w:pPr>
        <w:pStyle w:val="Index2"/>
        <w:tabs>
          <w:tab w:val="right" w:leader="dot" w:pos="4582"/>
        </w:tabs>
        <w:rPr>
          <w:noProof/>
        </w:rPr>
      </w:pPr>
      <w:r>
        <w:rPr>
          <w:noProof/>
        </w:rPr>
        <w:t>exposure</w:t>
      </w:r>
      <w:r>
        <w:rPr>
          <w:noProof/>
        </w:rPr>
        <w:tab/>
        <w:t>368, 370</w:t>
      </w:r>
    </w:p>
    <w:p w:rsidR="004C7C05" w:rsidRDefault="004C7C05">
      <w:pPr>
        <w:pStyle w:val="Index2"/>
        <w:tabs>
          <w:tab w:val="right" w:leader="dot" w:pos="4582"/>
        </w:tabs>
        <w:rPr>
          <w:noProof/>
        </w:rPr>
      </w:pPr>
      <w:r>
        <w:rPr>
          <w:noProof/>
        </w:rPr>
        <w:t>in shadowing model</w:t>
      </w:r>
      <w:r>
        <w:rPr>
          <w:noProof/>
        </w:rPr>
        <w:tab/>
        <w:t>388</w:t>
      </w:r>
    </w:p>
    <w:p w:rsidR="004C7C05" w:rsidRDefault="004C7C05">
      <w:pPr>
        <w:pStyle w:val="Index1"/>
        <w:tabs>
          <w:tab w:val="right" w:leader="dot" w:pos="4582"/>
        </w:tabs>
        <w:rPr>
          <w:noProof/>
        </w:rPr>
      </w:pPr>
      <w:r w:rsidRPr="002D44AB">
        <w:rPr>
          <w:noProof/>
        </w:rPr>
        <w:t>neutrino</w:t>
      </w:r>
      <w:r>
        <w:rPr>
          <w:noProof/>
        </w:rPr>
        <w:t xml:space="preserve"> channel model</w:t>
      </w:r>
      <w:r>
        <w:rPr>
          <w:noProof/>
        </w:rPr>
        <w:tab/>
        <w:t>395</w:t>
      </w:r>
    </w:p>
    <w:p w:rsidR="004C7C05" w:rsidRDefault="004C7C05">
      <w:pPr>
        <w:pStyle w:val="Index1"/>
        <w:tabs>
          <w:tab w:val="right" w:leader="dot" w:pos="4582"/>
        </w:tabs>
        <w:rPr>
          <w:bCs/>
          <w:noProof/>
        </w:rPr>
      </w:pPr>
      <w:r w:rsidRPr="002D44AB">
        <w:rPr>
          <w:i/>
          <w:noProof/>
        </w:rPr>
        <w:t>NEWITEM</w:t>
      </w:r>
      <w:r>
        <w:rPr>
          <w:noProof/>
        </w:rPr>
        <w:tab/>
      </w:r>
      <w:r>
        <w:rPr>
          <w:b/>
          <w:bCs/>
          <w:noProof/>
        </w:rPr>
        <w:t>295</w:t>
      </w:r>
      <w:r>
        <w:rPr>
          <w:bCs/>
          <w:noProof/>
        </w:rPr>
        <w:t>, 296, 297, 299, 300, 302, 311, 313, 314, 315, 317</w:t>
      </w:r>
    </w:p>
    <w:p w:rsidR="004C7C05" w:rsidRDefault="004C7C05">
      <w:pPr>
        <w:pStyle w:val="Index2"/>
        <w:tabs>
          <w:tab w:val="right" w:leader="dot" w:pos="4582"/>
        </w:tabs>
        <w:rPr>
          <w:noProof/>
        </w:rPr>
      </w:pPr>
      <w:r>
        <w:rPr>
          <w:noProof/>
        </w:rPr>
        <w:t>examples</w:t>
      </w:r>
      <w:r>
        <w:rPr>
          <w:noProof/>
        </w:rPr>
        <w:tab/>
        <w:t>299, 301, 302, 303</w:t>
      </w:r>
    </w:p>
    <w:p w:rsidR="004C7C05" w:rsidRDefault="004C7C05">
      <w:pPr>
        <w:pStyle w:val="Index2"/>
        <w:tabs>
          <w:tab w:val="right" w:leader="dot" w:pos="4582"/>
        </w:tabs>
        <w:rPr>
          <w:noProof/>
        </w:rPr>
      </w:pPr>
      <w:r>
        <w:rPr>
          <w:noProof/>
        </w:rPr>
        <w:t>exposure</w:t>
      </w:r>
      <w:r>
        <w:rPr>
          <w:noProof/>
        </w:rPr>
        <w:tab/>
        <w:t>357</w:t>
      </w:r>
    </w:p>
    <w:p w:rsidR="004C7C05" w:rsidRDefault="004C7C05">
      <w:pPr>
        <w:pStyle w:val="Index1"/>
        <w:tabs>
          <w:tab w:val="right" w:leader="dot" w:pos="4582"/>
        </w:tabs>
        <w:rPr>
          <w:noProof/>
        </w:rPr>
      </w:pPr>
      <w:r w:rsidRPr="002D44AB">
        <w:rPr>
          <w:i/>
          <w:noProof/>
        </w:rPr>
        <w:t>NHDPackets</w:t>
      </w:r>
      <w:r>
        <w:rPr>
          <w:noProof/>
        </w:rPr>
        <w:tab/>
        <w:t>331</w:t>
      </w:r>
    </w:p>
    <w:p w:rsidR="004C7C05" w:rsidRDefault="004C7C05">
      <w:pPr>
        <w:pStyle w:val="Index1"/>
        <w:tabs>
          <w:tab w:val="right" w:leader="dot" w:pos="4582"/>
        </w:tabs>
        <w:rPr>
          <w:noProof/>
        </w:rPr>
      </w:pPr>
      <w:r>
        <w:rPr>
          <w:noProof/>
        </w:rPr>
        <w:t>nibble</w:t>
      </w:r>
      <w:r>
        <w:rPr>
          <w:noProof/>
        </w:rPr>
        <w:tab/>
        <w:t>179</w:t>
      </w:r>
    </w:p>
    <w:p w:rsidR="004C7C05" w:rsidRDefault="004C7C05">
      <w:pPr>
        <w:pStyle w:val="Index1"/>
        <w:tabs>
          <w:tab w:val="right" w:leader="dot" w:pos="4582"/>
        </w:tabs>
        <w:rPr>
          <w:bCs/>
          <w:noProof/>
        </w:rPr>
      </w:pPr>
      <w:r>
        <w:rPr>
          <w:noProof/>
        </w:rPr>
        <w:t>nickname</w:t>
      </w:r>
      <w:r>
        <w:rPr>
          <w:noProof/>
        </w:rPr>
        <w:tab/>
        <w:t xml:space="preserve">151, </w:t>
      </w:r>
      <w:r>
        <w:rPr>
          <w:b/>
          <w:bCs/>
          <w:noProof/>
        </w:rPr>
        <w:t>152</w:t>
      </w:r>
      <w:r>
        <w:rPr>
          <w:bCs/>
          <w:noProof/>
        </w:rPr>
        <w:t>, 167, 320, 322, 324, 342, 375, 376, 377, 378, 415, 419, 426</w:t>
      </w:r>
    </w:p>
    <w:p w:rsidR="004C7C05" w:rsidRDefault="004C7C05">
      <w:pPr>
        <w:pStyle w:val="Index2"/>
        <w:tabs>
          <w:tab w:val="right" w:leader="dot" w:pos="4582"/>
        </w:tabs>
        <w:rPr>
          <w:noProof/>
        </w:rPr>
      </w:pPr>
      <w:r w:rsidRPr="002D44AB">
        <w:rPr>
          <w:i/>
          <w:noProof/>
        </w:rPr>
        <w:t>create</w:t>
      </w:r>
      <w:r>
        <w:rPr>
          <w:noProof/>
        </w:rPr>
        <w:t xml:space="preserve"> variant</w:t>
      </w:r>
      <w:r>
        <w:rPr>
          <w:noProof/>
        </w:rPr>
        <w:tab/>
        <w:t>159, 217, 223, 224, 324</w:t>
      </w:r>
    </w:p>
    <w:p w:rsidR="004C7C05" w:rsidRDefault="004C7C05">
      <w:pPr>
        <w:pStyle w:val="Index1"/>
        <w:tabs>
          <w:tab w:val="right" w:leader="dot" w:pos="4582"/>
        </w:tabs>
        <w:rPr>
          <w:noProof/>
        </w:rPr>
      </w:pPr>
      <w:r w:rsidRPr="002D44AB">
        <w:rPr>
          <w:i/>
          <w:noProof/>
        </w:rPr>
        <w:t>NLinks</w:t>
      </w:r>
      <w:r>
        <w:rPr>
          <w:noProof/>
        </w:rPr>
        <w:tab/>
        <w:t>166</w:t>
      </w:r>
    </w:p>
    <w:p w:rsidR="004C7C05" w:rsidRDefault="004C7C05">
      <w:pPr>
        <w:pStyle w:val="Index1"/>
        <w:tabs>
          <w:tab w:val="right" w:leader="dot" w:pos="4582"/>
        </w:tabs>
        <w:rPr>
          <w:noProof/>
        </w:rPr>
      </w:pPr>
      <w:r w:rsidRPr="002D44AB">
        <w:rPr>
          <w:i/>
          <w:noProof/>
        </w:rPr>
        <w:t xml:space="preserve">NO </w:t>
      </w:r>
      <w:r>
        <w:rPr>
          <w:noProof/>
        </w:rPr>
        <w:t>(Boolean constant)</w:t>
      </w:r>
      <w:r>
        <w:rPr>
          <w:noProof/>
        </w:rPr>
        <w:tab/>
        <w:t>146</w:t>
      </w:r>
    </w:p>
    <w:p w:rsidR="004C7C05" w:rsidRDefault="004C7C05">
      <w:pPr>
        <w:pStyle w:val="Index2"/>
        <w:tabs>
          <w:tab w:val="right" w:leader="dot" w:pos="4582"/>
        </w:tabs>
        <w:rPr>
          <w:noProof/>
        </w:rPr>
      </w:pPr>
      <w:r>
        <w:rPr>
          <w:noProof/>
        </w:rPr>
        <w:t>examples</w:t>
      </w:r>
      <w:r>
        <w:rPr>
          <w:noProof/>
        </w:rPr>
        <w:tab/>
        <w:t>17, 92, 98, 178, 282</w:t>
      </w:r>
    </w:p>
    <w:p w:rsidR="004C7C05" w:rsidRDefault="004C7C05">
      <w:pPr>
        <w:pStyle w:val="Index1"/>
        <w:tabs>
          <w:tab w:val="right" w:leader="dot" w:pos="4582"/>
        </w:tabs>
        <w:rPr>
          <w:noProof/>
        </w:rPr>
      </w:pPr>
      <w:r>
        <w:rPr>
          <w:noProof/>
        </w:rPr>
        <w:t>node</w:t>
      </w:r>
      <w:r>
        <w:rPr>
          <w:noProof/>
        </w:rPr>
        <w:tab/>
      </w:r>
      <w:r w:rsidRPr="002D44AB">
        <w:rPr>
          <w:rFonts w:cs="Mangal"/>
          <w:i/>
          <w:noProof/>
        </w:rPr>
        <w:t>See</w:t>
      </w:r>
      <w:r w:rsidRPr="002D44AB">
        <w:rPr>
          <w:rFonts w:cs="Mangal"/>
          <w:noProof/>
        </w:rPr>
        <w:t xml:space="preserve"> </w:t>
      </w:r>
      <w:r w:rsidRPr="002D44AB">
        <w:rPr>
          <w:rFonts w:cs="Mangal"/>
          <w:i/>
          <w:noProof/>
        </w:rPr>
        <w:t>Station</w:t>
      </w:r>
    </w:p>
    <w:p w:rsidR="004C7C05" w:rsidRDefault="004C7C05">
      <w:pPr>
        <w:pStyle w:val="Index1"/>
        <w:tabs>
          <w:tab w:val="right" w:leader="dot" w:pos="4582"/>
        </w:tabs>
        <w:rPr>
          <w:noProof/>
        </w:rPr>
      </w:pPr>
      <w:r>
        <w:rPr>
          <w:noProof/>
        </w:rPr>
        <w:t>noise</w:t>
      </w:r>
      <w:r>
        <w:rPr>
          <w:noProof/>
        </w:rPr>
        <w:tab/>
      </w:r>
      <w:r w:rsidRPr="002D44AB">
        <w:rPr>
          <w:rFonts w:cs="Mangal"/>
          <w:i/>
          <w:noProof/>
        </w:rPr>
        <w:t>See</w:t>
      </w:r>
      <w:r w:rsidRPr="002D44AB">
        <w:rPr>
          <w:rFonts w:cs="Mangal"/>
          <w:noProof/>
        </w:rPr>
        <w:t xml:space="preserve"> background, noise</w:t>
      </w:r>
    </w:p>
    <w:p w:rsidR="004C7C05" w:rsidRDefault="004C7C05">
      <w:pPr>
        <w:pStyle w:val="Index1"/>
        <w:tabs>
          <w:tab w:val="right" w:leader="dot" w:pos="4582"/>
        </w:tabs>
        <w:rPr>
          <w:noProof/>
        </w:rPr>
      </w:pPr>
      <w:r>
        <w:rPr>
          <w:noProof/>
        </w:rPr>
        <w:t>nondeterminism</w:t>
      </w:r>
      <w:r>
        <w:rPr>
          <w:noProof/>
        </w:rPr>
        <w:tab/>
        <w:t>22, 24, 54, 127, 190, 195, 205, 207, 239, 296</w:t>
      </w:r>
    </w:p>
    <w:p w:rsidR="004C7C05" w:rsidRDefault="004C7C05">
      <w:pPr>
        <w:pStyle w:val="Index2"/>
        <w:tabs>
          <w:tab w:val="right" w:leader="dot" w:pos="4582"/>
        </w:tabs>
        <w:rPr>
          <w:noProof/>
        </w:rPr>
      </w:pPr>
      <w:r>
        <w:rPr>
          <w:noProof/>
        </w:rPr>
        <w:t>avoiding</w:t>
      </w:r>
      <w:r>
        <w:rPr>
          <w:noProof/>
        </w:rPr>
        <w:tab/>
        <w:t>127, 207, 245, 299, 407</w:t>
      </w:r>
    </w:p>
    <w:p w:rsidR="004C7C05" w:rsidRDefault="004C7C05">
      <w:pPr>
        <w:pStyle w:val="Index1"/>
        <w:tabs>
          <w:tab w:val="right" w:leader="dot" w:pos="4582"/>
        </w:tabs>
        <w:rPr>
          <w:bCs/>
          <w:noProof/>
        </w:rPr>
      </w:pPr>
      <w:r w:rsidRPr="002D44AB">
        <w:rPr>
          <w:i/>
          <w:noProof/>
        </w:rPr>
        <w:t>NONE</w:t>
      </w:r>
      <w:r>
        <w:rPr>
          <w:noProof/>
        </w:rPr>
        <w:tab/>
      </w:r>
      <w:r>
        <w:rPr>
          <w:b/>
          <w:bCs/>
          <w:noProof/>
        </w:rPr>
        <w:t>99</w:t>
      </w:r>
      <w:r>
        <w:rPr>
          <w:bCs/>
          <w:noProof/>
        </w:rPr>
        <w:t>, 152, 163, 169, 177, 218, 219, 221, 234, 238, 246, 254, 260, 261, 269, 277, 283, 290, 348, 354</w:t>
      </w:r>
    </w:p>
    <w:p w:rsidR="004C7C05" w:rsidRDefault="004C7C05">
      <w:pPr>
        <w:pStyle w:val="Index2"/>
        <w:tabs>
          <w:tab w:val="right" w:leader="dot" w:pos="4582"/>
        </w:tabs>
        <w:rPr>
          <w:noProof/>
        </w:rPr>
      </w:pPr>
      <w:r>
        <w:rPr>
          <w:noProof/>
        </w:rPr>
        <w:t>examples</w:t>
      </w:r>
      <w:r>
        <w:rPr>
          <w:noProof/>
        </w:rPr>
        <w:tab/>
        <w:t>98, 120, 286</w:t>
      </w:r>
    </w:p>
    <w:p w:rsidR="004C7C05" w:rsidRDefault="004C7C05">
      <w:pPr>
        <w:pStyle w:val="Index1"/>
        <w:tabs>
          <w:tab w:val="right" w:leader="dot" w:pos="4582"/>
        </w:tabs>
        <w:rPr>
          <w:bCs/>
          <w:noProof/>
        </w:rPr>
      </w:pPr>
      <w:r w:rsidRPr="002D44AB">
        <w:rPr>
          <w:i/>
          <w:noProof/>
        </w:rPr>
        <w:t>NONEMPTY</w:t>
      </w:r>
      <w:r>
        <w:rPr>
          <w:noProof/>
        </w:rPr>
        <w:tab/>
        <w:t xml:space="preserve">37, 93, </w:t>
      </w:r>
      <w:r>
        <w:rPr>
          <w:b/>
          <w:bCs/>
          <w:noProof/>
        </w:rPr>
        <w:t>295</w:t>
      </w:r>
      <w:r>
        <w:rPr>
          <w:bCs/>
          <w:noProof/>
        </w:rPr>
        <w:t>, 296, 299, 300, 302, 314</w:t>
      </w:r>
    </w:p>
    <w:p w:rsidR="004C7C05" w:rsidRDefault="004C7C05">
      <w:pPr>
        <w:pStyle w:val="Index2"/>
        <w:tabs>
          <w:tab w:val="right" w:leader="dot" w:pos="4582"/>
        </w:tabs>
        <w:rPr>
          <w:noProof/>
        </w:rPr>
      </w:pPr>
      <w:r>
        <w:rPr>
          <w:noProof/>
        </w:rPr>
        <w:t>examples</w:t>
      </w:r>
      <w:r>
        <w:rPr>
          <w:noProof/>
        </w:rPr>
        <w:tab/>
        <w:t>31, 92</w:t>
      </w:r>
    </w:p>
    <w:p w:rsidR="004C7C05" w:rsidRDefault="004C7C05">
      <w:pPr>
        <w:pStyle w:val="Index2"/>
        <w:tabs>
          <w:tab w:val="right" w:leader="dot" w:pos="4582"/>
        </w:tabs>
        <w:rPr>
          <w:noProof/>
        </w:rPr>
      </w:pPr>
      <w:r>
        <w:rPr>
          <w:noProof/>
        </w:rPr>
        <w:t>exposure</w:t>
      </w:r>
      <w:r>
        <w:rPr>
          <w:noProof/>
        </w:rPr>
        <w:tab/>
        <w:t>357</w:t>
      </w:r>
    </w:p>
    <w:p w:rsidR="004C7C05" w:rsidRDefault="004C7C05">
      <w:pPr>
        <w:pStyle w:val="Index1"/>
        <w:tabs>
          <w:tab w:val="right" w:leader="dot" w:pos="4582"/>
        </w:tabs>
        <w:rPr>
          <w:noProof/>
        </w:rPr>
      </w:pPr>
      <w:r w:rsidRPr="002D44AB">
        <w:rPr>
          <w:i/>
          <w:noProof/>
        </w:rPr>
        <w:t xml:space="preserve">nonempty </w:t>
      </w:r>
      <w:r>
        <w:rPr>
          <w:noProof/>
        </w:rPr>
        <w:t>(</w:t>
      </w:r>
      <w:r w:rsidRPr="002D44AB">
        <w:rPr>
          <w:i/>
          <w:noProof/>
        </w:rPr>
        <w:t>Mailbox</w:t>
      </w:r>
      <w:r>
        <w:rPr>
          <w:noProof/>
        </w:rPr>
        <w:t xml:space="preserve"> method)</w:t>
      </w:r>
      <w:r>
        <w:rPr>
          <w:noProof/>
        </w:rPr>
        <w:tab/>
        <w:t>298, 299, 305, 316</w:t>
      </w:r>
    </w:p>
    <w:p w:rsidR="004C7C05" w:rsidRDefault="004C7C05">
      <w:pPr>
        <w:pStyle w:val="Index1"/>
        <w:tabs>
          <w:tab w:val="right" w:leader="dot" w:pos="4582"/>
        </w:tabs>
        <w:rPr>
          <w:noProof/>
        </w:rPr>
      </w:pPr>
      <w:r>
        <w:rPr>
          <w:noProof/>
        </w:rPr>
        <w:t>normal distribution</w:t>
      </w:r>
      <w:r>
        <w:rPr>
          <w:noProof/>
        </w:rPr>
        <w:tab/>
      </w:r>
      <w:r w:rsidRPr="002D44AB">
        <w:rPr>
          <w:rFonts w:cs="Mangal"/>
          <w:i/>
          <w:noProof/>
        </w:rPr>
        <w:t>See</w:t>
      </w:r>
      <w:r w:rsidRPr="002D44AB">
        <w:rPr>
          <w:rFonts w:cs="Mangal"/>
          <w:noProof/>
        </w:rPr>
        <w:t xml:space="preserve"> Gaussian distribution</w:t>
      </w:r>
    </w:p>
    <w:p w:rsidR="004C7C05" w:rsidRDefault="004C7C05">
      <w:pPr>
        <w:pStyle w:val="Index1"/>
        <w:tabs>
          <w:tab w:val="right" w:leader="dot" w:pos="4582"/>
        </w:tabs>
        <w:rPr>
          <w:noProof/>
        </w:rPr>
      </w:pPr>
      <w:r>
        <w:rPr>
          <w:noProof/>
        </w:rPr>
        <w:t>normalized throughput</w:t>
      </w:r>
      <w:r>
        <w:rPr>
          <w:noProof/>
        </w:rPr>
        <w:tab/>
      </w:r>
      <w:r w:rsidRPr="002D44AB">
        <w:rPr>
          <w:rFonts w:cs="Mangal"/>
          <w:i/>
          <w:noProof/>
        </w:rPr>
        <w:t>See</w:t>
      </w:r>
      <w:r w:rsidRPr="002D44AB">
        <w:rPr>
          <w:rFonts w:cs="Mangal"/>
          <w:noProof/>
        </w:rPr>
        <w:t xml:space="preserve"> throughput, normalized</w:t>
      </w:r>
    </w:p>
    <w:p w:rsidR="004C7C05" w:rsidRDefault="004C7C05">
      <w:pPr>
        <w:pStyle w:val="Index1"/>
        <w:tabs>
          <w:tab w:val="right" w:leader="dot" w:pos="4582"/>
        </w:tabs>
        <w:rPr>
          <w:noProof/>
        </w:rPr>
      </w:pPr>
      <w:r w:rsidRPr="002D44AB">
        <w:rPr>
          <w:i/>
          <w:noProof/>
        </w:rPr>
        <w:t xml:space="preserve">notfull </w:t>
      </w:r>
      <w:r>
        <w:rPr>
          <w:noProof/>
        </w:rPr>
        <w:t>(</w:t>
      </w:r>
      <w:r w:rsidRPr="002D44AB">
        <w:rPr>
          <w:i/>
          <w:noProof/>
        </w:rPr>
        <w:t>Mailbox</w:t>
      </w:r>
      <w:r>
        <w:rPr>
          <w:noProof/>
        </w:rPr>
        <w:t xml:space="preserve"> method)</w:t>
      </w:r>
      <w:r>
        <w:rPr>
          <w:noProof/>
        </w:rPr>
        <w:tab/>
        <w:t>298, 305, 316</w:t>
      </w:r>
    </w:p>
    <w:p w:rsidR="004C7C05" w:rsidRDefault="004C7C05">
      <w:pPr>
        <w:pStyle w:val="Index1"/>
        <w:tabs>
          <w:tab w:val="right" w:leader="dot" w:pos="4582"/>
        </w:tabs>
        <w:rPr>
          <w:noProof/>
        </w:rPr>
      </w:pPr>
      <w:r w:rsidRPr="002D44AB">
        <w:rPr>
          <w:i/>
          <w:noProof/>
        </w:rPr>
        <w:t xml:space="preserve">NOWAIT </w:t>
      </w:r>
      <w:r>
        <w:rPr>
          <w:noProof/>
        </w:rPr>
        <w:t>(</w:t>
      </w:r>
      <w:r w:rsidRPr="002D44AB">
        <w:rPr>
          <w:i/>
          <w:noProof/>
        </w:rPr>
        <w:t>Mailbox</w:t>
      </w:r>
      <w:r>
        <w:rPr>
          <w:noProof/>
        </w:rPr>
        <w:t xml:space="preserve"> flag)</w:t>
      </w:r>
      <w:r>
        <w:rPr>
          <w:noProof/>
        </w:rPr>
        <w:tab/>
        <w:t>306</w:t>
      </w:r>
    </w:p>
    <w:p w:rsidR="004C7C05" w:rsidRDefault="004C7C05">
      <w:pPr>
        <w:pStyle w:val="Index1"/>
        <w:tabs>
          <w:tab w:val="right" w:leader="dot" w:pos="4582"/>
        </w:tabs>
        <w:rPr>
          <w:noProof/>
        </w:rPr>
      </w:pPr>
      <w:r w:rsidRPr="002D44AB">
        <w:rPr>
          <w:i/>
          <w:noProof/>
        </w:rPr>
        <w:t>nparse_t</w:t>
      </w:r>
      <w:r>
        <w:rPr>
          <w:noProof/>
        </w:rPr>
        <w:tab/>
        <w:t>140</w:t>
      </w:r>
    </w:p>
    <w:p w:rsidR="004C7C05" w:rsidRDefault="004C7C05">
      <w:pPr>
        <w:pStyle w:val="Index1"/>
        <w:tabs>
          <w:tab w:val="right" w:leader="dot" w:pos="4582"/>
        </w:tabs>
        <w:rPr>
          <w:noProof/>
        </w:rPr>
      </w:pPr>
      <w:r w:rsidRPr="002D44AB">
        <w:rPr>
          <w:i/>
          <w:noProof/>
        </w:rPr>
        <w:t>NQBits</w:t>
      </w:r>
      <w:r>
        <w:rPr>
          <w:noProof/>
        </w:rPr>
        <w:tab/>
        <w:t>327, 329</w:t>
      </w:r>
    </w:p>
    <w:p w:rsidR="004C7C05" w:rsidRDefault="004C7C05">
      <w:pPr>
        <w:pStyle w:val="Index1"/>
        <w:tabs>
          <w:tab w:val="right" w:leader="dot" w:pos="4582"/>
        </w:tabs>
        <w:rPr>
          <w:noProof/>
        </w:rPr>
      </w:pPr>
      <w:r w:rsidRPr="002D44AB">
        <w:rPr>
          <w:i/>
          <w:noProof/>
        </w:rPr>
        <w:t>NQMessages</w:t>
      </w:r>
      <w:r>
        <w:rPr>
          <w:noProof/>
        </w:rPr>
        <w:tab/>
        <w:t>327, 328, 329</w:t>
      </w:r>
    </w:p>
    <w:p w:rsidR="004C7C05" w:rsidRDefault="004C7C05">
      <w:pPr>
        <w:pStyle w:val="Index1"/>
        <w:tabs>
          <w:tab w:val="right" w:leader="dot" w:pos="4582"/>
        </w:tabs>
        <w:rPr>
          <w:noProof/>
        </w:rPr>
      </w:pPr>
      <w:r w:rsidRPr="002D44AB">
        <w:rPr>
          <w:i/>
          <w:noProof/>
        </w:rPr>
        <w:t>NRBits</w:t>
      </w:r>
      <w:r>
        <w:rPr>
          <w:noProof/>
        </w:rPr>
        <w:tab/>
        <w:t>327, 328, 329, 330, 332</w:t>
      </w:r>
    </w:p>
    <w:p w:rsidR="004C7C05" w:rsidRDefault="004C7C05">
      <w:pPr>
        <w:pStyle w:val="Index1"/>
        <w:tabs>
          <w:tab w:val="right" w:leader="dot" w:pos="4582"/>
        </w:tabs>
        <w:rPr>
          <w:noProof/>
        </w:rPr>
      </w:pPr>
      <w:r w:rsidRPr="002D44AB">
        <w:rPr>
          <w:i/>
          <w:noProof/>
        </w:rPr>
        <w:t>NRFChannels</w:t>
      </w:r>
      <w:r>
        <w:rPr>
          <w:noProof/>
        </w:rPr>
        <w:tab/>
        <w:t>176</w:t>
      </w:r>
    </w:p>
    <w:p w:rsidR="004C7C05" w:rsidRDefault="004C7C05">
      <w:pPr>
        <w:pStyle w:val="Index1"/>
        <w:tabs>
          <w:tab w:val="right" w:leader="dot" w:pos="4582"/>
        </w:tabs>
        <w:rPr>
          <w:noProof/>
        </w:rPr>
      </w:pPr>
      <w:r w:rsidRPr="002D44AB">
        <w:rPr>
          <w:i/>
          <w:noProof/>
        </w:rPr>
        <w:t>NRMessages</w:t>
      </w:r>
      <w:r>
        <w:rPr>
          <w:noProof/>
        </w:rPr>
        <w:tab/>
        <w:t>327, 328, 329, 331, 332</w:t>
      </w:r>
    </w:p>
    <w:p w:rsidR="004C7C05" w:rsidRDefault="004C7C05">
      <w:pPr>
        <w:pStyle w:val="Index1"/>
        <w:tabs>
          <w:tab w:val="right" w:leader="dot" w:pos="4582"/>
        </w:tabs>
        <w:rPr>
          <w:noProof/>
        </w:rPr>
      </w:pPr>
      <w:r w:rsidRPr="002D44AB">
        <w:rPr>
          <w:i/>
          <w:noProof/>
        </w:rPr>
        <w:t>NRPackets</w:t>
      </w:r>
      <w:r>
        <w:rPr>
          <w:noProof/>
        </w:rPr>
        <w:tab/>
        <w:t>327, 328, 329, 331, 332</w:t>
      </w:r>
    </w:p>
    <w:p w:rsidR="004C7C05" w:rsidRDefault="004C7C05">
      <w:pPr>
        <w:pStyle w:val="Index1"/>
        <w:tabs>
          <w:tab w:val="right" w:leader="dot" w:pos="4582"/>
        </w:tabs>
        <w:rPr>
          <w:noProof/>
        </w:rPr>
      </w:pPr>
      <w:r w:rsidRPr="002D44AB">
        <w:rPr>
          <w:i/>
          <w:noProof/>
        </w:rPr>
        <w:t>NStations</w:t>
      </w:r>
      <w:r>
        <w:rPr>
          <w:noProof/>
        </w:rPr>
        <w:tab/>
        <w:t>162, 163, 231, 363</w:t>
      </w:r>
    </w:p>
    <w:p w:rsidR="004C7C05" w:rsidRDefault="004C7C05">
      <w:pPr>
        <w:pStyle w:val="Index1"/>
        <w:tabs>
          <w:tab w:val="right" w:leader="dot" w:pos="4582"/>
        </w:tabs>
        <w:rPr>
          <w:noProof/>
        </w:rPr>
      </w:pPr>
      <w:r w:rsidRPr="002D44AB">
        <w:rPr>
          <w:i/>
          <w:noProof/>
        </w:rPr>
        <w:t>NTAttempts</w:t>
      </w:r>
      <w:r>
        <w:rPr>
          <w:noProof/>
        </w:rPr>
        <w:tab/>
        <w:t>330, 331, 332</w:t>
      </w:r>
    </w:p>
    <w:p w:rsidR="004C7C05" w:rsidRDefault="004C7C05">
      <w:pPr>
        <w:pStyle w:val="Index1"/>
        <w:tabs>
          <w:tab w:val="right" w:leader="dot" w:pos="4582"/>
        </w:tabs>
        <w:rPr>
          <w:noProof/>
        </w:rPr>
      </w:pPr>
      <w:r w:rsidRPr="002D44AB">
        <w:rPr>
          <w:i/>
          <w:noProof/>
        </w:rPr>
        <w:t>NTBits</w:t>
      </w:r>
      <w:r>
        <w:rPr>
          <w:noProof/>
        </w:rPr>
        <w:tab/>
        <w:t>327, 328, 329, 330, 331, 332</w:t>
      </w:r>
    </w:p>
    <w:p w:rsidR="004C7C05" w:rsidRDefault="004C7C05">
      <w:pPr>
        <w:pStyle w:val="Index1"/>
        <w:tabs>
          <w:tab w:val="right" w:leader="dot" w:pos="4582"/>
        </w:tabs>
        <w:rPr>
          <w:noProof/>
        </w:rPr>
      </w:pPr>
      <w:r w:rsidRPr="002D44AB">
        <w:rPr>
          <w:i/>
          <w:noProof/>
        </w:rPr>
        <w:t>NTJams</w:t>
      </w:r>
      <w:r>
        <w:rPr>
          <w:noProof/>
        </w:rPr>
        <w:tab/>
        <w:t>330, 331</w:t>
      </w:r>
    </w:p>
    <w:p w:rsidR="004C7C05" w:rsidRDefault="004C7C05">
      <w:pPr>
        <w:pStyle w:val="Index1"/>
        <w:tabs>
          <w:tab w:val="right" w:leader="dot" w:pos="4582"/>
        </w:tabs>
        <w:rPr>
          <w:noProof/>
        </w:rPr>
      </w:pPr>
      <w:r w:rsidRPr="002D44AB">
        <w:rPr>
          <w:i/>
          <w:noProof/>
        </w:rPr>
        <w:t>NTMessages</w:t>
      </w:r>
      <w:r>
        <w:rPr>
          <w:noProof/>
        </w:rPr>
        <w:tab/>
        <w:t>327, 328, 329, 331, 332</w:t>
      </w:r>
    </w:p>
    <w:p w:rsidR="004C7C05" w:rsidRDefault="004C7C05">
      <w:pPr>
        <w:pStyle w:val="Index1"/>
        <w:tabs>
          <w:tab w:val="right" w:leader="dot" w:pos="4582"/>
        </w:tabs>
        <w:rPr>
          <w:noProof/>
        </w:rPr>
      </w:pPr>
      <w:r w:rsidRPr="002D44AB">
        <w:rPr>
          <w:i/>
          <w:noProof/>
        </w:rPr>
        <w:t>NTPackets</w:t>
      </w:r>
      <w:r>
        <w:rPr>
          <w:noProof/>
        </w:rPr>
        <w:tab/>
        <w:t>327, 328, 329, 331, 332</w:t>
      </w:r>
    </w:p>
    <w:p w:rsidR="004C7C05" w:rsidRDefault="004C7C05">
      <w:pPr>
        <w:pStyle w:val="Index1"/>
        <w:tabs>
          <w:tab w:val="right" w:leader="dot" w:pos="4582"/>
        </w:tabs>
        <w:rPr>
          <w:noProof/>
        </w:rPr>
      </w:pPr>
      <w:r w:rsidRPr="002D44AB">
        <w:rPr>
          <w:i/>
          <w:noProof/>
        </w:rPr>
        <w:t>NTraffics</w:t>
      </w:r>
      <w:r>
        <w:rPr>
          <w:noProof/>
        </w:rPr>
        <w:tab/>
        <w:t>231</w:t>
      </w:r>
    </w:p>
    <w:p w:rsidR="004C7C05" w:rsidRDefault="004C7C05">
      <w:pPr>
        <w:pStyle w:val="Index1"/>
        <w:tabs>
          <w:tab w:val="right" w:leader="dot" w:pos="4582"/>
        </w:tabs>
        <w:rPr>
          <w:noProof/>
        </w:rPr>
      </w:pPr>
      <w:r>
        <w:rPr>
          <w:noProof/>
        </w:rPr>
        <w:t>nweb24 (tiny web server)</w:t>
      </w:r>
      <w:r>
        <w:rPr>
          <w:noProof/>
        </w:rPr>
        <w:tab/>
        <w:t>399, 401, 402, 403</w:t>
      </w:r>
    </w:p>
    <w:p w:rsidR="004C7C05" w:rsidRDefault="004C7C05">
      <w:pPr>
        <w:pStyle w:val="Index2"/>
        <w:tabs>
          <w:tab w:val="right" w:leader="dot" w:pos="4582"/>
        </w:tabs>
        <w:rPr>
          <w:noProof/>
        </w:rPr>
      </w:pPr>
      <w:r>
        <w:rPr>
          <w:noProof/>
        </w:rPr>
        <w:t>port</w:t>
      </w:r>
      <w:r>
        <w:rPr>
          <w:noProof/>
        </w:rPr>
        <w:tab/>
        <w:t>403</w:t>
      </w:r>
    </w:p>
    <w:p w:rsidR="004C7C05" w:rsidRDefault="004C7C05">
      <w:pPr>
        <w:pStyle w:val="IndexHeading"/>
        <w:keepNext/>
        <w:tabs>
          <w:tab w:val="right" w:leader="dot" w:pos="4582"/>
        </w:tabs>
        <w:rPr>
          <w:rFonts w:eastAsiaTheme="minorEastAsia" w:cstheme="minorBidi"/>
          <w:b w:val="0"/>
          <w:bCs w:val="0"/>
          <w:noProof/>
        </w:rPr>
      </w:pPr>
      <w:r>
        <w:rPr>
          <w:noProof/>
        </w:rPr>
        <w:t>O</w:t>
      </w:r>
    </w:p>
    <w:p w:rsidR="004C7C05" w:rsidRDefault="004C7C05">
      <w:pPr>
        <w:pStyle w:val="Index1"/>
        <w:tabs>
          <w:tab w:val="right" w:leader="dot" w:pos="4582"/>
        </w:tabs>
        <w:rPr>
          <w:noProof/>
        </w:rPr>
      </w:pPr>
      <w:r w:rsidRPr="002D44AB">
        <w:rPr>
          <w:noProof/>
          <w:spacing w:val="5"/>
        </w:rPr>
        <w:t>Oahu, Hawaii</w:t>
      </w:r>
      <w:r>
        <w:rPr>
          <w:noProof/>
        </w:rPr>
        <w:tab/>
        <w:t>87, 114</w:t>
      </w:r>
    </w:p>
    <w:p w:rsidR="004C7C05" w:rsidRDefault="004C7C05">
      <w:pPr>
        <w:pStyle w:val="Index1"/>
        <w:tabs>
          <w:tab w:val="right" w:leader="dot" w:pos="4582"/>
        </w:tabs>
        <w:rPr>
          <w:noProof/>
        </w:rPr>
      </w:pPr>
      <w:r w:rsidRPr="002D44AB">
        <w:rPr>
          <w:i/>
          <w:noProof/>
        </w:rPr>
        <w:t xml:space="preserve">Object </w:t>
      </w:r>
      <w:r>
        <w:rPr>
          <w:noProof/>
        </w:rPr>
        <w:t>(internal type)</w:t>
      </w:r>
      <w:r>
        <w:rPr>
          <w:noProof/>
        </w:rPr>
        <w:tab/>
        <w:t>149</w:t>
      </w:r>
    </w:p>
    <w:p w:rsidR="004C7C05" w:rsidRDefault="004C7C05">
      <w:pPr>
        <w:pStyle w:val="Index2"/>
        <w:tabs>
          <w:tab w:val="right" w:leader="dot" w:pos="4582"/>
        </w:tabs>
        <w:rPr>
          <w:noProof/>
        </w:rPr>
      </w:pPr>
      <w:r>
        <w:rPr>
          <w:noProof/>
        </w:rPr>
        <w:t>creating</w:t>
      </w:r>
      <w:r>
        <w:rPr>
          <w:noProof/>
        </w:rPr>
        <w:tab/>
        <w:t>158</w:t>
      </w:r>
    </w:p>
    <w:p w:rsidR="004C7C05" w:rsidRDefault="004C7C05">
      <w:pPr>
        <w:pStyle w:val="Index2"/>
        <w:tabs>
          <w:tab w:val="right" w:leader="dot" w:pos="4582"/>
        </w:tabs>
        <w:rPr>
          <w:noProof/>
        </w:rPr>
      </w:pPr>
      <w:r>
        <w:rPr>
          <w:noProof/>
        </w:rPr>
        <w:t>exposure</w:t>
      </w:r>
      <w:r>
        <w:rPr>
          <w:noProof/>
        </w:rPr>
        <w:tab/>
        <w:t>323, 345, 346, 347, 356</w:t>
      </w:r>
    </w:p>
    <w:p w:rsidR="004C7C05" w:rsidRDefault="004C7C05">
      <w:pPr>
        <w:pStyle w:val="Index2"/>
        <w:tabs>
          <w:tab w:val="right" w:leader="dot" w:pos="4582"/>
        </w:tabs>
        <w:rPr>
          <w:noProof/>
        </w:rPr>
      </w:pPr>
      <w:r>
        <w:rPr>
          <w:noProof/>
        </w:rPr>
        <w:t>identifying</w:t>
      </w:r>
      <w:r>
        <w:rPr>
          <w:noProof/>
        </w:rPr>
        <w:tab/>
        <w:t>151, 163, 217</w:t>
      </w:r>
    </w:p>
    <w:p w:rsidR="004C7C05" w:rsidRDefault="004C7C05">
      <w:pPr>
        <w:pStyle w:val="Index2"/>
        <w:tabs>
          <w:tab w:val="right" w:leader="dot" w:pos="4582"/>
        </w:tabs>
        <w:rPr>
          <w:noProof/>
        </w:rPr>
      </w:pPr>
      <w:r>
        <w:rPr>
          <w:noProof/>
        </w:rPr>
        <w:t>user defined</w:t>
      </w:r>
      <w:r>
        <w:rPr>
          <w:noProof/>
        </w:rPr>
        <w:tab/>
      </w:r>
      <w:r w:rsidRPr="002D44AB">
        <w:rPr>
          <w:rFonts w:cs="Mangal"/>
          <w:i/>
          <w:noProof/>
        </w:rPr>
        <w:t>See</w:t>
      </w:r>
      <w:r w:rsidRPr="002D44AB">
        <w:rPr>
          <w:rFonts w:cs="Mangal"/>
          <w:noProof/>
        </w:rPr>
        <w:t xml:space="preserve"> </w:t>
      </w:r>
      <w:r w:rsidRPr="002D44AB">
        <w:rPr>
          <w:rFonts w:cs="Mangal"/>
          <w:i/>
          <w:noProof/>
        </w:rPr>
        <w:t>EObject</w:t>
      </w:r>
    </w:p>
    <w:p w:rsidR="004C7C05" w:rsidRDefault="004C7C05">
      <w:pPr>
        <w:pStyle w:val="Index1"/>
        <w:tabs>
          <w:tab w:val="right" w:leader="dot" w:pos="4582"/>
        </w:tabs>
        <w:rPr>
          <w:bCs/>
          <w:noProof/>
        </w:rPr>
      </w:pPr>
      <w:r w:rsidRPr="002D44AB">
        <w:rPr>
          <w:i/>
          <w:noProof/>
        </w:rPr>
        <w:t>Observer</w:t>
      </w:r>
      <w:r>
        <w:rPr>
          <w:noProof/>
        </w:rPr>
        <w:tab/>
        <w:t xml:space="preserve">154, </w:t>
      </w:r>
      <w:r>
        <w:rPr>
          <w:b/>
          <w:bCs/>
          <w:noProof/>
        </w:rPr>
        <w:t>341</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exposure</w:t>
      </w:r>
      <w:r>
        <w:rPr>
          <w:noProof/>
        </w:rPr>
        <w:tab/>
        <w:t>378</w:t>
      </w:r>
    </w:p>
    <w:p w:rsidR="004C7C05" w:rsidRDefault="004C7C05">
      <w:pPr>
        <w:pStyle w:val="Index1"/>
        <w:tabs>
          <w:tab w:val="right" w:leader="dot" w:pos="4582"/>
        </w:tabs>
        <w:rPr>
          <w:noProof/>
        </w:rPr>
      </w:pPr>
      <w:r w:rsidRPr="002D44AB">
        <w:rPr>
          <w:i/>
          <w:noProof/>
        </w:rPr>
        <w:t xml:space="preserve">observer </w:t>
      </w:r>
      <w:r>
        <w:rPr>
          <w:noProof/>
        </w:rPr>
        <w:t>(</w:t>
      </w:r>
      <w:r w:rsidRPr="002D44AB">
        <w:rPr>
          <w:i/>
          <w:noProof/>
        </w:rPr>
        <w:t>Observer</w:t>
      </w:r>
      <w:r>
        <w:rPr>
          <w:noProof/>
        </w:rPr>
        <w:t xml:space="preserve"> declarator)</w:t>
      </w:r>
      <w:r>
        <w:rPr>
          <w:noProof/>
        </w:rPr>
        <w:tab/>
        <w:t>341</w:t>
      </w:r>
    </w:p>
    <w:p w:rsidR="004C7C05" w:rsidRDefault="004C7C05">
      <w:pPr>
        <w:pStyle w:val="Index1"/>
        <w:tabs>
          <w:tab w:val="right" w:leader="dot" w:pos="4582"/>
        </w:tabs>
        <w:rPr>
          <w:noProof/>
        </w:rPr>
      </w:pPr>
      <w:r w:rsidRPr="002D44AB">
        <w:rPr>
          <w:i/>
          <w:noProof/>
        </w:rPr>
        <w:t>ObserverService</w:t>
      </w:r>
      <w:r>
        <w:rPr>
          <w:noProof/>
        </w:rPr>
        <w:tab/>
        <w:t>358</w:t>
      </w:r>
    </w:p>
    <w:p w:rsidR="004C7C05" w:rsidRDefault="004C7C05">
      <w:pPr>
        <w:pStyle w:val="Index1"/>
        <w:tabs>
          <w:tab w:val="right" w:leader="dot" w:pos="4582"/>
        </w:tabs>
        <w:rPr>
          <w:noProof/>
        </w:rPr>
      </w:pPr>
      <w:r w:rsidRPr="002D44AB">
        <w:rPr>
          <w:i/>
          <w:noProof/>
        </w:rPr>
        <w:t xml:space="preserve">occurs </w:t>
      </w:r>
      <w:r>
        <w:rPr>
          <w:noProof/>
        </w:rPr>
        <w:t>(</w:t>
      </w:r>
      <w:r w:rsidRPr="002D44AB">
        <w:rPr>
          <w:i/>
          <w:noProof/>
        </w:rPr>
        <w:t>SGroup</w:t>
      </w:r>
      <w:r>
        <w:rPr>
          <w:noProof/>
        </w:rPr>
        <w:t xml:space="preserve"> method)</w:t>
      </w:r>
      <w:r>
        <w:rPr>
          <w:noProof/>
        </w:rPr>
        <w:tab/>
        <w:t>223</w:t>
      </w:r>
    </w:p>
    <w:p w:rsidR="004C7C05" w:rsidRDefault="004C7C05">
      <w:pPr>
        <w:pStyle w:val="Index1"/>
        <w:tabs>
          <w:tab w:val="right" w:leader="dot" w:pos="4582"/>
        </w:tabs>
        <w:rPr>
          <w:bCs/>
          <w:noProof/>
        </w:rPr>
      </w:pPr>
      <w:r w:rsidRPr="002D44AB">
        <w:rPr>
          <w:i/>
          <w:noProof/>
        </w:rPr>
        <w:t>OFF</w:t>
      </w:r>
      <w:r>
        <w:rPr>
          <w:noProof/>
        </w:rPr>
        <w:tab/>
        <w:t xml:space="preserve">165, 166, </w:t>
      </w:r>
      <w:r>
        <w:rPr>
          <w:b/>
          <w:bCs/>
          <w:noProof/>
        </w:rPr>
        <w:t>233</w:t>
      </w:r>
      <w:r>
        <w:rPr>
          <w:bCs/>
          <w:noProof/>
        </w:rPr>
        <w:t>, 330, 332</w:t>
      </w:r>
    </w:p>
    <w:p w:rsidR="004C7C05" w:rsidRDefault="004C7C05">
      <w:pPr>
        <w:pStyle w:val="Index1"/>
        <w:tabs>
          <w:tab w:val="right" w:leader="dot" w:pos="4582"/>
        </w:tabs>
        <w:rPr>
          <w:bCs/>
          <w:noProof/>
        </w:rPr>
      </w:pPr>
      <w:r w:rsidRPr="002D44AB">
        <w:rPr>
          <w:i/>
          <w:noProof/>
        </w:rPr>
        <w:t>OK</w:t>
      </w:r>
      <w:r>
        <w:rPr>
          <w:noProof/>
        </w:rPr>
        <w:tab/>
        <w:t xml:space="preserve">73, 74, 75, 81, 209, 278, </w:t>
      </w:r>
      <w:r>
        <w:rPr>
          <w:b/>
          <w:bCs/>
          <w:noProof/>
        </w:rPr>
        <w:t>306</w:t>
      </w:r>
      <w:r>
        <w:rPr>
          <w:bCs/>
          <w:noProof/>
        </w:rPr>
        <w:t>, 312, 313, 318, 355</w:t>
      </w:r>
    </w:p>
    <w:p w:rsidR="004C7C05" w:rsidRDefault="004C7C05">
      <w:pPr>
        <w:pStyle w:val="Index1"/>
        <w:tabs>
          <w:tab w:val="right" w:leader="dot" w:pos="4582"/>
        </w:tabs>
        <w:rPr>
          <w:noProof/>
        </w:rPr>
      </w:pPr>
      <w:r>
        <w:rPr>
          <w:noProof/>
        </w:rPr>
        <w:t>Olsonet Communications Corporation</w:t>
      </w:r>
      <w:r>
        <w:rPr>
          <w:noProof/>
        </w:rPr>
        <w:tab/>
        <w:t>11</w:t>
      </w:r>
    </w:p>
    <w:p w:rsidR="004C7C05" w:rsidRDefault="004C7C05">
      <w:pPr>
        <w:pStyle w:val="Index1"/>
        <w:tabs>
          <w:tab w:val="right" w:leader="dot" w:pos="4582"/>
        </w:tabs>
        <w:rPr>
          <w:bCs/>
          <w:noProof/>
        </w:rPr>
      </w:pPr>
      <w:r w:rsidRPr="002D44AB">
        <w:rPr>
          <w:i/>
          <w:noProof/>
        </w:rPr>
        <w:t>ON</w:t>
      </w:r>
      <w:r>
        <w:rPr>
          <w:noProof/>
        </w:rPr>
        <w:tab/>
      </w:r>
      <w:r>
        <w:rPr>
          <w:b/>
          <w:bCs/>
          <w:noProof/>
        </w:rPr>
        <w:t>165</w:t>
      </w:r>
      <w:r>
        <w:rPr>
          <w:bCs/>
          <w:noProof/>
        </w:rPr>
        <w:t xml:space="preserve">, 175, </w:t>
      </w:r>
      <w:r>
        <w:rPr>
          <w:b/>
          <w:bCs/>
          <w:noProof/>
        </w:rPr>
        <w:t>233</w:t>
      </w:r>
      <w:r>
        <w:rPr>
          <w:bCs/>
          <w:noProof/>
        </w:rPr>
        <w:t>, 330, 332</w:t>
      </w:r>
    </w:p>
    <w:p w:rsidR="004C7C05" w:rsidRDefault="004C7C05">
      <w:pPr>
        <w:pStyle w:val="Index1"/>
        <w:tabs>
          <w:tab w:val="right" w:leader="dot" w:pos="4582"/>
        </w:tabs>
        <w:rPr>
          <w:noProof/>
        </w:rPr>
      </w:pPr>
      <w:r w:rsidRPr="002D44AB">
        <w:rPr>
          <w:i/>
          <w:noProof/>
        </w:rPr>
        <w:t>onpaper</w:t>
      </w:r>
      <w:r>
        <w:rPr>
          <w:noProof/>
        </w:rPr>
        <w:t xml:space="preserve"> (exposure)</w:t>
      </w:r>
      <w:r>
        <w:rPr>
          <w:noProof/>
        </w:rPr>
        <w:tab/>
        <w:t>346</w:t>
      </w:r>
    </w:p>
    <w:p w:rsidR="004C7C05" w:rsidRDefault="004C7C05">
      <w:pPr>
        <w:pStyle w:val="Index2"/>
        <w:tabs>
          <w:tab w:val="right" w:leader="dot" w:pos="4582"/>
        </w:tabs>
        <w:rPr>
          <w:noProof/>
        </w:rPr>
      </w:pPr>
      <w:r>
        <w:rPr>
          <w:noProof/>
        </w:rPr>
        <w:t>examples</w:t>
      </w:r>
      <w:r>
        <w:rPr>
          <w:noProof/>
        </w:rPr>
        <w:tab/>
        <w:t>347, 351</w:t>
      </w:r>
    </w:p>
    <w:p w:rsidR="004C7C05" w:rsidRDefault="004C7C05">
      <w:pPr>
        <w:pStyle w:val="Index1"/>
        <w:tabs>
          <w:tab w:val="right" w:leader="dot" w:pos="4582"/>
        </w:tabs>
        <w:rPr>
          <w:noProof/>
        </w:rPr>
      </w:pPr>
      <w:r w:rsidRPr="002D44AB">
        <w:rPr>
          <w:i/>
          <w:noProof/>
        </w:rPr>
        <w:t>onscreen</w:t>
      </w:r>
      <w:r>
        <w:rPr>
          <w:noProof/>
        </w:rPr>
        <w:t xml:space="preserve"> (exposure)</w:t>
      </w:r>
      <w:r>
        <w:rPr>
          <w:noProof/>
        </w:rPr>
        <w:tab/>
        <w:t>347</w:t>
      </w:r>
    </w:p>
    <w:p w:rsidR="004C7C05" w:rsidRDefault="004C7C05">
      <w:pPr>
        <w:pStyle w:val="Index2"/>
        <w:tabs>
          <w:tab w:val="right" w:leader="dot" w:pos="4582"/>
        </w:tabs>
        <w:rPr>
          <w:noProof/>
        </w:rPr>
      </w:pPr>
      <w:r>
        <w:rPr>
          <w:noProof/>
        </w:rPr>
        <w:t>examples</w:t>
      </w:r>
      <w:r>
        <w:rPr>
          <w:noProof/>
        </w:rPr>
        <w:tab/>
        <w:t>347, 351, 352, 353</w:t>
      </w:r>
    </w:p>
    <w:p w:rsidR="004C7C05" w:rsidRDefault="004C7C05">
      <w:pPr>
        <w:pStyle w:val="Index1"/>
        <w:tabs>
          <w:tab w:val="right" w:leader="dot" w:pos="4582"/>
        </w:tabs>
        <w:rPr>
          <w:noProof/>
        </w:rPr>
      </w:pPr>
      <w:r>
        <w:rPr>
          <w:noProof/>
        </w:rPr>
        <w:t>optimization</w:t>
      </w:r>
      <w:r>
        <w:rPr>
          <w:noProof/>
        </w:rPr>
        <w:tab/>
        <w:t>406</w:t>
      </w:r>
    </w:p>
    <w:p w:rsidR="004C7C05" w:rsidRDefault="004C7C05">
      <w:pPr>
        <w:pStyle w:val="Index1"/>
        <w:tabs>
          <w:tab w:val="right" w:leader="dot" w:pos="4582"/>
        </w:tabs>
        <w:rPr>
          <w:noProof/>
        </w:rPr>
      </w:pPr>
      <w:r>
        <w:rPr>
          <w:noProof/>
        </w:rPr>
        <w:t>Oracle VM VirtualBox</w:t>
      </w:r>
      <w:r>
        <w:rPr>
          <w:noProof/>
        </w:rPr>
        <w:tab/>
        <w:t>397</w:t>
      </w:r>
    </w:p>
    <w:p w:rsidR="004C7C05" w:rsidRDefault="004C7C05">
      <w:pPr>
        <w:pStyle w:val="Index1"/>
        <w:tabs>
          <w:tab w:val="right" w:leader="dot" w:pos="4582"/>
        </w:tabs>
        <w:rPr>
          <w:noProof/>
        </w:rPr>
      </w:pPr>
      <w:r>
        <w:rPr>
          <w:noProof/>
        </w:rPr>
        <w:t>order</w:t>
      </w:r>
      <w:r>
        <w:rPr>
          <w:noProof/>
        </w:rPr>
        <w:tab/>
      </w:r>
      <w:r w:rsidRPr="002D44AB">
        <w:rPr>
          <w:rFonts w:cs="Mangal"/>
          <w:i/>
          <w:noProof/>
        </w:rPr>
        <w:t>See</w:t>
      </w:r>
      <w:r w:rsidRPr="002D44AB">
        <w:rPr>
          <w:rFonts w:cs="Mangal"/>
          <w:noProof/>
        </w:rPr>
        <w:t xml:space="preserve"> event(s), order</w:t>
      </w:r>
    </w:p>
    <w:p w:rsidR="004C7C05" w:rsidRDefault="004C7C05">
      <w:pPr>
        <w:pStyle w:val="Index1"/>
        <w:tabs>
          <w:tab w:val="right" w:leader="dot" w:pos="4582"/>
        </w:tabs>
        <w:rPr>
          <w:noProof/>
        </w:rPr>
      </w:pPr>
      <w:r w:rsidRPr="002D44AB">
        <w:rPr>
          <w:i/>
          <w:noProof/>
        </w:rPr>
        <w:t>Ouf</w:t>
      </w:r>
      <w:r>
        <w:rPr>
          <w:noProof/>
        </w:rPr>
        <w:t xml:space="preserve"> (global variable)</w:t>
      </w:r>
      <w:r>
        <w:rPr>
          <w:noProof/>
        </w:rPr>
        <w:tab/>
        <w:t>122, 351</w:t>
      </w:r>
    </w:p>
    <w:p w:rsidR="004C7C05" w:rsidRDefault="004C7C05">
      <w:pPr>
        <w:pStyle w:val="Index1"/>
        <w:tabs>
          <w:tab w:val="right" w:leader="dot" w:pos="4582"/>
        </w:tabs>
        <w:rPr>
          <w:noProof/>
        </w:rPr>
      </w:pPr>
      <w:r w:rsidRPr="002D44AB">
        <w:rPr>
          <w:i/>
          <w:noProof/>
        </w:rPr>
        <w:t>outItem</w:t>
      </w:r>
      <w:r>
        <w:rPr>
          <w:noProof/>
        </w:rPr>
        <w:tab/>
        <w:t>293, 296, 298, 299, 304, 316</w:t>
      </w:r>
    </w:p>
    <w:p w:rsidR="004C7C05" w:rsidRDefault="004C7C05">
      <w:pPr>
        <w:pStyle w:val="Index1"/>
        <w:tabs>
          <w:tab w:val="right" w:leader="dot" w:pos="4582"/>
        </w:tabs>
        <w:rPr>
          <w:bCs/>
          <w:noProof/>
        </w:rPr>
      </w:pPr>
      <w:r w:rsidRPr="002D44AB">
        <w:rPr>
          <w:i/>
          <w:noProof/>
        </w:rPr>
        <w:t>OUTPUT</w:t>
      </w:r>
      <w:r>
        <w:rPr>
          <w:noProof/>
        </w:rPr>
        <w:tab/>
        <w:t xml:space="preserve">313, </w:t>
      </w:r>
      <w:r>
        <w:rPr>
          <w:b/>
          <w:bCs/>
          <w:noProof/>
        </w:rPr>
        <w:t>315</w:t>
      </w:r>
      <w:r>
        <w:rPr>
          <w:bCs/>
          <w:noProof/>
        </w:rPr>
        <w:t>, 317, 357</w:t>
      </w:r>
    </w:p>
    <w:p w:rsidR="004C7C05" w:rsidRDefault="004C7C05">
      <w:pPr>
        <w:pStyle w:val="Index2"/>
        <w:tabs>
          <w:tab w:val="right" w:leader="dot" w:pos="4582"/>
        </w:tabs>
        <w:rPr>
          <w:noProof/>
        </w:rPr>
      </w:pPr>
      <w:r>
        <w:rPr>
          <w:noProof/>
        </w:rPr>
        <w:t>examples</w:t>
      </w:r>
      <w:r>
        <w:rPr>
          <w:noProof/>
        </w:rPr>
        <w:tab/>
        <w:t>309</w:t>
      </w:r>
    </w:p>
    <w:p w:rsidR="004C7C05" w:rsidRDefault="004C7C05">
      <w:pPr>
        <w:pStyle w:val="Index1"/>
        <w:tabs>
          <w:tab w:val="right" w:leader="dot" w:pos="4582"/>
        </w:tabs>
        <w:rPr>
          <w:bCs/>
          <w:noProof/>
        </w:rPr>
      </w:pPr>
      <w:r>
        <w:rPr>
          <w:noProof/>
        </w:rPr>
        <w:t>output file</w:t>
      </w:r>
      <w:r>
        <w:rPr>
          <w:noProof/>
        </w:rPr>
        <w:tab/>
      </w:r>
      <w:r>
        <w:rPr>
          <w:b/>
          <w:bCs/>
          <w:noProof/>
        </w:rPr>
        <w:t>138</w:t>
      </w:r>
      <w:r>
        <w:rPr>
          <w:bCs/>
          <w:noProof/>
        </w:rPr>
        <w:t>, 141, 148, 412</w:t>
      </w:r>
    </w:p>
    <w:p w:rsidR="004C7C05" w:rsidRDefault="004C7C05">
      <w:pPr>
        <w:pStyle w:val="Index1"/>
        <w:tabs>
          <w:tab w:val="right" w:leader="dot" w:pos="4582"/>
        </w:tabs>
        <w:rPr>
          <w:noProof/>
        </w:rPr>
      </w:pPr>
      <w:r w:rsidRPr="002D44AB">
        <w:rPr>
          <w:i/>
          <w:noProof/>
        </w:rPr>
        <w:t>outputPending</w:t>
      </w:r>
      <w:r>
        <w:rPr>
          <w:noProof/>
        </w:rPr>
        <w:tab/>
        <w:t>318</w:t>
      </w:r>
    </w:p>
    <w:p w:rsidR="004C7C05" w:rsidRDefault="004C7C05">
      <w:pPr>
        <w:pStyle w:val="Index1"/>
        <w:tabs>
          <w:tab w:val="right" w:leader="dot" w:pos="4582"/>
        </w:tabs>
        <w:rPr>
          <w:noProof/>
        </w:rPr>
      </w:pPr>
      <w:r>
        <w:rPr>
          <w:noProof/>
        </w:rPr>
        <w:t>ownership hierarchy (exposure)</w:t>
      </w:r>
      <w:r>
        <w:rPr>
          <w:noProof/>
        </w:rPr>
        <w:tab/>
        <w:t>194, 415, 425, 426</w:t>
      </w:r>
    </w:p>
    <w:p w:rsidR="004C7C05" w:rsidRDefault="004C7C05">
      <w:pPr>
        <w:pStyle w:val="IndexHeading"/>
        <w:keepNext/>
        <w:tabs>
          <w:tab w:val="right" w:leader="dot" w:pos="4582"/>
        </w:tabs>
        <w:rPr>
          <w:rFonts w:eastAsiaTheme="minorEastAsia" w:cstheme="minorBidi"/>
          <w:b w:val="0"/>
          <w:bCs w:val="0"/>
          <w:noProof/>
        </w:rPr>
      </w:pPr>
      <w:r>
        <w:rPr>
          <w:noProof/>
        </w:rPr>
        <w:t>P</w:t>
      </w:r>
    </w:p>
    <w:p w:rsidR="004C7C05" w:rsidRDefault="004C7C05">
      <w:pPr>
        <w:pStyle w:val="Index1"/>
        <w:tabs>
          <w:tab w:val="right" w:leader="dot" w:pos="4582"/>
        </w:tabs>
        <w:rPr>
          <w:noProof/>
        </w:rPr>
      </w:pPr>
      <w:r>
        <w:rPr>
          <w:noProof/>
        </w:rPr>
        <w:t>packet</w:t>
      </w:r>
    </w:p>
    <w:p w:rsidR="004C7C05" w:rsidRDefault="004C7C05">
      <w:pPr>
        <w:pStyle w:val="Index2"/>
        <w:tabs>
          <w:tab w:val="right" w:leader="dot" w:pos="4582"/>
        </w:tabs>
        <w:rPr>
          <w:noProof/>
        </w:rPr>
      </w:pPr>
      <w:r>
        <w:rPr>
          <w:noProof/>
        </w:rPr>
        <w:t>access time</w:t>
      </w:r>
      <w:r>
        <w:rPr>
          <w:noProof/>
        </w:rPr>
        <w:tab/>
        <w:t>119, 327</w:t>
      </w:r>
    </w:p>
    <w:p w:rsidR="004C7C05" w:rsidRDefault="004C7C05">
      <w:pPr>
        <w:pStyle w:val="Index2"/>
        <w:tabs>
          <w:tab w:val="right" w:leader="dot" w:pos="4582"/>
        </w:tabs>
        <w:rPr>
          <w:noProof/>
        </w:rPr>
      </w:pPr>
      <w:r>
        <w:rPr>
          <w:noProof/>
        </w:rPr>
        <w:t>access time (exposure)</w:t>
      </w:r>
      <w:r>
        <w:rPr>
          <w:noProof/>
        </w:rPr>
        <w:tab/>
        <w:t>362</w:t>
      </w:r>
    </w:p>
    <w:p w:rsidR="004C7C05" w:rsidRDefault="004C7C05">
      <w:pPr>
        <w:pStyle w:val="Index2"/>
        <w:tabs>
          <w:tab w:val="right" w:leader="dot" w:pos="4582"/>
        </w:tabs>
        <w:rPr>
          <w:bCs/>
          <w:noProof/>
        </w:rPr>
      </w:pPr>
      <w:r>
        <w:rPr>
          <w:noProof/>
        </w:rPr>
        <w:t>buffers</w:t>
      </w:r>
      <w:r>
        <w:rPr>
          <w:noProof/>
        </w:rPr>
        <w:tab/>
        <w:t xml:space="preserve">48, 50, 61, 67, 93, 96, 99, </w:t>
      </w:r>
      <w:r>
        <w:rPr>
          <w:b/>
          <w:bCs/>
          <w:noProof/>
        </w:rPr>
        <w:t>219</w:t>
      </w:r>
      <w:r>
        <w:rPr>
          <w:bCs/>
          <w:noProof/>
        </w:rPr>
        <w:t>–</w:t>
      </w:r>
      <w:r>
        <w:rPr>
          <w:b/>
          <w:bCs/>
          <w:noProof/>
        </w:rPr>
        <w:t>22</w:t>
      </w:r>
      <w:r>
        <w:rPr>
          <w:bCs/>
          <w:noProof/>
        </w:rPr>
        <w:t>, 236, 247</w:t>
      </w:r>
    </w:p>
    <w:p w:rsidR="004C7C05" w:rsidRDefault="004C7C05">
      <w:pPr>
        <w:pStyle w:val="Index2"/>
        <w:tabs>
          <w:tab w:val="right" w:leader="dot" w:pos="4582"/>
        </w:tabs>
        <w:rPr>
          <w:noProof/>
        </w:rPr>
      </w:pPr>
      <w:r>
        <w:rPr>
          <w:noProof/>
        </w:rPr>
        <w:t>checksum</w:t>
      </w:r>
      <w:r>
        <w:rPr>
          <w:noProof/>
        </w:rPr>
        <w:tab/>
        <w:t>45, 54, 260</w:t>
      </w:r>
    </w:p>
    <w:p w:rsidR="004C7C05" w:rsidRDefault="004C7C05">
      <w:pPr>
        <w:pStyle w:val="Index2"/>
        <w:tabs>
          <w:tab w:val="right" w:leader="dot" w:pos="4582"/>
        </w:tabs>
        <w:rPr>
          <w:noProof/>
        </w:rPr>
      </w:pPr>
      <w:r>
        <w:rPr>
          <w:noProof/>
        </w:rPr>
        <w:t>cleaner</w:t>
      </w:r>
      <w:r>
        <w:rPr>
          <w:noProof/>
        </w:rPr>
        <w:tab/>
      </w:r>
      <w:r w:rsidRPr="002D44AB">
        <w:rPr>
          <w:rFonts w:cs="Mangal"/>
          <w:i/>
          <w:noProof/>
        </w:rPr>
        <w:t>See</w:t>
      </w:r>
      <w:r w:rsidRPr="002D44AB">
        <w:rPr>
          <w:rFonts w:cs="Mangal"/>
          <w:noProof/>
        </w:rPr>
        <w:t xml:space="preserve"> </w:t>
      </w:r>
      <w:r w:rsidRPr="002D44AB">
        <w:rPr>
          <w:rFonts w:cs="Mangal"/>
          <w:i/>
          <w:noProof/>
        </w:rPr>
        <w:t>setPacketCleaner</w:t>
      </w:r>
    </w:p>
    <w:p w:rsidR="004C7C05" w:rsidRDefault="004C7C05">
      <w:pPr>
        <w:pStyle w:val="Index2"/>
        <w:tabs>
          <w:tab w:val="right" w:leader="dot" w:pos="4582"/>
        </w:tabs>
        <w:rPr>
          <w:noProof/>
        </w:rPr>
      </w:pPr>
      <w:r>
        <w:rPr>
          <w:noProof/>
        </w:rPr>
        <w:t>cloning</w:t>
      </w:r>
      <w:r>
        <w:rPr>
          <w:noProof/>
        </w:rPr>
        <w:tab/>
      </w:r>
      <w:r w:rsidRPr="002D44AB">
        <w:rPr>
          <w:rFonts w:cs="Mangal"/>
          <w:i/>
          <w:noProof/>
        </w:rPr>
        <w:t>See</w:t>
      </w:r>
      <w:r w:rsidRPr="002D44AB">
        <w:rPr>
          <w:rFonts w:cs="Mangal"/>
          <w:noProof/>
        </w:rPr>
        <w:t xml:space="preserve"> </w:t>
      </w:r>
      <w:r w:rsidRPr="002D44AB">
        <w:rPr>
          <w:rFonts w:cs="Mangal"/>
          <w:i/>
          <w:noProof/>
        </w:rPr>
        <w:t>clone</w:t>
      </w:r>
      <w:r w:rsidRPr="002D44AB">
        <w:rPr>
          <w:rFonts w:cs="Mangal"/>
          <w:noProof/>
        </w:rPr>
        <w:t xml:space="preserve"> (</w:t>
      </w:r>
      <w:r w:rsidRPr="002D44AB">
        <w:rPr>
          <w:rFonts w:cs="Mangal"/>
          <w:i/>
          <w:noProof/>
        </w:rPr>
        <w:t>Packet</w:t>
      </w:r>
      <w:r w:rsidRPr="002D44AB">
        <w:rPr>
          <w:rFonts w:cs="Mangal"/>
          <w:noProof/>
        </w:rPr>
        <w:t>)</w:t>
      </w:r>
    </w:p>
    <w:p w:rsidR="004C7C05" w:rsidRDefault="004C7C05">
      <w:pPr>
        <w:pStyle w:val="Index2"/>
        <w:tabs>
          <w:tab w:val="right" w:leader="dot" w:pos="4582"/>
        </w:tabs>
        <w:rPr>
          <w:bCs/>
          <w:noProof/>
        </w:rPr>
      </w:pPr>
      <w:r>
        <w:rPr>
          <w:noProof/>
        </w:rPr>
        <w:t>damaged</w:t>
      </w:r>
      <w:r>
        <w:rPr>
          <w:noProof/>
        </w:rPr>
        <w:tab/>
        <w:t xml:space="preserve">45, 68, 69, 104, </w:t>
      </w:r>
      <w:r>
        <w:rPr>
          <w:b/>
          <w:bCs/>
          <w:noProof/>
        </w:rPr>
        <w:t>260</w:t>
      </w:r>
      <w:r>
        <w:rPr>
          <w:bCs/>
          <w:noProof/>
        </w:rPr>
        <w:t>–</w:t>
      </w:r>
      <w:r>
        <w:rPr>
          <w:b/>
          <w:bCs/>
          <w:noProof/>
        </w:rPr>
        <w:t>62</w:t>
      </w:r>
      <w:r>
        <w:rPr>
          <w:bCs/>
          <w:noProof/>
        </w:rPr>
        <w:t>, 331, 332, 367</w:t>
      </w:r>
    </w:p>
    <w:p w:rsidR="004C7C05" w:rsidRDefault="004C7C05">
      <w:pPr>
        <w:pStyle w:val="Index2"/>
        <w:tabs>
          <w:tab w:val="right" w:leader="dot" w:pos="4582"/>
        </w:tabs>
        <w:rPr>
          <w:noProof/>
        </w:rPr>
      </w:pPr>
      <w:r>
        <w:rPr>
          <w:noProof/>
        </w:rPr>
        <w:t>deallocation</w:t>
      </w:r>
      <w:r>
        <w:rPr>
          <w:noProof/>
        </w:rPr>
        <w:tab/>
      </w:r>
      <w:r w:rsidRPr="002D44AB">
        <w:rPr>
          <w:rFonts w:cs="Mangal"/>
          <w:i/>
          <w:noProof/>
        </w:rPr>
        <w:t>See</w:t>
      </w:r>
      <w:r w:rsidRPr="002D44AB">
        <w:rPr>
          <w:rFonts w:cs="Mangal"/>
          <w:noProof/>
        </w:rPr>
        <w:t xml:space="preserve"> cleaning</w:t>
      </w:r>
    </w:p>
    <w:p w:rsidR="004C7C05" w:rsidRDefault="004C7C05">
      <w:pPr>
        <w:pStyle w:val="Index2"/>
        <w:tabs>
          <w:tab w:val="right" w:leader="dot" w:pos="4582"/>
        </w:tabs>
        <w:rPr>
          <w:noProof/>
        </w:rPr>
      </w:pPr>
      <w:r>
        <w:rPr>
          <w:noProof/>
        </w:rPr>
        <w:t>duplicates</w:t>
      </w:r>
      <w:r>
        <w:rPr>
          <w:noProof/>
        </w:rPr>
        <w:tab/>
        <w:t>47, 89, 90, 95</w:t>
      </w:r>
    </w:p>
    <w:p w:rsidR="004C7C05" w:rsidRDefault="004C7C05">
      <w:pPr>
        <w:pStyle w:val="Index2"/>
        <w:tabs>
          <w:tab w:val="right" w:leader="dot" w:pos="4582"/>
        </w:tabs>
        <w:rPr>
          <w:noProof/>
        </w:rPr>
      </w:pPr>
      <w:r>
        <w:rPr>
          <w:noProof/>
        </w:rPr>
        <w:t>header</w:t>
      </w:r>
      <w:r>
        <w:rPr>
          <w:noProof/>
        </w:rPr>
        <w:tab/>
        <w:t>90, 97, 216, 219, 238, 260, 261, 331</w:t>
      </w:r>
    </w:p>
    <w:p w:rsidR="004C7C05" w:rsidRDefault="004C7C05">
      <w:pPr>
        <w:pStyle w:val="Index2"/>
        <w:tabs>
          <w:tab w:val="right" w:leader="dot" w:pos="4582"/>
        </w:tabs>
        <w:rPr>
          <w:bCs/>
          <w:noProof/>
        </w:rPr>
      </w:pPr>
      <w:r>
        <w:rPr>
          <w:noProof/>
        </w:rPr>
        <w:t>payload</w:t>
      </w:r>
      <w:r>
        <w:rPr>
          <w:noProof/>
        </w:rPr>
        <w:tab/>
        <w:t xml:space="preserve">59, 61, 87, 90, 107, 117, 179, 216, </w:t>
      </w:r>
      <w:r>
        <w:rPr>
          <w:b/>
          <w:bCs/>
          <w:noProof/>
        </w:rPr>
        <w:t>218</w:t>
      </w:r>
      <w:r>
        <w:rPr>
          <w:bCs/>
          <w:noProof/>
        </w:rPr>
        <w:t>, 221, 239, 331, 332, 375</w:t>
      </w:r>
    </w:p>
    <w:p w:rsidR="004C7C05" w:rsidRDefault="004C7C05">
      <w:pPr>
        <w:pStyle w:val="Index2"/>
        <w:tabs>
          <w:tab w:val="right" w:leader="dot" w:pos="4582"/>
        </w:tabs>
        <w:rPr>
          <w:bCs/>
          <w:noProof/>
        </w:rPr>
      </w:pPr>
      <w:r>
        <w:rPr>
          <w:noProof/>
        </w:rPr>
        <w:t>preamble</w:t>
      </w:r>
      <w:r>
        <w:rPr>
          <w:noProof/>
        </w:rPr>
        <w:tab/>
        <w:t xml:space="preserve">87, 172, 174, 178, 181, 182, 184, 187, </w:t>
      </w:r>
      <w:r>
        <w:rPr>
          <w:b/>
          <w:bCs/>
          <w:noProof/>
        </w:rPr>
        <w:t>264</w:t>
      </w:r>
      <w:r>
        <w:rPr>
          <w:bCs/>
          <w:noProof/>
        </w:rPr>
        <w:t>, 265, 269, 274, 275, 276, 279, 280, 285, 286, 287, 289, 358, 368, 377, 385, 388, 389</w:t>
      </w:r>
    </w:p>
    <w:p w:rsidR="004C7C05" w:rsidRDefault="004C7C05">
      <w:pPr>
        <w:pStyle w:val="Index2"/>
        <w:tabs>
          <w:tab w:val="right" w:leader="dot" w:pos="4582"/>
        </w:tabs>
        <w:rPr>
          <w:noProof/>
        </w:rPr>
      </w:pPr>
      <w:r>
        <w:rPr>
          <w:noProof/>
        </w:rPr>
        <w:t>trailer</w:t>
      </w:r>
      <w:r>
        <w:rPr>
          <w:noProof/>
        </w:rPr>
        <w:tab/>
        <w:t>216, 219, 238</w:t>
      </w:r>
    </w:p>
    <w:p w:rsidR="004C7C05" w:rsidRDefault="004C7C05">
      <w:pPr>
        <w:pStyle w:val="Index1"/>
        <w:tabs>
          <w:tab w:val="right" w:leader="dot" w:pos="4582"/>
        </w:tabs>
        <w:rPr>
          <w:bCs/>
          <w:noProof/>
        </w:rPr>
      </w:pPr>
      <w:r w:rsidRPr="002D44AB">
        <w:rPr>
          <w:i/>
          <w:noProof/>
        </w:rPr>
        <w:t>Packet</w:t>
      </w:r>
      <w:r>
        <w:rPr>
          <w:noProof/>
        </w:rPr>
        <w:tab/>
      </w:r>
      <w:r>
        <w:rPr>
          <w:b/>
          <w:bCs/>
          <w:noProof/>
        </w:rPr>
        <w:t>216</w:t>
      </w:r>
    </w:p>
    <w:p w:rsidR="004C7C05" w:rsidRDefault="004C7C05">
      <w:pPr>
        <w:pStyle w:val="Index2"/>
        <w:tabs>
          <w:tab w:val="right" w:leader="dot" w:pos="4582"/>
        </w:tabs>
        <w:rPr>
          <w:noProof/>
        </w:rPr>
      </w:pPr>
      <w:r>
        <w:rPr>
          <w:noProof/>
        </w:rPr>
        <w:t>attributes</w:t>
      </w:r>
      <w:r>
        <w:rPr>
          <w:noProof/>
        </w:rPr>
        <w:tab/>
        <w:t>218</w:t>
      </w:r>
    </w:p>
    <w:p w:rsidR="004C7C05" w:rsidRDefault="004C7C05">
      <w:pPr>
        <w:pStyle w:val="Index2"/>
        <w:tabs>
          <w:tab w:val="right" w:leader="dot" w:pos="4582"/>
        </w:tabs>
        <w:rPr>
          <w:noProof/>
        </w:rPr>
      </w:pPr>
      <w:r w:rsidRPr="002D44AB">
        <w:rPr>
          <w:i/>
          <w:noProof/>
        </w:rPr>
        <w:t>Signature</w:t>
      </w:r>
      <w:r>
        <w:rPr>
          <w:noProof/>
        </w:rPr>
        <w:tab/>
        <w:t>219, 365, 368, 370, 375, 376</w:t>
      </w:r>
    </w:p>
    <w:p w:rsidR="004C7C05" w:rsidRDefault="004C7C05">
      <w:pPr>
        <w:pStyle w:val="Index1"/>
        <w:tabs>
          <w:tab w:val="right" w:leader="dot" w:pos="4582"/>
        </w:tabs>
        <w:rPr>
          <w:noProof/>
        </w:rPr>
      </w:pPr>
      <w:r w:rsidRPr="002D44AB">
        <w:rPr>
          <w:i/>
          <w:noProof/>
        </w:rPr>
        <w:t xml:space="preserve">packet </w:t>
      </w:r>
      <w:r>
        <w:rPr>
          <w:noProof/>
        </w:rPr>
        <w:t>(</w:t>
      </w:r>
      <w:r w:rsidRPr="002D44AB">
        <w:rPr>
          <w:i/>
          <w:noProof/>
        </w:rPr>
        <w:t>Packet</w:t>
      </w:r>
      <w:r>
        <w:rPr>
          <w:noProof/>
        </w:rPr>
        <w:t xml:space="preserve"> declarator)</w:t>
      </w:r>
      <w:r>
        <w:rPr>
          <w:noProof/>
        </w:rPr>
        <w:tab/>
        <w:t>217</w:t>
      </w:r>
    </w:p>
    <w:p w:rsidR="004C7C05" w:rsidRDefault="004C7C05">
      <w:pPr>
        <w:pStyle w:val="Index1"/>
        <w:tabs>
          <w:tab w:val="right" w:leader="dot" w:pos="4582"/>
        </w:tabs>
        <w:rPr>
          <w:noProof/>
        </w:rPr>
      </w:pPr>
      <w:r>
        <w:rPr>
          <w:noProof/>
        </w:rPr>
        <w:t>Packet Delivery Fraction</w:t>
      </w:r>
      <w:r>
        <w:rPr>
          <w:noProof/>
        </w:rPr>
        <w:tab/>
        <w:t>12, 118, 123</w:t>
      </w:r>
    </w:p>
    <w:p w:rsidR="004C7C05" w:rsidRDefault="004C7C05">
      <w:pPr>
        <w:pStyle w:val="Index1"/>
        <w:tabs>
          <w:tab w:val="right" w:leader="dot" w:pos="4582"/>
        </w:tabs>
        <w:rPr>
          <w:noProof/>
        </w:rPr>
      </w:pPr>
      <w:r>
        <w:rPr>
          <w:noProof/>
        </w:rPr>
        <w:t>parallelism</w:t>
      </w:r>
      <w:r>
        <w:rPr>
          <w:noProof/>
        </w:rPr>
        <w:tab/>
        <w:t>16</w:t>
      </w:r>
    </w:p>
    <w:p w:rsidR="004C7C05" w:rsidRDefault="004C7C05">
      <w:pPr>
        <w:pStyle w:val="Index1"/>
        <w:tabs>
          <w:tab w:val="right" w:leader="dot" w:pos="4582"/>
        </w:tabs>
        <w:rPr>
          <w:noProof/>
        </w:rPr>
      </w:pPr>
      <w:r w:rsidRPr="002D44AB">
        <w:rPr>
          <w:i/>
          <w:noProof/>
        </w:rPr>
        <w:t>ParMnBIT</w:t>
      </w:r>
      <w:r>
        <w:rPr>
          <w:noProof/>
        </w:rPr>
        <w:tab/>
        <w:t>233, 234</w:t>
      </w:r>
    </w:p>
    <w:p w:rsidR="004C7C05" w:rsidRDefault="004C7C05">
      <w:pPr>
        <w:pStyle w:val="Index1"/>
        <w:tabs>
          <w:tab w:val="right" w:leader="dot" w:pos="4582"/>
        </w:tabs>
        <w:rPr>
          <w:noProof/>
        </w:rPr>
      </w:pPr>
      <w:r w:rsidRPr="002D44AB">
        <w:rPr>
          <w:i/>
          <w:noProof/>
        </w:rPr>
        <w:t>ParMnBSI</w:t>
      </w:r>
      <w:r>
        <w:rPr>
          <w:noProof/>
        </w:rPr>
        <w:tab/>
        <w:t>233</w:t>
      </w:r>
    </w:p>
    <w:p w:rsidR="004C7C05" w:rsidRDefault="004C7C05">
      <w:pPr>
        <w:pStyle w:val="Index1"/>
        <w:tabs>
          <w:tab w:val="right" w:leader="dot" w:pos="4582"/>
        </w:tabs>
        <w:rPr>
          <w:noProof/>
        </w:rPr>
      </w:pPr>
      <w:r w:rsidRPr="002D44AB">
        <w:rPr>
          <w:i/>
          <w:noProof/>
        </w:rPr>
        <w:t>ParMnMIT</w:t>
      </w:r>
      <w:r>
        <w:rPr>
          <w:noProof/>
        </w:rPr>
        <w:tab/>
        <w:t>233, 234</w:t>
      </w:r>
    </w:p>
    <w:p w:rsidR="004C7C05" w:rsidRDefault="004C7C05">
      <w:pPr>
        <w:pStyle w:val="Index1"/>
        <w:tabs>
          <w:tab w:val="right" w:leader="dot" w:pos="4582"/>
        </w:tabs>
        <w:rPr>
          <w:noProof/>
        </w:rPr>
      </w:pPr>
      <w:r w:rsidRPr="002D44AB">
        <w:rPr>
          <w:i/>
          <w:noProof/>
        </w:rPr>
        <w:t>ParMnMLE</w:t>
      </w:r>
      <w:r>
        <w:rPr>
          <w:noProof/>
        </w:rPr>
        <w:tab/>
        <w:t>233</w:t>
      </w:r>
    </w:p>
    <w:p w:rsidR="004C7C05" w:rsidRDefault="004C7C05">
      <w:pPr>
        <w:pStyle w:val="Index1"/>
        <w:tabs>
          <w:tab w:val="right" w:leader="dot" w:pos="4582"/>
        </w:tabs>
        <w:rPr>
          <w:noProof/>
        </w:rPr>
      </w:pPr>
      <w:r w:rsidRPr="002D44AB">
        <w:rPr>
          <w:i/>
          <w:noProof/>
        </w:rPr>
        <w:t>ParMxBIT</w:t>
      </w:r>
      <w:r>
        <w:rPr>
          <w:noProof/>
        </w:rPr>
        <w:tab/>
        <w:t>233, 234</w:t>
      </w:r>
    </w:p>
    <w:p w:rsidR="004C7C05" w:rsidRDefault="004C7C05">
      <w:pPr>
        <w:pStyle w:val="Index1"/>
        <w:tabs>
          <w:tab w:val="right" w:leader="dot" w:pos="4582"/>
        </w:tabs>
        <w:rPr>
          <w:noProof/>
        </w:rPr>
      </w:pPr>
      <w:r w:rsidRPr="002D44AB">
        <w:rPr>
          <w:i/>
          <w:noProof/>
        </w:rPr>
        <w:t>ParMxBSI</w:t>
      </w:r>
      <w:r>
        <w:rPr>
          <w:noProof/>
        </w:rPr>
        <w:tab/>
        <w:t>233</w:t>
      </w:r>
    </w:p>
    <w:p w:rsidR="004C7C05" w:rsidRDefault="004C7C05">
      <w:pPr>
        <w:pStyle w:val="Index1"/>
        <w:tabs>
          <w:tab w:val="right" w:leader="dot" w:pos="4582"/>
        </w:tabs>
        <w:rPr>
          <w:noProof/>
        </w:rPr>
      </w:pPr>
      <w:r w:rsidRPr="002D44AB">
        <w:rPr>
          <w:i/>
          <w:noProof/>
        </w:rPr>
        <w:t>ParMxMIT</w:t>
      </w:r>
      <w:r>
        <w:rPr>
          <w:noProof/>
        </w:rPr>
        <w:tab/>
        <w:t>233, 234</w:t>
      </w:r>
    </w:p>
    <w:p w:rsidR="004C7C05" w:rsidRDefault="004C7C05">
      <w:pPr>
        <w:pStyle w:val="Index1"/>
        <w:tabs>
          <w:tab w:val="right" w:leader="dot" w:pos="4582"/>
        </w:tabs>
        <w:rPr>
          <w:noProof/>
        </w:rPr>
      </w:pPr>
      <w:r w:rsidRPr="002D44AB">
        <w:rPr>
          <w:i/>
          <w:noProof/>
        </w:rPr>
        <w:t>ParMxMLE</w:t>
      </w:r>
      <w:r>
        <w:rPr>
          <w:noProof/>
        </w:rPr>
        <w:tab/>
        <w:t>233</w:t>
      </w:r>
    </w:p>
    <w:p w:rsidR="004C7C05" w:rsidRDefault="004C7C05">
      <w:pPr>
        <w:pStyle w:val="Index1"/>
        <w:tabs>
          <w:tab w:val="right" w:leader="dot" w:pos="4582"/>
        </w:tabs>
        <w:rPr>
          <w:noProof/>
        </w:rPr>
      </w:pPr>
      <w:r w:rsidRPr="002D44AB">
        <w:rPr>
          <w:i/>
          <w:noProof/>
        </w:rPr>
        <w:t>parseNumbers</w:t>
      </w:r>
      <w:r>
        <w:rPr>
          <w:noProof/>
        </w:rPr>
        <w:tab/>
        <w:t>140</w:t>
      </w:r>
    </w:p>
    <w:p w:rsidR="004C7C05" w:rsidRDefault="004C7C05">
      <w:pPr>
        <w:pStyle w:val="Index1"/>
        <w:tabs>
          <w:tab w:val="right" w:leader="dot" w:pos="4582"/>
        </w:tabs>
        <w:rPr>
          <w:noProof/>
        </w:rPr>
      </w:pPr>
      <w:r>
        <w:rPr>
          <w:noProof/>
        </w:rPr>
        <w:t>payload</w:t>
      </w:r>
      <w:r>
        <w:rPr>
          <w:noProof/>
        </w:rPr>
        <w:tab/>
      </w:r>
      <w:r w:rsidRPr="002D44AB">
        <w:rPr>
          <w:rFonts w:cs="Mangal"/>
          <w:i/>
          <w:noProof/>
        </w:rPr>
        <w:t>See</w:t>
      </w:r>
      <w:r w:rsidRPr="002D44AB">
        <w:rPr>
          <w:rFonts w:cs="Mangal"/>
          <w:noProof/>
        </w:rPr>
        <w:t xml:space="preserve"> packet, payload</w:t>
      </w:r>
    </w:p>
    <w:p w:rsidR="004C7C05" w:rsidRDefault="004C7C05">
      <w:pPr>
        <w:pStyle w:val="Index1"/>
        <w:tabs>
          <w:tab w:val="right" w:leader="dot" w:pos="4582"/>
        </w:tabs>
        <w:rPr>
          <w:noProof/>
        </w:rPr>
      </w:pPr>
      <w:r w:rsidRPr="002D44AB">
        <w:rPr>
          <w:i/>
          <w:noProof/>
        </w:rPr>
        <w:t>PCArgc</w:t>
      </w:r>
      <w:r>
        <w:rPr>
          <w:noProof/>
        </w:rPr>
        <w:tab/>
        <w:t>412</w:t>
      </w:r>
    </w:p>
    <w:p w:rsidR="004C7C05" w:rsidRDefault="004C7C05">
      <w:pPr>
        <w:pStyle w:val="Index1"/>
        <w:tabs>
          <w:tab w:val="right" w:leader="dot" w:pos="4582"/>
        </w:tabs>
        <w:rPr>
          <w:noProof/>
        </w:rPr>
      </w:pPr>
      <w:r w:rsidRPr="002D44AB">
        <w:rPr>
          <w:i/>
          <w:noProof/>
        </w:rPr>
        <w:t>PCArgv</w:t>
      </w:r>
      <w:r>
        <w:rPr>
          <w:noProof/>
        </w:rPr>
        <w:tab/>
        <w:t>412</w:t>
      </w:r>
    </w:p>
    <w:p w:rsidR="004C7C05" w:rsidRDefault="004C7C05">
      <w:pPr>
        <w:pStyle w:val="Index1"/>
        <w:tabs>
          <w:tab w:val="right" w:leader="dot" w:pos="4582"/>
        </w:tabs>
        <w:rPr>
          <w:bCs/>
          <w:noProof/>
        </w:rPr>
      </w:pPr>
      <w:r w:rsidRPr="002D44AB">
        <w:rPr>
          <w:i/>
          <w:noProof/>
        </w:rPr>
        <w:t>perform</w:t>
      </w:r>
      <w:r>
        <w:rPr>
          <w:noProof/>
        </w:rPr>
        <w:tab/>
        <w:t xml:space="preserve">33, 76, </w:t>
      </w:r>
      <w:r>
        <w:rPr>
          <w:b/>
          <w:bCs/>
          <w:noProof/>
        </w:rPr>
        <w:t>190</w:t>
      </w:r>
      <w:r>
        <w:rPr>
          <w:bCs/>
          <w:noProof/>
        </w:rPr>
        <w:t xml:space="preserve">, 191, </w:t>
      </w:r>
      <w:r>
        <w:rPr>
          <w:b/>
          <w:bCs/>
          <w:noProof/>
        </w:rPr>
        <w:t>196</w:t>
      </w:r>
    </w:p>
    <w:p w:rsidR="004C7C05" w:rsidRDefault="004C7C05">
      <w:pPr>
        <w:pStyle w:val="Index2"/>
        <w:tabs>
          <w:tab w:val="right" w:leader="dot" w:pos="4582"/>
        </w:tabs>
        <w:rPr>
          <w:noProof/>
        </w:rPr>
      </w:pPr>
      <w:r>
        <w:rPr>
          <w:noProof/>
        </w:rPr>
        <w:t>examples</w:t>
      </w:r>
      <w:r>
        <w:rPr>
          <w:noProof/>
        </w:rPr>
        <w:tab/>
        <w:t>31, 33, 35, 37, 50, 51, 53, 56, 57, 58, 73, 75, 77, 81, 82, 95, 96, 100, 111, 197, 198, 201, 254, 280, 299, 301, 308, 312, 318, 390</w:t>
      </w:r>
    </w:p>
    <w:p w:rsidR="004C7C05" w:rsidRDefault="004C7C05">
      <w:pPr>
        <w:pStyle w:val="Index2"/>
        <w:tabs>
          <w:tab w:val="right" w:leader="dot" w:pos="4582"/>
        </w:tabs>
        <w:rPr>
          <w:noProof/>
        </w:rPr>
      </w:pPr>
      <w:r>
        <w:rPr>
          <w:noProof/>
        </w:rPr>
        <w:t xml:space="preserve">in </w:t>
      </w:r>
      <w:r w:rsidRPr="002D44AB">
        <w:rPr>
          <w:i/>
          <w:noProof/>
        </w:rPr>
        <w:t>Observer</w:t>
      </w:r>
      <w:r>
        <w:rPr>
          <w:noProof/>
        </w:rPr>
        <w:tab/>
        <w:t>341, 342</w:t>
      </w:r>
    </w:p>
    <w:p w:rsidR="004C7C05" w:rsidRDefault="004C7C05">
      <w:pPr>
        <w:pStyle w:val="Index1"/>
        <w:tabs>
          <w:tab w:val="right" w:leader="dot" w:pos="4582"/>
        </w:tabs>
        <w:rPr>
          <w:noProof/>
        </w:rPr>
      </w:pPr>
      <w:r>
        <w:rPr>
          <w:noProof/>
        </w:rPr>
        <w:t>performance</w:t>
      </w:r>
      <w:r>
        <w:rPr>
          <w:noProof/>
        </w:rPr>
        <w:tab/>
        <w:t>134, 323</w:t>
      </w:r>
    </w:p>
    <w:p w:rsidR="004C7C05" w:rsidRDefault="004C7C05">
      <w:pPr>
        <w:pStyle w:val="Index2"/>
        <w:tabs>
          <w:tab w:val="right" w:leader="dot" w:pos="4582"/>
        </w:tabs>
        <w:rPr>
          <w:noProof/>
        </w:rPr>
      </w:pPr>
      <w:r>
        <w:rPr>
          <w:noProof/>
        </w:rPr>
        <w:t>ALOHA</w:t>
      </w:r>
      <w:r>
        <w:rPr>
          <w:noProof/>
        </w:rPr>
        <w:tab/>
        <w:t>116, 118, 119, 120, 122</w:t>
      </w:r>
    </w:p>
    <w:p w:rsidR="004C7C05" w:rsidRDefault="004C7C05">
      <w:pPr>
        <w:pStyle w:val="Index2"/>
        <w:tabs>
          <w:tab w:val="right" w:leader="dot" w:pos="4582"/>
        </w:tabs>
        <w:rPr>
          <w:noProof/>
        </w:rPr>
      </w:pPr>
      <w:r>
        <w:rPr>
          <w:noProof/>
        </w:rPr>
        <w:t>alternating-bit protocol</w:t>
      </w:r>
      <w:r>
        <w:rPr>
          <w:noProof/>
        </w:rPr>
        <w:tab/>
        <w:t>65</w:t>
      </w:r>
    </w:p>
    <w:p w:rsidR="004C7C05" w:rsidRDefault="004C7C05">
      <w:pPr>
        <w:pStyle w:val="Index2"/>
        <w:tabs>
          <w:tab w:val="right" w:leader="dot" w:pos="4582"/>
        </w:tabs>
        <w:rPr>
          <w:noProof/>
        </w:rPr>
      </w:pPr>
      <w:r>
        <w:rPr>
          <w:noProof/>
        </w:rPr>
        <w:t>car wash</w:t>
      </w:r>
      <w:r>
        <w:rPr>
          <w:noProof/>
        </w:rPr>
        <w:tab/>
        <w:t>18, 34, 40, 41</w:t>
      </w:r>
    </w:p>
    <w:p w:rsidR="004C7C05" w:rsidRDefault="004C7C05">
      <w:pPr>
        <w:pStyle w:val="Index2"/>
        <w:tabs>
          <w:tab w:val="right" w:leader="dot" w:pos="4582"/>
        </w:tabs>
        <w:rPr>
          <w:noProof/>
        </w:rPr>
      </w:pPr>
      <w:r>
        <w:rPr>
          <w:noProof/>
        </w:rPr>
        <w:t>CSMA/CD</w:t>
      </w:r>
      <w:r>
        <w:rPr>
          <w:noProof/>
        </w:rPr>
        <w:tab/>
        <w:t>9</w:t>
      </w:r>
    </w:p>
    <w:p w:rsidR="004C7C05" w:rsidRDefault="004C7C05">
      <w:pPr>
        <w:pStyle w:val="Index2"/>
        <w:tabs>
          <w:tab w:val="right" w:leader="dot" w:pos="4582"/>
        </w:tabs>
        <w:rPr>
          <w:noProof/>
        </w:rPr>
      </w:pPr>
      <w:r>
        <w:rPr>
          <w:noProof/>
        </w:rPr>
        <w:t>exposure</w:t>
      </w:r>
      <w:r>
        <w:rPr>
          <w:noProof/>
        </w:rPr>
        <w:tab/>
        <w:t>362, 363, 364, 366, 369, 425</w:t>
      </w:r>
    </w:p>
    <w:p w:rsidR="004C7C05" w:rsidRDefault="004C7C05">
      <w:pPr>
        <w:pStyle w:val="Index2"/>
        <w:tabs>
          <w:tab w:val="right" w:leader="dot" w:pos="4582"/>
        </w:tabs>
        <w:rPr>
          <w:bCs/>
          <w:noProof/>
        </w:rPr>
      </w:pPr>
      <w:r>
        <w:rPr>
          <w:noProof/>
        </w:rPr>
        <w:t xml:space="preserve">measures, </w:t>
      </w:r>
      <w:r w:rsidRPr="002D44AB">
        <w:rPr>
          <w:i/>
          <w:noProof/>
        </w:rPr>
        <w:t>Client</w:t>
      </w:r>
      <w:r>
        <w:rPr>
          <w:noProof/>
        </w:rPr>
        <w:tab/>
        <w:t xml:space="preserve">65, 67, 116, 123, 216, 227, </w:t>
      </w:r>
      <w:r>
        <w:rPr>
          <w:b/>
          <w:bCs/>
          <w:noProof/>
        </w:rPr>
        <w:t>326</w:t>
      </w:r>
      <w:r>
        <w:rPr>
          <w:bCs/>
          <w:noProof/>
        </w:rPr>
        <w:t>–</w:t>
      </w:r>
      <w:r>
        <w:rPr>
          <w:b/>
          <w:bCs/>
          <w:noProof/>
        </w:rPr>
        <w:t>30</w:t>
      </w:r>
    </w:p>
    <w:p w:rsidR="004C7C05" w:rsidRDefault="004C7C05">
      <w:pPr>
        <w:pStyle w:val="Index2"/>
        <w:tabs>
          <w:tab w:val="right" w:leader="dot" w:pos="4582"/>
        </w:tabs>
        <w:rPr>
          <w:bCs/>
          <w:noProof/>
        </w:rPr>
      </w:pPr>
      <w:r>
        <w:rPr>
          <w:noProof/>
        </w:rPr>
        <w:t xml:space="preserve">measures, </w:t>
      </w:r>
      <w:r w:rsidRPr="002D44AB">
        <w:rPr>
          <w:i/>
          <w:noProof/>
        </w:rPr>
        <w:t>Link</w:t>
      </w:r>
      <w:r>
        <w:rPr>
          <w:noProof/>
        </w:rPr>
        <w:tab/>
        <w:t xml:space="preserve">65, 165, 166, </w:t>
      </w:r>
      <w:r>
        <w:rPr>
          <w:b/>
          <w:bCs/>
          <w:noProof/>
        </w:rPr>
        <w:t>330</w:t>
      </w:r>
      <w:r>
        <w:rPr>
          <w:bCs/>
          <w:noProof/>
        </w:rPr>
        <w:t>–</w:t>
      </w:r>
      <w:r>
        <w:rPr>
          <w:b/>
          <w:bCs/>
          <w:noProof/>
        </w:rPr>
        <w:t>32</w:t>
      </w:r>
    </w:p>
    <w:p w:rsidR="004C7C05" w:rsidRDefault="004C7C05">
      <w:pPr>
        <w:pStyle w:val="Index2"/>
        <w:tabs>
          <w:tab w:val="right" w:leader="dot" w:pos="4582"/>
        </w:tabs>
        <w:rPr>
          <w:bCs/>
          <w:noProof/>
        </w:rPr>
      </w:pPr>
      <w:r>
        <w:rPr>
          <w:noProof/>
        </w:rPr>
        <w:t xml:space="preserve">measures, </w:t>
      </w:r>
      <w:r w:rsidRPr="002D44AB">
        <w:rPr>
          <w:i/>
          <w:noProof/>
        </w:rPr>
        <w:t>RFChannel</w:t>
      </w:r>
      <w:r>
        <w:rPr>
          <w:noProof/>
        </w:rPr>
        <w:tab/>
        <w:t xml:space="preserve">123, 175, 280, </w:t>
      </w:r>
      <w:r>
        <w:rPr>
          <w:b/>
          <w:bCs/>
          <w:noProof/>
        </w:rPr>
        <w:t>332</w:t>
      </w:r>
      <w:r>
        <w:rPr>
          <w:bCs/>
          <w:noProof/>
        </w:rPr>
        <w:t>–</w:t>
      </w:r>
      <w:r>
        <w:rPr>
          <w:b/>
          <w:bCs/>
          <w:noProof/>
        </w:rPr>
        <w:t>33</w:t>
      </w:r>
    </w:p>
    <w:p w:rsidR="004C7C05" w:rsidRDefault="004C7C05">
      <w:pPr>
        <w:pStyle w:val="Index2"/>
        <w:tabs>
          <w:tab w:val="right" w:leader="dot" w:pos="4582"/>
        </w:tabs>
        <w:rPr>
          <w:noProof/>
        </w:rPr>
      </w:pPr>
      <w:r>
        <w:rPr>
          <w:noProof/>
        </w:rPr>
        <w:t xml:space="preserve">measures, </w:t>
      </w:r>
      <w:r w:rsidRPr="002D44AB">
        <w:rPr>
          <w:i/>
          <w:noProof/>
        </w:rPr>
        <w:t>Traffic</w:t>
      </w:r>
      <w:r>
        <w:rPr>
          <w:noProof/>
        </w:rPr>
        <w:tab/>
        <w:t>119, 216, 233, 254</w:t>
      </w:r>
    </w:p>
    <w:p w:rsidR="004C7C05" w:rsidRDefault="004C7C05">
      <w:pPr>
        <w:pStyle w:val="Index2"/>
        <w:tabs>
          <w:tab w:val="right" w:leader="dot" w:pos="4582"/>
        </w:tabs>
        <w:rPr>
          <w:noProof/>
        </w:rPr>
      </w:pPr>
      <w:r>
        <w:rPr>
          <w:noProof/>
        </w:rPr>
        <w:t>PID controller</w:t>
      </w:r>
      <w:r>
        <w:rPr>
          <w:noProof/>
        </w:rPr>
        <w:tab/>
        <w:t>85</w:t>
      </w:r>
    </w:p>
    <w:p w:rsidR="004C7C05" w:rsidRDefault="004C7C05">
      <w:pPr>
        <w:pStyle w:val="Index1"/>
        <w:tabs>
          <w:tab w:val="right" w:leader="dot" w:pos="4582"/>
        </w:tabs>
        <w:rPr>
          <w:noProof/>
        </w:rPr>
      </w:pPr>
      <w:r>
        <w:rPr>
          <w:noProof/>
        </w:rPr>
        <w:t>persistent events</w:t>
      </w:r>
      <w:r>
        <w:rPr>
          <w:noProof/>
        </w:rPr>
        <w:tab/>
      </w:r>
      <w:r w:rsidRPr="002D44AB">
        <w:rPr>
          <w:rFonts w:cs="Mangal"/>
          <w:i/>
          <w:noProof/>
        </w:rPr>
        <w:t>See</w:t>
      </w:r>
      <w:r w:rsidRPr="002D44AB">
        <w:rPr>
          <w:rFonts w:cs="Mangal"/>
          <w:noProof/>
        </w:rPr>
        <w:t xml:space="preserve"> event(s), persistent</w:t>
      </w:r>
    </w:p>
    <w:p w:rsidR="004C7C05" w:rsidRDefault="004C7C05">
      <w:pPr>
        <w:pStyle w:val="Index1"/>
        <w:tabs>
          <w:tab w:val="right" w:leader="dot" w:pos="4582"/>
        </w:tabs>
        <w:rPr>
          <w:noProof/>
        </w:rPr>
      </w:pPr>
      <w:r w:rsidRPr="002D44AB">
        <w:rPr>
          <w:i/>
          <w:noProof/>
        </w:rPr>
        <w:t>PF_broadcast</w:t>
      </w:r>
      <w:r>
        <w:rPr>
          <w:noProof/>
        </w:rPr>
        <w:tab/>
        <w:t>255, 375</w:t>
      </w:r>
    </w:p>
    <w:p w:rsidR="004C7C05" w:rsidRDefault="004C7C05">
      <w:pPr>
        <w:pStyle w:val="Index1"/>
        <w:tabs>
          <w:tab w:val="right" w:leader="dot" w:pos="4582"/>
        </w:tabs>
        <w:rPr>
          <w:noProof/>
        </w:rPr>
      </w:pPr>
      <w:r w:rsidRPr="002D44AB">
        <w:rPr>
          <w:i/>
          <w:noProof/>
        </w:rPr>
        <w:t>PF_damaged</w:t>
      </w:r>
      <w:r>
        <w:rPr>
          <w:noProof/>
        </w:rPr>
        <w:tab/>
        <w:t>260, 261</w:t>
      </w:r>
    </w:p>
    <w:p w:rsidR="004C7C05" w:rsidRDefault="004C7C05">
      <w:pPr>
        <w:pStyle w:val="Index1"/>
        <w:tabs>
          <w:tab w:val="right" w:leader="dot" w:pos="4582"/>
        </w:tabs>
        <w:rPr>
          <w:noProof/>
        </w:rPr>
      </w:pPr>
      <w:r w:rsidRPr="002D44AB">
        <w:rPr>
          <w:i/>
          <w:noProof/>
        </w:rPr>
        <w:t>PF_full</w:t>
      </w:r>
      <w:r>
        <w:rPr>
          <w:noProof/>
        </w:rPr>
        <w:tab/>
        <w:t>220, 375</w:t>
      </w:r>
    </w:p>
    <w:p w:rsidR="004C7C05" w:rsidRDefault="004C7C05">
      <w:pPr>
        <w:pStyle w:val="Index1"/>
        <w:tabs>
          <w:tab w:val="right" w:leader="dot" w:pos="4582"/>
        </w:tabs>
        <w:rPr>
          <w:noProof/>
        </w:rPr>
      </w:pPr>
      <w:r w:rsidRPr="002D44AB">
        <w:rPr>
          <w:i/>
          <w:noProof/>
        </w:rPr>
        <w:t>PF_hdamaged</w:t>
      </w:r>
      <w:r>
        <w:rPr>
          <w:noProof/>
        </w:rPr>
        <w:tab/>
        <w:t>260, 261, 262</w:t>
      </w:r>
    </w:p>
    <w:p w:rsidR="004C7C05" w:rsidRDefault="004C7C05">
      <w:pPr>
        <w:pStyle w:val="Index1"/>
        <w:tabs>
          <w:tab w:val="right" w:leader="dot" w:pos="4582"/>
        </w:tabs>
        <w:rPr>
          <w:noProof/>
        </w:rPr>
      </w:pPr>
      <w:r w:rsidRPr="002D44AB">
        <w:rPr>
          <w:i/>
          <w:noProof/>
        </w:rPr>
        <w:t>PF_last</w:t>
      </w:r>
      <w:r>
        <w:rPr>
          <w:noProof/>
        </w:rPr>
        <w:tab/>
        <w:t>255, 375</w:t>
      </w:r>
    </w:p>
    <w:p w:rsidR="004C7C05" w:rsidRDefault="004C7C05">
      <w:pPr>
        <w:pStyle w:val="Index1"/>
        <w:tabs>
          <w:tab w:val="right" w:leader="dot" w:pos="4582"/>
        </w:tabs>
        <w:rPr>
          <w:noProof/>
        </w:rPr>
      </w:pPr>
      <w:r w:rsidRPr="002D44AB">
        <w:rPr>
          <w:i/>
          <w:noProof/>
        </w:rPr>
        <w:t>PF_usr0...26</w:t>
      </w:r>
      <w:r>
        <w:rPr>
          <w:noProof/>
        </w:rPr>
        <w:tab/>
        <w:t>219</w:t>
      </w:r>
    </w:p>
    <w:p w:rsidR="004C7C05" w:rsidRDefault="004C7C05">
      <w:pPr>
        <w:pStyle w:val="Index1"/>
        <w:tabs>
          <w:tab w:val="right" w:leader="dot" w:pos="4582"/>
        </w:tabs>
        <w:rPr>
          <w:noProof/>
        </w:rPr>
      </w:pPr>
      <w:r w:rsidRPr="002D44AB">
        <w:rPr>
          <w:i/>
          <w:noProof/>
        </w:rPr>
        <w:t>pfmMDE</w:t>
      </w:r>
      <w:r>
        <w:rPr>
          <w:noProof/>
        </w:rPr>
        <w:tab/>
        <w:t>236</w:t>
      </w:r>
    </w:p>
    <w:p w:rsidR="004C7C05" w:rsidRDefault="004C7C05">
      <w:pPr>
        <w:pStyle w:val="Index1"/>
        <w:tabs>
          <w:tab w:val="right" w:leader="dot" w:pos="4582"/>
        </w:tabs>
        <w:rPr>
          <w:noProof/>
        </w:rPr>
      </w:pPr>
      <w:r w:rsidRPr="002D44AB">
        <w:rPr>
          <w:i/>
          <w:noProof/>
        </w:rPr>
        <w:t>pfmMQU</w:t>
      </w:r>
      <w:r>
        <w:rPr>
          <w:noProof/>
        </w:rPr>
        <w:tab/>
        <w:t>328</w:t>
      </w:r>
    </w:p>
    <w:p w:rsidR="004C7C05" w:rsidRDefault="004C7C05">
      <w:pPr>
        <w:pStyle w:val="Index1"/>
        <w:tabs>
          <w:tab w:val="right" w:leader="dot" w:pos="4582"/>
        </w:tabs>
        <w:rPr>
          <w:noProof/>
        </w:rPr>
      </w:pPr>
      <w:r w:rsidRPr="002D44AB">
        <w:rPr>
          <w:i/>
          <w:noProof/>
        </w:rPr>
        <w:t>pfmMRC</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332</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333</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328</w:t>
      </w:r>
    </w:p>
    <w:p w:rsidR="004C7C05" w:rsidRDefault="004C7C05">
      <w:pPr>
        <w:pStyle w:val="Index1"/>
        <w:tabs>
          <w:tab w:val="right" w:leader="dot" w:pos="4582"/>
        </w:tabs>
        <w:rPr>
          <w:noProof/>
        </w:rPr>
      </w:pPr>
      <w:r w:rsidRPr="002D44AB">
        <w:rPr>
          <w:i/>
          <w:noProof/>
        </w:rPr>
        <w:t>pfmMTR</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331</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333</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328</w:t>
      </w:r>
    </w:p>
    <w:p w:rsidR="004C7C05" w:rsidRDefault="004C7C05">
      <w:pPr>
        <w:pStyle w:val="Index1"/>
        <w:tabs>
          <w:tab w:val="right" w:leader="dot" w:pos="4582"/>
        </w:tabs>
        <w:rPr>
          <w:noProof/>
        </w:rPr>
      </w:pPr>
      <w:r w:rsidRPr="002D44AB">
        <w:rPr>
          <w:i/>
          <w:noProof/>
        </w:rPr>
        <w:t>pfmPAB</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331</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333</w:t>
      </w:r>
    </w:p>
    <w:p w:rsidR="004C7C05" w:rsidRDefault="004C7C05">
      <w:pPr>
        <w:pStyle w:val="Index1"/>
        <w:tabs>
          <w:tab w:val="right" w:leader="dot" w:pos="4582"/>
        </w:tabs>
        <w:rPr>
          <w:noProof/>
        </w:rPr>
      </w:pPr>
      <w:r w:rsidRPr="002D44AB">
        <w:rPr>
          <w:i/>
          <w:noProof/>
        </w:rPr>
        <w:t>pfmPDE</w:t>
      </w:r>
      <w:r>
        <w:rPr>
          <w:noProof/>
        </w:rPr>
        <w:tab/>
        <w:t>236</w:t>
      </w:r>
    </w:p>
    <w:p w:rsidR="004C7C05" w:rsidRDefault="004C7C05">
      <w:pPr>
        <w:pStyle w:val="Index1"/>
        <w:tabs>
          <w:tab w:val="right" w:leader="dot" w:pos="4582"/>
        </w:tabs>
        <w:rPr>
          <w:noProof/>
        </w:rPr>
      </w:pPr>
      <w:r w:rsidRPr="002D44AB">
        <w:rPr>
          <w:i/>
          <w:noProof/>
        </w:rPr>
        <w:t>pfmPDM</w:t>
      </w:r>
      <w:r>
        <w:rPr>
          <w:noProof/>
        </w:rPr>
        <w:tab/>
        <w:t>332</w:t>
      </w:r>
    </w:p>
    <w:p w:rsidR="004C7C05" w:rsidRDefault="004C7C05">
      <w:pPr>
        <w:pStyle w:val="Index1"/>
        <w:tabs>
          <w:tab w:val="right" w:leader="dot" w:pos="4582"/>
        </w:tabs>
        <w:rPr>
          <w:noProof/>
        </w:rPr>
      </w:pPr>
      <w:r w:rsidRPr="002D44AB">
        <w:rPr>
          <w:i/>
          <w:noProof/>
        </w:rPr>
        <w:t>pfmPRC</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331</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333</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328</w:t>
      </w:r>
    </w:p>
    <w:p w:rsidR="004C7C05" w:rsidRDefault="004C7C05">
      <w:pPr>
        <w:pStyle w:val="Index1"/>
        <w:tabs>
          <w:tab w:val="right" w:leader="dot" w:pos="4582"/>
        </w:tabs>
        <w:rPr>
          <w:noProof/>
        </w:rPr>
      </w:pPr>
      <w:r w:rsidRPr="002D44AB">
        <w:rPr>
          <w:i/>
          <w:noProof/>
        </w:rPr>
        <w:t>pfmPTR</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331</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333</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328</w:t>
      </w:r>
    </w:p>
    <w:p w:rsidR="004C7C05" w:rsidRDefault="004C7C05">
      <w:pPr>
        <w:pStyle w:val="Index1"/>
        <w:tabs>
          <w:tab w:val="right" w:leader="dot" w:pos="4582"/>
        </w:tabs>
        <w:rPr>
          <w:noProof/>
        </w:rPr>
      </w:pPr>
      <w:r>
        <w:rPr>
          <w:noProof/>
        </w:rPr>
        <w:t>physical bits</w:t>
      </w:r>
      <w:r>
        <w:rPr>
          <w:noProof/>
        </w:rPr>
        <w:tab/>
        <w:t>107, 179, 181, 182, 264, 265, 266, 384</w:t>
      </w:r>
    </w:p>
    <w:p w:rsidR="004C7C05" w:rsidRDefault="004C7C05">
      <w:pPr>
        <w:pStyle w:val="Index1"/>
        <w:tabs>
          <w:tab w:val="right" w:leader="dot" w:pos="4582"/>
        </w:tabs>
        <w:rPr>
          <w:noProof/>
        </w:rPr>
      </w:pPr>
      <w:r>
        <w:rPr>
          <w:noProof/>
        </w:rPr>
        <w:t>PicOS</w:t>
      </w:r>
      <w:r>
        <w:rPr>
          <w:noProof/>
        </w:rPr>
        <w:tab/>
        <w:t>11, 398, 409</w:t>
      </w:r>
    </w:p>
    <w:p w:rsidR="004C7C05" w:rsidRDefault="004C7C05">
      <w:pPr>
        <w:pStyle w:val="Index1"/>
        <w:tabs>
          <w:tab w:val="right" w:leader="dot" w:pos="4582"/>
        </w:tabs>
        <w:rPr>
          <w:noProof/>
        </w:rPr>
      </w:pPr>
      <w:r>
        <w:rPr>
          <w:noProof/>
        </w:rPr>
        <w:t>picosecond</w:t>
      </w:r>
      <w:r>
        <w:rPr>
          <w:noProof/>
        </w:rPr>
        <w:tab/>
        <w:t>20, 24</w:t>
      </w:r>
    </w:p>
    <w:p w:rsidR="004C7C05" w:rsidRDefault="004C7C05">
      <w:pPr>
        <w:pStyle w:val="Index1"/>
        <w:tabs>
          <w:tab w:val="right" w:leader="dot" w:pos="4582"/>
        </w:tabs>
        <w:rPr>
          <w:noProof/>
        </w:rPr>
      </w:pPr>
      <w:r w:rsidRPr="002D44AB">
        <w:rPr>
          <w:noProof/>
        </w:rPr>
        <w:t>PID</w:t>
      </w:r>
      <w:r>
        <w:rPr>
          <w:noProof/>
        </w:rPr>
        <w:tab/>
      </w:r>
      <w:r w:rsidRPr="002D44AB">
        <w:rPr>
          <w:rFonts w:cs="Mangal"/>
          <w:i/>
          <w:noProof/>
        </w:rPr>
        <w:t>See</w:t>
      </w:r>
      <w:r w:rsidRPr="002D44AB">
        <w:rPr>
          <w:rFonts w:cs="Mangal"/>
          <w:noProof/>
        </w:rPr>
        <w:t xml:space="preserve"> proportional-integral-derivative controller</w:t>
      </w:r>
    </w:p>
    <w:p w:rsidR="004C7C05" w:rsidRDefault="004C7C05">
      <w:pPr>
        <w:pStyle w:val="Index1"/>
        <w:tabs>
          <w:tab w:val="right" w:leader="dot" w:pos="4582"/>
        </w:tabs>
        <w:rPr>
          <w:noProof/>
        </w:rPr>
      </w:pPr>
      <w:r>
        <w:rPr>
          <w:noProof/>
        </w:rPr>
        <w:t>planar coordinates</w:t>
      </w:r>
      <w:r>
        <w:rPr>
          <w:noProof/>
        </w:rPr>
        <w:tab/>
        <w:t>94, 115, 181</w:t>
      </w:r>
    </w:p>
    <w:p w:rsidR="004C7C05" w:rsidRDefault="004C7C05">
      <w:pPr>
        <w:pStyle w:val="Index1"/>
        <w:tabs>
          <w:tab w:val="right" w:leader="dot" w:pos="4582"/>
        </w:tabs>
        <w:rPr>
          <w:noProof/>
        </w:rPr>
      </w:pPr>
      <w:r>
        <w:rPr>
          <w:noProof/>
        </w:rPr>
        <w:t>Planck, Max</w:t>
      </w:r>
      <w:r>
        <w:rPr>
          <w:noProof/>
        </w:rPr>
        <w:tab/>
        <w:t>131</w:t>
      </w:r>
    </w:p>
    <w:p w:rsidR="004C7C05" w:rsidRDefault="004C7C05">
      <w:pPr>
        <w:pStyle w:val="Index1"/>
        <w:tabs>
          <w:tab w:val="right" w:leader="dot" w:pos="4582"/>
        </w:tabs>
        <w:rPr>
          <w:bCs/>
          <w:noProof/>
        </w:rPr>
      </w:pPr>
      <w:r>
        <w:rPr>
          <w:noProof/>
        </w:rPr>
        <w:t>plant (control)</w:t>
      </w:r>
      <w:r>
        <w:rPr>
          <w:noProof/>
        </w:rPr>
        <w:tab/>
        <w:t xml:space="preserve">69, </w:t>
      </w:r>
      <w:r>
        <w:rPr>
          <w:b/>
          <w:bCs/>
          <w:noProof/>
        </w:rPr>
        <w:t>70</w:t>
      </w:r>
      <w:r>
        <w:rPr>
          <w:bCs/>
          <w:noProof/>
        </w:rPr>
        <w:t>, 71, 72, 79</w:t>
      </w:r>
    </w:p>
    <w:p w:rsidR="004C7C05" w:rsidRDefault="004C7C05">
      <w:pPr>
        <w:pStyle w:val="Index1"/>
        <w:tabs>
          <w:tab w:val="right" w:leader="dot" w:pos="4582"/>
        </w:tabs>
        <w:rPr>
          <w:noProof/>
        </w:rPr>
      </w:pPr>
      <w:r w:rsidRPr="002D44AB">
        <w:rPr>
          <w:i/>
          <w:noProof/>
        </w:rPr>
        <w:t>PLink</w:t>
      </w:r>
      <w:r>
        <w:rPr>
          <w:noProof/>
        </w:rPr>
        <w:tab/>
        <w:t>164, 165, 169</w:t>
      </w:r>
    </w:p>
    <w:p w:rsidR="004C7C05" w:rsidRDefault="004C7C05">
      <w:pPr>
        <w:pStyle w:val="Index1"/>
        <w:tabs>
          <w:tab w:val="right" w:leader="dot" w:pos="4582"/>
        </w:tabs>
        <w:rPr>
          <w:noProof/>
        </w:rPr>
      </w:pPr>
      <w:r>
        <w:rPr>
          <w:noProof/>
        </w:rPr>
        <w:t>point-to-point link</w:t>
      </w:r>
      <w:r>
        <w:rPr>
          <w:noProof/>
        </w:rPr>
        <w:tab/>
      </w:r>
      <w:r w:rsidRPr="002D44AB">
        <w:rPr>
          <w:rFonts w:cs="Mangal"/>
          <w:i/>
          <w:noProof/>
        </w:rPr>
        <w:t>See</w:t>
      </w:r>
      <w:r w:rsidRPr="002D44AB">
        <w:rPr>
          <w:rFonts w:cs="Mangal"/>
          <w:noProof/>
        </w:rPr>
        <w:t xml:space="preserve"> </w:t>
      </w:r>
      <w:r w:rsidRPr="002D44AB">
        <w:rPr>
          <w:rFonts w:cs="Mangal"/>
          <w:i/>
          <w:noProof/>
        </w:rPr>
        <w:t>PLink</w:t>
      </w:r>
    </w:p>
    <w:p w:rsidR="004C7C05" w:rsidRDefault="004C7C05">
      <w:pPr>
        <w:pStyle w:val="Index1"/>
        <w:tabs>
          <w:tab w:val="right" w:leader="dot" w:pos="4582"/>
        </w:tabs>
        <w:rPr>
          <w:noProof/>
        </w:rPr>
      </w:pPr>
      <w:r>
        <w:rPr>
          <w:noProof/>
        </w:rPr>
        <w:t>Poisson</w:t>
      </w:r>
    </w:p>
    <w:p w:rsidR="004C7C05" w:rsidRDefault="004C7C05">
      <w:pPr>
        <w:pStyle w:val="Index2"/>
        <w:tabs>
          <w:tab w:val="right" w:leader="dot" w:pos="4582"/>
        </w:tabs>
        <w:rPr>
          <w:noProof/>
        </w:rPr>
      </w:pPr>
      <w:r>
        <w:rPr>
          <w:noProof/>
        </w:rPr>
        <w:t>distribution</w:t>
      </w:r>
      <w:r>
        <w:rPr>
          <w:noProof/>
        </w:rPr>
        <w:tab/>
        <w:t>35, 41, 136, 284, 389</w:t>
      </w:r>
    </w:p>
    <w:p w:rsidR="004C7C05" w:rsidRDefault="004C7C05">
      <w:pPr>
        <w:pStyle w:val="Index2"/>
        <w:tabs>
          <w:tab w:val="right" w:leader="dot" w:pos="4582"/>
        </w:tabs>
        <w:rPr>
          <w:noProof/>
        </w:rPr>
      </w:pPr>
      <w:r>
        <w:rPr>
          <w:noProof/>
        </w:rPr>
        <w:t>process</w:t>
      </w:r>
      <w:r>
        <w:rPr>
          <w:noProof/>
        </w:rPr>
        <w:tab/>
        <w:t>63, 113, 118, 136, 227, 230</w:t>
      </w:r>
    </w:p>
    <w:p w:rsidR="004C7C05" w:rsidRDefault="004C7C05">
      <w:pPr>
        <w:pStyle w:val="Index1"/>
        <w:tabs>
          <w:tab w:val="right" w:leader="dot" w:pos="4582"/>
        </w:tabs>
        <w:rPr>
          <w:noProof/>
        </w:rPr>
      </w:pPr>
      <w:r w:rsidRPr="002D44AB">
        <w:rPr>
          <w:i/>
          <w:noProof/>
        </w:rPr>
        <w:t>pool_in</w:t>
      </w:r>
      <w:r>
        <w:rPr>
          <w:noProof/>
        </w:rPr>
        <w:tab/>
        <w:t>146</w:t>
      </w:r>
    </w:p>
    <w:p w:rsidR="004C7C05" w:rsidRDefault="004C7C05">
      <w:pPr>
        <w:pStyle w:val="Index1"/>
        <w:tabs>
          <w:tab w:val="right" w:leader="dot" w:pos="4582"/>
        </w:tabs>
        <w:rPr>
          <w:noProof/>
        </w:rPr>
      </w:pPr>
      <w:r w:rsidRPr="002D44AB">
        <w:rPr>
          <w:i/>
          <w:noProof/>
        </w:rPr>
        <w:t>pool_out</w:t>
      </w:r>
      <w:r>
        <w:rPr>
          <w:noProof/>
        </w:rPr>
        <w:tab/>
        <w:t>146</w:t>
      </w:r>
    </w:p>
    <w:p w:rsidR="004C7C05" w:rsidRDefault="004C7C05">
      <w:pPr>
        <w:pStyle w:val="Index1"/>
        <w:tabs>
          <w:tab w:val="right" w:leader="dot" w:pos="4582"/>
        </w:tabs>
        <w:rPr>
          <w:noProof/>
        </w:rPr>
      </w:pPr>
      <w:r>
        <w:rPr>
          <w:noProof/>
        </w:rPr>
        <w:t>pools</w:t>
      </w:r>
      <w:r>
        <w:rPr>
          <w:noProof/>
        </w:rPr>
        <w:tab/>
        <w:t>146</w:t>
      </w:r>
    </w:p>
    <w:p w:rsidR="004C7C05" w:rsidRDefault="004C7C05">
      <w:pPr>
        <w:pStyle w:val="Index1"/>
        <w:tabs>
          <w:tab w:val="right" w:leader="dot" w:pos="4582"/>
        </w:tabs>
        <w:rPr>
          <w:noProof/>
        </w:rPr>
      </w:pPr>
      <w:r>
        <w:rPr>
          <w:noProof/>
        </w:rPr>
        <w:t>port</w:t>
      </w:r>
    </w:p>
    <w:p w:rsidR="004C7C05" w:rsidRDefault="004C7C05">
      <w:pPr>
        <w:pStyle w:val="Index2"/>
        <w:tabs>
          <w:tab w:val="right" w:leader="dot" w:pos="4582"/>
        </w:tabs>
        <w:rPr>
          <w:noProof/>
        </w:rPr>
      </w:pPr>
      <w:r w:rsidRPr="002D44AB">
        <w:rPr>
          <w:i/>
          <w:noProof/>
        </w:rPr>
        <w:t>Link</w:t>
      </w:r>
      <w:r>
        <w:rPr>
          <w:noProof/>
        </w:rPr>
        <w:t xml:space="preserve"> interface</w:t>
      </w:r>
      <w:r>
        <w:rPr>
          <w:noProof/>
        </w:rPr>
        <w:tab/>
      </w:r>
      <w:r w:rsidRPr="002D44AB">
        <w:rPr>
          <w:rFonts w:cs="Mangal"/>
          <w:i/>
          <w:noProof/>
        </w:rPr>
        <w:t>See</w:t>
      </w:r>
      <w:r w:rsidRPr="002D44AB">
        <w:rPr>
          <w:rFonts w:cs="Mangal"/>
          <w:noProof/>
        </w:rPr>
        <w:t xml:space="preserve"> </w:t>
      </w:r>
      <w:r w:rsidRPr="002D44AB">
        <w:rPr>
          <w:rFonts w:cs="Mangal"/>
          <w:i/>
          <w:noProof/>
        </w:rPr>
        <w:t>Port</w:t>
      </w:r>
    </w:p>
    <w:p w:rsidR="004C7C05" w:rsidRDefault="004C7C05">
      <w:pPr>
        <w:pStyle w:val="Index2"/>
        <w:tabs>
          <w:tab w:val="right" w:leader="dot" w:pos="4582"/>
        </w:tabs>
        <w:rPr>
          <w:noProof/>
        </w:rPr>
      </w:pPr>
      <w:r>
        <w:rPr>
          <w:noProof/>
        </w:rPr>
        <w:t>TCP/IP</w:t>
      </w:r>
      <w:r>
        <w:rPr>
          <w:noProof/>
        </w:rPr>
        <w:tab/>
      </w:r>
      <w:r w:rsidRPr="002D44AB">
        <w:rPr>
          <w:rFonts w:cs="Mangal"/>
          <w:i/>
          <w:noProof/>
        </w:rPr>
        <w:t>See</w:t>
      </w:r>
      <w:r w:rsidRPr="002D44AB">
        <w:rPr>
          <w:rFonts w:cs="Mangal"/>
          <w:noProof/>
        </w:rPr>
        <w:t xml:space="preserve"> TCP/IP, port</w:t>
      </w:r>
    </w:p>
    <w:p w:rsidR="004C7C05" w:rsidRDefault="004C7C05">
      <w:pPr>
        <w:pStyle w:val="Index1"/>
        <w:tabs>
          <w:tab w:val="right" w:leader="dot" w:pos="4582"/>
        </w:tabs>
        <w:rPr>
          <w:bCs/>
          <w:noProof/>
        </w:rPr>
      </w:pPr>
      <w:r w:rsidRPr="002D44AB">
        <w:rPr>
          <w:i/>
          <w:noProof/>
        </w:rPr>
        <w:t>Port</w:t>
      </w:r>
      <w:r>
        <w:rPr>
          <w:noProof/>
        </w:rPr>
        <w:tab/>
        <w:t xml:space="preserve">48, 61, 152, </w:t>
      </w:r>
      <w:r>
        <w:rPr>
          <w:b/>
          <w:bCs/>
          <w:noProof/>
        </w:rPr>
        <w:t>166</w:t>
      </w:r>
      <w:r>
        <w:rPr>
          <w:bCs/>
          <w:noProof/>
        </w:rPr>
        <w:t>, 246, 248</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creating</w:t>
      </w:r>
      <w:r>
        <w:rPr>
          <w:noProof/>
        </w:rPr>
        <w:tab/>
        <w:t>61, 166, 167</w:t>
      </w:r>
    </w:p>
    <w:p w:rsidR="004C7C05" w:rsidRDefault="004C7C05">
      <w:pPr>
        <w:pStyle w:val="Index2"/>
        <w:tabs>
          <w:tab w:val="right" w:leader="dot" w:pos="4582"/>
        </w:tabs>
        <w:rPr>
          <w:noProof/>
        </w:rPr>
      </w:pPr>
      <w:r>
        <w:rPr>
          <w:noProof/>
        </w:rPr>
        <w:t>examples</w:t>
      </w:r>
      <w:r>
        <w:rPr>
          <w:noProof/>
        </w:rPr>
        <w:tab/>
        <w:t>48, 49, 53, 55, 57, 62, 161, 247, 248, 251, 254</w:t>
      </w:r>
    </w:p>
    <w:p w:rsidR="004C7C05" w:rsidRDefault="004C7C05">
      <w:pPr>
        <w:pStyle w:val="Index2"/>
        <w:tabs>
          <w:tab w:val="right" w:leader="dot" w:pos="4582"/>
        </w:tabs>
        <w:rPr>
          <w:noProof/>
        </w:rPr>
      </w:pPr>
      <w:r>
        <w:rPr>
          <w:noProof/>
        </w:rPr>
        <w:t>exposure</w:t>
      </w:r>
      <w:r>
        <w:rPr>
          <w:noProof/>
        </w:rPr>
        <w:tab/>
        <w:t>357, 364, 367, 376</w:t>
      </w:r>
    </w:p>
    <w:p w:rsidR="004C7C05" w:rsidRDefault="004C7C05">
      <w:pPr>
        <w:pStyle w:val="Index2"/>
        <w:tabs>
          <w:tab w:val="right" w:leader="dot" w:pos="4582"/>
        </w:tabs>
        <w:rPr>
          <w:noProof/>
        </w:rPr>
      </w:pPr>
      <w:r>
        <w:rPr>
          <w:noProof/>
        </w:rPr>
        <w:t>object Id</w:t>
      </w:r>
      <w:r>
        <w:rPr>
          <w:noProof/>
        </w:rPr>
        <w:tab/>
        <w:t>168</w:t>
      </w:r>
    </w:p>
    <w:p w:rsidR="004C7C05" w:rsidRDefault="004C7C05">
      <w:pPr>
        <w:pStyle w:val="Index1"/>
        <w:tabs>
          <w:tab w:val="right" w:leader="dot" w:pos="4582"/>
        </w:tabs>
        <w:rPr>
          <w:noProof/>
        </w:rPr>
      </w:pPr>
      <w:r>
        <w:rPr>
          <w:noProof/>
        </w:rPr>
        <w:t>POSIX</w:t>
      </w:r>
      <w:r>
        <w:rPr>
          <w:noProof/>
        </w:rPr>
        <w:tab/>
        <w:t>397, 404</w:t>
      </w:r>
    </w:p>
    <w:p w:rsidR="004C7C05" w:rsidRDefault="004C7C05">
      <w:pPr>
        <w:pStyle w:val="Index1"/>
        <w:tabs>
          <w:tab w:val="right" w:leader="dot" w:pos="4582"/>
        </w:tabs>
        <w:rPr>
          <w:noProof/>
        </w:rPr>
      </w:pPr>
      <w:r>
        <w:rPr>
          <w:noProof/>
        </w:rPr>
        <w:t>power</w:t>
      </w:r>
      <w:r>
        <w:rPr>
          <w:noProof/>
        </w:rPr>
        <w:tab/>
        <w:t>173</w:t>
      </w:r>
    </w:p>
    <w:p w:rsidR="004C7C05" w:rsidRDefault="004C7C05">
      <w:pPr>
        <w:pStyle w:val="Index2"/>
        <w:tabs>
          <w:tab w:val="right" w:leader="dot" w:pos="4582"/>
        </w:tabs>
        <w:rPr>
          <w:noProof/>
        </w:rPr>
      </w:pPr>
      <w:r>
        <w:rPr>
          <w:noProof/>
        </w:rPr>
        <w:t>exposure</w:t>
      </w:r>
      <w:r>
        <w:rPr>
          <w:noProof/>
        </w:rPr>
        <w:tab/>
        <w:t>368, 371</w:t>
      </w:r>
    </w:p>
    <w:p w:rsidR="004C7C05" w:rsidRDefault="004C7C05">
      <w:pPr>
        <w:pStyle w:val="Index2"/>
        <w:tabs>
          <w:tab w:val="right" w:leader="dot" w:pos="4582"/>
        </w:tabs>
        <w:rPr>
          <w:noProof/>
        </w:rPr>
      </w:pPr>
      <w:r>
        <w:rPr>
          <w:noProof/>
        </w:rPr>
        <w:t>logarithmic</w:t>
      </w:r>
      <w:r>
        <w:rPr>
          <w:noProof/>
        </w:rPr>
        <w:tab/>
        <w:t>148</w:t>
      </w:r>
    </w:p>
    <w:p w:rsidR="004C7C05" w:rsidRDefault="004C7C05">
      <w:pPr>
        <w:pStyle w:val="Index2"/>
        <w:tabs>
          <w:tab w:val="right" w:leader="dot" w:pos="4582"/>
        </w:tabs>
        <w:rPr>
          <w:bCs/>
          <w:noProof/>
        </w:rPr>
      </w:pPr>
      <w:r>
        <w:rPr>
          <w:noProof/>
        </w:rPr>
        <w:t>transmission</w:t>
      </w:r>
      <w:r>
        <w:rPr>
          <w:noProof/>
        </w:rPr>
        <w:tab/>
        <w:t xml:space="preserve">160, 173, 174, </w:t>
      </w:r>
      <w:r>
        <w:rPr>
          <w:b/>
          <w:bCs/>
          <w:noProof/>
        </w:rPr>
        <w:t>181</w:t>
      </w:r>
      <w:r>
        <w:rPr>
          <w:bCs/>
          <w:noProof/>
        </w:rPr>
        <w:t>, 184, 266, 267, 268, 269, 380, 385, 387, 389, 392, 393</w:t>
      </w:r>
    </w:p>
    <w:p w:rsidR="004C7C05" w:rsidRDefault="004C7C05">
      <w:pPr>
        <w:pStyle w:val="Index1"/>
        <w:tabs>
          <w:tab w:val="right" w:leader="dot" w:pos="4582"/>
        </w:tabs>
        <w:rPr>
          <w:noProof/>
        </w:rPr>
      </w:pPr>
      <w:r>
        <w:rPr>
          <w:noProof/>
        </w:rPr>
        <w:t>praxes (PicOS)</w:t>
      </w:r>
      <w:r>
        <w:rPr>
          <w:noProof/>
        </w:rPr>
        <w:tab/>
        <w:t>11</w:t>
      </w:r>
    </w:p>
    <w:p w:rsidR="004C7C05" w:rsidRDefault="004C7C05">
      <w:pPr>
        <w:pStyle w:val="Index1"/>
        <w:tabs>
          <w:tab w:val="right" w:leader="dot" w:pos="4582"/>
        </w:tabs>
        <w:rPr>
          <w:noProof/>
        </w:rPr>
      </w:pPr>
      <w:r>
        <w:rPr>
          <w:noProof/>
        </w:rPr>
        <w:t>preamble</w:t>
      </w:r>
      <w:r>
        <w:rPr>
          <w:noProof/>
        </w:rPr>
        <w:tab/>
      </w:r>
      <w:r w:rsidRPr="002D44AB">
        <w:rPr>
          <w:rFonts w:cs="Mangal"/>
          <w:i/>
          <w:noProof/>
        </w:rPr>
        <w:t>See</w:t>
      </w:r>
      <w:r w:rsidRPr="002D44AB">
        <w:rPr>
          <w:rFonts w:cs="Mangal"/>
          <w:noProof/>
        </w:rPr>
        <w:t xml:space="preserve"> packet, preamble</w:t>
      </w:r>
    </w:p>
    <w:p w:rsidR="004C7C05" w:rsidRDefault="004C7C05">
      <w:pPr>
        <w:pStyle w:val="Index2"/>
        <w:tabs>
          <w:tab w:val="right" w:leader="dot" w:pos="4582"/>
        </w:tabs>
        <w:rPr>
          <w:noProof/>
        </w:rPr>
      </w:pPr>
      <w:r>
        <w:rPr>
          <w:noProof/>
        </w:rPr>
        <w:t>in ALOHA</w:t>
      </w:r>
      <w:r>
        <w:rPr>
          <w:noProof/>
        </w:rPr>
        <w:tab/>
        <w:t>90, 97, 105, 115</w:t>
      </w:r>
    </w:p>
    <w:p w:rsidR="004C7C05" w:rsidRDefault="004C7C05">
      <w:pPr>
        <w:pStyle w:val="Index1"/>
        <w:tabs>
          <w:tab w:val="right" w:leader="dot" w:pos="4582"/>
        </w:tabs>
        <w:rPr>
          <w:bCs/>
          <w:noProof/>
        </w:rPr>
      </w:pPr>
      <w:r w:rsidRPr="002D44AB">
        <w:rPr>
          <w:i/>
          <w:noProof/>
        </w:rPr>
        <w:t>print</w:t>
      </w:r>
      <w:r>
        <w:rPr>
          <w:noProof/>
        </w:rPr>
        <w:tab/>
      </w:r>
      <w:r>
        <w:rPr>
          <w:b/>
          <w:bCs/>
          <w:noProof/>
        </w:rPr>
        <w:t>141</w:t>
      </w:r>
      <w:r>
        <w:rPr>
          <w:bCs/>
          <w:noProof/>
        </w:rPr>
        <w:t>, 349</w:t>
      </w:r>
    </w:p>
    <w:p w:rsidR="004C7C05" w:rsidRDefault="004C7C05">
      <w:pPr>
        <w:pStyle w:val="Index2"/>
        <w:tabs>
          <w:tab w:val="right" w:leader="dot" w:pos="4582"/>
        </w:tabs>
        <w:rPr>
          <w:noProof/>
        </w:rPr>
      </w:pPr>
      <w:r>
        <w:rPr>
          <w:noProof/>
        </w:rPr>
        <w:t>examples</w:t>
      </w:r>
      <w:r>
        <w:rPr>
          <w:noProof/>
        </w:rPr>
        <w:tab/>
        <w:t>40, 351</w:t>
      </w:r>
    </w:p>
    <w:p w:rsidR="004C7C05" w:rsidRDefault="004C7C05">
      <w:pPr>
        <w:pStyle w:val="Index1"/>
        <w:tabs>
          <w:tab w:val="right" w:leader="dot" w:pos="4582"/>
        </w:tabs>
        <w:rPr>
          <w:noProof/>
        </w:rPr>
      </w:pPr>
      <w:r w:rsidRPr="002D44AB">
        <w:rPr>
          <w:i/>
          <w:noProof/>
        </w:rPr>
        <w:t>printACnt</w:t>
      </w:r>
      <w:r>
        <w:rPr>
          <w:noProof/>
        </w:rPr>
        <w:tab/>
        <w:t>361</w:t>
      </w:r>
    </w:p>
    <w:p w:rsidR="004C7C05" w:rsidRDefault="004C7C05">
      <w:pPr>
        <w:pStyle w:val="Index1"/>
        <w:tabs>
          <w:tab w:val="right" w:leader="dot" w:pos="4582"/>
        </w:tabs>
        <w:rPr>
          <w:noProof/>
        </w:rPr>
      </w:pPr>
      <w:r w:rsidRPr="002D44AB">
        <w:rPr>
          <w:i/>
          <w:noProof/>
        </w:rPr>
        <w:t>printAct</w:t>
      </w:r>
    </w:p>
    <w:p w:rsidR="004C7C05" w:rsidRDefault="004C7C05">
      <w:pPr>
        <w:pStyle w:val="Index2"/>
        <w:tabs>
          <w:tab w:val="right" w:leader="dot" w:pos="4582"/>
        </w:tabs>
        <w:rPr>
          <w:noProof/>
        </w:rPr>
      </w:pPr>
      <w:r w:rsidRPr="002D44AB">
        <w:rPr>
          <w:i/>
          <w:noProof/>
        </w:rPr>
        <w:t>Link</w:t>
      </w:r>
      <w:r>
        <w:rPr>
          <w:noProof/>
        </w:rPr>
        <w:t xml:space="preserve"> exposure</w:t>
      </w:r>
      <w:r>
        <w:rPr>
          <w:noProof/>
        </w:rPr>
        <w:tab/>
        <w:t>367</w:t>
      </w:r>
    </w:p>
    <w:p w:rsidR="004C7C05" w:rsidRDefault="004C7C05">
      <w:pPr>
        <w:pStyle w:val="Index2"/>
        <w:tabs>
          <w:tab w:val="right" w:leader="dot" w:pos="4582"/>
        </w:tabs>
        <w:rPr>
          <w:noProof/>
        </w:rPr>
      </w:pPr>
      <w:r w:rsidRPr="002D44AB">
        <w:rPr>
          <w:i/>
          <w:noProof/>
        </w:rPr>
        <w:t>Port</w:t>
      </w:r>
      <w:r>
        <w:rPr>
          <w:noProof/>
        </w:rPr>
        <w:t xml:space="preserve"> exposure</w:t>
      </w:r>
      <w:r>
        <w:rPr>
          <w:noProof/>
        </w:rPr>
        <w:tab/>
        <w:t>364</w:t>
      </w:r>
    </w:p>
    <w:p w:rsidR="004C7C05" w:rsidRDefault="004C7C05">
      <w:pPr>
        <w:pStyle w:val="Index2"/>
        <w:tabs>
          <w:tab w:val="right" w:leader="dot" w:pos="4582"/>
        </w:tabs>
        <w:rPr>
          <w:noProof/>
        </w:rPr>
      </w:pPr>
      <w:r w:rsidRPr="002D44AB">
        <w:rPr>
          <w:i/>
          <w:noProof/>
        </w:rPr>
        <w:t>Station</w:t>
      </w:r>
      <w:r>
        <w:rPr>
          <w:noProof/>
        </w:rPr>
        <w:t xml:space="preserve"> exposure</w:t>
      </w:r>
      <w:r>
        <w:rPr>
          <w:noProof/>
        </w:rPr>
        <w:tab/>
        <w:t>375</w:t>
      </w:r>
    </w:p>
    <w:p w:rsidR="004C7C05" w:rsidRDefault="004C7C05">
      <w:pPr>
        <w:pStyle w:val="Index1"/>
        <w:tabs>
          <w:tab w:val="right" w:leader="dot" w:pos="4582"/>
        </w:tabs>
        <w:rPr>
          <w:noProof/>
        </w:rPr>
      </w:pPr>
      <w:r w:rsidRPr="002D44AB">
        <w:rPr>
          <w:i/>
          <w:noProof/>
        </w:rPr>
        <w:t>printAll</w:t>
      </w:r>
      <w:r>
        <w:rPr>
          <w:noProof/>
        </w:rPr>
        <w:tab/>
        <w:t>378</w:t>
      </w:r>
    </w:p>
    <w:p w:rsidR="004C7C05" w:rsidRDefault="004C7C05">
      <w:pPr>
        <w:pStyle w:val="Index1"/>
        <w:tabs>
          <w:tab w:val="right" w:leader="dot" w:pos="4582"/>
        </w:tabs>
        <w:rPr>
          <w:noProof/>
        </w:rPr>
      </w:pPr>
      <w:r w:rsidRPr="002D44AB">
        <w:rPr>
          <w:i/>
          <w:noProof/>
        </w:rPr>
        <w:t>printARqs</w:t>
      </w:r>
    </w:p>
    <w:p w:rsidR="004C7C05" w:rsidRDefault="004C7C05">
      <w:pPr>
        <w:pStyle w:val="Index2"/>
        <w:tabs>
          <w:tab w:val="right" w:leader="dot" w:pos="4582"/>
        </w:tabs>
        <w:rPr>
          <w:noProof/>
        </w:rPr>
      </w:pPr>
      <w:r w:rsidRPr="002D44AB">
        <w:rPr>
          <w:i/>
          <w:noProof/>
        </w:rPr>
        <w:t>Kernel</w:t>
      </w:r>
      <w:r>
        <w:rPr>
          <w:noProof/>
        </w:rPr>
        <w:t xml:space="preserve"> exposure</w:t>
      </w:r>
      <w:r>
        <w:rPr>
          <w:noProof/>
        </w:rPr>
        <w:tab/>
        <w:t>373</w:t>
      </w:r>
    </w:p>
    <w:p w:rsidR="004C7C05" w:rsidRDefault="004C7C05">
      <w:pPr>
        <w:pStyle w:val="Index2"/>
        <w:tabs>
          <w:tab w:val="right" w:leader="dot" w:pos="4582"/>
        </w:tabs>
        <w:rPr>
          <w:noProof/>
        </w:rPr>
      </w:pPr>
      <w:r w:rsidRPr="002D44AB">
        <w:rPr>
          <w:i/>
          <w:noProof/>
        </w:rPr>
        <w:t>Mailbox</w:t>
      </w:r>
      <w:r>
        <w:rPr>
          <w:noProof/>
        </w:rPr>
        <w:t xml:space="preserve"> exposure</w:t>
      </w:r>
      <w:r>
        <w:rPr>
          <w:noProof/>
        </w:rPr>
        <w:tab/>
        <w:t>360</w:t>
      </w:r>
    </w:p>
    <w:p w:rsidR="004C7C05" w:rsidRDefault="004C7C05">
      <w:pPr>
        <w:pStyle w:val="Index2"/>
        <w:tabs>
          <w:tab w:val="right" w:leader="dot" w:pos="4582"/>
        </w:tabs>
        <w:rPr>
          <w:noProof/>
        </w:rPr>
      </w:pPr>
      <w:r w:rsidRPr="002D44AB">
        <w:rPr>
          <w:i/>
          <w:noProof/>
        </w:rPr>
        <w:t>Timer</w:t>
      </w:r>
      <w:r>
        <w:rPr>
          <w:noProof/>
        </w:rPr>
        <w:t xml:space="preserve"> exposure</w:t>
      </w:r>
      <w:r>
        <w:rPr>
          <w:noProof/>
        </w:rPr>
        <w:tab/>
        <w:t>359</w:t>
      </w:r>
    </w:p>
    <w:p w:rsidR="004C7C05" w:rsidRDefault="004C7C05">
      <w:pPr>
        <w:pStyle w:val="Index1"/>
        <w:tabs>
          <w:tab w:val="right" w:leader="dot" w:pos="4582"/>
        </w:tabs>
        <w:rPr>
          <w:noProof/>
        </w:rPr>
      </w:pPr>
      <w:r w:rsidRPr="002D44AB">
        <w:rPr>
          <w:i/>
          <w:noProof/>
        </w:rPr>
        <w:t>printATop</w:t>
      </w:r>
      <w:r>
        <w:rPr>
          <w:noProof/>
        </w:rPr>
        <w:tab/>
        <w:t>377</w:t>
      </w:r>
    </w:p>
    <w:p w:rsidR="004C7C05" w:rsidRDefault="004C7C05">
      <w:pPr>
        <w:pStyle w:val="Index1"/>
        <w:tabs>
          <w:tab w:val="right" w:leader="dot" w:pos="4582"/>
        </w:tabs>
        <w:rPr>
          <w:noProof/>
        </w:rPr>
      </w:pPr>
      <w:r w:rsidRPr="002D44AB">
        <w:rPr>
          <w:i/>
          <w:noProof/>
        </w:rPr>
        <w:t>printBuf</w:t>
      </w:r>
      <w:r>
        <w:rPr>
          <w:noProof/>
        </w:rPr>
        <w:tab/>
        <w:t>374</w:t>
      </w:r>
    </w:p>
    <w:p w:rsidR="004C7C05" w:rsidRDefault="004C7C05">
      <w:pPr>
        <w:pStyle w:val="Index1"/>
        <w:tabs>
          <w:tab w:val="right" w:leader="dot" w:pos="4582"/>
        </w:tabs>
        <w:rPr>
          <w:noProof/>
        </w:rPr>
      </w:pPr>
      <w:r w:rsidRPr="002D44AB">
        <w:rPr>
          <w:i/>
          <w:noProof/>
        </w:rPr>
        <w:t>printCnt</w:t>
      </w:r>
    </w:p>
    <w:p w:rsidR="004C7C05" w:rsidRDefault="004C7C05">
      <w:pPr>
        <w:pStyle w:val="Index2"/>
        <w:tabs>
          <w:tab w:val="right" w:leader="dot" w:pos="4582"/>
        </w:tabs>
        <w:rPr>
          <w:noProof/>
        </w:rPr>
      </w:pPr>
      <w:r w:rsidRPr="002D44AB">
        <w:rPr>
          <w:i/>
          <w:noProof/>
        </w:rPr>
        <w:t>Client</w:t>
      </w:r>
      <w:r>
        <w:rPr>
          <w:noProof/>
        </w:rPr>
        <w:t xml:space="preserve"> exposure</w:t>
      </w:r>
      <w:r>
        <w:rPr>
          <w:noProof/>
        </w:rPr>
        <w:tab/>
        <w:t>363</w:t>
      </w:r>
    </w:p>
    <w:p w:rsidR="004C7C05" w:rsidRDefault="004C7C05">
      <w:pPr>
        <w:pStyle w:val="Index2"/>
        <w:tabs>
          <w:tab w:val="right" w:leader="dot" w:pos="4582"/>
        </w:tabs>
        <w:rPr>
          <w:noProof/>
        </w:rPr>
      </w:pPr>
      <w:r>
        <w:rPr>
          <w:noProof/>
        </w:rPr>
        <w:t>examples</w:t>
      </w:r>
      <w:r>
        <w:rPr>
          <w:noProof/>
        </w:rPr>
        <w:tab/>
        <w:t>347</w:t>
      </w:r>
    </w:p>
    <w:p w:rsidR="004C7C05" w:rsidRDefault="004C7C05">
      <w:pPr>
        <w:pStyle w:val="Index2"/>
        <w:tabs>
          <w:tab w:val="right" w:leader="dot" w:pos="4582"/>
        </w:tabs>
        <w:rPr>
          <w:noProof/>
        </w:rPr>
      </w:pPr>
      <w:r w:rsidRPr="002D44AB">
        <w:rPr>
          <w:i/>
          <w:noProof/>
        </w:rPr>
        <w:t>Mailbox</w:t>
      </w:r>
      <w:r>
        <w:rPr>
          <w:noProof/>
        </w:rPr>
        <w:t xml:space="preserve"> exposure</w:t>
      </w:r>
      <w:r>
        <w:rPr>
          <w:noProof/>
        </w:rPr>
        <w:tab/>
        <w:t>360</w:t>
      </w:r>
    </w:p>
    <w:p w:rsidR="004C7C05" w:rsidRDefault="004C7C05">
      <w:pPr>
        <w:pStyle w:val="Index2"/>
        <w:tabs>
          <w:tab w:val="right" w:leader="dot" w:pos="4582"/>
        </w:tabs>
        <w:rPr>
          <w:noProof/>
        </w:rPr>
      </w:pPr>
      <w:r w:rsidRPr="002D44AB">
        <w:rPr>
          <w:i/>
          <w:noProof/>
        </w:rPr>
        <w:t>RVariable</w:t>
      </w:r>
      <w:r>
        <w:rPr>
          <w:noProof/>
        </w:rPr>
        <w:t xml:space="preserve"> exposure</w:t>
      </w:r>
      <w:r>
        <w:rPr>
          <w:noProof/>
        </w:rPr>
        <w:tab/>
        <w:t>361</w:t>
      </w:r>
    </w:p>
    <w:p w:rsidR="004C7C05" w:rsidRDefault="004C7C05">
      <w:pPr>
        <w:pStyle w:val="Index2"/>
        <w:tabs>
          <w:tab w:val="right" w:leader="dot" w:pos="4582"/>
        </w:tabs>
        <w:rPr>
          <w:noProof/>
        </w:rPr>
      </w:pPr>
      <w:r w:rsidRPr="002D44AB">
        <w:rPr>
          <w:i/>
          <w:noProof/>
        </w:rPr>
        <w:t>Traffic</w:t>
      </w:r>
      <w:r>
        <w:rPr>
          <w:noProof/>
        </w:rPr>
        <w:t xml:space="preserve"> exposure</w:t>
      </w:r>
      <w:r>
        <w:rPr>
          <w:noProof/>
        </w:rPr>
        <w:tab/>
        <w:t>363</w:t>
      </w:r>
    </w:p>
    <w:p w:rsidR="004C7C05" w:rsidRDefault="004C7C05">
      <w:pPr>
        <w:pStyle w:val="Index1"/>
        <w:tabs>
          <w:tab w:val="right" w:leader="dot" w:pos="4582"/>
        </w:tabs>
        <w:rPr>
          <w:noProof/>
        </w:rPr>
      </w:pPr>
      <w:r w:rsidRPr="002D44AB">
        <w:rPr>
          <w:i/>
          <w:noProof/>
        </w:rPr>
        <w:t>printDef</w:t>
      </w:r>
      <w:r>
        <w:rPr>
          <w:noProof/>
        </w:rPr>
        <w:tab/>
        <w:t>363, 409</w:t>
      </w:r>
    </w:p>
    <w:p w:rsidR="004C7C05" w:rsidRDefault="004C7C05">
      <w:pPr>
        <w:pStyle w:val="Index1"/>
        <w:tabs>
          <w:tab w:val="right" w:leader="dot" w:pos="4582"/>
        </w:tabs>
        <w:rPr>
          <w:noProof/>
        </w:rPr>
      </w:pPr>
      <w:r w:rsidRPr="002D44AB">
        <w:rPr>
          <w:i/>
          <w:noProof/>
        </w:rPr>
        <w:t>printEvs</w:t>
      </w:r>
      <w:r>
        <w:rPr>
          <w:noProof/>
        </w:rPr>
        <w:tab/>
        <w:t>365</w:t>
      </w:r>
    </w:p>
    <w:p w:rsidR="004C7C05" w:rsidRDefault="004C7C05">
      <w:pPr>
        <w:pStyle w:val="Index1"/>
        <w:tabs>
          <w:tab w:val="right" w:leader="dot" w:pos="4582"/>
        </w:tabs>
        <w:rPr>
          <w:noProof/>
        </w:rPr>
      </w:pPr>
      <w:r w:rsidRPr="002D44AB">
        <w:rPr>
          <w:i/>
          <w:noProof/>
        </w:rPr>
        <w:t>printIns</w:t>
      </w:r>
      <w:r>
        <w:rPr>
          <w:noProof/>
        </w:rPr>
        <w:tab/>
        <w:t>378</w:t>
      </w:r>
    </w:p>
    <w:p w:rsidR="004C7C05" w:rsidRDefault="004C7C05">
      <w:pPr>
        <w:pStyle w:val="Index1"/>
        <w:tabs>
          <w:tab w:val="right" w:leader="dot" w:pos="4582"/>
        </w:tabs>
        <w:rPr>
          <w:noProof/>
        </w:rPr>
      </w:pPr>
      <w:r w:rsidRPr="002D44AB">
        <w:rPr>
          <w:i/>
          <w:noProof/>
        </w:rPr>
        <w:t>printMail</w:t>
      </w:r>
      <w:r>
        <w:rPr>
          <w:noProof/>
        </w:rPr>
        <w:tab/>
        <w:t>375</w:t>
      </w:r>
    </w:p>
    <w:p w:rsidR="004C7C05" w:rsidRDefault="004C7C05">
      <w:pPr>
        <w:pStyle w:val="Index1"/>
        <w:tabs>
          <w:tab w:val="right" w:leader="dot" w:pos="4582"/>
        </w:tabs>
        <w:rPr>
          <w:noProof/>
        </w:rPr>
      </w:pPr>
      <w:r w:rsidRPr="002D44AB">
        <w:rPr>
          <w:i/>
          <w:noProof/>
        </w:rPr>
        <w:t>printNei</w:t>
      </w:r>
      <w:r>
        <w:rPr>
          <w:noProof/>
        </w:rPr>
        <w:tab/>
        <w:t>368</w:t>
      </w:r>
    </w:p>
    <w:p w:rsidR="004C7C05" w:rsidRDefault="004C7C05">
      <w:pPr>
        <w:pStyle w:val="Index1"/>
        <w:tabs>
          <w:tab w:val="right" w:leader="dot" w:pos="4582"/>
        </w:tabs>
        <w:rPr>
          <w:noProof/>
        </w:rPr>
      </w:pPr>
      <w:r w:rsidRPr="002D44AB">
        <w:rPr>
          <w:i/>
          <w:noProof/>
        </w:rPr>
        <w:t xml:space="preserve">printOut </w:t>
      </w:r>
      <w:r>
        <w:rPr>
          <w:noProof/>
        </w:rPr>
        <w:t>(exposure)</w:t>
      </w:r>
      <w:r>
        <w:rPr>
          <w:noProof/>
        </w:rPr>
        <w:tab/>
        <w:t>354</w:t>
      </w:r>
    </w:p>
    <w:p w:rsidR="004C7C05" w:rsidRDefault="004C7C05">
      <w:pPr>
        <w:pStyle w:val="Index2"/>
        <w:tabs>
          <w:tab w:val="right" w:leader="dot" w:pos="4582"/>
        </w:tabs>
        <w:rPr>
          <w:noProof/>
        </w:rPr>
      </w:pPr>
      <w:r>
        <w:rPr>
          <w:noProof/>
        </w:rPr>
        <w:t>examples</w:t>
      </w:r>
      <w:r>
        <w:rPr>
          <w:noProof/>
        </w:rPr>
        <w:tab/>
        <w:t>356</w:t>
      </w:r>
    </w:p>
    <w:p w:rsidR="004C7C05" w:rsidRDefault="004C7C05">
      <w:pPr>
        <w:pStyle w:val="Index1"/>
        <w:tabs>
          <w:tab w:val="right" w:leader="dot" w:pos="4582"/>
        </w:tabs>
        <w:rPr>
          <w:noProof/>
        </w:rPr>
      </w:pPr>
      <w:r w:rsidRPr="002D44AB">
        <w:rPr>
          <w:i/>
          <w:noProof/>
        </w:rPr>
        <w:t>printPfm</w:t>
      </w:r>
    </w:p>
    <w:p w:rsidR="004C7C05" w:rsidRDefault="004C7C05">
      <w:pPr>
        <w:pStyle w:val="Index2"/>
        <w:tabs>
          <w:tab w:val="right" w:leader="dot" w:pos="4582"/>
        </w:tabs>
        <w:rPr>
          <w:noProof/>
        </w:rPr>
      </w:pPr>
      <w:r w:rsidRPr="002D44AB">
        <w:rPr>
          <w:i/>
          <w:noProof/>
        </w:rPr>
        <w:t>Client</w:t>
      </w:r>
      <w:r>
        <w:rPr>
          <w:noProof/>
        </w:rPr>
        <w:t xml:space="preserve"> exposure</w:t>
      </w:r>
      <w:r>
        <w:rPr>
          <w:noProof/>
        </w:rPr>
        <w:tab/>
        <w:t>65, 114, 123, 362</w:t>
      </w:r>
    </w:p>
    <w:p w:rsidR="004C7C05" w:rsidRDefault="004C7C05">
      <w:pPr>
        <w:pStyle w:val="Index2"/>
        <w:tabs>
          <w:tab w:val="right" w:leader="dot" w:pos="4582"/>
        </w:tabs>
        <w:rPr>
          <w:noProof/>
        </w:rPr>
      </w:pPr>
      <w:r w:rsidRPr="002D44AB">
        <w:rPr>
          <w:i/>
          <w:noProof/>
        </w:rPr>
        <w:t>Link</w:t>
      </w:r>
      <w:r>
        <w:rPr>
          <w:noProof/>
        </w:rPr>
        <w:t xml:space="preserve"> exposure</w:t>
      </w:r>
      <w:r>
        <w:rPr>
          <w:noProof/>
        </w:rPr>
        <w:tab/>
        <w:t>65, 366</w:t>
      </w:r>
    </w:p>
    <w:p w:rsidR="004C7C05" w:rsidRDefault="004C7C05">
      <w:pPr>
        <w:pStyle w:val="Index2"/>
        <w:tabs>
          <w:tab w:val="right" w:leader="dot" w:pos="4582"/>
        </w:tabs>
        <w:rPr>
          <w:noProof/>
        </w:rPr>
      </w:pPr>
      <w:r w:rsidRPr="002D44AB">
        <w:rPr>
          <w:i/>
          <w:noProof/>
        </w:rPr>
        <w:t>RFChannel</w:t>
      </w:r>
      <w:r>
        <w:rPr>
          <w:noProof/>
        </w:rPr>
        <w:t xml:space="preserve"> exposure</w:t>
      </w:r>
      <w:r>
        <w:rPr>
          <w:noProof/>
        </w:rPr>
        <w:tab/>
        <w:t>114, 123, 369</w:t>
      </w:r>
    </w:p>
    <w:p w:rsidR="004C7C05" w:rsidRDefault="004C7C05">
      <w:pPr>
        <w:pStyle w:val="Index2"/>
        <w:tabs>
          <w:tab w:val="right" w:leader="dot" w:pos="4582"/>
        </w:tabs>
        <w:rPr>
          <w:noProof/>
        </w:rPr>
      </w:pPr>
      <w:r w:rsidRPr="002D44AB">
        <w:rPr>
          <w:i/>
          <w:noProof/>
        </w:rPr>
        <w:t>Traffic</w:t>
      </w:r>
      <w:r>
        <w:rPr>
          <w:noProof/>
        </w:rPr>
        <w:t xml:space="preserve"> exposure</w:t>
      </w:r>
      <w:r>
        <w:rPr>
          <w:noProof/>
        </w:rPr>
        <w:tab/>
        <w:t>362</w:t>
      </w:r>
    </w:p>
    <w:p w:rsidR="004C7C05" w:rsidRDefault="004C7C05">
      <w:pPr>
        <w:pStyle w:val="Index1"/>
        <w:tabs>
          <w:tab w:val="right" w:leader="dot" w:pos="4582"/>
        </w:tabs>
        <w:rPr>
          <w:noProof/>
        </w:rPr>
      </w:pPr>
      <w:r w:rsidRPr="002D44AB">
        <w:rPr>
          <w:i/>
          <w:noProof/>
        </w:rPr>
        <w:t>printPort</w:t>
      </w:r>
      <w:r>
        <w:rPr>
          <w:noProof/>
        </w:rPr>
        <w:tab/>
        <w:t>376</w:t>
      </w:r>
    </w:p>
    <w:p w:rsidR="004C7C05" w:rsidRDefault="004C7C05">
      <w:pPr>
        <w:pStyle w:val="Index1"/>
        <w:tabs>
          <w:tab w:val="right" w:leader="dot" w:pos="4582"/>
        </w:tabs>
        <w:rPr>
          <w:noProof/>
        </w:rPr>
      </w:pPr>
      <w:r w:rsidRPr="002D44AB">
        <w:rPr>
          <w:i/>
          <w:noProof/>
        </w:rPr>
        <w:t>printPrc</w:t>
      </w:r>
      <w:r>
        <w:rPr>
          <w:noProof/>
        </w:rPr>
        <w:tab/>
        <w:t>374</w:t>
      </w:r>
    </w:p>
    <w:p w:rsidR="004C7C05" w:rsidRDefault="004C7C05">
      <w:pPr>
        <w:pStyle w:val="Index1"/>
        <w:tabs>
          <w:tab w:val="right" w:leader="dot" w:pos="4582"/>
        </w:tabs>
        <w:rPr>
          <w:noProof/>
        </w:rPr>
      </w:pPr>
      <w:r w:rsidRPr="002D44AB">
        <w:rPr>
          <w:i/>
          <w:noProof/>
        </w:rPr>
        <w:t>printRAct</w:t>
      </w:r>
    </w:p>
    <w:p w:rsidR="004C7C05" w:rsidRDefault="004C7C05">
      <w:pPr>
        <w:pStyle w:val="Index2"/>
        <w:tabs>
          <w:tab w:val="right" w:leader="dot" w:pos="4582"/>
        </w:tabs>
        <w:rPr>
          <w:noProof/>
        </w:rPr>
      </w:pPr>
      <w:r w:rsidRPr="002D44AB">
        <w:rPr>
          <w:i/>
          <w:noProof/>
        </w:rPr>
        <w:t>RFChannel</w:t>
      </w:r>
      <w:r>
        <w:rPr>
          <w:noProof/>
        </w:rPr>
        <w:t xml:space="preserve"> exposure</w:t>
      </w:r>
      <w:r>
        <w:rPr>
          <w:noProof/>
        </w:rPr>
        <w:tab/>
        <w:t>370</w:t>
      </w:r>
    </w:p>
    <w:p w:rsidR="004C7C05" w:rsidRDefault="004C7C05">
      <w:pPr>
        <w:pStyle w:val="Index2"/>
        <w:tabs>
          <w:tab w:val="right" w:leader="dot" w:pos="4582"/>
        </w:tabs>
        <w:rPr>
          <w:noProof/>
        </w:rPr>
      </w:pPr>
      <w:r w:rsidRPr="002D44AB">
        <w:rPr>
          <w:i/>
          <w:noProof/>
        </w:rPr>
        <w:t>Station</w:t>
      </w:r>
      <w:r>
        <w:rPr>
          <w:noProof/>
        </w:rPr>
        <w:t xml:space="preserve"> exposure</w:t>
      </w:r>
      <w:r>
        <w:rPr>
          <w:noProof/>
        </w:rPr>
        <w:tab/>
        <w:t>376</w:t>
      </w:r>
    </w:p>
    <w:p w:rsidR="004C7C05" w:rsidRDefault="004C7C05">
      <w:pPr>
        <w:pStyle w:val="Index2"/>
        <w:tabs>
          <w:tab w:val="right" w:leader="dot" w:pos="4582"/>
        </w:tabs>
        <w:rPr>
          <w:noProof/>
        </w:rPr>
      </w:pPr>
      <w:r w:rsidRPr="002D44AB">
        <w:rPr>
          <w:i/>
          <w:noProof/>
        </w:rPr>
        <w:t>Transceiver</w:t>
      </w:r>
      <w:r>
        <w:rPr>
          <w:noProof/>
        </w:rPr>
        <w:t xml:space="preserve"> exposure</w:t>
      </w:r>
      <w:r>
        <w:rPr>
          <w:noProof/>
        </w:rPr>
        <w:tab/>
        <w:t>367</w:t>
      </w:r>
    </w:p>
    <w:p w:rsidR="004C7C05" w:rsidRDefault="004C7C05">
      <w:pPr>
        <w:pStyle w:val="Index1"/>
        <w:tabs>
          <w:tab w:val="right" w:leader="dot" w:pos="4582"/>
        </w:tabs>
        <w:rPr>
          <w:noProof/>
        </w:rPr>
      </w:pPr>
      <w:r w:rsidRPr="002D44AB">
        <w:rPr>
          <w:i/>
          <w:noProof/>
        </w:rPr>
        <w:t>printRqs</w:t>
      </w:r>
    </w:p>
    <w:p w:rsidR="004C7C05" w:rsidRDefault="004C7C05">
      <w:pPr>
        <w:pStyle w:val="Index2"/>
        <w:tabs>
          <w:tab w:val="right" w:leader="dot" w:pos="4582"/>
        </w:tabs>
        <w:rPr>
          <w:noProof/>
        </w:rPr>
      </w:pPr>
      <w:r w:rsidRPr="002D44AB">
        <w:rPr>
          <w:i/>
          <w:noProof/>
        </w:rPr>
        <w:t>Client</w:t>
      </w:r>
      <w:r>
        <w:rPr>
          <w:noProof/>
        </w:rPr>
        <w:t xml:space="preserve"> exposure</w:t>
      </w:r>
      <w:r>
        <w:rPr>
          <w:noProof/>
        </w:rPr>
        <w:tab/>
        <w:t>362</w:t>
      </w:r>
    </w:p>
    <w:p w:rsidR="004C7C05" w:rsidRDefault="004C7C05">
      <w:pPr>
        <w:pStyle w:val="Index2"/>
        <w:tabs>
          <w:tab w:val="right" w:leader="dot" w:pos="4582"/>
        </w:tabs>
        <w:rPr>
          <w:noProof/>
        </w:rPr>
      </w:pPr>
      <w:r w:rsidRPr="002D44AB">
        <w:rPr>
          <w:i/>
          <w:noProof/>
        </w:rPr>
        <w:t>Kernel</w:t>
      </w:r>
      <w:r>
        <w:rPr>
          <w:noProof/>
        </w:rPr>
        <w:t xml:space="preserve"> exposure</w:t>
      </w:r>
      <w:r>
        <w:rPr>
          <w:noProof/>
        </w:rPr>
        <w:tab/>
        <w:t>372</w:t>
      </w:r>
    </w:p>
    <w:p w:rsidR="004C7C05" w:rsidRDefault="004C7C05">
      <w:pPr>
        <w:pStyle w:val="Index2"/>
        <w:tabs>
          <w:tab w:val="right" w:leader="dot" w:pos="4582"/>
        </w:tabs>
        <w:rPr>
          <w:noProof/>
        </w:rPr>
      </w:pPr>
      <w:r w:rsidRPr="002D44AB">
        <w:rPr>
          <w:i/>
          <w:noProof/>
        </w:rPr>
        <w:t>Link</w:t>
      </w:r>
      <w:r>
        <w:rPr>
          <w:noProof/>
        </w:rPr>
        <w:t xml:space="preserve"> exposure</w:t>
      </w:r>
      <w:r>
        <w:rPr>
          <w:noProof/>
        </w:rPr>
        <w:tab/>
        <w:t>366</w:t>
      </w:r>
    </w:p>
    <w:p w:rsidR="004C7C05" w:rsidRDefault="004C7C05">
      <w:pPr>
        <w:pStyle w:val="Index2"/>
        <w:tabs>
          <w:tab w:val="right" w:leader="dot" w:pos="4582"/>
        </w:tabs>
        <w:rPr>
          <w:noProof/>
        </w:rPr>
      </w:pPr>
      <w:r w:rsidRPr="002D44AB">
        <w:rPr>
          <w:i/>
          <w:noProof/>
        </w:rPr>
        <w:t>Mailbox</w:t>
      </w:r>
      <w:r>
        <w:rPr>
          <w:noProof/>
        </w:rPr>
        <w:t xml:space="preserve"> exposure</w:t>
      </w:r>
      <w:r>
        <w:rPr>
          <w:noProof/>
        </w:rPr>
        <w:tab/>
        <w:t>360</w:t>
      </w:r>
    </w:p>
    <w:p w:rsidR="004C7C05" w:rsidRDefault="004C7C05">
      <w:pPr>
        <w:pStyle w:val="Index2"/>
        <w:tabs>
          <w:tab w:val="right" w:leader="dot" w:pos="4582"/>
        </w:tabs>
        <w:rPr>
          <w:noProof/>
        </w:rPr>
      </w:pPr>
      <w:r w:rsidRPr="002D44AB">
        <w:rPr>
          <w:i/>
          <w:noProof/>
        </w:rPr>
        <w:t>Port</w:t>
      </w:r>
      <w:r>
        <w:rPr>
          <w:noProof/>
        </w:rPr>
        <w:t xml:space="preserve"> exposure</w:t>
      </w:r>
      <w:r>
        <w:rPr>
          <w:noProof/>
        </w:rPr>
        <w:tab/>
        <w:t>356, 364</w:t>
      </w:r>
    </w:p>
    <w:p w:rsidR="004C7C05" w:rsidRDefault="004C7C05">
      <w:pPr>
        <w:pStyle w:val="Index2"/>
        <w:tabs>
          <w:tab w:val="right" w:leader="dot" w:pos="4582"/>
        </w:tabs>
        <w:rPr>
          <w:noProof/>
        </w:rPr>
      </w:pPr>
      <w:r w:rsidRPr="002D44AB">
        <w:rPr>
          <w:i/>
          <w:noProof/>
        </w:rPr>
        <w:t>Process</w:t>
      </w:r>
      <w:r>
        <w:rPr>
          <w:noProof/>
        </w:rPr>
        <w:t xml:space="preserve"> exposure</w:t>
      </w:r>
      <w:r>
        <w:rPr>
          <w:noProof/>
        </w:rPr>
        <w:tab/>
        <w:t>371</w:t>
      </w:r>
    </w:p>
    <w:p w:rsidR="004C7C05" w:rsidRDefault="004C7C05">
      <w:pPr>
        <w:pStyle w:val="Index2"/>
        <w:tabs>
          <w:tab w:val="right" w:leader="dot" w:pos="4582"/>
        </w:tabs>
        <w:rPr>
          <w:noProof/>
        </w:rPr>
      </w:pPr>
      <w:r w:rsidRPr="002D44AB">
        <w:rPr>
          <w:i/>
          <w:noProof/>
        </w:rPr>
        <w:t>RFChannel</w:t>
      </w:r>
      <w:r>
        <w:rPr>
          <w:noProof/>
        </w:rPr>
        <w:t xml:space="preserve"> exposure</w:t>
      </w:r>
      <w:r>
        <w:rPr>
          <w:noProof/>
        </w:rPr>
        <w:tab/>
        <w:t>369</w:t>
      </w:r>
    </w:p>
    <w:p w:rsidR="004C7C05" w:rsidRDefault="004C7C05">
      <w:pPr>
        <w:pStyle w:val="Index2"/>
        <w:tabs>
          <w:tab w:val="right" w:leader="dot" w:pos="4582"/>
        </w:tabs>
        <w:rPr>
          <w:noProof/>
        </w:rPr>
      </w:pPr>
      <w:r w:rsidRPr="002D44AB">
        <w:rPr>
          <w:i/>
          <w:noProof/>
        </w:rPr>
        <w:t>Timer</w:t>
      </w:r>
      <w:r>
        <w:rPr>
          <w:noProof/>
        </w:rPr>
        <w:t xml:space="preserve"> exposure</w:t>
      </w:r>
      <w:r>
        <w:rPr>
          <w:noProof/>
        </w:rPr>
        <w:tab/>
        <w:t>358</w:t>
      </w:r>
    </w:p>
    <w:p w:rsidR="004C7C05" w:rsidRDefault="004C7C05">
      <w:pPr>
        <w:pStyle w:val="Index2"/>
        <w:tabs>
          <w:tab w:val="right" w:leader="dot" w:pos="4582"/>
        </w:tabs>
        <w:rPr>
          <w:noProof/>
        </w:rPr>
      </w:pPr>
      <w:r w:rsidRPr="002D44AB">
        <w:rPr>
          <w:i/>
          <w:noProof/>
        </w:rPr>
        <w:t>Traffic</w:t>
      </w:r>
      <w:r>
        <w:rPr>
          <w:noProof/>
        </w:rPr>
        <w:t xml:space="preserve"> exposure</w:t>
      </w:r>
      <w:r>
        <w:rPr>
          <w:noProof/>
        </w:rPr>
        <w:tab/>
        <w:t>362</w:t>
      </w:r>
    </w:p>
    <w:p w:rsidR="004C7C05" w:rsidRDefault="004C7C05">
      <w:pPr>
        <w:pStyle w:val="Index2"/>
        <w:tabs>
          <w:tab w:val="right" w:leader="dot" w:pos="4582"/>
        </w:tabs>
        <w:rPr>
          <w:noProof/>
        </w:rPr>
      </w:pPr>
      <w:r w:rsidRPr="002D44AB">
        <w:rPr>
          <w:i/>
          <w:noProof/>
        </w:rPr>
        <w:t>Transceiver</w:t>
      </w:r>
      <w:r>
        <w:rPr>
          <w:noProof/>
        </w:rPr>
        <w:t xml:space="preserve"> exposure</w:t>
      </w:r>
      <w:r>
        <w:rPr>
          <w:noProof/>
        </w:rPr>
        <w:tab/>
        <w:t>367</w:t>
      </w:r>
    </w:p>
    <w:p w:rsidR="004C7C05" w:rsidRDefault="004C7C05">
      <w:pPr>
        <w:pStyle w:val="Index1"/>
        <w:tabs>
          <w:tab w:val="right" w:leader="dot" w:pos="4582"/>
        </w:tabs>
        <w:rPr>
          <w:noProof/>
        </w:rPr>
      </w:pPr>
      <w:r w:rsidRPr="002D44AB">
        <w:rPr>
          <w:i/>
          <w:noProof/>
        </w:rPr>
        <w:t>printSCnt</w:t>
      </w:r>
    </w:p>
    <w:p w:rsidR="004C7C05" w:rsidRDefault="004C7C05">
      <w:pPr>
        <w:pStyle w:val="Index2"/>
        <w:tabs>
          <w:tab w:val="right" w:leader="dot" w:pos="4582"/>
        </w:tabs>
        <w:rPr>
          <w:noProof/>
        </w:rPr>
      </w:pPr>
      <w:r w:rsidRPr="002D44AB">
        <w:rPr>
          <w:i/>
          <w:noProof/>
        </w:rPr>
        <w:t>Mailbox</w:t>
      </w:r>
      <w:r>
        <w:rPr>
          <w:noProof/>
        </w:rPr>
        <w:t xml:space="preserve"> exposure</w:t>
      </w:r>
      <w:r>
        <w:rPr>
          <w:noProof/>
        </w:rPr>
        <w:tab/>
        <w:t>360</w:t>
      </w:r>
    </w:p>
    <w:p w:rsidR="004C7C05" w:rsidRDefault="004C7C05">
      <w:pPr>
        <w:pStyle w:val="Index2"/>
        <w:tabs>
          <w:tab w:val="right" w:leader="dot" w:pos="4582"/>
        </w:tabs>
        <w:rPr>
          <w:noProof/>
        </w:rPr>
      </w:pPr>
      <w:r w:rsidRPr="002D44AB">
        <w:rPr>
          <w:i/>
          <w:noProof/>
        </w:rPr>
        <w:t>RVariable</w:t>
      </w:r>
      <w:r>
        <w:rPr>
          <w:noProof/>
        </w:rPr>
        <w:t xml:space="preserve"> exposure</w:t>
      </w:r>
      <w:r>
        <w:rPr>
          <w:noProof/>
        </w:rPr>
        <w:tab/>
        <w:t>362</w:t>
      </w:r>
    </w:p>
    <w:p w:rsidR="004C7C05" w:rsidRDefault="004C7C05">
      <w:pPr>
        <w:pStyle w:val="Index1"/>
        <w:tabs>
          <w:tab w:val="right" w:leader="dot" w:pos="4582"/>
        </w:tabs>
        <w:rPr>
          <w:noProof/>
        </w:rPr>
      </w:pPr>
      <w:r w:rsidRPr="002D44AB">
        <w:rPr>
          <w:i/>
          <w:noProof/>
        </w:rPr>
        <w:t>printSts</w:t>
      </w:r>
      <w:r>
        <w:rPr>
          <w:noProof/>
        </w:rPr>
        <w:tab/>
        <w:t>373</w:t>
      </w:r>
    </w:p>
    <w:p w:rsidR="004C7C05" w:rsidRDefault="004C7C05">
      <w:pPr>
        <w:pStyle w:val="Index1"/>
        <w:tabs>
          <w:tab w:val="right" w:leader="dot" w:pos="4582"/>
        </w:tabs>
        <w:rPr>
          <w:noProof/>
        </w:rPr>
      </w:pPr>
      <w:r w:rsidRPr="002D44AB">
        <w:rPr>
          <w:i/>
          <w:noProof/>
        </w:rPr>
        <w:t>printTop</w:t>
      </w:r>
    </w:p>
    <w:p w:rsidR="004C7C05" w:rsidRDefault="004C7C05">
      <w:pPr>
        <w:pStyle w:val="Index2"/>
        <w:tabs>
          <w:tab w:val="right" w:leader="dot" w:pos="4582"/>
        </w:tabs>
        <w:rPr>
          <w:noProof/>
        </w:rPr>
      </w:pPr>
      <w:r w:rsidRPr="002D44AB">
        <w:rPr>
          <w:i/>
          <w:noProof/>
        </w:rPr>
        <w:t>RFChannel</w:t>
      </w:r>
      <w:r>
        <w:rPr>
          <w:noProof/>
        </w:rPr>
        <w:t xml:space="preserve"> exposure</w:t>
      </w:r>
      <w:r>
        <w:rPr>
          <w:noProof/>
        </w:rPr>
        <w:tab/>
        <w:t>370</w:t>
      </w:r>
    </w:p>
    <w:p w:rsidR="004C7C05" w:rsidRDefault="004C7C05">
      <w:pPr>
        <w:pStyle w:val="Index2"/>
        <w:tabs>
          <w:tab w:val="right" w:leader="dot" w:pos="4582"/>
        </w:tabs>
        <w:rPr>
          <w:noProof/>
        </w:rPr>
      </w:pPr>
      <w:r w:rsidRPr="002D44AB">
        <w:rPr>
          <w:i/>
          <w:noProof/>
        </w:rPr>
        <w:t>System</w:t>
      </w:r>
      <w:r>
        <w:rPr>
          <w:noProof/>
        </w:rPr>
        <w:t xml:space="preserve"> exposure</w:t>
      </w:r>
      <w:r>
        <w:rPr>
          <w:noProof/>
        </w:rPr>
        <w:tab/>
        <w:t>377, 409</w:t>
      </w:r>
    </w:p>
    <w:p w:rsidR="004C7C05" w:rsidRDefault="004C7C05">
      <w:pPr>
        <w:pStyle w:val="Index1"/>
        <w:tabs>
          <w:tab w:val="right" w:leader="dot" w:pos="4582"/>
        </w:tabs>
        <w:rPr>
          <w:noProof/>
        </w:rPr>
      </w:pPr>
      <w:r w:rsidRPr="002D44AB">
        <w:rPr>
          <w:i/>
          <w:noProof/>
        </w:rPr>
        <w:t>printWait</w:t>
      </w:r>
      <w:r>
        <w:rPr>
          <w:noProof/>
        </w:rPr>
        <w:tab/>
        <w:t>371</w:t>
      </w:r>
    </w:p>
    <w:p w:rsidR="004C7C05" w:rsidRDefault="004C7C05">
      <w:pPr>
        <w:pStyle w:val="Index1"/>
        <w:tabs>
          <w:tab w:val="right" w:leader="dot" w:pos="4582"/>
        </w:tabs>
        <w:rPr>
          <w:bCs/>
          <w:noProof/>
        </w:rPr>
      </w:pPr>
      <w:r w:rsidRPr="002D44AB">
        <w:rPr>
          <w:i/>
          <w:noProof/>
        </w:rPr>
        <w:t>proceed</w:t>
      </w:r>
      <w:r>
        <w:rPr>
          <w:noProof/>
        </w:rPr>
        <w:tab/>
        <w:t xml:space="preserve">57, </w:t>
      </w:r>
      <w:r>
        <w:rPr>
          <w:b/>
          <w:bCs/>
          <w:noProof/>
        </w:rPr>
        <w:t>206</w:t>
      </w:r>
    </w:p>
    <w:p w:rsidR="004C7C05" w:rsidRDefault="004C7C05">
      <w:pPr>
        <w:pStyle w:val="Index2"/>
        <w:tabs>
          <w:tab w:val="right" w:leader="dot" w:pos="4582"/>
        </w:tabs>
        <w:rPr>
          <w:noProof/>
        </w:rPr>
      </w:pPr>
      <w:r>
        <w:rPr>
          <w:noProof/>
        </w:rPr>
        <w:t>examples</w:t>
      </w:r>
      <w:r>
        <w:rPr>
          <w:noProof/>
        </w:rPr>
        <w:tab/>
        <w:t>51, 57, 75, 120, 197, 200, 251, 299, 301, 303, 309, 312, 319</w:t>
      </w:r>
    </w:p>
    <w:p w:rsidR="004C7C05" w:rsidRDefault="004C7C05">
      <w:pPr>
        <w:pStyle w:val="Index2"/>
        <w:tabs>
          <w:tab w:val="right" w:leader="dot" w:pos="4582"/>
        </w:tabs>
        <w:rPr>
          <w:noProof/>
        </w:rPr>
      </w:pPr>
      <w:r>
        <w:rPr>
          <w:noProof/>
        </w:rPr>
        <w:t xml:space="preserve">in </w:t>
      </w:r>
      <w:r w:rsidRPr="002D44AB">
        <w:rPr>
          <w:i/>
          <w:noProof/>
        </w:rPr>
        <w:t>Observer</w:t>
      </w:r>
      <w:r>
        <w:rPr>
          <w:noProof/>
        </w:rPr>
        <w:tab/>
        <w:t>344</w:t>
      </w:r>
    </w:p>
    <w:p w:rsidR="004C7C05" w:rsidRDefault="004C7C05">
      <w:pPr>
        <w:pStyle w:val="Index2"/>
        <w:tabs>
          <w:tab w:val="right" w:leader="dot" w:pos="4582"/>
        </w:tabs>
        <w:rPr>
          <w:noProof/>
        </w:rPr>
      </w:pPr>
      <w:r>
        <w:rPr>
          <w:noProof/>
        </w:rPr>
        <w:t>nondeterminism</w:t>
      </w:r>
      <w:r>
        <w:rPr>
          <w:noProof/>
        </w:rPr>
        <w:tab/>
        <w:t>198, 207</w:t>
      </w:r>
    </w:p>
    <w:p w:rsidR="004C7C05" w:rsidRDefault="004C7C05">
      <w:pPr>
        <w:pStyle w:val="Index2"/>
        <w:tabs>
          <w:tab w:val="right" w:leader="dot" w:pos="4582"/>
        </w:tabs>
        <w:rPr>
          <w:noProof/>
        </w:rPr>
      </w:pPr>
      <w:r>
        <w:rPr>
          <w:noProof/>
        </w:rPr>
        <w:t>order</w:t>
      </w:r>
      <w:r>
        <w:rPr>
          <w:noProof/>
        </w:rPr>
        <w:tab/>
        <w:t>207</w:t>
      </w:r>
    </w:p>
    <w:p w:rsidR="004C7C05" w:rsidRDefault="004C7C05">
      <w:pPr>
        <w:pStyle w:val="Index2"/>
        <w:tabs>
          <w:tab w:val="right" w:leader="dot" w:pos="4582"/>
        </w:tabs>
        <w:rPr>
          <w:noProof/>
        </w:rPr>
      </w:pPr>
      <w:r>
        <w:rPr>
          <w:noProof/>
        </w:rPr>
        <w:t xml:space="preserve">versus </w:t>
      </w:r>
      <w:r w:rsidRPr="002D44AB">
        <w:rPr>
          <w:i/>
          <w:noProof/>
        </w:rPr>
        <w:t>skipto</w:t>
      </w:r>
      <w:r>
        <w:rPr>
          <w:noProof/>
        </w:rPr>
        <w:tab/>
        <w:t>55, 207</w:t>
      </w:r>
    </w:p>
    <w:p w:rsidR="004C7C05" w:rsidRDefault="004C7C05">
      <w:pPr>
        <w:pStyle w:val="Index1"/>
        <w:tabs>
          <w:tab w:val="right" w:leader="dot" w:pos="4582"/>
        </w:tabs>
        <w:rPr>
          <w:bCs/>
          <w:noProof/>
        </w:rPr>
      </w:pPr>
      <w:r w:rsidRPr="002D44AB">
        <w:rPr>
          <w:i/>
          <w:noProof/>
        </w:rPr>
        <w:t>Process</w:t>
      </w:r>
      <w:r>
        <w:rPr>
          <w:noProof/>
        </w:rPr>
        <w:tab/>
        <w:t xml:space="preserve">32, 48, 153, 154, 189, </w:t>
      </w:r>
      <w:r>
        <w:rPr>
          <w:b/>
          <w:bCs/>
          <w:noProof/>
        </w:rPr>
        <w:t>190</w:t>
      </w:r>
    </w:p>
    <w:p w:rsidR="004C7C05" w:rsidRDefault="004C7C05">
      <w:pPr>
        <w:pStyle w:val="Index2"/>
        <w:tabs>
          <w:tab w:val="right" w:leader="dot" w:pos="4582"/>
        </w:tabs>
        <w:rPr>
          <w:noProof/>
        </w:rPr>
      </w:pPr>
      <w:r>
        <w:rPr>
          <w:noProof/>
        </w:rPr>
        <w:t>child</w:t>
      </w:r>
      <w:r>
        <w:rPr>
          <w:noProof/>
        </w:rPr>
        <w:tab/>
        <w:t>192, 199, 205, 425</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environment</w:t>
      </w:r>
      <w:r>
        <w:rPr>
          <w:noProof/>
        </w:rPr>
        <w:tab/>
        <w:t>198</w:t>
      </w:r>
    </w:p>
    <w:p w:rsidR="004C7C05" w:rsidRDefault="004C7C05">
      <w:pPr>
        <w:pStyle w:val="Index2"/>
        <w:tabs>
          <w:tab w:val="right" w:leader="dot" w:pos="4582"/>
        </w:tabs>
        <w:rPr>
          <w:noProof/>
        </w:rPr>
      </w:pPr>
      <w:r>
        <w:rPr>
          <w:noProof/>
        </w:rPr>
        <w:t>examples</w:t>
      </w:r>
      <w:r>
        <w:rPr>
          <w:noProof/>
        </w:rPr>
        <w:tab/>
        <w:t>31, 33, 35, 37, 50, 53, 55, 57, 72, 73, 75, 78, 80, 82, 95, 96, 100, 111, 197, 200, 201, 299, 308, 312, 318, 390</w:t>
      </w:r>
    </w:p>
    <w:p w:rsidR="004C7C05" w:rsidRDefault="004C7C05">
      <w:pPr>
        <w:pStyle w:val="Index2"/>
        <w:tabs>
          <w:tab w:val="right" w:leader="dot" w:pos="4582"/>
        </w:tabs>
        <w:rPr>
          <w:noProof/>
        </w:rPr>
      </w:pPr>
      <w:r>
        <w:rPr>
          <w:noProof/>
        </w:rPr>
        <w:t>exposure</w:t>
      </w:r>
      <w:r>
        <w:rPr>
          <w:noProof/>
        </w:rPr>
        <w:tab/>
        <w:t>358, 371</w:t>
      </w:r>
    </w:p>
    <w:p w:rsidR="004C7C05" w:rsidRDefault="004C7C05">
      <w:pPr>
        <w:pStyle w:val="Index1"/>
        <w:tabs>
          <w:tab w:val="right" w:leader="dot" w:pos="4582"/>
        </w:tabs>
        <w:rPr>
          <w:noProof/>
        </w:rPr>
      </w:pPr>
      <w:r w:rsidRPr="002D44AB">
        <w:rPr>
          <w:i/>
          <w:noProof/>
        </w:rPr>
        <w:t xml:space="preserve">process </w:t>
      </w:r>
      <w:r>
        <w:rPr>
          <w:noProof/>
        </w:rPr>
        <w:t>(</w:t>
      </w:r>
      <w:r w:rsidRPr="002D44AB">
        <w:rPr>
          <w:i/>
          <w:noProof/>
        </w:rPr>
        <w:t>Process</w:t>
      </w:r>
      <w:r>
        <w:rPr>
          <w:noProof/>
        </w:rPr>
        <w:t xml:space="preserve"> declarator)</w:t>
      </w:r>
      <w:r>
        <w:rPr>
          <w:noProof/>
        </w:rPr>
        <w:tab/>
        <w:t>190</w:t>
      </w:r>
    </w:p>
    <w:p w:rsidR="004C7C05" w:rsidRDefault="004C7C05">
      <w:pPr>
        <w:pStyle w:val="Index1"/>
        <w:tabs>
          <w:tab w:val="right" w:leader="dot" w:pos="4582"/>
        </w:tabs>
        <w:rPr>
          <w:noProof/>
        </w:rPr>
      </w:pPr>
      <w:r>
        <w:rPr>
          <w:noProof/>
        </w:rPr>
        <w:t>propagation</w:t>
      </w:r>
      <w:r>
        <w:rPr>
          <w:noProof/>
        </w:rPr>
        <w:tab/>
        <w:t>54, 173, 266, 268</w:t>
      </w:r>
    </w:p>
    <w:p w:rsidR="004C7C05" w:rsidRDefault="004C7C05">
      <w:pPr>
        <w:pStyle w:val="Index2"/>
        <w:tabs>
          <w:tab w:val="right" w:leader="dot" w:pos="4582"/>
        </w:tabs>
        <w:rPr>
          <w:noProof/>
        </w:rPr>
      </w:pPr>
      <w:r>
        <w:rPr>
          <w:noProof/>
        </w:rPr>
        <w:t>delay</w:t>
      </w:r>
      <w:r>
        <w:rPr>
          <w:noProof/>
        </w:rPr>
        <w:tab/>
        <w:t>67, 108, 160</w:t>
      </w:r>
    </w:p>
    <w:p w:rsidR="004C7C05" w:rsidRDefault="004C7C05">
      <w:pPr>
        <w:pStyle w:val="Index2"/>
        <w:tabs>
          <w:tab w:val="right" w:leader="dot" w:pos="4582"/>
        </w:tabs>
        <w:rPr>
          <w:noProof/>
        </w:rPr>
      </w:pPr>
      <w:r>
        <w:rPr>
          <w:noProof/>
        </w:rPr>
        <w:t>direction</w:t>
      </w:r>
      <w:r>
        <w:rPr>
          <w:noProof/>
        </w:rPr>
        <w:tab/>
        <w:t>164</w:t>
      </w:r>
    </w:p>
    <w:p w:rsidR="004C7C05" w:rsidRDefault="004C7C05">
      <w:pPr>
        <w:pStyle w:val="Index2"/>
        <w:tabs>
          <w:tab w:val="right" w:leader="dot" w:pos="4582"/>
        </w:tabs>
        <w:rPr>
          <w:noProof/>
        </w:rPr>
      </w:pPr>
      <w:r>
        <w:rPr>
          <w:noProof/>
        </w:rPr>
        <w:t>distance</w:t>
      </w:r>
      <w:r>
        <w:rPr>
          <w:noProof/>
        </w:rPr>
        <w:tab/>
        <w:t>112, 127, 129, 134, 183, 189</w:t>
      </w:r>
    </w:p>
    <w:p w:rsidR="004C7C05" w:rsidRDefault="004C7C05">
      <w:pPr>
        <w:pStyle w:val="Index2"/>
        <w:tabs>
          <w:tab w:val="right" w:leader="dot" w:pos="4582"/>
        </w:tabs>
        <w:rPr>
          <w:noProof/>
        </w:rPr>
      </w:pPr>
      <w:r>
        <w:rPr>
          <w:noProof/>
        </w:rPr>
        <w:t xml:space="preserve">in </w:t>
      </w:r>
      <w:r w:rsidRPr="002D44AB">
        <w:rPr>
          <w:i/>
          <w:noProof/>
        </w:rPr>
        <w:t>Link</w:t>
      </w:r>
      <w:r>
        <w:rPr>
          <w:noProof/>
        </w:rPr>
        <w:tab/>
        <w:t>164, 245</w:t>
      </w:r>
    </w:p>
    <w:p w:rsidR="004C7C05" w:rsidRDefault="004C7C05">
      <w:pPr>
        <w:pStyle w:val="Index2"/>
        <w:tabs>
          <w:tab w:val="right" w:leader="dot" w:pos="4582"/>
        </w:tabs>
        <w:rPr>
          <w:noProof/>
        </w:rPr>
      </w:pPr>
      <w:r>
        <w:rPr>
          <w:noProof/>
        </w:rPr>
        <w:t>in neutrino model</w:t>
      </w:r>
      <w:r>
        <w:rPr>
          <w:noProof/>
        </w:rPr>
        <w:tab/>
        <w:t>395</w:t>
      </w:r>
    </w:p>
    <w:p w:rsidR="004C7C05" w:rsidRDefault="004C7C05">
      <w:pPr>
        <w:pStyle w:val="Index2"/>
        <w:tabs>
          <w:tab w:val="right" w:leader="dot" w:pos="4582"/>
        </w:tabs>
        <w:rPr>
          <w:noProof/>
        </w:rPr>
      </w:pPr>
      <w:r>
        <w:rPr>
          <w:noProof/>
        </w:rPr>
        <w:t xml:space="preserve">in </w:t>
      </w:r>
      <w:r w:rsidRPr="002D44AB">
        <w:rPr>
          <w:i/>
          <w:noProof/>
        </w:rPr>
        <w:t>RFChannel</w:t>
      </w:r>
      <w:r>
        <w:rPr>
          <w:noProof/>
        </w:rPr>
        <w:tab/>
        <w:t>174, 265</w:t>
      </w:r>
    </w:p>
    <w:p w:rsidR="004C7C05" w:rsidRDefault="004C7C05">
      <w:pPr>
        <w:pStyle w:val="Index2"/>
        <w:tabs>
          <w:tab w:val="right" w:leader="dot" w:pos="4582"/>
        </w:tabs>
        <w:rPr>
          <w:noProof/>
        </w:rPr>
      </w:pPr>
      <w:r>
        <w:rPr>
          <w:noProof/>
        </w:rPr>
        <w:t>in shadowing model</w:t>
      </w:r>
      <w:r>
        <w:rPr>
          <w:noProof/>
        </w:rPr>
        <w:tab/>
        <w:t>387, 389</w:t>
      </w:r>
    </w:p>
    <w:p w:rsidR="004C7C05" w:rsidRDefault="004C7C05">
      <w:pPr>
        <w:pStyle w:val="Index2"/>
        <w:tabs>
          <w:tab w:val="right" w:leader="dot" w:pos="4582"/>
        </w:tabs>
        <w:rPr>
          <w:noProof/>
        </w:rPr>
      </w:pPr>
      <w:r>
        <w:rPr>
          <w:noProof/>
        </w:rPr>
        <w:t>open space</w:t>
      </w:r>
      <w:r>
        <w:rPr>
          <w:noProof/>
        </w:rPr>
        <w:tab/>
        <w:t>107</w:t>
      </w:r>
    </w:p>
    <w:p w:rsidR="004C7C05" w:rsidRDefault="004C7C05">
      <w:pPr>
        <w:pStyle w:val="Index2"/>
        <w:tabs>
          <w:tab w:val="right" w:leader="dot" w:pos="4582"/>
        </w:tabs>
        <w:rPr>
          <w:noProof/>
        </w:rPr>
      </w:pPr>
      <w:r>
        <w:rPr>
          <w:noProof/>
        </w:rPr>
        <w:t>time</w:t>
      </w:r>
      <w:r>
        <w:rPr>
          <w:noProof/>
        </w:rPr>
        <w:tab/>
        <w:t>39, 62, 65, 186</w:t>
      </w:r>
    </w:p>
    <w:p w:rsidR="004C7C05" w:rsidRDefault="004C7C05">
      <w:pPr>
        <w:pStyle w:val="Index1"/>
        <w:tabs>
          <w:tab w:val="right" w:leader="dot" w:pos="4582"/>
        </w:tabs>
        <w:rPr>
          <w:noProof/>
        </w:rPr>
      </w:pPr>
      <w:r>
        <w:rPr>
          <w:noProof/>
        </w:rPr>
        <w:t>proportional-integral-derivative controller</w:t>
      </w:r>
      <w:r>
        <w:rPr>
          <w:noProof/>
        </w:rPr>
        <w:tab/>
        <w:t>69–72, 84</w:t>
      </w:r>
    </w:p>
    <w:p w:rsidR="004C7C05" w:rsidRDefault="004C7C05">
      <w:pPr>
        <w:pStyle w:val="Index1"/>
        <w:tabs>
          <w:tab w:val="right" w:leader="dot" w:pos="4582"/>
        </w:tabs>
        <w:rPr>
          <w:noProof/>
        </w:rPr>
      </w:pPr>
      <w:r w:rsidRPr="002D44AB">
        <w:rPr>
          <w:i/>
          <w:noProof/>
        </w:rPr>
        <w:t>PUT</w:t>
      </w:r>
      <w:r>
        <w:rPr>
          <w:noProof/>
        </w:rPr>
        <w:tab/>
        <w:t>297, 299, 314</w:t>
      </w:r>
    </w:p>
    <w:p w:rsidR="004C7C05" w:rsidRDefault="004C7C05">
      <w:pPr>
        <w:pStyle w:val="Index1"/>
        <w:tabs>
          <w:tab w:val="right" w:leader="dot" w:pos="4582"/>
        </w:tabs>
        <w:rPr>
          <w:bCs/>
          <w:noProof/>
        </w:rPr>
      </w:pPr>
      <w:r w:rsidRPr="002D44AB">
        <w:rPr>
          <w:i/>
          <w:noProof/>
        </w:rPr>
        <w:t xml:space="preserve">put </w:t>
      </w:r>
      <w:r>
        <w:rPr>
          <w:noProof/>
        </w:rPr>
        <w:t>(</w:t>
      </w:r>
      <w:r w:rsidRPr="002D44AB">
        <w:rPr>
          <w:i/>
          <w:noProof/>
        </w:rPr>
        <w:t>Mailbox</w:t>
      </w:r>
      <w:r>
        <w:rPr>
          <w:noProof/>
        </w:rPr>
        <w:t xml:space="preserve"> method)</w:t>
      </w:r>
      <w:r>
        <w:rPr>
          <w:noProof/>
        </w:rPr>
        <w:tab/>
        <w:t xml:space="preserve">198, </w:t>
      </w:r>
      <w:r>
        <w:rPr>
          <w:b/>
          <w:bCs/>
          <w:noProof/>
        </w:rPr>
        <w:t>297</w:t>
      </w:r>
    </w:p>
    <w:p w:rsidR="004C7C05" w:rsidRDefault="004C7C05">
      <w:pPr>
        <w:pStyle w:val="Index2"/>
        <w:tabs>
          <w:tab w:val="right" w:leader="dot" w:pos="4582"/>
        </w:tabs>
        <w:rPr>
          <w:noProof/>
        </w:rPr>
      </w:pPr>
      <w:r>
        <w:rPr>
          <w:noProof/>
        </w:rPr>
        <w:t>examples</w:t>
      </w:r>
      <w:r>
        <w:rPr>
          <w:noProof/>
        </w:rPr>
        <w:tab/>
        <w:t>35, 53, 56, 197, 198, 299, 300, 302, 303, 309, 318, 319</w:t>
      </w:r>
    </w:p>
    <w:p w:rsidR="004C7C05" w:rsidRDefault="004C7C05">
      <w:pPr>
        <w:pStyle w:val="Index1"/>
        <w:tabs>
          <w:tab w:val="right" w:leader="dot" w:pos="4582"/>
        </w:tabs>
        <w:rPr>
          <w:bCs/>
          <w:noProof/>
        </w:rPr>
      </w:pPr>
      <w:r w:rsidRPr="002D44AB">
        <w:rPr>
          <w:i/>
          <w:noProof/>
        </w:rPr>
        <w:t xml:space="preserve">putP </w:t>
      </w:r>
      <w:r>
        <w:rPr>
          <w:noProof/>
        </w:rPr>
        <w:t>(</w:t>
      </w:r>
      <w:r w:rsidRPr="002D44AB">
        <w:rPr>
          <w:i/>
          <w:noProof/>
        </w:rPr>
        <w:t>Mailbox</w:t>
      </w:r>
      <w:r>
        <w:rPr>
          <w:noProof/>
        </w:rPr>
        <w:t xml:space="preserve"> method)</w:t>
      </w:r>
      <w:r>
        <w:rPr>
          <w:noProof/>
        </w:rPr>
        <w:tab/>
        <w:t xml:space="preserve">205, </w:t>
      </w:r>
      <w:r>
        <w:rPr>
          <w:b/>
          <w:bCs/>
          <w:noProof/>
        </w:rPr>
        <w:t>302</w:t>
      </w:r>
      <w:r>
        <w:rPr>
          <w:bCs/>
          <w:noProof/>
        </w:rPr>
        <w:t>, 303, 316</w:t>
      </w:r>
    </w:p>
    <w:p w:rsidR="004C7C05" w:rsidRDefault="004C7C05">
      <w:pPr>
        <w:pStyle w:val="IndexHeading"/>
        <w:keepNext/>
        <w:tabs>
          <w:tab w:val="right" w:leader="dot" w:pos="4582"/>
        </w:tabs>
        <w:rPr>
          <w:rFonts w:eastAsiaTheme="minorEastAsia" w:cstheme="minorBidi"/>
          <w:b w:val="0"/>
          <w:bCs w:val="0"/>
          <w:noProof/>
        </w:rPr>
      </w:pPr>
      <w:r>
        <w:rPr>
          <w:noProof/>
        </w:rPr>
        <w:t>Q</w:t>
      </w:r>
    </w:p>
    <w:p w:rsidR="004C7C05" w:rsidRDefault="004C7C05">
      <w:pPr>
        <w:pStyle w:val="Index1"/>
        <w:tabs>
          <w:tab w:val="right" w:leader="dot" w:pos="4582"/>
        </w:tabs>
        <w:rPr>
          <w:noProof/>
        </w:rPr>
      </w:pPr>
      <w:r w:rsidRPr="002D44AB">
        <w:rPr>
          <w:i/>
          <w:noProof/>
        </w:rPr>
        <w:t>QTime</w:t>
      </w:r>
    </w:p>
    <w:p w:rsidR="004C7C05" w:rsidRDefault="004C7C05">
      <w:pPr>
        <w:pStyle w:val="Index2"/>
        <w:tabs>
          <w:tab w:val="right" w:leader="dot" w:pos="4582"/>
        </w:tabs>
        <w:rPr>
          <w:noProof/>
        </w:rPr>
      </w:pPr>
      <w:r w:rsidRPr="002D44AB">
        <w:rPr>
          <w:i/>
          <w:noProof/>
        </w:rPr>
        <w:t>Message</w:t>
      </w:r>
      <w:r>
        <w:rPr>
          <w:noProof/>
        </w:rPr>
        <w:t xml:space="preserve"> attribute</w:t>
      </w:r>
      <w:r>
        <w:rPr>
          <w:noProof/>
        </w:rPr>
        <w:tab/>
        <w:t>218, 326</w:t>
      </w:r>
    </w:p>
    <w:p w:rsidR="004C7C05" w:rsidRDefault="004C7C05">
      <w:pPr>
        <w:pStyle w:val="Index2"/>
        <w:tabs>
          <w:tab w:val="right" w:leader="dot" w:pos="4582"/>
        </w:tabs>
        <w:rPr>
          <w:noProof/>
        </w:rPr>
      </w:pPr>
      <w:r w:rsidRPr="002D44AB">
        <w:rPr>
          <w:i/>
          <w:noProof/>
        </w:rPr>
        <w:t>Packet</w:t>
      </w:r>
      <w:r>
        <w:rPr>
          <w:noProof/>
        </w:rPr>
        <w:t xml:space="preserve"> attribute</w:t>
      </w:r>
      <w:r>
        <w:rPr>
          <w:noProof/>
        </w:rPr>
        <w:tab/>
        <w:t>218</w:t>
      </w:r>
    </w:p>
    <w:p w:rsidR="004C7C05" w:rsidRDefault="004C7C05">
      <w:pPr>
        <w:pStyle w:val="Index1"/>
        <w:tabs>
          <w:tab w:val="right" w:leader="dot" w:pos="4582"/>
        </w:tabs>
        <w:rPr>
          <w:noProof/>
        </w:rPr>
      </w:pPr>
      <w:r w:rsidRPr="002D44AB">
        <w:rPr>
          <w:i/>
          <w:noProof/>
        </w:rPr>
        <w:t>QUEUED</w:t>
      </w:r>
    </w:p>
    <w:p w:rsidR="004C7C05" w:rsidRDefault="004C7C05">
      <w:pPr>
        <w:pStyle w:val="Index2"/>
        <w:tabs>
          <w:tab w:val="right" w:leader="dot" w:pos="4582"/>
        </w:tabs>
        <w:rPr>
          <w:noProof/>
        </w:rPr>
      </w:pPr>
      <w:r>
        <w:rPr>
          <w:noProof/>
        </w:rPr>
        <w:t xml:space="preserve">in </w:t>
      </w:r>
      <w:r w:rsidRPr="002D44AB">
        <w:rPr>
          <w:i/>
          <w:noProof/>
        </w:rPr>
        <w:t>Mailbox</w:t>
      </w:r>
      <w:r>
        <w:rPr>
          <w:noProof/>
        </w:rPr>
        <w:tab/>
        <w:t>297</w:t>
      </w:r>
    </w:p>
    <w:p w:rsidR="004C7C05" w:rsidRDefault="004C7C05">
      <w:pPr>
        <w:pStyle w:val="Index2"/>
        <w:tabs>
          <w:tab w:val="right" w:leader="dot" w:pos="4582"/>
        </w:tabs>
        <w:rPr>
          <w:noProof/>
        </w:rPr>
      </w:pPr>
      <w:r>
        <w:rPr>
          <w:noProof/>
        </w:rPr>
        <w:t xml:space="preserve">in </w:t>
      </w:r>
      <w:r w:rsidRPr="002D44AB">
        <w:rPr>
          <w:i/>
          <w:noProof/>
        </w:rPr>
        <w:t>Process</w:t>
      </w:r>
      <w:r>
        <w:rPr>
          <w:noProof/>
        </w:rPr>
        <w:t xml:space="preserve"> (signal passing)</w:t>
      </w:r>
      <w:r>
        <w:rPr>
          <w:noProof/>
        </w:rPr>
        <w:tab/>
        <w:t>204</w:t>
      </w:r>
    </w:p>
    <w:p w:rsidR="004C7C05" w:rsidRDefault="004C7C05">
      <w:pPr>
        <w:pStyle w:val="IndexHeading"/>
        <w:keepNext/>
        <w:tabs>
          <w:tab w:val="right" w:leader="dot" w:pos="4582"/>
        </w:tabs>
        <w:rPr>
          <w:rFonts w:eastAsiaTheme="minorEastAsia" w:cstheme="minorBidi"/>
          <w:b w:val="0"/>
          <w:bCs w:val="0"/>
          <w:noProof/>
        </w:rPr>
      </w:pPr>
      <w:r>
        <w:rPr>
          <w:noProof/>
        </w:rPr>
        <w:t>R</w:t>
      </w:r>
    </w:p>
    <w:p w:rsidR="004C7C05" w:rsidRDefault="004C7C05">
      <w:pPr>
        <w:pStyle w:val="Index1"/>
        <w:tabs>
          <w:tab w:val="right" w:leader="dot" w:pos="4582"/>
        </w:tabs>
        <w:rPr>
          <w:noProof/>
        </w:rPr>
      </w:pPr>
      <w:r>
        <w:rPr>
          <w:noProof/>
        </w:rPr>
        <w:t>race conditions</w:t>
      </w:r>
      <w:r>
        <w:rPr>
          <w:noProof/>
        </w:rPr>
        <w:tab/>
        <w:t>10, 20, 125, 130, 209</w:t>
      </w:r>
    </w:p>
    <w:p w:rsidR="004C7C05" w:rsidRDefault="004C7C05">
      <w:pPr>
        <w:pStyle w:val="Index1"/>
        <w:tabs>
          <w:tab w:val="right" w:leader="dot" w:pos="4582"/>
        </w:tabs>
        <w:rPr>
          <w:noProof/>
        </w:rPr>
      </w:pPr>
      <w:r w:rsidRPr="002D44AB">
        <w:rPr>
          <w:i/>
          <w:noProof/>
        </w:rPr>
        <w:t>RACT_PURGE</w:t>
      </w:r>
      <w:r>
        <w:rPr>
          <w:noProof/>
        </w:rPr>
        <w:tab/>
        <w:t>358</w:t>
      </w:r>
    </w:p>
    <w:p w:rsidR="004C7C05" w:rsidRDefault="004C7C05">
      <w:pPr>
        <w:pStyle w:val="Index1"/>
        <w:tabs>
          <w:tab w:val="right" w:leader="dot" w:pos="4582"/>
        </w:tabs>
        <w:rPr>
          <w:noProof/>
        </w:rPr>
      </w:pPr>
      <w:r>
        <w:rPr>
          <w:noProof/>
        </w:rPr>
        <w:t>random number generators</w:t>
      </w:r>
      <w:r>
        <w:rPr>
          <w:noProof/>
        </w:rPr>
        <w:tab/>
        <w:t>135</w:t>
      </w:r>
    </w:p>
    <w:p w:rsidR="004C7C05" w:rsidRDefault="004C7C05">
      <w:pPr>
        <w:pStyle w:val="Index2"/>
        <w:tabs>
          <w:tab w:val="right" w:leader="dot" w:pos="4582"/>
        </w:tabs>
        <w:rPr>
          <w:noProof/>
        </w:rPr>
      </w:pPr>
      <w:r>
        <w:rPr>
          <w:noProof/>
        </w:rPr>
        <w:t>beta distribution</w:t>
      </w:r>
      <w:r>
        <w:rPr>
          <w:noProof/>
        </w:rPr>
        <w:tab/>
        <w:t>137, 210</w:t>
      </w:r>
    </w:p>
    <w:p w:rsidR="004C7C05" w:rsidRDefault="004C7C05">
      <w:pPr>
        <w:pStyle w:val="Index2"/>
        <w:tabs>
          <w:tab w:val="right" w:leader="dot" w:pos="4582"/>
        </w:tabs>
        <w:rPr>
          <w:noProof/>
        </w:rPr>
      </w:pPr>
      <w:r>
        <w:rPr>
          <w:noProof/>
        </w:rPr>
        <w:t>binomial</w:t>
      </w:r>
      <w:r>
        <w:rPr>
          <w:noProof/>
        </w:rPr>
        <w:tab/>
        <w:t>137</w:t>
      </w:r>
    </w:p>
    <w:p w:rsidR="004C7C05" w:rsidRDefault="004C7C05">
      <w:pPr>
        <w:pStyle w:val="Index2"/>
        <w:tabs>
          <w:tab w:val="right" w:leader="dot" w:pos="4582"/>
        </w:tabs>
        <w:rPr>
          <w:noProof/>
        </w:rPr>
      </w:pPr>
      <w:r>
        <w:rPr>
          <w:noProof/>
        </w:rPr>
        <w:t>normal distribution</w:t>
      </w:r>
      <w:r>
        <w:rPr>
          <w:noProof/>
        </w:rPr>
        <w:tab/>
        <w:t>137</w:t>
      </w:r>
    </w:p>
    <w:p w:rsidR="004C7C05" w:rsidRDefault="004C7C05">
      <w:pPr>
        <w:pStyle w:val="Index2"/>
        <w:tabs>
          <w:tab w:val="right" w:leader="dot" w:pos="4582"/>
        </w:tabs>
        <w:rPr>
          <w:noProof/>
        </w:rPr>
      </w:pPr>
      <w:r>
        <w:rPr>
          <w:noProof/>
        </w:rPr>
        <w:t>Poisson</w:t>
      </w:r>
      <w:r>
        <w:rPr>
          <w:noProof/>
        </w:rPr>
        <w:tab/>
        <w:t>136</w:t>
      </w:r>
    </w:p>
    <w:p w:rsidR="004C7C05" w:rsidRDefault="004C7C05">
      <w:pPr>
        <w:pStyle w:val="Index2"/>
        <w:tabs>
          <w:tab w:val="right" w:leader="dot" w:pos="4582"/>
        </w:tabs>
        <w:rPr>
          <w:noProof/>
        </w:rPr>
      </w:pPr>
      <w:r>
        <w:rPr>
          <w:noProof/>
        </w:rPr>
        <w:t>seeding</w:t>
      </w:r>
      <w:r>
        <w:rPr>
          <w:noProof/>
        </w:rPr>
        <w:tab/>
        <w:t>135, 409</w:t>
      </w:r>
    </w:p>
    <w:p w:rsidR="004C7C05" w:rsidRDefault="004C7C05">
      <w:pPr>
        <w:pStyle w:val="Index2"/>
        <w:tabs>
          <w:tab w:val="right" w:leader="dot" w:pos="4582"/>
        </w:tabs>
        <w:rPr>
          <w:noProof/>
        </w:rPr>
      </w:pPr>
      <w:r>
        <w:rPr>
          <w:noProof/>
        </w:rPr>
        <w:t>uniform</w:t>
      </w:r>
      <w:r>
        <w:rPr>
          <w:noProof/>
        </w:rPr>
        <w:tab/>
        <w:t>135, 136, 261, 408</w:t>
      </w:r>
    </w:p>
    <w:p w:rsidR="004C7C05" w:rsidRDefault="004C7C05">
      <w:pPr>
        <w:pStyle w:val="Index2"/>
        <w:tabs>
          <w:tab w:val="right" w:leader="dot" w:pos="4582"/>
        </w:tabs>
        <w:rPr>
          <w:noProof/>
        </w:rPr>
      </w:pPr>
      <w:r>
        <w:rPr>
          <w:noProof/>
        </w:rPr>
        <w:t>uniform, discrete</w:t>
      </w:r>
      <w:r>
        <w:rPr>
          <w:noProof/>
        </w:rPr>
        <w:tab/>
        <w:t>138</w:t>
      </w:r>
    </w:p>
    <w:p w:rsidR="004C7C05" w:rsidRDefault="004C7C05">
      <w:pPr>
        <w:pStyle w:val="Index2"/>
        <w:tabs>
          <w:tab w:val="right" w:leader="dot" w:pos="4582"/>
        </w:tabs>
        <w:rPr>
          <w:noProof/>
        </w:rPr>
      </w:pPr>
      <w:r>
        <w:rPr>
          <w:noProof/>
        </w:rPr>
        <w:t>Zipf</w:t>
      </w:r>
      <w:r>
        <w:rPr>
          <w:noProof/>
        </w:rPr>
        <w:tab/>
        <w:t>137</w:t>
      </w:r>
    </w:p>
    <w:p w:rsidR="004C7C05" w:rsidRDefault="004C7C05">
      <w:pPr>
        <w:pStyle w:val="Index1"/>
        <w:tabs>
          <w:tab w:val="right" w:leader="dot" w:pos="4582"/>
        </w:tabs>
        <w:rPr>
          <w:noProof/>
        </w:rPr>
      </w:pPr>
      <w:r>
        <w:rPr>
          <w:noProof/>
        </w:rPr>
        <w:t>random variable</w:t>
      </w:r>
      <w:r>
        <w:rPr>
          <w:noProof/>
        </w:rPr>
        <w:tab/>
      </w:r>
      <w:r w:rsidRPr="002D44AB">
        <w:rPr>
          <w:rFonts w:cs="Mangal"/>
          <w:i/>
          <w:noProof/>
        </w:rPr>
        <w:t>See</w:t>
      </w:r>
      <w:r w:rsidRPr="002D44AB">
        <w:rPr>
          <w:rFonts w:cs="Mangal"/>
          <w:noProof/>
        </w:rPr>
        <w:t xml:space="preserve"> </w:t>
      </w:r>
      <w:r w:rsidRPr="002D44AB">
        <w:rPr>
          <w:rFonts w:cs="Mangal"/>
          <w:i/>
          <w:noProof/>
        </w:rPr>
        <w:t>RVariable</w:t>
      </w:r>
    </w:p>
    <w:p w:rsidR="004C7C05" w:rsidRDefault="004C7C05">
      <w:pPr>
        <w:pStyle w:val="Index1"/>
        <w:tabs>
          <w:tab w:val="right" w:leader="dot" w:pos="4582"/>
        </w:tabs>
        <w:rPr>
          <w:noProof/>
        </w:rPr>
      </w:pPr>
      <w:r>
        <w:rPr>
          <w:noProof/>
        </w:rPr>
        <w:t>range</w:t>
      </w:r>
    </w:p>
    <w:p w:rsidR="004C7C05" w:rsidRDefault="004C7C05">
      <w:pPr>
        <w:pStyle w:val="Index2"/>
        <w:tabs>
          <w:tab w:val="right" w:leader="dot" w:pos="4582"/>
        </w:tabs>
        <w:rPr>
          <w:noProof/>
        </w:rPr>
      </w:pPr>
      <w:r>
        <w:rPr>
          <w:noProof/>
        </w:rPr>
        <w:t>of counters</w:t>
      </w:r>
      <w:r>
        <w:rPr>
          <w:noProof/>
        </w:rPr>
        <w:tab/>
        <w:t>135</w:t>
      </w:r>
    </w:p>
    <w:p w:rsidR="004C7C05" w:rsidRDefault="004C7C05">
      <w:pPr>
        <w:pStyle w:val="Index2"/>
        <w:tabs>
          <w:tab w:val="right" w:leader="dot" w:pos="4582"/>
        </w:tabs>
        <w:rPr>
          <w:noProof/>
        </w:rPr>
      </w:pPr>
      <w:r>
        <w:rPr>
          <w:noProof/>
        </w:rPr>
        <w:t xml:space="preserve">of type </w:t>
      </w:r>
      <w:r w:rsidRPr="002D44AB">
        <w:rPr>
          <w:i/>
          <w:noProof/>
        </w:rPr>
        <w:t>BIG</w:t>
      </w:r>
      <w:r>
        <w:rPr>
          <w:noProof/>
        </w:rPr>
        <w:tab/>
        <w:t>130, 139</w:t>
      </w:r>
    </w:p>
    <w:p w:rsidR="004C7C05" w:rsidRDefault="004C7C05">
      <w:pPr>
        <w:pStyle w:val="Index2"/>
        <w:tabs>
          <w:tab w:val="right" w:leader="dot" w:pos="4582"/>
        </w:tabs>
        <w:rPr>
          <w:noProof/>
        </w:rPr>
      </w:pPr>
      <w:r>
        <w:rPr>
          <w:noProof/>
        </w:rPr>
        <w:t>propagation</w:t>
      </w:r>
      <w:r>
        <w:rPr>
          <w:noProof/>
        </w:rPr>
        <w:tab/>
        <w:t>170, 395</w:t>
      </w:r>
    </w:p>
    <w:p w:rsidR="004C7C05" w:rsidRDefault="004C7C05">
      <w:pPr>
        <w:pStyle w:val="Index2"/>
        <w:tabs>
          <w:tab w:val="right" w:leader="dot" w:pos="4582"/>
        </w:tabs>
        <w:rPr>
          <w:noProof/>
        </w:rPr>
      </w:pPr>
      <w:r>
        <w:rPr>
          <w:noProof/>
        </w:rPr>
        <w:t>transmission</w:t>
      </w:r>
      <w:r>
        <w:rPr>
          <w:noProof/>
        </w:rPr>
        <w:tab/>
        <w:t>160, 179, 396</w:t>
      </w:r>
    </w:p>
    <w:p w:rsidR="004C7C05" w:rsidRDefault="004C7C05">
      <w:pPr>
        <w:pStyle w:val="Index1"/>
        <w:tabs>
          <w:tab w:val="right" w:leader="dot" w:pos="4582"/>
        </w:tabs>
        <w:rPr>
          <w:noProof/>
        </w:rPr>
      </w:pPr>
      <w:r>
        <w:rPr>
          <w:noProof/>
        </w:rPr>
        <w:t>rate</w:t>
      </w:r>
    </w:p>
    <w:p w:rsidR="004C7C05" w:rsidRDefault="004C7C05">
      <w:pPr>
        <w:pStyle w:val="Index2"/>
        <w:tabs>
          <w:tab w:val="right" w:leader="dot" w:pos="4582"/>
        </w:tabs>
        <w:rPr>
          <w:noProof/>
        </w:rPr>
      </w:pPr>
      <w:r>
        <w:rPr>
          <w:noProof/>
        </w:rPr>
        <w:t>arrival</w:t>
      </w:r>
      <w:r>
        <w:rPr>
          <w:noProof/>
        </w:rPr>
        <w:tab/>
        <w:t>41</w:t>
      </w:r>
    </w:p>
    <w:p w:rsidR="004C7C05" w:rsidRDefault="004C7C05">
      <w:pPr>
        <w:pStyle w:val="Index2"/>
        <w:tabs>
          <w:tab w:val="right" w:leader="dot" w:pos="4582"/>
        </w:tabs>
        <w:rPr>
          <w:noProof/>
        </w:rPr>
      </w:pPr>
      <w:r>
        <w:rPr>
          <w:noProof/>
        </w:rPr>
        <w:t>boost</w:t>
      </w:r>
      <w:r>
        <w:rPr>
          <w:noProof/>
        </w:rPr>
        <w:tab/>
        <w:t>386</w:t>
      </w:r>
    </w:p>
    <w:p w:rsidR="004C7C05" w:rsidRDefault="004C7C05">
      <w:pPr>
        <w:pStyle w:val="Index2"/>
        <w:tabs>
          <w:tab w:val="right" w:leader="dot" w:pos="4582"/>
        </w:tabs>
        <w:rPr>
          <w:noProof/>
        </w:rPr>
      </w:pPr>
      <w:r>
        <w:rPr>
          <w:noProof/>
        </w:rPr>
        <w:t>error</w:t>
      </w:r>
      <w:r>
        <w:rPr>
          <w:noProof/>
        </w:rPr>
        <w:tab/>
      </w:r>
      <w:r w:rsidRPr="002D44AB">
        <w:rPr>
          <w:rFonts w:cs="Mangal"/>
          <w:i/>
          <w:noProof/>
        </w:rPr>
        <w:t>See</w:t>
      </w:r>
      <w:r w:rsidRPr="002D44AB">
        <w:rPr>
          <w:rFonts w:cs="Mangal"/>
          <w:noProof/>
        </w:rPr>
        <w:t xml:space="preserve"> bit-error rate</w:t>
      </w:r>
    </w:p>
    <w:p w:rsidR="004C7C05" w:rsidRDefault="004C7C05">
      <w:pPr>
        <w:pStyle w:val="Index2"/>
        <w:tabs>
          <w:tab w:val="right" w:leader="dot" w:pos="4582"/>
        </w:tabs>
        <w:rPr>
          <w:noProof/>
        </w:rPr>
      </w:pPr>
      <w:r>
        <w:rPr>
          <w:noProof/>
        </w:rPr>
        <w:t xml:space="preserve">fault (in </w:t>
      </w:r>
      <w:r w:rsidRPr="002D44AB">
        <w:rPr>
          <w:i/>
          <w:noProof/>
        </w:rPr>
        <w:t>Link</w:t>
      </w:r>
      <w:r>
        <w:rPr>
          <w:noProof/>
        </w:rPr>
        <w:t>)</w:t>
      </w:r>
      <w:r>
        <w:rPr>
          <w:noProof/>
        </w:rPr>
        <w:tab/>
        <w:t>62, 260</w:t>
      </w:r>
    </w:p>
    <w:p w:rsidR="004C7C05" w:rsidRDefault="004C7C05">
      <w:pPr>
        <w:pStyle w:val="Index2"/>
        <w:tabs>
          <w:tab w:val="right" w:leader="dot" w:pos="4582"/>
        </w:tabs>
        <w:rPr>
          <w:noProof/>
        </w:rPr>
      </w:pPr>
      <w:r>
        <w:rPr>
          <w:noProof/>
        </w:rPr>
        <w:t>of service</w:t>
      </w:r>
      <w:r>
        <w:rPr>
          <w:noProof/>
        </w:rPr>
        <w:tab/>
        <w:t>14</w:t>
      </w:r>
    </w:p>
    <w:p w:rsidR="004C7C05" w:rsidRDefault="004C7C05">
      <w:pPr>
        <w:pStyle w:val="Index2"/>
        <w:tabs>
          <w:tab w:val="right" w:leader="dot" w:pos="4582"/>
        </w:tabs>
        <w:rPr>
          <w:noProof/>
        </w:rPr>
      </w:pPr>
      <w:r>
        <w:rPr>
          <w:noProof/>
        </w:rPr>
        <w:t>serial device (</w:t>
      </w:r>
      <w:r w:rsidRPr="002D44AB">
        <w:rPr>
          <w:i/>
          <w:noProof/>
        </w:rPr>
        <w:t>Mailbox</w:t>
      </w:r>
      <w:r>
        <w:rPr>
          <w:noProof/>
        </w:rPr>
        <w:t>)</w:t>
      </w:r>
      <w:r>
        <w:rPr>
          <w:noProof/>
        </w:rPr>
        <w:tab/>
        <w:t>308</w:t>
      </w:r>
    </w:p>
    <w:p w:rsidR="004C7C05" w:rsidRDefault="004C7C05">
      <w:pPr>
        <w:pStyle w:val="Index2"/>
        <w:tabs>
          <w:tab w:val="right" w:leader="dot" w:pos="4582"/>
        </w:tabs>
        <w:rPr>
          <w:bCs/>
          <w:noProof/>
        </w:rPr>
      </w:pPr>
      <w:r>
        <w:rPr>
          <w:noProof/>
        </w:rPr>
        <w:t>transmission</w:t>
      </w:r>
      <w:r>
        <w:rPr>
          <w:noProof/>
        </w:rPr>
        <w:tab/>
        <w:t xml:space="preserve">39, 52, 60, 61, 65, 66, 67, 106, 128, </w:t>
      </w:r>
      <w:r>
        <w:rPr>
          <w:b/>
          <w:bCs/>
          <w:noProof/>
        </w:rPr>
        <w:t>134</w:t>
      </w:r>
      <w:r>
        <w:rPr>
          <w:bCs/>
          <w:noProof/>
        </w:rPr>
        <w:t xml:space="preserve">, 135, </w:t>
      </w:r>
      <w:r>
        <w:rPr>
          <w:b/>
          <w:bCs/>
          <w:noProof/>
        </w:rPr>
        <w:t>165</w:t>
      </w:r>
      <w:r>
        <w:rPr>
          <w:bCs/>
          <w:noProof/>
        </w:rPr>
        <w:t xml:space="preserve">, </w:t>
      </w:r>
      <w:r>
        <w:rPr>
          <w:b/>
          <w:bCs/>
          <w:noProof/>
        </w:rPr>
        <w:t>167</w:t>
      </w:r>
      <w:r>
        <w:rPr>
          <w:bCs/>
          <w:noProof/>
        </w:rPr>
        <w:t xml:space="preserve">, </w:t>
      </w:r>
      <w:r>
        <w:rPr>
          <w:b/>
          <w:bCs/>
          <w:noProof/>
        </w:rPr>
        <w:t>168</w:t>
      </w:r>
      <w:r>
        <w:rPr>
          <w:bCs/>
          <w:noProof/>
        </w:rPr>
        <w:t xml:space="preserve">, </w:t>
      </w:r>
      <w:r>
        <w:rPr>
          <w:b/>
          <w:bCs/>
          <w:noProof/>
        </w:rPr>
        <w:t>179</w:t>
      </w:r>
      <w:r>
        <w:rPr>
          <w:bCs/>
          <w:noProof/>
        </w:rPr>
        <w:t xml:space="preserve">, 181, 184, 247, 265, 269, 270, 274, </w:t>
      </w:r>
      <w:r w:rsidRPr="002D44AB">
        <w:rPr>
          <w:rFonts w:cs="Mangal"/>
          <w:bCs/>
          <w:i/>
          <w:noProof/>
        </w:rPr>
        <w:t>See</w:t>
      </w:r>
      <w:r w:rsidRPr="002D44AB">
        <w:rPr>
          <w:rFonts w:cs="Mangal"/>
          <w:bCs/>
          <w:noProof/>
        </w:rPr>
        <w:t xml:space="preserve"> </w:t>
      </w:r>
      <w:r w:rsidRPr="002D44AB">
        <w:rPr>
          <w:rFonts w:cs="Mangal"/>
          <w:bCs/>
          <w:i/>
          <w:noProof/>
        </w:rPr>
        <w:t>RATE</w:t>
      </w:r>
      <w:r w:rsidRPr="002D44AB">
        <w:rPr>
          <w:rFonts w:cs="Mangal"/>
          <w:bCs/>
          <w:noProof/>
        </w:rPr>
        <w:t xml:space="preserve"> (type)</w:t>
      </w:r>
    </w:p>
    <w:p w:rsidR="004C7C05" w:rsidRDefault="004C7C05">
      <w:pPr>
        <w:pStyle w:val="Index2"/>
        <w:tabs>
          <w:tab w:val="right" w:leader="dot" w:pos="4582"/>
        </w:tabs>
        <w:rPr>
          <w:noProof/>
        </w:rPr>
      </w:pPr>
      <w:r>
        <w:rPr>
          <w:noProof/>
        </w:rPr>
        <w:t>transmission (in ALOHA)</w:t>
      </w:r>
      <w:r>
        <w:rPr>
          <w:noProof/>
        </w:rPr>
        <w:tab/>
        <w:t>87, 105</w:t>
      </w:r>
    </w:p>
    <w:p w:rsidR="004C7C05" w:rsidRDefault="004C7C05">
      <w:pPr>
        <w:pStyle w:val="Index1"/>
        <w:tabs>
          <w:tab w:val="right" w:leader="dot" w:pos="4582"/>
        </w:tabs>
        <w:rPr>
          <w:bCs/>
          <w:noProof/>
        </w:rPr>
      </w:pPr>
      <w:r w:rsidRPr="002D44AB">
        <w:rPr>
          <w:i/>
          <w:noProof/>
        </w:rPr>
        <w:t xml:space="preserve">RATE </w:t>
      </w:r>
      <w:r>
        <w:rPr>
          <w:noProof/>
        </w:rPr>
        <w:t>(type)</w:t>
      </w:r>
      <w:r>
        <w:rPr>
          <w:noProof/>
        </w:rPr>
        <w:tab/>
        <w:t xml:space="preserve">104, 105, </w:t>
      </w:r>
      <w:r>
        <w:rPr>
          <w:b/>
          <w:bCs/>
          <w:noProof/>
        </w:rPr>
        <w:t>134</w:t>
      </w:r>
      <w:r>
        <w:rPr>
          <w:bCs/>
          <w:noProof/>
        </w:rPr>
        <w:t>, 161, 162, 165, 166, 167, 175, 178, 179, 180, 181, 182, 184, 270, 271, 281, 282, 283, 285, 386, 406</w:t>
      </w:r>
    </w:p>
    <w:p w:rsidR="004C7C05" w:rsidRDefault="004C7C05">
      <w:pPr>
        <w:pStyle w:val="Index1"/>
        <w:tabs>
          <w:tab w:val="right" w:leader="dot" w:pos="4582"/>
        </w:tabs>
        <w:rPr>
          <w:bCs/>
          <w:noProof/>
        </w:rPr>
      </w:pPr>
      <w:r w:rsidRPr="002D44AB">
        <w:rPr>
          <w:i/>
          <w:noProof/>
        </w:rPr>
        <w:t>RATE_0</w:t>
      </w:r>
      <w:r>
        <w:rPr>
          <w:noProof/>
        </w:rPr>
        <w:tab/>
      </w:r>
      <w:r>
        <w:rPr>
          <w:b/>
          <w:bCs/>
          <w:noProof/>
        </w:rPr>
        <w:t>134</w:t>
      </w:r>
      <w:r>
        <w:rPr>
          <w:bCs/>
          <w:noProof/>
        </w:rPr>
        <w:t>, 165, 176</w:t>
      </w:r>
    </w:p>
    <w:p w:rsidR="004C7C05" w:rsidRDefault="004C7C05">
      <w:pPr>
        <w:pStyle w:val="Index1"/>
        <w:tabs>
          <w:tab w:val="right" w:leader="dot" w:pos="4582"/>
        </w:tabs>
        <w:rPr>
          <w:bCs/>
          <w:noProof/>
        </w:rPr>
      </w:pPr>
      <w:r w:rsidRPr="002D44AB">
        <w:rPr>
          <w:i/>
          <w:noProof/>
        </w:rPr>
        <w:t>RATE_inf</w:t>
      </w:r>
      <w:r>
        <w:rPr>
          <w:noProof/>
        </w:rPr>
        <w:tab/>
      </w:r>
      <w:r>
        <w:rPr>
          <w:b/>
          <w:bCs/>
          <w:noProof/>
        </w:rPr>
        <w:t>134</w:t>
      </w:r>
      <w:r>
        <w:rPr>
          <w:bCs/>
          <w:noProof/>
        </w:rPr>
        <w:t>, 166, 167, 169, 181, 182, 184, 248</w:t>
      </w:r>
    </w:p>
    <w:p w:rsidR="004C7C05" w:rsidRDefault="004C7C05">
      <w:pPr>
        <w:pStyle w:val="Index1"/>
        <w:tabs>
          <w:tab w:val="right" w:leader="dot" w:pos="4582"/>
        </w:tabs>
        <w:rPr>
          <w:noProof/>
        </w:rPr>
      </w:pPr>
      <w:r w:rsidRPr="002D44AB">
        <w:rPr>
          <w:i/>
          <w:noProof/>
        </w:rPr>
        <w:t xml:space="preserve">RAW </w:t>
      </w:r>
      <w:r>
        <w:rPr>
          <w:noProof/>
        </w:rPr>
        <w:t>(</w:t>
      </w:r>
      <w:r w:rsidRPr="002D44AB">
        <w:rPr>
          <w:i/>
          <w:noProof/>
        </w:rPr>
        <w:t>Mailbox</w:t>
      </w:r>
      <w:r>
        <w:rPr>
          <w:noProof/>
        </w:rPr>
        <w:t xml:space="preserve"> flag)</w:t>
      </w:r>
      <w:r>
        <w:rPr>
          <w:noProof/>
        </w:rPr>
        <w:tab/>
        <w:t>306, 308</w:t>
      </w:r>
    </w:p>
    <w:p w:rsidR="004C7C05" w:rsidRDefault="004C7C05">
      <w:pPr>
        <w:pStyle w:val="Index1"/>
        <w:tabs>
          <w:tab w:val="right" w:leader="dot" w:pos="4582"/>
        </w:tabs>
        <w:rPr>
          <w:noProof/>
        </w:rPr>
      </w:pPr>
      <w:r w:rsidRPr="002D44AB">
        <w:rPr>
          <w:i/>
          <w:noProof/>
        </w:rPr>
        <w:t>rcvOff</w:t>
      </w:r>
      <w:r>
        <w:rPr>
          <w:noProof/>
        </w:rPr>
        <w:tab/>
        <w:t>275</w:t>
      </w:r>
    </w:p>
    <w:p w:rsidR="004C7C05" w:rsidRDefault="004C7C05">
      <w:pPr>
        <w:pStyle w:val="Index1"/>
        <w:tabs>
          <w:tab w:val="right" w:leader="dot" w:pos="4582"/>
        </w:tabs>
        <w:rPr>
          <w:noProof/>
        </w:rPr>
      </w:pPr>
      <w:r w:rsidRPr="002D44AB">
        <w:rPr>
          <w:i/>
          <w:noProof/>
        </w:rPr>
        <w:t>rcvOn</w:t>
      </w:r>
      <w:r>
        <w:rPr>
          <w:noProof/>
        </w:rPr>
        <w:tab/>
        <w:t>275</w:t>
      </w:r>
    </w:p>
    <w:p w:rsidR="004C7C05" w:rsidRDefault="004C7C05">
      <w:pPr>
        <w:pStyle w:val="Index1"/>
        <w:tabs>
          <w:tab w:val="right" w:leader="dot" w:pos="4582"/>
        </w:tabs>
        <w:rPr>
          <w:noProof/>
        </w:rPr>
      </w:pPr>
      <w:r>
        <w:rPr>
          <w:noProof/>
        </w:rPr>
        <w:t>reachability of states</w:t>
      </w:r>
      <w:r>
        <w:rPr>
          <w:noProof/>
        </w:rPr>
        <w:tab/>
        <w:t>23</w:t>
      </w:r>
    </w:p>
    <w:p w:rsidR="004C7C05" w:rsidRDefault="004C7C05">
      <w:pPr>
        <w:pStyle w:val="Index1"/>
        <w:tabs>
          <w:tab w:val="right" w:leader="dot" w:pos="4582"/>
        </w:tabs>
        <w:rPr>
          <w:noProof/>
        </w:rPr>
      </w:pPr>
      <w:r>
        <w:rPr>
          <w:noProof/>
        </w:rPr>
        <w:t>reactive systems</w:t>
      </w:r>
      <w:r>
        <w:rPr>
          <w:noProof/>
        </w:rPr>
        <w:tab/>
        <w:t>10, 11, 25, 26, 27, 337</w:t>
      </w:r>
    </w:p>
    <w:p w:rsidR="004C7C05" w:rsidRDefault="004C7C05">
      <w:pPr>
        <w:pStyle w:val="Index1"/>
        <w:tabs>
          <w:tab w:val="right" w:leader="dot" w:pos="4582"/>
        </w:tabs>
        <w:rPr>
          <w:noProof/>
        </w:rPr>
      </w:pPr>
      <w:r w:rsidRPr="002D44AB">
        <w:rPr>
          <w:i/>
          <w:noProof/>
        </w:rPr>
        <w:t xml:space="preserve">READ </w:t>
      </w:r>
      <w:r>
        <w:rPr>
          <w:noProof/>
        </w:rPr>
        <w:t>(</w:t>
      </w:r>
      <w:r w:rsidRPr="002D44AB">
        <w:rPr>
          <w:i/>
          <w:noProof/>
        </w:rPr>
        <w:t>Mailbox</w:t>
      </w:r>
      <w:r>
        <w:rPr>
          <w:noProof/>
        </w:rPr>
        <w:t xml:space="preserve"> flag)</w:t>
      </w:r>
      <w:r>
        <w:rPr>
          <w:noProof/>
        </w:rPr>
        <w:tab/>
        <w:t>307, 308, 309</w:t>
      </w:r>
    </w:p>
    <w:p w:rsidR="004C7C05" w:rsidRDefault="004C7C05">
      <w:pPr>
        <w:pStyle w:val="Index2"/>
        <w:tabs>
          <w:tab w:val="right" w:leader="dot" w:pos="4582"/>
        </w:tabs>
        <w:rPr>
          <w:noProof/>
        </w:rPr>
      </w:pPr>
      <w:r>
        <w:rPr>
          <w:noProof/>
        </w:rPr>
        <w:t>examples</w:t>
      </w:r>
      <w:r>
        <w:rPr>
          <w:noProof/>
        </w:rPr>
        <w:tab/>
        <w:t>308</w:t>
      </w:r>
    </w:p>
    <w:p w:rsidR="004C7C05" w:rsidRDefault="004C7C05">
      <w:pPr>
        <w:pStyle w:val="Index1"/>
        <w:tabs>
          <w:tab w:val="right" w:leader="dot" w:pos="4582"/>
        </w:tabs>
        <w:rPr>
          <w:bCs/>
          <w:noProof/>
        </w:rPr>
      </w:pPr>
      <w:r w:rsidRPr="002D44AB">
        <w:rPr>
          <w:i/>
          <w:noProof/>
        </w:rPr>
        <w:t xml:space="preserve">read </w:t>
      </w:r>
      <w:r>
        <w:rPr>
          <w:noProof/>
        </w:rPr>
        <w:t>(</w:t>
      </w:r>
      <w:r w:rsidRPr="002D44AB">
        <w:rPr>
          <w:i/>
          <w:noProof/>
        </w:rPr>
        <w:t>Mailbox</w:t>
      </w:r>
      <w:r>
        <w:rPr>
          <w:noProof/>
        </w:rPr>
        <w:t xml:space="preserve"> method)</w:t>
      </w:r>
      <w:r>
        <w:rPr>
          <w:noProof/>
        </w:rPr>
        <w:tab/>
      </w:r>
      <w:r>
        <w:rPr>
          <w:b/>
          <w:bCs/>
          <w:noProof/>
        </w:rPr>
        <w:t>316</w:t>
      </w:r>
    </w:p>
    <w:p w:rsidR="004C7C05" w:rsidRDefault="004C7C05">
      <w:pPr>
        <w:pStyle w:val="Index2"/>
        <w:tabs>
          <w:tab w:val="right" w:leader="dot" w:pos="4582"/>
        </w:tabs>
        <w:rPr>
          <w:noProof/>
        </w:rPr>
      </w:pPr>
      <w:r>
        <w:rPr>
          <w:noProof/>
        </w:rPr>
        <w:t>examples</w:t>
      </w:r>
      <w:r>
        <w:rPr>
          <w:noProof/>
        </w:rPr>
        <w:tab/>
        <w:t>78, 82, 319</w:t>
      </w:r>
    </w:p>
    <w:p w:rsidR="004C7C05" w:rsidRDefault="004C7C05">
      <w:pPr>
        <w:pStyle w:val="Index1"/>
        <w:tabs>
          <w:tab w:val="right" w:leader="dot" w:pos="4582"/>
        </w:tabs>
        <w:rPr>
          <w:noProof/>
        </w:rPr>
      </w:pPr>
      <w:r w:rsidRPr="002D44AB">
        <w:rPr>
          <w:i/>
          <w:noProof/>
        </w:rPr>
        <w:t>readAvailable</w:t>
      </w:r>
      <w:r>
        <w:rPr>
          <w:noProof/>
        </w:rPr>
        <w:tab/>
        <w:t>316</w:t>
      </w:r>
    </w:p>
    <w:p w:rsidR="004C7C05" w:rsidRDefault="004C7C05">
      <w:pPr>
        <w:pStyle w:val="Index1"/>
        <w:tabs>
          <w:tab w:val="right" w:leader="dot" w:pos="4582"/>
        </w:tabs>
        <w:rPr>
          <w:bCs/>
          <w:noProof/>
        </w:rPr>
      </w:pPr>
      <w:r w:rsidRPr="002D44AB">
        <w:rPr>
          <w:i/>
          <w:noProof/>
        </w:rPr>
        <w:t>readToSentinel</w:t>
      </w:r>
      <w:r>
        <w:rPr>
          <w:noProof/>
        </w:rPr>
        <w:tab/>
        <w:t xml:space="preserve">80, 315, </w:t>
      </w:r>
      <w:r>
        <w:rPr>
          <w:b/>
          <w:bCs/>
          <w:noProof/>
        </w:rPr>
        <w:t>316</w:t>
      </w:r>
      <w:r>
        <w:rPr>
          <w:bCs/>
          <w:noProof/>
        </w:rPr>
        <w:t>, 317</w:t>
      </w:r>
    </w:p>
    <w:p w:rsidR="004C7C05" w:rsidRDefault="004C7C05">
      <w:pPr>
        <w:pStyle w:val="Index2"/>
        <w:tabs>
          <w:tab w:val="right" w:leader="dot" w:pos="4582"/>
        </w:tabs>
        <w:rPr>
          <w:noProof/>
        </w:rPr>
      </w:pPr>
      <w:r>
        <w:rPr>
          <w:noProof/>
        </w:rPr>
        <w:t>examples</w:t>
      </w:r>
      <w:r>
        <w:rPr>
          <w:noProof/>
        </w:rPr>
        <w:tab/>
        <w:t>80</w:t>
      </w:r>
    </w:p>
    <w:p w:rsidR="004C7C05" w:rsidRDefault="004C7C05">
      <w:pPr>
        <w:pStyle w:val="Index1"/>
        <w:tabs>
          <w:tab w:val="right" w:leader="dot" w:pos="4582"/>
        </w:tabs>
        <w:rPr>
          <w:noProof/>
        </w:rPr>
      </w:pPr>
      <w:r>
        <w:rPr>
          <w:noProof/>
        </w:rPr>
        <w:t>real mode</w:t>
      </w:r>
      <w:r>
        <w:rPr>
          <w:noProof/>
        </w:rPr>
        <w:tab/>
        <w:t>126, 129, 131, 196, 202, 334, 355, 407, 431</w:t>
      </w:r>
    </w:p>
    <w:p w:rsidR="004C7C05" w:rsidRDefault="004C7C05">
      <w:pPr>
        <w:pStyle w:val="Index1"/>
        <w:tabs>
          <w:tab w:val="right" w:leader="dot" w:pos="4582"/>
        </w:tabs>
        <w:rPr>
          <w:noProof/>
        </w:rPr>
      </w:pPr>
      <w:r w:rsidRPr="002D44AB">
        <w:rPr>
          <w:i/>
          <w:noProof/>
        </w:rPr>
        <w:t>reassess</w:t>
      </w:r>
      <w:r>
        <w:rPr>
          <w:noProof/>
        </w:rPr>
        <w:tab/>
        <w:t>272</w:t>
      </w:r>
    </w:p>
    <w:p w:rsidR="004C7C05" w:rsidRDefault="004C7C05">
      <w:pPr>
        <w:pStyle w:val="Index1"/>
        <w:tabs>
          <w:tab w:val="right" w:leader="dot" w:pos="4582"/>
        </w:tabs>
        <w:rPr>
          <w:noProof/>
        </w:rPr>
      </w:pPr>
      <w:r w:rsidRPr="002D44AB">
        <w:rPr>
          <w:i/>
          <w:noProof/>
        </w:rPr>
        <w:t>receive</w:t>
      </w:r>
    </w:p>
    <w:p w:rsidR="004C7C05" w:rsidRDefault="004C7C05">
      <w:pPr>
        <w:pStyle w:val="Index2"/>
        <w:tabs>
          <w:tab w:val="right" w:leader="dot" w:pos="4582"/>
        </w:tabs>
        <w:rPr>
          <w:bCs/>
          <w:noProof/>
        </w:rPr>
      </w:pPr>
      <w:r w:rsidRPr="002D44AB">
        <w:rPr>
          <w:i/>
          <w:noProof/>
        </w:rPr>
        <w:t>Client</w:t>
      </w:r>
      <w:r>
        <w:rPr>
          <w:noProof/>
        </w:rPr>
        <w:t xml:space="preserve"> method</w:t>
      </w:r>
      <w:r>
        <w:rPr>
          <w:noProof/>
        </w:rPr>
        <w:tab/>
        <w:t xml:space="preserve">56, 57, 63, 66, 67, 68, 94, 95, 96, 99, 100, 120, </w:t>
      </w:r>
      <w:r>
        <w:rPr>
          <w:b/>
          <w:bCs/>
          <w:noProof/>
        </w:rPr>
        <w:t>254</w:t>
      </w:r>
      <w:r>
        <w:rPr>
          <w:bCs/>
          <w:noProof/>
        </w:rPr>
        <w:t xml:space="preserve">, </w:t>
      </w:r>
      <w:r>
        <w:rPr>
          <w:b/>
          <w:bCs/>
          <w:noProof/>
        </w:rPr>
        <w:t>280</w:t>
      </w:r>
      <w:r>
        <w:rPr>
          <w:bCs/>
          <w:noProof/>
        </w:rPr>
        <w:t>, 390</w:t>
      </w:r>
    </w:p>
    <w:p w:rsidR="004C7C05" w:rsidRDefault="004C7C05">
      <w:pPr>
        <w:pStyle w:val="Index2"/>
        <w:tabs>
          <w:tab w:val="right" w:leader="dot" w:pos="4582"/>
        </w:tabs>
        <w:rPr>
          <w:bCs/>
          <w:noProof/>
        </w:rPr>
      </w:pPr>
      <w:r w:rsidRPr="002D44AB">
        <w:rPr>
          <w:i/>
          <w:noProof/>
        </w:rPr>
        <w:t>Traffic</w:t>
      </w:r>
      <w:r>
        <w:rPr>
          <w:noProof/>
        </w:rPr>
        <w:t xml:space="preserve"> method</w:t>
      </w:r>
      <w:r>
        <w:rPr>
          <w:noProof/>
        </w:rPr>
        <w:tab/>
      </w:r>
      <w:r>
        <w:rPr>
          <w:b/>
          <w:bCs/>
          <w:noProof/>
        </w:rPr>
        <w:t>254</w:t>
      </w:r>
    </w:p>
    <w:p w:rsidR="004C7C05" w:rsidRDefault="004C7C05">
      <w:pPr>
        <w:pStyle w:val="Index1"/>
        <w:tabs>
          <w:tab w:val="right" w:leader="dot" w:pos="4582"/>
        </w:tabs>
        <w:rPr>
          <w:noProof/>
        </w:rPr>
      </w:pPr>
      <w:r w:rsidRPr="002D44AB">
        <w:rPr>
          <w:i/>
          <w:noProof/>
        </w:rPr>
        <w:t>RECEIVE</w:t>
      </w:r>
      <w:r>
        <w:rPr>
          <w:noProof/>
        </w:rPr>
        <w:tab/>
        <w:t>52, 61, 295, 296, 297, 299, 300, 303, 314, 357</w:t>
      </w:r>
    </w:p>
    <w:p w:rsidR="004C7C05" w:rsidRDefault="004C7C05">
      <w:pPr>
        <w:pStyle w:val="Index2"/>
        <w:tabs>
          <w:tab w:val="right" w:leader="dot" w:pos="4582"/>
        </w:tabs>
        <w:rPr>
          <w:noProof/>
        </w:rPr>
      </w:pPr>
      <w:r>
        <w:rPr>
          <w:noProof/>
        </w:rPr>
        <w:t>examples</w:t>
      </w:r>
      <w:r>
        <w:rPr>
          <w:noProof/>
        </w:rPr>
        <w:tab/>
        <w:t>51, 57, 300</w:t>
      </w:r>
    </w:p>
    <w:p w:rsidR="004C7C05" w:rsidRDefault="004C7C05">
      <w:pPr>
        <w:pStyle w:val="Index1"/>
        <w:tabs>
          <w:tab w:val="right" w:leader="dot" w:pos="4582"/>
        </w:tabs>
        <w:rPr>
          <w:noProof/>
        </w:rPr>
      </w:pPr>
      <w:r>
        <w:rPr>
          <w:noProof/>
        </w:rPr>
        <w:t>received signal strength (indication)</w:t>
      </w:r>
      <w:r>
        <w:rPr>
          <w:noProof/>
        </w:rPr>
        <w:tab/>
        <w:t>174, 176, 178, 380, 385, 387, 390, 391</w:t>
      </w:r>
    </w:p>
    <w:p w:rsidR="004C7C05" w:rsidRDefault="004C7C05">
      <w:pPr>
        <w:pStyle w:val="Index2"/>
        <w:tabs>
          <w:tab w:val="right" w:leader="dot" w:pos="4582"/>
        </w:tabs>
        <w:rPr>
          <w:noProof/>
        </w:rPr>
      </w:pPr>
      <w:r>
        <w:rPr>
          <w:noProof/>
        </w:rPr>
        <w:t>in sampled channel model</w:t>
      </w:r>
      <w:r>
        <w:rPr>
          <w:noProof/>
        </w:rPr>
        <w:tab/>
        <w:t>392</w:t>
      </w:r>
    </w:p>
    <w:p w:rsidR="004C7C05" w:rsidRDefault="004C7C05">
      <w:pPr>
        <w:pStyle w:val="Index1"/>
        <w:tabs>
          <w:tab w:val="right" w:leader="dot" w:pos="4582"/>
        </w:tabs>
        <w:rPr>
          <w:noProof/>
        </w:rPr>
      </w:pPr>
      <w:r>
        <w:rPr>
          <w:noProof/>
        </w:rPr>
        <w:t>receiver</w:t>
      </w:r>
    </w:p>
    <w:p w:rsidR="004C7C05" w:rsidRDefault="004C7C05">
      <w:pPr>
        <w:pStyle w:val="Index2"/>
        <w:tabs>
          <w:tab w:val="right" w:leader="dot" w:pos="4582"/>
        </w:tabs>
        <w:rPr>
          <w:noProof/>
        </w:rPr>
      </w:pPr>
      <w:r>
        <w:rPr>
          <w:noProof/>
        </w:rPr>
        <w:t>gain</w:t>
      </w:r>
      <w:r>
        <w:rPr>
          <w:noProof/>
        </w:rPr>
        <w:tab/>
      </w:r>
      <w:r w:rsidRPr="002D44AB">
        <w:rPr>
          <w:rFonts w:cs="Mangal"/>
          <w:i/>
          <w:noProof/>
        </w:rPr>
        <w:t>See</w:t>
      </w:r>
      <w:r w:rsidRPr="002D44AB">
        <w:rPr>
          <w:rFonts w:cs="Mangal"/>
          <w:noProof/>
        </w:rPr>
        <w:t xml:space="preserve">  </w:t>
      </w:r>
      <w:r w:rsidRPr="002D44AB">
        <w:rPr>
          <w:rFonts w:cs="Mangal"/>
          <w:i/>
          <w:noProof/>
        </w:rPr>
        <w:t>RPower</w:t>
      </w:r>
    </w:p>
    <w:p w:rsidR="004C7C05" w:rsidRDefault="004C7C05">
      <w:pPr>
        <w:pStyle w:val="Index2"/>
        <w:tabs>
          <w:tab w:val="right" w:leader="dot" w:pos="4582"/>
        </w:tabs>
        <w:rPr>
          <w:noProof/>
        </w:rPr>
      </w:pPr>
      <w:r>
        <w:rPr>
          <w:noProof/>
        </w:rPr>
        <w:t>in ALOHA</w:t>
      </w:r>
      <w:r>
        <w:rPr>
          <w:noProof/>
        </w:rPr>
        <w:tab/>
        <w:t>97</w:t>
      </w:r>
    </w:p>
    <w:p w:rsidR="004C7C05" w:rsidRDefault="004C7C05">
      <w:pPr>
        <w:pStyle w:val="Index2"/>
        <w:tabs>
          <w:tab w:val="right" w:leader="dot" w:pos="4582"/>
        </w:tabs>
        <w:rPr>
          <w:bCs/>
          <w:noProof/>
        </w:rPr>
      </w:pPr>
      <w:r>
        <w:rPr>
          <w:noProof/>
        </w:rPr>
        <w:t xml:space="preserve">in </w:t>
      </w:r>
      <w:r w:rsidRPr="002D44AB">
        <w:rPr>
          <w:i/>
          <w:noProof/>
        </w:rPr>
        <w:t>SGroup</w:t>
      </w:r>
      <w:r>
        <w:rPr>
          <w:noProof/>
        </w:rPr>
        <w:tab/>
        <w:t xml:space="preserve">63, 113, 222, </w:t>
      </w:r>
      <w:r>
        <w:rPr>
          <w:b/>
          <w:bCs/>
          <w:noProof/>
        </w:rPr>
        <w:t>224</w:t>
      </w:r>
      <w:r>
        <w:rPr>
          <w:bCs/>
          <w:noProof/>
        </w:rPr>
        <w:t>, 229, 230, 234</w:t>
      </w:r>
    </w:p>
    <w:p w:rsidR="004C7C05" w:rsidRDefault="004C7C05">
      <w:pPr>
        <w:pStyle w:val="Index1"/>
        <w:tabs>
          <w:tab w:val="right" w:leader="dot" w:pos="4582"/>
        </w:tabs>
        <w:rPr>
          <w:noProof/>
        </w:rPr>
      </w:pPr>
      <w:r w:rsidRPr="002D44AB">
        <w:rPr>
          <w:i/>
          <w:noProof/>
        </w:rPr>
        <w:t>Receiver</w:t>
      </w:r>
    </w:p>
    <w:p w:rsidR="004C7C05" w:rsidRDefault="004C7C05">
      <w:pPr>
        <w:pStyle w:val="Index2"/>
        <w:tabs>
          <w:tab w:val="right" w:leader="dot" w:pos="4582"/>
        </w:tabs>
        <w:rPr>
          <w:noProof/>
        </w:rPr>
      </w:pPr>
      <w:r w:rsidRPr="002D44AB">
        <w:rPr>
          <w:i/>
          <w:noProof/>
        </w:rPr>
        <w:t xml:space="preserve">Message </w:t>
      </w:r>
      <w:r>
        <w:rPr>
          <w:noProof/>
        </w:rPr>
        <w:t>attribute</w:t>
      </w:r>
      <w:r>
        <w:rPr>
          <w:noProof/>
        </w:rPr>
        <w:tab/>
        <w:t xml:space="preserve">218, 363, </w:t>
      </w:r>
      <w:r w:rsidRPr="002D44AB">
        <w:rPr>
          <w:rFonts w:cs="Mangal"/>
          <w:i/>
          <w:noProof/>
        </w:rPr>
        <w:t>See</w:t>
      </w:r>
      <w:r w:rsidRPr="002D44AB">
        <w:rPr>
          <w:rFonts w:cs="Mangal"/>
          <w:noProof/>
        </w:rPr>
        <w:t xml:space="preserve"> </w:t>
      </w:r>
      <w:r w:rsidRPr="002D44AB">
        <w:rPr>
          <w:rFonts w:cs="Mangal"/>
          <w:i/>
          <w:noProof/>
        </w:rPr>
        <w:t>Message</w:t>
      </w:r>
      <w:r w:rsidRPr="002D44AB">
        <w:rPr>
          <w:rFonts w:cs="Mangal"/>
          <w:noProof/>
        </w:rPr>
        <w:t>, attributes</w:t>
      </w:r>
    </w:p>
    <w:p w:rsidR="004C7C05" w:rsidRDefault="004C7C05">
      <w:pPr>
        <w:pStyle w:val="Index2"/>
        <w:tabs>
          <w:tab w:val="right" w:leader="dot" w:pos="4582"/>
        </w:tabs>
        <w:rPr>
          <w:bCs/>
          <w:noProof/>
        </w:rPr>
      </w:pPr>
      <w:r w:rsidRPr="002D44AB">
        <w:rPr>
          <w:i/>
          <w:noProof/>
        </w:rPr>
        <w:t xml:space="preserve">Packet </w:t>
      </w:r>
      <w:r>
        <w:rPr>
          <w:noProof/>
        </w:rPr>
        <w:t>attribute</w:t>
      </w:r>
      <w:r>
        <w:rPr>
          <w:noProof/>
        </w:rPr>
        <w:tab/>
        <w:t xml:space="preserve">92, </w:t>
      </w:r>
      <w:r>
        <w:rPr>
          <w:b/>
          <w:bCs/>
          <w:noProof/>
        </w:rPr>
        <w:t>218</w:t>
      </w:r>
      <w:r>
        <w:rPr>
          <w:bCs/>
          <w:noProof/>
        </w:rPr>
        <w:t xml:space="preserve">, 221, 253, 255, 365, 374, 375, </w:t>
      </w:r>
      <w:r w:rsidRPr="002D44AB">
        <w:rPr>
          <w:rFonts w:cs="Mangal"/>
          <w:bCs/>
          <w:i/>
          <w:noProof/>
        </w:rPr>
        <w:t>See</w:t>
      </w:r>
      <w:r w:rsidRPr="002D44AB">
        <w:rPr>
          <w:rFonts w:cs="Mangal"/>
          <w:bCs/>
          <w:noProof/>
        </w:rPr>
        <w:t xml:space="preserve"> </w:t>
      </w:r>
      <w:r w:rsidRPr="002D44AB">
        <w:rPr>
          <w:rFonts w:cs="Mangal"/>
          <w:bCs/>
          <w:i/>
          <w:noProof/>
        </w:rPr>
        <w:t>Packet</w:t>
      </w:r>
      <w:r w:rsidRPr="002D44AB">
        <w:rPr>
          <w:rFonts w:cs="Mangal"/>
          <w:bCs/>
          <w:noProof/>
        </w:rPr>
        <w:t>, attributes</w:t>
      </w:r>
    </w:p>
    <w:p w:rsidR="004C7C05" w:rsidRDefault="004C7C05">
      <w:pPr>
        <w:pStyle w:val="Index1"/>
        <w:tabs>
          <w:tab w:val="right" w:leader="dot" w:pos="4582"/>
        </w:tabs>
        <w:rPr>
          <w:noProof/>
        </w:rPr>
      </w:pPr>
      <w:r>
        <w:rPr>
          <w:noProof/>
        </w:rPr>
        <w:t>receivers group</w:t>
      </w:r>
      <w:r>
        <w:rPr>
          <w:noProof/>
        </w:rPr>
        <w:tab/>
        <w:t>223</w:t>
      </w:r>
    </w:p>
    <w:p w:rsidR="004C7C05" w:rsidRDefault="004C7C05">
      <w:pPr>
        <w:pStyle w:val="Index1"/>
        <w:tabs>
          <w:tab w:val="right" w:leader="dot" w:pos="4582"/>
        </w:tabs>
        <w:rPr>
          <w:noProof/>
        </w:rPr>
      </w:pPr>
      <w:r>
        <w:rPr>
          <w:noProof/>
        </w:rPr>
        <w:t>receiving packets</w:t>
      </w:r>
      <w:r>
        <w:rPr>
          <w:noProof/>
        </w:rPr>
        <w:tab/>
        <w:t xml:space="preserve">53, 63, 91, 177, 254, 275, 276, 327, 331, </w:t>
      </w:r>
      <w:r w:rsidRPr="002D44AB">
        <w:rPr>
          <w:rFonts w:cs="Mangal"/>
          <w:i/>
          <w:noProof/>
        </w:rPr>
        <w:t>See</w:t>
      </w:r>
      <w:r w:rsidRPr="002D44AB">
        <w:rPr>
          <w:rFonts w:cs="Mangal"/>
          <w:noProof/>
        </w:rPr>
        <w:t xml:space="preserve"> </w:t>
      </w:r>
      <w:r w:rsidRPr="002D44AB">
        <w:rPr>
          <w:rFonts w:cs="Mangal"/>
          <w:i/>
          <w:noProof/>
        </w:rPr>
        <w:t>receive</w:t>
      </w:r>
    </w:p>
    <w:p w:rsidR="004C7C05" w:rsidRDefault="004C7C05">
      <w:pPr>
        <w:pStyle w:val="Index2"/>
        <w:tabs>
          <w:tab w:val="right" w:leader="dot" w:pos="4582"/>
        </w:tabs>
        <w:rPr>
          <w:noProof/>
        </w:rPr>
      </w:pPr>
      <w:r>
        <w:rPr>
          <w:noProof/>
        </w:rPr>
        <w:t>examples</w:t>
      </w:r>
      <w:r>
        <w:rPr>
          <w:noProof/>
        </w:rPr>
        <w:tab/>
        <w:t>56, 94, 96, 100, 120, 122, 390</w:t>
      </w:r>
    </w:p>
    <w:p w:rsidR="004C7C05" w:rsidRDefault="004C7C05">
      <w:pPr>
        <w:pStyle w:val="Index1"/>
        <w:tabs>
          <w:tab w:val="right" w:leader="dot" w:pos="4582"/>
        </w:tabs>
        <w:rPr>
          <w:noProof/>
        </w:rPr>
      </w:pPr>
      <w:r w:rsidRPr="002D44AB">
        <w:rPr>
          <w:i/>
          <w:noProof/>
        </w:rPr>
        <w:t>refreshDisplay</w:t>
      </w:r>
      <w:r>
        <w:rPr>
          <w:noProof/>
        </w:rPr>
        <w:tab/>
        <w:t>355</w:t>
      </w:r>
    </w:p>
    <w:p w:rsidR="004C7C05" w:rsidRDefault="004C7C05">
      <w:pPr>
        <w:pStyle w:val="Index1"/>
        <w:tabs>
          <w:tab w:val="right" w:leader="dot" w:pos="4582"/>
        </w:tabs>
        <w:rPr>
          <w:bCs/>
          <w:noProof/>
        </w:rPr>
      </w:pPr>
      <w:r>
        <w:rPr>
          <w:noProof/>
        </w:rPr>
        <w:t>region (exposure)</w:t>
      </w:r>
      <w:r>
        <w:rPr>
          <w:noProof/>
        </w:rPr>
        <w:tab/>
        <w:t xml:space="preserve">349, 421, </w:t>
      </w:r>
      <w:r>
        <w:rPr>
          <w:b/>
          <w:bCs/>
          <w:noProof/>
        </w:rPr>
        <w:t>423</w:t>
      </w:r>
      <w:r>
        <w:rPr>
          <w:bCs/>
          <w:noProof/>
        </w:rPr>
        <w:t>, 424, 430</w:t>
      </w:r>
    </w:p>
    <w:p w:rsidR="004C7C05" w:rsidRDefault="004C7C05">
      <w:pPr>
        <w:pStyle w:val="Index1"/>
        <w:tabs>
          <w:tab w:val="right" w:leader="dot" w:pos="4582"/>
        </w:tabs>
        <w:rPr>
          <w:noProof/>
        </w:rPr>
      </w:pPr>
      <w:r w:rsidRPr="002D44AB">
        <w:rPr>
          <w:i/>
          <w:noProof/>
        </w:rPr>
        <w:t>REJECTED</w:t>
      </w:r>
    </w:p>
    <w:p w:rsidR="004C7C05" w:rsidRDefault="004C7C05">
      <w:pPr>
        <w:pStyle w:val="Index2"/>
        <w:tabs>
          <w:tab w:val="right" w:leader="dot" w:pos="4582"/>
        </w:tabs>
        <w:rPr>
          <w:noProof/>
        </w:rPr>
      </w:pPr>
      <w:r>
        <w:rPr>
          <w:noProof/>
        </w:rPr>
        <w:t xml:space="preserve">in </w:t>
      </w:r>
      <w:r w:rsidRPr="002D44AB">
        <w:rPr>
          <w:i/>
          <w:noProof/>
        </w:rPr>
        <w:t>Mailbox</w:t>
      </w:r>
      <w:r>
        <w:rPr>
          <w:noProof/>
        </w:rPr>
        <w:tab/>
        <w:t>79, 297, 300, 302, 305, 307, 313, 315, 316, 317, 322</w:t>
      </w:r>
    </w:p>
    <w:p w:rsidR="004C7C05" w:rsidRDefault="004C7C05">
      <w:pPr>
        <w:pStyle w:val="Index2"/>
        <w:tabs>
          <w:tab w:val="right" w:leader="dot" w:pos="4582"/>
        </w:tabs>
        <w:rPr>
          <w:noProof/>
        </w:rPr>
      </w:pPr>
      <w:r>
        <w:rPr>
          <w:noProof/>
        </w:rPr>
        <w:t xml:space="preserve">in </w:t>
      </w:r>
      <w:r w:rsidRPr="002D44AB">
        <w:rPr>
          <w:i/>
          <w:noProof/>
        </w:rPr>
        <w:t>Monitor</w:t>
      </w:r>
      <w:r>
        <w:rPr>
          <w:noProof/>
        </w:rPr>
        <w:tab/>
        <w:t>213</w:t>
      </w:r>
    </w:p>
    <w:p w:rsidR="004C7C05" w:rsidRDefault="004C7C05">
      <w:pPr>
        <w:pStyle w:val="Index2"/>
        <w:tabs>
          <w:tab w:val="right" w:leader="dot" w:pos="4582"/>
        </w:tabs>
        <w:rPr>
          <w:noProof/>
        </w:rPr>
      </w:pPr>
      <w:r>
        <w:rPr>
          <w:noProof/>
        </w:rPr>
        <w:t xml:space="preserve">in </w:t>
      </w:r>
      <w:r w:rsidRPr="002D44AB">
        <w:rPr>
          <w:i/>
          <w:noProof/>
        </w:rPr>
        <w:t>Process</w:t>
      </w:r>
      <w:r>
        <w:rPr>
          <w:noProof/>
        </w:rPr>
        <w:t xml:space="preserve"> (signal passing)</w:t>
      </w:r>
      <w:r>
        <w:rPr>
          <w:noProof/>
        </w:rPr>
        <w:tab/>
        <w:t>204, 205</w:t>
      </w:r>
    </w:p>
    <w:p w:rsidR="004C7C05" w:rsidRDefault="004C7C05">
      <w:pPr>
        <w:pStyle w:val="Index1"/>
        <w:tabs>
          <w:tab w:val="right" w:leader="dot" w:pos="4582"/>
        </w:tabs>
        <w:rPr>
          <w:bCs/>
          <w:noProof/>
        </w:rPr>
      </w:pPr>
      <w:r w:rsidRPr="002D44AB">
        <w:rPr>
          <w:i/>
          <w:noProof/>
        </w:rPr>
        <w:t>release</w:t>
      </w:r>
      <w:r>
        <w:rPr>
          <w:noProof/>
        </w:rPr>
        <w:tab/>
        <w:t xml:space="preserve">96, 99, 101, </w:t>
      </w:r>
      <w:r>
        <w:rPr>
          <w:b/>
          <w:bCs/>
          <w:noProof/>
        </w:rPr>
        <w:t>220</w:t>
      </w:r>
      <w:r>
        <w:rPr>
          <w:bCs/>
          <w:noProof/>
        </w:rPr>
        <w:t>, 326, 327, 328</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67, 221</w:t>
      </w:r>
    </w:p>
    <w:p w:rsidR="004C7C05" w:rsidRDefault="004C7C05">
      <w:pPr>
        <w:pStyle w:val="Index2"/>
        <w:tabs>
          <w:tab w:val="right" w:leader="dot" w:pos="4582"/>
        </w:tabs>
        <w:rPr>
          <w:noProof/>
        </w:rPr>
      </w:pPr>
      <w:r>
        <w:rPr>
          <w:noProof/>
        </w:rPr>
        <w:t>examples</w:t>
      </w:r>
      <w:r>
        <w:rPr>
          <w:noProof/>
        </w:rPr>
        <w:tab/>
        <w:t>51, 95, 98, 120, 121</w:t>
      </w:r>
    </w:p>
    <w:p w:rsidR="004C7C05" w:rsidRDefault="004C7C05">
      <w:pPr>
        <w:pStyle w:val="Index2"/>
        <w:tabs>
          <w:tab w:val="right" w:leader="dot" w:pos="4582"/>
        </w:tabs>
        <w:rPr>
          <w:bCs/>
          <w:noProof/>
        </w:rPr>
      </w:pPr>
      <w:r w:rsidRPr="002D44AB">
        <w:rPr>
          <w:i/>
          <w:noProof/>
        </w:rPr>
        <w:t>Packet</w:t>
      </w:r>
      <w:r>
        <w:rPr>
          <w:noProof/>
        </w:rPr>
        <w:t xml:space="preserve"> method</w:t>
      </w:r>
      <w:r>
        <w:rPr>
          <w:noProof/>
        </w:rPr>
        <w:tab/>
        <w:t xml:space="preserve">67, </w:t>
      </w:r>
      <w:r>
        <w:rPr>
          <w:b/>
          <w:bCs/>
          <w:noProof/>
        </w:rPr>
        <w:t>221</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221</w:t>
      </w:r>
    </w:p>
    <w:p w:rsidR="004C7C05" w:rsidRDefault="004C7C05">
      <w:pPr>
        <w:pStyle w:val="Index1"/>
        <w:tabs>
          <w:tab w:val="right" w:leader="dot" w:pos="4582"/>
        </w:tabs>
        <w:rPr>
          <w:noProof/>
        </w:rPr>
      </w:pPr>
      <w:r w:rsidRPr="002D44AB">
        <w:rPr>
          <w:i/>
          <w:noProof/>
        </w:rPr>
        <w:t>requestDisplay</w:t>
      </w:r>
      <w:r>
        <w:rPr>
          <w:noProof/>
        </w:rPr>
        <w:tab/>
        <w:t>355</w:t>
      </w:r>
    </w:p>
    <w:p w:rsidR="004C7C05" w:rsidRDefault="004C7C05">
      <w:pPr>
        <w:pStyle w:val="Index1"/>
        <w:tabs>
          <w:tab w:val="right" w:leader="dot" w:pos="4582"/>
        </w:tabs>
        <w:rPr>
          <w:noProof/>
        </w:rPr>
      </w:pPr>
      <w:r w:rsidRPr="002D44AB">
        <w:rPr>
          <w:i/>
          <w:noProof/>
        </w:rPr>
        <w:t>RESET</w:t>
      </w:r>
    </w:p>
    <w:p w:rsidR="004C7C05" w:rsidRDefault="004C7C05">
      <w:pPr>
        <w:pStyle w:val="Index2"/>
        <w:tabs>
          <w:tab w:val="right" w:leader="dot" w:pos="4582"/>
        </w:tabs>
        <w:rPr>
          <w:noProof/>
        </w:rPr>
      </w:pPr>
      <w:r>
        <w:rPr>
          <w:noProof/>
        </w:rPr>
        <w:t>in</w:t>
      </w:r>
      <w:r w:rsidRPr="002D44AB">
        <w:rPr>
          <w:i/>
          <w:noProof/>
        </w:rPr>
        <w:t xml:space="preserve"> Client</w:t>
      </w:r>
      <w:r>
        <w:rPr>
          <w:noProof/>
        </w:rPr>
        <w:tab/>
        <w:t>357</w:t>
      </w:r>
    </w:p>
    <w:p w:rsidR="004C7C05" w:rsidRDefault="004C7C05">
      <w:pPr>
        <w:pStyle w:val="Index2"/>
        <w:tabs>
          <w:tab w:val="right" w:leader="dot" w:pos="4582"/>
        </w:tabs>
        <w:rPr>
          <w:noProof/>
        </w:rPr>
      </w:pPr>
      <w:r>
        <w:rPr>
          <w:noProof/>
        </w:rPr>
        <w:t>in</w:t>
      </w:r>
      <w:r w:rsidRPr="002D44AB">
        <w:rPr>
          <w:i/>
          <w:noProof/>
        </w:rPr>
        <w:t xml:space="preserve"> Traffic</w:t>
      </w:r>
      <w:r>
        <w:rPr>
          <w:noProof/>
        </w:rPr>
        <w:tab/>
        <w:t>330, 358</w:t>
      </w:r>
    </w:p>
    <w:p w:rsidR="004C7C05" w:rsidRDefault="004C7C05">
      <w:pPr>
        <w:pStyle w:val="Index1"/>
        <w:tabs>
          <w:tab w:val="right" w:leader="dot" w:pos="4582"/>
        </w:tabs>
        <w:rPr>
          <w:noProof/>
        </w:rPr>
      </w:pPr>
      <w:r w:rsidRPr="002D44AB">
        <w:rPr>
          <w:i/>
          <w:noProof/>
        </w:rPr>
        <w:t>resetSPF</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330</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329</w:t>
      </w:r>
    </w:p>
    <w:p w:rsidR="004C7C05" w:rsidRDefault="004C7C05">
      <w:pPr>
        <w:pStyle w:val="Index1"/>
        <w:tabs>
          <w:tab w:val="right" w:leader="dot" w:pos="4582"/>
        </w:tabs>
        <w:rPr>
          <w:noProof/>
        </w:rPr>
      </w:pPr>
      <w:r w:rsidRPr="002D44AB">
        <w:rPr>
          <w:i/>
          <w:noProof/>
        </w:rPr>
        <w:t xml:space="preserve">resize </w:t>
      </w:r>
      <w:r>
        <w:rPr>
          <w:noProof/>
        </w:rPr>
        <w:t>(</w:t>
      </w:r>
      <w:r w:rsidRPr="002D44AB">
        <w:rPr>
          <w:i/>
          <w:noProof/>
        </w:rPr>
        <w:t>Mailbox</w:t>
      </w:r>
      <w:r>
        <w:rPr>
          <w:noProof/>
        </w:rPr>
        <w:t xml:space="preserve"> method)</w:t>
      </w:r>
      <w:r>
        <w:rPr>
          <w:noProof/>
        </w:rPr>
        <w:tab/>
        <w:t>316</w:t>
      </w:r>
    </w:p>
    <w:p w:rsidR="004C7C05" w:rsidRDefault="004C7C05">
      <w:pPr>
        <w:pStyle w:val="Index1"/>
        <w:tabs>
          <w:tab w:val="right" w:leader="dot" w:pos="4582"/>
        </w:tabs>
        <w:rPr>
          <w:noProof/>
        </w:rPr>
      </w:pPr>
      <w:r>
        <w:rPr>
          <w:noProof/>
        </w:rPr>
        <w:t>results file</w:t>
      </w:r>
      <w:r>
        <w:rPr>
          <w:noProof/>
        </w:rPr>
        <w:tab/>
      </w:r>
      <w:r w:rsidRPr="002D44AB">
        <w:rPr>
          <w:rFonts w:cs="Mangal"/>
          <w:i/>
          <w:noProof/>
        </w:rPr>
        <w:t>See</w:t>
      </w:r>
      <w:r w:rsidRPr="002D44AB">
        <w:rPr>
          <w:rFonts w:cs="Mangal"/>
          <w:noProof/>
        </w:rPr>
        <w:t xml:space="preserve"> output file</w:t>
      </w:r>
    </w:p>
    <w:p w:rsidR="004C7C05" w:rsidRDefault="004C7C05">
      <w:pPr>
        <w:pStyle w:val="Index1"/>
        <w:tabs>
          <w:tab w:val="right" w:leader="dot" w:pos="4582"/>
        </w:tabs>
        <w:rPr>
          <w:noProof/>
        </w:rPr>
      </w:pPr>
      <w:r w:rsidRPr="002D44AB">
        <w:rPr>
          <w:i/>
          <w:noProof/>
        </w:rPr>
        <w:t>resume</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232</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232</w:t>
      </w:r>
    </w:p>
    <w:p w:rsidR="004C7C05" w:rsidRDefault="004C7C05">
      <w:pPr>
        <w:pStyle w:val="Index1"/>
        <w:tabs>
          <w:tab w:val="right" w:leader="dot" w:pos="4582"/>
        </w:tabs>
        <w:rPr>
          <w:noProof/>
        </w:rPr>
      </w:pPr>
      <w:r w:rsidRPr="002D44AB">
        <w:rPr>
          <w:i/>
          <w:noProof/>
        </w:rPr>
        <w:t>RESUME</w:t>
      </w:r>
    </w:p>
    <w:p w:rsidR="004C7C05" w:rsidRDefault="004C7C05">
      <w:pPr>
        <w:pStyle w:val="Index2"/>
        <w:tabs>
          <w:tab w:val="right" w:leader="dot" w:pos="4582"/>
        </w:tabs>
        <w:rPr>
          <w:noProof/>
        </w:rPr>
      </w:pPr>
      <w:r w:rsidRPr="002D44AB">
        <w:rPr>
          <w:i/>
          <w:noProof/>
        </w:rPr>
        <w:t>Client</w:t>
      </w:r>
      <w:r>
        <w:rPr>
          <w:noProof/>
        </w:rPr>
        <w:t xml:space="preserve"> event</w:t>
      </w:r>
      <w:r>
        <w:rPr>
          <w:noProof/>
        </w:rPr>
        <w:tab/>
        <w:t>233, 357, 358</w:t>
      </w:r>
    </w:p>
    <w:p w:rsidR="004C7C05" w:rsidRDefault="004C7C05">
      <w:pPr>
        <w:pStyle w:val="Index2"/>
        <w:tabs>
          <w:tab w:val="right" w:leader="dot" w:pos="4582"/>
        </w:tabs>
        <w:rPr>
          <w:noProof/>
        </w:rPr>
      </w:pPr>
      <w:r w:rsidRPr="002D44AB">
        <w:rPr>
          <w:i/>
          <w:noProof/>
        </w:rPr>
        <w:t>Traffic</w:t>
      </w:r>
      <w:r>
        <w:rPr>
          <w:noProof/>
        </w:rPr>
        <w:t xml:space="preserve"> event</w:t>
      </w:r>
      <w:r>
        <w:rPr>
          <w:noProof/>
        </w:rPr>
        <w:tab/>
        <w:t>232</w:t>
      </w:r>
    </w:p>
    <w:p w:rsidR="004C7C05" w:rsidRDefault="004C7C05">
      <w:pPr>
        <w:pStyle w:val="Index1"/>
        <w:tabs>
          <w:tab w:val="right" w:leader="dot" w:pos="4582"/>
        </w:tabs>
        <w:rPr>
          <w:noProof/>
        </w:rPr>
      </w:pPr>
      <w:r>
        <w:rPr>
          <w:noProof/>
        </w:rPr>
        <w:t>resync interval</w:t>
      </w:r>
      <w:r>
        <w:rPr>
          <w:noProof/>
        </w:rPr>
        <w:tab/>
        <w:t>44, 129, 212</w:t>
      </w:r>
    </w:p>
    <w:p w:rsidR="004C7C05" w:rsidRDefault="004C7C05">
      <w:pPr>
        <w:pStyle w:val="Index1"/>
        <w:tabs>
          <w:tab w:val="right" w:leader="dot" w:pos="4582"/>
        </w:tabs>
        <w:rPr>
          <w:noProof/>
        </w:rPr>
      </w:pPr>
      <w:r>
        <w:rPr>
          <w:noProof/>
        </w:rPr>
        <w:t>retransmissions</w:t>
      </w:r>
    </w:p>
    <w:p w:rsidR="004C7C05" w:rsidRDefault="004C7C05">
      <w:pPr>
        <w:pStyle w:val="Index2"/>
        <w:tabs>
          <w:tab w:val="right" w:leader="dot" w:pos="4582"/>
        </w:tabs>
        <w:rPr>
          <w:noProof/>
        </w:rPr>
      </w:pPr>
      <w:r>
        <w:rPr>
          <w:noProof/>
        </w:rPr>
        <w:t>in ALOHA</w:t>
      </w:r>
      <w:r>
        <w:rPr>
          <w:noProof/>
        </w:rPr>
        <w:tab/>
        <w:t>88, 89, 90, 99, 101, 118, 119, 121, 123</w:t>
      </w:r>
    </w:p>
    <w:p w:rsidR="004C7C05" w:rsidRDefault="004C7C05">
      <w:pPr>
        <w:pStyle w:val="Index2"/>
        <w:tabs>
          <w:tab w:val="right" w:leader="dot" w:pos="4582"/>
        </w:tabs>
        <w:rPr>
          <w:noProof/>
        </w:rPr>
      </w:pPr>
      <w:r>
        <w:rPr>
          <w:noProof/>
        </w:rPr>
        <w:t>in alternating-bit protocol</w:t>
      </w:r>
      <w:r>
        <w:rPr>
          <w:noProof/>
        </w:rPr>
        <w:tab/>
        <w:t>46, 67</w:t>
      </w:r>
    </w:p>
    <w:p w:rsidR="004C7C05" w:rsidRDefault="004C7C05">
      <w:pPr>
        <w:pStyle w:val="Index1"/>
        <w:tabs>
          <w:tab w:val="right" w:leader="dot" w:pos="4582"/>
        </w:tabs>
        <w:rPr>
          <w:bCs/>
          <w:noProof/>
        </w:rPr>
      </w:pPr>
      <w:r w:rsidRPr="002D44AB">
        <w:rPr>
          <w:i/>
          <w:noProof/>
        </w:rPr>
        <w:t>RFC_act</w:t>
      </w:r>
      <w:r>
        <w:rPr>
          <w:noProof/>
        </w:rPr>
        <w:tab/>
        <w:t xml:space="preserve">108, </w:t>
      </w:r>
      <w:r>
        <w:rPr>
          <w:b/>
          <w:bCs/>
          <w:noProof/>
        </w:rPr>
        <w:t>177</w:t>
      </w:r>
      <w:r>
        <w:rPr>
          <w:bCs/>
          <w:noProof/>
        </w:rPr>
        <w:t>, 272, 275, 377, 389, 396</w:t>
      </w:r>
    </w:p>
    <w:p w:rsidR="004C7C05" w:rsidRDefault="004C7C05">
      <w:pPr>
        <w:pStyle w:val="Index2"/>
        <w:tabs>
          <w:tab w:val="right" w:leader="dot" w:pos="4582"/>
        </w:tabs>
        <w:rPr>
          <w:noProof/>
        </w:rPr>
      </w:pPr>
      <w:r>
        <w:rPr>
          <w:noProof/>
        </w:rPr>
        <w:t>examples</w:t>
      </w:r>
      <w:r>
        <w:rPr>
          <w:noProof/>
        </w:rPr>
        <w:tab/>
        <w:t>104</w:t>
      </w:r>
    </w:p>
    <w:p w:rsidR="004C7C05" w:rsidRDefault="004C7C05">
      <w:pPr>
        <w:pStyle w:val="Index1"/>
        <w:tabs>
          <w:tab w:val="right" w:leader="dot" w:pos="4582"/>
        </w:tabs>
        <w:rPr>
          <w:bCs/>
          <w:noProof/>
        </w:rPr>
      </w:pPr>
      <w:r w:rsidRPr="002D44AB">
        <w:rPr>
          <w:i/>
          <w:noProof/>
        </w:rPr>
        <w:t>RFC_add</w:t>
      </w:r>
      <w:r>
        <w:rPr>
          <w:noProof/>
        </w:rPr>
        <w:tab/>
        <w:t xml:space="preserve">108, </w:t>
      </w:r>
      <w:r>
        <w:rPr>
          <w:b/>
          <w:bCs/>
          <w:noProof/>
        </w:rPr>
        <w:t>177</w:t>
      </w:r>
      <w:r>
        <w:rPr>
          <w:bCs/>
          <w:noProof/>
        </w:rPr>
        <w:t>, 268, 269, 270, 272, 275, 277, 287, 389, 396</w:t>
      </w:r>
    </w:p>
    <w:p w:rsidR="004C7C05" w:rsidRDefault="004C7C05">
      <w:pPr>
        <w:pStyle w:val="Index1"/>
        <w:tabs>
          <w:tab w:val="right" w:leader="dot" w:pos="4582"/>
        </w:tabs>
        <w:rPr>
          <w:bCs/>
          <w:noProof/>
        </w:rPr>
      </w:pPr>
      <w:r w:rsidRPr="002D44AB">
        <w:rPr>
          <w:i/>
          <w:noProof/>
        </w:rPr>
        <w:t>RFC_att</w:t>
      </w:r>
      <w:r>
        <w:rPr>
          <w:noProof/>
        </w:rPr>
        <w:tab/>
        <w:t xml:space="preserve">107, 108, 112, </w:t>
      </w:r>
      <w:r>
        <w:rPr>
          <w:b/>
          <w:bCs/>
          <w:noProof/>
        </w:rPr>
        <w:t>176</w:t>
      </w:r>
      <w:r>
        <w:rPr>
          <w:bCs/>
          <w:noProof/>
        </w:rPr>
        <w:t>, 268, 271, 272, 387, 388, 390, 394, 396</w:t>
      </w:r>
    </w:p>
    <w:p w:rsidR="004C7C05" w:rsidRDefault="004C7C05">
      <w:pPr>
        <w:pStyle w:val="Index2"/>
        <w:tabs>
          <w:tab w:val="right" w:leader="dot" w:pos="4582"/>
        </w:tabs>
        <w:rPr>
          <w:noProof/>
        </w:rPr>
      </w:pPr>
      <w:r>
        <w:rPr>
          <w:noProof/>
        </w:rPr>
        <w:t>examples</w:t>
      </w:r>
      <w:r>
        <w:rPr>
          <w:noProof/>
        </w:rPr>
        <w:tab/>
        <w:t>104</w:t>
      </w:r>
    </w:p>
    <w:p w:rsidR="004C7C05" w:rsidRDefault="004C7C05">
      <w:pPr>
        <w:pStyle w:val="Index1"/>
        <w:tabs>
          <w:tab w:val="right" w:leader="dot" w:pos="4582"/>
        </w:tabs>
        <w:rPr>
          <w:bCs/>
          <w:noProof/>
        </w:rPr>
      </w:pPr>
      <w:r w:rsidRPr="002D44AB">
        <w:rPr>
          <w:i/>
          <w:noProof/>
        </w:rPr>
        <w:t>RFC_bot</w:t>
      </w:r>
      <w:r>
        <w:rPr>
          <w:noProof/>
        </w:rPr>
        <w:tab/>
        <w:t xml:space="preserve">109, 110, </w:t>
      </w:r>
      <w:r>
        <w:rPr>
          <w:b/>
          <w:bCs/>
          <w:noProof/>
        </w:rPr>
        <w:t>178</w:t>
      </w:r>
      <w:r>
        <w:rPr>
          <w:bCs/>
          <w:noProof/>
        </w:rPr>
        <w:t>, 266, 269, 272, 274, 275, 276, 277, 279, 280, 281, 283, 289, 388, 389, 396</w:t>
      </w:r>
    </w:p>
    <w:p w:rsidR="004C7C05" w:rsidRDefault="004C7C05">
      <w:pPr>
        <w:pStyle w:val="Index2"/>
        <w:tabs>
          <w:tab w:val="right" w:leader="dot" w:pos="4582"/>
        </w:tabs>
        <w:rPr>
          <w:noProof/>
        </w:rPr>
      </w:pPr>
      <w:r>
        <w:rPr>
          <w:noProof/>
        </w:rPr>
        <w:t>examples</w:t>
      </w:r>
      <w:r>
        <w:rPr>
          <w:noProof/>
        </w:rPr>
        <w:tab/>
        <w:t>105</w:t>
      </w:r>
    </w:p>
    <w:p w:rsidR="004C7C05" w:rsidRDefault="004C7C05">
      <w:pPr>
        <w:pStyle w:val="Index1"/>
        <w:tabs>
          <w:tab w:val="right" w:leader="dot" w:pos="4582"/>
        </w:tabs>
        <w:rPr>
          <w:bCs/>
          <w:noProof/>
        </w:rPr>
      </w:pPr>
      <w:r w:rsidRPr="002D44AB">
        <w:rPr>
          <w:i/>
          <w:noProof/>
        </w:rPr>
        <w:t>RFC_cut</w:t>
      </w:r>
      <w:r>
        <w:rPr>
          <w:noProof/>
        </w:rPr>
        <w:tab/>
      </w:r>
      <w:r>
        <w:rPr>
          <w:b/>
          <w:bCs/>
          <w:noProof/>
        </w:rPr>
        <w:t>179</w:t>
      </w:r>
      <w:r>
        <w:rPr>
          <w:bCs/>
          <w:noProof/>
        </w:rPr>
        <w:t>, 188, 267, 368, 371, 389, 396</w:t>
      </w:r>
    </w:p>
    <w:p w:rsidR="004C7C05" w:rsidRDefault="004C7C05">
      <w:pPr>
        <w:pStyle w:val="Index1"/>
        <w:tabs>
          <w:tab w:val="right" w:leader="dot" w:pos="4582"/>
        </w:tabs>
        <w:rPr>
          <w:bCs/>
          <w:noProof/>
        </w:rPr>
      </w:pPr>
      <w:r w:rsidRPr="002D44AB">
        <w:rPr>
          <w:i/>
          <w:noProof/>
        </w:rPr>
        <w:t>RFC_eot</w:t>
      </w:r>
      <w:r>
        <w:rPr>
          <w:noProof/>
        </w:rPr>
        <w:tab/>
        <w:t xml:space="preserve">108, 109, 110, </w:t>
      </w:r>
      <w:r>
        <w:rPr>
          <w:b/>
          <w:bCs/>
          <w:noProof/>
        </w:rPr>
        <w:t>178</w:t>
      </w:r>
      <w:r>
        <w:rPr>
          <w:bCs/>
          <w:noProof/>
        </w:rPr>
        <w:t>, 266, 269, 272, 275, 276, 277, 278, 279, 281, 283, 289, 290, 377, 389, 396</w:t>
      </w:r>
    </w:p>
    <w:p w:rsidR="004C7C05" w:rsidRDefault="004C7C05">
      <w:pPr>
        <w:pStyle w:val="Index2"/>
        <w:tabs>
          <w:tab w:val="right" w:leader="dot" w:pos="4582"/>
        </w:tabs>
        <w:rPr>
          <w:noProof/>
        </w:rPr>
      </w:pPr>
      <w:r>
        <w:rPr>
          <w:noProof/>
        </w:rPr>
        <w:t>examples</w:t>
      </w:r>
      <w:r>
        <w:rPr>
          <w:noProof/>
        </w:rPr>
        <w:tab/>
        <w:t>105, 281, 283, 285</w:t>
      </w:r>
    </w:p>
    <w:p w:rsidR="004C7C05" w:rsidRDefault="004C7C05">
      <w:pPr>
        <w:pStyle w:val="Index1"/>
        <w:tabs>
          <w:tab w:val="right" w:leader="dot" w:pos="4582"/>
        </w:tabs>
        <w:rPr>
          <w:bCs/>
          <w:noProof/>
        </w:rPr>
      </w:pPr>
      <w:r w:rsidRPr="002D44AB">
        <w:rPr>
          <w:i/>
          <w:noProof/>
        </w:rPr>
        <w:t>RFC_erb</w:t>
      </w:r>
      <w:r>
        <w:rPr>
          <w:noProof/>
        </w:rPr>
        <w:tab/>
        <w:t xml:space="preserve">109, 110, </w:t>
      </w:r>
      <w:r>
        <w:rPr>
          <w:b/>
          <w:bCs/>
          <w:noProof/>
        </w:rPr>
        <w:t>179</w:t>
      </w:r>
      <w:r>
        <w:rPr>
          <w:bCs/>
          <w:noProof/>
        </w:rPr>
        <w:t>, 266, 282, 283, 284, 290, 389, 396</w:t>
      </w:r>
    </w:p>
    <w:p w:rsidR="004C7C05" w:rsidRDefault="004C7C05">
      <w:pPr>
        <w:pStyle w:val="Index2"/>
        <w:tabs>
          <w:tab w:val="right" w:leader="dot" w:pos="4582"/>
        </w:tabs>
        <w:rPr>
          <w:noProof/>
        </w:rPr>
      </w:pPr>
      <w:r>
        <w:rPr>
          <w:noProof/>
        </w:rPr>
        <w:t>examples</w:t>
      </w:r>
      <w:r>
        <w:rPr>
          <w:noProof/>
        </w:rPr>
        <w:tab/>
        <w:t>104, 282</w:t>
      </w:r>
    </w:p>
    <w:p w:rsidR="004C7C05" w:rsidRDefault="004C7C05">
      <w:pPr>
        <w:pStyle w:val="Index1"/>
        <w:tabs>
          <w:tab w:val="right" w:leader="dot" w:pos="4582"/>
        </w:tabs>
        <w:rPr>
          <w:bCs/>
          <w:noProof/>
        </w:rPr>
      </w:pPr>
      <w:r w:rsidRPr="002D44AB">
        <w:rPr>
          <w:i/>
          <w:noProof/>
        </w:rPr>
        <w:t>RFC_erd</w:t>
      </w:r>
      <w:r>
        <w:rPr>
          <w:noProof/>
        </w:rPr>
        <w:tab/>
      </w:r>
      <w:r>
        <w:rPr>
          <w:b/>
          <w:bCs/>
          <w:noProof/>
        </w:rPr>
        <w:t>180</w:t>
      </w:r>
      <w:r>
        <w:rPr>
          <w:bCs/>
          <w:noProof/>
        </w:rPr>
        <w:t>, 266, 282, 283, 284, 285, 389, 390, 396</w:t>
      </w:r>
    </w:p>
    <w:p w:rsidR="004C7C05" w:rsidRDefault="004C7C05">
      <w:pPr>
        <w:pStyle w:val="Index2"/>
        <w:tabs>
          <w:tab w:val="right" w:leader="dot" w:pos="4582"/>
        </w:tabs>
        <w:rPr>
          <w:noProof/>
        </w:rPr>
      </w:pPr>
      <w:r>
        <w:rPr>
          <w:noProof/>
        </w:rPr>
        <w:t>examples</w:t>
      </w:r>
      <w:r>
        <w:rPr>
          <w:noProof/>
        </w:rPr>
        <w:tab/>
        <w:t>284</w:t>
      </w:r>
    </w:p>
    <w:p w:rsidR="004C7C05" w:rsidRDefault="004C7C05">
      <w:pPr>
        <w:pStyle w:val="Index1"/>
        <w:tabs>
          <w:tab w:val="right" w:leader="dot" w:pos="4582"/>
        </w:tabs>
        <w:rPr>
          <w:bCs/>
          <w:noProof/>
        </w:rPr>
      </w:pPr>
      <w:r w:rsidRPr="002D44AB">
        <w:rPr>
          <w:i/>
          <w:noProof/>
        </w:rPr>
        <w:t>RFC_xmt</w:t>
      </w:r>
      <w:r>
        <w:rPr>
          <w:noProof/>
        </w:rPr>
        <w:tab/>
        <w:t xml:space="preserve">106, </w:t>
      </w:r>
      <w:r>
        <w:rPr>
          <w:b/>
          <w:bCs/>
          <w:noProof/>
        </w:rPr>
        <w:t>179</w:t>
      </w:r>
      <w:r>
        <w:rPr>
          <w:bCs/>
          <w:noProof/>
        </w:rPr>
        <w:t>, 182, 187, 265, 272, 274, 385, 386, 388, 396</w:t>
      </w:r>
    </w:p>
    <w:p w:rsidR="004C7C05" w:rsidRDefault="004C7C05">
      <w:pPr>
        <w:pStyle w:val="Index2"/>
        <w:tabs>
          <w:tab w:val="right" w:leader="dot" w:pos="4582"/>
        </w:tabs>
        <w:rPr>
          <w:noProof/>
        </w:rPr>
      </w:pPr>
      <w:r>
        <w:rPr>
          <w:noProof/>
        </w:rPr>
        <w:t>examples</w:t>
      </w:r>
      <w:r>
        <w:rPr>
          <w:noProof/>
        </w:rPr>
        <w:tab/>
        <w:t>104</w:t>
      </w:r>
    </w:p>
    <w:p w:rsidR="004C7C05" w:rsidRDefault="004C7C05">
      <w:pPr>
        <w:pStyle w:val="Index1"/>
        <w:tabs>
          <w:tab w:val="right" w:leader="dot" w:pos="4582"/>
        </w:tabs>
        <w:rPr>
          <w:noProof/>
        </w:rPr>
      </w:pPr>
      <w:r w:rsidRPr="002D44AB">
        <w:rPr>
          <w:i/>
          <w:noProof/>
        </w:rPr>
        <w:t>RFChannel</w:t>
      </w:r>
      <w:r>
        <w:rPr>
          <w:noProof/>
        </w:rPr>
        <w:tab/>
        <w:t>48, 94, 102, 154, 159, 160, 171, 172, 175</w:t>
      </w:r>
    </w:p>
    <w:p w:rsidR="004C7C05" w:rsidRDefault="004C7C05">
      <w:pPr>
        <w:pStyle w:val="Index2"/>
        <w:tabs>
          <w:tab w:val="right" w:leader="dot" w:pos="4582"/>
        </w:tabs>
        <w:rPr>
          <w:noProof/>
        </w:rPr>
      </w:pPr>
      <w:r>
        <w:rPr>
          <w:noProof/>
        </w:rPr>
        <w:t>assessment methods</w:t>
      </w:r>
      <w:r>
        <w:rPr>
          <w:noProof/>
        </w:rPr>
        <w:tab/>
        <w:t>176, 177, 178, 179, 180</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creating</w:t>
      </w:r>
      <w:r>
        <w:rPr>
          <w:noProof/>
        </w:rPr>
        <w:tab/>
        <w:t>175</w:t>
      </w:r>
    </w:p>
    <w:p w:rsidR="004C7C05" w:rsidRDefault="004C7C05">
      <w:pPr>
        <w:pStyle w:val="Index2"/>
        <w:tabs>
          <w:tab w:val="right" w:leader="dot" w:pos="4582"/>
        </w:tabs>
        <w:rPr>
          <w:noProof/>
        </w:rPr>
      </w:pPr>
      <w:r>
        <w:rPr>
          <w:noProof/>
        </w:rPr>
        <w:t>dump</w:t>
      </w:r>
      <w:r>
        <w:rPr>
          <w:noProof/>
        </w:rPr>
        <w:tab/>
        <w:t>340</w:t>
      </w:r>
    </w:p>
    <w:p w:rsidR="004C7C05" w:rsidRDefault="004C7C05">
      <w:pPr>
        <w:pStyle w:val="Index2"/>
        <w:tabs>
          <w:tab w:val="right" w:leader="dot" w:pos="4582"/>
        </w:tabs>
        <w:rPr>
          <w:noProof/>
        </w:rPr>
      </w:pPr>
      <w:r>
        <w:rPr>
          <w:noProof/>
        </w:rPr>
        <w:t>examples</w:t>
      </w:r>
      <w:r>
        <w:rPr>
          <w:noProof/>
        </w:rPr>
        <w:tab/>
        <w:t>104</w:t>
      </w:r>
    </w:p>
    <w:p w:rsidR="004C7C05" w:rsidRDefault="004C7C05">
      <w:pPr>
        <w:pStyle w:val="Index2"/>
        <w:tabs>
          <w:tab w:val="right" w:leader="dot" w:pos="4582"/>
        </w:tabs>
        <w:rPr>
          <w:noProof/>
        </w:rPr>
      </w:pPr>
      <w:r>
        <w:rPr>
          <w:noProof/>
        </w:rPr>
        <w:t>object Id</w:t>
      </w:r>
      <w:r>
        <w:rPr>
          <w:noProof/>
        </w:rPr>
        <w:tab/>
        <w:t>176</w:t>
      </w:r>
    </w:p>
    <w:p w:rsidR="004C7C05" w:rsidRDefault="004C7C05">
      <w:pPr>
        <w:pStyle w:val="Index2"/>
        <w:tabs>
          <w:tab w:val="right" w:leader="dot" w:pos="4582"/>
        </w:tabs>
        <w:rPr>
          <w:noProof/>
        </w:rPr>
      </w:pPr>
      <w:r>
        <w:rPr>
          <w:noProof/>
        </w:rPr>
        <w:t>performance</w:t>
      </w:r>
      <w:r>
        <w:rPr>
          <w:noProof/>
        </w:rPr>
        <w:tab/>
      </w:r>
      <w:r w:rsidRPr="002D44AB">
        <w:rPr>
          <w:rFonts w:cs="Mangal"/>
          <w:i/>
          <w:noProof/>
        </w:rPr>
        <w:t>See</w:t>
      </w:r>
      <w:r w:rsidRPr="002D44AB">
        <w:rPr>
          <w:rFonts w:cs="Mangal"/>
          <w:noProof/>
        </w:rPr>
        <w:t xml:space="preserve"> performance, measures, </w:t>
      </w:r>
      <w:r w:rsidRPr="002D44AB">
        <w:rPr>
          <w:rFonts w:cs="Mangal"/>
          <w:i/>
          <w:noProof/>
        </w:rPr>
        <w:t>RFChannel</w:t>
      </w:r>
    </w:p>
    <w:p w:rsidR="004C7C05" w:rsidRDefault="004C7C05">
      <w:pPr>
        <w:pStyle w:val="Index2"/>
        <w:tabs>
          <w:tab w:val="right" w:leader="dot" w:pos="4582"/>
        </w:tabs>
        <w:rPr>
          <w:noProof/>
        </w:rPr>
      </w:pPr>
      <w:r>
        <w:rPr>
          <w:noProof/>
        </w:rPr>
        <w:t>propagation of signals in</w:t>
      </w:r>
      <w:r>
        <w:rPr>
          <w:noProof/>
        </w:rPr>
        <w:tab/>
        <w:t>174</w:t>
      </w:r>
    </w:p>
    <w:p w:rsidR="004C7C05" w:rsidRDefault="004C7C05">
      <w:pPr>
        <w:pStyle w:val="Index1"/>
        <w:tabs>
          <w:tab w:val="right" w:leader="dot" w:pos="4582"/>
        </w:tabs>
        <w:rPr>
          <w:noProof/>
        </w:rPr>
      </w:pPr>
      <w:r w:rsidRPr="002D44AB">
        <w:rPr>
          <w:i/>
          <w:noProof/>
        </w:rPr>
        <w:t xml:space="preserve">rfchannel </w:t>
      </w:r>
      <w:r>
        <w:rPr>
          <w:noProof/>
        </w:rPr>
        <w:t>(</w:t>
      </w:r>
      <w:r w:rsidRPr="002D44AB">
        <w:rPr>
          <w:i/>
          <w:noProof/>
        </w:rPr>
        <w:t>RFChannel</w:t>
      </w:r>
      <w:r>
        <w:rPr>
          <w:noProof/>
        </w:rPr>
        <w:t xml:space="preserve"> declarator)</w:t>
      </w:r>
      <w:r>
        <w:rPr>
          <w:noProof/>
        </w:rPr>
        <w:tab/>
        <w:t>104, 175</w:t>
      </w:r>
    </w:p>
    <w:p w:rsidR="004C7C05" w:rsidRDefault="004C7C05">
      <w:pPr>
        <w:pStyle w:val="Index1"/>
        <w:tabs>
          <w:tab w:val="right" w:leader="dot" w:pos="4582"/>
        </w:tabs>
        <w:rPr>
          <w:bCs/>
          <w:noProof/>
        </w:rPr>
      </w:pPr>
      <w:r w:rsidRPr="002D44AB">
        <w:rPr>
          <w:i/>
          <w:noProof/>
        </w:rPr>
        <w:t xml:space="preserve">rnd </w:t>
      </w:r>
      <w:r>
        <w:rPr>
          <w:noProof/>
        </w:rPr>
        <w:t>(base random number generator)</w:t>
      </w:r>
      <w:r>
        <w:rPr>
          <w:noProof/>
        </w:rPr>
        <w:tab/>
      </w:r>
      <w:r>
        <w:rPr>
          <w:b/>
          <w:bCs/>
          <w:noProof/>
        </w:rPr>
        <w:t>135</w:t>
      </w:r>
      <w:r>
        <w:rPr>
          <w:bCs/>
          <w:noProof/>
        </w:rPr>
        <w:t>, 136, 137, 138</w:t>
      </w:r>
    </w:p>
    <w:p w:rsidR="004C7C05" w:rsidRDefault="004C7C05">
      <w:pPr>
        <w:pStyle w:val="Index2"/>
        <w:tabs>
          <w:tab w:val="right" w:leader="dot" w:pos="4582"/>
        </w:tabs>
        <w:rPr>
          <w:noProof/>
        </w:rPr>
      </w:pPr>
      <w:r>
        <w:rPr>
          <w:noProof/>
        </w:rPr>
        <w:t>examples</w:t>
      </w:r>
      <w:r>
        <w:rPr>
          <w:noProof/>
        </w:rPr>
        <w:tab/>
        <w:t>282</w:t>
      </w:r>
    </w:p>
    <w:p w:rsidR="004C7C05" w:rsidRDefault="004C7C05">
      <w:pPr>
        <w:pStyle w:val="Index1"/>
        <w:tabs>
          <w:tab w:val="right" w:leader="dot" w:pos="4582"/>
        </w:tabs>
        <w:rPr>
          <w:bCs/>
          <w:noProof/>
        </w:rPr>
      </w:pPr>
      <w:r w:rsidRPr="002D44AB">
        <w:rPr>
          <w:i/>
          <w:noProof/>
        </w:rPr>
        <w:t>Root</w:t>
      </w:r>
      <w:r>
        <w:rPr>
          <w:noProof/>
        </w:rPr>
        <w:t xml:space="preserve"> process</w:t>
      </w:r>
      <w:r>
        <w:rPr>
          <w:noProof/>
        </w:rPr>
        <w:tab/>
        <w:t xml:space="preserve">37, 163, 189, </w:t>
      </w:r>
      <w:r>
        <w:rPr>
          <w:b/>
          <w:bCs/>
          <w:noProof/>
        </w:rPr>
        <w:t>201</w:t>
      </w:r>
      <w:r>
        <w:rPr>
          <w:bCs/>
          <w:noProof/>
        </w:rPr>
        <w:t>, 226, 293, 334, 335, 339, 409, 410, 425, 426</w:t>
      </w:r>
    </w:p>
    <w:p w:rsidR="004C7C05" w:rsidRDefault="004C7C05">
      <w:pPr>
        <w:pStyle w:val="Index2"/>
        <w:tabs>
          <w:tab w:val="right" w:leader="dot" w:pos="4582"/>
        </w:tabs>
        <w:rPr>
          <w:noProof/>
        </w:rPr>
      </w:pPr>
      <w:r>
        <w:rPr>
          <w:noProof/>
        </w:rPr>
        <w:t>examples</w:t>
      </w:r>
      <w:r>
        <w:rPr>
          <w:noProof/>
        </w:rPr>
        <w:tab/>
        <w:t>37, 58, 73, 80, 111</w:t>
      </w:r>
    </w:p>
    <w:p w:rsidR="004C7C05" w:rsidRDefault="004C7C05">
      <w:pPr>
        <w:pStyle w:val="Index1"/>
        <w:tabs>
          <w:tab w:val="right" w:leader="dot" w:pos="4582"/>
        </w:tabs>
        <w:rPr>
          <w:bCs/>
          <w:noProof/>
        </w:rPr>
      </w:pPr>
      <w:r w:rsidRPr="002D44AB">
        <w:rPr>
          <w:i/>
          <w:noProof/>
        </w:rPr>
        <w:t>rootInitDone</w:t>
      </w:r>
      <w:r>
        <w:rPr>
          <w:noProof/>
        </w:rPr>
        <w:tab/>
      </w:r>
      <w:r>
        <w:rPr>
          <w:b/>
          <w:bCs/>
          <w:noProof/>
        </w:rPr>
        <w:t>202</w:t>
      </w:r>
      <w:r>
        <w:rPr>
          <w:bCs/>
          <w:noProof/>
        </w:rPr>
        <w:t>, 339</w:t>
      </w:r>
    </w:p>
    <w:p w:rsidR="004C7C05" w:rsidRDefault="004C7C05">
      <w:pPr>
        <w:pStyle w:val="Index1"/>
        <w:tabs>
          <w:tab w:val="right" w:leader="dot" w:pos="4582"/>
        </w:tabs>
        <w:rPr>
          <w:noProof/>
        </w:rPr>
      </w:pPr>
      <w:r w:rsidRPr="002D44AB">
        <w:rPr>
          <w:i/>
          <w:noProof/>
        </w:rPr>
        <w:t xml:space="preserve">RPower </w:t>
      </w:r>
      <w:r>
        <w:rPr>
          <w:noProof/>
        </w:rPr>
        <w:t>(receiver gain)</w:t>
      </w:r>
      <w:r>
        <w:rPr>
          <w:noProof/>
        </w:rPr>
        <w:tab/>
        <w:t>266, 267, 275</w:t>
      </w:r>
    </w:p>
    <w:p w:rsidR="004C7C05" w:rsidRDefault="004C7C05">
      <w:pPr>
        <w:pStyle w:val="Index2"/>
        <w:tabs>
          <w:tab w:val="right" w:leader="dot" w:pos="4582"/>
        </w:tabs>
        <w:rPr>
          <w:noProof/>
        </w:rPr>
      </w:pPr>
      <w:r>
        <w:rPr>
          <w:noProof/>
        </w:rPr>
        <w:t>exposure</w:t>
      </w:r>
      <w:r>
        <w:rPr>
          <w:noProof/>
        </w:rPr>
        <w:tab/>
        <w:t>371</w:t>
      </w:r>
    </w:p>
    <w:p w:rsidR="004C7C05" w:rsidRDefault="004C7C05">
      <w:pPr>
        <w:pStyle w:val="Index2"/>
        <w:tabs>
          <w:tab w:val="right" w:leader="dot" w:pos="4582"/>
        </w:tabs>
        <w:rPr>
          <w:noProof/>
        </w:rPr>
      </w:pPr>
      <w:r>
        <w:rPr>
          <w:noProof/>
        </w:rPr>
        <w:t>setting</w:t>
      </w:r>
      <w:r>
        <w:rPr>
          <w:noProof/>
        </w:rPr>
        <w:tab/>
        <w:t>184</w:t>
      </w:r>
    </w:p>
    <w:p w:rsidR="004C7C05" w:rsidRDefault="004C7C05">
      <w:pPr>
        <w:pStyle w:val="Index1"/>
        <w:tabs>
          <w:tab w:val="right" w:leader="dot" w:pos="4582"/>
        </w:tabs>
        <w:rPr>
          <w:noProof/>
        </w:rPr>
      </w:pPr>
      <w:r>
        <w:rPr>
          <w:noProof/>
        </w:rPr>
        <w:t>RSS(I)</w:t>
      </w:r>
      <w:r>
        <w:rPr>
          <w:noProof/>
        </w:rPr>
        <w:tab/>
      </w:r>
      <w:r w:rsidRPr="002D44AB">
        <w:rPr>
          <w:rFonts w:cs="Mangal"/>
          <w:i/>
          <w:noProof/>
        </w:rPr>
        <w:t>See</w:t>
      </w:r>
      <w:r w:rsidRPr="002D44AB">
        <w:rPr>
          <w:rFonts w:cs="Mangal"/>
          <w:noProof/>
        </w:rPr>
        <w:t xml:space="preserve"> received signal strength (indication)</w:t>
      </w:r>
    </w:p>
    <w:p w:rsidR="004C7C05" w:rsidRDefault="004C7C05">
      <w:pPr>
        <w:pStyle w:val="Index1"/>
        <w:tabs>
          <w:tab w:val="right" w:leader="dot" w:pos="4582"/>
        </w:tabs>
        <w:rPr>
          <w:noProof/>
        </w:rPr>
      </w:pPr>
      <w:r>
        <w:rPr>
          <w:noProof/>
        </w:rPr>
        <w:t>Rudnicki, Piotr</w:t>
      </w:r>
      <w:r>
        <w:rPr>
          <w:noProof/>
        </w:rPr>
        <w:tab/>
        <w:t>29</w:t>
      </w:r>
    </w:p>
    <w:p w:rsidR="004C7C05" w:rsidRDefault="004C7C05">
      <w:pPr>
        <w:pStyle w:val="Index1"/>
        <w:tabs>
          <w:tab w:val="right" w:leader="dot" w:pos="4582"/>
        </w:tabs>
        <w:rPr>
          <w:noProof/>
        </w:rPr>
      </w:pPr>
      <w:r w:rsidRPr="002D44AB">
        <w:rPr>
          <w:i/>
          <w:noProof/>
        </w:rPr>
        <w:t>RVAMD</w:t>
      </w:r>
      <w:r>
        <w:rPr>
          <w:noProof/>
        </w:rPr>
        <w:tab/>
      </w:r>
      <w:r w:rsidRPr="002D44AB">
        <w:rPr>
          <w:rFonts w:cs="Mangal"/>
          <w:i/>
          <w:noProof/>
        </w:rPr>
        <w:t>See</w:t>
      </w:r>
      <w:r w:rsidRPr="002D44AB">
        <w:rPr>
          <w:rFonts w:cs="Mangal"/>
          <w:noProof/>
        </w:rPr>
        <w:t xml:space="preserve"> absolute message delay</w:t>
      </w:r>
    </w:p>
    <w:p w:rsidR="004C7C05" w:rsidRDefault="004C7C05">
      <w:pPr>
        <w:pStyle w:val="Index1"/>
        <w:tabs>
          <w:tab w:val="right" w:leader="dot" w:pos="4582"/>
        </w:tabs>
        <w:rPr>
          <w:noProof/>
        </w:rPr>
      </w:pPr>
      <w:r w:rsidRPr="002D44AB">
        <w:rPr>
          <w:i/>
          <w:noProof/>
        </w:rPr>
        <w:t>RVAPD</w:t>
      </w:r>
      <w:r>
        <w:rPr>
          <w:noProof/>
        </w:rPr>
        <w:tab/>
      </w:r>
      <w:r w:rsidRPr="002D44AB">
        <w:rPr>
          <w:rFonts w:cs="Mangal"/>
          <w:i/>
          <w:noProof/>
        </w:rPr>
        <w:t>See</w:t>
      </w:r>
      <w:r w:rsidRPr="002D44AB">
        <w:rPr>
          <w:rFonts w:cs="Mangal"/>
          <w:noProof/>
        </w:rPr>
        <w:t xml:space="preserve"> absolute packet delay</w:t>
      </w:r>
    </w:p>
    <w:p w:rsidR="004C7C05" w:rsidRDefault="004C7C05">
      <w:pPr>
        <w:pStyle w:val="Index1"/>
        <w:tabs>
          <w:tab w:val="right" w:leader="dot" w:pos="4582"/>
        </w:tabs>
        <w:rPr>
          <w:bCs/>
          <w:noProof/>
        </w:rPr>
      </w:pPr>
      <w:r w:rsidRPr="002D44AB">
        <w:rPr>
          <w:i/>
          <w:noProof/>
        </w:rPr>
        <w:t>RVariable</w:t>
      </w:r>
      <w:r>
        <w:rPr>
          <w:noProof/>
        </w:rPr>
        <w:tab/>
        <w:t xml:space="preserve">66, 121, 122, 193, </w:t>
      </w:r>
      <w:r>
        <w:rPr>
          <w:b/>
          <w:bCs/>
          <w:noProof/>
        </w:rPr>
        <w:t>323</w:t>
      </w:r>
      <w:r>
        <w:rPr>
          <w:bCs/>
          <w:noProof/>
        </w:rPr>
        <w:t>, 325, 326, 425</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combining</w:t>
      </w:r>
      <w:r>
        <w:rPr>
          <w:noProof/>
        </w:rPr>
        <w:tab/>
        <w:t>325</w:t>
      </w:r>
    </w:p>
    <w:p w:rsidR="004C7C05" w:rsidRDefault="004C7C05">
      <w:pPr>
        <w:pStyle w:val="Index2"/>
        <w:tabs>
          <w:tab w:val="right" w:leader="dot" w:pos="4582"/>
        </w:tabs>
        <w:rPr>
          <w:noProof/>
        </w:rPr>
      </w:pPr>
      <w:r>
        <w:rPr>
          <w:noProof/>
        </w:rPr>
        <w:t>creating</w:t>
      </w:r>
      <w:r>
        <w:rPr>
          <w:noProof/>
        </w:rPr>
        <w:tab/>
        <w:t>324</w:t>
      </w:r>
    </w:p>
    <w:p w:rsidR="004C7C05" w:rsidRDefault="004C7C05">
      <w:pPr>
        <w:pStyle w:val="Index2"/>
        <w:tabs>
          <w:tab w:val="right" w:leader="dot" w:pos="4582"/>
        </w:tabs>
        <w:rPr>
          <w:noProof/>
        </w:rPr>
      </w:pPr>
      <w:r>
        <w:rPr>
          <w:noProof/>
        </w:rPr>
        <w:t>examples</w:t>
      </w:r>
      <w:r>
        <w:rPr>
          <w:noProof/>
        </w:rPr>
        <w:tab/>
        <w:t>121, 162, 347, 352</w:t>
      </w:r>
    </w:p>
    <w:p w:rsidR="004C7C05" w:rsidRDefault="004C7C05">
      <w:pPr>
        <w:pStyle w:val="Index2"/>
        <w:tabs>
          <w:tab w:val="right" w:leader="dot" w:pos="4582"/>
        </w:tabs>
        <w:rPr>
          <w:noProof/>
        </w:rPr>
      </w:pPr>
      <w:r>
        <w:rPr>
          <w:noProof/>
        </w:rPr>
        <w:t>exposure</w:t>
      </w:r>
      <w:r>
        <w:rPr>
          <w:noProof/>
        </w:rPr>
        <w:tab/>
        <w:t>361, 423</w:t>
      </w:r>
    </w:p>
    <w:p w:rsidR="004C7C05" w:rsidRDefault="004C7C05">
      <w:pPr>
        <w:pStyle w:val="Index1"/>
        <w:tabs>
          <w:tab w:val="right" w:leader="dot" w:pos="4582"/>
        </w:tabs>
        <w:rPr>
          <w:noProof/>
        </w:rPr>
      </w:pPr>
      <w:r w:rsidRPr="002D44AB">
        <w:rPr>
          <w:i/>
          <w:noProof/>
        </w:rPr>
        <w:t>RVMAT</w:t>
      </w:r>
      <w:r>
        <w:rPr>
          <w:noProof/>
        </w:rPr>
        <w:tab/>
      </w:r>
      <w:r w:rsidRPr="002D44AB">
        <w:rPr>
          <w:rFonts w:cs="Mangal"/>
          <w:i/>
          <w:noProof/>
        </w:rPr>
        <w:t>See</w:t>
      </w:r>
      <w:r w:rsidRPr="002D44AB">
        <w:rPr>
          <w:rFonts w:cs="Mangal"/>
          <w:noProof/>
        </w:rPr>
        <w:t xml:space="preserve"> message access time</w:t>
      </w:r>
    </w:p>
    <w:p w:rsidR="004C7C05" w:rsidRDefault="004C7C05">
      <w:pPr>
        <w:pStyle w:val="Index1"/>
        <w:tabs>
          <w:tab w:val="right" w:leader="dot" w:pos="4582"/>
        </w:tabs>
        <w:rPr>
          <w:noProof/>
        </w:rPr>
      </w:pPr>
      <w:r w:rsidRPr="002D44AB">
        <w:rPr>
          <w:i/>
          <w:noProof/>
        </w:rPr>
        <w:t>RVMLS</w:t>
      </w:r>
      <w:r>
        <w:rPr>
          <w:noProof/>
        </w:rPr>
        <w:tab/>
      </w:r>
      <w:r w:rsidRPr="002D44AB">
        <w:rPr>
          <w:rFonts w:cs="Mangal"/>
          <w:i/>
          <w:noProof/>
        </w:rPr>
        <w:t>See</w:t>
      </w:r>
      <w:r w:rsidRPr="002D44AB">
        <w:rPr>
          <w:rFonts w:cs="Mangal"/>
          <w:noProof/>
        </w:rPr>
        <w:t xml:space="preserve"> message length statistics</w:t>
      </w:r>
    </w:p>
    <w:p w:rsidR="004C7C05" w:rsidRDefault="004C7C05">
      <w:pPr>
        <w:pStyle w:val="Index1"/>
        <w:tabs>
          <w:tab w:val="right" w:leader="dot" w:pos="4582"/>
        </w:tabs>
        <w:rPr>
          <w:noProof/>
        </w:rPr>
      </w:pPr>
      <w:r w:rsidRPr="002D44AB">
        <w:rPr>
          <w:i/>
          <w:noProof/>
        </w:rPr>
        <w:t>RVPAT</w:t>
      </w:r>
      <w:r>
        <w:rPr>
          <w:noProof/>
        </w:rPr>
        <w:tab/>
      </w:r>
      <w:r w:rsidRPr="002D44AB">
        <w:rPr>
          <w:rFonts w:cs="Mangal"/>
          <w:i/>
          <w:noProof/>
        </w:rPr>
        <w:t>See</w:t>
      </w:r>
      <w:r w:rsidRPr="002D44AB">
        <w:rPr>
          <w:rFonts w:cs="Mangal"/>
          <w:noProof/>
        </w:rPr>
        <w:t xml:space="preserve"> packet access time</w:t>
      </w:r>
    </w:p>
    <w:p w:rsidR="004C7C05" w:rsidRDefault="004C7C05">
      <w:pPr>
        <w:pStyle w:val="Index1"/>
        <w:tabs>
          <w:tab w:val="right" w:leader="dot" w:pos="4582"/>
        </w:tabs>
        <w:rPr>
          <w:noProof/>
        </w:rPr>
      </w:pPr>
      <w:r w:rsidRPr="002D44AB">
        <w:rPr>
          <w:i/>
          <w:noProof/>
        </w:rPr>
        <w:t>RVWMD</w:t>
      </w:r>
      <w:r>
        <w:rPr>
          <w:noProof/>
        </w:rPr>
        <w:tab/>
      </w:r>
      <w:r w:rsidRPr="002D44AB">
        <w:rPr>
          <w:rFonts w:cs="Mangal"/>
          <w:i/>
          <w:noProof/>
        </w:rPr>
        <w:t>See</w:t>
      </w:r>
      <w:r w:rsidRPr="002D44AB">
        <w:rPr>
          <w:rFonts w:cs="Mangal"/>
          <w:noProof/>
        </w:rPr>
        <w:t xml:space="preserve"> weighted message delay</w:t>
      </w:r>
    </w:p>
    <w:p w:rsidR="004C7C05" w:rsidRDefault="004C7C05">
      <w:pPr>
        <w:pStyle w:val="IndexHeading"/>
        <w:keepNext/>
        <w:tabs>
          <w:tab w:val="right" w:leader="dot" w:pos="4582"/>
        </w:tabs>
        <w:rPr>
          <w:rFonts w:eastAsiaTheme="minorEastAsia" w:cstheme="minorBidi"/>
          <w:b w:val="0"/>
          <w:bCs w:val="0"/>
          <w:noProof/>
        </w:rPr>
      </w:pPr>
      <w:r>
        <w:rPr>
          <w:noProof/>
        </w:rPr>
        <w:t>S</w:t>
      </w:r>
    </w:p>
    <w:p w:rsidR="004C7C05" w:rsidRDefault="004C7C05">
      <w:pPr>
        <w:pStyle w:val="Index1"/>
        <w:tabs>
          <w:tab w:val="right" w:leader="dot" w:pos="4582"/>
        </w:tabs>
        <w:rPr>
          <w:bCs/>
          <w:noProof/>
        </w:rPr>
      </w:pPr>
      <w:r w:rsidRPr="002D44AB">
        <w:rPr>
          <w:i/>
          <w:noProof/>
        </w:rPr>
        <w:t>sameas</w:t>
      </w:r>
      <w:r>
        <w:rPr>
          <w:noProof/>
        </w:rPr>
        <w:tab/>
        <w:t xml:space="preserve">34, 57, </w:t>
      </w:r>
      <w:r>
        <w:rPr>
          <w:b/>
          <w:bCs/>
          <w:noProof/>
        </w:rPr>
        <w:t>207</w:t>
      </w:r>
      <w:r>
        <w:rPr>
          <w:bCs/>
          <w:noProof/>
        </w:rPr>
        <w:t>, 208</w:t>
      </w:r>
    </w:p>
    <w:p w:rsidR="004C7C05" w:rsidRDefault="004C7C05">
      <w:pPr>
        <w:pStyle w:val="Index2"/>
        <w:tabs>
          <w:tab w:val="right" w:leader="dot" w:pos="4582"/>
        </w:tabs>
        <w:rPr>
          <w:noProof/>
        </w:rPr>
      </w:pPr>
      <w:r>
        <w:rPr>
          <w:noProof/>
        </w:rPr>
        <w:t>examples</w:t>
      </w:r>
      <w:r>
        <w:rPr>
          <w:noProof/>
        </w:rPr>
        <w:tab/>
        <w:t>32, 35, 43, 56, 77, 78, 81, 82, 208, 390</w:t>
      </w:r>
    </w:p>
    <w:p w:rsidR="004C7C05" w:rsidRDefault="004C7C05">
      <w:pPr>
        <w:pStyle w:val="Index2"/>
        <w:tabs>
          <w:tab w:val="right" w:leader="dot" w:pos="4582"/>
        </w:tabs>
        <w:rPr>
          <w:noProof/>
        </w:rPr>
      </w:pPr>
      <w:r>
        <w:rPr>
          <w:noProof/>
        </w:rPr>
        <w:t xml:space="preserve">versus </w:t>
      </w:r>
      <w:r w:rsidRPr="002D44AB">
        <w:rPr>
          <w:i/>
          <w:noProof/>
        </w:rPr>
        <w:t>proceed</w:t>
      </w:r>
      <w:r>
        <w:rPr>
          <w:noProof/>
        </w:rPr>
        <w:tab/>
        <w:t>303</w:t>
      </w:r>
    </w:p>
    <w:p w:rsidR="004C7C05" w:rsidRDefault="004C7C05">
      <w:pPr>
        <w:pStyle w:val="Index1"/>
        <w:tabs>
          <w:tab w:val="right" w:leader="dot" w:pos="4582"/>
        </w:tabs>
        <w:rPr>
          <w:noProof/>
        </w:rPr>
      </w:pPr>
      <w:r w:rsidRPr="002D44AB">
        <w:rPr>
          <w:noProof/>
        </w:rPr>
        <w:t xml:space="preserve">sampled </w:t>
      </w:r>
      <w:r>
        <w:rPr>
          <w:noProof/>
        </w:rPr>
        <w:t>channel model</w:t>
      </w:r>
      <w:r>
        <w:rPr>
          <w:noProof/>
        </w:rPr>
        <w:tab/>
        <w:t>390</w:t>
      </w:r>
    </w:p>
    <w:p w:rsidR="004C7C05" w:rsidRDefault="004C7C05">
      <w:pPr>
        <w:pStyle w:val="Index1"/>
        <w:tabs>
          <w:tab w:val="right" w:leader="dot" w:pos="4582"/>
        </w:tabs>
        <w:rPr>
          <w:bCs/>
          <w:noProof/>
        </w:rPr>
      </w:pPr>
      <w:r w:rsidRPr="002D44AB">
        <w:rPr>
          <w:i/>
          <w:noProof/>
        </w:rPr>
        <w:t>SCL_off</w:t>
      </w:r>
      <w:r>
        <w:rPr>
          <w:noProof/>
        </w:rPr>
        <w:tab/>
      </w:r>
      <w:r>
        <w:rPr>
          <w:b/>
          <w:bCs/>
          <w:noProof/>
        </w:rPr>
        <w:t>227</w:t>
      </w:r>
      <w:r>
        <w:rPr>
          <w:bCs/>
          <w:noProof/>
        </w:rPr>
        <w:t>, 231, 233, 407</w:t>
      </w:r>
    </w:p>
    <w:p w:rsidR="004C7C05" w:rsidRDefault="004C7C05">
      <w:pPr>
        <w:pStyle w:val="Index1"/>
        <w:tabs>
          <w:tab w:val="right" w:leader="dot" w:pos="4582"/>
        </w:tabs>
        <w:rPr>
          <w:noProof/>
        </w:rPr>
      </w:pPr>
      <w:r w:rsidRPr="002D44AB">
        <w:rPr>
          <w:i/>
          <w:noProof/>
        </w:rPr>
        <w:t>SCL_on</w:t>
      </w:r>
      <w:r>
        <w:rPr>
          <w:noProof/>
        </w:rPr>
        <w:tab/>
        <w:t>227, 231</w:t>
      </w:r>
    </w:p>
    <w:p w:rsidR="004C7C05" w:rsidRDefault="004C7C05">
      <w:pPr>
        <w:pStyle w:val="Index1"/>
        <w:tabs>
          <w:tab w:val="right" w:leader="dot" w:pos="4582"/>
        </w:tabs>
        <w:rPr>
          <w:noProof/>
        </w:rPr>
      </w:pPr>
      <w:r w:rsidRPr="002D44AB">
        <w:rPr>
          <w:i/>
          <w:noProof/>
        </w:rPr>
        <w:t xml:space="preserve">Second </w:t>
      </w:r>
      <w:r>
        <w:rPr>
          <w:noProof/>
        </w:rPr>
        <w:t>(</w:t>
      </w:r>
      <w:r w:rsidRPr="002D44AB">
        <w:rPr>
          <w:i/>
          <w:noProof/>
        </w:rPr>
        <w:t>Etu</w:t>
      </w:r>
      <w:r>
        <w:rPr>
          <w:noProof/>
        </w:rPr>
        <w:t xml:space="preserve"> alias)</w:t>
      </w:r>
      <w:r>
        <w:rPr>
          <w:noProof/>
        </w:rPr>
        <w:tab/>
        <w:t>129</w:t>
      </w:r>
    </w:p>
    <w:p w:rsidR="004C7C05" w:rsidRDefault="004C7C05">
      <w:pPr>
        <w:pStyle w:val="Index1"/>
        <w:tabs>
          <w:tab w:val="right" w:leader="dot" w:pos="4582"/>
        </w:tabs>
        <w:rPr>
          <w:bCs/>
          <w:noProof/>
        </w:rPr>
      </w:pPr>
      <w:r w:rsidRPr="002D44AB">
        <w:rPr>
          <w:i/>
          <w:noProof/>
        </w:rPr>
        <w:t>SEED_delay</w:t>
      </w:r>
      <w:r>
        <w:rPr>
          <w:noProof/>
        </w:rPr>
        <w:tab/>
        <w:t xml:space="preserve">135, </w:t>
      </w:r>
      <w:r>
        <w:rPr>
          <w:b/>
          <w:bCs/>
          <w:noProof/>
        </w:rPr>
        <w:t>136</w:t>
      </w:r>
      <w:r>
        <w:rPr>
          <w:bCs/>
          <w:noProof/>
        </w:rPr>
        <w:t>, 137, 409, 413</w:t>
      </w:r>
    </w:p>
    <w:p w:rsidR="004C7C05" w:rsidRDefault="004C7C05">
      <w:pPr>
        <w:pStyle w:val="Index1"/>
        <w:tabs>
          <w:tab w:val="right" w:leader="dot" w:pos="4582"/>
        </w:tabs>
        <w:rPr>
          <w:bCs/>
          <w:noProof/>
        </w:rPr>
      </w:pPr>
      <w:r w:rsidRPr="002D44AB">
        <w:rPr>
          <w:i/>
          <w:noProof/>
        </w:rPr>
        <w:t>SEED_toss</w:t>
      </w:r>
      <w:r>
        <w:rPr>
          <w:noProof/>
        </w:rPr>
        <w:tab/>
        <w:t xml:space="preserve">135, </w:t>
      </w:r>
      <w:r>
        <w:rPr>
          <w:b/>
          <w:bCs/>
          <w:noProof/>
        </w:rPr>
        <w:t>136</w:t>
      </w:r>
      <w:r>
        <w:rPr>
          <w:bCs/>
          <w:noProof/>
        </w:rPr>
        <w:t>, 137, 138, 282, 409</w:t>
      </w:r>
    </w:p>
    <w:p w:rsidR="004C7C05" w:rsidRDefault="004C7C05">
      <w:pPr>
        <w:pStyle w:val="Index1"/>
        <w:tabs>
          <w:tab w:val="right" w:leader="dot" w:pos="4582"/>
        </w:tabs>
        <w:rPr>
          <w:bCs/>
          <w:noProof/>
        </w:rPr>
      </w:pPr>
      <w:r w:rsidRPr="002D44AB">
        <w:rPr>
          <w:i/>
          <w:noProof/>
        </w:rPr>
        <w:t>SEED_traffic</w:t>
      </w:r>
      <w:r>
        <w:rPr>
          <w:noProof/>
        </w:rPr>
        <w:tab/>
        <w:t xml:space="preserve">135, </w:t>
      </w:r>
      <w:r>
        <w:rPr>
          <w:b/>
          <w:bCs/>
          <w:noProof/>
        </w:rPr>
        <w:t>136</w:t>
      </w:r>
      <w:r>
        <w:rPr>
          <w:bCs/>
          <w:noProof/>
        </w:rPr>
        <w:t>, 409, 413</w:t>
      </w:r>
    </w:p>
    <w:p w:rsidR="004C7C05" w:rsidRDefault="004C7C05">
      <w:pPr>
        <w:pStyle w:val="Index1"/>
        <w:tabs>
          <w:tab w:val="right" w:leader="dot" w:pos="4582"/>
        </w:tabs>
        <w:rPr>
          <w:noProof/>
        </w:rPr>
      </w:pPr>
      <w:r>
        <w:rPr>
          <w:noProof/>
        </w:rPr>
        <w:t>segment (exposure)</w:t>
      </w:r>
      <w:r>
        <w:rPr>
          <w:noProof/>
        </w:rPr>
        <w:tab/>
        <w:t>350, 351, 361, 430</w:t>
      </w:r>
    </w:p>
    <w:p w:rsidR="004C7C05" w:rsidRDefault="004C7C05">
      <w:pPr>
        <w:pStyle w:val="Index1"/>
        <w:tabs>
          <w:tab w:val="right" w:leader="dot" w:pos="4582"/>
        </w:tabs>
        <w:rPr>
          <w:noProof/>
        </w:rPr>
      </w:pPr>
      <w:r>
        <w:rPr>
          <w:noProof/>
        </w:rPr>
        <w:t>semaphores</w:t>
      </w:r>
      <w:r>
        <w:rPr>
          <w:noProof/>
        </w:rPr>
        <w:tab/>
        <w:t>213</w:t>
      </w:r>
    </w:p>
    <w:p w:rsidR="004C7C05" w:rsidRDefault="004C7C05">
      <w:pPr>
        <w:pStyle w:val="Index1"/>
        <w:tabs>
          <w:tab w:val="right" w:leader="dot" w:pos="4582"/>
        </w:tabs>
        <w:rPr>
          <w:bCs/>
          <w:noProof/>
        </w:rPr>
      </w:pPr>
      <w:r w:rsidRPr="002D44AB">
        <w:rPr>
          <w:i/>
          <w:noProof/>
        </w:rPr>
        <w:t>Sender</w:t>
      </w:r>
      <w:r>
        <w:rPr>
          <w:noProof/>
        </w:rPr>
        <w:tab/>
      </w:r>
      <w:r>
        <w:rPr>
          <w:b/>
          <w:bCs/>
          <w:noProof/>
        </w:rPr>
        <w:t>218</w:t>
      </w:r>
    </w:p>
    <w:p w:rsidR="004C7C05" w:rsidRDefault="004C7C05">
      <w:pPr>
        <w:pStyle w:val="Index2"/>
        <w:tabs>
          <w:tab w:val="right" w:leader="dot" w:pos="4582"/>
        </w:tabs>
        <w:rPr>
          <w:noProof/>
        </w:rPr>
      </w:pPr>
      <w:r>
        <w:rPr>
          <w:noProof/>
        </w:rPr>
        <w:t>examples</w:t>
      </w:r>
      <w:r>
        <w:rPr>
          <w:noProof/>
        </w:rPr>
        <w:tab/>
        <w:t>94</w:t>
      </w:r>
    </w:p>
    <w:p w:rsidR="004C7C05" w:rsidRDefault="004C7C05">
      <w:pPr>
        <w:pStyle w:val="Index1"/>
        <w:tabs>
          <w:tab w:val="right" w:leader="dot" w:pos="4582"/>
        </w:tabs>
        <w:rPr>
          <w:noProof/>
        </w:rPr>
      </w:pPr>
      <w:r w:rsidRPr="002D44AB">
        <w:rPr>
          <w:i/>
          <w:noProof/>
        </w:rPr>
        <w:t>sendJam</w:t>
      </w:r>
      <w:r>
        <w:rPr>
          <w:noProof/>
        </w:rPr>
        <w:tab/>
        <w:t>248</w:t>
      </w:r>
    </w:p>
    <w:p w:rsidR="004C7C05" w:rsidRDefault="004C7C05">
      <w:pPr>
        <w:pStyle w:val="Index1"/>
        <w:tabs>
          <w:tab w:val="right" w:leader="dot" w:pos="4582"/>
        </w:tabs>
        <w:rPr>
          <w:noProof/>
        </w:rPr>
      </w:pPr>
      <w:r>
        <w:rPr>
          <w:noProof/>
        </w:rPr>
        <w:t>sensor</w:t>
      </w:r>
      <w:r>
        <w:rPr>
          <w:noProof/>
        </w:rPr>
        <w:tab/>
        <w:t>10, 11, 27, 69, 76, 81, 138, 317, 318, 319</w:t>
      </w:r>
    </w:p>
    <w:p w:rsidR="004C7C05" w:rsidRDefault="004C7C05">
      <w:pPr>
        <w:pStyle w:val="Index1"/>
        <w:tabs>
          <w:tab w:val="right" w:leader="dot" w:pos="4582"/>
        </w:tabs>
        <w:rPr>
          <w:noProof/>
        </w:rPr>
      </w:pPr>
      <w:r w:rsidRPr="002D44AB">
        <w:rPr>
          <w:i/>
          <w:noProof/>
        </w:rPr>
        <w:t>SENTINEL</w:t>
      </w:r>
      <w:r>
        <w:rPr>
          <w:noProof/>
        </w:rPr>
        <w:tab/>
        <w:t>313, 314, 315, 317</w:t>
      </w:r>
    </w:p>
    <w:p w:rsidR="004C7C05" w:rsidRDefault="004C7C05">
      <w:pPr>
        <w:pStyle w:val="Index2"/>
        <w:tabs>
          <w:tab w:val="right" w:leader="dot" w:pos="4582"/>
        </w:tabs>
        <w:rPr>
          <w:noProof/>
        </w:rPr>
      </w:pPr>
      <w:r>
        <w:rPr>
          <w:noProof/>
        </w:rPr>
        <w:t>examples</w:t>
      </w:r>
      <w:r>
        <w:rPr>
          <w:noProof/>
        </w:rPr>
        <w:tab/>
        <w:t>80</w:t>
      </w:r>
    </w:p>
    <w:p w:rsidR="004C7C05" w:rsidRDefault="004C7C05">
      <w:pPr>
        <w:pStyle w:val="Index1"/>
        <w:tabs>
          <w:tab w:val="right" w:leader="dot" w:pos="4582"/>
        </w:tabs>
        <w:rPr>
          <w:noProof/>
        </w:rPr>
      </w:pPr>
      <w:r>
        <w:rPr>
          <w:noProof/>
        </w:rPr>
        <w:t>sentinel (</w:t>
      </w:r>
      <w:r w:rsidRPr="002D44AB">
        <w:rPr>
          <w:i/>
          <w:noProof/>
        </w:rPr>
        <w:t>Mailbox</w:t>
      </w:r>
      <w:r>
        <w:rPr>
          <w:noProof/>
        </w:rPr>
        <w:t>)</w:t>
      </w:r>
      <w:r>
        <w:rPr>
          <w:noProof/>
        </w:rPr>
        <w:tab/>
        <w:t>77, 80, 315, 317</w:t>
      </w:r>
    </w:p>
    <w:p w:rsidR="004C7C05" w:rsidRDefault="004C7C05">
      <w:pPr>
        <w:pStyle w:val="Index1"/>
        <w:tabs>
          <w:tab w:val="right" w:leader="dot" w:pos="4582"/>
        </w:tabs>
        <w:rPr>
          <w:noProof/>
        </w:rPr>
      </w:pPr>
      <w:r w:rsidRPr="002D44AB">
        <w:rPr>
          <w:i/>
          <w:noProof/>
        </w:rPr>
        <w:t>sentinelFound</w:t>
      </w:r>
      <w:r>
        <w:rPr>
          <w:noProof/>
        </w:rPr>
        <w:tab/>
        <w:t>317</w:t>
      </w:r>
    </w:p>
    <w:p w:rsidR="004C7C05" w:rsidRDefault="004C7C05">
      <w:pPr>
        <w:pStyle w:val="Index1"/>
        <w:tabs>
          <w:tab w:val="right" w:leader="dot" w:pos="4582"/>
        </w:tabs>
        <w:rPr>
          <w:noProof/>
        </w:rPr>
      </w:pPr>
      <w:r w:rsidRPr="002D44AB">
        <w:rPr>
          <w:i/>
          <w:noProof/>
        </w:rPr>
        <w:t xml:space="preserve">SERVER </w:t>
      </w:r>
      <w:r>
        <w:rPr>
          <w:noProof/>
        </w:rPr>
        <w:t>(</w:t>
      </w:r>
      <w:r w:rsidRPr="002D44AB">
        <w:rPr>
          <w:i/>
          <w:noProof/>
        </w:rPr>
        <w:t>Mailbox</w:t>
      </w:r>
      <w:r>
        <w:rPr>
          <w:noProof/>
        </w:rPr>
        <w:t xml:space="preserve"> flag)</w:t>
      </w:r>
      <w:r>
        <w:rPr>
          <w:noProof/>
        </w:rPr>
        <w:tab/>
        <w:t>74, 306, 310, 313, 322</w:t>
      </w:r>
    </w:p>
    <w:p w:rsidR="004C7C05" w:rsidRDefault="004C7C05">
      <w:pPr>
        <w:pStyle w:val="Index2"/>
        <w:tabs>
          <w:tab w:val="right" w:leader="dot" w:pos="4582"/>
        </w:tabs>
        <w:rPr>
          <w:noProof/>
        </w:rPr>
      </w:pPr>
      <w:r>
        <w:rPr>
          <w:noProof/>
        </w:rPr>
        <w:t>examples</w:t>
      </w:r>
      <w:r>
        <w:rPr>
          <w:noProof/>
        </w:rPr>
        <w:tab/>
        <w:t>73, 311, 312</w:t>
      </w:r>
    </w:p>
    <w:p w:rsidR="004C7C05" w:rsidRDefault="004C7C05">
      <w:pPr>
        <w:pStyle w:val="Index1"/>
        <w:tabs>
          <w:tab w:val="right" w:leader="dot" w:pos="4582"/>
        </w:tabs>
        <w:rPr>
          <w:noProof/>
        </w:rPr>
      </w:pPr>
      <w:r w:rsidRPr="002D44AB">
        <w:rPr>
          <w:i/>
          <w:noProof/>
        </w:rPr>
        <w:t>setAevMode</w:t>
      </w:r>
    </w:p>
    <w:p w:rsidR="004C7C05" w:rsidRDefault="004C7C05">
      <w:pPr>
        <w:pStyle w:val="Index2"/>
        <w:tabs>
          <w:tab w:val="right" w:leader="dot" w:pos="4582"/>
        </w:tabs>
        <w:rPr>
          <w:noProof/>
        </w:rPr>
      </w:pPr>
      <w:r w:rsidRPr="002D44AB">
        <w:rPr>
          <w:i/>
          <w:noProof/>
        </w:rPr>
        <w:t>Port</w:t>
      </w:r>
      <w:r>
        <w:rPr>
          <w:noProof/>
        </w:rPr>
        <w:t xml:space="preserve"> method</w:t>
      </w:r>
      <w:r>
        <w:rPr>
          <w:noProof/>
        </w:rPr>
        <w:tab/>
        <w:t>251</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187, 280</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280</w:t>
      </w:r>
    </w:p>
    <w:p w:rsidR="004C7C05" w:rsidRDefault="004C7C05">
      <w:pPr>
        <w:pStyle w:val="Index1"/>
        <w:tabs>
          <w:tab w:val="right" w:leader="dot" w:pos="4582"/>
        </w:tabs>
        <w:rPr>
          <w:noProof/>
        </w:rPr>
      </w:pPr>
      <w:r w:rsidRPr="002D44AB">
        <w:rPr>
          <w:i/>
          <w:noProof/>
        </w:rPr>
        <w:t xml:space="preserve">setD </w:t>
      </w:r>
      <w:r>
        <w:rPr>
          <w:noProof/>
        </w:rPr>
        <w:t>(global function)</w:t>
      </w:r>
      <w:r>
        <w:rPr>
          <w:noProof/>
        </w:rPr>
        <w:tab/>
        <w:t>169</w:t>
      </w:r>
    </w:p>
    <w:p w:rsidR="004C7C05" w:rsidRDefault="004C7C05">
      <w:pPr>
        <w:pStyle w:val="Index1"/>
        <w:tabs>
          <w:tab w:val="right" w:leader="dot" w:pos="4582"/>
        </w:tabs>
        <w:rPr>
          <w:noProof/>
        </w:rPr>
      </w:pPr>
      <w:r w:rsidRPr="002D44AB">
        <w:rPr>
          <w:i/>
          <w:noProof/>
        </w:rPr>
        <w:t>setDelay</w:t>
      </w:r>
      <w:r>
        <w:rPr>
          <w:noProof/>
        </w:rPr>
        <w:tab/>
        <w:t>209</w:t>
      </w:r>
    </w:p>
    <w:p w:rsidR="004C7C05" w:rsidRDefault="004C7C05">
      <w:pPr>
        <w:pStyle w:val="Index1"/>
        <w:tabs>
          <w:tab w:val="right" w:leader="dot" w:pos="4582"/>
        </w:tabs>
        <w:rPr>
          <w:noProof/>
        </w:rPr>
      </w:pPr>
      <w:r w:rsidRPr="002D44AB">
        <w:rPr>
          <w:i/>
          <w:noProof/>
        </w:rPr>
        <w:t>setDFrom</w:t>
      </w:r>
      <w:r>
        <w:rPr>
          <w:noProof/>
        </w:rPr>
        <w:tab/>
        <w:t>170</w:t>
      </w:r>
    </w:p>
    <w:p w:rsidR="004C7C05" w:rsidRDefault="004C7C05">
      <w:pPr>
        <w:pStyle w:val="Index1"/>
        <w:tabs>
          <w:tab w:val="right" w:leader="dot" w:pos="4582"/>
        </w:tabs>
        <w:rPr>
          <w:noProof/>
        </w:rPr>
      </w:pPr>
      <w:r w:rsidRPr="002D44AB">
        <w:rPr>
          <w:i/>
          <w:noProof/>
        </w:rPr>
        <w:t>setDrift</w:t>
      </w:r>
      <w:r>
        <w:rPr>
          <w:noProof/>
        </w:rPr>
        <w:tab/>
        <w:t>211</w:t>
      </w:r>
    </w:p>
    <w:p w:rsidR="004C7C05" w:rsidRDefault="004C7C05">
      <w:pPr>
        <w:pStyle w:val="Index1"/>
        <w:tabs>
          <w:tab w:val="right" w:leader="dot" w:pos="4582"/>
        </w:tabs>
        <w:rPr>
          <w:bCs/>
          <w:noProof/>
        </w:rPr>
      </w:pPr>
      <w:r w:rsidRPr="002D44AB">
        <w:rPr>
          <w:i/>
          <w:noProof/>
        </w:rPr>
        <w:t>setDTo</w:t>
      </w:r>
      <w:r>
        <w:rPr>
          <w:noProof/>
        </w:rPr>
        <w:tab/>
        <w:t xml:space="preserve">62, </w:t>
      </w:r>
      <w:r>
        <w:rPr>
          <w:b/>
          <w:bCs/>
          <w:noProof/>
        </w:rPr>
        <w:t>170</w:t>
      </w:r>
    </w:p>
    <w:p w:rsidR="004C7C05" w:rsidRDefault="004C7C05">
      <w:pPr>
        <w:pStyle w:val="Index2"/>
        <w:tabs>
          <w:tab w:val="right" w:leader="dot" w:pos="4582"/>
        </w:tabs>
        <w:rPr>
          <w:noProof/>
        </w:rPr>
      </w:pPr>
      <w:r>
        <w:rPr>
          <w:noProof/>
        </w:rPr>
        <w:t>examples</w:t>
      </w:r>
      <w:r>
        <w:rPr>
          <w:noProof/>
        </w:rPr>
        <w:tab/>
        <w:t>62</w:t>
      </w:r>
    </w:p>
    <w:p w:rsidR="004C7C05" w:rsidRDefault="004C7C05">
      <w:pPr>
        <w:pStyle w:val="Index1"/>
        <w:tabs>
          <w:tab w:val="right" w:leader="dot" w:pos="4582"/>
        </w:tabs>
        <w:rPr>
          <w:bCs/>
          <w:noProof/>
        </w:rPr>
      </w:pPr>
      <w:r w:rsidRPr="002D44AB">
        <w:rPr>
          <w:i/>
          <w:noProof/>
        </w:rPr>
        <w:t>setDu</w:t>
      </w:r>
      <w:r>
        <w:rPr>
          <w:noProof/>
        </w:rPr>
        <w:tab/>
        <w:t xml:space="preserve">112, </w:t>
      </w:r>
      <w:r>
        <w:rPr>
          <w:b/>
          <w:bCs/>
          <w:noProof/>
        </w:rPr>
        <w:t>127</w:t>
      </w:r>
    </w:p>
    <w:p w:rsidR="004C7C05" w:rsidRDefault="004C7C05">
      <w:pPr>
        <w:pStyle w:val="Index2"/>
        <w:tabs>
          <w:tab w:val="right" w:leader="dot" w:pos="4582"/>
        </w:tabs>
        <w:rPr>
          <w:noProof/>
        </w:rPr>
      </w:pPr>
      <w:r>
        <w:rPr>
          <w:noProof/>
        </w:rPr>
        <w:t>examples</w:t>
      </w:r>
      <w:r>
        <w:rPr>
          <w:noProof/>
        </w:rPr>
        <w:tab/>
        <w:t>111</w:t>
      </w:r>
    </w:p>
    <w:p w:rsidR="004C7C05" w:rsidRDefault="004C7C05">
      <w:pPr>
        <w:pStyle w:val="Index1"/>
        <w:tabs>
          <w:tab w:val="right" w:leader="dot" w:pos="4582"/>
        </w:tabs>
        <w:rPr>
          <w:bCs/>
          <w:noProof/>
        </w:rPr>
      </w:pPr>
      <w:r w:rsidRPr="002D44AB">
        <w:rPr>
          <w:i/>
          <w:noProof/>
        </w:rPr>
        <w:t>setErrorRun</w:t>
      </w:r>
      <w:r>
        <w:rPr>
          <w:noProof/>
        </w:rPr>
        <w:tab/>
        <w:t xml:space="preserve">187, </w:t>
      </w:r>
      <w:r>
        <w:rPr>
          <w:b/>
          <w:bCs/>
          <w:noProof/>
        </w:rPr>
        <w:t>284</w:t>
      </w:r>
    </w:p>
    <w:p w:rsidR="004C7C05" w:rsidRDefault="004C7C05">
      <w:pPr>
        <w:pStyle w:val="Index2"/>
        <w:tabs>
          <w:tab w:val="right" w:leader="dot" w:pos="4582"/>
        </w:tabs>
        <w:rPr>
          <w:noProof/>
        </w:rPr>
      </w:pPr>
      <w:r>
        <w:rPr>
          <w:noProof/>
        </w:rPr>
        <w:t>examples</w:t>
      </w:r>
      <w:r>
        <w:rPr>
          <w:noProof/>
        </w:rPr>
        <w:tab/>
        <w:t>285</w:t>
      </w:r>
    </w:p>
    <w:p w:rsidR="004C7C05" w:rsidRDefault="004C7C05">
      <w:pPr>
        <w:pStyle w:val="Index1"/>
        <w:tabs>
          <w:tab w:val="right" w:leader="dot" w:pos="4582"/>
        </w:tabs>
        <w:rPr>
          <w:bCs/>
          <w:noProof/>
        </w:rPr>
      </w:pPr>
      <w:r w:rsidRPr="002D44AB">
        <w:rPr>
          <w:i/>
          <w:noProof/>
        </w:rPr>
        <w:t>setEtu</w:t>
      </w:r>
      <w:r>
        <w:rPr>
          <w:noProof/>
        </w:rPr>
        <w:tab/>
        <w:t xml:space="preserve">39, 82, 112, </w:t>
      </w:r>
      <w:r>
        <w:rPr>
          <w:b/>
          <w:bCs/>
          <w:noProof/>
        </w:rPr>
        <w:t>127</w:t>
      </w:r>
      <w:r>
        <w:rPr>
          <w:bCs/>
          <w:noProof/>
        </w:rPr>
        <w:t>, 407</w:t>
      </w:r>
    </w:p>
    <w:p w:rsidR="004C7C05" w:rsidRDefault="004C7C05">
      <w:pPr>
        <w:pStyle w:val="Index2"/>
        <w:tabs>
          <w:tab w:val="right" w:leader="dot" w:pos="4582"/>
        </w:tabs>
        <w:rPr>
          <w:noProof/>
        </w:rPr>
      </w:pPr>
      <w:r>
        <w:rPr>
          <w:noProof/>
        </w:rPr>
        <w:t>examples</w:t>
      </w:r>
      <w:r>
        <w:rPr>
          <w:noProof/>
        </w:rPr>
        <w:tab/>
        <w:t>39, 111, 128, 129</w:t>
      </w:r>
    </w:p>
    <w:p w:rsidR="004C7C05" w:rsidRDefault="004C7C05">
      <w:pPr>
        <w:pStyle w:val="Index1"/>
        <w:tabs>
          <w:tab w:val="right" w:leader="dot" w:pos="4582"/>
        </w:tabs>
        <w:rPr>
          <w:bCs/>
          <w:noProof/>
        </w:rPr>
      </w:pPr>
      <w:r w:rsidRPr="002D44AB">
        <w:rPr>
          <w:i/>
          <w:noProof/>
        </w:rPr>
        <w:t>setFaultRate</w:t>
      </w:r>
      <w:r>
        <w:rPr>
          <w:noProof/>
        </w:rPr>
        <w:tab/>
      </w:r>
      <w:r>
        <w:rPr>
          <w:b/>
          <w:bCs/>
          <w:noProof/>
        </w:rPr>
        <w:t>260</w:t>
      </w:r>
      <w:r>
        <w:rPr>
          <w:bCs/>
          <w:noProof/>
        </w:rPr>
        <w:t>, 261</w:t>
      </w:r>
    </w:p>
    <w:p w:rsidR="004C7C05" w:rsidRDefault="004C7C05">
      <w:pPr>
        <w:pStyle w:val="Index2"/>
        <w:tabs>
          <w:tab w:val="right" w:leader="dot" w:pos="4582"/>
        </w:tabs>
        <w:rPr>
          <w:noProof/>
        </w:rPr>
      </w:pPr>
      <w:r>
        <w:rPr>
          <w:noProof/>
        </w:rPr>
        <w:t>examples</w:t>
      </w:r>
      <w:r>
        <w:rPr>
          <w:noProof/>
        </w:rPr>
        <w:tab/>
        <w:t>62</w:t>
      </w:r>
    </w:p>
    <w:p w:rsidR="004C7C05" w:rsidRDefault="004C7C05">
      <w:pPr>
        <w:pStyle w:val="Index1"/>
        <w:tabs>
          <w:tab w:val="right" w:leader="dot" w:pos="4582"/>
        </w:tabs>
        <w:rPr>
          <w:noProof/>
        </w:rPr>
      </w:pPr>
      <w:r w:rsidRPr="002D44AB">
        <w:rPr>
          <w:i/>
          <w:noProof/>
        </w:rPr>
        <w:t>setFlag</w:t>
      </w:r>
      <w:r>
        <w:rPr>
          <w:noProof/>
        </w:rPr>
        <w:tab/>
        <w:t>145</w:t>
      </w:r>
    </w:p>
    <w:p w:rsidR="004C7C05" w:rsidRDefault="004C7C05">
      <w:pPr>
        <w:pStyle w:val="Index1"/>
        <w:tabs>
          <w:tab w:val="right" w:leader="dot" w:pos="4582"/>
        </w:tabs>
        <w:rPr>
          <w:noProof/>
        </w:rPr>
      </w:pPr>
      <w:r w:rsidRPr="002D44AB">
        <w:rPr>
          <w:i/>
          <w:noProof/>
        </w:rPr>
        <w:t>setFlush</w:t>
      </w:r>
      <w:r>
        <w:rPr>
          <w:noProof/>
        </w:rPr>
        <w:tab/>
        <w:t>334</w:t>
      </w:r>
    </w:p>
    <w:p w:rsidR="004C7C05" w:rsidRDefault="004C7C05">
      <w:pPr>
        <w:pStyle w:val="Index1"/>
        <w:tabs>
          <w:tab w:val="right" w:leader="dot" w:pos="4582"/>
        </w:tabs>
        <w:rPr>
          <w:noProof/>
        </w:rPr>
      </w:pPr>
      <w:r w:rsidRPr="002D44AB">
        <w:rPr>
          <w:i/>
          <w:noProof/>
        </w:rPr>
        <w:t>setItu</w:t>
      </w:r>
      <w:r>
        <w:rPr>
          <w:noProof/>
        </w:rPr>
        <w:tab/>
        <w:t>127, 407</w:t>
      </w:r>
    </w:p>
    <w:p w:rsidR="004C7C05" w:rsidRDefault="004C7C05">
      <w:pPr>
        <w:pStyle w:val="Index1"/>
        <w:tabs>
          <w:tab w:val="right" w:leader="dot" w:pos="4582"/>
        </w:tabs>
        <w:rPr>
          <w:noProof/>
        </w:rPr>
      </w:pPr>
      <w:r w:rsidRPr="002D44AB">
        <w:rPr>
          <w:i/>
          <w:noProof/>
        </w:rPr>
        <w:t>setLimit</w:t>
      </w:r>
    </w:p>
    <w:p w:rsidR="004C7C05" w:rsidRDefault="004C7C05">
      <w:pPr>
        <w:pStyle w:val="Index2"/>
        <w:tabs>
          <w:tab w:val="right" w:leader="dot" w:pos="4582"/>
        </w:tabs>
        <w:rPr>
          <w:bCs/>
          <w:noProof/>
        </w:rPr>
      </w:pPr>
      <w:r>
        <w:rPr>
          <w:noProof/>
        </w:rPr>
        <w:t>global function</w:t>
      </w:r>
      <w:r>
        <w:rPr>
          <w:noProof/>
        </w:rPr>
        <w:tab/>
        <w:t xml:space="preserve">36, 39, 63, 114, </w:t>
      </w:r>
      <w:r>
        <w:rPr>
          <w:b/>
          <w:bCs/>
          <w:noProof/>
        </w:rPr>
        <w:t>334</w:t>
      </w:r>
      <w:r>
        <w:rPr>
          <w:bCs/>
          <w:noProof/>
        </w:rPr>
        <w:t>, 410</w:t>
      </w:r>
    </w:p>
    <w:p w:rsidR="004C7C05" w:rsidRDefault="004C7C05">
      <w:pPr>
        <w:pStyle w:val="Index2"/>
        <w:tabs>
          <w:tab w:val="right" w:leader="dot" w:pos="4582"/>
        </w:tabs>
        <w:rPr>
          <w:bCs/>
          <w:noProof/>
        </w:rPr>
      </w:pPr>
      <w:r w:rsidRPr="002D44AB">
        <w:rPr>
          <w:i/>
          <w:noProof/>
        </w:rPr>
        <w:t>Mailbox</w:t>
      </w:r>
      <w:r>
        <w:rPr>
          <w:noProof/>
        </w:rPr>
        <w:t xml:space="preserve"> method</w:t>
      </w:r>
      <w:r>
        <w:rPr>
          <w:noProof/>
        </w:rPr>
        <w:tab/>
        <w:t xml:space="preserve">97, 294, </w:t>
      </w:r>
      <w:r>
        <w:rPr>
          <w:b/>
          <w:bCs/>
          <w:noProof/>
        </w:rPr>
        <w:t>301</w:t>
      </w:r>
      <w:r>
        <w:rPr>
          <w:bCs/>
          <w:noProof/>
        </w:rPr>
        <w:t>, 304, 305, 316</w:t>
      </w:r>
    </w:p>
    <w:p w:rsidR="004C7C05" w:rsidRDefault="004C7C05">
      <w:pPr>
        <w:pStyle w:val="Index1"/>
        <w:tabs>
          <w:tab w:val="right" w:leader="dot" w:pos="4582"/>
        </w:tabs>
        <w:rPr>
          <w:noProof/>
        </w:rPr>
      </w:pPr>
      <w:r w:rsidRPr="002D44AB">
        <w:rPr>
          <w:i/>
          <w:noProof/>
        </w:rPr>
        <w:t>setLocation</w:t>
      </w:r>
    </w:p>
    <w:p w:rsidR="004C7C05" w:rsidRDefault="004C7C05">
      <w:pPr>
        <w:pStyle w:val="Index2"/>
        <w:tabs>
          <w:tab w:val="right" w:leader="dot" w:pos="4582"/>
        </w:tabs>
        <w:rPr>
          <w:noProof/>
        </w:rPr>
      </w:pPr>
      <w:r w:rsidRPr="002D44AB">
        <w:rPr>
          <w:i/>
          <w:noProof/>
        </w:rPr>
        <w:t>Station</w:t>
      </w:r>
      <w:r>
        <w:rPr>
          <w:noProof/>
        </w:rPr>
        <w:t xml:space="preserve"> method</w:t>
      </w:r>
      <w:r>
        <w:rPr>
          <w:noProof/>
        </w:rPr>
        <w:tab/>
        <w:t>94, 185</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182, 184, 185, 408</w:t>
      </w:r>
    </w:p>
    <w:p w:rsidR="004C7C05" w:rsidRDefault="004C7C05">
      <w:pPr>
        <w:pStyle w:val="Index1"/>
        <w:tabs>
          <w:tab w:val="right" w:leader="dot" w:pos="4582"/>
        </w:tabs>
        <w:rPr>
          <w:bCs/>
          <w:noProof/>
        </w:rPr>
      </w:pPr>
      <w:r w:rsidRPr="002D44AB">
        <w:rPr>
          <w:i/>
          <w:noProof/>
        </w:rPr>
        <w:t>setMinDistance</w:t>
      </w:r>
      <w:r>
        <w:rPr>
          <w:noProof/>
        </w:rPr>
        <w:tab/>
        <w:t xml:space="preserve">182, </w:t>
      </w:r>
      <w:r>
        <w:rPr>
          <w:b/>
          <w:bCs/>
          <w:noProof/>
        </w:rPr>
        <w:t>185</w:t>
      </w:r>
      <w:r>
        <w:rPr>
          <w:bCs/>
          <w:noProof/>
        </w:rPr>
        <w:t>, 187</w:t>
      </w:r>
    </w:p>
    <w:p w:rsidR="004C7C05" w:rsidRDefault="004C7C05">
      <w:pPr>
        <w:pStyle w:val="Index1"/>
        <w:tabs>
          <w:tab w:val="right" w:leader="dot" w:pos="4582"/>
        </w:tabs>
        <w:rPr>
          <w:noProof/>
        </w:rPr>
      </w:pPr>
      <w:r w:rsidRPr="002D44AB">
        <w:rPr>
          <w:i/>
          <w:noProof/>
        </w:rPr>
        <w:t>setNName</w:t>
      </w:r>
      <w:r>
        <w:rPr>
          <w:noProof/>
        </w:rPr>
        <w:tab/>
        <w:t>153</w:t>
      </w:r>
    </w:p>
    <w:p w:rsidR="004C7C05" w:rsidRDefault="004C7C05">
      <w:pPr>
        <w:pStyle w:val="Index2"/>
        <w:tabs>
          <w:tab w:val="right" w:leader="dot" w:pos="4582"/>
        </w:tabs>
        <w:rPr>
          <w:noProof/>
        </w:rPr>
      </w:pPr>
      <w:r>
        <w:rPr>
          <w:noProof/>
        </w:rPr>
        <w:t>examples</w:t>
      </w:r>
      <w:r>
        <w:rPr>
          <w:noProof/>
        </w:rPr>
        <w:tab/>
        <w:t>167, 182, 294</w:t>
      </w:r>
    </w:p>
    <w:p w:rsidR="004C7C05" w:rsidRDefault="004C7C05">
      <w:pPr>
        <w:pStyle w:val="Index1"/>
        <w:tabs>
          <w:tab w:val="right" w:leader="dot" w:pos="4582"/>
        </w:tabs>
        <w:rPr>
          <w:noProof/>
        </w:rPr>
      </w:pPr>
      <w:r w:rsidRPr="002D44AB">
        <w:rPr>
          <w:i/>
          <w:noProof/>
        </w:rPr>
        <w:t>setPacketCleaner</w:t>
      </w:r>
      <w:r>
        <w:rPr>
          <w:noProof/>
        </w:rPr>
        <w:tab/>
        <w:t>262</w:t>
      </w:r>
    </w:p>
    <w:p w:rsidR="004C7C05" w:rsidRDefault="004C7C05">
      <w:pPr>
        <w:pStyle w:val="Index1"/>
        <w:tabs>
          <w:tab w:val="right" w:leader="dot" w:pos="4582"/>
        </w:tabs>
        <w:rPr>
          <w:noProof/>
        </w:rPr>
      </w:pPr>
      <w:r w:rsidRPr="002D44AB">
        <w:rPr>
          <w:i/>
          <w:noProof/>
        </w:rPr>
        <w:t>setPreamble</w:t>
      </w:r>
      <w:r>
        <w:rPr>
          <w:noProof/>
        </w:rPr>
        <w:tab/>
        <w:t>184, 187, 264</w:t>
      </w:r>
    </w:p>
    <w:p w:rsidR="004C7C05" w:rsidRDefault="004C7C05">
      <w:pPr>
        <w:pStyle w:val="Index2"/>
        <w:tabs>
          <w:tab w:val="right" w:leader="dot" w:pos="4582"/>
        </w:tabs>
        <w:rPr>
          <w:noProof/>
        </w:rPr>
      </w:pPr>
      <w:r>
        <w:rPr>
          <w:noProof/>
        </w:rPr>
        <w:t>examples</w:t>
      </w:r>
      <w:r>
        <w:rPr>
          <w:noProof/>
        </w:rPr>
        <w:tab/>
        <w:t>182</w:t>
      </w:r>
    </w:p>
    <w:p w:rsidR="004C7C05" w:rsidRDefault="004C7C05">
      <w:pPr>
        <w:pStyle w:val="Index1"/>
        <w:tabs>
          <w:tab w:val="right" w:leader="dot" w:pos="4582"/>
        </w:tabs>
        <w:rPr>
          <w:noProof/>
        </w:rPr>
      </w:pPr>
      <w:r w:rsidRPr="002D44AB">
        <w:rPr>
          <w:i/>
          <w:noProof/>
        </w:rPr>
        <w:t>setPurgeDelay</w:t>
      </w:r>
    </w:p>
    <w:p w:rsidR="004C7C05" w:rsidRDefault="004C7C05">
      <w:pPr>
        <w:pStyle w:val="Index2"/>
        <w:tabs>
          <w:tab w:val="right" w:leader="dot" w:pos="4582"/>
        </w:tabs>
        <w:rPr>
          <w:noProof/>
        </w:rPr>
      </w:pPr>
      <w:r w:rsidRPr="002D44AB">
        <w:rPr>
          <w:i/>
          <w:noProof/>
        </w:rPr>
        <w:t>Link</w:t>
      </w:r>
      <w:r>
        <w:rPr>
          <w:noProof/>
        </w:rPr>
        <w:t xml:space="preserve"> method</w:t>
      </w:r>
      <w:r>
        <w:rPr>
          <w:noProof/>
        </w:rPr>
        <w:tab/>
        <w:t>166, 246</w:t>
      </w:r>
    </w:p>
    <w:p w:rsidR="004C7C05" w:rsidRDefault="004C7C05">
      <w:pPr>
        <w:pStyle w:val="Index2"/>
        <w:tabs>
          <w:tab w:val="right" w:leader="dot" w:pos="4582"/>
        </w:tabs>
        <w:rPr>
          <w:noProof/>
        </w:rPr>
      </w:pPr>
      <w:r w:rsidRPr="002D44AB">
        <w:rPr>
          <w:i/>
          <w:noProof/>
        </w:rPr>
        <w:t>RFChannel</w:t>
      </w:r>
      <w:r>
        <w:rPr>
          <w:noProof/>
        </w:rPr>
        <w:t xml:space="preserve"> method</w:t>
      </w:r>
      <w:r>
        <w:rPr>
          <w:noProof/>
        </w:rPr>
        <w:tab/>
        <w:t>176, 279</w:t>
      </w:r>
    </w:p>
    <w:p w:rsidR="004C7C05" w:rsidRDefault="004C7C05">
      <w:pPr>
        <w:pStyle w:val="Index1"/>
        <w:tabs>
          <w:tab w:val="right" w:leader="dot" w:pos="4582"/>
        </w:tabs>
        <w:rPr>
          <w:noProof/>
        </w:rPr>
      </w:pPr>
      <w:r w:rsidRPr="002D44AB">
        <w:rPr>
          <w:i/>
          <w:noProof/>
        </w:rPr>
        <w:t>setQSLimit</w:t>
      </w:r>
    </w:p>
    <w:p w:rsidR="004C7C05" w:rsidRDefault="004C7C05">
      <w:pPr>
        <w:pStyle w:val="Index2"/>
        <w:tabs>
          <w:tab w:val="right" w:leader="dot" w:pos="4582"/>
        </w:tabs>
        <w:rPr>
          <w:noProof/>
        </w:rPr>
      </w:pPr>
      <w:r>
        <w:rPr>
          <w:noProof/>
        </w:rPr>
        <w:t>global function</w:t>
      </w:r>
      <w:r>
        <w:rPr>
          <w:noProof/>
        </w:rPr>
        <w:tab/>
        <w:t>237</w:t>
      </w:r>
    </w:p>
    <w:p w:rsidR="004C7C05" w:rsidRDefault="004C7C05">
      <w:pPr>
        <w:pStyle w:val="Index2"/>
        <w:tabs>
          <w:tab w:val="right" w:leader="dot" w:pos="4582"/>
        </w:tabs>
        <w:rPr>
          <w:noProof/>
        </w:rPr>
      </w:pPr>
      <w:r w:rsidRPr="002D44AB">
        <w:rPr>
          <w:i/>
          <w:noProof/>
        </w:rPr>
        <w:t>Station</w:t>
      </w:r>
      <w:r>
        <w:rPr>
          <w:noProof/>
        </w:rPr>
        <w:t xml:space="preserve"> method</w:t>
      </w:r>
      <w:r>
        <w:rPr>
          <w:noProof/>
        </w:rPr>
        <w:tab/>
        <w:t>237</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237</w:t>
      </w:r>
    </w:p>
    <w:p w:rsidR="004C7C05" w:rsidRDefault="004C7C05">
      <w:pPr>
        <w:pStyle w:val="Index1"/>
        <w:tabs>
          <w:tab w:val="right" w:leader="dot" w:pos="4582"/>
        </w:tabs>
        <w:rPr>
          <w:bCs/>
          <w:noProof/>
        </w:rPr>
      </w:pPr>
      <w:r w:rsidRPr="002D44AB">
        <w:rPr>
          <w:i/>
          <w:noProof/>
        </w:rPr>
        <w:t>setResync</w:t>
      </w:r>
      <w:r>
        <w:rPr>
          <w:noProof/>
        </w:rPr>
        <w:tab/>
        <w:t xml:space="preserve">44, 129, </w:t>
      </w:r>
      <w:r>
        <w:rPr>
          <w:b/>
          <w:bCs/>
          <w:noProof/>
        </w:rPr>
        <w:t>211</w:t>
      </w:r>
      <w:r>
        <w:rPr>
          <w:bCs/>
          <w:noProof/>
        </w:rPr>
        <w:t>, 212, 407</w:t>
      </w:r>
    </w:p>
    <w:p w:rsidR="004C7C05" w:rsidRDefault="004C7C05">
      <w:pPr>
        <w:pStyle w:val="Index1"/>
        <w:tabs>
          <w:tab w:val="right" w:leader="dot" w:pos="4582"/>
        </w:tabs>
        <w:rPr>
          <w:bCs/>
          <w:noProof/>
        </w:rPr>
      </w:pPr>
      <w:r w:rsidRPr="002D44AB">
        <w:rPr>
          <w:i/>
          <w:noProof/>
        </w:rPr>
        <w:t>setRPower</w:t>
      </w:r>
      <w:r>
        <w:rPr>
          <w:noProof/>
        </w:rPr>
        <w:tab/>
      </w:r>
      <w:r>
        <w:rPr>
          <w:b/>
          <w:bCs/>
          <w:noProof/>
        </w:rPr>
        <w:t>184</w:t>
      </w:r>
      <w:r>
        <w:rPr>
          <w:bCs/>
          <w:noProof/>
        </w:rPr>
        <w:t>, 187, 266, 272</w:t>
      </w:r>
    </w:p>
    <w:p w:rsidR="004C7C05" w:rsidRDefault="004C7C05">
      <w:pPr>
        <w:pStyle w:val="Index1"/>
        <w:tabs>
          <w:tab w:val="right" w:leader="dot" w:pos="4582"/>
        </w:tabs>
        <w:rPr>
          <w:bCs/>
          <w:noProof/>
        </w:rPr>
      </w:pPr>
      <w:r w:rsidRPr="002D44AB">
        <w:rPr>
          <w:i/>
          <w:noProof/>
        </w:rPr>
        <w:t>setRTag</w:t>
      </w:r>
      <w:r>
        <w:rPr>
          <w:noProof/>
        </w:rPr>
        <w:tab/>
      </w:r>
      <w:r>
        <w:rPr>
          <w:b/>
          <w:bCs/>
          <w:noProof/>
        </w:rPr>
        <w:t>184</w:t>
      </w:r>
      <w:r>
        <w:rPr>
          <w:bCs/>
          <w:noProof/>
        </w:rPr>
        <w:t>, 187, 266</w:t>
      </w:r>
    </w:p>
    <w:p w:rsidR="004C7C05" w:rsidRDefault="004C7C05">
      <w:pPr>
        <w:pStyle w:val="Index1"/>
        <w:tabs>
          <w:tab w:val="right" w:leader="dot" w:pos="4582"/>
        </w:tabs>
        <w:rPr>
          <w:noProof/>
        </w:rPr>
      </w:pPr>
      <w:r w:rsidRPr="002D44AB">
        <w:rPr>
          <w:i/>
          <w:noProof/>
        </w:rPr>
        <w:t>setSecond</w:t>
      </w:r>
      <w:r>
        <w:rPr>
          <w:noProof/>
        </w:rPr>
        <w:tab/>
        <w:t>129</w:t>
      </w:r>
    </w:p>
    <w:p w:rsidR="004C7C05" w:rsidRDefault="004C7C05">
      <w:pPr>
        <w:pStyle w:val="Index1"/>
        <w:tabs>
          <w:tab w:val="right" w:leader="dot" w:pos="4582"/>
        </w:tabs>
        <w:rPr>
          <w:noProof/>
        </w:rPr>
      </w:pPr>
      <w:r w:rsidRPr="002D44AB">
        <w:rPr>
          <w:i/>
          <w:noProof/>
        </w:rPr>
        <w:t>setSentinel</w:t>
      </w:r>
      <w:r>
        <w:rPr>
          <w:noProof/>
        </w:rPr>
        <w:tab/>
        <w:t>317</w:t>
      </w:r>
    </w:p>
    <w:p w:rsidR="004C7C05" w:rsidRDefault="004C7C05">
      <w:pPr>
        <w:pStyle w:val="Index2"/>
        <w:tabs>
          <w:tab w:val="right" w:leader="dot" w:pos="4582"/>
        </w:tabs>
        <w:rPr>
          <w:noProof/>
        </w:rPr>
      </w:pPr>
      <w:r>
        <w:rPr>
          <w:noProof/>
        </w:rPr>
        <w:t>examples</w:t>
      </w:r>
      <w:r>
        <w:rPr>
          <w:noProof/>
        </w:rPr>
        <w:tab/>
        <w:t>76</w:t>
      </w:r>
    </w:p>
    <w:p w:rsidR="004C7C05" w:rsidRDefault="004C7C05">
      <w:pPr>
        <w:pStyle w:val="Index1"/>
        <w:tabs>
          <w:tab w:val="right" w:leader="dot" w:pos="4582"/>
        </w:tabs>
        <w:rPr>
          <w:noProof/>
        </w:rPr>
      </w:pPr>
      <w:r w:rsidRPr="002D44AB">
        <w:rPr>
          <w:i/>
          <w:noProof/>
        </w:rPr>
        <w:t>setSigThreshold</w:t>
      </w:r>
      <w:r>
        <w:rPr>
          <w:noProof/>
        </w:rPr>
        <w:tab/>
        <w:t>277</w:t>
      </w:r>
    </w:p>
    <w:p w:rsidR="004C7C05" w:rsidRDefault="004C7C05">
      <w:pPr>
        <w:pStyle w:val="Index1"/>
        <w:tabs>
          <w:tab w:val="right" w:leader="dot" w:pos="4582"/>
        </w:tabs>
        <w:rPr>
          <w:noProof/>
        </w:rPr>
      </w:pPr>
      <w:r w:rsidRPr="002D44AB">
        <w:rPr>
          <w:i/>
          <w:noProof/>
        </w:rPr>
        <w:t>setSigThresholdHigh</w:t>
      </w:r>
      <w:r>
        <w:rPr>
          <w:noProof/>
        </w:rPr>
        <w:tab/>
        <w:t>277, 278</w:t>
      </w:r>
    </w:p>
    <w:p w:rsidR="004C7C05" w:rsidRDefault="004C7C05">
      <w:pPr>
        <w:pStyle w:val="Index1"/>
        <w:tabs>
          <w:tab w:val="right" w:leader="dot" w:pos="4582"/>
        </w:tabs>
        <w:rPr>
          <w:noProof/>
        </w:rPr>
      </w:pPr>
      <w:r w:rsidRPr="002D44AB">
        <w:rPr>
          <w:i/>
          <w:noProof/>
        </w:rPr>
        <w:t>setSigThresholdLow</w:t>
      </w:r>
      <w:r>
        <w:rPr>
          <w:noProof/>
        </w:rPr>
        <w:tab/>
        <w:t>277, 278, 285</w:t>
      </w:r>
    </w:p>
    <w:p w:rsidR="004C7C05" w:rsidRDefault="004C7C05">
      <w:pPr>
        <w:pStyle w:val="Index1"/>
        <w:tabs>
          <w:tab w:val="right" w:leader="dot" w:pos="4582"/>
        </w:tabs>
        <w:rPr>
          <w:noProof/>
        </w:rPr>
      </w:pPr>
      <w:r w:rsidRPr="002D44AB">
        <w:rPr>
          <w:i/>
          <w:noProof/>
        </w:rPr>
        <w:t>setSP</w:t>
      </w:r>
      <w:r>
        <w:rPr>
          <w:noProof/>
        </w:rPr>
        <w:tab/>
        <w:t>196, 300</w:t>
      </w:r>
    </w:p>
    <w:p w:rsidR="004C7C05" w:rsidRDefault="004C7C05">
      <w:pPr>
        <w:pStyle w:val="Index1"/>
        <w:tabs>
          <w:tab w:val="right" w:leader="dot" w:pos="4582"/>
        </w:tabs>
        <w:rPr>
          <w:bCs/>
          <w:noProof/>
        </w:rPr>
      </w:pPr>
      <w:r w:rsidRPr="002D44AB">
        <w:rPr>
          <w:i/>
          <w:noProof/>
        </w:rPr>
        <w:t>setTag</w:t>
      </w:r>
      <w:r>
        <w:rPr>
          <w:noProof/>
        </w:rPr>
        <w:tab/>
      </w:r>
      <w:r>
        <w:rPr>
          <w:b/>
          <w:bCs/>
          <w:noProof/>
        </w:rPr>
        <w:t>184</w:t>
      </w:r>
      <w:r>
        <w:rPr>
          <w:bCs/>
          <w:noProof/>
        </w:rPr>
        <w:t>, 187</w:t>
      </w:r>
    </w:p>
    <w:p w:rsidR="004C7C05" w:rsidRDefault="004C7C05">
      <w:pPr>
        <w:pStyle w:val="Index1"/>
        <w:tabs>
          <w:tab w:val="right" w:leader="dot" w:pos="4582"/>
        </w:tabs>
        <w:rPr>
          <w:noProof/>
        </w:rPr>
      </w:pPr>
      <w:r w:rsidRPr="002D44AB">
        <w:rPr>
          <w:i/>
          <w:noProof/>
        </w:rPr>
        <w:t>setTolerance</w:t>
      </w:r>
    </w:p>
    <w:p w:rsidR="004C7C05" w:rsidRDefault="004C7C05">
      <w:pPr>
        <w:pStyle w:val="Index2"/>
        <w:tabs>
          <w:tab w:val="right" w:leader="dot" w:pos="4582"/>
        </w:tabs>
        <w:rPr>
          <w:noProof/>
        </w:rPr>
      </w:pPr>
      <w:r>
        <w:rPr>
          <w:noProof/>
        </w:rPr>
        <w:t>global function</w:t>
      </w:r>
      <w:r>
        <w:rPr>
          <w:noProof/>
        </w:rPr>
        <w:tab/>
        <w:t>211</w:t>
      </w:r>
    </w:p>
    <w:p w:rsidR="004C7C05" w:rsidRDefault="004C7C05">
      <w:pPr>
        <w:pStyle w:val="Index2"/>
        <w:tabs>
          <w:tab w:val="right" w:leader="dot" w:pos="4582"/>
        </w:tabs>
        <w:rPr>
          <w:noProof/>
        </w:rPr>
      </w:pPr>
      <w:r w:rsidRPr="002D44AB">
        <w:rPr>
          <w:i/>
          <w:noProof/>
        </w:rPr>
        <w:t>Station</w:t>
      </w:r>
      <w:r>
        <w:rPr>
          <w:noProof/>
        </w:rPr>
        <w:t xml:space="preserve"> method</w:t>
      </w:r>
      <w:r>
        <w:rPr>
          <w:noProof/>
        </w:rPr>
        <w:tab/>
        <w:t>211</w:t>
      </w:r>
    </w:p>
    <w:p w:rsidR="004C7C05" w:rsidRDefault="004C7C05">
      <w:pPr>
        <w:pStyle w:val="Index1"/>
        <w:tabs>
          <w:tab w:val="right" w:leader="dot" w:pos="4582"/>
        </w:tabs>
        <w:rPr>
          <w:noProof/>
        </w:rPr>
      </w:pPr>
      <w:r w:rsidRPr="002D44AB">
        <w:rPr>
          <w:i/>
          <w:noProof/>
        </w:rPr>
        <w:t>settraceFlags</w:t>
      </w:r>
      <w:r>
        <w:rPr>
          <w:noProof/>
        </w:rPr>
        <w:tab/>
        <w:t>338, 339</w:t>
      </w:r>
    </w:p>
    <w:p w:rsidR="004C7C05" w:rsidRDefault="004C7C05">
      <w:pPr>
        <w:pStyle w:val="Index1"/>
        <w:tabs>
          <w:tab w:val="right" w:leader="dot" w:pos="4582"/>
        </w:tabs>
        <w:rPr>
          <w:noProof/>
        </w:rPr>
      </w:pPr>
      <w:r w:rsidRPr="002D44AB">
        <w:rPr>
          <w:i/>
          <w:noProof/>
        </w:rPr>
        <w:t>setTraceFlags</w:t>
      </w:r>
      <w:r>
        <w:rPr>
          <w:noProof/>
        </w:rPr>
        <w:tab/>
        <w:t>340</w:t>
      </w:r>
    </w:p>
    <w:p w:rsidR="004C7C05" w:rsidRDefault="004C7C05">
      <w:pPr>
        <w:pStyle w:val="Index1"/>
        <w:tabs>
          <w:tab w:val="right" w:leader="dot" w:pos="4582"/>
        </w:tabs>
        <w:rPr>
          <w:noProof/>
        </w:rPr>
      </w:pPr>
      <w:r w:rsidRPr="002D44AB">
        <w:rPr>
          <w:i/>
          <w:noProof/>
        </w:rPr>
        <w:t>settraceStation</w:t>
      </w:r>
      <w:r>
        <w:rPr>
          <w:noProof/>
        </w:rPr>
        <w:tab/>
        <w:t>338, 339, 411</w:t>
      </w:r>
    </w:p>
    <w:p w:rsidR="004C7C05" w:rsidRDefault="004C7C05">
      <w:pPr>
        <w:pStyle w:val="Index1"/>
        <w:tabs>
          <w:tab w:val="right" w:leader="dot" w:pos="4582"/>
        </w:tabs>
        <w:rPr>
          <w:noProof/>
        </w:rPr>
      </w:pPr>
      <w:r w:rsidRPr="002D44AB">
        <w:rPr>
          <w:i/>
          <w:noProof/>
        </w:rPr>
        <w:t>setTraceStation</w:t>
      </w:r>
      <w:r>
        <w:rPr>
          <w:noProof/>
        </w:rPr>
        <w:tab/>
        <w:t>340</w:t>
      </w:r>
    </w:p>
    <w:p w:rsidR="004C7C05" w:rsidRDefault="004C7C05">
      <w:pPr>
        <w:pStyle w:val="Index1"/>
        <w:tabs>
          <w:tab w:val="right" w:leader="dot" w:pos="4582"/>
        </w:tabs>
        <w:rPr>
          <w:noProof/>
        </w:rPr>
      </w:pPr>
      <w:r w:rsidRPr="002D44AB">
        <w:rPr>
          <w:i/>
          <w:noProof/>
        </w:rPr>
        <w:t>settraceTime</w:t>
      </w:r>
      <w:r>
        <w:rPr>
          <w:noProof/>
        </w:rPr>
        <w:tab/>
        <w:t>338, 339, 411</w:t>
      </w:r>
    </w:p>
    <w:p w:rsidR="004C7C05" w:rsidRDefault="004C7C05">
      <w:pPr>
        <w:pStyle w:val="Index1"/>
        <w:tabs>
          <w:tab w:val="right" w:leader="dot" w:pos="4582"/>
        </w:tabs>
        <w:rPr>
          <w:noProof/>
        </w:rPr>
      </w:pPr>
      <w:r w:rsidRPr="002D44AB">
        <w:rPr>
          <w:i/>
          <w:noProof/>
        </w:rPr>
        <w:t>setTraceTime</w:t>
      </w:r>
      <w:r>
        <w:rPr>
          <w:noProof/>
        </w:rPr>
        <w:tab/>
        <w:t>340</w:t>
      </w:r>
    </w:p>
    <w:p w:rsidR="004C7C05" w:rsidRDefault="004C7C05">
      <w:pPr>
        <w:pStyle w:val="Index1"/>
        <w:tabs>
          <w:tab w:val="right" w:leader="dot" w:pos="4582"/>
        </w:tabs>
        <w:rPr>
          <w:noProof/>
        </w:rPr>
      </w:pPr>
      <w:r w:rsidRPr="002D44AB">
        <w:rPr>
          <w:i/>
          <w:noProof/>
        </w:rPr>
        <w:t xml:space="preserve">setup (Object </w:t>
      </w:r>
      <w:r>
        <w:rPr>
          <w:noProof/>
        </w:rPr>
        <w:t>method</w:t>
      </w:r>
      <w:r w:rsidRPr="002D44AB">
        <w:rPr>
          <w:i/>
          <w:noProof/>
        </w:rPr>
        <w:t>)</w:t>
      </w:r>
      <w:r>
        <w:rPr>
          <w:noProof/>
        </w:rPr>
        <w:tab/>
      </w:r>
      <w:r w:rsidRPr="002D44AB">
        <w:rPr>
          <w:rFonts w:cs="Mangal"/>
          <w:i/>
          <w:noProof/>
        </w:rPr>
        <w:t>See</w:t>
      </w:r>
      <w:r w:rsidRPr="002D44AB">
        <w:rPr>
          <w:rFonts w:cs="Mangal"/>
          <w:noProof/>
        </w:rPr>
        <w:t xml:space="preserve"> Object (internal type), creating</w:t>
      </w:r>
    </w:p>
    <w:p w:rsidR="004C7C05" w:rsidRDefault="004C7C05">
      <w:pPr>
        <w:pStyle w:val="Index1"/>
        <w:tabs>
          <w:tab w:val="right" w:leader="dot" w:pos="4582"/>
        </w:tabs>
        <w:rPr>
          <w:noProof/>
        </w:rPr>
      </w:pPr>
      <w:r w:rsidRPr="002D44AB">
        <w:rPr>
          <w:i/>
          <w:noProof/>
        </w:rPr>
        <w:t xml:space="preserve">setvalue </w:t>
      </w:r>
      <w:r>
        <w:rPr>
          <w:noProof/>
        </w:rPr>
        <w:t>(</w:t>
      </w:r>
      <w:r w:rsidRPr="002D44AB">
        <w:rPr>
          <w:i/>
          <w:noProof/>
        </w:rPr>
        <w:t>XMapper</w:t>
      </w:r>
      <w:r>
        <w:rPr>
          <w:noProof/>
        </w:rPr>
        <w:t xml:space="preserve"> method)</w:t>
      </w:r>
      <w:r>
        <w:rPr>
          <w:noProof/>
        </w:rPr>
        <w:tab/>
        <w:t>381, 382</w:t>
      </w:r>
    </w:p>
    <w:p w:rsidR="004C7C05" w:rsidRDefault="004C7C05">
      <w:pPr>
        <w:pStyle w:val="Index2"/>
        <w:tabs>
          <w:tab w:val="right" w:leader="dot" w:pos="4582"/>
        </w:tabs>
        <w:rPr>
          <w:noProof/>
        </w:rPr>
      </w:pPr>
      <w:r>
        <w:rPr>
          <w:noProof/>
        </w:rPr>
        <w:t>examples</w:t>
      </w:r>
      <w:r>
        <w:rPr>
          <w:noProof/>
        </w:rPr>
        <w:tab/>
        <w:t>386</w:t>
      </w:r>
    </w:p>
    <w:p w:rsidR="004C7C05" w:rsidRDefault="004C7C05">
      <w:pPr>
        <w:pStyle w:val="Index1"/>
        <w:tabs>
          <w:tab w:val="right" w:leader="dot" w:pos="4582"/>
        </w:tabs>
        <w:rPr>
          <w:bCs/>
          <w:noProof/>
        </w:rPr>
      </w:pPr>
      <w:r w:rsidRPr="002D44AB">
        <w:rPr>
          <w:i/>
          <w:noProof/>
        </w:rPr>
        <w:t>setXPower</w:t>
      </w:r>
      <w:r>
        <w:rPr>
          <w:noProof/>
        </w:rPr>
        <w:tab/>
      </w:r>
      <w:r>
        <w:rPr>
          <w:b/>
          <w:bCs/>
          <w:noProof/>
        </w:rPr>
        <w:t>184</w:t>
      </w:r>
      <w:r>
        <w:rPr>
          <w:bCs/>
          <w:noProof/>
        </w:rPr>
        <w:t>, 187, 266</w:t>
      </w:r>
    </w:p>
    <w:p w:rsidR="004C7C05" w:rsidRDefault="004C7C05">
      <w:pPr>
        <w:pStyle w:val="Index1"/>
        <w:tabs>
          <w:tab w:val="right" w:leader="dot" w:pos="4582"/>
        </w:tabs>
        <w:rPr>
          <w:noProof/>
        </w:rPr>
      </w:pPr>
      <w:r w:rsidRPr="002D44AB">
        <w:rPr>
          <w:i/>
          <w:noProof/>
        </w:rPr>
        <w:t>setXRate</w:t>
      </w:r>
    </w:p>
    <w:p w:rsidR="004C7C05" w:rsidRDefault="004C7C05">
      <w:pPr>
        <w:pStyle w:val="Index2"/>
        <w:tabs>
          <w:tab w:val="right" w:leader="dot" w:pos="4582"/>
        </w:tabs>
        <w:rPr>
          <w:noProof/>
        </w:rPr>
      </w:pPr>
      <w:r w:rsidRPr="002D44AB">
        <w:rPr>
          <w:i/>
          <w:noProof/>
        </w:rPr>
        <w:t xml:space="preserve">Port </w:t>
      </w:r>
      <w:r>
        <w:rPr>
          <w:noProof/>
        </w:rPr>
        <w:t>method</w:t>
      </w:r>
      <w:r>
        <w:rPr>
          <w:noProof/>
        </w:rPr>
        <w:tab/>
        <w:t>167, 182, 248</w:t>
      </w:r>
    </w:p>
    <w:p w:rsidR="004C7C05" w:rsidRDefault="004C7C05">
      <w:pPr>
        <w:pStyle w:val="Index2"/>
        <w:tabs>
          <w:tab w:val="right" w:leader="dot" w:pos="4582"/>
        </w:tabs>
        <w:rPr>
          <w:noProof/>
        </w:rPr>
      </w:pPr>
      <w:r w:rsidRPr="002D44AB">
        <w:rPr>
          <w:i/>
          <w:noProof/>
        </w:rPr>
        <w:t xml:space="preserve">RFChannel </w:t>
      </w:r>
      <w:r>
        <w:rPr>
          <w:noProof/>
        </w:rPr>
        <w:t>method</w:t>
      </w:r>
      <w:r>
        <w:rPr>
          <w:noProof/>
        </w:rPr>
        <w:tab/>
        <w:t>284</w:t>
      </w:r>
    </w:p>
    <w:p w:rsidR="004C7C05" w:rsidRDefault="004C7C05">
      <w:pPr>
        <w:pStyle w:val="Index2"/>
        <w:tabs>
          <w:tab w:val="right" w:leader="dot" w:pos="4582"/>
        </w:tabs>
        <w:rPr>
          <w:noProof/>
        </w:rPr>
      </w:pPr>
      <w:r w:rsidRPr="002D44AB">
        <w:rPr>
          <w:i/>
          <w:noProof/>
        </w:rPr>
        <w:t xml:space="preserve">Transceiver </w:t>
      </w:r>
      <w:r>
        <w:rPr>
          <w:noProof/>
        </w:rPr>
        <w:t>method</w:t>
      </w:r>
      <w:r>
        <w:rPr>
          <w:noProof/>
        </w:rPr>
        <w:tab/>
        <w:t>184, 187, 274, 386</w:t>
      </w:r>
    </w:p>
    <w:p w:rsidR="004C7C05" w:rsidRDefault="004C7C05">
      <w:pPr>
        <w:pStyle w:val="Index1"/>
        <w:tabs>
          <w:tab w:val="right" w:leader="dot" w:pos="4582"/>
        </w:tabs>
        <w:rPr>
          <w:bCs/>
          <w:noProof/>
        </w:rPr>
      </w:pPr>
      <w:r w:rsidRPr="002D44AB">
        <w:rPr>
          <w:i/>
          <w:noProof/>
        </w:rPr>
        <w:t>setXTag</w:t>
      </w:r>
      <w:r>
        <w:rPr>
          <w:noProof/>
        </w:rPr>
        <w:tab/>
      </w:r>
      <w:r>
        <w:rPr>
          <w:b/>
          <w:bCs/>
          <w:noProof/>
        </w:rPr>
        <w:t>184</w:t>
      </w:r>
      <w:r>
        <w:rPr>
          <w:bCs/>
          <w:noProof/>
        </w:rPr>
        <w:t>, 187, 266</w:t>
      </w:r>
    </w:p>
    <w:p w:rsidR="004C7C05" w:rsidRDefault="004C7C05">
      <w:pPr>
        <w:pStyle w:val="Index1"/>
        <w:tabs>
          <w:tab w:val="right" w:leader="dot" w:pos="4582"/>
        </w:tabs>
        <w:rPr>
          <w:noProof/>
        </w:rPr>
      </w:pPr>
      <w:r w:rsidRPr="002D44AB">
        <w:rPr>
          <w:i/>
          <w:noProof/>
        </w:rPr>
        <w:t>SGroup</w:t>
      </w:r>
      <w:r>
        <w:rPr>
          <w:noProof/>
        </w:rPr>
        <w:t xml:space="preserve"> (station group)</w:t>
      </w:r>
      <w:r>
        <w:rPr>
          <w:noProof/>
        </w:rPr>
        <w:tab/>
        <w:t>159, 222, 223, 235</w:t>
      </w:r>
    </w:p>
    <w:p w:rsidR="004C7C05" w:rsidRDefault="004C7C05">
      <w:pPr>
        <w:pStyle w:val="Index2"/>
        <w:tabs>
          <w:tab w:val="right" w:leader="dot" w:pos="4582"/>
        </w:tabs>
        <w:rPr>
          <w:noProof/>
        </w:rPr>
      </w:pPr>
      <w:r>
        <w:rPr>
          <w:noProof/>
        </w:rPr>
        <w:t>examples</w:t>
      </w:r>
      <w:r>
        <w:rPr>
          <w:noProof/>
        </w:rPr>
        <w:tab/>
        <w:t>230</w:t>
      </w:r>
    </w:p>
    <w:p w:rsidR="004C7C05" w:rsidRDefault="004C7C05">
      <w:pPr>
        <w:pStyle w:val="Index2"/>
        <w:tabs>
          <w:tab w:val="right" w:leader="dot" w:pos="4582"/>
        </w:tabs>
        <w:rPr>
          <w:noProof/>
        </w:rPr>
      </w:pPr>
      <w:r>
        <w:rPr>
          <w:noProof/>
        </w:rPr>
        <w:t>using to create communication groups</w:t>
      </w:r>
      <w:r>
        <w:rPr>
          <w:noProof/>
        </w:rPr>
        <w:tab/>
        <w:t>225</w:t>
      </w:r>
    </w:p>
    <w:p w:rsidR="004C7C05" w:rsidRDefault="004C7C05">
      <w:pPr>
        <w:pStyle w:val="Index1"/>
        <w:tabs>
          <w:tab w:val="right" w:leader="dot" w:pos="4582"/>
        </w:tabs>
        <w:rPr>
          <w:noProof/>
        </w:rPr>
      </w:pPr>
      <w:r w:rsidRPr="002D44AB">
        <w:rPr>
          <w:noProof/>
        </w:rPr>
        <w:t>shadowing</w:t>
      </w:r>
      <w:r>
        <w:rPr>
          <w:noProof/>
        </w:rPr>
        <w:t xml:space="preserve"> channel model</w:t>
      </w:r>
      <w:r>
        <w:rPr>
          <w:noProof/>
        </w:rPr>
        <w:tab/>
        <w:t>387</w:t>
      </w:r>
    </w:p>
    <w:p w:rsidR="004C7C05" w:rsidRDefault="004C7C05">
      <w:pPr>
        <w:pStyle w:val="Index1"/>
        <w:tabs>
          <w:tab w:val="right" w:leader="dot" w:pos="4582"/>
        </w:tabs>
        <w:rPr>
          <w:noProof/>
        </w:rPr>
      </w:pPr>
      <w:r>
        <w:rPr>
          <w:noProof/>
        </w:rPr>
        <w:t>shortcuts (keyboard, DSD)</w:t>
      </w:r>
      <w:r>
        <w:rPr>
          <w:noProof/>
        </w:rPr>
        <w:tab/>
        <w:t>431</w:t>
      </w:r>
    </w:p>
    <w:p w:rsidR="004C7C05" w:rsidRDefault="004C7C05">
      <w:pPr>
        <w:pStyle w:val="Index1"/>
        <w:tabs>
          <w:tab w:val="right" w:leader="dot" w:pos="4582"/>
        </w:tabs>
        <w:rPr>
          <w:noProof/>
        </w:rPr>
      </w:pPr>
      <w:r>
        <w:rPr>
          <w:noProof/>
        </w:rPr>
        <w:t>SIDE</w:t>
      </w:r>
      <w:r>
        <w:rPr>
          <w:noProof/>
        </w:rPr>
        <w:tab/>
        <w:t>10, 11</w:t>
      </w:r>
    </w:p>
    <w:p w:rsidR="004C7C05" w:rsidRDefault="004C7C05">
      <w:pPr>
        <w:pStyle w:val="Index1"/>
        <w:tabs>
          <w:tab w:val="right" w:leader="dot" w:pos="4582"/>
        </w:tabs>
        <w:rPr>
          <w:noProof/>
        </w:rPr>
      </w:pPr>
      <w:r w:rsidRPr="002D44AB">
        <w:rPr>
          <w:i/>
          <w:noProof/>
        </w:rPr>
        <w:t>SIGHIGH</w:t>
      </w:r>
      <w:r>
        <w:rPr>
          <w:noProof/>
        </w:rPr>
        <w:tab/>
        <w:t>278</w:t>
      </w:r>
    </w:p>
    <w:p w:rsidR="004C7C05" w:rsidRDefault="004C7C05">
      <w:pPr>
        <w:pStyle w:val="Index1"/>
        <w:tabs>
          <w:tab w:val="right" w:leader="dot" w:pos="4582"/>
        </w:tabs>
        <w:rPr>
          <w:noProof/>
        </w:rPr>
      </w:pPr>
      <w:r w:rsidRPr="002D44AB">
        <w:rPr>
          <w:i/>
          <w:noProof/>
        </w:rPr>
        <w:t>SIGL_IFA</w:t>
      </w:r>
      <w:r>
        <w:rPr>
          <w:noProof/>
        </w:rPr>
        <w:tab/>
        <w:t>287</w:t>
      </w:r>
    </w:p>
    <w:p w:rsidR="004C7C05" w:rsidRDefault="004C7C05">
      <w:pPr>
        <w:pStyle w:val="Index1"/>
        <w:tabs>
          <w:tab w:val="right" w:leader="dot" w:pos="4582"/>
        </w:tabs>
        <w:rPr>
          <w:noProof/>
        </w:rPr>
      </w:pPr>
      <w:r w:rsidRPr="002D44AB">
        <w:rPr>
          <w:i/>
          <w:noProof/>
        </w:rPr>
        <w:t>SIGL_IFC</w:t>
      </w:r>
      <w:r>
        <w:rPr>
          <w:noProof/>
        </w:rPr>
        <w:tab/>
        <w:t>287</w:t>
      </w:r>
    </w:p>
    <w:p w:rsidR="004C7C05" w:rsidRDefault="004C7C05">
      <w:pPr>
        <w:pStyle w:val="Index1"/>
        <w:tabs>
          <w:tab w:val="right" w:leader="dot" w:pos="4582"/>
        </w:tabs>
        <w:rPr>
          <w:noProof/>
        </w:rPr>
      </w:pPr>
      <w:r w:rsidRPr="002D44AB">
        <w:rPr>
          <w:i/>
          <w:noProof/>
        </w:rPr>
        <w:t>SIGL_IFM</w:t>
      </w:r>
      <w:r>
        <w:rPr>
          <w:noProof/>
        </w:rPr>
        <w:tab/>
        <w:t>287</w:t>
      </w:r>
    </w:p>
    <w:p w:rsidR="004C7C05" w:rsidRDefault="004C7C05">
      <w:pPr>
        <w:pStyle w:val="Index1"/>
        <w:tabs>
          <w:tab w:val="right" w:leader="dot" w:pos="4582"/>
        </w:tabs>
        <w:rPr>
          <w:noProof/>
        </w:rPr>
      </w:pPr>
      <w:r w:rsidRPr="002D44AB">
        <w:rPr>
          <w:i/>
          <w:noProof/>
        </w:rPr>
        <w:t>SIGL_OWN</w:t>
      </w:r>
      <w:r>
        <w:rPr>
          <w:noProof/>
        </w:rPr>
        <w:tab/>
        <w:t>287</w:t>
      </w:r>
    </w:p>
    <w:p w:rsidR="004C7C05" w:rsidRDefault="004C7C05">
      <w:pPr>
        <w:pStyle w:val="Index2"/>
        <w:tabs>
          <w:tab w:val="right" w:leader="dot" w:pos="4582"/>
        </w:tabs>
        <w:rPr>
          <w:noProof/>
        </w:rPr>
      </w:pPr>
      <w:r>
        <w:rPr>
          <w:noProof/>
        </w:rPr>
        <w:t>examples</w:t>
      </w:r>
      <w:r>
        <w:rPr>
          <w:noProof/>
        </w:rPr>
        <w:tab/>
        <w:t>288</w:t>
      </w:r>
    </w:p>
    <w:p w:rsidR="004C7C05" w:rsidRDefault="004C7C05">
      <w:pPr>
        <w:pStyle w:val="Index1"/>
        <w:tabs>
          <w:tab w:val="right" w:leader="dot" w:pos="4582"/>
        </w:tabs>
        <w:rPr>
          <w:bCs/>
          <w:noProof/>
        </w:rPr>
      </w:pPr>
      <w:r w:rsidRPr="002D44AB">
        <w:rPr>
          <w:i/>
          <w:noProof/>
        </w:rPr>
        <w:t>sigLevel</w:t>
      </w:r>
      <w:r>
        <w:rPr>
          <w:noProof/>
        </w:rPr>
        <w:tab/>
      </w:r>
      <w:r>
        <w:rPr>
          <w:b/>
          <w:bCs/>
          <w:noProof/>
        </w:rPr>
        <w:t>287</w:t>
      </w:r>
      <w:r>
        <w:rPr>
          <w:bCs/>
          <w:noProof/>
        </w:rPr>
        <w:t>, 288, 290</w:t>
      </w:r>
    </w:p>
    <w:p w:rsidR="004C7C05" w:rsidRDefault="004C7C05">
      <w:pPr>
        <w:pStyle w:val="Index2"/>
        <w:tabs>
          <w:tab w:val="right" w:leader="dot" w:pos="4582"/>
        </w:tabs>
        <w:rPr>
          <w:noProof/>
        </w:rPr>
      </w:pPr>
      <w:r>
        <w:rPr>
          <w:noProof/>
        </w:rPr>
        <w:t>examples</w:t>
      </w:r>
      <w:r>
        <w:rPr>
          <w:noProof/>
        </w:rPr>
        <w:tab/>
        <w:t>288</w:t>
      </w:r>
    </w:p>
    <w:p w:rsidR="004C7C05" w:rsidRDefault="004C7C05">
      <w:pPr>
        <w:pStyle w:val="Index2"/>
        <w:tabs>
          <w:tab w:val="right" w:leader="dot" w:pos="4582"/>
        </w:tabs>
        <w:rPr>
          <w:noProof/>
        </w:rPr>
      </w:pPr>
      <w:r>
        <w:rPr>
          <w:noProof/>
        </w:rPr>
        <w:t>exposure</w:t>
      </w:r>
      <w:r>
        <w:rPr>
          <w:noProof/>
        </w:rPr>
        <w:tab/>
        <w:t>368</w:t>
      </w:r>
    </w:p>
    <w:p w:rsidR="004C7C05" w:rsidRDefault="004C7C05">
      <w:pPr>
        <w:pStyle w:val="Index1"/>
        <w:tabs>
          <w:tab w:val="right" w:leader="dot" w:pos="4582"/>
        </w:tabs>
        <w:rPr>
          <w:noProof/>
        </w:rPr>
      </w:pPr>
      <w:r w:rsidRPr="002D44AB">
        <w:rPr>
          <w:i/>
          <w:noProof/>
        </w:rPr>
        <w:t>SIGLOW</w:t>
      </w:r>
      <w:r>
        <w:rPr>
          <w:noProof/>
        </w:rPr>
        <w:tab/>
        <w:t>277, 278, 284</w:t>
      </w:r>
    </w:p>
    <w:p w:rsidR="004C7C05" w:rsidRDefault="004C7C05">
      <w:pPr>
        <w:pStyle w:val="Index2"/>
        <w:tabs>
          <w:tab w:val="right" w:leader="dot" w:pos="4582"/>
        </w:tabs>
        <w:rPr>
          <w:noProof/>
        </w:rPr>
      </w:pPr>
      <w:r>
        <w:rPr>
          <w:noProof/>
        </w:rPr>
        <w:t>examples</w:t>
      </w:r>
      <w:r>
        <w:rPr>
          <w:noProof/>
        </w:rPr>
        <w:tab/>
        <w:t>285</w:t>
      </w:r>
    </w:p>
    <w:p w:rsidR="004C7C05" w:rsidRDefault="004C7C05">
      <w:pPr>
        <w:pStyle w:val="Index1"/>
        <w:tabs>
          <w:tab w:val="right" w:leader="dot" w:pos="4582"/>
        </w:tabs>
        <w:rPr>
          <w:noProof/>
        </w:rPr>
      </w:pPr>
      <w:r>
        <w:rPr>
          <w:noProof/>
        </w:rPr>
        <w:t>sigma</w:t>
      </w:r>
    </w:p>
    <w:p w:rsidR="004C7C05" w:rsidRDefault="004C7C05">
      <w:pPr>
        <w:pStyle w:val="Index2"/>
        <w:tabs>
          <w:tab w:val="right" w:leader="dot" w:pos="4582"/>
        </w:tabs>
        <w:rPr>
          <w:noProof/>
        </w:rPr>
      </w:pPr>
      <w:r>
        <w:rPr>
          <w:noProof/>
        </w:rPr>
        <w:t>mapper (in sampled channel model)</w:t>
      </w:r>
      <w:r>
        <w:rPr>
          <w:noProof/>
        </w:rPr>
        <w:tab/>
        <w:t>391</w:t>
      </w:r>
    </w:p>
    <w:p w:rsidR="004C7C05" w:rsidRDefault="004C7C05">
      <w:pPr>
        <w:pStyle w:val="Index2"/>
        <w:tabs>
          <w:tab w:val="right" w:leader="dot" w:pos="4582"/>
        </w:tabs>
        <w:rPr>
          <w:noProof/>
        </w:rPr>
      </w:pPr>
      <w:r>
        <w:rPr>
          <w:noProof/>
        </w:rPr>
        <w:t>standard deviation</w:t>
      </w:r>
      <w:r>
        <w:rPr>
          <w:noProof/>
        </w:rPr>
        <w:tab/>
        <w:t>391</w:t>
      </w:r>
    </w:p>
    <w:p w:rsidR="004C7C05" w:rsidRDefault="004C7C05">
      <w:pPr>
        <w:pStyle w:val="Index2"/>
        <w:tabs>
          <w:tab w:val="right" w:leader="dot" w:pos="4582"/>
        </w:tabs>
        <w:rPr>
          <w:noProof/>
        </w:rPr>
      </w:pPr>
      <w:r>
        <w:rPr>
          <w:noProof/>
        </w:rPr>
        <w:t>threshold (in sampled channel model)</w:t>
      </w:r>
      <w:r>
        <w:rPr>
          <w:noProof/>
        </w:rPr>
        <w:tab/>
        <w:t>391</w:t>
      </w:r>
    </w:p>
    <w:p w:rsidR="004C7C05" w:rsidRDefault="004C7C05">
      <w:pPr>
        <w:pStyle w:val="Index1"/>
        <w:tabs>
          <w:tab w:val="right" w:leader="dot" w:pos="4582"/>
        </w:tabs>
        <w:rPr>
          <w:noProof/>
        </w:rPr>
      </w:pPr>
      <w:r>
        <w:rPr>
          <w:noProof/>
        </w:rPr>
        <w:t>signal</w:t>
      </w:r>
    </w:p>
    <w:p w:rsidR="004C7C05" w:rsidRDefault="004C7C05">
      <w:pPr>
        <w:pStyle w:val="Index2"/>
        <w:tabs>
          <w:tab w:val="right" w:leader="dot" w:pos="4582"/>
        </w:tabs>
        <w:rPr>
          <w:noProof/>
        </w:rPr>
      </w:pPr>
      <w:r>
        <w:rPr>
          <w:noProof/>
        </w:rPr>
        <w:t>attenuation</w:t>
      </w:r>
      <w:r>
        <w:rPr>
          <w:noProof/>
        </w:rPr>
        <w:tab/>
      </w:r>
      <w:r w:rsidRPr="002D44AB">
        <w:rPr>
          <w:rFonts w:cs="Mangal"/>
          <w:i/>
          <w:noProof/>
        </w:rPr>
        <w:t>See</w:t>
      </w:r>
      <w:r w:rsidRPr="002D44AB">
        <w:rPr>
          <w:rFonts w:cs="Mangal"/>
          <w:noProof/>
        </w:rPr>
        <w:t xml:space="preserve"> attenuation</w:t>
      </w:r>
    </w:p>
    <w:p w:rsidR="004C7C05" w:rsidRDefault="004C7C05">
      <w:pPr>
        <w:pStyle w:val="Index2"/>
        <w:tabs>
          <w:tab w:val="right" w:leader="dot" w:pos="4582"/>
        </w:tabs>
        <w:rPr>
          <w:noProof/>
        </w:rPr>
      </w:pPr>
      <w:r>
        <w:rPr>
          <w:noProof/>
        </w:rPr>
        <w:t>propagation</w:t>
      </w:r>
      <w:r>
        <w:rPr>
          <w:noProof/>
        </w:rPr>
        <w:tab/>
      </w:r>
      <w:r w:rsidRPr="002D44AB">
        <w:rPr>
          <w:rFonts w:cs="Mangal"/>
          <w:i/>
          <w:noProof/>
        </w:rPr>
        <w:t>See</w:t>
      </w:r>
      <w:r w:rsidRPr="002D44AB">
        <w:rPr>
          <w:rFonts w:cs="Mangal"/>
          <w:noProof/>
        </w:rPr>
        <w:t xml:space="preserve"> propagation</w:t>
      </w:r>
    </w:p>
    <w:p w:rsidR="004C7C05" w:rsidRDefault="004C7C05">
      <w:pPr>
        <w:pStyle w:val="Index1"/>
        <w:tabs>
          <w:tab w:val="right" w:leader="dot" w:pos="4582"/>
        </w:tabs>
        <w:rPr>
          <w:noProof/>
        </w:rPr>
      </w:pPr>
      <w:r w:rsidRPr="002D44AB">
        <w:rPr>
          <w:i/>
          <w:noProof/>
        </w:rPr>
        <w:t>signal</w:t>
      </w:r>
    </w:p>
    <w:p w:rsidR="004C7C05" w:rsidRDefault="004C7C05">
      <w:pPr>
        <w:pStyle w:val="Index2"/>
        <w:tabs>
          <w:tab w:val="right" w:leader="dot" w:pos="4582"/>
        </w:tabs>
        <w:rPr>
          <w:noProof/>
        </w:rPr>
      </w:pPr>
      <w:r>
        <w:rPr>
          <w:noProof/>
        </w:rPr>
        <w:t>examples</w:t>
      </w:r>
      <w:r>
        <w:rPr>
          <w:noProof/>
        </w:rPr>
        <w:tab/>
        <w:t>203, 214</w:t>
      </w:r>
    </w:p>
    <w:p w:rsidR="004C7C05" w:rsidRDefault="004C7C05">
      <w:pPr>
        <w:pStyle w:val="Index2"/>
        <w:tabs>
          <w:tab w:val="right" w:leader="dot" w:pos="4582"/>
        </w:tabs>
        <w:rPr>
          <w:noProof/>
        </w:rPr>
      </w:pPr>
      <w:r w:rsidRPr="002D44AB">
        <w:rPr>
          <w:i/>
          <w:noProof/>
        </w:rPr>
        <w:t>Mailbox</w:t>
      </w:r>
      <w:r>
        <w:rPr>
          <w:noProof/>
        </w:rPr>
        <w:t xml:space="preserve"> method</w:t>
      </w:r>
      <w:r>
        <w:rPr>
          <w:noProof/>
        </w:rPr>
        <w:tab/>
        <w:t>305</w:t>
      </w:r>
    </w:p>
    <w:p w:rsidR="004C7C05" w:rsidRDefault="004C7C05">
      <w:pPr>
        <w:pStyle w:val="Index2"/>
        <w:tabs>
          <w:tab w:val="right" w:leader="dot" w:pos="4582"/>
        </w:tabs>
        <w:rPr>
          <w:noProof/>
        </w:rPr>
      </w:pPr>
      <w:r w:rsidRPr="002D44AB">
        <w:rPr>
          <w:i/>
          <w:noProof/>
        </w:rPr>
        <w:t>Monitor</w:t>
      </w:r>
      <w:r>
        <w:rPr>
          <w:noProof/>
        </w:rPr>
        <w:t xml:space="preserve"> method</w:t>
      </w:r>
      <w:r>
        <w:rPr>
          <w:noProof/>
        </w:rPr>
        <w:tab/>
        <w:t>213</w:t>
      </w:r>
    </w:p>
    <w:p w:rsidR="004C7C05" w:rsidRDefault="004C7C05">
      <w:pPr>
        <w:pStyle w:val="Index2"/>
        <w:tabs>
          <w:tab w:val="right" w:leader="dot" w:pos="4582"/>
        </w:tabs>
        <w:rPr>
          <w:noProof/>
        </w:rPr>
      </w:pPr>
      <w:r w:rsidRPr="002D44AB">
        <w:rPr>
          <w:i/>
          <w:noProof/>
        </w:rPr>
        <w:t>Process</w:t>
      </w:r>
      <w:r>
        <w:rPr>
          <w:noProof/>
        </w:rPr>
        <w:t xml:space="preserve"> method</w:t>
      </w:r>
      <w:r>
        <w:rPr>
          <w:noProof/>
        </w:rPr>
        <w:tab/>
        <w:t>203</w:t>
      </w:r>
    </w:p>
    <w:p w:rsidR="004C7C05" w:rsidRDefault="004C7C05">
      <w:pPr>
        <w:pStyle w:val="Index1"/>
        <w:tabs>
          <w:tab w:val="right" w:leader="dot" w:pos="4582"/>
        </w:tabs>
        <w:rPr>
          <w:noProof/>
        </w:rPr>
      </w:pPr>
      <w:r w:rsidRPr="002D44AB">
        <w:rPr>
          <w:i/>
          <w:noProof/>
        </w:rPr>
        <w:t>SIGNAL</w:t>
      </w:r>
      <w:r>
        <w:rPr>
          <w:noProof/>
        </w:rPr>
        <w:tab/>
        <w:t>203</w:t>
      </w:r>
    </w:p>
    <w:p w:rsidR="004C7C05" w:rsidRDefault="004C7C05">
      <w:pPr>
        <w:pStyle w:val="Index2"/>
        <w:tabs>
          <w:tab w:val="right" w:leader="dot" w:pos="4582"/>
        </w:tabs>
        <w:rPr>
          <w:noProof/>
        </w:rPr>
      </w:pPr>
      <w:r>
        <w:rPr>
          <w:noProof/>
        </w:rPr>
        <w:t>exposure</w:t>
      </w:r>
      <w:r>
        <w:rPr>
          <w:noProof/>
        </w:rPr>
        <w:tab/>
        <w:t>358</w:t>
      </w:r>
    </w:p>
    <w:p w:rsidR="004C7C05" w:rsidRDefault="004C7C05">
      <w:pPr>
        <w:pStyle w:val="Index1"/>
        <w:tabs>
          <w:tab w:val="right" w:leader="dot" w:pos="4582"/>
        </w:tabs>
        <w:rPr>
          <w:noProof/>
        </w:rPr>
      </w:pPr>
      <w:r>
        <w:rPr>
          <w:noProof/>
        </w:rPr>
        <w:t>signal passing</w:t>
      </w:r>
      <w:r>
        <w:rPr>
          <w:noProof/>
        </w:rPr>
        <w:tab/>
        <w:t>197, 203, 204, 205, 212, 213, 291, 304, 305</w:t>
      </w:r>
    </w:p>
    <w:p w:rsidR="004C7C05" w:rsidRDefault="004C7C05">
      <w:pPr>
        <w:pStyle w:val="Index2"/>
        <w:tabs>
          <w:tab w:val="right" w:leader="dot" w:pos="4582"/>
        </w:tabs>
        <w:rPr>
          <w:noProof/>
        </w:rPr>
      </w:pPr>
      <w:r>
        <w:rPr>
          <w:noProof/>
        </w:rPr>
        <w:t>priority</w:t>
      </w:r>
      <w:r>
        <w:rPr>
          <w:noProof/>
        </w:rPr>
        <w:tab/>
        <w:t>205, 213, 302, 305</w:t>
      </w:r>
    </w:p>
    <w:p w:rsidR="004C7C05" w:rsidRDefault="004C7C05">
      <w:pPr>
        <w:pStyle w:val="Index1"/>
        <w:tabs>
          <w:tab w:val="right" w:leader="dot" w:pos="4582"/>
        </w:tabs>
        <w:rPr>
          <w:noProof/>
        </w:rPr>
      </w:pPr>
      <w:r>
        <w:rPr>
          <w:noProof/>
        </w:rPr>
        <w:t>signal to interference ratio</w:t>
      </w:r>
      <w:r>
        <w:rPr>
          <w:noProof/>
        </w:rPr>
        <w:tab/>
        <w:t>102</w:t>
      </w:r>
    </w:p>
    <w:p w:rsidR="004C7C05" w:rsidRDefault="004C7C05">
      <w:pPr>
        <w:pStyle w:val="Index1"/>
        <w:tabs>
          <w:tab w:val="right" w:leader="dot" w:pos="4582"/>
        </w:tabs>
        <w:rPr>
          <w:noProof/>
        </w:rPr>
      </w:pPr>
      <w:r w:rsidRPr="002D44AB">
        <w:rPr>
          <w:i/>
          <w:noProof/>
        </w:rPr>
        <w:t>signalP</w:t>
      </w:r>
    </w:p>
    <w:p w:rsidR="004C7C05" w:rsidRDefault="004C7C05">
      <w:pPr>
        <w:pStyle w:val="Index2"/>
        <w:tabs>
          <w:tab w:val="right" w:leader="dot" w:pos="4582"/>
        </w:tabs>
        <w:rPr>
          <w:noProof/>
        </w:rPr>
      </w:pPr>
      <w:r w:rsidRPr="002D44AB">
        <w:rPr>
          <w:i/>
          <w:noProof/>
        </w:rPr>
        <w:t>Mailbox</w:t>
      </w:r>
      <w:r>
        <w:rPr>
          <w:noProof/>
        </w:rPr>
        <w:t xml:space="preserve"> method</w:t>
      </w:r>
      <w:r>
        <w:rPr>
          <w:noProof/>
        </w:rPr>
        <w:tab/>
        <w:t>305</w:t>
      </w:r>
    </w:p>
    <w:p w:rsidR="004C7C05" w:rsidRDefault="004C7C05">
      <w:pPr>
        <w:pStyle w:val="Index2"/>
        <w:tabs>
          <w:tab w:val="right" w:leader="dot" w:pos="4582"/>
        </w:tabs>
        <w:rPr>
          <w:noProof/>
        </w:rPr>
      </w:pPr>
      <w:r w:rsidRPr="002D44AB">
        <w:rPr>
          <w:i/>
          <w:noProof/>
        </w:rPr>
        <w:t>Monitor</w:t>
      </w:r>
      <w:r>
        <w:rPr>
          <w:noProof/>
        </w:rPr>
        <w:t xml:space="preserve"> method</w:t>
      </w:r>
      <w:r>
        <w:rPr>
          <w:noProof/>
        </w:rPr>
        <w:tab/>
        <w:t>213</w:t>
      </w:r>
    </w:p>
    <w:p w:rsidR="004C7C05" w:rsidRDefault="004C7C05">
      <w:pPr>
        <w:pStyle w:val="Index2"/>
        <w:tabs>
          <w:tab w:val="right" w:leader="dot" w:pos="4582"/>
        </w:tabs>
        <w:rPr>
          <w:noProof/>
        </w:rPr>
      </w:pPr>
      <w:r w:rsidRPr="002D44AB">
        <w:rPr>
          <w:i/>
          <w:noProof/>
        </w:rPr>
        <w:t>Process</w:t>
      </w:r>
      <w:r>
        <w:rPr>
          <w:noProof/>
        </w:rPr>
        <w:t xml:space="preserve"> method</w:t>
      </w:r>
      <w:r>
        <w:rPr>
          <w:noProof/>
        </w:rPr>
        <w:tab/>
        <w:t>205</w:t>
      </w:r>
    </w:p>
    <w:p w:rsidR="004C7C05" w:rsidRDefault="004C7C05">
      <w:pPr>
        <w:pStyle w:val="Index1"/>
        <w:tabs>
          <w:tab w:val="right" w:leader="dot" w:pos="4582"/>
        </w:tabs>
        <w:rPr>
          <w:noProof/>
        </w:rPr>
      </w:pPr>
      <w:r w:rsidRPr="002D44AB">
        <w:rPr>
          <w:i/>
          <w:noProof/>
        </w:rPr>
        <w:t>Signature</w:t>
      </w:r>
      <w:r>
        <w:rPr>
          <w:noProof/>
        </w:rPr>
        <w:tab/>
      </w:r>
      <w:r w:rsidRPr="002D44AB">
        <w:rPr>
          <w:rFonts w:cs="Mangal"/>
          <w:i/>
          <w:noProof/>
        </w:rPr>
        <w:t>See</w:t>
      </w:r>
      <w:r w:rsidRPr="002D44AB">
        <w:rPr>
          <w:rFonts w:cs="Mangal"/>
          <w:noProof/>
        </w:rPr>
        <w:t xml:space="preserve"> </w:t>
      </w:r>
      <w:r w:rsidRPr="002D44AB">
        <w:rPr>
          <w:rFonts w:cs="Mangal"/>
          <w:i/>
          <w:noProof/>
        </w:rPr>
        <w:t>Packet</w:t>
      </w:r>
      <w:r w:rsidRPr="002D44AB">
        <w:rPr>
          <w:rFonts w:cs="Mangal"/>
          <w:noProof/>
        </w:rPr>
        <w:t xml:space="preserve">, </w:t>
      </w:r>
      <w:r w:rsidRPr="002D44AB">
        <w:rPr>
          <w:rFonts w:cs="Mangal"/>
          <w:i/>
          <w:noProof/>
        </w:rPr>
        <w:t>Signature</w:t>
      </w:r>
    </w:p>
    <w:p w:rsidR="004C7C05" w:rsidRDefault="004C7C05">
      <w:pPr>
        <w:pStyle w:val="Index1"/>
        <w:tabs>
          <w:tab w:val="right" w:leader="dot" w:pos="4582"/>
        </w:tabs>
        <w:rPr>
          <w:noProof/>
        </w:rPr>
      </w:pPr>
      <w:r w:rsidRPr="002D44AB">
        <w:rPr>
          <w:i/>
          <w:noProof/>
        </w:rPr>
        <w:t>SIGSEGV</w:t>
      </w:r>
      <w:r>
        <w:rPr>
          <w:noProof/>
        </w:rPr>
        <w:tab/>
        <w:t>406</w:t>
      </w:r>
    </w:p>
    <w:p w:rsidR="004C7C05" w:rsidRDefault="004C7C05">
      <w:pPr>
        <w:pStyle w:val="Index1"/>
        <w:tabs>
          <w:tab w:val="right" w:leader="dot" w:pos="4582"/>
        </w:tabs>
        <w:rPr>
          <w:noProof/>
        </w:rPr>
      </w:pPr>
      <w:r w:rsidRPr="002D44AB">
        <w:rPr>
          <w:i/>
          <w:noProof/>
        </w:rPr>
        <w:t>SILENCE</w:t>
      </w:r>
    </w:p>
    <w:p w:rsidR="004C7C05" w:rsidRDefault="004C7C05">
      <w:pPr>
        <w:pStyle w:val="Index2"/>
        <w:tabs>
          <w:tab w:val="right" w:leader="dot" w:pos="4582"/>
        </w:tabs>
        <w:rPr>
          <w:noProof/>
        </w:rPr>
      </w:pPr>
      <w:r>
        <w:rPr>
          <w:noProof/>
        </w:rPr>
        <w:t>examples</w:t>
      </w:r>
      <w:r>
        <w:rPr>
          <w:noProof/>
        </w:rPr>
        <w:tab/>
        <w:t>53, 56, 252, 253</w:t>
      </w:r>
    </w:p>
    <w:p w:rsidR="004C7C05" w:rsidRDefault="004C7C05">
      <w:pPr>
        <w:pStyle w:val="Index2"/>
        <w:tabs>
          <w:tab w:val="right" w:leader="dot" w:pos="4582"/>
        </w:tabs>
        <w:rPr>
          <w:noProof/>
        </w:rPr>
      </w:pPr>
      <w:r>
        <w:rPr>
          <w:noProof/>
        </w:rPr>
        <w:t>exposure</w:t>
      </w:r>
      <w:r>
        <w:rPr>
          <w:noProof/>
        </w:rPr>
        <w:tab/>
        <w:t>357</w:t>
      </w:r>
    </w:p>
    <w:p w:rsidR="004C7C05" w:rsidRDefault="004C7C05">
      <w:pPr>
        <w:pStyle w:val="Index2"/>
        <w:tabs>
          <w:tab w:val="right" w:leader="dot" w:pos="4582"/>
        </w:tabs>
        <w:rPr>
          <w:noProof/>
        </w:rPr>
      </w:pPr>
      <w:r>
        <w:rPr>
          <w:noProof/>
        </w:rPr>
        <w:t>for damaged packets</w:t>
      </w:r>
      <w:r>
        <w:rPr>
          <w:noProof/>
        </w:rPr>
        <w:tab/>
        <w:t>261</w:t>
      </w:r>
    </w:p>
    <w:p w:rsidR="004C7C05" w:rsidRDefault="004C7C05">
      <w:pPr>
        <w:pStyle w:val="Index2"/>
        <w:tabs>
          <w:tab w:val="right" w:leader="dot" w:pos="4582"/>
        </w:tabs>
        <w:rPr>
          <w:bCs/>
          <w:noProof/>
        </w:rPr>
      </w:pPr>
      <w:r w:rsidRPr="002D44AB">
        <w:rPr>
          <w:i/>
          <w:noProof/>
        </w:rPr>
        <w:t>Port</w:t>
      </w:r>
      <w:r>
        <w:rPr>
          <w:noProof/>
        </w:rPr>
        <w:t xml:space="preserve"> event</w:t>
      </w:r>
      <w:r>
        <w:rPr>
          <w:noProof/>
        </w:rPr>
        <w:tab/>
        <w:t xml:space="preserve">56, </w:t>
      </w:r>
      <w:r>
        <w:rPr>
          <w:b/>
          <w:bCs/>
          <w:noProof/>
        </w:rPr>
        <w:t>249</w:t>
      </w:r>
    </w:p>
    <w:p w:rsidR="004C7C05" w:rsidRDefault="004C7C05">
      <w:pPr>
        <w:pStyle w:val="Index2"/>
        <w:tabs>
          <w:tab w:val="right" w:leader="dot" w:pos="4582"/>
        </w:tabs>
        <w:rPr>
          <w:noProof/>
        </w:rPr>
      </w:pPr>
      <w:r>
        <w:rPr>
          <w:noProof/>
        </w:rPr>
        <w:t>priority</w:t>
      </w:r>
      <w:r>
        <w:rPr>
          <w:noProof/>
        </w:rPr>
        <w:tab/>
        <w:t>54, 253, 280</w:t>
      </w:r>
    </w:p>
    <w:p w:rsidR="004C7C05" w:rsidRDefault="004C7C05">
      <w:pPr>
        <w:pStyle w:val="Index2"/>
        <w:tabs>
          <w:tab w:val="right" w:leader="dot" w:pos="4582"/>
        </w:tabs>
        <w:rPr>
          <w:noProof/>
        </w:rPr>
      </w:pPr>
      <w:r w:rsidRPr="002D44AB">
        <w:rPr>
          <w:i/>
          <w:noProof/>
        </w:rPr>
        <w:t>Transceiver</w:t>
      </w:r>
      <w:r>
        <w:rPr>
          <w:noProof/>
        </w:rPr>
        <w:t xml:space="preserve"> event</w:t>
      </w:r>
      <w:r>
        <w:rPr>
          <w:noProof/>
        </w:rPr>
        <w:tab/>
        <w:t>177, 275, 278</w:t>
      </w:r>
    </w:p>
    <w:p w:rsidR="004C7C05" w:rsidRDefault="004C7C05">
      <w:pPr>
        <w:pStyle w:val="Index1"/>
        <w:tabs>
          <w:tab w:val="right" w:leader="dot" w:pos="4582"/>
        </w:tabs>
        <w:rPr>
          <w:noProof/>
        </w:rPr>
      </w:pPr>
      <w:r w:rsidRPr="002D44AB">
        <w:rPr>
          <w:i/>
          <w:noProof/>
        </w:rPr>
        <w:t>silenceTime</w:t>
      </w:r>
      <w:r>
        <w:rPr>
          <w:noProof/>
        </w:rPr>
        <w:tab/>
        <w:t>259</w:t>
      </w:r>
    </w:p>
    <w:p w:rsidR="004C7C05" w:rsidRDefault="004C7C05">
      <w:pPr>
        <w:pStyle w:val="Index1"/>
        <w:tabs>
          <w:tab w:val="right" w:leader="dot" w:pos="4582"/>
        </w:tabs>
        <w:rPr>
          <w:noProof/>
        </w:rPr>
      </w:pPr>
      <w:r>
        <w:rPr>
          <w:noProof/>
        </w:rPr>
        <w:t>simulation mode</w:t>
      </w:r>
      <w:r>
        <w:rPr>
          <w:noProof/>
        </w:rPr>
        <w:tab/>
        <w:t>25, 64, 129</w:t>
      </w:r>
    </w:p>
    <w:p w:rsidR="004C7C05" w:rsidRDefault="004C7C05">
      <w:pPr>
        <w:pStyle w:val="Index1"/>
        <w:tabs>
          <w:tab w:val="right" w:leader="dot" w:pos="4582"/>
        </w:tabs>
        <w:rPr>
          <w:noProof/>
        </w:rPr>
      </w:pPr>
      <w:r>
        <w:rPr>
          <w:noProof/>
        </w:rPr>
        <w:t>SIR</w:t>
      </w:r>
      <w:r>
        <w:rPr>
          <w:noProof/>
        </w:rPr>
        <w:tab/>
      </w:r>
      <w:r w:rsidRPr="002D44AB">
        <w:rPr>
          <w:rFonts w:cs="Mangal"/>
          <w:i/>
          <w:noProof/>
        </w:rPr>
        <w:t>See</w:t>
      </w:r>
      <w:r w:rsidRPr="002D44AB">
        <w:rPr>
          <w:rFonts w:cs="Mangal"/>
          <w:noProof/>
        </w:rPr>
        <w:t xml:space="preserve"> signal-to-interference ratio</w:t>
      </w:r>
    </w:p>
    <w:p w:rsidR="004C7C05" w:rsidRDefault="004C7C05">
      <w:pPr>
        <w:pStyle w:val="Index1"/>
        <w:tabs>
          <w:tab w:val="right" w:leader="dot" w:pos="4582"/>
        </w:tabs>
        <w:rPr>
          <w:noProof/>
        </w:rPr>
      </w:pPr>
      <w:r>
        <w:rPr>
          <w:noProof/>
        </w:rPr>
        <w:t>SIR-to-BER function</w:t>
      </w:r>
    </w:p>
    <w:p w:rsidR="004C7C05" w:rsidRDefault="004C7C05">
      <w:pPr>
        <w:pStyle w:val="Index2"/>
        <w:tabs>
          <w:tab w:val="right" w:leader="dot" w:pos="4582"/>
        </w:tabs>
        <w:rPr>
          <w:noProof/>
        </w:rPr>
      </w:pPr>
      <w:r>
        <w:rPr>
          <w:noProof/>
        </w:rPr>
        <w:t>dealing with varying SIR</w:t>
      </w:r>
      <w:r>
        <w:rPr>
          <w:noProof/>
        </w:rPr>
        <w:tab/>
        <w:t>108, 282</w:t>
      </w:r>
    </w:p>
    <w:p w:rsidR="004C7C05" w:rsidRDefault="004C7C05">
      <w:pPr>
        <w:pStyle w:val="Index2"/>
        <w:tabs>
          <w:tab w:val="right" w:leader="dot" w:pos="4582"/>
        </w:tabs>
        <w:rPr>
          <w:noProof/>
        </w:rPr>
      </w:pPr>
      <w:r>
        <w:rPr>
          <w:noProof/>
        </w:rPr>
        <w:t>event assessment</w:t>
      </w:r>
      <w:r>
        <w:rPr>
          <w:noProof/>
        </w:rPr>
        <w:tab/>
        <w:t>110, 180</w:t>
      </w:r>
    </w:p>
    <w:p w:rsidR="004C7C05" w:rsidRDefault="004C7C05">
      <w:pPr>
        <w:pStyle w:val="Index2"/>
        <w:tabs>
          <w:tab w:val="right" w:leader="dot" w:pos="4582"/>
        </w:tabs>
        <w:rPr>
          <w:noProof/>
        </w:rPr>
      </w:pPr>
      <w:r>
        <w:rPr>
          <w:noProof/>
        </w:rPr>
        <w:t>in ALOHA model</w:t>
      </w:r>
      <w:r>
        <w:rPr>
          <w:noProof/>
        </w:rPr>
        <w:tab/>
        <w:t>103</w:t>
      </w:r>
    </w:p>
    <w:p w:rsidR="004C7C05" w:rsidRDefault="004C7C05">
      <w:pPr>
        <w:pStyle w:val="Index2"/>
        <w:tabs>
          <w:tab w:val="right" w:leader="dot" w:pos="4582"/>
        </w:tabs>
        <w:rPr>
          <w:noProof/>
        </w:rPr>
      </w:pPr>
      <w:r>
        <w:rPr>
          <w:noProof/>
        </w:rPr>
        <w:t>specifying</w:t>
      </w:r>
      <w:r>
        <w:rPr>
          <w:noProof/>
        </w:rPr>
        <w:tab/>
        <w:t>115, 379</w:t>
      </w:r>
    </w:p>
    <w:p w:rsidR="004C7C05" w:rsidRDefault="004C7C05">
      <w:pPr>
        <w:pStyle w:val="Index1"/>
        <w:tabs>
          <w:tab w:val="right" w:leader="dot" w:pos="4582"/>
        </w:tabs>
        <w:rPr>
          <w:bCs/>
          <w:noProof/>
        </w:rPr>
      </w:pPr>
      <w:r w:rsidRPr="002D44AB">
        <w:rPr>
          <w:i/>
          <w:noProof/>
        </w:rPr>
        <w:t>skipto</w:t>
      </w:r>
      <w:r>
        <w:rPr>
          <w:noProof/>
        </w:rPr>
        <w:tab/>
        <w:t xml:space="preserve">57, 96, </w:t>
      </w:r>
      <w:r>
        <w:rPr>
          <w:b/>
          <w:bCs/>
          <w:noProof/>
        </w:rPr>
        <w:t>207</w:t>
      </w:r>
      <w:r>
        <w:rPr>
          <w:bCs/>
          <w:noProof/>
        </w:rPr>
        <w:t>, 208, 286</w:t>
      </w:r>
    </w:p>
    <w:p w:rsidR="004C7C05" w:rsidRDefault="004C7C05">
      <w:pPr>
        <w:pStyle w:val="Index2"/>
        <w:tabs>
          <w:tab w:val="right" w:leader="dot" w:pos="4582"/>
        </w:tabs>
        <w:rPr>
          <w:noProof/>
        </w:rPr>
      </w:pPr>
      <w:r>
        <w:rPr>
          <w:noProof/>
        </w:rPr>
        <w:t>examples</w:t>
      </w:r>
      <w:r>
        <w:rPr>
          <w:noProof/>
        </w:rPr>
        <w:tab/>
        <w:t>53, 56, 95, 96, 100, 255, 281, 286, 390</w:t>
      </w:r>
    </w:p>
    <w:p w:rsidR="004C7C05" w:rsidRDefault="004C7C05">
      <w:pPr>
        <w:pStyle w:val="Index2"/>
        <w:tabs>
          <w:tab w:val="right" w:leader="dot" w:pos="4582"/>
        </w:tabs>
        <w:rPr>
          <w:noProof/>
        </w:rPr>
      </w:pPr>
      <w:r>
        <w:rPr>
          <w:noProof/>
        </w:rPr>
        <w:t>versus</w:t>
      </w:r>
      <w:r w:rsidRPr="002D44AB">
        <w:rPr>
          <w:i/>
          <w:noProof/>
        </w:rPr>
        <w:t xml:space="preserve"> proceed</w:t>
      </w:r>
      <w:r>
        <w:rPr>
          <w:noProof/>
        </w:rPr>
        <w:tab/>
        <w:t>55, 97, 207, 251</w:t>
      </w:r>
    </w:p>
    <w:p w:rsidR="004C7C05" w:rsidRDefault="004C7C05">
      <w:pPr>
        <w:pStyle w:val="Index1"/>
        <w:tabs>
          <w:tab w:val="right" w:leader="dot" w:pos="4582"/>
        </w:tabs>
        <w:rPr>
          <w:noProof/>
        </w:rPr>
      </w:pPr>
      <w:r w:rsidRPr="002D44AB">
        <w:rPr>
          <w:i/>
          <w:noProof/>
        </w:rPr>
        <w:t>sleep</w:t>
      </w:r>
      <w:r>
        <w:rPr>
          <w:noProof/>
        </w:rPr>
        <w:t xml:space="preserve"> (in</w:t>
      </w:r>
      <w:r w:rsidRPr="002D44AB">
        <w:rPr>
          <w:i/>
          <w:noProof/>
        </w:rPr>
        <w:t xml:space="preserve"> Observer</w:t>
      </w:r>
      <w:r>
        <w:rPr>
          <w:noProof/>
        </w:rPr>
        <w:t>)</w:t>
      </w:r>
      <w:r>
        <w:rPr>
          <w:noProof/>
        </w:rPr>
        <w:tab/>
        <w:t>343</w:t>
      </w:r>
    </w:p>
    <w:p w:rsidR="004C7C05" w:rsidRDefault="004C7C05">
      <w:pPr>
        <w:pStyle w:val="Index1"/>
        <w:tabs>
          <w:tab w:val="right" w:leader="dot" w:pos="4582"/>
        </w:tabs>
        <w:rPr>
          <w:bCs/>
          <w:noProof/>
        </w:rPr>
      </w:pPr>
      <w:r w:rsidRPr="002D44AB">
        <w:rPr>
          <w:i/>
          <w:noProof/>
        </w:rPr>
        <w:t>sleep</w:t>
      </w:r>
      <w:r>
        <w:rPr>
          <w:noProof/>
        </w:rPr>
        <w:t xml:space="preserve"> (</w:t>
      </w:r>
      <w:r w:rsidRPr="002D44AB">
        <w:rPr>
          <w:i/>
          <w:noProof/>
        </w:rPr>
        <w:t>Process</w:t>
      </w:r>
      <w:r>
        <w:rPr>
          <w:noProof/>
        </w:rPr>
        <w:t xml:space="preserve"> operation)</w:t>
      </w:r>
      <w:r>
        <w:rPr>
          <w:noProof/>
        </w:rPr>
        <w:tab/>
        <w:t xml:space="preserve">34, </w:t>
      </w:r>
      <w:r>
        <w:rPr>
          <w:b/>
          <w:bCs/>
          <w:noProof/>
        </w:rPr>
        <w:t>194</w:t>
      </w:r>
      <w:r>
        <w:rPr>
          <w:bCs/>
          <w:noProof/>
        </w:rPr>
        <w:t>, 197, 199, 200, 206, 207</w:t>
      </w:r>
    </w:p>
    <w:p w:rsidR="004C7C05" w:rsidRDefault="004C7C05">
      <w:pPr>
        <w:pStyle w:val="Index2"/>
        <w:tabs>
          <w:tab w:val="right" w:leader="dot" w:pos="4582"/>
        </w:tabs>
        <w:rPr>
          <w:noProof/>
        </w:rPr>
      </w:pPr>
      <w:r>
        <w:rPr>
          <w:noProof/>
        </w:rPr>
        <w:t>examples</w:t>
      </w:r>
      <w:r>
        <w:rPr>
          <w:noProof/>
        </w:rPr>
        <w:tab/>
        <w:t>31, 51, 77, 78, 80, 82, 94, 100, 200, 214, 242, 251, 303, 309</w:t>
      </w:r>
    </w:p>
    <w:p w:rsidR="004C7C05" w:rsidRDefault="004C7C05">
      <w:pPr>
        <w:pStyle w:val="Index1"/>
        <w:tabs>
          <w:tab w:val="right" w:leader="dot" w:pos="4582"/>
        </w:tabs>
        <w:rPr>
          <w:bCs/>
          <w:noProof/>
        </w:rPr>
      </w:pPr>
      <w:r w:rsidRPr="002D44AB">
        <w:rPr>
          <w:i/>
          <w:noProof/>
        </w:rPr>
        <w:t>SLEntry</w:t>
      </w:r>
      <w:r>
        <w:rPr>
          <w:noProof/>
        </w:rPr>
        <w:tab/>
        <w:t xml:space="preserve">107, </w:t>
      </w:r>
      <w:r>
        <w:rPr>
          <w:b/>
          <w:bCs/>
          <w:noProof/>
        </w:rPr>
        <w:t>173</w:t>
      </w:r>
      <w:r>
        <w:rPr>
          <w:bCs/>
          <w:noProof/>
        </w:rPr>
        <w:t>, 176, 177, 178, 179, 180, 181, 269, 282</w:t>
      </w:r>
    </w:p>
    <w:p w:rsidR="004C7C05" w:rsidRDefault="004C7C05">
      <w:pPr>
        <w:pStyle w:val="Index2"/>
        <w:tabs>
          <w:tab w:val="right" w:leader="dot" w:pos="4582"/>
        </w:tabs>
        <w:rPr>
          <w:noProof/>
        </w:rPr>
      </w:pPr>
      <w:r>
        <w:rPr>
          <w:noProof/>
        </w:rPr>
        <w:t>examples</w:t>
      </w:r>
      <w:r>
        <w:rPr>
          <w:noProof/>
        </w:rPr>
        <w:tab/>
        <w:t>104, 105, 281, 282, 283, 284, 285</w:t>
      </w:r>
    </w:p>
    <w:p w:rsidR="004C7C05" w:rsidRDefault="004C7C05">
      <w:pPr>
        <w:pStyle w:val="Index1"/>
        <w:tabs>
          <w:tab w:val="right" w:leader="dot" w:pos="4582"/>
        </w:tabs>
        <w:rPr>
          <w:noProof/>
        </w:rPr>
      </w:pPr>
      <w:r w:rsidRPr="002D44AB">
        <w:rPr>
          <w:i/>
          <w:noProof/>
        </w:rPr>
        <w:t>SLEntry</w:t>
      </w:r>
      <w:r>
        <w:rPr>
          <w:noProof/>
        </w:rPr>
        <w:tab/>
        <w:t>173</w:t>
      </w:r>
    </w:p>
    <w:p w:rsidR="004C7C05" w:rsidRDefault="004C7C05">
      <w:pPr>
        <w:pStyle w:val="Index1"/>
        <w:tabs>
          <w:tab w:val="right" w:leader="dot" w:pos="4582"/>
        </w:tabs>
        <w:rPr>
          <w:noProof/>
        </w:rPr>
      </w:pPr>
      <w:r>
        <w:rPr>
          <w:noProof/>
        </w:rPr>
        <w:t>slow motion (visualization)</w:t>
      </w:r>
      <w:r>
        <w:rPr>
          <w:noProof/>
        </w:rPr>
        <w:tab/>
        <w:t>129, 211, 212</w:t>
      </w:r>
    </w:p>
    <w:p w:rsidR="004C7C05" w:rsidRDefault="004C7C05">
      <w:pPr>
        <w:pStyle w:val="Index1"/>
        <w:tabs>
          <w:tab w:val="right" w:leader="dot" w:pos="4582"/>
        </w:tabs>
        <w:rPr>
          <w:noProof/>
        </w:rPr>
      </w:pPr>
      <w:r>
        <w:rPr>
          <w:noProof/>
        </w:rPr>
        <w:t>smpp</w:t>
      </w:r>
      <w:r>
        <w:rPr>
          <w:noProof/>
        </w:rPr>
        <w:tab/>
        <w:t>399, 404</w:t>
      </w:r>
    </w:p>
    <w:p w:rsidR="004C7C05" w:rsidRDefault="004C7C05">
      <w:pPr>
        <w:pStyle w:val="Index1"/>
        <w:tabs>
          <w:tab w:val="right" w:leader="dot" w:pos="4582"/>
        </w:tabs>
        <w:rPr>
          <w:noProof/>
        </w:rPr>
      </w:pPr>
      <w:r w:rsidRPr="002D44AB">
        <w:rPr>
          <w:i/>
          <w:noProof/>
        </w:rPr>
        <w:t>SMTime</w:t>
      </w:r>
      <w:r>
        <w:rPr>
          <w:noProof/>
        </w:rPr>
        <w:tab/>
        <w:t>329</w:t>
      </w:r>
    </w:p>
    <w:p w:rsidR="004C7C05" w:rsidRDefault="004C7C05">
      <w:pPr>
        <w:pStyle w:val="Index1"/>
        <w:tabs>
          <w:tab w:val="right" w:leader="dot" w:pos="4582"/>
        </w:tabs>
        <w:rPr>
          <w:noProof/>
        </w:rPr>
      </w:pPr>
      <w:r>
        <w:rPr>
          <w:noProof/>
        </w:rPr>
        <w:t>SNR</w:t>
      </w:r>
      <w:r>
        <w:rPr>
          <w:noProof/>
        </w:rPr>
        <w:tab/>
      </w:r>
      <w:r w:rsidRPr="002D44AB">
        <w:rPr>
          <w:rFonts w:cs="Mangal"/>
          <w:i/>
          <w:noProof/>
        </w:rPr>
        <w:t>See</w:t>
      </w:r>
      <w:r w:rsidRPr="002D44AB">
        <w:rPr>
          <w:rFonts w:cs="Mangal"/>
          <w:noProof/>
        </w:rPr>
        <w:t xml:space="preserve"> signal-to-interference ratio</w:t>
      </w:r>
    </w:p>
    <w:p w:rsidR="004C7C05" w:rsidRDefault="004C7C05">
      <w:pPr>
        <w:pStyle w:val="Index1"/>
        <w:tabs>
          <w:tab w:val="right" w:leader="dot" w:pos="4582"/>
        </w:tabs>
        <w:rPr>
          <w:noProof/>
        </w:rPr>
      </w:pPr>
      <w:r>
        <w:rPr>
          <w:noProof/>
        </w:rPr>
        <w:t>socket</w:t>
      </w:r>
    </w:p>
    <w:p w:rsidR="004C7C05" w:rsidRDefault="004C7C05">
      <w:pPr>
        <w:pStyle w:val="Index2"/>
        <w:tabs>
          <w:tab w:val="right" w:leader="dot" w:pos="4582"/>
        </w:tabs>
        <w:rPr>
          <w:noProof/>
        </w:rPr>
      </w:pPr>
      <w:r>
        <w:rPr>
          <w:noProof/>
        </w:rPr>
        <w:t>TCP/IP</w:t>
      </w:r>
      <w:r>
        <w:rPr>
          <w:noProof/>
        </w:rPr>
        <w:tab/>
      </w:r>
      <w:r w:rsidRPr="002D44AB">
        <w:rPr>
          <w:rFonts w:cs="Mangal"/>
          <w:i/>
          <w:noProof/>
        </w:rPr>
        <w:t>See</w:t>
      </w:r>
      <w:r w:rsidRPr="002D44AB">
        <w:rPr>
          <w:rFonts w:cs="Mangal"/>
          <w:noProof/>
        </w:rPr>
        <w:t xml:space="preserve"> TCP/IP, socket</w:t>
      </w:r>
    </w:p>
    <w:p w:rsidR="004C7C05" w:rsidRDefault="004C7C05">
      <w:pPr>
        <w:pStyle w:val="Index2"/>
        <w:tabs>
          <w:tab w:val="right" w:leader="dot" w:pos="4582"/>
        </w:tabs>
        <w:rPr>
          <w:noProof/>
        </w:rPr>
      </w:pPr>
      <w:r>
        <w:rPr>
          <w:noProof/>
        </w:rPr>
        <w:t>UNIX domain</w:t>
      </w:r>
      <w:r>
        <w:rPr>
          <w:noProof/>
        </w:rPr>
        <w:tab/>
      </w:r>
      <w:r w:rsidRPr="002D44AB">
        <w:rPr>
          <w:rFonts w:cs="Mangal"/>
          <w:i/>
          <w:noProof/>
        </w:rPr>
        <w:t>See</w:t>
      </w:r>
      <w:r w:rsidRPr="002D44AB">
        <w:rPr>
          <w:rFonts w:cs="Mangal"/>
          <w:noProof/>
        </w:rPr>
        <w:t xml:space="preserve"> UNIX, domain socket</w:t>
      </w:r>
    </w:p>
    <w:p w:rsidR="004C7C05" w:rsidRDefault="004C7C05">
      <w:pPr>
        <w:pStyle w:val="Index1"/>
        <w:tabs>
          <w:tab w:val="right" w:leader="dot" w:pos="4582"/>
        </w:tabs>
        <w:rPr>
          <w:noProof/>
        </w:rPr>
      </w:pPr>
      <w:r w:rsidRPr="002D44AB">
        <w:rPr>
          <w:i/>
          <w:noProof/>
        </w:rPr>
        <w:t>SPF_off</w:t>
      </w:r>
      <w:r>
        <w:rPr>
          <w:noProof/>
        </w:rPr>
        <w:tab/>
        <w:t>227, 233, 238, 326, 329, 330</w:t>
      </w:r>
    </w:p>
    <w:p w:rsidR="004C7C05" w:rsidRDefault="004C7C05">
      <w:pPr>
        <w:pStyle w:val="Index1"/>
        <w:tabs>
          <w:tab w:val="right" w:leader="dot" w:pos="4582"/>
        </w:tabs>
        <w:rPr>
          <w:noProof/>
        </w:rPr>
      </w:pPr>
      <w:r w:rsidRPr="002D44AB">
        <w:rPr>
          <w:i/>
          <w:noProof/>
        </w:rPr>
        <w:t>SPF_on</w:t>
      </w:r>
      <w:r>
        <w:rPr>
          <w:noProof/>
        </w:rPr>
        <w:tab/>
        <w:t>227</w:t>
      </w:r>
    </w:p>
    <w:p w:rsidR="004C7C05" w:rsidRDefault="004C7C05">
      <w:pPr>
        <w:pStyle w:val="Index1"/>
        <w:tabs>
          <w:tab w:val="right" w:leader="dot" w:pos="4582"/>
        </w:tabs>
        <w:rPr>
          <w:noProof/>
        </w:rPr>
      </w:pPr>
      <w:r w:rsidRPr="002D44AB">
        <w:rPr>
          <w:i/>
          <w:noProof/>
        </w:rPr>
        <w:t>STALL</w:t>
      </w:r>
      <w:r>
        <w:rPr>
          <w:noProof/>
        </w:rPr>
        <w:tab/>
        <w:t>202, 334</w:t>
      </w:r>
    </w:p>
    <w:p w:rsidR="004C7C05" w:rsidRDefault="004C7C05">
      <w:pPr>
        <w:pStyle w:val="Index1"/>
        <w:tabs>
          <w:tab w:val="right" w:leader="dot" w:pos="4582"/>
        </w:tabs>
        <w:rPr>
          <w:noProof/>
        </w:rPr>
      </w:pPr>
      <w:r w:rsidRPr="002D44AB">
        <w:rPr>
          <w:i/>
          <w:noProof/>
        </w:rPr>
        <w:t>START</w:t>
      </w:r>
      <w:r>
        <w:rPr>
          <w:noProof/>
        </w:rPr>
        <w:tab/>
        <w:t>200, 358</w:t>
      </w:r>
    </w:p>
    <w:p w:rsidR="004C7C05" w:rsidRDefault="004C7C05">
      <w:pPr>
        <w:pStyle w:val="Index1"/>
        <w:tabs>
          <w:tab w:val="right" w:leader="dot" w:pos="4582"/>
        </w:tabs>
        <w:rPr>
          <w:noProof/>
        </w:rPr>
      </w:pPr>
      <w:r w:rsidRPr="002D44AB">
        <w:rPr>
          <w:i/>
          <w:noProof/>
        </w:rPr>
        <w:t>startJam</w:t>
      </w:r>
      <w:r>
        <w:rPr>
          <w:noProof/>
        </w:rPr>
        <w:tab/>
        <w:t>246, 248</w:t>
      </w:r>
    </w:p>
    <w:p w:rsidR="004C7C05" w:rsidRDefault="004C7C05">
      <w:pPr>
        <w:pStyle w:val="Index1"/>
        <w:tabs>
          <w:tab w:val="right" w:leader="dot" w:pos="4582"/>
        </w:tabs>
        <w:rPr>
          <w:noProof/>
        </w:rPr>
      </w:pPr>
      <w:r w:rsidRPr="002D44AB">
        <w:rPr>
          <w:i/>
          <w:noProof/>
        </w:rPr>
        <w:t>startRegion</w:t>
      </w:r>
      <w:r>
        <w:rPr>
          <w:noProof/>
        </w:rPr>
        <w:tab/>
        <w:t>349, 350</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sidRPr="002D44AB">
        <w:rPr>
          <w:i/>
          <w:noProof/>
        </w:rPr>
        <w:t>startSegment</w:t>
      </w:r>
      <w:r>
        <w:rPr>
          <w:noProof/>
        </w:rPr>
        <w:tab/>
        <w:t>350</w:t>
      </w:r>
    </w:p>
    <w:p w:rsidR="004C7C05" w:rsidRDefault="004C7C05">
      <w:pPr>
        <w:pStyle w:val="Index2"/>
        <w:tabs>
          <w:tab w:val="right" w:leader="dot" w:pos="4582"/>
        </w:tabs>
        <w:rPr>
          <w:noProof/>
        </w:rPr>
      </w:pPr>
      <w:r>
        <w:rPr>
          <w:noProof/>
        </w:rPr>
        <w:t>examples</w:t>
      </w:r>
      <w:r>
        <w:rPr>
          <w:noProof/>
        </w:rPr>
        <w:tab/>
        <w:t>352, 354</w:t>
      </w:r>
    </w:p>
    <w:p w:rsidR="004C7C05" w:rsidRDefault="004C7C05">
      <w:pPr>
        <w:pStyle w:val="Index1"/>
        <w:tabs>
          <w:tab w:val="right" w:leader="dot" w:pos="4582"/>
        </w:tabs>
        <w:rPr>
          <w:noProof/>
        </w:rPr>
      </w:pPr>
      <w:r w:rsidRPr="002D44AB">
        <w:rPr>
          <w:i/>
          <w:noProof/>
        </w:rPr>
        <w:t>startTransmit</w:t>
      </w:r>
    </w:p>
    <w:p w:rsidR="004C7C05" w:rsidRDefault="004C7C05">
      <w:pPr>
        <w:pStyle w:val="Index2"/>
        <w:tabs>
          <w:tab w:val="right" w:leader="dot" w:pos="4582"/>
        </w:tabs>
        <w:rPr>
          <w:noProof/>
        </w:rPr>
      </w:pPr>
      <w:r>
        <w:rPr>
          <w:noProof/>
        </w:rPr>
        <w:t>examples</w:t>
      </w:r>
      <w:r>
        <w:rPr>
          <w:noProof/>
        </w:rPr>
        <w:tab/>
        <w:t>247</w:t>
      </w:r>
    </w:p>
    <w:p w:rsidR="004C7C05" w:rsidRDefault="004C7C05">
      <w:pPr>
        <w:pStyle w:val="Index2"/>
        <w:tabs>
          <w:tab w:val="right" w:leader="dot" w:pos="4582"/>
        </w:tabs>
        <w:rPr>
          <w:bCs/>
          <w:noProof/>
        </w:rPr>
      </w:pPr>
      <w:r w:rsidRPr="002D44AB">
        <w:rPr>
          <w:i/>
          <w:noProof/>
        </w:rPr>
        <w:t>Port</w:t>
      </w:r>
      <w:r>
        <w:rPr>
          <w:noProof/>
        </w:rPr>
        <w:t xml:space="preserve"> method</w:t>
      </w:r>
      <w:r>
        <w:rPr>
          <w:noProof/>
        </w:rPr>
        <w:tab/>
      </w:r>
      <w:r>
        <w:rPr>
          <w:b/>
          <w:bCs/>
          <w:noProof/>
        </w:rPr>
        <w:t>246</w:t>
      </w:r>
      <w:r>
        <w:rPr>
          <w:bCs/>
          <w:noProof/>
        </w:rPr>
        <w:t>, 247, 248, 250</w:t>
      </w:r>
    </w:p>
    <w:p w:rsidR="004C7C05" w:rsidRDefault="004C7C05">
      <w:pPr>
        <w:pStyle w:val="Index2"/>
        <w:tabs>
          <w:tab w:val="right" w:leader="dot" w:pos="4582"/>
        </w:tabs>
        <w:rPr>
          <w:bCs/>
          <w:noProof/>
        </w:rPr>
      </w:pPr>
      <w:r w:rsidRPr="002D44AB">
        <w:rPr>
          <w:i/>
          <w:noProof/>
        </w:rPr>
        <w:t>Transceiver</w:t>
      </w:r>
      <w:r>
        <w:rPr>
          <w:noProof/>
        </w:rPr>
        <w:t xml:space="preserve"> method</w:t>
      </w:r>
      <w:r>
        <w:rPr>
          <w:noProof/>
        </w:rPr>
        <w:tab/>
      </w:r>
      <w:r>
        <w:rPr>
          <w:b/>
          <w:bCs/>
          <w:noProof/>
        </w:rPr>
        <w:t>273</w:t>
      </w:r>
      <w:r>
        <w:rPr>
          <w:bCs/>
          <w:noProof/>
        </w:rPr>
        <w:t>, 274, 279</w:t>
      </w:r>
    </w:p>
    <w:p w:rsidR="004C7C05" w:rsidRDefault="004C7C05">
      <w:pPr>
        <w:pStyle w:val="Index1"/>
        <w:tabs>
          <w:tab w:val="right" w:leader="dot" w:pos="4582"/>
        </w:tabs>
        <w:rPr>
          <w:noProof/>
        </w:rPr>
      </w:pPr>
      <w:r w:rsidRPr="002D44AB">
        <w:rPr>
          <w:i/>
          <w:noProof/>
        </w:rPr>
        <w:t>state</w:t>
      </w:r>
    </w:p>
    <w:p w:rsidR="004C7C05" w:rsidRDefault="004C7C05">
      <w:pPr>
        <w:pStyle w:val="Index2"/>
        <w:tabs>
          <w:tab w:val="right" w:leader="dot" w:pos="4582"/>
        </w:tabs>
        <w:rPr>
          <w:noProof/>
        </w:rPr>
      </w:pPr>
      <w:r>
        <w:rPr>
          <w:noProof/>
        </w:rPr>
        <w:t xml:space="preserve">in </w:t>
      </w:r>
      <w:r w:rsidRPr="002D44AB">
        <w:rPr>
          <w:i/>
          <w:noProof/>
        </w:rPr>
        <w:t>Observer</w:t>
      </w:r>
      <w:r>
        <w:rPr>
          <w:noProof/>
        </w:rPr>
        <w:tab/>
        <w:t>341</w:t>
      </w:r>
    </w:p>
    <w:p w:rsidR="004C7C05" w:rsidRDefault="004C7C05">
      <w:pPr>
        <w:pStyle w:val="Index2"/>
        <w:tabs>
          <w:tab w:val="right" w:leader="dot" w:pos="4582"/>
        </w:tabs>
        <w:rPr>
          <w:noProof/>
        </w:rPr>
      </w:pPr>
      <w:r>
        <w:rPr>
          <w:noProof/>
        </w:rPr>
        <w:t xml:space="preserve">in </w:t>
      </w:r>
      <w:r w:rsidRPr="002D44AB">
        <w:rPr>
          <w:i/>
          <w:noProof/>
        </w:rPr>
        <w:t>Process</w:t>
      </w:r>
      <w:r>
        <w:rPr>
          <w:noProof/>
        </w:rPr>
        <w:tab/>
        <w:t>196</w:t>
      </w:r>
    </w:p>
    <w:p w:rsidR="004C7C05" w:rsidRDefault="004C7C05">
      <w:pPr>
        <w:pStyle w:val="Index2"/>
        <w:tabs>
          <w:tab w:val="right" w:leader="dot" w:pos="4582"/>
        </w:tabs>
        <w:rPr>
          <w:bCs/>
          <w:noProof/>
        </w:rPr>
      </w:pPr>
      <w:r w:rsidRPr="002D44AB">
        <w:rPr>
          <w:i/>
          <w:noProof/>
        </w:rPr>
        <w:t>transient</w:t>
      </w:r>
      <w:r>
        <w:rPr>
          <w:noProof/>
        </w:rPr>
        <w:tab/>
        <w:t xml:space="preserve">31, 34, </w:t>
      </w:r>
      <w:r>
        <w:rPr>
          <w:b/>
          <w:bCs/>
          <w:noProof/>
        </w:rPr>
        <w:t>197</w:t>
      </w:r>
    </w:p>
    <w:p w:rsidR="004C7C05" w:rsidRDefault="004C7C05">
      <w:pPr>
        <w:pStyle w:val="Index1"/>
        <w:tabs>
          <w:tab w:val="right" w:leader="dot" w:pos="4582"/>
        </w:tabs>
        <w:rPr>
          <w:noProof/>
        </w:rPr>
      </w:pPr>
      <w:r w:rsidRPr="002D44AB">
        <w:rPr>
          <w:i/>
          <w:noProof/>
        </w:rPr>
        <w:t>Station</w:t>
      </w:r>
      <w:r>
        <w:rPr>
          <w:noProof/>
        </w:rPr>
        <w:tab/>
        <w:t>48, 50, 154</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creating</w:t>
      </w:r>
      <w:r>
        <w:rPr>
          <w:noProof/>
        </w:rPr>
        <w:tab/>
        <w:t>159, 162</w:t>
      </w:r>
    </w:p>
    <w:p w:rsidR="004C7C05" w:rsidRDefault="004C7C05">
      <w:pPr>
        <w:pStyle w:val="Index2"/>
        <w:tabs>
          <w:tab w:val="right" w:leader="dot" w:pos="4582"/>
        </w:tabs>
        <w:rPr>
          <w:noProof/>
        </w:rPr>
      </w:pPr>
      <w:r>
        <w:rPr>
          <w:noProof/>
        </w:rPr>
        <w:t>current</w:t>
      </w:r>
      <w:r>
        <w:rPr>
          <w:noProof/>
        </w:rPr>
        <w:tab/>
        <w:t>163</w:t>
      </w:r>
    </w:p>
    <w:p w:rsidR="004C7C05" w:rsidRDefault="004C7C05">
      <w:pPr>
        <w:pStyle w:val="Index2"/>
        <w:tabs>
          <w:tab w:val="right" w:leader="dot" w:pos="4582"/>
        </w:tabs>
        <w:rPr>
          <w:noProof/>
        </w:rPr>
      </w:pPr>
      <w:r>
        <w:rPr>
          <w:noProof/>
        </w:rPr>
        <w:t>examples</w:t>
      </w:r>
      <w:r>
        <w:rPr>
          <w:noProof/>
        </w:rPr>
        <w:tab/>
        <w:t>48, 49, 72, 93, 94, 161, 162</w:t>
      </w:r>
    </w:p>
    <w:p w:rsidR="004C7C05" w:rsidRDefault="004C7C05">
      <w:pPr>
        <w:pStyle w:val="Index2"/>
        <w:tabs>
          <w:tab w:val="right" w:leader="dot" w:pos="4582"/>
        </w:tabs>
        <w:rPr>
          <w:noProof/>
        </w:rPr>
      </w:pPr>
      <w:r>
        <w:rPr>
          <w:noProof/>
        </w:rPr>
        <w:t>mobility</w:t>
      </w:r>
      <w:r>
        <w:rPr>
          <w:noProof/>
        </w:rPr>
        <w:tab/>
      </w:r>
      <w:r w:rsidRPr="002D44AB">
        <w:rPr>
          <w:rFonts w:cs="Mangal"/>
          <w:i/>
          <w:noProof/>
        </w:rPr>
        <w:t>See</w:t>
      </w:r>
      <w:r w:rsidRPr="002D44AB">
        <w:rPr>
          <w:rFonts w:cs="Mangal"/>
          <w:noProof/>
        </w:rPr>
        <w:t xml:space="preserve"> </w:t>
      </w:r>
      <w:r w:rsidRPr="002D44AB">
        <w:rPr>
          <w:rFonts w:cs="Mangal"/>
          <w:i/>
          <w:noProof/>
        </w:rPr>
        <w:t>Transceiver</w:t>
      </w:r>
      <w:r w:rsidRPr="002D44AB">
        <w:rPr>
          <w:rFonts w:cs="Mangal"/>
          <w:noProof/>
        </w:rPr>
        <w:t>, mobility</w:t>
      </w:r>
    </w:p>
    <w:p w:rsidR="004C7C05" w:rsidRDefault="004C7C05">
      <w:pPr>
        <w:pStyle w:val="Index2"/>
        <w:tabs>
          <w:tab w:val="right" w:leader="dot" w:pos="4582"/>
        </w:tabs>
        <w:rPr>
          <w:noProof/>
        </w:rPr>
      </w:pPr>
      <w:r>
        <w:rPr>
          <w:noProof/>
        </w:rPr>
        <w:t>object Id</w:t>
      </w:r>
      <w:r>
        <w:rPr>
          <w:noProof/>
        </w:rPr>
        <w:tab/>
        <w:t>163</w:t>
      </w:r>
    </w:p>
    <w:p w:rsidR="004C7C05" w:rsidRDefault="004C7C05">
      <w:pPr>
        <w:pStyle w:val="Index2"/>
        <w:tabs>
          <w:tab w:val="right" w:leader="dot" w:pos="4582"/>
        </w:tabs>
        <w:rPr>
          <w:bCs/>
          <w:noProof/>
        </w:rPr>
      </w:pPr>
      <w:r w:rsidRPr="002D44AB">
        <w:rPr>
          <w:i/>
          <w:noProof/>
        </w:rPr>
        <w:t>System</w:t>
      </w:r>
      <w:r>
        <w:rPr>
          <w:noProof/>
        </w:rPr>
        <w:tab/>
        <w:t xml:space="preserve">50, 77, </w:t>
      </w:r>
      <w:r>
        <w:rPr>
          <w:b/>
          <w:bCs/>
          <w:noProof/>
        </w:rPr>
        <w:t>163</w:t>
      </w:r>
      <w:r>
        <w:rPr>
          <w:bCs/>
          <w:noProof/>
        </w:rPr>
        <w:t>, 201, 273, 294, 377, 378, 409, 425, 426, 427</w:t>
      </w:r>
    </w:p>
    <w:p w:rsidR="004C7C05" w:rsidRDefault="004C7C05">
      <w:pPr>
        <w:pStyle w:val="Index1"/>
        <w:tabs>
          <w:tab w:val="right" w:leader="dot" w:pos="4582"/>
        </w:tabs>
        <w:rPr>
          <w:bCs/>
          <w:noProof/>
        </w:rPr>
      </w:pPr>
      <w:r w:rsidRPr="002D44AB">
        <w:rPr>
          <w:i/>
          <w:noProof/>
        </w:rPr>
        <w:t xml:space="preserve">station </w:t>
      </w:r>
      <w:r>
        <w:rPr>
          <w:noProof/>
        </w:rPr>
        <w:t>(</w:t>
      </w:r>
      <w:r w:rsidRPr="002D44AB">
        <w:rPr>
          <w:i/>
          <w:noProof/>
        </w:rPr>
        <w:t>Station</w:t>
      </w:r>
      <w:r>
        <w:rPr>
          <w:noProof/>
        </w:rPr>
        <w:t xml:space="preserve"> declarator)</w:t>
      </w:r>
      <w:r>
        <w:rPr>
          <w:noProof/>
        </w:rPr>
        <w:tab/>
        <w:t xml:space="preserve">48, </w:t>
      </w:r>
      <w:r>
        <w:rPr>
          <w:b/>
          <w:bCs/>
          <w:noProof/>
        </w:rPr>
        <w:t>161</w:t>
      </w:r>
    </w:p>
    <w:p w:rsidR="004C7C05" w:rsidRDefault="004C7C05">
      <w:pPr>
        <w:pStyle w:val="Index1"/>
        <w:tabs>
          <w:tab w:val="right" w:leader="dot" w:pos="4582"/>
        </w:tabs>
        <w:rPr>
          <w:noProof/>
        </w:rPr>
      </w:pPr>
      <w:r>
        <w:rPr>
          <w:noProof/>
        </w:rPr>
        <w:t>station group</w:t>
      </w:r>
      <w:r>
        <w:rPr>
          <w:noProof/>
        </w:rPr>
        <w:tab/>
      </w:r>
      <w:r w:rsidRPr="002D44AB">
        <w:rPr>
          <w:rFonts w:cs="Mangal"/>
          <w:i/>
          <w:noProof/>
        </w:rPr>
        <w:t>See</w:t>
      </w:r>
      <w:r w:rsidRPr="002D44AB">
        <w:rPr>
          <w:rFonts w:cs="Mangal"/>
          <w:noProof/>
        </w:rPr>
        <w:t xml:space="preserve"> </w:t>
      </w:r>
      <w:r w:rsidRPr="002D44AB">
        <w:rPr>
          <w:rFonts w:cs="Mangal"/>
          <w:i/>
          <w:noProof/>
        </w:rPr>
        <w:t>SGroup</w:t>
      </w:r>
    </w:p>
    <w:p w:rsidR="004C7C05" w:rsidRDefault="004C7C05">
      <w:pPr>
        <w:pStyle w:val="Index1"/>
        <w:tabs>
          <w:tab w:val="right" w:leader="dot" w:pos="4582"/>
        </w:tabs>
        <w:rPr>
          <w:noProof/>
        </w:rPr>
      </w:pPr>
      <w:r w:rsidRPr="002D44AB">
        <w:rPr>
          <w:i/>
          <w:noProof/>
        </w:rPr>
        <w:t>stderr</w:t>
      </w:r>
      <w:r>
        <w:rPr>
          <w:noProof/>
        </w:rPr>
        <w:tab/>
        <w:t>409</w:t>
      </w:r>
    </w:p>
    <w:p w:rsidR="004C7C05" w:rsidRDefault="004C7C05">
      <w:pPr>
        <w:pStyle w:val="Index1"/>
        <w:tabs>
          <w:tab w:val="right" w:leader="dot" w:pos="4582"/>
        </w:tabs>
        <w:rPr>
          <w:noProof/>
        </w:rPr>
      </w:pPr>
      <w:r w:rsidRPr="002D44AB">
        <w:rPr>
          <w:i/>
          <w:noProof/>
        </w:rPr>
        <w:t>stdin</w:t>
      </w:r>
      <w:r>
        <w:rPr>
          <w:noProof/>
        </w:rPr>
        <w:tab/>
        <w:t>409</w:t>
      </w:r>
    </w:p>
    <w:p w:rsidR="004C7C05" w:rsidRDefault="004C7C05">
      <w:pPr>
        <w:pStyle w:val="Index1"/>
        <w:tabs>
          <w:tab w:val="right" w:leader="dot" w:pos="4582"/>
        </w:tabs>
        <w:rPr>
          <w:noProof/>
        </w:rPr>
      </w:pPr>
      <w:r>
        <w:rPr>
          <w:noProof/>
        </w:rPr>
        <w:t>stdout</w:t>
      </w:r>
      <w:r>
        <w:rPr>
          <w:noProof/>
        </w:rPr>
        <w:tab/>
        <w:t>409</w:t>
      </w:r>
    </w:p>
    <w:p w:rsidR="004C7C05" w:rsidRDefault="004C7C05">
      <w:pPr>
        <w:pStyle w:val="Index1"/>
        <w:tabs>
          <w:tab w:val="right" w:leader="dot" w:pos="4582"/>
        </w:tabs>
        <w:rPr>
          <w:noProof/>
        </w:rPr>
      </w:pPr>
      <w:r>
        <w:rPr>
          <w:noProof/>
        </w:rPr>
        <w:t>steady state</w:t>
      </w:r>
      <w:r>
        <w:rPr>
          <w:noProof/>
        </w:rPr>
        <w:tab/>
        <w:t>202</w:t>
      </w:r>
    </w:p>
    <w:p w:rsidR="004C7C05" w:rsidRDefault="004C7C05">
      <w:pPr>
        <w:pStyle w:val="Index1"/>
        <w:tabs>
          <w:tab w:val="right" w:leader="dot" w:pos="4582"/>
        </w:tabs>
        <w:rPr>
          <w:noProof/>
        </w:rPr>
      </w:pPr>
      <w:r>
        <w:rPr>
          <w:noProof/>
        </w:rPr>
        <w:t>stepping (DSD)</w:t>
      </w:r>
      <w:r>
        <w:rPr>
          <w:noProof/>
        </w:rPr>
        <w:tab/>
        <w:t>428</w:t>
      </w:r>
    </w:p>
    <w:p w:rsidR="004C7C05" w:rsidRDefault="004C7C05">
      <w:pPr>
        <w:pStyle w:val="Index1"/>
        <w:tabs>
          <w:tab w:val="right" w:leader="dot" w:pos="4582"/>
        </w:tabs>
        <w:rPr>
          <w:noProof/>
        </w:rPr>
      </w:pPr>
      <w:r w:rsidRPr="002D44AB">
        <w:rPr>
          <w:i/>
          <w:noProof/>
        </w:rPr>
        <w:t>suspend</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232</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232</w:t>
      </w:r>
    </w:p>
    <w:p w:rsidR="004C7C05" w:rsidRDefault="004C7C05">
      <w:pPr>
        <w:pStyle w:val="Index1"/>
        <w:tabs>
          <w:tab w:val="right" w:leader="dot" w:pos="4582"/>
        </w:tabs>
        <w:rPr>
          <w:noProof/>
        </w:rPr>
      </w:pPr>
      <w:r w:rsidRPr="002D44AB">
        <w:rPr>
          <w:i/>
          <w:noProof/>
        </w:rPr>
        <w:t>SUSPEND</w:t>
      </w:r>
    </w:p>
    <w:p w:rsidR="004C7C05" w:rsidRDefault="004C7C05">
      <w:pPr>
        <w:pStyle w:val="Index2"/>
        <w:tabs>
          <w:tab w:val="right" w:leader="dot" w:pos="4582"/>
        </w:tabs>
        <w:rPr>
          <w:noProof/>
        </w:rPr>
      </w:pPr>
      <w:r w:rsidRPr="002D44AB">
        <w:rPr>
          <w:i/>
          <w:noProof/>
        </w:rPr>
        <w:t>Client</w:t>
      </w:r>
      <w:r>
        <w:rPr>
          <w:noProof/>
        </w:rPr>
        <w:t xml:space="preserve"> event</w:t>
      </w:r>
      <w:r>
        <w:rPr>
          <w:noProof/>
        </w:rPr>
        <w:tab/>
        <w:t>233, 357</w:t>
      </w:r>
    </w:p>
    <w:p w:rsidR="004C7C05" w:rsidRDefault="004C7C05">
      <w:pPr>
        <w:pStyle w:val="Index2"/>
        <w:tabs>
          <w:tab w:val="right" w:leader="dot" w:pos="4582"/>
        </w:tabs>
        <w:rPr>
          <w:noProof/>
        </w:rPr>
      </w:pPr>
      <w:r w:rsidRPr="002D44AB">
        <w:rPr>
          <w:i/>
          <w:noProof/>
        </w:rPr>
        <w:t>Traffic</w:t>
      </w:r>
      <w:r>
        <w:rPr>
          <w:noProof/>
        </w:rPr>
        <w:t xml:space="preserve"> event</w:t>
      </w:r>
      <w:r>
        <w:rPr>
          <w:noProof/>
        </w:rPr>
        <w:tab/>
        <w:t>232, 358</w:t>
      </w:r>
    </w:p>
    <w:p w:rsidR="004C7C05" w:rsidRDefault="004C7C05">
      <w:pPr>
        <w:pStyle w:val="Index1"/>
        <w:tabs>
          <w:tab w:val="right" w:leader="dot" w:pos="4582"/>
        </w:tabs>
        <w:rPr>
          <w:noProof/>
        </w:rPr>
      </w:pPr>
      <w:r w:rsidRPr="002D44AB">
        <w:rPr>
          <w:i/>
          <w:noProof/>
        </w:rPr>
        <w:t>sxml_add_child</w:t>
      </w:r>
      <w:r>
        <w:rPr>
          <w:noProof/>
        </w:rPr>
        <w:tab/>
        <w:t>144</w:t>
      </w:r>
    </w:p>
    <w:p w:rsidR="004C7C05" w:rsidRDefault="004C7C05">
      <w:pPr>
        <w:pStyle w:val="Index1"/>
        <w:tabs>
          <w:tab w:val="right" w:leader="dot" w:pos="4582"/>
        </w:tabs>
        <w:rPr>
          <w:noProof/>
        </w:rPr>
      </w:pPr>
      <w:r w:rsidRPr="002D44AB">
        <w:rPr>
          <w:i/>
          <w:noProof/>
        </w:rPr>
        <w:t>sxml_attr</w:t>
      </w:r>
      <w:r>
        <w:rPr>
          <w:noProof/>
        </w:rPr>
        <w:tab/>
        <w:t>142</w:t>
      </w:r>
    </w:p>
    <w:p w:rsidR="004C7C05" w:rsidRDefault="004C7C05">
      <w:pPr>
        <w:pStyle w:val="Index1"/>
        <w:tabs>
          <w:tab w:val="right" w:leader="dot" w:pos="4582"/>
        </w:tabs>
        <w:rPr>
          <w:noProof/>
        </w:rPr>
      </w:pPr>
      <w:r w:rsidRPr="002D44AB">
        <w:rPr>
          <w:i/>
          <w:noProof/>
        </w:rPr>
        <w:t>sxml_child</w:t>
      </w:r>
      <w:r>
        <w:rPr>
          <w:noProof/>
        </w:rPr>
        <w:tab/>
        <w:t>142</w:t>
      </w:r>
    </w:p>
    <w:p w:rsidR="004C7C05" w:rsidRDefault="004C7C05">
      <w:pPr>
        <w:pStyle w:val="Index1"/>
        <w:tabs>
          <w:tab w:val="right" w:leader="dot" w:pos="4582"/>
        </w:tabs>
        <w:rPr>
          <w:noProof/>
        </w:rPr>
      </w:pPr>
      <w:r w:rsidRPr="002D44AB">
        <w:rPr>
          <w:i/>
          <w:noProof/>
        </w:rPr>
        <w:t>sxml_cut</w:t>
      </w:r>
      <w:r>
        <w:rPr>
          <w:noProof/>
        </w:rPr>
        <w:tab/>
        <w:t>144</w:t>
      </w:r>
    </w:p>
    <w:p w:rsidR="004C7C05" w:rsidRDefault="004C7C05">
      <w:pPr>
        <w:pStyle w:val="Index1"/>
        <w:tabs>
          <w:tab w:val="right" w:leader="dot" w:pos="4582"/>
        </w:tabs>
        <w:rPr>
          <w:noProof/>
        </w:rPr>
      </w:pPr>
      <w:r w:rsidRPr="002D44AB">
        <w:rPr>
          <w:i/>
          <w:noProof/>
        </w:rPr>
        <w:t>sxml_error</w:t>
      </w:r>
      <w:r>
        <w:rPr>
          <w:noProof/>
        </w:rPr>
        <w:tab/>
        <w:t>142</w:t>
      </w:r>
    </w:p>
    <w:p w:rsidR="004C7C05" w:rsidRDefault="004C7C05">
      <w:pPr>
        <w:pStyle w:val="Index1"/>
        <w:tabs>
          <w:tab w:val="right" w:leader="dot" w:pos="4582"/>
        </w:tabs>
        <w:rPr>
          <w:noProof/>
        </w:rPr>
      </w:pPr>
      <w:r w:rsidRPr="002D44AB">
        <w:rPr>
          <w:i/>
          <w:noProof/>
        </w:rPr>
        <w:t>sxml_free</w:t>
      </w:r>
      <w:r>
        <w:rPr>
          <w:noProof/>
        </w:rPr>
        <w:tab/>
        <w:t>144</w:t>
      </w:r>
    </w:p>
    <w:p w:rsidR="004C7C05" w:rsidRDefault="004C7C05">
      <w:pPr>
        <w:pStyle w:val="Index1"/>
        <w:tabs>
          <w:tab w:val="right" w:leader="dot" w:pos="4582"/>
        </w:tabs>
        <w:rPr>
          <w:noProof/>
        </w:rPr>
      </w:pPr>
      <w:r w:rsidRPr="002D44AB">
        <w:rPr>
          <w:i/>
          <w:noProof/>
        </w:rPr>
        <w:t>sxml_get</w:t>
      </w:r>
      <w:r>
        <w:rPr>
          <w:noProof/>
        </w:rPr>
        <w:tab/>
        <w:t>143</w:t>
      </w:r>
    </w:p>
    <w:p w:rsidR="004C7C05" w:rsidRDefault="004C7C05">
      <w:pPr>
        <w:pStyle w:val="Index1"/>
        <w:tabs>
          <w:tab w:val="right" w:leader="dot" w:pos="4582"/>
        </w:tabs>
        <w:rPr>
          <w:noProof/>
        </w:rPr>
      </w:pPr>
      <w:r w:rsidRPr="002D44AB">
        <w:rPr>
          <w:i/>
          <w:noProof/>
        </w:rPr>
        <w:t>sxml_idx</w:t>
      </w:r>
      <w:r>
        <w:rPr>
          <w:noProof/>
        </w:rPr>
        <w:tab/>
        <w:t>143</w:t>
      </w:r>
    </w:p>
    <w:p w:rsidR="004C7C05" w:rsidRDefault="004C7C05">
      <w:pPr>
        <w:pStyle w:val="Index1"/>
        <w:tabs>
          <w:tab w:val="right" w:leader="dot" w:pos="4582"/>
        </w:tabs>
        <w:rPr>
          <w:noProof/>
        </w:rPr>
      </w:pPr>
      <w:r w:rsidRPr="002D44AB">
        <w:rPr>
          <w:i/>
          <w:noProof/>
        </w:rPr>
        <w:t>sxml_insert</w:t>
      </w:r>
      <w:r>
        <w:rPr>
          <w:noProof/>
        </w:rPr>
        <w:tab/>
        <w:t>144</w:t>
      </w:r>
    </w:p>
    <w:p w:rsidR="004C7C05" w:rsidRDefault="004C7C05">
      <w:pPr>
        <w:pStyle w:val="Index1"/>
        <w:tabs>
          <w:tab w:val="right" w:leader="dot" w:pos="4582"/>
        </w:tabs>
        <w:rPr>
          <w:noProof/>
        </w:rPr>
      </w:pPr>
      <w:r w:rsidRPr="002D44AB">
        <w:rPr>
          <w:i/>
          <w:noProof/>
        </w:rPr>
        <w:t>sxml_move</w:t>
      </w:r>
      <w:r>
        <w:rPr>
          <w:noProof/>
        </w:rPr>
        <w:tab/>
        <w:t>144</w:t>
      </w:r>
    </w:p>
    <w:p w:rsidR="004C7C05" w:rsidRDefault="004C7C05">
      <w:pPr>
        <w:pStyle w:val="Index1"/>
        <w:tabs>
          <w:tab w:val="right" w:leader="dot" w:pos="4582"/>
        </w:tabs>
        <w:rPr>
          <w:noProof/>
        </w:rPr>
      </w:pPr>
      <w:r w:rsidRPr="002D44AB">
        <w:rPr>
          <w:i/>
          <w:noProof/>
        </w:rPr>
        <w:t>sxml_name</w:t>
      </w:r>
      <w:r>
        <w:rPr>
          <w:noProof/>
        </w:rPr>
        <w:tab/>
        <w:t>143</w:t>
      </w:r>
    </w:p>
    <w:p w:rsidR="004C7C05" w:rsidRDefault="004C7C05">
      <w:pPr>
        <w:pStyle w:val="Index1"/>
        <w:tabs>
          <w:tab w:val="right" w:leader="dot" w:pos="4582"/>
        </w:tabs>
        <w:rPr>
          <w:noProof/>
        </w:rPr>
      </w:pPr>
      <w:r w:rsidRPr="002D44AB">
        <w:rPr>
          <w:i/>
          <w:noProof/>
        </w:rPr>
        <w:t>sxml_new</w:t>
      </w:r>
      <w:r>
        <w:rPr>
          <w:noProof/>
        </w:rPr>
        <w:tab/>
        <w:t>144</w:t>
      </w:r>
    </w:p>
    <w:p w:rsidR="004C7C05" w:rsidRDefault="004C7C05">
      <w:pPr>
        <w:pStyle w:val="Index1"/>
        <w:tabs>
          <w:tab w:val="right" w:leader="dot" w:pos="4582"/>
        </w:tabs>
        <w:rPr>
          <w:noProof/>
        </w:rPr>
      </w:pPr>
      <w:r w:rsidRPr="002D44AB">
        <w:rPr>
          <w:i/>
          <w:noProof/>
        </w:rPr>
        <w:t>sxml_next</w:t>
      </w:r>
      <w:r>
        <w:rPr>
          <w:noProof/>
        </w:rPr>
        <w:tab/>
        <w:t>143</w:t>
      </w:r>
    </w:p>
    <w:p w:rsidR="004C7C05" w:rsidRDefault="004C7C05">
      <w:pPr>
        <w:pStyle w:val="Index1"/>
        <w:tabs>
          <w:tab w:val="right" w:leader="dot" w:pos="4582"/>
        </w:tabs>
        <w:rPr>
          <w:noProof/>
        </w:rPr>
      </w:pPr>
      <w:r w:rsidRPr="002D44AB">
        <w:rPr>
          <w:i/>
          <w:noProof/>
        </w:rPr>
        <w:t>sxml_ok</w:t>
      </w:r>
      <w:r>
        <w:rPr>
          <w:noProof/>
        </w:rPr>
        <w:tab/>
        <w:t>142</w:t>
      </w:r>
    </w:p>
    <w:p w:rsidR="004C7C05" w:rsidRDefault="004C7C05">
      <w:pPr>
        <w:pStyle w:val="Index1"/>
        <w:tabs>
          <w:tab w:val="right" w:leader="dot" w:pos="4582"/>
        </w:tabs>
        <w:rPr>
          <w:noProof/>
        </w:rPr>
      </w:pPr>
      <w:r w:rsidRPr="002D44AB">
        <w:rPr>
          <w:i/>
          <w:noProof/>
        </w:rPr>
        <w:t>sxml_parse_input</w:t>
      </w:r>
      <w:r>
        <w:rPr>
          <w:noProof/>
        </w:rPr>
        <w:tab/>
        <w:t>145</w:t>
      </w:r>
    </w:p>
    <w:p w:rsidR="004C7C05" w:rsidRDefault="004C7C05">
      <w:pPr>
        <w:pStyle w:val="Index1"/>
        <w:tabs>
          <w:tab w:val="right" w:leader="dot" w:pos="4582"/>
        </w:tabs>
        <w:rPr>
          <w:noProof/>
        </w:rPr>
      </w:pPr>
      <w:r w:rsidRPr="002D44AB">
        <w:rPr>
          <w:i/>
          <w:noProof/>
        </w:rPr>
        <w:t>sxml_parse_str</w:t>
      </w:r>
      <w:r>
        <w:rPr>
          <w:noProof/>
        </w:rPr>
        <w:tab/>
        <w:t>142</w:t>
      </w:r>
    </w:p>
    <w:p w:rsidR="004C7C05" w:rsidRDefault="004C7C05">
      <w:pPr>
        <w:pStyle w:val="Index1"/>
        <w:tabs>
          <w:tab w:val="right" w:leader="dot" w:pos="4582"/>
        </w:tabs>
        <w:rPr>
          <w:noProof/>
        </w:rPr>
      </w:pPr>
      <w:r w:rsidRPr="002D44AB">
        <w:rPr>
          <w:i/>
          <w:noProof/>
        </w:rPr>
        <w:t>sxml_pi</w:t>
      </w:r>
      <w:r>
        <w:rPr>
          <w:noProof/>
        </w:rPr>
        <w:tab/>
        <w:t>143</w:t>
      </w:r>
    </w:p>
    <w:p w:rsidR="004C7C05" w:rsidRDefault="004C7C05">
      <w:pPr>
        <w:pStyle w:val="Index1"/>
        <w:tabs>
          <w:tab w:val="right" w:leader="dot" w:pos="4582"/>
        </w:tabs>
        <w:rPr>
          <w:noProof/>
        </w:rPr>
      </w:pPr>
      <w:r w:rsidRPr="002D44AB">
        <w:rPr>
          <w:i/>
          <w:noProof/>
        </w:rPr>
        <w:t>sxml_remove</w:t>
      </w:r>
      <w:r>
        <w:rPr>
          <w:noProof/>
        </w:rPr>
        <w:tab/>
        <w:t>144</w:t>
      </w:r>
    </w:p>
    <w:p w:rsidR="004C7C05" w:rsidRDefault="004C7C05">
      <w:pPr>
        <w:pStyle w:val="Index1"/>
        <w:tabs>
          <w:tab w:val="right" w:leader="dot" w:pos="4582"/>
        </w:tabs>
        <w:rPr>
          <w:noProof/>
        </w:rPr>
      </w:pPr>
      <w:r w:rsidRPr="002D44AB">
        <w:rPr>
          <w:i/>
          <w:noProof/>
        </w:rPr>
        <w:t>sxml_set_attr</w:t>
      </w:r>
      <w:r>
        <w:rPr>
          <w:noProof/>
        </w:rPr>
        <w:tab/>
        <w:t>144</w:t>
      </w:r>
    </w:p>
    <w:p w:rsidR="004C7C05" w:rsidRDefault="004C7C05">
      <w:pPr>
        <w:pStyle w:val="Index1"/>
        <w:tabs>
          <w:tab w:val="right" w:leader="dot" w:pos="4582"/>
        </w:tabs>
        <w:rPr>
          <w:noProof/>
        </w:rPr>
      </w:pPr>
      <w:r w:rsidRPr="002D44AB">
        <w:rPr>
          <w:i/>
          <w:noProof/>
        </w:rPr>
        <w:t>sxml_set_txt</w:t>
      </w:r>
      <w:r>
        <w:rPr>
          <w:noProof/>
        </w:rPr>
        <w:tab/>
        <w:t>144</w:t>
      </w:r>
    </w:p>
    <w:p w:rsidR="004C7C05" w:rsidRDefault="004C7C05">
      <w:pPr>
        <w:pStyle w:val="Index1"/>
        <w:tabs>
          <w:tab w:val="right" w:leader="dot" w:pos="4582"/>
        </w:tabs>
        <w:rPr>
          <w:noProof/>
        </w:rPr>
      </w:pPr>
      <w:r w:rsidRPr="002D44AB">
        <w:rPr>
          <w:i/>
          <w:noProof/>
        </w:rPr>
        <w:t>sxml_t</w:t>
      </w:r>
      <w:r>
        <w:rPr>
          <w:noProof/>
        </w:rPr>
        <w:tab/>
        <w:t>142</w:t>
      </w:r>
    </w:p>
    <w:p w:rsidR="004C7C05" w:rsidRDefault="004C7C05">
      <w:pPr>
        <w:pStyle w:val="Index1"/>
        <w:tabs>
          <w:tab w:val="right" w:leader="dot" w:pos="4582"/>
        </w:tabs>
        <w:rPr>
          <w:noProof/>
        </w:rPr>
      </w:pPr>
      <w:r w:rsidRPr="002D44AB">
        <w:rPr>
          <w:i/>
          <w:noProof/>
        </w:rPr>
        <w:t>sxml_toxml</w:t>
      </w:r>
      <w:r>
        <w:rPr>
          <w:noProof/>
        </w:rPr>
        <w:tab/>
        <w:t>144</w:t>
      </w:r>
    </w:p>
    <w:p w:rsidR="004C7C05" w:rsidRDefault="004C7C05">
      <w:pPr>
        <w:pStyle w:val="Index1"/>
        <w:tabs>
          <w:tab w:val="right" w:leader="dot" w:pos="4582"/>
        </w:tabs>
        <w:rPr>
          <w:noProof/>
        </w:rPr>
      </w:pPr>
      <w:r w:rsidRPr="002D44AB">
        <w:rPr>
          <w:i/>
          <w:noProof/>
        </w:rPr>
        <w:t>sxml_txt</w:t>
      </w:r>
      <w:r>
        <w:rPr>
          <w:noProof/>
        </w:rPr>
        <w:tab/>
        <w:t>142</w:t>
      </w:r>
    </w:p>
    <w:p w:rsidR="004C7C05" w:rsidRDefault="004C7C05">
      <w:pPr>
        <w:pStyle w:val="Index1"/>
        <w:tabs>
          <w:tab w:val="right" w:leader="dot" w:pos="4582"/>
        </w:tabs>
        <w:rPr>
          <w:noProof/>
        </w:rPr>
      </w:pPr>
      <w:r>
        <w:rPr>
          <w:noProof/>
        </w:rPr>
        <w:t>symmetry</w:t>
      </w:r>
    </w:p>
    <w:p w:rsidR="004C7C05" w:rsidRDefault="004C7C05">
      <w:pPr>
        <w:pStyle w:val="Index2"/>
        <w:tabs>
          <w:tab w:val="right" w:leader="dot" w:pos="4582"/>
        </w:tabs>
        <w:rPr>
          <w:noProof/>
        </w:rPr>
      </w:pPr>
      <w:r>
        <w:rPr>
          <w:noProof/>
        </w:rPr>
        <w:t>in sampled channel model</w:t>
      </w:r>
      <w:r>
        <w:rPr>
          <w:noProof/>
        </w:rPr>
        <w:tab/>
        <w:t>391</w:t>
      </w:r>
    </w:p>
    <w:p w:rsidR="004C7C05" w:rsidRDefault="004C7C05">
      <w:pPr>
        <w:pStyle w:val="Index2"/>
        <w:tabs>
          <w:tab w:val="right" w:leader="dot" w:pos="4582"/>
        </w:tabs>
        <w:rPr>
          <w:noProof/>
        </w:rPr>
      </w:pPr>
      <w:r>
        <w:rPr>
          <w:noProof/>
        </w:rPr>
        <w:t>of broadcast link</w:t>
      </w:r>
      <w:r>
        <w:rPr>
          <w:noProof/>
        </w:rPr>
        <w:tab/>
        <w:t>164</w:t>
      </w:r>
    </w:p>
    <w:p w:rsidR="004C7C05" w:rsidRDefault="004C7C05">
      <w:pPr>
        <w:pStyle w:val="Index1"/>
        <w:tabs>
          <w:tab w:val="right" w:leader="dot" w:pos="4582"/>
        </w:tabs>
        <w:rPr>
          <w:noProof/>
        </w:rPr>
      </w:pPr>
      <w:r>
        <w:rPr>
          <w:noProof/>
        </w:rPr>
        <w:t>synchronization</w:t>
      </w:r>
    </w:p>
    <w:p w:rsidR="004C7C05" w:rsidRDefault="004C7C05">
      <w:pPr>
        <w:pStyle w:val="Index2"/>
        <w:tabs>
          <w:tab w:val="right" w:leader="dot" w:pos="4582"/>
        </w:tabs>
        <w:rPr>
          <w:noProof/>
        </w:rPr>
      </w:pPr>
      <w:r>
        <w:rPr>
          <w:noProof/>
        </w:rPr>
        <w:t>of clocks</w:t>
      </w:r>
      <w:r>
        <w:rPr>
          <w:noProof/>
        </w:rPr>
        <w:tab/>
        <w:t>10</w:t>
      </w:r>
    </w:p>
    <w:p w:rsidR="004C7C05" w:rsidRDefault="004C7C05">
      <w:pPr>
        <w:pStyle w:val="Index2"/>
        <w:tabs>
          <w:tab w:val="right" w:leader="dot" w:pos="4582"/>
        </w:tabs>
        <w:rPr>
          <w:noProof/>
        </w:rPr>
      </w:pPr>
      <w:r>
        <w:rPr>
          <w:noProof/>
        </w:rPr>
        <w:t>of processes</w:t>
      </w:r>
      <w:r>
        <w:rPr>
          <w:noProof/>
        </w:rPr>
        <w:tab/>
        <w:t>203, 212, 291, 299</w:t>
      </w:r>
    </w:p>
    <w:p w:rsidR="004C7C05" w:rsidRDefault="004C7C05">
      <w:pPr>
        <w:pStyle w:val="Index2"/>
        <w:tabs>
          <w:tab w:val="right" w:leader="dot" w:pos="4582"/>
        </w:tabs>
        <w:rPr>
          <w:noProof/>
        </w:rPr>
      </w:pPr>
      <w:r>
        <w:rPr>
          <w:noProof/>
        </w:rPr>
        <w:t>to real time</w:t>
      </w:r>
      <w:r>
        <w:rPr>
          <w:noProof/>
        </w:rPr>
        <w:tab/>
        <w:t>44, 129</w:t>
      </w:r>
    </w:p>
    <w:p w:rsidR="004C7C05" w:rsidRDefault="004C7C05">
      <w:pPr>
        <w:pStyle w:val="Index2"/>
        <w:tabs>
          <w:tab w:val="right" w:leader="dot" w:pos="4582"/>
        </w:tabs>
        <w:rPr>
          <w:noProof/>
        </w:rPr>
      </w:pPr>
      <w:r>
        <w:rPr>
          <w:noProof/>
        </w:rPr>
        <w:t>to received packet</w:t>
      </w:r>
      <w:r>
        <w:rPr>
          <w:noProof/>
        </w:rPr>
        <w:tab/>
        <w:t>87, 90</w:t>
      </w:r>
    </w:p>
    <w:p w:rsidR="004C7C05" w:rsidRDefault="004C7C05">
      <w:pPr>
        <w:pStyle w:val="IndexHeading"/>
        <w:keepNext/>
        <w:tabs>
          <w:tab w:val="right" w:leader="dot" w:pos="4582"/>
        </w:tabs>
        <w:rPr>
          <w:rFonts w:eastAsiaTheme="minorEastAsia" w:cstheme="minorBidi"/>
          <w:b w:val="0"/>
          <w:bCs w:val="0"/>
          <w:noProof/>
        </w:rPr>
      </w:pPr>
      <w:r>
        <w:rPr>
          <w:noProof/>
        </w:rPr>
        <w:t>T</w:t>
      </w:r>
    </w:p>
    <w:p w:rsidR="004C7C05" w:rsidRDefault="004C7C05">
      <w:pPr>
        <w:pStyle w:val="Index1"/>
        <w:tabs>
          <w:tab w:val="right" w:leader="dot" w:pos="4582"/>
        </w:tabs>
        <w:rPr>
          <w:bCs/>
          <w:noProof/>
        </w:rPr>
      </w:pPr>
      <w:r w:rsidRPr="002D44AB">
        <w:rPr>
          <w:i/>
          <w:noProof/>
        </w:rPr>
        <w:t xml:space="preserve">Tag </w:t>
      </w:r>
      <w:r>
        <w:rPr>
          <w:noProof/>
        </w:rPr>
        <w:t>(signal features)</w:t>
      </w:r>
      <w:r>
        <w:rPr>
          <w:noProof/>
        </w:rPr>
        <w:tab/>
        <w:t xml:space="preserve">107, 109, </w:t>
      </w:r>
      <w:r>
        <w:rPr>
          <w:b/>
          <w:bCs/>
          <w:noProof/>
        </w:rPr>
        <w:t>173</w:t>
      </w:r>
      <w:r>
        <w:rPr>
          <w:bCs/>
          <w:noProof/>
        </w:rPr>
        <w:t>, 174, 176, 178, 266, 268, 269, 275, 282, 380, 385, 386, 389, 396</w:t>
      </w:r>
    </w:p>
    <w:p w:rsidR="004C7C05" w:rsidRDefault="004C7C05">
      <w:pPr>
        <w:pStyle w:val="Index1"/>
        <w:tabs>
          <w:tab w:val="right" w:leader="dot" w:pos="4582"/>
        </w:tabs>
        <w:rPr>
          <w:noProof/>
        </w:rPr>
      </w:pPr>
      <w:r w:rsidRPr="002D44AB">
        <w:rPr>
          <w:i/>
          <w:noProof/>
        </w:rPr>
        <w:t>tagToCh</w:t>
      </w:r>
      <w:r>
        <w:rPr>
          <w:noProof/>
        </w:rPr>
        <w:tab/>
        <w:t>385</w:t>
      </w:r>
    </w:p>
    <w:p w:rsidR="004C7C05" w:rsidRDefault="004C7C05">
      <w:pPr>
        <w:pStyle w:val="Index1"/>
        <w:tabs>
          <w:tab w:val="right" w:leader="dot" w:pos="4582"/>
        </w:tabs>
        <w:rPr>
          <w:noProof/>
        </w:rPr>
      </w:pPr>
      <w:r w:rsidRPr="002D44AB">
        <w:rPr>
          <w:i/>
          <w:noProof/>
        </w:rPr>
        <w:t>tagToRI</w:t>
      </w:r>
      <w:r>
        <w:rPr>
          <w:noProof/>
        </w:rPr>
        <w:tab/>
        <w:t>385</w:t>
      </w:r>
    </w:p>
    <w:p w:rsidR="004C7C05" w:rsidRDefault="004C7C05">
      <w:pPr>
        <w:pStyle w:val="Index1"/>
        <w:tabs>
          <w:tab w:val="right" w:leader="dot" w:pos="4582"/>
        </w:tabs>
        <w:rPr>
          <w:noProof/>
        </w:rPr>
      </w:pPr>
      <w:r>
        <w:rPr>
          <w:noProof/>
        </w:rPr>
        <w:t>TCP/IP</w:t>
      </w:r>
    </w:p>
    <w:p w:rsidR="004C7C05" w:rsidRDefault="004C7C05">
      <w:pPr>
        <w:pStyle w:val="Index2"/>
        <w:tabs>
          <w:tab w:val="right" w:leader="dot" w:pos="4582"/>
        </w:tabs>
        <w:rPr>
          <w:noProof/>
        </w:rPr>
      </w:pPr>
      <w:r>
        <w:rPr>
          <w:noProof/>
        </w:rPr>
        <w:t>client</w:t>
      </w:r>
      <w:r>
        <w:rPr>
          <w:noProof/>
        </w:rPr>
        <w:tab/>
        <w:t>80</w:t>
      </w:r>
    </w:p>
    <w:p w:rsidR="004C7C05" w:rsidRDefault="004C7C05">
      <w:pPr>
        <w:pStyle w:val="Index2"/>
        <w:tabs>
          <w:tab w:val="right" w:leader="dot" w:pos="4582"/>
        </w:tabs>
        <w:rPr>
          <w:noProof/>
        </w:rPr>
      </w:pPr>
      <w:r>
        <w:rPr>
          <w:noProof/>
        </w:rPr>
        <w:t>connection</w:t>
      </w:r>
      <w:r>
        <w:rPr>
          <w:noProof/>
        </w:rPr>
        <w:tab/>
        <w:t>416</w:t>
      </w:r>
    </w:p>
    <w:p w:rsidR="004C7C05" w:rsidRDefault="004C7C05">
      <w:pPr>
        <w:pStyle w:val="Index2"/>
        <w:tabs>
          <w:tab w:val="right" w:leader="dot" w:pos="4582"/>
        </w:tabs>
        <w:rPr>
          <w:noProof/>
        </w:rPr>
      </w:pPr>
      <w:r>
        <w:rPr>
          <w:noProof/>
        </w:rPr>
        <w:t>mailbox</w:t>
      </w:r>
      <w:r>
        <w:rPr>
          <w:noProof/>
        </w:rPr>
        <w:tab/>
        <w:t>310</w:t>
      </w:r>
    </w:p>
    <w:p w:rsidR="004C7C05" w:rsidRDefault="004C7C05">
      <w:pPr>
        <w:pStyle w:val="Index2"/>
        <w:tabs>
          <w:tab w:val="right" w:leader="dot" w:pos="4582"/>
        </w:tabs>
        <w:rPr>
          <w:noProof/>
        </w:rPr>
      </w:pPr>
      <w:r>
        <w:rPr>
          <w:noProof/>
        </w:rPr>
        <w:t>port</w:t>
      </w:r>
      <w:r>
        <w:rPr>
          <w:noProof/>
        </w:rPr>
        <w:tab/>
        <w:t>27, 74, 138, 305, 309, 311, 319, 320, 321, 402</w:t>
      </w:r>
    </w:p>
    <w:p w:rsidR="004C7C05" w:rsidRDefault="004C7C05">
      <w:pPr>
        <w:pStyle w:val="Index2"/>
        <w:tabs>
          <w:tab w:val="right" w:leader="dot" w:pos="4582"/>
        </w:tabs>
        <w:rPr>
          <w:noProof/>
        </w:rPr>
      </w:pPr>
      <w:r>
        <w:rPr>
          <w:noProof/>
        </w:rPr>
        <w:t>socket</w:t>
      </w:r>
      <w:r>
        <w:rPr>
          <w:noProof/>
        </w:rPr>
        <w:tab/>
        <w:t>73, 306</w:t>
      </w:r>
    </w:p>
    <w:p w:rsidR="004C7C05" w:rsidRDefault="004C7C05">
      <w:pPr>
        <w:pStyle w:val="Index1"/>
        <w:tabs>
          <w:tab w:val="right" w:leader="dot" w:pos="4582"/>
        </w:tabs>
        <w:rPr>
          <w:noProof/>
        </w:rPr>
      </w:pPr>
      <w:r w:rsidRPr="002D44AB">
        <w:rPr>
          <w:i/>
          <w:noProof/>
        </w:rPr>
        <w:t>tDate</w:t>
      </w:r>
      <w:r>
        <w:rPr>
          <w:noProof/>
        </w:rPr>
        <w:tab/>
        <w:t>130</w:t>
      </w:r>
    </w:p>
    <w:p w:rsidR="004C7C05" w:rsidRDefault="004C7C05">
      <w:pPr>
        <w:pStyle w:val="Index1"/>
        <w:tabs>
          <w:tab w:val="right" w:leader="dot" w:pos="4582"/>
        </w:tabs>
        <w:rPr>
          <w:noProof/>
        </w:rPr>
      </w:pPr>
      <w:r>
        <w:rPr>
          <w:noProof/>
        </w:rPr>
        <w:t>teleportation</w:t>
      </w:r>
      <w:r>
        <w:rPr>
          <w:noProof/>
        </w:rPr>
        <w:tab/>
        <w:t>185</w:t>
      </w:r>
    </w:p>
    <w:p w:rsidR="004C7C05" w:rsidRDefault="004C7C05">
      <w:pPr>
        <w:pStyle w:val="Index1"/>
        <w:tabs>
          <w:tab w:val="right" w:leader="dot" w:pos="4582"/>
        </w:tabs>
        <w:rPr>
          <w:noProof/>
        </w:rPr>
      </w:pPr>
      <w:r w:rsidRPr="002D44AB">
        <w:rPr>
          <w:i/>
          <w:noProof/>
        </w:rPr>
        <w:t>telnet</w:t>
      </w:r>
      <w:r>
        <w:rPr>
          <w:noProof/>
        </w:rPr>
        <w:tab/>
        <w:t>77</w:t>
      </w:r>
    </w:p>
    <w:p w:rsidR="004C7C05" w:rsidRDefault="004C7C05">
      <w:pPr>
        <w:pStyle w:val="Index1"/>
        <w:tabs>
          <w:tab w:val="right" w:leader="dot" w:pos="4582"/>
        </w:tabs>
        <w:rPr>
          <w:noProof/>
        </w:rPr>
      </w:pPr>
      <w:r w:rsidRPr="002D44AB">
        <w:rPr>
          <w:noProof/>
        </w:rPr>
        <w:t>templates</w:t>
      </w:r>
      <w:r>
        <w:rPr>
          <w:noProof/>
        </w:rPr>
        <w:t xml:space="preserve"> (DSD)</w:t>
      </w:r>
      <w:r>
        <w:rPr>
          <w:noProof/>
        </w:rPr>
        <w:tab/>
        <w:t>418–25</w:t>
      </w:r>
    </w:p>
    <w:p w:rsidR="004C7C05" w:rsidRDefault="004C7C05">
      <w:pPr>
        <w:pStyle w:val="Index1"/>
        <w:tabs>
          <w:tab w:val="right" w:leader="dot" w:pos="4582"/>
        </w:tabs>
        <w:rPr>
          <w:noProof/>
        </w:rPr>
      </w:pPr>
      <w:r w:rsidRPr="002D44AB">
        <w:rPr>
          <w:i/>
          <w:noProof/>
        </w:rPr>
        <w:t>terminate</w:t>
      </w:r>
    </w:p>
    <w:p w:rsidR="004C7C05" w:rsidRDefault="004C7C05">
      <w:pPr>
        <w:pStyle w:val="Index2"/>
        <w:tabs>
          <w:tab w:val="right" w:leader="dot" w:pos="4582"/>
        </w:tabs>
        <w:rPr>
          <w:noProof/>
        </w:rPr>
      </w:pPr>
      <w:r>
        <w:rPr>
          <w:noProof/>
        </w:rPr>
        <w:t>global function</w:t>
      </w:r>
      <w:r>
        <w:rPr>
          <w:noProof/>
        </w:rPr>
        <w:tab/>
        <w:t>192</w:t>
      </w:r>
    </w:p>
    <w:p w:rsidR="004C7C05" w:rsidRDefault="004C7C05">
      <w:pPr>
        <w:pStyle w:val="Index2"/>
        <w:tabs>
          <w:tab w:val="right" w:leader="dot" w:pos="4582"/>
        </w:tabs>
        <w:rPr>
          <w:noProof/>
        </w:rPr>
      </w:pPr>
      <w:r>
        <w:rPr>
          <w:noProof/>
        </w:rPr>
        <w:t xml:space="preserve">in </w:t>
      </w:r>
      <w:r w:rsidRPr="002D44AB">
        <w:rPr>
          <w:i/>
          <w:noProof/>
        </w:rPr>
        <w:t>Observer</w:t>
      </w:r>
      <w:r>
        <w:rPr>
          <w:noProof/>
        </w:rPr>
        <w:tab/>
        <w:t>344</w:t>
      </w:r>
    </w:p>
    <w:p w:rsidR="004C7C05" w:rsidRDefault="004C7C05">
      <w:pPr>
        <w:pStyle w:val="Index2"/>
        <w:tabs>
          <w:tab w:val="right" w:leader="dot" w:pos="4582"/>
        </w:tabs>
        <w:rPr>
          <w:noProof/>
        </w:rPr>
      </w:pPr>
      <w:r w:rsidRPr="002D44AB">
        <w:rPr>
          <w:i/>
          <w:noProof/>
        </w:rPr>
        <w:t>Kernel</w:t>
      </w:r>
      <w:r>
        <w:rPr>
          <w:noProof/>
        </w:rPr>
        <w:t xml:space="preserve"> method</w:t>
      </w:r>
      <w:r>
        <w:rPr>
          <w:noProof/>
        </w:rPr>
        <w:tab/>
        <w:t>202</w:t>
      </w:r>
    </w:p>
    <w:p w:rsidR="004C7C05" w:rsidRDefault="004C7C05">
      <w:pPr>
        <w:pStyle w:val="Index2"/>
        <w:tabs>
          <w:tab w:val="right" w:leader="dot" w:pos="4582"/>
        </w:tabs>
        <w:rPr>
          <w:noProof/>
        </w:rPr>
      </w:pPr>
      <w:r w:rsidRPr="002D44AB">
        <w:rPr>
          <w:i/>
          <w:noProof/>
        </w:rPr>
        <w:t>Process</w:t>
      </w:r>
      <w:r>
        <w:rPr>
          <w:noProof/>
        </w:rPr>
        <w:t xml:space="preserve"> method</w:t>
      </w:r>
      <w:r>
        <w:rPr>
          <w:noProof/>
        </w:rPr>
        <w:tab/>
        <w:t>192</w:t>
      </w:r>
    </w:p>
    <w:p w:rsidR="004C7C05" w:rsidRDefault="004C7C05">
      <w:pPr>
        <w:pStyle w:val="Index2"/>
        <w:tabs>
          <w:tab w:val="right" w:leader="dot" w:pos="4582"/>
        </w:tabs>
        <w:rPr>
          <w:noProof/>
        </w:rPr>
      </w:pPr>
      <w:r w:rsidRPr="002D44AB">
        <w:rPr>
          <w:i/>
          <w:noProof/>
        </w:rPr>
        <w:t>Process</w:t>
      </w:r>
      <w:r>
        <w:rPr>
          <w:noProof/>
        </w:rPr>
        <w:t xml:space="preserve"> operation</w:t>
      </w:r>
      <w:r>
        <w:rPr>
          <w:noProof/>
        </w:rPr>
        <w:tab/>
        <w:t>192</w:t>
      </w:r>
    </w:p>
    <w:p w:rsidR="004C7C05" w:rsidRDefault="004C7C05">
      <w:pPr>
        <w:pStyle w:val="Index2"/>
        <w:tabs>
          <w:tab w:val="right" w:leader="dot" w:pos="4582"/>
        </w:tabs>
        <w:rPr>
          <w:noProof/>
        </w:rPr>
      </w:pPr>
      <w:r w:rsidRPr="002D44AB">
        <w:rPr>
          <w:i/>
          <w:noProof/>
        </w:rPr>
        <w:t>Station</w:t>
      </w:r>
      <w:r>
        <w:rPr>
          <w:noProof/>
        </w:rPr>
        <w:t xml:space="preserve"> method</w:t>
      </w:r>
      <w:r>
        <w:rPr>
          <w:noProof/>
        </w:rPr>
        <w:tab/>
        <w:t>193</w:t>
      </w:r>
    </w:p>
    <w:p w:rsidR="004C7C05" w:rsidRDefault="004C7C05">
      <w:pPr>
        <w:pStyle w:val="Index1"/>
        <w:tabs>
          <w:tab w:val="right" w:leader="dot" w:pos="4582"/>
        </w:tabs>
        <w:rPr>
          <w:noProof/>
        </w:rPr>
      </w:pPr>
      <w:r>
        <w:rPr>
          <w:noProof/>
        </w:rPr>
        <w:t>terminating</w:t>
      </w:r>
    </w:p>
    <w:p w:rsidR="004C7C05" w:rsidRDefault="004C7C05">
      <w:pPr>
        <w:pStyle w:val="Index2"/>
        <w:tabs>
          <w:tab w:val="right" w:leader="dot" w:pos="4582"/>
        </w:tabs>
        <w:rPr>
          <w:noProof/>
        </w:rPr>
      </w:pPr>
      <w:r>
        <w:rPr>
          <w:noProof/>
        </w:rPr>
        <w:t>packet transmission</w:t>
      </w:r>
      <w:r>
        <w:rPr>
          <w:noProof/>
        </w:rPr>
        <w:tab/>
        <w:t>246, 273</w:t>
      </w:r>
    </w:p>
    <w:p w:rsidR="004C7C05" w:rsidRDefault="004C7C05">
      <w:pPr>
        <w:pStyle w:val="Index2"/>
        <w:tabs>
          <w:tab w:val="right" w:leader="dot" w:pos="4582"/>
        </w:tabs>
        <w:rPr>
          <w:noProof/>
        </w:rPr>
      </w:pPr>
      <w:r>
        <w:rPr>
          <w:noProof/>
        </w:rPr>
        <w:t>process</w:t>
      </w:r>
      <w:r>
        <w:rPr>
          <w:noProof/>
        </w:rPr>
        <w:tab/>
      </w:r>
      <w:r w:rsidRPr="002D44AB">
        <w:rPr>
          <w:rFonts w:cs="Mangal"/>
          <w:i/>
          <w:noProof/>
        </w:rPr>
        <w:t>See</w:t>
      </w:r>
      <w:r w:rsidRPr="002D44AB">
        <w:rPr>
          <w:rFonts w:cs="Mangal"/>
          <w:noProof/>
        </w:rPr>
        <w:t xml:space="preserve"> </w:t>
      </w:r>
      <w:r w:rsidRPr="002D44AB">
        <w:rPr>
          <w:rFonts w:cs="Mangal"/>
          <w:i/>
          <w:noProof/>
        </w:rPr>
        <w:t>terminate</w:t>
      </w:r>
    </w:p>
    <w:p w:rsidR="004C7C05" w:rsidRDefault="004C7C05">
      <w:pPr>
        <w:pStyle w:val="Index2"/>
        <w:tabs>
          <w:tab w:val="right" w:leader="dot" w:pos="4582"/>
        </w:tabs>
        <w:rPr>
          <w:noProof/>
        </w:rPr>
      </w:pPr>
      <w:r>
        <w:rPr>
          <w:noProof/>
        </w:rPr>
        <w:t>simulation</w:t>
      </w:r>
      <w:r>
        <w:rPr>
          <w:noProof/>
        </w:rPr>
        <w:tab/>
      </w:r>
      <w:r w:rsidRPr="002D44AB">
        <w:rPr>
          <w:rFonts w:cs="Mangal"/>
          <w:i/>
          <w:noProof/>
        </w:rPr>
        <w:t>See</w:t>
      </w:r>
      <w:r w:rsidRPr="002D44AB">
        <w:rPr>
          <w:rFonts w:cs="Mangal"/>
          <w:noProof/>
        </w:rPr>
        <w:t xml:space="preserve"> </w:t>
      </w:r>
      <w:r w:rsidRPr="002D44AB">
        <w:rPr>
          <w:rFonts w:cs="Mangal"/>
          <w:i/>
          <w:noProof/>
        </w:rPr>
        <w:t>terminate</w:t>
      </w:r>
      <w:r w:rsidRPr="002D44AB">
        <w:rPr>
          <w:rFonts w:cs="Mangal"/>
          <w:noProof/>
        </w:rPr>
        <w:t xml:space="preserve">, </w:t>
      </w:r>
      <w:r w:rsidRPr="002D44AB">
        <w:rPr>
          <w:rFonts w:cs="Mangal"/>
          <w:i/>
          <w:noProof/>
        </w:rPr>
        <w:t>Kernel</w:t>
      </w:r>
      <w:r w:rsidRPr="002D44AB">
        <w:rPr>
          <w:rFonts w:cs="Mangal"/>
          <w:noProof/>
        </w:rPr>
        <w:t xml:space="preserve"> method</w:t>
      </w:r>
    </w:p>
    <w:p w:rsidR="004C7C05" w:rsidRDefault="004C7C05">
      <w:pPr>
        <w:pStyle w:val="Index1"/>
        <w:tabs>
          <w:tab w:val="right" w:leader="dot" w:pos="4582"/>
        </w:tabs>
        <w:rPr>
          <w:noProof/>
        </w:rPr>
      </w:pPr>
      <w:r w:rsidRPr="002D44AB">
        <w:rPr>
          <w:i/>
          <w:noProof/>
        </w:rPr>
        <w:t>TheBarrier</w:t>
      </w:r>
      <w:r>
        <w:rPr>
          <w:noProof/>
        </w:rPr>
        <w:tab/>
        <w:t>305</w:t>
      </w:r>
    </w:p>
    <w:p w:rsidR="004C7C05" w:rsidRDefault="004C7C05">
      <w:pPr>
        <w:pStyle w:val="Index1"/>
        <w:tabs>
          <w:tab w:val="right" w:leader="dot" w:pos="4582"/>
        </w:tabs>
        <w:rPr>
          <w:noProof/>
        </w:rPr>
      </w:pPr>
      <w:r w:rsidRPr="002D44AB">
        <w:rPr>
          <w:i/>
          <w:noProof/>
        </w:rPr>
        <w:t>TheCount</w:t>
      </w:r>
      <w:r>
        <w:rPr>
          <w:noProof/>
        </w:rPr>
        <w:tab/>
        <w:t>315</w:t>
      </w:r>
    </w:p>
    <w:p w:rsidR="004C7C05" w:rsidRDefault="004C7C05">
      <w:pPr>
        <w:pStyle w:val="Index1"/>
        <w:tabs>
          <w:tab w:val="right" w:leader="dot" w:pos="4582"/>
        </w:tabs>
        <w:rPr>
          <w:noProof/>
        </w:rPr>
      </w:pPr>
      <w:r w:rsidRPr="002D44AB">
        <w:rPr>
          <w:i/>
          <w:noProof/>
        </w:rPr>
        <w:t>TheEnd</w:t>
      </w:r>
      <w:r>
        <w:rPr>
          <w:noProof/>
        </w:rPr>
        <w:tab/>
        <w:t>317</w:t>
      </w:r>
    </w:p>
    <w:p w:rsidR="004C7C05" w:rsidRDefault="004C7C05">
      <w:pPr>
        <w:pStyle w:val="Index1"/>
        <w:tabs>
          <w:tab w:val="right" w:leader="dot" w:pos="4582"/>
        </w:tabs>
        <w:rPr>
          <w:noProof/>
        </w:rPr>
      </w:pPr>
      <w:r w:rsidRPr="002D44AB">
        <w:rPr>
          <w:i/>
          <w:noProof/>
        </w:rPr>
        <w:t>TheEvent</w:t>
      </w:r>
      <w:r>
        <w:rPr>
          <w:noProof/>
        </w:rPr>
        <w:tab/>
        <w:t>250, 279, 286</w:t>
      </w:r>
    </w:p>
    <w:p w:rsidR="004C7C05" w:rsidRDefault="004C7C05">
      <w:pPr>
        <w:pStyle w:val="Index1"/>
        <w:tabs>
          <w:tab w:val="right" w:leader="dot" w:pos="4582"/>
        </w:tabs>
        <w:rPr>
          <w:noProof/>
        </w:rPr>
      </w:pPr>
      <w:r w:rsidRPr="002D44AB">
        <w:rPr>
          <w:i/>
          <w:noProof/>
        </w:rPr>
        <w:t>TheExitCode</w:t>
      </w:r>
      <w:r>
        <w:rPr>
          <w:noProof/>
        </w:rPr>
        <w:tab/>
        <w:t>335</w:t>
      </w:r>
    </w:p>
    <w:p w:rsidR="004C7C05" w:rsidRDefault="004C7C05">
      <w:pPr>
        <w:pStyle w:val="Index1"/>
        <w:tabs>
          <w:tab w:val="right" w:leader="dot" w:pos="4582"/>
        </w:tabs>
        <w:rPr>
          <w:noProof/>
        </w:rPr>
      </w:pPr>
      <w:r w:rsidRPr="002D44AB">
        <w:rPr>
          <w:i/>
          <w:noProof/>
        </w:rPr>
        <w:t>TheItem</w:t>
      </w:r>
      <w:r>
        <w:rPr>
          <w:noProof/>
        </w:rPr>
        <w:tab/>
        <w:t>296, 297, 298, 314</w:t>
      </w:r>
    </w:p>
    <w:p w:rsidR="004C7C05" w:rsidRDefault="004C7C05">
      <w:pPr>
        <w:pStyle w:val="Index2"/>
        <w:tabs>
          <w:tab w:val="right" w:leader="dot" w:pos="4582"/>
        </w:tabs>
        <w:rPr>
          <w:noProof/>
        </w:rPr>
      </w:pPr>
      <w:r>
        <w:rPr>
          <w:noProof/>
        </w:rPr>
        <w:t>examples</w:t>
      </w:r>
      <w:r>
        <w:rPr>
          <w:noProof/>
        </w:rPr>
        <w:tab/>
        <w:t>301, 302, 303</w:t>
      </w:r>
    </w:p>
    <w:p w:rsidR="004C7C05" w:rsidRDefault="004C7C05">
      <w:pPr>
        <w:pStyle w:val="Index1"/>
        <w:tabs>
          <w:tab w:val="right" w:leader="dot" w:pos="4582"/>
        </w:tabs>
        <w:rPr>
          <w:noProof/>
        </w:rPr>
      </w:pPr>
      <w:r w:rsidRPr="002D44AB">
        <w:rPr>
          <w:i/>
          <w:noProof/>
        </w:rPr>
        <w:t>TheMailbox</w:t>
      </w:r>
      <w:r>
        <w:rPr>
          <w:noProof/>
        </w:rPr>
        <w:tab/>
        <w:t>296, 298, 305, 314</w:t>
      </w:r>
    </w:p>
    <w:p w:rsidR="004C7C05" w:rsidRDefault="004C7C05">
      <w:pPr>
        <w:pStyle w:val="Index1"/>
        <w:tabs>
          <w:tab w:val="right" w:leader="dot" w:pos="4582"/>
        </w:tabs>
        <w:rPr>
          <w:noProof/>
        </w:rPr>
      </w:pPr>
      <w:r w:rsidRPr="002D44AB">
        <w:rPr>
          <w:i/>
          <w:noProof/>
        </w:rPr>
        <w:t>TheMessage</w:t>
      </w:r>
      <w:r>
        <w:rPr>
          <w:noProof/>
        </w:rPr>
        <w:tab/>
        <w:t>237, 239, 241, 243</w:t>
      </w:r>
    </w:p>
    <w:p w:rsidR="004C7C05" w:rsidRDefault="004C7C05">
      <w:pPr>
        <w:pStyle w:val="Index1"/>
        <w:tabs>
          <w:tab w:val="right" w:leader="dot" w:pos="4582"/>
        </w:tabs>
        <w:rPr>
          <w:noProof/>
        </w:rPr>
      </w:pPr>
      <w:r w:rsidRPr="002D44AB">
        <w:rPr>
          <w:i/>
          <w:noProof/>
        </w:rPr>
        <w:t>TheObserverState</w:t>
      </w:r>
      <w:r>
        <w:rPr>
          <w:noProof/>
        </w:rPr>
        <w:tab/>
        <w:t>342</w:t>
      </w:r>
    </w:p>
    <w:p w:rsidR="004C7C05" w:rsidRDefault="004C7C05">
      <w:pPr>
        <w:pStyle w:val="Index1"/>
        <w:tabs>
          <w:tab w:val="right" w:leader="dot" w:pos="4582"/>
        </w:tabs>
        <w:rPr>
          <w:bCs/>
          <w:noProof/>
        </w:rPr>
      </w:pPr>
      <w:r w:rsidRPr="002D44AB">
        <w:rPr>
          <w:i/>
          <w:noProof/>
        </w:rPr>
        <w:t>ThePacket</w:t>
      </w:r>
      <w:r>
        <w:rPr>
          <w:noProof/>
        </w:rPr>
        <w:tab/>
        <w:t xml:space="preserve">55, 178, </w:t>
      </w:r>
      <w:r>
        <w:rPr>
          <w:b/>
          <w:bCs/>
          <w:noProof/>
        </w:rPr>
        <w:t>199</w:t>
      </w:r>
      <w:r>
        <w:rPr>
          <w:bCs/>
          <w:noProof/>
        </w:rPr>
        <w:t>, 246, 247, 250, 254, 256, 257, 272, 273, 278, 279, 285, 286, 287, 289</w:t>
      </w:r>
    </w:p>
    <w:p w:rsidR="004C7C05" w:rsidRDefault="004C7C05">
      <w:pPr>
        <w:pStyle w:val="Index2"/>
        <w:tabs>
          <w:tab w:val="right" w:leader="dot" w:pos="4582"/>
        </w:tabs>
        <w:rPr>
          <w:noProof/>
        </w:rPr>
      </w:pPr>
      <w:r>
        <w:rPr>
          <w:noProof/>
        </w:rPr>
        <w:t>examples</w:t>
      </w:r>
      <w:r>
        <w:rPr>
          <w:noProof/>
        </w:rPr>
        <w:tab/>
        <w:t>53, 56, 58, 96, 98, 100, 105, 121, 203, 254, 281, 285, 288, 343, 390</w:t>
      </w:r>
    </w:p>
    <w:p w:rsidR="004C7C05" w:rsidRDefault="004C7C05">
      <w:pPr>
        <w:pStyle w:val="Index1"/>
        <w:tabs>
          <w:tab w:val="right" w:leader="dot" w:pos="4582"/>
        </w:tabs>
        <w:rPr>
          <w:noProof/>
        </w:rPr>
      </w:pPr>
      <w:r w:rsidRPr="002D44AB">
        <w:rPr>
          <w:i/>
          <w:noProof/>
        </w:rPr>
        <w:t>ThePort</w:t>
      </w:r>
      <w:r>
        <w:rPr>
          <w:noProof/>
        </w:rPr>
        <w:tab/>
        <w:t>250, 254, 256</w:t>
      </w:r>
    </w:p>
    <w:p w:rsidR="004C7C05" w:rsidRDefault="004C7C05">
      <w:pPr>
        <w:pStyle w:val="Index2"/>
        <w:tabs>
          <w:tab w:val="right" w:leader="dot" w:pos="4582"/>
        </w:tabs>
        <w:rPr>
          <w:noProof/>
        </w:rPr>
      </w:pPr>
      <w:r>
        <w:rPr>
          <w:noProof/>
        </w:rPr>
        <w:t>examples</w:t>
      </w:r>
      <w:r>
        <w:rPr>
          <w:noProof/>
        </w:rPr>
        <w:tab/>
        <w:t>254</w:t>
      </w:r>
    </w:p>
    <w:p w:rsidR="004C7C05" w:rsidRDefault="004C7C05">
      <w:pPr>
        <w:pStyle w:val="Index1"/>
        <w:tabs>
          <w:tab w:val="right" w:leader="dot" w:pos="4582"/>
        </w:tabs>
        <w:rPr>
          <w:noProof/>
        </w:rPr>
      </w:pPr>
      <w:r w:rsidRPr="002D44AB">
        <w:rPr>
          <w:i/>
          <w:noProof/>
        </w:rPr>
        <w:t>TheProcess</w:t>
      </w:r>
      <w:r>
        <w:rPr>
          <w:noProof/>
        </w:rPr>
        <w:tab/>
        <w:t>198, 200, 201, 272</w:t>
      </w:r>
    </w:p>
    <w:p w:rsidR="004C7C05" w:rsidRDefault="004C7C05">
      <w:pPr>
        <w:pStyle w:val="Index2"/>
        <w:tabs>
          <w:tab w:val="right" w:leader="dot" w:pos="4582"/>
        </w:tabs>
        <w:rPr>
          <w:noProof/>
        </w:rPr>
      </w:pPr>
      <w:r>
        <w:rPr>
          <w:noProof/>
        </w:rPr>
        <w:t>examples</w:t>
      </w:r>
      <w:r>
        <w:rPr>
          <w:noProof/>
        </w:rPr>
        <w:tab/>
        <w:t>203</w:t>
      </w:r>
    </w:p>
    <w:p w:rsidR="004C7C05" w:rsidRDefault="004C7C05">
      <w:pPr>
        <w:pStyle w:val="Index1"/>
        <w:tabs>
          <w:tab w:val="right" w:leader="dot" w:pos="4582"/>
        </w:tabs>
        <w:rPr>
          <w:noProof/>
        </w:rPr>
      </w:pPr>
      <w:r w:rsidRPr="002D44AB">
        <w:rPr>
          <w:i/>
          <w:noProof/>
        </w:rPr>
        <w:t>TheSender</w:t>
      </w:r>
      <w:r>
        <w:rPr>
          <w:noProof/>
        </w:rPr>
        <w:tab/>
        <w:t>204, 213</w:t>
      </w:r>
    </w:p>
    <w:p w:rsidR="004C7C05" w:rsidRDefault="004C7C05">
      <w:pPr>
        <w:pStyle w:val="Index1"/>
        <w:tabs>
          <w:tab w:val="right" w:leader="dot" w:pos="4582"/>
        </w:tabs>
        <w:rPr>
          <w:noProof/>
        </w:rPr>
      </w:pPr>
      <w:r w:rsidRPr="002D44AB">
        <w:rPr>
          <w:i/>
          <w:noProof/>
        </w:rPr>
        <w:t>TheSignal</w:t>
      </w:r>
      <w:r>
        <w:rPr>
          <w:noProof/>
        </w:rPr>
        <w:tab/>
        <w:t>204, 213</w:t>
      </w:r>
    </w:p>
    <w:p w:rsidR="004C7C05" w:rsidRDefault="004C7C05">
      <w:pPr>
        <w:pStyle w:val="Index1"/>
        <w:tabs>
          <w:tab w:val="right" w:leader="dot" w:pos="4582"/>
        </w:tabs>
        <w:rPr>
          <w:bCs/>
          <w:noProof/>
        </w:rPr>
      </w:pPr>
      <w:r w:rsidRPr="002D44AB">
        <w:rPr>
          <w:i/>
          <w:noProof/>
        </w:rPr>
        <w:t>TheState</w:t>
      </w:r>
      <w:r>
        <w:rPr>
          <w:noProof/>
        </w:rPr>
        <w:tab/>
      </w:r>
      <w:r>
        <w:rPr>
          <w:b/>
          <w:bCs/>
          <w:noProof/>
        </w:rPr>
        <w:t>196</w:t>
      </w:r>
      <w:r>
        <w:rPr>
          <w:bCs/>
          <w:noProof/>
        </w:rPr>
        <w:t>, 197, 198</w:t>
      </w:r>
    </w:p>
    <w:p w:rsidR="004C7C05" w:rsidRDefault="004C7C05">
      <w:pPr>
        <w:pStyle w:val="Index2"/>
        <w:tabs>
          <w:tab w:val="right" w:leader="dot" w:pos="4582"/>
        </w:tabs>
        <w:rPr>
          <w:noProof/>
        </w:rPr>
      </w:pPr>
      <w:r>
        <w:rPr>
          <w:noProof/>
        </w:rPr>
        <w:t>examples</w:t>
      </w:r>
      <w:r>
        <w:rPr>
          <w:noProof/>
        </w:rPr>
        <w:tab/>
        <w:t>198, 208</w:t>
      </w:r>
    </w:p>
    <w:p w:rsidR="004C7C05" w:rsidRDefault="004C7C05">
      <w:pPr>
        <w:pStyle w:val="Index1"/>
        <w:tabs>
          <w:tab w:val="right" w:leader="dot" w:pos="4582"/>
        </w:tabs>
        <w:rPr>
          <w:bCs/>
          <w:noProof/>
        </w:rPr>
      </w:pPr>
      <w:r w:rsidRPr="002D44AB">
        <w:rPr>
          <w:i/>
          <w:noProof/>
        </w:rPr>
        <w:t>TheStation</w:t>
      </w:r>
      <w:r>
        <w:rPr>
          <w:noProof/>
        </w:rPr>
        <w:tab/>
      </w:r>
      <w:r>
        <w:rPr>
          <w:b/>
          <w:bCs/>
          <w:noProof/>
        </w:rPr>
        <w:t>163</w:t>
      </w:r>
      <w:r>
        <w:rPr>
          <w:bCs/>
          <w:noProof/>
        </w:rPr>
        <w:t>, 164, 168, 183, 191, 192, 198, 254, 273, 294, 339, 410</w:t>
      </w:r>
    </w:p>
    <w:p w:rsidR="004C7C05" w:rsidRDefault="004C7C05">
      <w:pPr>
        <w:pStyle w:val="Index2"/>
        <w:tabs>
          <w:tab w:val="right" w:leader="dot" w:pos="4582"/>
        </w:tabs>
        <w:rPr>
          <w:noProof/>
        </w:rPr>
      </w:pPr>
      <w:r>
        <w:rPr>
          <w:noProof/>
        </w:rPr>
        <w:t>examples</w:t>
      </w:r>
      <w:r>
        <w:rPr>
          <w:noProof/>
        </w:rPr>
        <w:tab/>
        <w:t>194, 343</w:t>
      </w:r>
    </w:p>
    <w:p w:rsidR="004C7C05" w:rsidRDefault="004C7C05">
      <w:pPr>
        <w:pStyle w:val="Index1"/>
        <w:tabs>
          <w:tab w:val="right" w:leader="dot" w:pos="4582"/>
        </w:tabs>
        <w:rPr>
          <w:noProof/>
        </w:rPr>
      </w:pPr>
      <w:r w:rsidRPr="002D44AB">
        <w:rPr>
          <w:i/>
          <w:noProof/>
        </w:rPr>
        <w:t>TheTraffic</w:t>
      </w:r>
      <w:r>
        <w:rPr>
          <w:noProof/>
        </w:rPr>
        <w:tab/>
        <w:t>240, 241, 243, 246, 247, 273</w:t>
      </w:r>
    </w:p>
    <w:p w:rsidR="004C7C05" w:rsidRDefault="004C7C05">
      <w:pPr>
        <w:pStyle w:val="Index1"/>
        <w:tabs>
          <w:tab w:val="right" w:leader="dot" w:pos="4582"/>
        </w:tabs>
        <w:rPr>
          <w:noProof/>
        </w:rPr>
      </w:pPr>
      <w:r w:rsidRPr="002D44AB">
        <w:rPr>
          <w:i/>
          <w:noProof/>
        </w:rPr>
        <w:t>TheTransceiver</w:t>
      </w:r>
      <w:r>
        <w:rPr>
          <w:noProof/>
        </w:rPr>
        <w:tab/>
        <w:t>107, 176, 177, 178, 179, 268, 272, 273, 279</w:t>
      </w:r>
    </w:p>
    <w:p w:rsidR="004C7C05" w:rsidRDefault="004C7C05">
      <w:pPr>
        <w:pStyle w:val="Index2"/>
        <w:tabs>
          <w:tab w:val="right" w:leader="dot" w:pos="4582"/>
        </w:tabs>
        <w:rPr>
          <w:noProof/>
        </w:rPr>
      </w:pPr>
      <w:r>
        <w:rPr>
          <w:noProof/>
        </w:rPr>
        <w:t>examples</w:t>
      </w:r>
      <w:r>
        <w:rPr>
          <w:noProof/>
        </w:rPr>
        <w:tab/>
        <w:t>105, 273, 281, 285</w:t>
      </w:r>
    </w:p>
    <w:p w:rsidR="004C7C05" w:rsidRDefault="004C7C05">
      <w:pPr>
        <w:pStyle w:val="Index1"/>
        <w:tabs>
          <w:tab w:val="right" w:leader="dot" w:pos="4582"/>
        </w:tabs>
        <w:rPr>
          <w:noProof/>
        </w:rPr>
      </w:pPr>
      <w:r w:rsidRPr="002D44AB">
        <w:rPr>
          <w:i/>
          <w:noProof/>
        </w:rPr>
        <w:t>TheWFrame</w:t>
      </w:r>
      <w:r>
        <w:rPr>
          <w:noProof/>
        </w:rPr>
        <w:tab/>
        <w:t>353</w:t>
      </w:r>
    </w:p>
    <w:p w:rsidR="004C7C05" w:rsidRDefault="004C7C05">
      <w:pPr>
        <w:pStyle w:val="Index2"/>
        <w:tabs>
          <w:tab w:val="right" w:leader="dot" w:pos="4582"/>
        </w:tabs>
        <w:rPr>
          <w:noProof/>
        </w:rPr>
      </w:pPr>
      <w:r>
        <w:rPr>
          <w:noProof/>
        </w:rPr>
        <w:t>examples</w:t>
      </w:r>
      <w:r>
        <w:rPr>
          <w:noProof/>
        </w:rPr>
        <w:tab/>
        <w:t>353, 354</w:t>
      </w:r>
    </w:p>
    <w:p w:rsidR="004C7C05" w:rsidRDefault="004C7C05">
      <w:pPr>
        <w:pStyle w:val="Index1"/>
        <w:tabs>
          <w:tab w:val="right" w:leader="dot" w:pos="4582"/>
        </w:tabs>
        <w:rPr>
          <w:bCs/>
          <w:noProof/>
        </w:rPr>
      </w:pPr>
      <w:r>
        <w:rPr>
          <w:noProof/>
        </w:rPr>
        <w:t>throughput</w:t>
      </w:r>
      <w:r>
        <w:rPr>
          <w:noProof/>
        </w:rPr>
        <w:tab/>
        <w:t xml:space="preserve">12, 14, 34, 67, 89, 117, 119, 124, 233, 239, </w:t>
      </w:r>
      <w:r>
        <w:rPr>
          <w:b/>
          <w:bCs/>
          <w:noProof/>
        </w:rPr>
        <w:t>329</w:t>
      </w:r>
    </w:p>
    <w:p w:rsidR="004C7C05" w:rsidRDefault="004C7C05">
      <w:pPr>
        <w:pStyle w:val="Index2"/>
        <w:tabs>
          <w:tab w:val="right" w:leader="dot" w:pos="4582"/>
        </w:tabs>
        <w:rPr>
          <w:noProof/>
        </w:rPr>
      </w:pPr>
      <w:r w:rsidRPr="002D44AB">
        <w:rPr>
          <w:i/>
          <w:noProof/>
        </w:rPr>
        <w:t>Client</w:t>
      </w:r>
      <w:r>
        <w:rPr>
          <w:noProof/>
        </w:rPr>
        <w:t xml:space="preserve"> method</w:t>
      </w:r>
      <w:r>
        <w:rPr>
          <w:noProof/>
        </w:rPr>
        <w:tab/>
        <w:t>329</w:t>
      </w:r>
    </w:p>
    <w:p w:rsidR="004C7C05" w:rsidRDefault="004C7C05">
      <w:pPr>
        <w:pStyle w:val="Index2"/>
        <w:tabs>
          <w:tab w:val="right" w:leader="dot" w:pos="4582"/>
        </w:tabs>
        <w:rPr>
          <w:noProof/>
        </w:rPr>
      </w:pPr>
      <w:r>
        <w:rPr>
          <w:noProof/>
        </w:rPr>
        <w:t>exposure</w:t>
      </w:r>
      <w:r>
        <w:rPr>
          <w:noProof/>
        </w:rPr>
        <w:tab/>
        <w:t>363, 364, 367, 370, 373</w:t>
      </w:r>
    </w:p>
    <w:p w:rsidR="004C7C05" w:rsidRDefault="004C7C05">
      <w:pPr>
        <w:pStyle w:val="Index2"/>
        <w:tabs>
          <w:tab w:val="right" w:leader="dot" w:pos="4582"/>
        </w:tabs>
        <w:rPr>
          <w:noProof/>
        </w:rPr>
      </w:pPr>
      <w:r>
        <w:rPr>
          <w:noProof/>
        </w:rPr>
        <w:t>normalized</w:t>
      </w:r>
      <w:r>
        <w:rPr>
          <w:noProof/>
        </w:rPr>
        <w:tab/>
        <w:t>40, 41, 329</w:t>
      </w:r>
    </w:p>
    <w:p w:rsidR="004C7C05" w:rsidRDefault="004C7C05">
      <w:pPr>
        <w:pStyle w:val="Index2"/>
        <w:tabs>
          <w:tab w:val="right" w:leader="dot" w:pos="4582"/>
        </w:tabs>
        <w:rPr>
          <w:noProof/>
        </w:rPr>
      </w:pPr>
      <w:r w:rsidRPr="002D44AB">
        <w:rPr>
          <w:i/>
          <w:noProof/>
        </w:rPr>
        <w:t>Traffic</w:t>
      </w:r>
      <w:r>
        <w:rPr>
          <w:noProof/>
        </w:rPr>
        <w:t xml:space="preserve"> method</w:t>
      </w:r>
      <w:r>
        <w:rPr>
          <w:noProof/>
        </w:rPr>
        <w:tab/>
        <w:t>329</w:t>
      </w:r>
    </w:p>
    <w:p w:rsidR="004C7C05" w:rsidRDefault="004C7C05">
      <w:pPr>
        <w:pStyle w:val="Index1"/>
        <w:tabs>
          <w:tab w:val="right" w:leader="dot" w:pos="4582"/>
        </w:tabs>
        <w:rPr>
          <w:noProof/>
        </w:rPr>
      </w:pPr>
      <w:r>
        <w:rPr>
          <w:noProof/>
        </w:rPr>
        <w:t>time</w:t>
      </w:r>
    </w:p>
    <w:p w:rsidR="004C7C05" w:rsidRDefault="004C7C05">
      <w:pPr>
        <w:pStyle w:val="Index2"/>
        <w:tabs>
          <w:tab w:val="right" w:leader="dot" w:pos="4582"/>
        </w:tabs>
        <w:rPr>
          <w:noProof/>
        </w:rPr>
      </w:pPr>
      <w:r>
        <w:rPr>
          <w:noProof/>
        </w:rPr>
        <w:t>telling</w:t>
      </w:r>
      <w:r>
        <w:rPr>
          <w:noProof/>
        </w:rPr>
        <w:tab/>
        <w:t>148</w:t>
      </w:r>
    </w:p>
    <w:p w:rsidR="004C7C05" w:rsidRDefault="004C7C05">
      <w:pPr>
        <w:pStyle w:val="Index2"/>
        <w:tabs>
          <w:tab w:val="right" w:leader="dot" w:pos="4582"/>
        </w:tabs>
        <w:rPr>
          <w:noProof/>
        </w:rPr>
      </w:pPr>
      <w:r>
        <w:rPr>
          <w:noProof/>
        </w:rPr>
        <w:t>virtual</w:t>
      </w:r>
      <w:r>
        <w:rPr>
          <w:noProof/>
        </w:rPr>
        <w:tab/>
      </w:r>
      <w:r w:rsidRPr="002D44AB">
        <w:rPr>
          <w:rFonts w:cs="Mangal"/>
          <w:i/>
          <w:noProof/>
        </w:rPr>
        <w:t>See</w:t>
      </w:r>
      <w:r w:rsidRPr="002D44AB">
        <w:rPr>
          <w:rFonts w:cs="Mangal"/>
          <w:noProof/>
        </w:rPr>
        <w:t xml:space="preserve"> </w:t>
      </w:r>
      <w:r w:rsidRPr="002D44AB">
        <w:rPr>
          <w:rFonts w:cs="Mangal"/>
          <w:i/>
          <w:noProof/>
        </w:rPr>
        <w:t>TIME</w:t>
      </w:r>
      <w:r w:rsidRPr="002D44AB">
        <w:rPr>
          <w:rFonts w:cs="Mangal"/>
          <w:noProof/>
        </w:rPr>
        <w:t xml:space="preserve"> (type)</w:t>
      </w:r>
    </w:p>
    <w:p w:rsidR="004C7C05" w:rsidRDefault="004C7C05">
      <w:pPr>
        <w:pStyle w:val="Index1"/>
        <w:tabs>
          <w:tab w:val="right" w:leader="dot" w:pos="4582"/>
        </w:tabs>
        <w:rPr>
          <w:bCs/>
          <w:noProof/>
        </w:rPr>
      </w:pPr>
      <w:r w:rsidRPr="002D44AB">
        <w:rPr>
          <w:i/>
          <w:noProof/>
        </w:rPr>
        <w:t xml:space="preserve">TIME </w:t>
      </w:r>
      <w:r>
        <w:rPr>
          <w:noProof/>
        </w:rPr>
        <w:t>(type)</w:t>
      </w:r>
      <w:r>
        <w:rPr>
          <w:noProof/>
        </w:rPr>
        <w:tab/>
        <w:t xml:space="preserve">16, 50, 55, 92, 98, 127, 129, </w:t>
      </w:r>
      <w:r>
        <w:rPr>
          <w:b/>
          <w:bCs/>
          <w:noProof/>
        </w:rPr>
        <w:t>130</w:t>
      </w:r>
      <w:r>
        <w:rPr>
          <w:bCs/>
          <w:noProof/>
        </w:rPr>
        <w:t>, 132, 139</w:t>
      </w:r>
    </w:p>
    <w:p w:rsidR="004C7C05" w:rsidRDefault="004C7C05">
      <w:pPr>
        <w:pStyle w:val="Index2"/>
        <w:tabs>
          <w:tab w:val="right" w:leader="dot" w:pos="4582"/>
        </w:tabs>
        <w:rPr>
          <w:noProof/>
        </w:rPr>
      </w:pPr>
      <w:r>
        <w:rPr>
          <w:noProof/>
        </w:rPr>
        <w:t>precision</w:t>
      </w:r>
      <w:r>
        <w:rPr>
          <w:noProof/>
        </w:rPr>
        <w:tab/>
        <w:t>25, 125, 130, 131, 357, 405, 406</w:t>
      </w:r>
    </w:p>
    <w:p w:rsidR="004C7C05" w:rsidRDefault="004C7C05">
      <w:pPr>
        <w:pStyle w:val="Index1"/>
        <w:tabs>
          <w:tab w:val="right" w:leader="dot" w:pos="4582"/>
        </w:tabs>
        <w:rPr>
          <w:noProof/>
        </w:rPr>
      </w:pPr>
      <w:r w:rsidRPr="002D44AB">
        <w:rPr>
          <w:i/>
          <w:noProof/>
        </w:rPr>
        <w:t>Time_0</w:t>
      </w:r>
      <w:r>
        <w:rPr>
          <w:noProof/>
        </w:rPr>
        <w:tab/>
        <w:t>132</w:t>
      </w:r>
    </w:p>
    <w:p w:rsidR="004C7C05" w:rsidRDefault="004C7C05">
      <w:pPr>
        <w:pStyle w:val="Index1"/>
        <w:tabs>
          <w:tab w:val="right" w:leader="dot" w:pos="4582"/>
        </w:tabs>
        <w:rPr>
          <w:bCs/>
          <w:noProof/>
        </w:rPr>
      </w:pPr>
      <w:r w:rsidRPr="002D44AB">
        <w:rPr>
          <w:i/>
          <w:noProof/>
        </w:rPr>
        <w:t>TIME_0</w:t>
      </w:r>
      <w:r>
        <w:rPr>
          <w:noProof/>
        </w:rPr>
        <w:tab/>
        <w:t xml:space="preserve">101, </w:t>
      </w:r>
      <w:r>
        <w:rPr>
          <w:b/>
          <w:bCs/>
          <w:noProof/>
        </w:rPr>
        <w:t>132</w:t>
      </w:r>
      <w:r>
        <w:rPr>
          <w:bCs/>
          <w:noProof/>
        </w:rPr>
        <w:t>, 165, 206, 208, 246</w:t>
      </w:r>
    </w:p>
    <w:p w:rsidR="004C7C05" w:rsidRDefault="004C7C05">
      <w:pPr>
        <w:pStyle w:val="Index1"/>
        <w:tabs>
          <w:tab w:val="right" w:leader="dot" w:pos="4582"/>
        </w:tabs>
        <w:rPr>
          <w:noProof/>
        </w:rPr>
      </w:pPr>
      <w:r w:rsidRPr="002D44AB">
        <w:rPr>
          <w:i/>
          <w:noProof/>
        </w:rPr>
        <w:t>Time_1</w:t>
      </w:r>
      <w:r>
        <w:rPr>
          <w:noProof/>
        </w:rPr>
        <w:tab/>
        <w:t>132</w:t>
      </w:r>
    </w:p>
    <w:p w:rsidR="004C7C05" w:rsidRDefault="004C7C05">
      <w:pPr>
        <w:pStyle w:val="Index1"/>
        <w:tabs>
          <w:tab w:val="right" w:leader="dot" w:pos="4582"/>
        </w:tabs>
        <w:rPr>
          <w:bCs/>
          <w:noProof/>
        </w:rPr>
      </w:pPr>
      <w:r w:rsidRPr="002D44AB">
        <w:rPr>
          <w:i/>
          <w:noProof/>
        </w:rPr>
        <w:t>TIME_1</w:t>
      </w:r>
      <w:r>
        <w:rPr>
          <w:noProof/>
        </w:rPr>
        <w:tab/>
      </w:r>
      <w:r>
        <w:rPr>
          <w:b/>
          <w:bCs/>
          <w:noProof/>
        </w:rPr>
        <w:t>132</w:t>
      </w:r>
      <w:r>
        <w:rPr>
          <w:bCs/>
          <w:noProof/>
        </w:rPr>
        <w:t>, 175, 207, 246</w:t>
      </w:r>
    </w:p>
    <w:p w:rsidR="004C7C05" w:rsidRDefault="004C7C05">
      <w:pPr>
        <w:pStyle w:val="Index1"/>
        <w:tabs>
          <w:tab w:val="right" w:leader="dot" w:pos="4582"/>
        </w:tabs>
        <w:rPr>
          <w:noProof/>
        </w:rPr>
      </w:pPr>
      <w:r w:rsidRPr="002D44AB">
        <w:rPr>
          <w:i/>
          <w:noProof/>
        </w:rPr>
        <w:t>Time_inf</w:t>
      </w:r>
      <w:r>
        <w:rPr>
          <w:noProof/>
        </w:rPr>
        <w:tab/>
        <w:t>132, 338, 339, 340</w:t>
      </w:r>
    </w:p>
    <w:p w:rsidR="004C7C05" w:rsidRDefault="004C7C05">
      <w:pPr>
        <w:pStyle w:val="Index1"/>
        <w:tabs>
          <w:tab w:val="right" w:leader="dot" w:pos="4582"/>
        </w:tabs>
        <w:rPr>
          <w:bCs/>
          <w:noProof/>
        </w:rPr>
      </w:pPr>
      <w:r w:rsidRPr="002D44AB">
        <w:rPr>
          <w:i/>
          <w:noProof/>
        </w:rPr>
        <w:t>TIME_inf</w:t>
      </w:r>
      <w:r>
        <w:rPr>
          <w:noProof/>
        </w:rPr>
        <w:tab/>
      </w:r>
      <w:r>
        <w:rPr>
          <w:b/>
          <w:bCs/>
          <w:noProof/>
        </w:rPr>
        <w:t>132</w:t>
      </w:r>
      <w:r>
        <w:rPr>
          <w:bCs/>
          <w:noProof/>
        </w:rPr>
        <w:t>, 209, 257, 258</w:t>
      </w:r>
    </w:p>
    <w:p w:rsidR="004C7C05" w:rsidRDefault="004C7C05">
      <w:pPr>
        <w:pStyle w:val="Index1"/>
        <w:tabs>
          <w:tab w:val="right" w:leader="dot" w:pos="4582"/>
        </w:tabs>
        <w:rPr>
          <w:bCs/>
          <w:noProof/>
        </w:rPr>
      </w:pPr>
      <w:r w:rsidRPr="002D44AB">
        <w:rPr>
          <w:i/>
          <w:noProof/>
        </w:rPr>
        <w:t>Timer</w:t>
      </w:r>
      <w:r>
        <w:rPr>
          <w:noProof/>
        </w:rPr>
        <w:tab/>
        <w:t xml:space="preserve">32, 34, 35, 52, 58, 82, 150, </w:t>
      </w:r>
      <w:r>
        <w:rPr>
          <w:b/>
          <w:bCs/>
          <w:noProof/>
        </w:rPr>
        <w:t>206</w:t>
      </w:r>
      <w:r>
        <w:rPr>
          <w:bCs/>
          <w:noProof/>
        </w:rPr>
        <w:t>, 208</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sidRPr="002D44AB">
        <w:rPr>
          <w:i/>
          <w:noProof/>
        </w:rPr>
        <w:t xml:space="preserve">delay </w:t>
      </w:r>
      <w:r>
        <w:rPr>
          <w:noProof/>
        </w:rPr>
        <w:t>versus</w:t>
      </w:r>
      <w:r w:rsidRPr="002D44AB">
        <w:rPr>
          <w:i/>
          <w:noProof/>
        </w:rPr>
        <w:t xml:space="preserve"> wait</w:t>
      </w:r>
      <w:r>
        <w:rPr>
          <w:noProof/>
        </w:rPr>
        <w:tab/>
        <w:t>52, 206</w:t>
      </w:r>
    </w:p>
    <w:p w:rsidR="004C7C05" w:rsidRDefault="004C7C05">
      <w:pPr>
        <w:pStyle w:val="Index2"/>
        <w:tabs>
          <w:tab w:val="right" w:leader="dot" w:pos="4582"/>
        </w:tabs>
        <w:rPr>
          <w:noProof/>
        </w:rPr>
      </w:pPr>
      <w:r>
        <w:rPr>
          <w:noProof/>
        </w:rPr>
        <w:t>exposure</w:t>
      </w:r>
      <w:r>
        <w:rPr>
          <w:noProof/>
        </w:rPr>
        <w:tab/>
        <w:t>357, 358, 359</w:t>
      </w:r>
    </w:p>
    <w:p w:rsidR="004C7C05" w:rsidRDefault="004C7C05">
      <w:pPr>
        <w:pStyle w:val="Index2"/>
        <w:tabs>
          <w:tab w:val="right" w:leader="dot" w:pos="4582"/>
        </w:tabs>
        <w:rPr>
          <w:noProof/>
        </w:rPr>
      </w:pPr>
      <w:r>
        <w:rPr>
          <w:noProof/>
        </w:rPr>
        <w:t>nondeterminism</w:t>
      </w:r>
      <w:r>
        <w:rPr>
          <w:noProof/>
        </w:rPr>
        <w:tab/>
        <w:t>136, 211</w:t>
      </w:r>
    </w:p>
    <w:p w:rsidR="004C7C05" w:rsidRDefault="004C7C05">
      <w:pPr>
        <w:pStyle w:val="Index2"/>
        <w:tabs>
          <w:tab w:val="right" w:leader="dot" w:pos="4582"/>
        </w:tabs>
        <w:rPr>
          <w:noProof/>
        </w:rPr>
      </w:pPr>
      <w:r>
        <w:rPr>
          <w:noProof/>
        </w:rPr>
        <w:t>object Id</w:t>
      </w:r>
      <w:r>
        <w:rPr>
          <w:noProof/>
        </w:rPr>
        <w:tab/>
        <w:t>152</w:t>
      </w:r>
    </w:p>
    <w:p w:rsidR="004C7C05" w:rsidRDefault="004C7C05">
      <w:pPr>
        <w:pStyle w:val="Index1"/>
        <w:tabs>
          <w:tab w:val="right" w:leader="dot" w:pos="4582"/>
        </w:tabs>
        <w:rPr>
          <w:bCs/>
          <w:noProof/>
        </w:rPr>
      </w:pPr>
      <w:r w:rsidRPr="002D44AB">
        <w:rPr>
          <w:i/>
          <w:noProof/>
        </w:rPr>
        <w:t xml:space="preserve">TLength </w:t>
      </w:r>
      <w:r>
        <w:rPr>
          <w:noProof/>
        </w:rPr>
        <w:t>(</w:t>
      </w:r>
      <w:r w:rsidRPr="002D44AB">
        <w:rPr>
          <w:i/>
          <w:noProof/>
        </w:rPr>
        <w:t>Packet</w:t>
      </w:r>
      <w:r>
        <w:rPr>
          <w:noProof/>
        </w:rPr>
        <w:t xml:space="preserve"> attribute)</w:t>
      </w:r>
      <w:r>
        <w:rPr>
          <w:noProof/>
        </w:rPr>
        <w:tab/>
      </w:r>
      <w:r>
        <w:rPr>
          <w:b/>
          <w:bCs/>
          <w:noProof/>
        </w:rPr>
        <w:t>218</w:t>
      </w:r>
      <w:r>
        <w:rPr>
          <w:bCs/>
          <w:noProof/>
        </w:rPr>
        <w:t>, 221, 239, 247, 261, 264, 265, 274, 385</w:t>
      </w:r>
    </w:p>
    <w:p w:rsidR="004C7C05" w:rsidRDefault="004C7C05">
      <w:pPr>
        <w:pStyle w:val="Index2"/>
        <w:tabs>
          <w:tab w:val="right" w:leader="dot" w:pos="4582"/>
        </w:tabs>
        <w:rPr>
          <w:noProof/>
        </w:rPr>
      </w:pPr>
      <w:r>
        <w:rPr>
          <w:noProof/>
        </w:rPr>
        <w:t>exposure</w:t>
      </w:r>
      <w:r>
        <w:rPr>
          <w:noProof/>
        </w:rPr>
        <w:tab/>
        <w:t>368, 370, 375, 376</w:t>
      </w:r>
    </w:p>
    <w:p w:rsidR="004C7C05" w:rsidRDefault="004C7C05">
      <w:pPr>
        <w:pStyle w:val="Index1"/>
        <w:tabs>
          <w:tab w:val="right" w:leader="dot" w:pos="4582"/>
        </w:tabs>
        <w:rPr>
          <w:noProof/>
        </w:rPr>
      </w:pPr>
      <w:r w:rsidRPr="002D44AB">
        <w:rPr>
          <w:noProof/>
        </w:rPr>
        <w:t>token ring</w:t>
      </w:r>
      <w:r>
        <w:rPr>
          <w:noProof/>
        </w:rPr>
        <w:tab/>
        <w:t>203</w:t>
      </w:r>
    </w:p>
    <w:p w:rsidR="004C7C05" w:rsidRDefault="004C7C05">
      <w:pPr>
        <w:pStyle w:val="Index1"/>
        <w:tabs>
          <w:tab w:val="right" w:leader="dot" w:pos="4582"/>
        </w:tabs>
        <w:rPr>
          <w:noProof/>
        </w:rPr>
      </w:pPr>
      <w:r>
        <w:rPr>
          <w:noProof/>
        </w:rPr>
        <w:t>tolerance</w:t>
      </w:r>
    </w:p>
    <w:p w:rsidR="004C7C05" w:rsidRDefault="004C7C05">
      <w:pPr>
        <w:pStyle w:val="Index2"/>
        <w:tabs>
          <w:tab w:val="right" w:leader="dot" w:pos="4582"/>
        </w:tabs>
        <w:rPr>
          <w:noProof/>
        </w:rPr>
      </w:pPr>
      <w:r>
        <w:rPr>
          <w:noProof/>
        </w:rPr>
        <w:t>of clocks</w:t>
      </w:r>
      <w:r>
        <w:rPr>
          <w:noProof/>
        </w:rPr>
        <w:tab/>
      </w:r>
      <w:r w:rsidRPr="002D44AB">
        <w:rPr>
          <w:rFonts w:cs="Mangal"/>
          <w:i/>
          <w:noProof/>
        </w:rPr>
        <w:t>See</w:t>
      </w:r>
      <w:r w:rsidRPr="002D44AB">
        <w:rPr>
          <w:rFonts w:cs="Mangal"/>
          <w:noProof/>
        </w:rPr>
        <w:t xml:space="preserve"> clocks, tolerance</w:t>
      </w:r>
    </w:p>
    <w:p w:rsidR="004C7C05" w:rsidRDefault="004C7C05">
      <w:pPr>
        <w:pStyle w:val="Index2"/>
        <w:tabs>
          <w:tab w:val="right" w:leader="dot" w:pos="4582"/>
        </w:tabs>
        <w:rPr>
          <w:noProof/>
        </w:rPr>
      </w:pPr>
      <w:r>
        <w:rPr>
          <w:noProof/>
        </w:rPr>
        <w:t>random distribution</w:t>
      </w:r>
      <w:r>
        <w:rPr>
          <w:noProof/>
        </w:rPr>
        <w:tab/>
        <w:t>137</w:t>
      </w:r>
    </w:p>
    <w:p w:rsidR="004C7C05" w:rsidRDefault="004C7C05">
      <w:pPr>
        <w:pStyle w:val="Index1"/>
        <w:tabs>
          <w:tab w:val="right" w:leader="dot" w:pos="4582"/>
        </w:tabs>
        <w:rPr>
          <w:noProof/>
        </w:rPr>
      </w:pPr>
      <w:r>
        <w:rPr>
          <w:noProof/>
        </w:rPr>
        <w:t>tossing a coin</w:t>
      </w:r>
      <w:r>
        <w:rPr>
          <w:noProof/>
        </w:rPr>
        <w:tab/>
        <w:t>137, 138</w:t>
      </w:r>
    </w:p>
    <w:p w:rsidR="004C7C05" w:rsidRDefault="004C7C05">
      <w:pPr>
        <w:pStyle w:val="Index1"/>
        <w:tabs>
          <w:tab w:val="right" w:leader="dot" w:pos="4582"/>
        </w:tabs>
        <w:rPr>
          <w:noProof/>
        </w:rPr>
      </w:pPr>
      <w:r w:rsidRPr="002D44AB">
        <w:rPr>
          <w:i/>
          <w:noProof/>
        </w:rPr>
        <w:t>TP</w:t>
      </w:r>
    </w:p>
    <w:p w:rsidR="004C7C05" w:rsidRDefault="004C7C05">
      <w:pPr>
        <w:pStyle w:val="Index2"/>
        <w:tabs>
          <w:tab w:val="right" w:leader="dot" w:pos="4582"/>
        </w:tabs>
        <w:rPr>
          <w:noProof/>
        </w:rPr>
      </w:pPr>
      <w:r w:rsidRPr="002D44AB">
        <w:rPr>
          <w:i/>
          <w:noProof/>
        </w:rPr>
        <w:t>Message</w:t>
      </w:r>
      <w:r>
        <w:rPr>
          <w:noProof/>
        </w:rPr>
        <w:t xml:space="preserve"> attribute</w:t>
      </w:r>
      <w:r>
        <w:rPr>
          <w:noProof/>
        </w:rPr>
        <w:tab/>
        <w:t>218, 240</w:t>
      </w:r>
    </w:p>
    <w:p w:rsidR="004C7C05" w:rsidRDefault="004C7C05">
      <w:pPr>
        <w:pStyle w:val="Index2"/>
        <w:tabs>
          <w:tab w:val="right" w:leader="dot" w:pos="4582"/>
        </w:tabs>
        <w:rPr>
          <w:bCs/>
          <w:noProof/>
        </w:rPr>
      </w:pPr>
      <w:r w:rsidRPr="002D44AB">
        <w:rPr>
          <w:i/>
          <w:noProof/>
        </w:rPr>
        <w:t>Packet</w:t>
      </w:r>
      <w:r>
        <w:rPr>
          <w:noProof/>
        </w:rPr>
        <w:t xml:space="preserve"> attribute</w:t>
      </w:r>
      <w:r>
        <w:rPr>
          <w:noProof/>
        </w:rPr>
        <w:tab/>
        <w:t xml:space="preserve">98, 99, 120, </w:t>
      </w:r>
      <w:r>
        <w:rPr>
          <w:b/>
          <w:bCs/>
          <w:noProof/>
        </w:rPr>
        <w:t>218</w:t>
      </w:r>
      <w:r>
        <w:rPr>
          <w:bCs/>
          <w:noProof/>
        </w:rPr>
        <w:t>, 219, 221, 262, 368, 370, 376</w:t>
      </w:r>
    </w:p>
    <w:p w:rsidR="004C7C05" w:rsidRDefault="004C7C05">
      <w:pPr>
        <w:pStyle w:val="Index1"/>
        <w:tabs>
          <w:tab w:val="right" w:leader="dot" w:pos="4582"/>
        </w:tabs>
        <w:rPr>
          <w:noProof/>
        </w:rPr>
      </w:pPr>
      <w:r>
        <w:rPr>
          <w:noProof/>
        </w:rPr>
        <w:t>tracing</w:t>
      </w:r>
    </w:p>
    <w:p w:rsidR="004C7C05" w:rsidRDefault="004C7C05">
      <w:pPr>
        <w:pStyle w:val="Index2"/>
        <w:tabs>
          <w:tab w:val="right" w:leader="dot" w:pos="4582"/>
        </w:tabs>
        <w:rPr>
          <w:noProof/>
        </w:rPr>
      </w:pPr>
      <w:r>
        <w:rPr>
          <w:noProof/>
        </w:rPr>
        <w:t>options</w:t>
      </w:r>
      <w:r>
        <w:rPr>
          <w:noProof/>
        </w:rPr>
        <w:tab/>
        <w:t>338, 343</w:t>
      </w:r>
    </w:p>
    <w:p w:rsidR="004C7C05" w:rsidRDefault="004C7C05">
      <w:pPr>
        <w:pStyle w:val="Index2"/>
        <w:tabs>
          <w:tab w:val="right" w:leader="dot" w:pos="4582"/>
        </w:tabs>
        <w:rPr>
          <w:noProof/>
        </w:rPr>
      </w:pPr>
      <w:r>
        <w:rPr>
          <w:noProof/>
        </w:rPr>
        <w:t>simulator level</w:t>
      </w:r>
      <w:r>
        <w:rPr>
          <w:noProof/>
        </w:rPr>
        <w:tab/>
        <w:t>340</w:t>
      </w:r>
    </w:p>
    <w:p w:rsidR="004C7C05" w:rsidRDefault="004C7C05">
      <w:pPr>
        <w:pStyle w:val="Index2"/>
        <w:tabs>
          <w:tab w:val="right" w:leader="dot" w:pos="4582"/>
        </w:tabs>
        <w:rPr>
          <w:noProof/>
        </w:rPr>
      </w:pPr>
      <w:r>
        <w:rPr>
          <w:noProof/>
        </w:rPr>
        <w:t>user level</w:t>
      </w:r>
      <w:r>
        <w:rPr>
          <w:noProof/>
        </w:rPr>
        <w:tab/>
        <w:t>338</w:t>
      </w:r>
    </w:p>
    <w:p w:rsidR="004C7C05" w:rsidRDefault="004C7C05">
      <w:pPr>
        <w:pStyle w:val="Index1"/>
        <w:tabs>
          <w:tab w:val="right" w:leader="dot" w:pos="4582"/>
        </w:tabs>
        <w:rPr>
          <w:noProof/>
        </w:rPr>
      </w:pPr>
      <w:r w:rsidRPr="002D44AB">
        <w:rPr>
          <w:i/>
          <w:noProof/>
        </w:rPr>
        <w:t>Traffic</w:t>
      </w:r>
      <w:r>
        <w:rPr>
          <w:noProof/>
        </w:rPr>
        <w:tab/>
        <w:t>154, 215, 216, 218, 234, 242</w:t>
      </w:r>
    </w:p>
    <w:p w:rsidR="004C7C05" w:rsidRDefault="004C7C05">
      <w:pPr>
        <w:pStyle w:val="Index2"/>
        <w:tabs>
          <w:tab w:val="right" w:leader="dot" w:pos="4582"/>
        </w:tabs>
        <w:rPr>
          <w:noProof/>
        </w:rPr>
      </w:pPr>
      <w:r>
        <w:rPr>
          <w:noProof/>
        </w:rPr>
        <w:t>bursty</w:t>
      </w:r>
      <w:r>
        <w:rPr>
          <w:noProof/>
        </w:rPr>
        <w:tab/>
        <w:t>227, 228</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creating</w:t>
      </w:r>
      <w:r>
        <w:rPr>
          <w:noProof/>
        </w:rPr>
        <w:tab/>
        <w:t>159, 226, 230</w:t>
      </w:r>
    </w:p>
    <w:p w:rsidR="004C7C05" w:rsidRDefault="004C7C05">
      <w:pPr>
        <w:pStyle w:val="Index2"/>
        <w:tabs>
          <w:tab w:val="right" w:leader="dot" w:pos="4582"/>
        </w:tabs>
        <w:rPr>
          <w:noProof/>
        </w:rPr>
      </w:pPr>
      <w:r>
        <w:rPr>
          <w:noProof/>
        </w:rPr>
        <w:t>examples</w:t>
      </w:r>
      <w:r>
        <w:rPr>
          <w:noProof/>
        </w:rPr>
        <w:tab/>
        <w:t>63, 231</w:t>
      </w:r>
    </w:p>
    <w:p w:rsidR="004C7C05" w:rsidRDefault="004C7C05">
      <w:pPr>
        <w:pStyle w:val="Index2"/>
        <w:tabs>
          <w:tab w:val="right" w:leader="dot" w:pos="4582"/>
        </w:tabs>
        <w:rPr>
          <w:noProof/>
        </w:rPr>
      </w:pPr>
      <w:r>
        <w:rPr>
          <w:noProof/>
        </w:rPr>
        <w:t>exposure</w:t>
      </w:r>
      <w:r>
        <w:rPr>
          <w:noProof/>
        </w:rPr>
        <w:tab/>
        <w:t>358, 362, 364</w:t>
      </w:r>
    </w:p>
    <w:p w:rsidR="004C7C05" w:rsidRDefault="004C7C05">
      <w:pPr>
        <w:pStyle w:val="Index2"/>
        <w:tabs>
          <w:tab w:val="right" w:leader="dot" w:pos="4582"/>
        </w:tabs>
        <w:rPr>
          <w:noProof/>
        </w:rPr>
      </w:pPr>
      <w:r>
        <w:rPr>
          <w:noProof/>
        </w:rPr>
        <w:t>object Id</w:t>
      </w:r>
      <w:r>
        <w:rPr>
          <w:noProof/>
        </w:rPr>
        <w:tab/>
        <w:t>231</w:t>
      </w:r>
    </w:p>
    <w:p w:rsidR="004C7C05" w:rsidRDefault="004C7C05">
      <w:pPr>
        <w:pStyle w:val="Index2"/>
        <w:tabs>
          <w:tab w:val="right" w:leader="dot" w:pos="4582"/>
        </w:tabs>
        <w:rPr>
          <w:noProof/>
        </w:rPr>
      </w:pPr>
      <w:r>
        <w:rPr>
          <w:noProof/>
        </w:rPr>
        <w:t>performance measures</w:t>
      </w:r>
      <w:r>
        <w:rPr>
          <w:noProof/>
        </w:rPr>
        <w:tab/>
      </w:r>
      <w:r w:rsidRPr="002D44AB">
        <w:rPr>
          <w:rFonts w:cs="Mangal"/>
          <w:i/>
          <w:noProof/>
        </w:rPr>
        <w:t>See</w:t>
      </w:r>
      <w:r w:rsidRPr="002D44AB">
        <w:rPr>
          <w:rFonts w:cs="Mangal"/>
          <w:noProof/>
        </w:rPr>
        <w:t xml:space="preserve"> performance measures, </w:t>
      </w:r>
      <w:r w:rsidRPr="002D44AB">
        <w:rPr>
          <w:rFonts w:cs="Mangal"/>
          <w:i/>
          <w:noProof/>
        </w:rPr>
        <w:t>Traffic</w:t>
      </w:r>
    </w:p>
    <w:p w:rsidR="004C7C05" w:rsidRDefault="004C7C05">
      <w:pPr>
        <w:pStyle w:val="Index2"/>
        <w:tabs>
          <w:tab w:val="right" w:leader="dot" w:pos="4582"/>
        </w:tabs>
        <w:rPr>
          <w:noProof/>
        </w:rPr>
      </w:pPr>
      <w:r>
        <w:rPr>
          <w:noProof/>
        </w:rPr>
        <w:t>subtypes</w:t>
      </w:r>
      <w:r>
        <w:rPr>
          <w:noProof/>
        </w:rPr>
        <w:tab/>
        <w:t>158</w:t>
      </w:r>
    </w:p>
    <w:p w:rsidR="004C7C05" w:rsidRDefault="004C7C05">
      <w:pPr>
        <w:pStyle w:val="Index2"/>
        <w:tabs>
          <w:tab w:val="right" w:leader="dot" w:pos="4582"/>
        </w:tabs>
        <w:rPr>
          <w:noProof/>
        </w:rPr>
      </w:pPr>
      <w:r>
        <w:rPr>
          <w:noProof/>
        </w:rPr>
        <w:t>suspending and resuming</w:t>
      </w:r>
      <w:r>
        <w:rPr>
          <w:noProof/>
        </w:rPr>
        <w:tab/>
        <w:t>232</w:t>
      </w:r>
    </w:p>
    <w:p w:rsidR="004C7C05" w:rsidRDefault="004C7C05">
      <w:pPr>
        <w:pStyle w:val="Index1"/>
        <w:tabs>
          <w:tab w:val="right" w:leader="dot" w:pos="4582"/>
        </w:tabs>
        <w:rPr>
          <w:noProof/>
        </w:rPr>
      </w:pPr>
      <w:r w:rsidRPr="002D44AB">
        <w:rPr>
          <w:i/>
          <w:noProof/>
        </w:rPr>
        <w:t xml:space="preserve">traffic </w:t>
      </w:r>
      <w:r>
        <w:rPr>
          <w:noProof/>
        </w:rPr>
        <w:t>(</w:t>
      </w:r>
      <w:r w:rsidRPr="002D44AB">
        <w:rPr>
          <w:i/>
          <w:noProof/>
        </w:rPr>
        <w:t>Traffic</w:t>
      </w:r>
      <w:r>
        <w:rPr>
          <w:noProof/>
        </w:rPr>
        <w:t xml:space="preserve"> declarator)</w:t>
      </w:r>
      <w:r>
        <w:rPr>
          <w:noProof/>
        </w:rPr>
        <w:tab/>
        <w:t>225, 230, 231</w:t>
      </w:r>
    </w:p>
    <w:p w:rsidR="004C7C05" w:rsidRDefault="004C7C05">
      <w:pPr>
        <w:pStyle w:val="Index1"/>
        <w:tabs>
          <w:tab w:val="right" w:leader="dot" w:pos="4582"/>
        </w:tabs>
        <w:rPr>
          <w:noProof/>
        </w:rPr>
      </w:pPr>
      <w:r>
        <w:rPr>
          <w:noProof/>
        </w:rPr>
        <w:t>traffic pattern</w:t>
      </w:r>
      <w:r>
        <w:rPr>
          <w:noProof/>
        </w:rPr>
        <w:tab/>
      </w:r>
      <w:r w:rsidRPr="002D44AB">
        <w:rPr>
          <w:rFonts w:cs="Mangal"/>
          <w:i/>
          <w:noProof/>
        </w:rPr>
        <w:t>See</w:t>
      </w:r>
      <w:r w:rsidRPr="002D44AB">
        <w:rPr>
          <w:rFonts w:cs="Mangal"/>
          <w:noProof/>
        </w:rPr>
        <w:t xml:space="preserve"> </w:t>
      </w:r>
      <w:r w:rsidRPr="002D44AB">
        <w:rPr>
          <w:rFonts w:cs="Mangal"/>
          <w:i/>
          <w:noProof/>
        </w:rPr>
        <w:t>Traffic</w:t>
      </w:r>
    </w:p>
    <w:p w:rsidR="004C7C05" w:rsidRDefault="004C7C05">
      <w:pPr>
        <w:pStyle w:val="Index1"/>
        <w:tabs>
          <w:tab w:val="right" w:leader="dot" w:pos="4582"/>
        </w:tabs>
        <w:rPr>
          <w:bCs/>
          <w:noProof/>
        </w:rPr>
      </w:pPr>
      <w:r w:rsidRPr="002D44AB">
        <w:rPr>
          <w:i/>
          <w:noProof/>
        </w:rPr>
        <w:t>Transceiver</w:t>
      </w:r>
      <w:r>
        <w:rPr>
          <w:noProof/>
        </w:rPr>
        <w:tab/>
        <w:t xml:space="preserve">48, 87, 93, 94, 96, 104, 105, 107, 108, 110, 122, 152, 159, </w:t>
      </w:r>
      <w:r>
        <w:rPr>
          <w:b/>
          <w:bCs/>
          <w:noProof/>
        </w:rPr>
        <w:t>171</w:t>
      </w:r>
      <w:r>
        <w:rPr>
          <w:bCs/>
          <w:noProof/>
        </w:rPr>
        <w:t xml:space="preserve">, </w:t>
      </w:r>
      <w:r>
        <w:rPr>
          <w:b/>
          <w:bCs/>
          <w:noProof/>
        </w:rPr>
        <w:t>180</w:t>
      </w:r>
      <w:r>
        <w:rPr>
          <w:bCs/>
          <w:noProof/>
        </w:rPr>
        <w:t>, 264, 293, 332, 333</w:t>
      </w:r>
    </w:p>
    <w:p w:rsidR="004C7C05" w:rsidRDefault="004C7C05">
      <w:pPr>
        <w:pStyle w:val="Index2"/>
        <w:tabs>
          <w:tab w:val="right" w:leader="dot" w:pos="4582"/>
        </w:tabs>
        <w:rPr>
          <w:noProof/>
        </w:rPr>
      </w:pPr>
      <w:r>
        <w:rPr>
          <w:noProof/>
        </w:rPr>
        <w:t>class Id</w:t>
      </w:r>
      <w:r>
        <w:rPr>
          <w:noProof/>
        </w:rPr>
        <w:tab/>
        <w:t>151</w:t>
      </w:r>
    </w:p>
    <w:p w:rsidR="004C7C05" w:rsidRDefault="004C7C05">
      <w:pPr>
        <w:pStyle w:val="Index2"/>
        <w:tabs>
          <w:tab w:val="right" w:leader="dot" w:pos="4582"/>
        </w:tabs>
        <w:rPr>
          <w:noProof/>
        </w:rPr>
      </w:pPr>
      <w:r>
        <w:rPr>
          <w:noProof/>
        </w:rPr>
        <w:t>creating</w:t>
      </w:r>
      <w:r>
        <w:rPr>
          <w:noProof/>
        </w:rPr>
        <w:tab/>
        <w:t>181, 182</w:t>
      </w:r>
    </w:p>
    <w:p w:rsidR="004C7C05" w:rsidRDefault="004C7C05">
      <w:pPr>
        <w:pStyle w:val="Index2"/>
        <w:tabs>
          <w:tab w:val="right" w:leader="dot" w:pos="4582"/>
        </w:tabs>
        <w:rPr>
          <w:noProof/>
        </w:rPr>
      </w:pPr>
      <w:r>
        <w:rPr>
          <w:noProof/>
        </w:rPr>
        <w:t>examples</w:t>
      </w:r>
      <w:r>
        <w:rPr>
          <w:noProof/>
        </w:rPr>
        <w:tab/>
        <w:t>93, 95, 96, 100, 182</w:t>
      </w:r>
    </w:p>
    <w:p w:rsidR="004C7C05" w:rsidRDefault="004C7C05">
      <w:pPr>
        <w:pStyle w:val="Index2"/>
        <w:tabs>
          <w:tab w:val="right" w:leader="dot" w:pos="4582"/>
        </w:tabs>
        <w:rPr>
          <w:noProof/>
        </w:rPr>
      </w:pPr>
      <w:r>
        <w:rPr>
          <w:noProof/>
        </w:rPr>
        <w:t>exposure</w:t>
      </w:r>
      <w:r>
        <w:rPr>
          <w:noProof/>
        </w:rPr>
        <w:tab/>
        <w:t>357, 367, 368, 370, 376, 377</w:t>
      </w:r>
    </w:p>
    <w:p w:rsidR="004C7C05" w:rsidRDefault="004C7C05">
      <w:pPr>
        <w:pStyle w:val="Index2"/>
        <w:tabs>
          <w:tab w:val="right" w:leader="dot" w:pos="4582"/>
        </w:tabs>
        <w:rPr>
          <w:noProof/>
        </w:rPr>
      </w:pPr>
      <w:r>
        <w:rPr>
          <w:noProof/>
        </w:rPr>
        <w:t>mobility</w:t>
      </w:r>
      <w:r>
        <w:rPr>
          <w:noProof/>
        </w:rPr>
        <w:tab/>
        <w:t>185, 186</w:t>
      </w:r>
    </w:p>
    <w:p w:rsidR="004C7C05" w:rsidRDefault="004C7C05">
      <w:pPr>
        <w:pStyle w:val="Index2"/>
        <w:tabs>
          <w:tab w:val="right" w:leader="dot" w:pos="4582"/>
        </w:tabs>
        <w:rPr>
          <w:noProof/>
        </w:rPr>
      </w:pPr>
      <w:r>
        <w:rPr>
          <w:noProof/>
        </w:rPr>
        <w:t>object Id</w:t>
      </w:r>
      <w:r>
        <w:rPr>
          <w:noProof/>
        </w:rPr>
        <w:tab/>
        <w:t>183</w:t>
      </w:r>
    </w:p>
    <w:p w:rsidR="004C7C05" w:rsidRDefault="004C7C05">
      <w:pPr>
        <w:pStyle w:val="Index1"/>
        <w:tabs>
          <w:tab w:val="right" w:leader="dot" w:pos="4582"/>
        </w:tabs>
        <w:rPr>
          <w:noProof/>
        </w:rPr>
      </w:pPr>
      <w:r w:rsidRPr="002D44AB">
        <w:rPr>
          <w:i/>
          <w:noProof/>
        </w:rPr>
        <w:t>TRANSFER</w:t>
      </w:r>
      <w:r>
        <w:rPr>
          <w:noProof/>
        </w:rPr>
        <w:tab/>
        <w:t>247, 273, 286, 287</w:t>
      </w:r>
    </w:p>
    <w:p w:rsidR="004C7C05" w:rsidRDefault="004C7C05">
      <w:pPr>
        <w:pStyle w:val="Index1"/>
        <w:tabs>
          <w:tab w:val="right" w:leader="dot" w:pos="4582"/>
        </w:tabs>
        <w:rPr>
          <w:noProof/>
        </w:rPr>
      </w:pPr>
      <w:r w:rsidRPr="002D44AB">
        <w:rPr>
          <w:i/>
          <w:noProof/>
        </w:rPr>
        <w:t xml:space="preserve">transient </w:t>
      </w:r>
      <w:r>
        <w:rPr>
          <w:noProof/>
        </w:rPr>
        <w:t>(state)</w:t>
      </w:r>
      <w:r>
        <w:rPr>
          <w:noProof/>
        </w:rPr>
        <w:tab/>
      </w:r>
      <w:r w:rsidRPr="002D44AB">
        <w:rPr>
          <w:rFonts w:cs="Mangal"/>
          <w:i/>
          <w:noProof/>
        </w:rPr>
        <w:t>See</w:t>
      </w:r>
      <w:r w:rsidRPr="002D44AB">
        <w:rPr>
          <w:rFonts w:cs="Mangal"/>
          <w:noProof/>
        </w:rPr>
        <w:t xml:space="preserve"> </w:t>
      </w:r>
      <w:r w:rsidRPr="002D44AB">
        <w:rPr>
          <w:rFonts w:cs="Mangal"/>
          <w:i/>
          <w:noProof/>
        </w:rPr>
        <w:t>state, transient</w:t>
      </w:r>
    </w:p>
    <w:p w:rsidR="004C7C05" w:rsidRDefault="004C7C05">
      <w:pPr>
        <w:pStyle w:val="Index1"/>
        <w:tabs>
          <w:tab w:val="right" w:leader="dot" w:pos="4582"/>
        </w:tabs>
        <w:rPr>
          <w:noProof/>
        </w:rPr>
      </w:pPr>
      <w:r w:rsidRPr="002D44AB">
        <w:rPr>
          <w:i/>
          <w:noProof/>
        </w:rPr>
        <w:t>transmit</w:t>
      </w:r>
    </w:p>
    <w:p w:rsidR="004C7C05" w:rsidRDefault="004C7C05">
      <w:pPr>
        <w:pStyle w:val="Index2"/>
        <w:tabs>
          <w:tab w:val="right" w:leader="dot" w:pos="4582"/>
        </w:tabs>
        <w:rPr>
          <w:noProof/>
        </w:rPr>
      </w:pPr>
      <w:r>
        <w:rPr>
          <w:noProof/>
        </w:rPr>
        <w:t>examples</w:t>
      </w:r>
      <w:r>
        <w:rPr>
          <w:noProof/>
        </w:rPr>
        <w:tab/>
        <w:t>51, 57, 95, 100, 121, 248, 274</w:t>
      </w:r>
    </w:p>
    <w:p w:rsidR="004C7C05" w:rsidRDefault="004C7C05">
      <w:pPr>
        <w:pStyle w:val="Index2"/>
        <w:tabs>
          <w:tab w:val="right" w:leader="dot" w:pos="4582"/>
        </w:tabs>
        <w:rPr>
          <w:bCs/>
          <w:noProof/>
        </w:rPr>
      </w:pPr>
      <w:r w:rsidRPr="002D44AB">
        <w:rPr>
          <w:i/>
          <w:noProof/>
        </w:rPr>
        <w:t>Port</w:t>
      </w:r>
      <w:r>
        <w:rPr>
          <w:noProof/>
        </w:rPr>
        <w:t xml:space="preserve"> method</w:t>
      </w:r>
      <w:r>
        <w:rPr>
          <w:noProof/>
        </w:rPr>
        <w:tab/>
      </w:r>
      <w:r>
        <w:rPr>
          <w:b/>
          <w:bCs/>
          <w:noProof/>
        </w:rPr>
        <w:t>247</w:t>
      </w:r>
    </w:p>
    <w:p w:rsidR="004C7C05" w:rsidRDefault="004C7C05">
      <w:pPr>
        <w:pStyle w:val="Index2"/>
        <w:tabs>
          <w:tab w:val="right" w:leader="dot" w:pos="4582"/>
        </w:tabs>
        <w:rPr>
          <w:bCs/>
          <w:noProof/>
        </w:rPr>
      </w:pPr>
      <w:r w:rsidRPr="002D44AB">
        <w:rPr>
          <w:i/>
          <w:noProof/>
        </w:rPr>
        <w:t>Transceiver</w:t>
      </w:r>
      <w:r>
        <w:rPr>
          <w:noProof/>
        </w:rPr>
        <w:t xml:space="preserve"> method</w:t>
      </w:r>
      <w:r>
        <w:rPr>
          <w:noProof/>
        </w:rPr>
        <w:tab/>
        <w:t xml:space="preserve">119, </w:t>
      </w:r>
      <w:r>
        <w:rPr>
          <w:b/>
          <w:bCs/>
          <w:noProof/>
        </w:rPr>
        <w:t>273</w:t>
      </w:r>
    </w:p>
    <w:p w:rsidR="004C7C05" w:rsidRDefault="004C7C05">
      <w:pPr>
        <w:pStyle w:val="Index1"/>
        <w:tabs>
          <w:tab w:val="right" w:leader="dot" w:pos="4582"/>
        </w:tabs>
        <w:rPr>
          <w:noProof/>
        </w:rPr>
      </w:pPr>
      <w:r w:rsidRPr="002D44AB">
        <w:rPr>
          <w:i/>
          <w:noProof/>
        </w:rPr>
        <w:t>transmitting</w:t>
      </w:r>
    </w:p>
    <w:p w:rsidR="004C7C05" w:rsidRDefault="004C7C05">
      <w:pPr>
        <w:pStyle w:val="Index2"/>
        <w:tabs>
          <w:tab w:val="right" w:leader="dot" w:pos="4582"/>
        </w:tabs>
        <w:rPr>
          <w:noProof/>
        </w:rPr>
      </w:pPr>
      <w:r w:rsidRPr="002D44AB">
        <w:rPr>
          <w:i/>
          <w:noProof/>
        </w:rPr>
        <w:t>Port</w:t>
      </w:r>
      <w:r>
        <w:rPr>
          <w:noProof/>
        </w:rPr>
        <w:t xml:space="preserve"> method</w:t>
      </w:r>
      <w:r>
        <w:rPr>
          <w:noProof/>
        </w:rPr>
        <w:tab/>
        <w:t>256</w:t>
      </w:r>
    </w:p>
    <w:p w:rsidR="004C7C05" w:rsidRDefault="004C7C05">
      <w:pPr>
        <w:pStyle w:val="Index2"/>
        <w:tabs>
          <w:tab w:val="right" w:leader="dot" w:pos="4582"/>
        </w:tabs>
        <w:rPr>
          <w:noProof/>
        </w:rPr>
      </w:pPr>
      <w:r w:rsidRPr="002D44AB">
        <w:rPr>
          <w:i/>
          <w:noProof/>
        </w:rPr>
        <w:t>Transceiver</w:t>
      </w:r>
      <w:r>
        <w:rPr>
          <w:noProof/>
        </w:rPr>
        <w:t xml:space="preserve"> method</w:t>
      </w:r>
      <w:r>
        <w:rPr>
          <w:noProof/>
        </w:rPr>
        <w:tab/>
        <w:t>275, 285</w:t>
      </w:r>
    </w:p>
    <w:p w:rsidR="004C7C05" w:rsidRDefault="004C7C05">
      <w:pPr>
        <w:pStyle w:val="Index1"/>
        <w:tabs>
          <w:tab w:val="right" w:leader="dot" w:pos="4582"/>
        </w:tabs>
        <w:rPr>
          <w:noProof/>
        </w:rPr>
      </w:pPr>
      <w:r w:rsidRPr="002D44AB">
        <w:rPr>
          <w:i/>
          <w:noProof/>
        </w:rPr>
        <w:t>trim_pool</w:t>
      </w:r>
      <w:r>
        <w:rPr>
          <w:noProof/>
        </w:rPr>
        <w:tab/>
        <w:t>147</w:t>
      </w:r>
    </w:p>
    <w:p w:rsidR="004C7C05" w:rsidRDefault="004C7C05">
      <w:pPr>
        <w:pStyle w:val="Index1"/>
        <w:tabs>
          <w:tab w:val="right" w:leader="dot" w:pos="4582"/>
        </w:tabs>
        <w:rPr>
          <w:noProof/>
        </w:rPr>
      </w:pPr>
      <w:r w:rsidRPr="002D44AB">
        <w:rPr>
          <w:i/>
          <w:noProof/>
        </w:rPr>
        <w:t>tRndPoisson</w:t>
      </w:r>
      <w:r>
        <w:rPr>
          <w:noProof/>
        </w:rPr>
        <w:tab/>
        <w:t>136</w:t>
      </w:r>
    </w:p>
    <w:p w:rsidR="004C7C05" w:rsidRDefault="004C7C05">
      <w:pPr>
        <w:pStyle w:val="Index1"/>
        <w:tabs>
          <w:tab w:val="right" w:leader="dot" w:pos="4582"/>
        </w:tabs>
        <w:rPr>
          <w:noProof/>
        </w:rPr>
      </w:pPr>
      <w:r w:rsidRPr="002D44AB">
        <w:rPr>
          <w:i/>
          <w:noProof/>
        </w:rPr>
        <w:t>tRndTolerance</w:t>
      </w:r>
      <w:r>
        <w:rPr>
          <w:noProof/>
        </w:rPr>
        <w:tab/>
        <w:t>137</w:t>
      </w:r>
    </w:p>
    <w:p w:rsidR="004C7C05" w:rsidRDefault="004C7C05">
      <w:pPr>
        <w:pStyle w:val="Index1"/>
        <w:tabs>
          <w:tab w:val="right" w:leader="dot" w:pos="4582"/>
        </w:tabs>
        <w:rPr>
          <w:noProof/>
        </w:rPr>
      </w:pPr>
      <w:r w:rsidRPr="002D44AB">
        <w:rPr>
          <w:i/>
          <w:noProof/>
        </w:rPr>
        <w:t>tRndUniform</w:t>
      </w:r>
      <w:r>
        <w:rPr>
          <w:noProof/>
        </w:rPr>
        <w:tab/>
        <w:t>136</w:t>
      </w:r>
    </w:p>
    <w:p w:rsidR="004C7C05" w:rsidRDefault="004C7C05">
      <w:pPr>
        <w:pStyle w:val="Index1"/>
        <w:tabs>
          <w:tab w:val="right" w:leader="dot" w:pos="4582"/>
        </w:tabs>
        <w:rPr>
          <w:noProof/>
        </w:rPr>
      </w:pPr>
      <w:r w:rsidRPr="002D44AB">
        <w:rPr>
          <w:i/>
          <w:noProof/>
        </w:rPr>
        <w:t xml:space="preserve">TTime </w:t>
      </w:r>
      <w:r>
        <w:rPr>
          <w:noProof/>
        </w:rPr>
        <w:t>(</w:t>
      </w:r>
      <w:r w:rsidRPr="002D44AB">
        <w:rPr>
          <w:i/>
          <w:noProof/>
        </w:rPr>
        <w:t>Packet</w:t>
      </w:r>
      <w:r>
        <w:rPr>
          <w:noProof/>
        </w:rPr>
        <w:t xml:space="preserve"> attribute)</w:t>
      </w:r>
      <w:r>
        <w:rPr>
          <w:noProof/>
        </w:rPr>
        <w:tab/>
        <w:t>218</w:t>
      </w:r>
    </w:p>
    <w:p w:rsidR="004C7C05" w:rsidRDefault="004C7C05">
      <w:pPr>
        <w:pStyle w:val="Index2"/>
        <w:tabs>
          <w:tab w:val="right" w:leader="dot" w:pos="4582"/>
        </w:tabs>
        <w:rPr>
          <w:noProof/>
        </w:rPr>
      </w:pPr>
      <w:r>
        <w:rPr>
          <w:noProof/>
        </w:rPr>
        <w:t>exposure</w:t>
      </w:r>
      <w:r>
        <w:rPr>
          <w:noProof/>
        </w:rPr>
        <w:tab/>
        <w:t>374</w:t>
      </w:r>
    </w:p>
    <w:p w:rsidR="004C7C05" w:rsidRDefault="004C7C05">
      <w:pPr>
        <w:pStyle w:val="Index1"/>
        <w:tabs>
          <w:tab w:val="right" w:leader="dot" w:pos="4582"/>
        </w:tabs>
        <w:rPr>
          <w:noProof/>
        </w:rPr>
      </w:pPr>
      <w:r w:rsidRPr="002D44AB">
        <w:rPr>
          <w:i/>
          <w:noProof/>
        </w:rPr>
        <w:t xml:space="preserve">TTime </w:t>
      </w:r>
      <w:r>
        <w:rPr>
          <w:noProof/>
        </w:rPr>
        <w:t>(</w:t>
      </w:r>
      <w:r w:rsidRPr="002D44AB">
        <w:rPr>
          <w:i/>
          <w:noProof/>
        </w:rPr>
        <w:t>Packet</w:t>
      </w:r>
      <w:r>
        <w:rPr>
          <w:noProof/>
        </w:rPr>
        <w:t xml:space="preserve"> attribute)</w:t>
      </w:r>
      <w:r>
        <w:rPr>
          <w:noProof/>
        </w:rPr>
        <w:tab/>
        <w:t>326</w:t>
      </w:r>
    </w:p>
    <w:p w:rsidR="004C7C05" w:rsidRDefault="004C7C05">
      <w:pPr>
        <w:pStyle w:val="Index1"/>
        <w:tabs>
          <w:tab w:val="right" w:leader="dot" w:pos="4582"/>
        </w:tabs>
        <w:rPr>
          <w:noProof/>
        </w:rPr>
      </w:pPr>
      <w:r w:rsidRPr="002D44AB">
        <w:rPr>
          <w:i/>
          <w:noProof/>
        </w:rPr>
        <w:t>TYPE_BIG</w:t>
      </w:r>
      <w:r>
        <w:rPr>
          <w:noProof/>
        </w:rPr>
        <w:tab/>
        <w:t>133, 324</w:t>
      </w:r>
    </w:p>
    <w:p w:rsidR="004C7C05" w:rsidRDefault="004C7C05">
      <w:pPr>
        <w:pStyle w:val="Index1"/>
        <w:tabs>
          <w:tab w:val="right" w:leader="dot" w:pos="4582"/>
        </w:tabs>
        <w:rPr>
          <w:noProof/>
        </w:rPr>
      </w:pPr>
      <w:r w:rsidRPr="002D44AB">
        <w:rPr>
          <w:i/>
          <w:noProof/>
        </w:rPr>
        <w:t>TYPE_DISTANCE</w:t>
      </w:r>
      <w:r>
        <w:rPr>
          <w:noProof/>
        </w:rPr>
        <w:tab/>
        <w:t>134</w:t>
      </w:r>
    </w:p>
    <w:p w:rsidR="004C7C05" w:rsidRDefault="004C7C05">
      <w:pPr>
        <w:pStyle w:val="Index1"/>
        <w:tabs>
          <w:tab w:val="right" w:leader="dot" w:pos="4582"/>
        </w:tabs>
        <w:rPr>
          <w:noProof/>
        </w:rPr>
      </w:pPr>
      <w:r w:rsidRPr="002D44AB">
        <w:rPr>
          <w:i/>
          <w:noProof/>
        </w:rPr>
        <w:t>TYPE_double</w:t>
      </w:r>
      <w:r>
        <w:rPr>
          <w:noProof/>
        </w:rPr>
        <w:tab/>
        <w:t>140, 141</w:t>
      </w:r>
    </w:p>
    <w:p w:rsidR="004C7C05" w:rsidRDefault="004C7C05">
      <w:pPr>
        <w:pStyle w:val="Index1"/>
        <w:tabs>
          <w:tab w:val="right" w:leader="dot" w:pos="4582"/>
        </w:tabs>
        <w:rPr>
          <w:noProof/>
        </w:rPr>
      </w:pPr>
      <w:r w:rsidRPr="002D44AB">
        <w:rPr>
          <w:i/>
          <w:noProof/>
        </w:rPr>
        <w:t>TYPE_hex</w:t>
      </w:r>
      <w:r>
        <w:rPr>
          <w:noProof/>
        </w:rPr>
        <w:tab/>
        <w:t>141</w:t>
      </w:r>
    </w:p>
    <w:p w:rsidR="004C7C05" w:rsidRDefault="004C7C05">
      <w:pPr>
        <w:pStyle w:val="Index1"/>
        <w:tabs>
          <w:tab w:val="right" w:leader="dot" w:pos="4582"/>
        </w:tabs>
        <w:rPr>
          <w:noProof/>
        </w:rPr>
      </w:pPr>
      <w:r w:rsidRPr="002D44AB">
        <w:rPr>
          <w:i/>
          <w:noProof/>
        </w:rPr>
        <w:t>TYPE_int</w:t>
      </w:r>
      <w:r>
        <w:rPr>
          <w:noProof/>
        </w:rPr>
        <w:tab/>
        <w:t>140</w:t>
      </w:r>
    </w:p>
    <w:p w:rsidR="004C7C05" w:rsidRDefault="004C7C05">
      <w:pPr>
        <w:pStyle w:val="Index1"/>
        <w:tabs>
          <w:tab w:val="right" w:leader="dot" w:pos="4582"/>
        </w:tabs>
        <w:rPr>
          <w:noProof/>
        </w:rPr>
      </w:pPr>
      <w:r w:rsidRPr="002D44AB">
        <w:rPr>
          <w:i/>
          <w:noProof/>
        </w:rPr>
        <w:t>TYPE_long</w:t>
      </w:r>
      <w:r>
        <w:rPr>
          <w:noProof/>
        </w:rPr>
        <w:tab/>
        <w:t>133, 324</w:t>
      </w:r>
    </w:p>
    <w:p w:rsidR="004C7C05" w:rsidRDefault="004C7C05">
      <w:pPr>
        <w:pStyle w:val="Index1"/>
        <w:tabs>
          <w:tab w:val="right" w:leader="dot" w:pos="4582"/>
        </w:tabs>
        <w:rPr>
          <w:noProof/>
        </w:rPr>
      </w:pPr>
      <w:r w:rsidRPr="002D44AB">
        <w:rPr>
          <w:i/>
          <w:noProof/>
        </w:rPr>
        <w:t>TYPE_LONG</w:t>
      </w:r>
      <w:r>
        <w:rPr>
          <w:noProof/>
        </w:rPr>
        <w:tab/>
        <w:t>140, 141</w:t>
      </w:r>
    </w:p>
    <w:p w:rsidR="004C7C05" w:rsidRDefault="004C7C05">
      <w:pPr>
        <w:pStyle w:val="Index1"/>
        <w:tabs>
          <w:tab w:val="right" w:leader="dot" w:pos="4582"/>
        </w:tabs>
        <w:rPr>
          <w:noProof/>
        </w:rPr>
      </w:pPr>
      <w:r w:rsidRPr="002D44AB">
        <w:rPr>
          <w:i/>
          <w:noProof/>
        </w:rPr>
        <w:t>TYPE_short</w:t>
      </w:r>
      <w:r>
        <w:rPr>
          <w:noProof/>
        </w:rPr>
        <w:tab/>
        <w:t>133</w:t>
      </w:r>
    </w:p>
    <w:p w:rsidR="004C7C05" w:rsidRDefault="004C7C05">
      <w:pPr>
        <w:pStyle w:val="IndexHeading"/>
        <w:keepNext/>
        <w:tabs>
          <w:tab w:val="right" w:leader="dot" w:pos="4582"/>
        </w:tabs>
        <w:rPr>
          <w:rFonts w:eastAsiaTheme="minorEastAsia" w:cstheme="minorBidi"/>
          <w:b w:val="0"/>
          <w:bCs w:val="0"/>
          <w:noProof/>
        </w:rPr>
      </w:pPr>
      <w:r>
        <w:rPr>
          <w:noProof/>
        </w:rPr>
        <w:t>U</w:t>
      </w:r>
    </w:p>
    <w:p w:rsidR="004C7C05" w:rsidRDefault="004C7C05">
      <w:pPr>
        <w:pStyle w:val="Index1"/>
        <w:tabs>
          <w:tab w:val="right" w:leader="dot" w:pos="4582"/>
        </w:tabs>
        <w:rPr>
          <w:noProof/>
        </w:rPr>
      </w:pPr>
      <w:r>
        <w:rPr>
          <w:noProof/>
        </w:rPr>
        <w:t>UART (Universal Asynchronous Receiver Transmitter)</w:t>
      </w:r>
      <w:r>
        <w:rPr>
          <w:noProof/>
        </w:rPr>
        <w:tab/>
        <w:t>11</w:t>
      </w:r>
    </w:p>
    <w:p w:rsidR="004C7C05" w:rsidRDefault="004C7C05">
      <w:pPr>
        <w:pStyle w:val="Index1"/>
        <w:tabs>
          <w:tab w:val="right" w:leader="dot" w:pos="4582"/>
        </w:tabs>
        <w:rPr>
          <w:noProof/>
        </w:rPr>
      </w:pPr>
      <w:r>
        <w:rPr>
          <w:noProof/>
        </w:rPr>
        <w:t>Ubuntu</w:t>
      </w:r>
      <w:r>
        <w:rPr>
          <w:noProof/>
        </w:rPr>
        <w:tab/>
        <w:t>397, 400, 403, 404</w:t>
      </w:r>
    </w:p>
    <w:p w:rsidR="004C7C05" w:rsidRDefault="004C7C05">
      <w:pPr>
        <w:pStyle w:val="Index1"/>
        <w:tabs>
          <w:tab w:val="right" w:leader="dot" w:pos="4582"/>
        </w:tabs>
        <w:rPr>
          <w:noProof/>
        </w:rPr>
      </w:pPr>
      <w:r w:rsidRPr="002D44AB">
        <w:rPr>
          <w:i/>
          <w:noProof/>
        </w:rPr>
        <w:t>ULink</w:t>
      </w:r>
      <w:r>
        <w:rPr>
          <w:noProof/>
        </w:rPr>
        <w:tab/>
        <w:t>164, 165, 169</w:t>
      </w:r>
    </w:p>
    <w:p w:rsidR="004C7C05" w:rsidRDefault="004C7C05">
      <w:pPr>
        <w:pStyle w:val="Index1"/>
        <w:tabs>
          <w:tab w:val="right" w:leader="dot" w:pos="4582"/>
        </w:tabs>
        <w:rPr>
          <w:bCs/>
          <w:noProof/>
        </w:rPr>
      </w:pPr>
      <w:r>
        <w:rPr>
          <w:noProof/>
        </w:rPr>
        <w:t>unbinding (</w:t>
      </w:r>
      <w:r w:rsidRPr="002D44AB">
        <w:rPr>
          <w:i/>
          <w:noProof/>
        </w:rPr>
        <w:t>Mailbox</w:t>
      </w:r>
      <w:r>
        <w:rPr>
          <w:noProof/>
        </w:rPr>
        <w:t>)</w:t>
      </w:r>
      <w:r>
        <w:rPr>
          <w:noProof/>
        </w:rPr>
        <w:tab/>
        <w:t xml:space="preserve">311, </w:t>
      </w:r>
      <w:r>
        <w:rPr>
          <w:b/>
          <w:bCs/>
          <w:noProof/>
        </w:rPr>
        <w:t>313</w:t>
      </w:r>
      <w:r>
        <w:rPr>
          <w:bCs/>
          <w:noProof/>
        </w:rPr>
        <w:t>, 319</w:t>
      </w:r>
    </w:p>
    <w:p w:rsidR="004C7C05" w:rsidRDefault="004C7C05">
      <w:pPr>
        <w:pStyle w:val="Index1"/>
        <w:tabs>
          <w:tab w:val="right" w:leader="dot" w:pos="4582"/>
        </w:tabs>
        <w:rPr>
          <w:noProof/>
        </w:rPr>
      </w:pPr>
      <w:r w:rsidRPr="002D44AB">
        <w:rPr>
          <w:i/>
          <w:noProof/>
        </w:rPr>
        <w:t>UNDEFINED</w:t>
      </w:r>
      <w:r>
        <w:rPr>
          <w:noProof/>
        </w:rPr>
        <w:tab/>
        <w:t>233</w:t>
      </w:r>
    </w:p>
    <w:p w:rsidR="004C7C05" w:rsidRDefault="004C7C05">
      <w:pPr>
        <w:pStyle w:val="Index1"/>
        <w:tabs>
          <w:tab w:val="right" w:leader="dot" w:pos="4582"/>
        </w:tabs>
        <w:rPr>
          <w:noProof/>
        </w:rPr>
      </w:pPr>
      <w:r>
        <w:rPr>
          <w:noProof/>
        </w:rPr>
        <w:t>unidirectional link</w:t>
      </w:r>
      <w:r>
        <w:rPr>
          <w:noProof/>
        </w:rPr>
        <w:tab/>
      </w:r>
      <w:r w:rsidRPr="002D44AB">
        <w:rPr>
          <w:rFonts w:cs="Mangal"/>
          <w:i/>
          <w:noProof/>
        </w:rPr>
        <w:t>See</w:t>
      </w:r>
      <w:r w:rsidRPr="002D44AB">
        <w:rPr>
          <w:rFonts w:cs="Mangal"/>
          <w:noProof/>
        </w:rPr>
        <w:t xml:space="preserve"> </w:t>
      </w:r>
      <w:r w:rsidRPr="002D44AB">
        <w:rPr>
          <w:rFonts w:cs="Mangal"/>
          <w:i/>
          <w:noProof/>
        </w:rPr>
        <w:t>ULink</w:t>
      </w:r>
    </w:p>
    <w:p w:rsidR="004C7C05" w:rsidRDefault="004C7C05">
      <w:pPr>
        <w:pStyle w:val="Index1"/>
        <w:tabs>
          <w:tab w:val="right" w:leader="dot" w:pos="4582"/>
        </w:tabs>
        <w:rPr>
          <w:noProof/>
        </w:rPr>
      </w:pPr>
      <w:r w:rsidRPr="002D44AB">
        <w:rPr>
          <w:i/>
          <w:noProof/>
        </w:rPr>
        <w:t>UNIFORM</w:t>
      </w:r>
      <w:r>
        <w:rPr>
          <w:noProof/>
        </w:rPr>
        <w:tab/>
        <w:t>233</w:t>
      </w:r>
    </w:p>
    <w:p w:rsidR="004C7C05" w:rsidRDefault="004C7C05">
      <w:pPr>
        <w:pStyle w:val="Index1"/>
        <w:tabs>
          <w:tab w:val="right" w:leader="dot" w:pos="4582"/>
        </w:tabs>
        <w:rPr>
          <w:bCs/>
          <w:noProof/>
        </w:rPr>
      </w:pPr>
      <w:r>
        <w:rPr>
          <w:noProof/>
        </w:rPr>
        <w:t>uniform distribution</w:t>
      </w:r>
      <w:r>
        <w:rPr>
          <w:noProof/>
        </w:rPr>
        <w:tab/>
        <w:t xml:space="preserve">135, </w:t>
      </w:r>
      <w:r>
        <w:rPr>
          <w:b/>
          <w:bCs/>
          <w:noProof/>
        </w:rPr>
        <w:t>136</w:t>
      </w:r>
      <w:r>
        <w:rPr>
          <w:bCs/>
          <w:noProof/>
        </w:rPr>
        <w:t>, 137, 138, 227, 233, 234, 261</w:t>
      </w:r>
    </w:p>
    <w:p w:rsidR="004C7C05" w:rsidRDefault="004C7C05">
      <w:pPr>
        <w:pStyle w:val="Index1"/>
        <w:tabs>
          <w:tab w:val="right" w:leader="dot" w:pos="4582"/>
        </w:tabs>
        <w:rPr>
          <w:noProof/>
        </w:rPr>
      </w:pPr>
      <w:r>
        <w:rPr>
          <w:noProof/>
        </w:rPr>
        <w:t>UNIX</w:t>
      </w:r>
      <w:r>
        <w:rPr>
          <w:noProof/>
        </w:rPr>
        <w:tab/>
        <w:t>139, 373, 397, 404, 408</w:t>
      </w:r>
    </w:p>
    <w:p w:rsidR="004C7C05" w:rsidRDefault="004C7C05">
      <w:pPr>
        <w:pStyle w:val="Index2"/>
        <w:tabs>
          <w:tab w:val="right" w:leader="dot" w:pos="4582"/>
        </w:tabs>
        <w:rPr>
          <w:noProof/>
        </w:rPr>
      </w:pPr>
      <w:r>
        <w:rPr>
          <w:noProof/>
        </w:rPr>
        <w:t>(epoch) time</w:t>
      </w:r>
      <w:r>
        <w:rPr>
          <w:noProof/>
        </w:rPr>
        <w:tab/>
        <w:t>129</w:t>
      </w:r>
    </w:p>
    <w:p w:rsidR="004C7C05" w:rsidRDefault="004C7C05">
      <w:pPr>
        <w:pStyle w:val="Index2"/>
        <w:tabs>
          <w:tab w:val="right" w:leader="dot" w:pos="4582"/>
        </w:tabs>
        <w:rPr>
          <w:noProof/>
        </w:rPr>
      </w:pPr>
      <w:r>
        <w:rPr>
          <w:noProof/>
        </w:rPr>
        <w:t>domain socket</w:t>
      </w:r>
      <w:r>
        <w:rPr>
          <w:noProof/>
        </w:rPr>
        <w:tab/>
        <w:t>306, 309, 310, 311</w:t>
      </w:r>
    </w:p>
    <w:p w:rsidR="004C7C05" w:rsidRDefault="004C7C05">
      <w:pPr>
        <w:pStyle w:val="Index1"/>
        <w:tabs>
          <w:tab w:val="right" w:leader="dot" w:pos="4582"/>
        </w:tabs>
        <w:rPr>
          <w:noProof/>
        </w:rPr>
      </w:pPr>
      <w:r>
        <w:rPr>
          <w:noProof/>
        </w:rPr>
        <w:t>unstepping (DSD)</w:t>
      </w:r>
      <w:r>
        <w:rPr>
          <w:noProof/>
        </w:rPr>
        <w:tab/>
        <w:t>430, 431</w:t>
      </w:r>
    </w:p>
    <w:p w:rsidR="004C7C05" w:rsidRDefault="004C7C05">
      <w:pPr>
        <w:pStyle w:val="Index1"/>
        <w:tabs>
          <w:tab w:val="right" w:leader="dot" w:pos="4582"/>
        </w:tabs>
        <w:rPr>
          <w:bCs/>
          <w:noProof/>
        </w:rPr>
      </w:pPr>
      <w:r w:rsidRPr="002D44AB">
        <w:rPr>
          <w:i/>
          <w:noProof/>
        </w:rPr>
        <w:t>unwait</w:t>
      </w:r>
      <w:r>
        <w:rPr>
          <w:noProof/>
        </w:rPr>
        <w:tab/>
        <w:t xml:space="preserve">95, </w:t>
      </w:r>
      <w:r>
        <w:rPr>
          <w:b/>
          <w:bCs/>
          <w:noProof/>
        </w:rPr>
        <w:t>195</w:t>
      </w:r>
    </w:p>
    <w:p w:rsidR="004C7C05" w:rsidRDefault="004C7C05">
      <w:pPr>
        <w:pStyle w:val="Index2"/>
        <w:tabs>
          <w:tab w:val="right" w:leader="dot" w:pos="4582"/>
        </w:tabs>
        <w:rPr>
          <w:noProof/>
        </w:rPr>
      </w:pPr>
      <w:r>
        <w:rPr>
          <w:noProof/>
        </w:rPr>
        <w:t>examples</w:t>
      </w:r>
      <w:r>
        <w:rPr>
          <w:noProof/>
        </w:rPr>
        <w:tab/>
        <w:t>94</w:t>
      </w:r>
    </w:p>
    <w:p w:rsidR="004C7C05" w:rsidRDefault="004C7C05">
      <w:pPr>
        <w:pStyle w:val="Index1"/>
        <w:tabs>
          <w:tab w:val="right" w:leader="dot" w:pos="4582"/>
        </w:tabs>
        <w:rPr>
          <w:bCs/>
          <w:noProof/>
        </w:rPr>
      </w:pPr>
      <w:r w:rsidRPr="002D44AB">
        <w:rPr>
          <w:i/>
          <w:noProof/>
        </w:rPr>
        <w:t>UPDATE</w:t>
      </w:r>
      <w:r>
        <w:rPr>
          <w:noProof/>
        </w:rPr>
        <w:tab/>
      </w:r>
      <w:r>
        <w:rPr>
          <w:b/>
          <w:bCs/>
          <w:noProof/>
        </w:rPr>
        <w:t>295</w:t>
      </w:r>
      <w:r>
        <w:rPr>
          <w:bCs/>
          <w:noProof/>
        </w:rPr>
        <w:t>, 297, 299, 311, 313, 314</w:t>
      </w:r>
    </w:p>
    <w:p w:rsidR="004C7C05" w:rsidRDefault="004C7C05">
      <w:pPr>
        <w:pStyle w:val="Index2"/>
        <w:tabs>
          <w:tab w:val="right" w:leader="dot" w:pos="4582"/>
        </w:tabs>
        <w:rPr>
          <w:noProof/>
        </w:rPr>
      </w:pPr>
      <w:r>
        <w:rPr>
          <w:noProof/>
        </w:rPr>
        <w:t>examples</w:t>
      </w:r>
      <w:r>
        <w:rPr>
          <w:noProof/>
        </w:rPr>
        <w:tab/>
        <w:t>75, 309, 312</w:t>
      </w:r>
    </w:p>
    <w:p w:rsidR="004C7C05" w:rsidRDefault="004C7C05">
      <w:pPr>
        <w:pStyle w:val="Index1"/>
        <w:tabs>
          <w:tab w:val="right" w:leader="dot" w:pos="4582"/>
        </w:tabs>
        <w:rPr>
          <w:noProof/>
        </w:rPr>
      </w:pPr>
      <w:r w:rsidRPr="002D44AB">
        <w:rPr>
          <w:i/>
          <w:noProof/>
        </w:rPr>
        <w:t xml:space="preserve">update </w:t>
      </w:r>
      <w:r>
        <w:rPr>
          <w:noProof/>
        </w:rPr>
        <w:t>(</w:t>
      </w:r>
      <w:r w:rsidRPr="002D44AB">
        <w:rPr>
          <w:i/>
          <w:noProof/>
        </w:rPr>
        <w:t>RVariable</w:t>
      </w:r>
      <w:r>
        <w:rPr>
          <w:noProof/>
        </w:rPr>
        <w:t xml:space="preserve"> method)</w:t>
      </w:r>
      <w:r>
        <w:rPr>
          <w:noProof/>
        </w:rPr>
        <w:tab/>
        <w:t>324</w:t>
      </w:r>
    </w:p>
    <w:p w:rsidR="004C7C05" w:rsidRDefault="004C7C05">
      <w:pPr>
        <w:pStyle w:val="Index2"/>
        <w:tabs>
          <w:tab w:val="right" w:leader="dot" w:pos="4582"/>
        </w:tabs>
        <w:rPr>
          <w:noProof/>
        </w:rPr>
      </w:pPr>
      <w:r>
        <w:rPr>
          <w:noProof/>
        </w:rPr>
        <w:t>examples</w:t>
      </w:r>
      <w:r>
        <w:rPr>
          <w:noProof/>
        </w:rPr>
        <w:tab/>
        <w:t>121, 324</w:t>
      </w:r>
    </w:p>
    <w:p w:rsidR="004C7C05" w:rsidRDefault="004C7C05">
      <w:pPr>
        <w:pStyle w:val="Index1"/>
        <w:tabs>
          <w:tab w:val="right" w:leader="dot" w:pos="4582"/>
        </w:tabs>
        <w:rPr>
          <w:noProof/>
        </w:rPr>
      </w:pPr>
      <w:r w:rsidRPr="002D44AB">
        <w:rPr>
          <w:i/>
          <w:noProof/>
        </w:rPr>
        <w:t xml:space="preserve">upper </w:t>
      </w:r>
      <w:r>
        <w:rPr>
          <w:noProof/>
        </w:rPr>
        <w:t>(</w:t>
      </w:r>
      <w:r w:rsidRPr="002D44AB">
        <w:rPr>
          <w:i/>
          <w:noProof/>
        </w:rPr>
        <w:t>XMapper</w:t>
      </w:r>
      <w:r>
        <w:rPr>
          <w:noProof/>
        </w:rPr>
        <w:t xml:space="preserve"> method)</w:t>
      </w:r>
      <w:r>
        <w:rPr>
          <w:noProof/>
        </w:rPr>
        <w:tab/>
        <w:t>383</w:t>
      </w:r>
    </w:p>
    <w:p w:rsidR="004C7C05" w:rsidRDefault="004C7C05">
      <w:pPr>
        <w:pStyle w:val="IndexHeading"/>
        <w:keepNext/>
        <w:tabs>
          <w:tab w:val="right" w:leader="dot" w:pos="4582"/>
        </w:tabs>
        <w:rPr>
          <w:rFonts w:eastAsiaTheme="minorEastAsia" w:cstheme="minorBidi"/>
          <w:b w:val="0"/>
          <w:bCs w:val="0"/>
          <w:noProof/>
        </w:rPr>
      </w:pPr>
      <w:r>
        <w:rPr>
          <w:noProof/>
        </w:rPr>
        <w:t>V</w:t>
      </w:r>
    </w:p>
    <w:p w:rsidR="004C7C05" w:rsidRDefault="004C7C05">
      <w:pPr>
        <w:pStyle w:val="Index1"/>
        <w:tabs>
          <w:tab w:val="right" w:leader="dot" w:pos="4582"/>
        </w:tabs>
        <w:rPr>
          <w:noProof/>
        </w:rPr>
      </w:pPr>
      <w:r>
        <w:rPr>
          <w:noProof/>
        </w:rPr>
        <w:t>variance</w:t>
      </w:r>
      <w:r>
        <w:rPr>
          <w:noProof/>
        </w:rPr>
        <w:tab/>
        <w:t>323, 324, 325, 361</w:t>
      </w:r>
    </w:p>
    <w:p w:rsidR="004C7C05" w:rsidRDefault="004C7C05">
      <w:pPr>
        <w:pStyle w:val="Index1"/>
        <w:tabs>
          <w:tab w:val="right" w:leader="dot" w:pos="4582"/>
        </w:tabs>
        <w:rPr>
          <w:noProof/>
        </w:rPr>
      </w:pPr>
      <w:r w:rsidRPr="002D44AB">
        <w:rPr>
          <w:i/>
          <w:noProof/>
        </w:rPr>
        <w:t>varsignal</w:t>
      </w:r>
      <w:r>
        <w:rPr>
          <w:noProof/>
        </w:rPr>
        <w:tab/>
        <w:t>214</w:t>
      </w:r>
    </w:p>
    <w:p w:rsidR="004C7C05" w:rsidRDefault="004C7C05">
      <w:pPr>
        <w:pStyle w:val="Index1"/>
        <w:tabs>
          <w:tab w:val="right" w:leader="dot" w:pos="4582"/>
        </w:tabs>
        <w:rPr>
          <w:noProof/>
        </w:rPr>
      </w:pPr>
      <w:r w:rsidRPr="002D44AB">
        <w:rPr>
          <w:i/>
          <w:noProof/>
        </w:rPr>
        <w:t>varwait</w:t>
      </w:r>
      <w:r>
        <w:rPr>
          <w:noProof/>
        </w:rPr>
        <w:tab/>
        <w:t>214</w:t>
      </w:r>
    </w:p>
    <w:p w:rsidR="004C7C05" w:rsidRDefault="004C7C05">
      <w:pPr>
        <w:pStyle w:val="Index1"/>
        <w:tabs>
          <w:tab w:val="right" w:leader="dot" w:pos="4582"/>
        </w:tabs>
        <w:rPr>
          <w:bCs/>
          <w:noProof/>
        </w:rPr>
      </w:pPr>
      <w:r>
        <w:rPr>
          <w:noProof/>
        </w:rPr>
        <w:t>visualization mode</w:t>
      </w:r>
      <w:r>
        <w:rPr>
          <w:noProof/>
        </w:rPr>
        <w:tab/>
        <w:t xml:space="preserve">11, 26, 42, 45, 126, </w:t>
      </w:r>
      <w:r>
        <w:rPr>
          <w:b/>
          <w:bCs/>
          <w:noProof/>
        </w:rPr>
        <w:t>129</w:t>
      </w:r>
      <w:r>
        <w:rPr>
          <w:bCs/>
          <w:noProof/>
        </w:rPr>
        <w:t xml:space="preserve">, 130, 138, 202, 206, </w:t>
      </w:r>
      <w:r>
        <w:rPr>
          <w:b/>
          <w:bCs/>
          <w:noProof/>
        </w:rPr>
        <w:t>211</w:t>
      </w:r>
      <w:r>
        <w:rPr>
          <w:bCs/>
          <w:noProof/>
        </w:rPr>
        <w:t>, 291, 355, 407, 411, 431</w:t>
      </w:r>
    </w:p>
    <w:p w:rsidR="004C7C05" w:rsidRDefault="004C7C05">
      <w:pPr>
        <w:pStyle w:val="Index1"/>
        <w:tabs>
          <w:tab w:val="right" w:leader="dot" w:pos="4582"/>
        </w:tabs>
        <w:rPr>
          <w:noProof/>
        </w:rPr>
      </w:pPr>
      <w:r>
        <w:rPr>
          <w:noProof/>
        </w:rPr>
        <w:t>VM Virtual Box</w:t>
      </w:r>
      <w:r>
        <w:rPr>
          <w:noProof/>
        </w:rPr>
        <w:tab/>
      </w:r>
      <w:r w:rsidRPr="002D44AB">
        <w:rPr>
          <w:rFonts w:cs="Mangal"/>
          <w:i/>
          <w:noProof/>
        </w:rPr>
        <w:t>See</w:t>
      </w:r>
      <w:r w:rsidRPr="002D44AB">
        <w:rPr>
          <w:rFonts w:cs="Mangal"/>
          <w:noProof/>
        </w:rPr>
        <w:t xml:space="preserve"> Oracle VM VirtualBox</w:t>
      </w:r>
    </w:p>
    <w:p w:rsidR="004C7C05" w:rsidRDefault="004C7C05">
      <w:pPr>
        <w:pStyle w:val="Index1"/>
        <w:tabs>
          <w:tab w:val="right" w:leader="dot" w:pos="4582"/>
        </w:tabs>
        <w:rPr>
          <w:noProof/>
        </w:rPr>
      </w:pPr>
      <w:r w:rsidRPr="002D44AB">
        <w:rPr>
          <w:noProof/>
        </w:rPr>
        <w:t>Voisine</w:t>
      </w:r>
      <w:r>
        <w:rPr>
          <w:noProof/>
        </w:rPr>
        <w:t>, Aaron</w:t>
      </w:r>
      <w:r>
        <w:rPr>
          <w:noProof/>
        </w:rPr>
        <w:tab/>
        <w:t>142</w:t>
      </w:r>
    </w:p>
    <w:p w:rsidR="004C7C05" w:rsidRDefault="004C7C05">
      <w:pPr>
        <w:pStyle w:val="Index1"/>
        <w:tabs>
          <w:tab w:val="right" w:leader="dot" w:pos="4582"/>
        </w:tabs>
        <w:rPr>
          <w:noProof/>
        </w:rPr>
      </w:pPr>
      <w:r>
        <w:rPr>
          <w:noProof/>
        </w:rPr>
        <w:t>VUEE (Virtual Underlay Execution Engine)</w:t>
      </w:r>
      <w:r>
        <w:rPr>
          <w:noProof/>
        </w:rPr>
        <w:tab/>
        <w:t>11, 380, 398, 409</w:t>
      </w:r>
    </w:p>
    <w:p w:rsidR="004C7C05" w:rsidRDefault="004C7C05">
      <w:pPr>
        <w:pStyle w:val="IndexHeading"/>
        <w:keepNext/>
        <w:tabs>
          <w:tab w:val="right" w:leader="dot" w:pos="4582"/>
        </w:tabs>
        <w:rPr>
          <w:rFonts w:eastAsiaTheme="minorEastAsia" w:cstheme="minorBidi"/>
          <w:b w:val="0"/>
          <w:bCs w:val="0"/>
          <w:noProof/>
        </w:rPr>
      </w:pPr>
      <w:r>
        <w:rPr>
          <w:noProof/>
        </w:rPr>
        <w:t>W</w:t>
      </w:r>
    </w:p>
    <w:p w:rsidR="004C7C05" w:rsidRDefault="004C7C05">
      <w:pPr>
        <w:pStyle w:val="Index1"/>
        <w:tabs>
          <w:tab w:val="right" w:leader="dot" w:pos="4582"/>
        </w:tabs>
        <w:rPr>
          <w:noProof/>
        </w:rPr>
      </w:pPr>
      <w:r w:rsidRPr="002D44AB">
        <w:rPr>
          <w:i/>
          <w:noProof/>
        </w:rPr>
        <w:t xml:space="preserve">wait </w:t>
      </w:r>
      <w:r>
        <w:rPr>
          <w:noProof/>
        </w:rPr>
        <w:t>(</w:t>
      </w:r>
      <w:r w:rsidRPr="002D44AB">
        <w:rPr>
          <w:i/>
          <w:noProof/>
        </w:rPr>
        <w:t>AI</w:t>
      </w:r>
      <w:r>
        <w:rPr>
          <w:noProof/>
        </w:rPr>
        <w:t xml:space="preserve"> method)</w:t>
      </w:r>
      <w:r>
        <w:rPr>
          <w:noProof/>
        </w:rPr>
        <w:tab/>
        <w:t>189</w:t>
      </w:r>
    </w:p>
    <w:p w:rsidR="004C7C05" w:rsidRDefault="004C7C05">
      <w:pPr>
        <w:pStyle w:val="Index1"/>
        <w:tabs>
          <w:tab w:val="right" w:leader="dot" w:pos="4582"/>
        </w:tabs>
        <w:rPr>
          <w:noProof/>
        </w:rPr>
      </w:pPr>
      <w:r w:rsidRPr="002D44AB">
        <w:rPr>
          <w:i/>
          <w:noProof/>
        </w:rPr>
        <w:t xml:space="preserve">WAIT </w:t>
      </w:r>
      <w:r>
        <w:rPr>
          <w:noProof/>
        </w:rPr>
        <w:t>(</w:t>
      </w:r>
      <w:r w:rsidRPr="002D44AB">
        <w:rPr>
          <w:i/>
          <w:noProof/>
        </w:rPr>
        <w:t>Mailbox</w:t>
      </w:r>
      <w:r>
        <w:rPr>
          <w:noProof/>
        </w:rPr>
        <w:t xml:space="preserve"> flag)</w:t>
      </w:r>
      <w:r>
        <w:rPr>
          <w:noProof/>
        </w:rPr>
        <w:tab/>
        <w:t>306, 310, 311</w:t>
      </w:r>
    </w:p>
    <w:p w:rsidR="004C7C05" w:rsidRDefault="004C7C05">
      <w:pPr>
        <w:pStyle w:val="Index1"/>
        <w:tabs>
          <w:tab w:val="right" w:leader="dot" w:pos="4582"/>
        </w:tabs>
        <w:rPr>
          <w:noProof/>
        </w:rPr>
      </w:pPr>
      <w:r>
        <w:rPr>
          <w:noProof/>
        </w:rPr>
        <w:t>weighted message delay</w:t>
      </w:r>
      <w:r>
        <w:rPr>
          <w:noProof/>
        </w:rPr>
        <w:tab/>
        <w:t>327</w:t>
      </w:r>
    </w:p>
    <w:p w:rsidR="004C7C05" w:rsidRDefault="004C7C05">
      <w:pPr>
        <w:pStyle w:val="Index1"/>
        <w:tabs>
          <w:tab w:val="right" w:leader="dot" w:pos="4582"/>
        </w:tabs>
        <w:rPr>
          <w:noProof/>
        </w:rPr>
      </w:pPr>
      <w:r>
        <w:rPr>
          <w:noProof/>
        </w:rPr>
        <w:t>wireless channel</w:t>
      </w:r>
      <w:r>
        <w:rPr>
          <w:noProof/>
        </w:rPr>
        <w:tab/>
      </w:r>
      <w:r w:rsidRPr="002D44AB">
        <w:rPr>
          <w:rFonts w:cs="Mangal"/>
          <w:i/>
          <w:noProof/>
        </w:rPr>
        <w:t>See</w:t>
      </w:r>
      <w:r w:rsidRPr="002D44AB">
        <w:rPr>
          <w:rFonts w:cs="Mangal"/>
          <w:noProof/>
        </w:rPr>
        <w:t xml:space="preserve"> </w:t>
      </w:r>
      <w:r w:rsidRPr="002D44AB">
        <w:rPr>
          <w:rFonts w:cs="Mangal"/>
          <w:i/>
          <w:noProof/>
        </w:rPr>
        <w:t>RFChannel</w:t>
      </w:r>
    </w:p>
    <w:p w:rsidR="004C7C05" w:rsidRDefault="004C7C05">
      <w:pPr>
        <w:pStyle w:val="Index1"/>
        <w:tabs>
          <w:tab w:val="right" w:leader="dot" w:pos="4582"/>
        </w:tabs>
        <w:rPr>
          <w:noProof/>
        </w:rPr>
      </w:pPr>
      <w:r>
        <w:rPr>
          <w:noProof/>
        </w:rPr>
        <w:t>wireless sensor network</w:t>
      </w:r>
      <w:r>
        <w:rPr>
          <w:noProof/>
        </w:rPr>
        <w:tab/>
        <w:t>8, 9, 26, 380</w:t>
      </w:r>
    </w:p>
    <w:p w:rsidR="004C7C05" w:rsidRDefault="004C7C05">
      <w:pPr>
        <w:pStyle w:val="Index1"/>
        <w:tabs>
          <w:tab w:val="right" w:leader="dot" w:pos="4582"/>
        </w:tabs>
        <w:rPr>
          <w:noProof/>
        </w:rPr>
      </w:pPr>
      <w:r w:rsidRPr="002D44AB">
        <w:rPr>
          <w:i/>
          <w:noProof/>
        </w:rPr>
        <w:t xml:space="preserve">WRITE </w:t>
      </w:r>
      <w:r>
        <w:rPr>
          <w:noProof/>
        </w:rPr>
        <w:t>(</w:t>
      </w:r>
      <w:r w:rsidRPr="002D44AB">
        <w:rPr>
          <w:i/>
          <w:noProof/>
        </w:rPr>
        <w:t>Mailbox</w:t>
      </w:r>
      <w:r>
        <w:rPr>
          <w:noProof/>
        </w:rPr>
        <w:t xml:space="preserve"> flag)</w:t>
      </w:r>
      <w:r>
        <w:rPr>
          <w:noProof/>
        </w:rPr>
        <w:tab/>
        <w:t>307, 308, 309</w:t>
      </w:r>
    </w:p>
    <w:p w:rsidR="004C7C05" w:rsidRDefault="004C7C05">
      <w:pPr>
        <w:pStyle w:val="Index2"/>
        <w:tabs>
          <w:tab w:val="right" w:leader="dot" w:pos="4582"/>
        </w:tabs>
        <w:rPr>
          <w:noProof/>
        </w:rPr>
      </w:pPr>
      <w:r>
        <w:rPr>
          <w:noProof/>
        </w:rPr>
        <w:t>examples</w:t>
      </w:r>
      <w:r>
        <w:rPr>
          <w:noProof/>
        </w:rPr>
        <w:tab/>
        <w:t>308</w:t>
      </w:r>
    </w:p>
    <w:p w:rsidR="004C7C05" w:rsidRDefault="004C7C05">
      <w:pPr>
        <w:pStyle w:val="Index1"/>
        <w:tabs>
          <w:tab w:val="right" w:leader="dot" w:pos="4582"/>
        </w:tabs>
        <w:rPr>
          <w:bCs/>
          <w:noProof/>
        </w:rPr>
      </w:pPr>
      <w:r w:rsidRPr="002D44AB">
        <w:rPr>
          <w:i/>
          <w:noProof/>
        </w:rPr>
        <w:t xml:space="preserve">write </w:t>
      </w:r>
      <w:r>
        <w:rPr>
          <w:noProof/>
        </w:rPr>
        <w:t>(</w:t>
      </w:r>
      <w:r w:rsidRPr="002D44AB">
        <w:rPr>
          <w:i/>
          <w:noProof/>
        </w:rPr>
        <w:t>Mailbox</w:t>
      </w:r>
      <w:r>
        <w:rPr>
          <w:noProof/>
        </w:rPr>
        <w:t xml:space="preserve"> method)</w:t>
      </w:r>
      <w:r>
        <w:rPr>
          <w:noProof/>
        </w:rPr>
        <w:tab/>
      </w:r>
      <w:r>
        <w:rPr>
          <w:b/>
          <w:bCs/>
          <w:noProof/>
        </w:rPr>
        <w:t>316</w:t>
      </w:r>
      <w:r>
        <w:rPr>
          <w:bCs/>
          <w:noProof/>
        </w:rPr>
        <w:t>, 317</w:t>
      </w:r>
    </w:p>
    <w:p w:rsidR="004C7C05" w:rsidRDefault="004C7C05">
      <w:pPr>
        <w:pStyle w:val="Index2"/>
        <w:tabs>
          <w:tab w:val="right" w:leader="dot" w:pos="4582"/>
        </w:tabs>
        <w:rPr>
          <w:noProof/>
        </w:rPr>
      </w:pPr>
      <w:r>
        <w:rPr>
          <w:noProof/>
        </w:rPr>
        <w:t>examples</w:t>
      </w:r>
      <w:r>
        <w:rPr>
          <w:noProof/>
        </w:rPr>
        <w:tab/>
        <w:t>79, 81</w:t>
      </w:r>
    </w:p>
    <w:p w:rsidR="004C7C05" w:rsidRDefault="004C7C05">
      <w:pPr>
        <w:pStyle w:val="Index1"/>
        <w:tabs>
          <w:tab w:val="right" w:leader="dot" w:pos="4582"/>
        </w:tabs>
        <w:rPr>
          <w:noProof/>
        </w:rPr>
      </w:pPr>
      <w:r>
        <w:rPr>
          <w:noProof/>
        </w:rPr>
        <w:t>WSN</w:t>
      </w:r>
      <w:r>
        <w:rPr>
          <w:noProof/>
        </w:rPr>
        <w:tab/>
      </w:r>
      <w:r w:rsidRPr="002D44AB">
        <w:rPr>
          <w:rFonts w:cs="Mangal"/>
          <w:i/>
          <w:noProof/>
        </w:rPr>
        <w:t>See</w:t>
      </w:r>
      <w:r w:rsidRPr="002D44AB">
        <w:rPr>
          <w:rFonts w:cs="Mangal"/>
          <w:noProof/>
        </w:rPr>
        <w:t xml:space="preserve"> wireless sensor network</w:t>
      </w:r>
    </w:p>
    <w:p w:rsidR="004C7C05" w:rsidRDefault="004C7C05">
      <w:pPr>
        <w:pStyle w:val="IndexHeading"/>
        <w:keepNext/>
        <w:tabs>
          <w:tab w:val="right" w:leader="dot" w:pos="4582"/>
        </w:tabs>
        <w:rPr>
          <w:rFonts w:eastAsiaTheme="minorEastAsia" w:cstheme="minorBidi"/>
          <w:b w:val="0"/>
          <w:bCs w:val="0"/>
          <w:noProof/>
        </w:rPr>
      </w:pPr>
      <w:r>
        <w:rPr>
          <w:noProof/>
        </w:rPr>
        <w:t>X</w:t>
      </w:r>
    </w:p>
    <w:p w:rsidR="004C7C05" w:rsidRDefault="004C7C05">
      <w:pPr>
        <w:pStyle w:val="Index1"/>
        <w:tabs>
          <w:tab w:val="right" w:leader="dot" w:pos="4582"/>
        </w:tabs>
        <w:rPr>
          <w:noProof/>
        </w:rPr>
      </w:pPr>
      <w:r>
        <w:rPr>
          <w:noProof/>
        </w:rPr>
        <w:t>XML (input data)</w:t>
      </w:r>
      <w:r>
        <w:rPr>
          <w:noProof/>
        </w:rPr>
        <w:tab/>
        <w:t>140, 141, 399, 401</w:t>
      </w:r>
    </w:p>
    <w:p w:rsidR="004C7C05" w:rsidRDefault="004C7C05">
      <w:pPr>
        <w:pStyle w:val="Index1"/>
        <w:tabs>
          <w:tab w:val="right" w:leader="dot" w:pos="4582"/>
        </w:tabs>
        <w:rPr>
          <w:noProof/>
        </w:rPr>
      </w:pPr>
      <w:r w:rsidRPr="002D44AB">
        <w:rPr>
          <w:i/>
          <w:noProof/>
        </w:rPr>
        <w:t>XPower</w:t>
      </w:r>
      <w:r>
        <w:rPr>
          <w:noProof/>
        </w:rPr>
        <w:tab/>
        <w:t>267</w:t>
      </w:r>
    </w:p>
    <w:p w:rsidR="004C7C05" w:rsidRDefault="004C7C05">
      <w:pPr>
        <w:pStyle w:val="Index2"/>
        <w:tabs>
          <w:tab w:val="right" w:leader="dot" w:pos="4582"/>
        </w:tabs>
        <w:rPr>
          <w:noProof/>
        </w:rPr>
      </w:pPr>
      <w:r>
        <w:rPr>
          <w:noProof/>
        </w:rPr>
        <w:t>exposure</w:t>
      </w:r>
      <w:r>
        <w:rPr>
          <w:noProof/>
        </w:rPr>
        <w:tab/>
        <w:t>368, 371</w:t>
      </w:r>
    </w:p>
    <w:p w:rsidR="004C7C05" w:rsidRDefault="004C7C05">
      <w:pPr>
        <w:pStyle w:val="Index1"/>
        <w:tabs>
          <w:tab w:val="right" w:leader="dot" w:pos="4582"/>
        </w:tabs>
        <w:rPr>
          <w:noProof/>
        </w:rPr>
      </w:pPr>
      <w:r w:rsidRPr="002D44AB">
        <w:rPr>
          <w:i/>
          <w:noProof/>
        </w:rPr>
        <w:t>XTag</w:t>
      </w:r>
      <w:r>
        <w:rPr>
          <w:noProof/>
        </w:rPr>
        <w:tab/>
        <w:t>184, 269</w:t>
      </w:r>
    </w:p>
    <w:p w:rsidR="004C7C05" w:rsidRDefault="004C7C05">
      <w:pPr>
        <w:pStyle w:val="Index1"/>
        <w:tabs>
          <w:tab w:val="right" w:leader="dot" w:pos="4582"/>
        </w:tabs>
        <w:rPr>
          <w:noProof/>
        </w:rPr>
      </w:pPr>
      <w:r w:rsidRPr="002D44AB">
        <w:rPr>
          <w:i/>
          <w:noProof/>
        </w:rPr>
        <w:t>XVMapper</w:t>
      </w:r>
      <w:r>
        <w:rPr>
          <w:noProof/>
        </w:rPr>
        <w:tab/>
        <w:t>380, 381</w:t>
      </w:r>
    </w:p>
    <w:p w:rsidR="004C7C05" w:rsidRDefault="004C7C05">
      <w:pPr>
        <w:pStyle w:val="IndexHeading"/>
        <w:keepNext/>
        <w:tabs>
          <w:tab w:val="right" w:leader="dot" w:pos="4582"/>
        </w:tabs>
        <w:rPr>
          <w:rFonts w:eastAsiaTheme="minorEastAsia" w:cstheme="minorBidi"/>
          <w:b w:val="0"/>
          <w:bCs w:val="0"/>
          <w:noProof/>
        </w:rPr>
      </w:pPr>
      <w:r>
        <w:rPr>
          <w:noProof/>
        </w:rPr>
        <w:t>Y</w:t>
      </w:r>
    </w:p>
    <w:p w:rsidR="004C7C05" w:rsidRDefault="004C7C05">
      <w:pPr>
        <w:pStyle w:val="Index1"/>
        <w:tabs>
          <w:tab w:val="right" w:leader="dot" w:pos="4582"/>
        </w:tabs>
        <w:rPr>
          <w:bCs/>
          <w:noProof/>
        </w:rPr>
      </w:pPr>
      <w:r w:rsidRPr="002D44AB">
        <w:rPr>
          <w:i/>
          <w:noProof/>
        </w:rPr>
        <w:t xml:space="preserve">YES </w:t>
      </w:r>
      <w:r>
        <w:rPr>
          <w:noProof/>
        </w:rPr>
        <w:t>(Boolean constant)</w:t>
      </w:r>
      <w:r>
        <w:rPr>
          <w:noProof/>
        </w:rPr>
        <w:tab/>
      </w:r>
      <w:r>
        <w:rPr>
          <w:b/>
          <w:bCs/>
          <w:noProof/>
        </w:rPr>
        <w:t>146</w:t>
      </w:r>
      <w:r>
        <w:rPr>
          <w:bCs/>
          <w:noProof/>
        </w:rPr>
        <w:t>, 177, 381, 382</w:t>
      </w:r>
    </w:p>
    <w:p w:rsidR="004C7C05" w:rsidRDefault="004C7C05">
      <w:pPr>
        <w:pStyle w:val="Index2"/>
        <w:tabs>
          <w:tab w:val="right" w:leader="dot" w:pos="4582"/>
        </w:tabs>
        <w:rPr>
          <w:noProof/>
        </w:rPr>
      </w:pPr>
      <w:r>
        <w:rPr>
          <w:noProof/>
        </w:rPr>
        <w:t>examples</w:t>
      </w:r>
      <w:r>
        <w:rPr>
          <w:noProof/>
        </w:rPr>
        <w:tab/>
        <w:t>17, 93, 98, 178, 381, 382</w:t>
      </w:r>
    </w:p>
    <w:p w:rsidR="004C7C05" w:rsidRDefault="004C7C05">
      <w:pPr>
        <w:pStyle w:val="Index1"/>
        <w:tabs>
          <w:tab w:val="right" w:leader="dot" w:pos="4582"/>
        </w:tabs>
        <w:rPr>
          <w:bCs/>
          <w:noProof/>
        </w:rPr>
      </w:pPr>
      <w:r w:rsidRPr="002D44AB">
        <w:rPr>
          <w:i/>
          <w:noProof/>
        </w:rPr>
        <w:t xml:space="preserve">YESNO </w:t>
      </w:r>
      <w:r>
        <w:rPr>
          <w:noProof/>
        </w:rPr>
        <w:t>(Boolean constant)</w:t>
      </w:r>
      <w:r>
        <w:rPr>
          <w:noProof/>
        </w:rPr>
        <w:tab/>
      </w:r>
      <w:r>
        <w:rPr>
          <w:b/>
          <w:bCs/>
          <w:noProof/>
        </w:rPr>
        <w:t>146</w:t>
      </w:r>
      <w:r>
        <w:rPr>
          <w:bCs/>
          <w:noProof/>
        </w:rPr>
        <w:t>, 251, 280</w:t>
      </w:r>
    </w:p>
    <w:p w:rsidR="004C7C05" w:rsidRDefault="004C7C05">
      <w:pPr>
        <w:pStyle w:val="Index2"/>
        <w:tabs>
          <w:tab w:val="right" w:leader="dot" w:pos="4582"/>
        </w:tabs>
        <w:rPr>
          <w:noProof/>
        </w:rPr>
      </w:pPr>
      <w:r>
        <w:rPr>
          <w:noProof/>
        </w:rPr>
        <w:t>examples</w:t>
      </w:r>
      <w:r>
        <w:rPr>
          <w:noProof/>
        </w:rPr>
        <w:tab/>
        <w:t>251</w:t>
      </w:r>
    </w:p>
    <w:p w:rsidR="004C7C05" w:rsidRDefault="004C7C05">
      <w:pPr>
        <w:pStyle w:val="IndexHeading"/>
        <w:keepNext/>
        <w:tabs>
          <w:tab w:val="right" w:leader="dot" w:pos="4582"/>
        </w:tabs>
        <w:rPr>
          <w:rFonts w:eastAsiaTheme="minorEastAsia" w:cstheme="minorBidi"/>
          <w:b w:val="0"/>
          <w:bCs w:val="0"/>
          <w:noProof/>
        </w:rPr>
      </w:pPr>
      <w:r>
        <w:rPr>
          <w:noProof/>
        </w:rPr>
        <w:t>Z</w:t>
      </w:r>
    </w:p>
    <w:p w:rsidR="004C7C05" w:rsidRDefault="004C7C05">
      <w:pPr>
        <w:pStyle w:val="Index1"/>
        <w:tabs>
          <w:tab w:val="right" w:leader="dot" w:pos="4582"/>
        </w:tabs>
        <w:rPr>
          <w:noProof/>
        </w:rPr>
      </w:pPr>
      <w:r>
        <w:rPr>
          <w:noProof/>
        </w:rPr>
        <w:t>Zipf distribution</w:t>
      </w:r>
      <w:r>
        <w:rPr>
          <w:noProof/>
        </w:rPr>
        <w:tab/>
        <w:t>137</w:t>
      </w:r>
    </w:p>
    <w:p w:rsidR="004C7C05" w:rsidRDefault="004C7C05" w:rsidP="00F22A00">
      <w:pPr>
        <w:pStyle w:val="BodyText"/>
        <w:rPr>
          <w:noProof/>
          <w:lang w:val="en-AU" w:eastAsia="zh-CN" w:bidi="ar-SA"/>
        </w:rPr>
        <w:sectPr w:rsidR="004C7C05" w:rsidSect="004C7C05">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4C7C05">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B49" w:rsidRDefault="00631B49" w:rsidP="00742613">
      <w:r>
        <w:separator/>
      </w:r>
    </w:p>
  </w:endnote>
  <w:endnote w:type="continuationSeparator" w:id="0">
    <w:p w:rsidR="00631B49" w:rsidRDefault="00631B49"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Default="00803603"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803603" w:rsidRPr="0056151B" w:rsidRDefault="00803603"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Default="00803603" w:rsidP="008C6022">
    <w:pPr>
      <w:pStyle w:val="Footer"/>
      <w:pBdr>
        <w:top w:val="none" w:sz="0" w:space="0" w:color="auto"/>
      </w:pBdr>
      <w:rPr>
        <w:rStyle w:val="PageNumber"/>
        <w:rFonts w:ascii="Theano Didot" w:hAnsi="Theano Didot"/>
        <w:sz w:val="20"/>
        <w:szCs w:val="20"/>
        <w:lang w:eastAsia="zh-CN"/>
      </w:rPr>
    </w:pPr>
  </w:p>
  <w:p w:rsidR="00803603" w:rsidRPr="00FF4A04" w:rsidRDefault="00803603"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Default="00803603" w:rsidP="00742613"/>
  <w:p w:rsidR="00803603" w:rsidRDefault="00803603"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B49" w:rsidRDefault="00631B49" w:rsidP="00742613">
      <w:r>
        <w:separator/>
      </w:r>
    </w:p>
  </w:footnote>
  <w:footnote w:type="continuationSeparator" w:id="0">
    <w:p w:rsidR="00631B49" w:rsidRDefault="00631B49" w:rsidP="00742613">
      <w:r>
        <w:continuationSeparator/>
      </w:r>
    </w:p>
  </w:footnote>
  <w:footnote w:id="1">
    <w:p w:rsidR="00803603" w:rsidRPr="00677BC1" w:rsidRDefault="00803603">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803603" w:rsidRPr="00677BC1" w:rsidRDefault="00803603">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803603" w:rsidRPr="00677BC1" w:rsidRDefault="00803603">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803603" w:rsidRPr="00677BC1" w:rsidRDefault="00803603">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803603" w:rsidRPr="00677BC1" w:rsidRDefault="00803603">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803603" w:rsidRPr="00677BC1" w:rsidRDefault="00803603">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803603" w:rsidRPr="00C43B7F" w:rsidRDefault="00803603">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politically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803603" w:rsidRPr="00F371FB" w:rsidRDefault="00803603">
      <w:pPr>
        <w:pStyle w:val="FootnoteText"/>
        <w:rPr>
          <w:lang w:val="en-US"/>
        </w:rPr>
      </w:pPr>
      <w:r>
        <w:rPr>
          <w:rStyle w:val="FootnoteReference"/>
        </w:rPr>
        <w:footnoteRef/>
      </w:r>
      <w:r>
        <w:t xml:space="preserve"> </w:t>
      </w:r>
      <w:r w:rsidRPr="00F371FB">
        <w:rPr>
          <w:lang w:val="en-US"/>
        </w:rPr>
        <w:t xml:space="preserve">We witness this kind of scenario in the </w:t>
      </w:r>
      <w:r w:rsidRPr="00F371FB">
        <w:rPr>
          <w:i/>
          <w:lang w:val="en-US"/>
        </w:rPr>
        <w:t>entrance</w:t>
      </w:r>
      <w:r w:rsidRPr="00F371FB">
        <w:rPr>
          <w:lang w:val="en-US"/>
        </w:rPr>
        <w:t xml:space="preserve"> process in Section </w:t>
      </w:r>
      <w:r w:rsidRPr="00F371FB">
        <w:rPr>
          <w:lang w:val="en-US"/>
        </w:rPr>
        <w:fldChar w:fldCharType="begin"/>
      </w:r>
      <w:r w:rsidRPr="00F371FB">
        <w:rPr>
          <w:lang w:val="en-US"/>
        </w:rPr>
        <w:instrText xml:space="preserve"> REF _Ref496434908 \r \h </w:instrText>
      </w:r>
      <w:r w:rsidRPr="00F371FB">
        <w:rPr>
          <w:lang w:val="en-US"/>
        </w:rPr>
      </w:r>
      <w:r w:rsidRPr="00F371FB">
        <w:rPr>
          <w:lang w:val="en-US"/>
        </w:rPr>
        <w:fldChar w:fldCharType="separate"/>
      </w:r>
      <w:r w:rsidR="004C7C05">
        <w:rPr>
          <w:lang w:val="en-US"/>
        </w:rPr>
        <w:t>1.2.2</w:t>
      </w:r>
      <w:r w:rsidRPr="00F371FB">
        <w:rPr>
          <w:lang w:val="en-US"/>
        </w:rPr>
        <w:fldChar w:fldCharType="end"/>
      </w:r>
      <w:r w:rsidRPr="00F371FB">
        <w:rPr>
          <w:lang w:val="en-US"/>
        </w:rPr>
        <w:t xml:space="preserve">, which schedules an event at time </w:t>
      </w:r>
      <w:r w:rsidRPr="00F371FB">
        <w:rPr>
          <w:i/>
          <w:lang w:val="en-US"/>
        </w:rPr>
        <w:t>now</w:t>
      </w:r>
      <w:r w:rsidRPr="00F371FB">
        <w:rPr>
          <w:lang w:val="en-US"/>
        </w:rPr>
        <w:t xml:space="preserve"> to notify the </w:t>
      </w:r>
      <w:r w:rsidRPr="00F371FB">
        <w:rPr>
          <w:i/>
          <w:lang w:val="en-US"/>
        </w:rPr>
        <w:t>wash</w:t>
      </w:r>
      <w:r w:rsidRPr="00F371FB">
        <w:rPr>
          <w:lang w:val="en-US"/>
        </w:rPr>
        <w:t xml:space="preserve"> process about the new car arrival.</w:t>
      </w:r>
    </w:p>
  </w:footnote>
  <w:footnote w:id="9">
    <w:p w:rsidR="00803603" w:rsidRPr="00677BC1" w:rsidRDefault="00803603">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10">
    <w:p w:rsidR="00803603" w:rsidRPr="00677BC1" w:rsidRDefault="00803603">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4C7C05">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4C7C05">
        <w:rPr>
          <w:lang w:val="en-US"/>
        </w:rPr>
        <w:t>2.1.4</w:t>
      </w:r>
      <w:r w:rsidRPr="00677BC1">
        <w:rPr>
          <w:lang w:val="en-US"/>
        </w:rPr>
        <w:fldChar w:fldCharType="end"/>
      </w:r>
      <w:r w:rsidRPr="00677BC1">
        <w:rPr>
          <w:lang w:val="en-US"/>
        </w:rPr>
        <w:t xml:space="preserve"> we explain why this is OK.</w:t>
      </w:r>
    </w:p>
  </w:footnote>
  <w:footnote w:id="11">
    <w:p w:rsidR="00803603" w:rsidRPr="00677BC1" w:rsidRDefault="00803603">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4C7C05">
        <w:rPr>
          <w:lang w:val="en-US"/>
        </w:rPr>
        <w:t>12.5.12</w:t>
      </w:r>
      <w:r w:rsidRPr="00677BC1">
        <w:rPr>
          <w:lang w:val="en-US"/>
        </w:rPr>
        <w:fldChar w:fldCharType="end"/>
      </w:r>
      <w:r w:rsidRPr="00677BC1">
        <w:rPr>
          <w:lang w:val="en-US"/>
        </w:rPr>
        <w:t>).</w:t>
      </w:r>
    </w:p>
  </w:footnote>
  <w:footnote w:id="12">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3">
    <w:p w:rsidR="00803603" w:rsidRPr="00677BC1" w:rsidRDefault="00803603">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803603" w:rsidRPr="00677BC1" w:rsidRDefault="00803603">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5">
    <w:p w:rsidR="00803603" w:rsidRPr="00677BC1" w:rsidRDefault="00803603">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6">
    <w:p w:rsidR="00803603" w:rsidRPr="00677BC1" w:rsidRDefault="00803603">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End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4C7C05" w:rsidRPr="004C7C05">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7">
    <w:p w:rsidR="00803603" w:rsidRPr="00677BC1" w:rsidRDefault="00803603">
      <w:pPr>
        <w:pStyle w:val="FootnoteText"/>
        <w:rPr>
          <w:lang w:val="en-US"/>
        </w:rPr>
      </w:pPr>
      <w:r w:rsidRPr="00677BC1">
        <w:rPr>
          <w:rStyle w:val="FootnoteReference"/>
          <w:lang w:val="en-US"/>
        </w:rPr>
        <w:footnoteRef/>
      </w:r>
      <w:r w:rsidRPr="00677BC1">
        <w:rPr>
          <w:lang w:val="en-US"/>
        </w:rPr>
        <w:t xml:space="preserve"> The frequencies were </w:t>
      </w:r>
      <w:bookmarkStart w:id="156"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6"/>
    </w:p>
  </w:footnote>
  <w:footnote w:id="18">
    <w:p w:rsidR="00803603" w:rsidRPr="00677BC1" w:rsidRDefault="00803603">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9">
    <w:p w:rsidR="00803603" w:rsidRPr="00677BC1" w:rsidRDefault="00803603">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End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4C7C05" w:rsidRPr="004C7C05">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End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4C7C05" w:rsidRPr="004C7C05">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20">
    <w:p w:rsidR="00803603" w:rsidRPr="00677BC1" w:rsidRDefault="00803603"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1">
    <w:p w:rsidR="00803603" w:rsidRPr="0054551C" w:rsidRDefault="00803603">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2">
    <w:p w:rsidR="00803603" w:rsidRPr="00677BC1" w:rsidRDefault="00803603"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4C7C05">
        <w:rPr>
          <w:lang w:val="en-US"/>
        </w:rPr>
        <w:t>4.5.1</w:t>
      </w:r>
      <w:r w:rsidRPr="00677BC1">
        <w:rPr>
          <w:lang w:val="en-US"/>
        </w:rPr>
        <w:fldChar w:fldCharType="end"/>
      </w:r>
      <w:r w:rsidRPr="00677BC1">
        <w:rPr>
          <w:lang w:val="en-US"/>
        </w:rPr>
        <w:t>).</w:t>
      </w:r>
    </w:p>
  </w:footnote>
  <w:footnote w:id="23">
    <w:p w:rsidR="00803603" w:rsidRPr="00E53787" w:rsidRDefault="00803603">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sidR="004C7C05">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sidR="00AA177E">
        <w:rPr>
          <w:noProof/>
          <w:lang w:val="en-US"/>
        </w:rPr>
        <w:t>279</w:t>
      </w:r>
      <w:r>
        <w:rPr>
          <w:lang w:val="en-US"/>
        </w:rPr>
        <w:fldChar w:fldCharType="end"/>
      </w:r>
      <w:r>
        <w:rPr>
          <w:lang w:val="en-US"/>
        </w:rPr>
        <w:t xml:space="preserve"> and the related paragraph). </w:t>
      </w:r>
    </w:p>
  </w:footnote>
  <w:footnote w:id="24">
    <w:p w:rsidR="00803603" w:rsidRPr="00677BC1" w:rsidRDefault="00803603">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messy, if the signals were represented in the logarithmic domain. </w:t>
      </w:r>
    </w:p>
  </w:footnote>
  <w:footnote w:id="25">
    <w:p w:rsidR="00803603" w:rsidRPr="00677BC1" w:rsidRDefault="00803603">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6">
    <w:p w:rsidR="00803603" w:rsidRPr="00677BC1" w:rsidRDefault="00803603">
      <w:pPr>
        <w:pStyle w:val="FootnoteText"/>
        <w:rPr>
          <w:lang w:val="en-US"/>
        </w:rPr>
      </w:pPr>
      <w:bookmarkStart w:id="182"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82"/>
    </w:p>
  </w:footnote>
  <w:footnote w:id="27">
    <w:p w:rsidR="00803603" w:rsidRPr="00C46F50" w:rsidRDefault="00803603">
      <w:pPr>
        <w:pStyle w:val="FootnoteText"/>
        <w:rPr>
          <w:lang w:val="en-US"/>
        </w:rPr>
      </w:pPr>
      <w:r w:rsidRPr="00C46F50">
        <w:rPr>
          <w:rStyle w:val="FootnoteReference"/>
          <w:lang w:val="en-US"/>
        </w:rPr>
        <w:footnoteRef/>
      </w:r>
      <w:r w:rsidRPr="00C46F50">
        <w:rPr>
          <w:lang w:val="en-US"/>
        </w:rPr>
        <w:t xml:space="preserve"> Note that transmission in our model has absolute priority over reception, and</w:t>
      </w:r>
      <w:r>
        <w:rPr>
          <w:lang w:val="en-US"/>
        </w:rPr>
        <w:t>, in particular,</w:t>
      </w:r>
      <w:r w:rsidRPr="00C46F50">
        <w:rPr>
          <w:lang w:val="en-US"/>
        </w:rPr>
        <w:t xml:space="preserve"> it preempts a </w:t>
      </w:r>
      <w:r>
        <w:rPr>
          <w:lang w:val="en-US"/>
        </w:rPr>
        <w:t>rece</w:t>
      </w:r>
      <w:r w:rsidRPr="00C46F50">
        <w:rPr>
          <w:lang w:val="en-US"/>
        </w:rPr>
        <w:t>ption in progress. It is possible to chang</w:t>
      </w:r>
      <w:r>
        <w:rPr>
          <w:lang w:val="en-US"/>
        </w:rPr>
        <w:t xml:space="preserve">e the model in a way that would </w:t>
      </w:r>
      <w:r w:rsidRPr="00C46F50">
        <w:rPr>
          <w:lang w:val="en-US"/>
        </w:rPr>
        <w:t>reduce the window</w:t>
      </w:r>
      <w:r>
        <w:rPr>
          <w:lang w:val="en-US"/>
        </w:rPr>
        <w:t xml:space="preserve"> slightly by locking the receiver upon the recognition of a packet preamble. The reader may want to implement this enhancement as an exercise.</w:t>
      </w:r>
    </w:p>
  </w:footnote>
  <w:footnote w:id="28">
    <w:p w:rsidR="00803603" w:rsidRPr="00677BC1" w:rsidRDefault="00803603">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9">
    <w:p w:rsidR="00803603" w:rsidRPr="00677BC1" w:rsidRDefault="00803603">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30">
    <w:p w:rsidR="00803603" w:rsidRPr="00677BC1" w:rsidRDefault="00803603">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31">
    <w:p w:rsidR="00803603" w:rsidRPr="00677BC1" w:rsidRDefault="00803603">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2">
    <w:p w:rsidR="00803603" w:rsidRPr="00677BC1" w:rsidRDefault="00803603"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3">
    <w:p w:rsidR="00803603" w:rsidRPr="00677BC1" w:rsidRDefault="00803603"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4">
    <w:p w:rsidR="00803603" w:rsidRPr="00677BC1" w:rsidRDefault="00803603">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5">
    <w:p w:rsidR="00803603" w:rsidRPr="00A14257" w:rsidRDefault="00803603">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sidR="004C7C05">
        <w:rPr>
          <w:lang w:val="en-US"/>
        </w:rPr>
        <w:t>4.3.3</w:t>
      </w:r>
      <w:r>
        <w:rPr>
          <w:lang w:val="en-US"/>
        </w:rPr>
        <w:fldChar w:fldCharType="end"/>
      </w:r>
      <w:r>
        <w:rPr>
          <w:lang w:val="en-US"/>
        </w:rPr>
        <w:t>) that, in many cases, consisted of many identical entries.</w:t>
      </w:r>
    </w:p>
  </w:footnote>
  <w:footnote w:id="36">
    <w:p w:rsidR="00803603" w:rsidRPr="00677BC1" w:rsidRDefault="00803603">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7">
    <w:p w:rsidR="00803603" w:rsidRPr="00677BC1" w:rsidRDefault="00803603">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8">
    <w:p w:rsidR="00803603" w:rsidRPr="00677BC1" w:rsidRDefault="00803603">
      <w:pPr>
        <w:pStyle w:val="FootnoteText"/>
        <w:rPr>
          <w:lang w:val="en-US"/>
        </w:rPr>
      </w:pPr>
      <w:r w:rsidRPr="00677BC1">
        <w:rPr>
          <w:rStyle w:val="FootnoteReference"/>
          <w:lang w:val="en-US"/>
        </w:rPr>
        <w:footnoteRef/>
      </w:r>
      <w:r w:rsidRPr="00677BC1">
        <w:rPr>
          <w:lang w:val="en-US"/>
        </w:rPr>
        <w:t xml:space="preserve"> Implemented as C macros.</w:t>
      </w:r>
    </w:p>
  </w:footnote>
  <w:footnote w:id="39">
    <w:p w:rsidR="00803603" w:rsidRPr="00677BC1" w:rsidRDefault="00803603" w:rsidP="001B0B2E">
      <w:pPr>
        <w:pStyle w:val="FootnoteText"/>
        <w:rPr>
          <w:lang w:val="en-US"/>
        </w:rPr>
      </w:pPr>
      <w:r w:rsidRPr="00677BC1">
        <w:rPr>
          <w:rStyle w:val="FootnoteReference"/>
          <w:lang w:val="en-US"/>
        </w:rPr>
        <w:footnoteRef/>
      </w:r>
      <w:r w:rsidRPr="00677BC1">
        <w:rPr>
          <w:lang w:val="en-US"/>
        </w:rPr>
        <w:t xml:space="preserve"> A SMURPH program may be contained in several </w:t>
      </w:r>
      <w:r>
        <w:rPr>
          <w:lang w:val="en-US"/>
        </w:rPr>
        <w:t>fi</w:t>
      </w:r>
      <w:r w:rsidRPr="00677BC1">
        <w:rPr>
          <w:lang w:val="en-US"/>
        </w:rPr>
        <w:t xml:space="preserve">les and the fact that no multiple inheritance is used in one </w:t>
      </w:r>
      <w:r>
        <w:rPr>
          <w:lang w:val="en-US"/>
        </w:rPr>
        <w:t>fi</w:t>
      </w:r>
      <w:r w:rsidRPr="00677BC1">
        <w:rPr>
          <w:lang w:val="en-US"/>
        </w:rPr>
        <w:t>le does not preclude it from being used in another one.</w:t>
      </w:r>
    </w:p>
  </w:footnote>
  <w:footnote w:id="40">
    <w:p w:rsidR="00803603" w:rsidRPr="00677BC1" w:rsidRDefault="00803603">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41">
    <w:p w:rsidR="00803603" w:rsidRPr="00677BC1" w:rsidRDefault="00803603"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4C7C05">
        <w:rPr>
          <w:lang w:val="en-US"/>
        </w:rPr>
        <w:t>9.2.1</w:t>
      </w:r>
      <w:r w:rsidRPr="00677BC1">
        <w:rPr>
          <w:lang w:val="en-US"/>
        </w:rPr>
        <w:fldChar w:fldCharType="end"/>
      </w:r>
      <w:r w:rsidRPr="00677BC1">
        <w:rPr>
          <w:lang w:val="en-US"/>
        </w:rPr>
        <w:t>).</w:t>
      </w:r>
    </w:p>
  </w:footnote>
  <w:footnote w:id="42">
    <w:p w:rsidR="00803603" w:rsidRPr="00677BC1" w:rsidRDefault="00803603">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3">
    <w:p w:rsidR="00803603" w:rsidRPr="00677BC1" w:rsidRDefault="00803603">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4">
    <w:p w:rsidR="00803603" w:rsidRPr="00677BC1" w:rsidRDefault="00803603">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rsidR="00803603" w:rsidRPr="00677BC1" w:rsidRDefault="00803603"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6">
    <w:p w:rsidR="00803603" w:rsidRPr="00677BC1" w:rsidRDefault="00803603">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7">
    <w:p w:rsidR="00803603" w:rsidRPr="00677BC1" w:rsidRDefault="00803603">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8">
    <w:p w:rsidR="00803603" w:rsidRPr="00677BC1" w:rsidRDefault="00803603">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4C7C05">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4C7C05">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9">
    <w:p w:rsidR="00803603" w:rsidRPr="00677BC1" w:rsidRDefault="00803603"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4C7C05">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4C7C05">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0">
    <w:p w:rsidR="00803603" w:rsidRPr="00677BC1" w:rsidRDefault="00803603">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51">
    <w:p w:rsidR="00803603" w:rsidRPr="00677BC1" w:rsidRDefault="00803603">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4C7C05">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6"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6"/>
      <w:r w:rsidRPr="00677BC1">
        <w:rPr>
          <w:lang w:val="en-US"/>
        </w:rPr>
        <w:t xml:space="preserve"> order.</w:t>
      </w:r>
    </w:p>
  </w:footnote>
  <w:footnote w:id="52">
    <w:p w:rsidR="00803603" w:rsidRPr="00677BC1" w:rsidRDefault="00803603">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3">
    <w:p w:rsidR="00803603" w:rsidRPr="00677BC1" w:rsidRDefault="00803603">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4">
    <w:p w:rsidR="00803603" w:rsidRPr="00677BC1" w:rsidRDefault="00803603">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4C7C05">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4C7C05">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4C7C05">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4C7C05">
        <w:rPr>
          <w:lang w:val="en-US"/>
        </w:rPr>
        <w:t>9.2.4</w:t>
      </w:r>
      <w:r w:rsidRPr="00677BC1">
        <w:rPr>
          <w:lang w:val="en-US"/>
        </w:rPr>
        <w:fldChar w:fldCharType="end"/>
      </w:r>
      <w:r w:rsidRPr="00677BC1">
        <w:rPr>
          <w:lang w:val="en-US"/>
        </w:rPr>
        <w:t>.</w:t>
      </w:r>
    </w:p>
  </w:footnote>
  <w:footnote w:id="55">
    <w:p w:rsidR="00803603" w:rsidRPr="00DB54FA" w:rsidRDefault="00803603">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6">
    <w:p w:rsidR="00803603" w:rsidRPr="00677BC1" w:rsidRDefault="00803603"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7">
    <w:p w:rsidR="00803603" w:rsidRPr="00677BC1" w:rsidRDefault="00803603">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8">
    <w:p w:rsidR="00803603" w:rsidRPr="00677BC1" w:rsidRDefault="00803603">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4C7C05">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4C7C05">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4C7C05">
        <w:rPr>
          <w:lang w:val="en-US"/>
        </w:rPr>
        <w:t>9.2.4</w:t>
      </w:r>
      <w:r w:rsidRPr="00677BC1">
        <w:rPr>
          <w:lang w:val="en-US"/>
        </w:rPr>
        <w:fldChar w:fldCharType="end"/>
      </w:r>
      <w:r w:rsidRPr="00677BC1">
        <w:rPr>
          <w:lang w:val="en-US"/>
        </w:rPr>
        <w:t>.</w:t>
      </w:r>
    </w:p>
  </w:footnote>
  <w:footnote w:id="59">
    <w:p w:rsidR="00803603" w:rsidRPr="00677BC1" w:rsidRDefault="00803603">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4C7C05">
        <w:rPr>
          <w:lang w:val="en-US"/>
        </w:rPr>
        <w:t>B.5</w:t>
      </w:r>
      <w:r w:rsidRPr="00677BC1">
        <w:rPr>
          <w:lang w:val="en-US"/>
        </w:rPr>
        <w:fldChar w:fldCharType="end"/>
      </w:r>
      <w:r w:rsidRPr="00677BC1">
        <w:rPr>
          <w:lang w:val="en-US"/>
        </w:rPr>
        <w:t>).</w:t>
      </w:r>
    </w:p>
  </w:footnote>
  <w:footnote w:id="60">
    <w:p w:rsidR="00803603" w:rsidRPr="00677BC1" w:rsidRDefault="00803603">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61">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w:t>
      </w:r>
      <w:r>
        <w:rPr>
          <w:lang w:val="en-US"/>
        </w:rPr>
        <w:t>ffi</w:t>
      </w:r>
      <w:r w:rsidRPr="00677BC1">
        <w:rPr>
          <w:lang w:val="en-US"/>
        </w:rPr>
        <w:t>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2">
    <w:p w:rsidR="00803603" w:rsidRPr="00677BC1" w:rsidRDefault="00803603"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803603" w:rsidRPr="00677BC1" w:rsidRDefault="00803603">
      <w:pPr>
        <w:pStyle w:val="FootnoteText"/>
        <w:rPr>
          <w:lang w:val="en-US"/>
        </w:rPr>
      </w:pPr>
    </w:p>
  </w:footnote>
  <w:footnote w:id="63">
    <w:p w:rsidR="00803603" w:rsidRPr="00677BC1" w:rsidRDefault="00803603"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4C7C05">
        <w:rPr>
          <w:lang w:val="en-US"/>
        </w:rPr>
        <w:t>7.1.2</w:t>
      </w:r>
      <w:r w:rsidRPr="00677BC1">
        <w:rPr>
          <w:lang w:val="en-US"/>
        </w:rPr>
        <w:fldChar w:fldCharType="end"/>
      </w:r>
      <w:r w:rsidRPr="00677BC1">
        <w:rPr>
          <w:lang w:val="en-US"/>
        </w:rPr>
        <w:t>).</w:t>
      </w:r>
    </w:p>
  </w:footnote>
  <w:footnote w:id="64">
    <w:p w:rsidR="00803603" w:rsidRPr="00677BC1" w:rsidRDefault="00803603">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5">
    <w:p w:rsidR="00803603" w:rsidRPr="00677BC1" w:rsidRDefault="00803603">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w:t>
      </w:r>
      <w:r>
        <w:rPr>
          <w:lang w:val="en-US"/>
        </w:rPr>
        <w:t xml:space="preserve">most </w:t>
      </w:r>
      <w:r w:rsidRPr="00677BC1">
        <w:rPr>
          <w:lang w:val="en-US"/>
        </w:rPr>
        <w:t xml:space="preserve">often declared </w:t>
      </w:r>
      <w:r>
        <w:rPr>
          <w:lang w:val="en-US"/>
        </w:rPr>
        <w:t>“statically” (as class variables)</w:t>
      </w:r>
      <w:r w:rsidRPr="00677BC1">
        <w:rPr>
          <w:lang w:val="en-US"/>
        </w:rPr>
        <w:t xml:space="preserve"> at stations.</w:t>
      </w:r>
    </w:p>
  </w:footnote>
  <w:footnote w:id="66">
    <w:p w:rsidR="00803603" w:rsidRPr="00677BC1" w:rsidRDefault="00803603">
      <w:pPr>
        <w:pStyle w:val="FootnoteText"/>
        <w:rPr>
          <w:lang w:val="en-US"/>
        </w:rPr>
      </w:pPr>
      <w:r w:rsidRPr="00677BC1">
        <w:rPr>
          <w:rStyle w:val="FootnoteReference"/>
          <w:lang w:val="en-US"/>
        </w:rPr>
        <w:footnoteRef/>
      </w:r>
      <w:r w:rsidRPr="00677BC1">
        <w:rPr>
          <w:lang w:val="en-US"/>
        </w:rPr>
        <w:t xml:space="preserve"> Many tra</w:t>
      </w:r>
      <w:r>
        <w:rPr>
          <w:lang w:val="en-US"/>
        </w:rPr>
        <w:t>ffi</w:t>
      </w:r>
      <w:r w:rsidRPr="00677BC1">
        <w:rPr>
          <w:lang w:val="en-US"/>
        </w:rPr>
        <w:t>c patterns are in fact de</w:t>
      </w:r>
      <w:r>
        <w:rPr>
          <w:lang w:val="en-US"/>
        </w:rPr>
        <w:t>fi</w:t>
      </w:r>
      <w:r w:rsidRPr="00677BC1">
        <w:rPr>
          <w:lang w:val="en-US"/>
        </w:rPr>
        <w:t>ned this way.</w:t>
      </w:r>
    </w:p>
  </w:footnote>
  <w:footnote w:id="67">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8">
    <w:p w:rsidR="00803603" w:rsidRPr="00677BC1" w:rsidRDefault="00803603">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9">
    <w:p w:rsidR="00803603" w:rsidRPr="00677BC1" w:rsidRDefault="00803603">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4C7C05">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4C7C05">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4C7C05">
        <w:rPr>
          <w:lang w:val="en-US"/>
        </w:rPr>
        <w:t>7.1.1</w:t>
      </w:r>
      <w:r w:rsidRPr="00677BC1">
        <w:rPr>
          <w:lang w:val="en-US"/>
        </w:rPr>
        <w:fldChar w:fldCharType="end"/>
      </w:r>
      <w:r w:rsidRPr="00677BC1">
        <w:rPr>
          <w:lang w:val="en-US"/>
        </w:rPr>
        <w:t xml:space="preserve"> for ways of extending the packet’s lifetime in the channel.</w:t>
      </w:r>
    </w:p>
  </w:footnote>
  <w:footnote w:id="70">
    <w:p w:rsidR="00803603" w:rsidRPr="00677BC1" w:rsidRDefault="00803603" w:rsidP="009F63FC">
      <w:pPr>
        <w:pStyle w:val="FootnoteText"/>
        <w:rPr>
          <w:lang w:val="en-US"/>
        </w:rPr>
      </w:pPr>
      <w:bookmarkStart w:id="424"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4C7C05">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bookmarkEnd w:id="424"/>
    </w:p>
  </w:footnote>
  <w:footnote w:id="71">
    <w:p w:rsidR="00803603" w:rsidRPr="00677BC1" w:rsidRDefault="00803603">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4C7C05">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p>
  </w:footnote>
  <w:footnote w:id="72">
    <w:p w:rsidR="00803603" w:rsidRPr="00677BC1" w:rsidRDefault="00803603"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4C7C05">
        <w:rPr>
          <w:lang w:val="en-US"/>
        </w:rPr>
        <w:t>B.5</w:t>
      </w:r>
      <w:r w:rsidRPr="00677BC1">
        <w:rPr>
          <w:lang w:val="en-US"/>
        </w:rPr>
        <w:fldChar w:fldCharType="end"/>
      </w:r>
      <w:r w:rsidRPr="00677BC1">
        <w:rPr>
          <w:lang w:val="en-US"/>
        </w:rPr>
        <w:t>).</w:t>
      </w:r>
    </w:p>
  </w:footnote>
  <w:footnote w:id="73">
    <w:p w:rsidR="00803603" w:rsidRPr="00677BC1" w:rsidRDefault="00803603"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4">
    <w:p w:rsidR="00803603" w:rsidRPr="00677BC1" w:rsidRDefault="00803603" w:rsidP="001C7334">
      <w:pPr>
        <w:pStyle w:val="FootnoteText"/>
        <w:rPr>
          <w:lang w:val="en-US"/>
        </w:rPr>
      </w:pPr>
      <w:r w:rsidRPr="00677BC1">
        <w:rPr>
          <w:rStyle w:val="FootnoteReference"/>
          <w:lang w:val="en-US"/>
        </w:rPr>
        <w:footnoteRef/>
      </w:r>
      <w:r w:rsidRPr="00677BC1">
        <w:rPr>
          <w:lang w:val="en-US"/>
        </w:rPr>
        <w:t xml:space="preserve"> Recall that the distances are speci</w:t>
      </w:r>
      <w:r>
        <w:rPr>
          <w:lang w:val="en-US"/>
        </w:rPr>
        <w:t>fi</w:t>
      </w:r>
      <w:r w:rsidRPr="00677BC1">
        <w:rPr>
          <w:lang w:val="en-US"/>
        </w:rPr>
        <w:t xml:space="preserve">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4C7C05">
        <w:rPr>
          <w:lang w:val="en-US"/>
        </w:rPr>
        <w:t>4.3.3</w:t>
      </w:r>
      <w:r w:rsidRPr="00677BC1">
        <w:rPr>
          <w:lang w:val="en-US"/>
        </w:rPr>
        <w:fldChar w:fldCharType="end"/>
      </w:r>
      <w:r w:rsidRPr="00677BC1">
        <w:rPr>
          <w:lang w:val="en-US"/>
        </w:rPr>
        <w:t>)</w:t>
      </w:r>
    </w:p>
  </w:footnote>
  <w:footnote w:id="75">
    <w:p w:rsidR="00803603" w:rsidRPr="00677BC1" w:rsidRDefault="00803603">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6">
    <w:p w:rsidR="00803603" w:rsidRPr="00677BC1" w:rsidRDefault="00803603">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7">
    <w:p w:rsidR="00803603" w:rsidRPr="00677BC1" w:rsidRDefault="00803603"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8">
    <w:p w:rsidR="00803603" w:rsidRPr="00677BC1" w:rsidRDefault="00803603">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9">
    <w:p w:rsidR="00803603" w:rsidRPr="00677BC1" w:rsidRDefault="00803603">
      <w:pPr>
        <w:pStyle w:val="FootnoteText"/>
        <w:rPr>
          <w:lang w:val="en-US"/>
        </w:rPr>
      </w:pPr>
      <w:r w:rsidRPr="00677BC1">
        <w:rPr>
          <w:rStyle w:val="FootnoteReference"/>
          <w:lang w:val="en-US"/>
        </w:rPr>
        <w:footnoteRef/>
      </w:r>
      <w:r w:rsidRPr="00677BC1">
        <w:rPr>
          <w:lang w:val="en-US"/>
        </w:rPr>
        <w:t xml:space="preserve"> They are internally; however, the user speci</w:t>
      </w:r>
      <w:r>
        <w:rPr>
          <w:lang w:val="en-US"/>
        </w:rPr>
        <w:t>fi</w:t>
      </w:r>
      <w:r w:rsidRPr="00677BC1">
        <w:rPr>
          <w:lang w:val="en-US"/>
        </w:rPr>
        <w:t xml:space="preserve">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4C7C05">
        <w:rPr>
          <w:lang w:val="en-US"/>
        </w:rPr>
        <w:t>4.5.2</w:t>
      </w:r>
      <w:r w:rsidRPr="00677BC1">
        <w:rPr>
          <w:lang w:val="en-US"/>
        </w:rPr>
        <w:fldChar w:fldCharType="end"/>
      </w:r>
      <w:r w:rsidRPr="00677BC1">
        <w:rPr>
          <w:lang w:val="en-US"/>
        </w:rPr>
        <w:t>).</w:t>
      </w:r>
    </w:p>
  </w:footnote>
  <w:footnote w:id="80">
    <w:p w:rsidR="00803603" w:rsidRPr="00677BC1" w:rsidRDefault="00803603">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81">
    <w:p w:rsidR="00803603" w:rsidRPr="00677BC1" w:rsidRDefault="00803603">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2">
    <w:p w:rsidR="00803603" w:rsidRPr="00677BC1" w:rsidRDefault="00803603">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3">
    <w:p w:rsidR="00803603" w:rsidRPr="00677BC1" w:rsidRDefault="00803603">
      <w:pPr>
        <w:pStyle w:val="FootnoteText"/>
        <w:rPr>
          <w:lang w:val="en-US"/>
        </w:rPr>
      </w:pPr>
      <w:bookmarkStart w:id="499"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9"/>
    </w:p>
  </w:footnote>
  <w:footnote w:id="84">
    <w:p w:rsidR="00803603" w:rsidRPr="00677BC1" w:rsidRDefault="00803603"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xml:space="preserve">): in many models the rate is </w:t>
      </w:r>
      <w:r>
        <w:rPr>
          <w:lang w:val="en-US"/>
        </w:rPr>
        <w:t>fi</w:t>
      </w:r>
      <w:r w:rsidRPr="00677BC1">
        <w:rPr>
          <w:lang w:val="en-US"/>
        </w:rPr>
        <w:t>xed and can thus be hardwired into the function.</w:t>
      </w:r>
    </w:p>
  </w:footnote>
  <w:footnote w:id="85">
    <w:p w:rsidR="00803603" w:rsidRPr="00677BC1" w:rsidRDefault="00803603">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6">
    <w:p w:rsidR="00803603" w:rsidRPr="00677BC1" w:rsidRDefault="00803603">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7">
    <w:p w:rsidR="00803603" w:rsidRPr="00677BC1" w:rsidRDefault="00803603">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8">
    <w:p w:rsidR="00803603" w:rsidRPr="00B514E2" w:rsidRDefault="00803603">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9">
    <w:p w:rsidR="00803603" w:rsidRPr="00677BC1" w:rsidRDefault="00803603">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4C7C05">
        <w:rPr>
          <w:lang w:val="en-US"/>
        </w:rPr>
        <w:t>6.2</w:t>
      </w:r>
      <w:r w:rsidRPr="00677BC1">
        <w:rPr>
          <w:lang w:val="en-US"/>
        </w:rPr>
        <w:fldChar w:fldCharType="end"/>
      </w:r>
      <w:r w:rsidRPr="00677BC1">
        <w:rPr>
          <w:lang w:val="en-US"/>
        </w:rPr>
        <w:t>.</w:t>
      </w:r>
    </w:p>
  </w:footnote>
  <w:footnote w:id="90">
    <w:p w:rsidR="00803603" w:rsidRPr="00677BC1" w:rsidRDefault="00803603"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4C7C05">
        <w:rPr>
          <w:lang w:val="en-US"/>
        </w:rPr>
        <w:t>12.5.2</w:t>
      </w:r>
      <w:r w:rsidRPr="00677BC1">
        <w:rPr>
          <w:lang w:val="en-US"/>
        </w:rPr>
        <w:fldChar w:fldCharType="end"/>
      </w:r>
      <w:r w:rsidRPr="00677BC1">
        <w:rPr>
          <w:lang w:val="en-US"/>
        </w:rPr>
        <w:t>).</w:t>
      </w:r>
    </w:p>
    <w:p w:rsidR="00803603" w:rsidRPr="00677BC1" w:rsidRDefault="00803603">
      <w:pPr>
        <w:pStyle w:val="FootnoteText"/>
        <w:rPr>
          <w:lang w:val="en-US"/>
        </w:rPr>
      </w:pPr>
    </w:p>
  </w:footnote>
  <w:footnote w:id="91">
    <w:p w:rsidR="00803603" w:rsidRPr="00677BC1" w:rsidRDefault="00803603"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2">
    <w:p w:rsidR="00803603" w:rsidRPr="00677BC1" w:rsidRDefault="00803603"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4C7C05">
        <w:rPr>
          <w:lang w:val="en-US"/>
        </w:rPr>
        <w:t>5.1.1</w:t>
      </w:r>
      <w:r w:rsidRPr="00677BC1">
        <w:rPr>
          <w:lang w:val="en-US"/>
        </w:rPr>
        <w:fldChar w:fldCharType="end"/>
      </w:r>
      <w:r w:rsidRPr="00677BC1">
        <w:rPr>
          <w:lang w:val="en-US"/>
        </w:rPr>
        <w:t>).</w:t>
      </w:r>
    </w:p>
  </w:footnote>
  <w:footnote w:id="93">
    <w:p w:rsidR="00803603" w:rsidRPr="00677BC1" w:rsidRDefault="00803603"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4">
    <w:p w:rsidR="00803603" w:rsidRPr="00677BC1" w:rsidRDefault="00803603"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5">
    <w:p w:rsidR="00803603" w:rsidRPr="00677BC1" w:rsidRDefault="00803603">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4C7C05">
        <w:rPr>
          <w:lang w:val="en-US"/>
        </w:rPr>
        <w:t>9.2.1</w:t>
      </w:r>
      <w:r w:rsidRPr="00677BC1">
        <w:rPr>
          <w:lang w:val="en-US"/>
        </w:rPr>
        <w:fldChar w:fldCharType="end"/>
      </w:r>
      <w:r w:rsidRPr="00677BC1">
        <w:rPr>
          <w:lang w:val="en-US"/>
        </w:rPr>
        <w:t>).</w:t>
      </w:r>
    </w:p>
  </w:footnote>
  <w:footnote w:id="96">
    <w:p w:rsidR="00803603" w:rsidRPr="00677BC1" w:rsidRDefault="00803603">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4C7C05">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7">
    <w:p w:rsidR="00803603" w:rsidRPr="00677BC1" w:rsidRDefault="00803603">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8">
    <w:p w:rsidR="00803603" w:rsidRPr="00677BC1" w:rsidRDefault="00803603"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4C7C05">
        <w:rPr>
          <w:lang w:val="en-US"/>
        </w:rPr>
        <w:t>B.5</w:t>
      </w:r>
      <w:r w:rsidRPr="00677BC1">
        <w:rPr>
          <w:lang w:val="en-US"/>
        </w:rPr>
        <w:fldChar w:fldCharType="end"/>
      </w:r>
      <w:r w:rsidRPr="00677BC1">
        <w:rPr>
          <w:lang w:val="en-US"/>
        </w:rPr>
        <w:t>).</w:t>
      </w:r>
    </w:p>
    <w:p w:rsidR="00803603" w:rsidRPr="00677BC1" w:rsidRDefault="00803603">
      <w:pPr>
        <w:pStyle w:val="FootnoteText"/>
        <w:rPr>
          <w:lang w:val="en-US"/>
        </w:rPr>
      </w:pPr>
    </w:p>
  </w:footnote>
  <w:footnote w:id="99">
    <w:p w:rsidR="00803603" w:rsidRPr="00677BC1" w:rsidRDefault="00803603"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4C7C05">
        <w:rPr>
          <w:lang w:val="en-US"/>
        </w:rPr>
        <w:t>8.2.3</w:t>
      </w:r>
      <w:r w:rsidRPr="00677BC1">
        <w:rPr>
          <w:lang w:val="en-US"/>
        </w:rPr>
        <w:fldChar w:fldCharType="end"/>
      </w:r>
      <w:r w:rsidRPr="00677BC1">
        <w:rPr>
          <w:lang w:val="en-US"/>
        </w:rPr>
        <w:t>), the counters are not incremented.</w:t>
      </w:r>
    </w:p>
    <w:p w:rsidR="00803603" w:rsidRPr="00677BC1" w:rsidRDefault="00803603">
      <w:pPr>
        <w:pStyle w:val="FootnoteText"/>
        <w:rPr>
          <w:lang w:val="en-US"/>
        </w:rPr>
      </w:pPr>
    </w:p>
  </w:footnote>
  <w:footnote w:id="100">
    <w:p w:rsidR="00803603" w:rsidRPr="00677BC1" w:rsidRDefault="00803603">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4C7C05">
        <w:rPr>
          <w:lang w:val="en-US"/>
        </w:rPr>
        <w:t>C.1</w:t>
      </w:r>
      <w:r w:rsidRPr="00677BC1">
        <w:rPr>
          <w:lang w:val="en-US"/>
        </w:rPr>
        <w:fldChar w:fldCharType="end"/>
      </w:r>
      <w:r w:rsidRPr="00677BC1">
        <w:rPr>
          <w:lang w:val="en-US"/>
        </w:rPr>
        <w:t>).</w:t>
      </w:r>
    </w:p>
  </w:footnote>
  <w:footnote w:id="101">
    <w:p w:rsidR="00803603" w:rsidRPr="00677BC1" w:rsidRDefault="00803603"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4C7C05">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4C7C05">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4C7C05">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803603" w:rsidRPr="00677BC1" w:rsidRDefault="00803603">
      <w:pPr>
        <w:pStyle w:val="FootnoteText"/>
        <w:rPr>
          <w:lang w:val="en-US"/>
        </w:rPr>
      </w:pPr>
    </w:p>
  </w:footnote>
  <w:footnote w:id="102">
    <w:p w:rsidR="00803603" w:rsidRPr="00677BC1" w:rsidRDefault="00803603">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3">
    <w:p w:rsidR="00803603" w:rsidRPr="009139D1" w:rsidRDefault="00803603"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sidR="004C7C05">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4">
    <w:p w:rsidR="00803603" w:rsidRPr="00677BC1" w:rsidRDefault="00803603">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5">
    <w:p w:rsidR="00803603" w:rsidRPr="00677BC1" w:rsidRDefault="00803603">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4C7C05">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4C7C05">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6">
    <w:p w:rsidR="00803603" w:rsidRPr="00677BC1" w:rsidRDefault="00803603">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4C7C05">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7">
    <w:p w:rsidR="00803603" w:rsidRPr="00677BC1" w:rsidRDefault="00803603">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8">
    <w:p w:rsidR="00803603" w:rsidRPr="00677BC1" w:rsidRDefault="00803603"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9">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10">
    <w:p w:rsidR="00803603" w:rsidRPr="00677BC1" w:rsidRDefault="00803603">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End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4C7C05">
            <w:rPr>
              <w:noProof/>
              <w:lang w:val="en-US"/>
            </w:rPr>
            <w:t xml:space="preserve"> </w:t>
          </w:r>
          <w:r w:rsidR="004C7C05" w:rsidRPr="004C7C05">
            <w:rPr>
              <w:noProof/>
              <w:lang w:val="en-US"/>
            </w:rPr>
            <w:t>[28]</w:t>
          </w:r>
          <w:r w:rsidRPr="00677BC1">
            <w:rPr>
              <w:lang w:val="en-US"/>
            </w:rPr>
            <w:fldChar w:fldCharType="end"/>
          </w:r>
        </w:sdtContent>
      </w:sdt>
      <w:r w:rsidRPr="00677BC1">
        <w:rPr>
          <w:lang w:val="en-US"/>
        </w:rPr>
        <w:t>.</w:t>
      </w:r>
    </w:p>
  </w:footnote>
  <w:footnote w:id="111">
    <w:p w:rsidR="00803603" w:rsidRPr="00677BC1" w:rsidRDefault="00803603">
      <w:pPr>
        <w:pStyle w:val="FootnoteText"/>
        <w:rPr>
          <w:lang w:val="en-US"/>
        </w:rPr>
      </w:pPr>
      <w:r w:rsidRPr="00677BC1">
        <w:rPr>
          <w:rStyle w:val="FootnoteReference"/>
          <w:lang w:val="en-US"/>
        </w:rPr>
        <w:footnoteRef/>
      </w:r>
      <w:r w:rsidRPr="00677BC1">
        <w:rPr>
          <w:lang w:val="en-US"/>
        </w:rPr>
        <w:t xml:space="preserve"> See footnote </w:t>
      </w:r>
      <w:r>
        <w:rPr>
          <w:lang w:val="en-US"/>
        </w:rPr>
        <w:fldChar w:fldCharType="begin"/>
      </w:r>
      <w:r>
        <w:rPr>
          <w:lang w:val="en-US"/>
        </w:rPr>
        <w:instrText xml:space="preserve"> NOTEREF _Ref515917131 \h </w:instrText>
      </w:r>
      <w:r>
        <w:rPr>
          <w:lang w:val="en-US"/>
        </w:rPr>
      </w:r>
      <w:r>
        <w:rPr>
          <w:lang w:val="en-US"/>
        </w:rPr>
        <w:fldChar w:fldCharType="separate"/>
      </w:r>
      <w:r w:rsidR="004C7C05">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AA177E">
        <w:rPr>
          <w:noProof/>
          <w:lang w:val="en-US"/>
        </w:rPr>
        <w:t>110</w:t>
      </w:r>
      <w:r>
        <w:rPr>
          <w:lang w:val="en-US"/>
        </w:rPr>
        <w:fldChar w:fldCharType="end"/>
      </w:r>
      <w:r w:rsidRPr="00677BC1">
        <w:rPr>
          <w:lang w:val="en-US"/>
        </w:rPr>
        <w:t>.</w:t>
      </w:r>
    </w:p>
  </w:footnote>
  <w:footnote w:id="112">
    <w:p w:rsidR="00803603" w:rsidRPr="00677BC1" w:rsidRDefault="00803603">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w:instrText>
      </w:r>
      <w:bookmarkStart w:id="701" w:name="_Hlk515655992"/>
      <w:r>
        <w:rPr>
          <w:lang w:val="pl-PL"/>
        </w:rPr>
        <w:instrText>Vi</w:instrText>
      </w:r>
      <w:r w:rsidRPr="00936212">
        <w:instrText xml:space="preserve">rtual </w:instrText>
      </w:r>
      <w:r>
        <w:rPr>
          <w:lang w:val="pl-PL"/>
        </w:rPr>
        <w:instrText>U</w:instrText>
      </w:r>
      <w:r w:rsidRPr="00936212">
        <w:instrText xml:space="preserve">nderlay </w:instrText>
      </w:r>
      <w:r>
        <w:rPr>
          <w:lang w:val="pl-PL"/>
        </w:rPr>
        <w:instrText>E</w:instrText>
      </w:r>
      <w:r w:rsidRPr="00936212">
        <w:instrText xml:space="preserve">xecution </w:instrText>
      </w:r>
      <w:r>
        <w:rPr>
          <w:lang w:val="pl-PL"/>
        </w:rPr>
        <w:instrText>E</w:instrText>
      </w:r>
      <w:r w:rsidRPr="00936212">
        <w:instrText>ngine</w:instrText>
      </w:r>
      <w:bookmarkEnd w:id="701"/>
      <w:r w:rsidRPr="00936212">
        <w:instrText>)</w:instrText>
      </w:r>
      <w:r>
        <w:instrText xml:space="preserve">" </w:instrText>
      </w:r>
      <w:r>
        <w:fldChar w:fldCharType="end"/>
      </w:r>
      <w:r w:rsidRPr="00677BC1">
        <w:rPr>
          <w:lang w:val="en-US"/>
        </w:rPr>
        <w:t xml:space="preserve"> </w:t>
      </w:r>
      <w:sdt>
        <w:sdtPr>
          <w:rPr>
            <w:lang w:val="en-US"/>
          </w:rPr>
          <w:id w:val="2048340722"/>
          <w:citation/>
        </w:sdtPr>
        <w:sdtEnd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4C7C05" w:rsidRPr="004C7C05">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3">
    <w:p w:rsidR="00803603" w:rsidRPr="00677BC1" w:rsidRDefault="00803603">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4C7C05">
        <w:rPr>
          <w:lang w:val="en-US"/>
        </w:rPr>
        <w:t>4.4.3</w:t>
      </w:r>
      <w:r w:rsidRPr="00677BC1">
        <w:rPr>
          <w:lang w:val="en-US"/>
        </w:rPr>
        <w:fldChar w:fldCharType="end"/>
      </w:r>
      <w:r w:rsidRPr="00677BC1">
        <w:rPr>
          <w:lang w:val="en-US"/>
        </w:rPr>
        <w:t>.</w:t>
      </w:r>
    </w:p>
  </w:footnote>
  <w:footnote w:id="114">
    <w:p w:rsidR="00803603" w:rsidRPr="00677BC1" w:rsidRDefault="00803603">
      <w:pPr>
        <w:pStyle w:val="FootnoteText"/>
        <w:rPr>
          <w:lang w:val="en-US"/>
        </w:rPr>
      </w:pPr>
      <w:r w:rsidRPr="00677BC1">
        <w:rPr>
          <w:rStyle w:val="FootnoteReference"/>
          <w:lang w:val="en-US"/>
        </w:rPr>
        <w:footnoteRef/>
      </w:r>
      <w:r w:rsidRPr="00677BC1">
        <w:rPr>
          <w:lang w:val="en-US"/>
        </w:rPr>
        <w:t xml:space="preserve"> Again, see footnote </w:t>
      </w:r>
      <w:r>
        <w:rPr>
          <w:lang w:val="en-US"/>
        </w:rPr>
        <w:fldChar w:fldCharType="begin"/>
      </w:r>
      <w:r>
        <w:rPr>
          <w:lang w:val="en-US"/>
        </w:rPr>
        <w:instrText xml:space="preserve"> NOTEREF _Ref515917131 \h </w:instrText>
      </w:r>
      <w:r>
        <w:rPr>
          <w:lang w:val="en-US"/>
        </w:rPr>
      </w:r>
      <w:r>
        <w:rPr>
          <w:lang w:val="en-US"/>
        </w:rPr>
        <w:fldChar w:fldCharType="separate"/>
      </w:r>
      <w:r w:rsidR="004C7C05">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AA177E">
        <w:rPr>
          <w:noProof/>
          <w:lang w:val="en-US"/>
        </w:rPr>
        <w:t>110</w:t>
      </w:r>
      <w:r>
        <w:rPr>
          <w:lang w:val="en-US"/>
        </w:rPr>
        <w:fldChar w:fldCharType="end"/>
      </w:r>
      <w:r w:rsidRPr="00677BC1">
        <w:rPr>
          <w:lang w:val="en-US"/>
        </w:rPr>
        <w:t>.</w:t>
      </w:r>
    </w:p>
  </w:footnote>
  <w:footnote w:id="115">
    <w:p w:rsidR="00803603" w:rsidRPr="00677BC1" w:rsidRDefault="00803603">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6">
    <w:p w:rsidR="00803603" w:rsidRPr="00677BC1" w:rsidRDefault="00803603">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4C7C05">
        <w:rPr>
          <w:lang w:val="en-US"/>
        </w:rPr>
        <w:t>8.2.4</w:t>
      </w:r>
      <w:r w:rsidRPr="00677BC1">
        <w:rPr>
          <w:lang w:val="en-US"/>
        </w:rPr>
        <w:fldChar w:fldCharType="end"/>
      </w:r>
      <w:r w:rsidRPr="00677BC1">
        <w:rPr>
          <w:lang w:val="en-US"/>
        </w:rPr>
        <w:t>)</w:t>
      </w:r>
    </w:p>
  </w:footnote>
  <w:footnote w:id="117">
    <w:p w:rsidR="00803603" w:rsidRPr="00677BC1" w:rsidRDefault="00803603">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8">
    <w:p w:rsidR="00803603" w:rsidRPr="00677BC1" w:rsidRDefault="00803603"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803603" w:rsidRPr="00677BC1" w:rsidRDefault="00803603">
      <w:pPr>
        <w:pStyle w:val="FootnoteText"/>
        <w:rPr>
          <w:lang w:val="en-US"/>
        </w:rPr>
      </w:pPr>
    </w:p>
  </w:footnote>
  <w:footnote w:id="119">
    <w:p w:rsidR="00803603" w:rsidRPr="00677BC1" w:rsidRDefault="00803603">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20">
    <w:p w:rsidR="00803603" w:rsidRPr="00677BC1" w:rsidRDefault="00803603">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21">
    <w:p w:rsidR="00803603" w:rsidRPr="00677BC1" w:rsidRDefault="00803603">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2">
    <w:p w:rsidR="00803603" w:rsidRPr="00677BC1" w:rsidRDefault="00803603">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3">
    <w:p w:rsidR="00803603" w:rsidRPr="00677BC1" w:rsidRDefault="00803603">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4">
    <w:p w:rsidR="00803603" w:rsidRPr="00677BC1" w:rsidRDefault="00803603">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w:instrText>
      </w:r>
      <w:r w:rsidRPr="000D04D2">
        <w:rPr>
          <w:lang w:val="pl-PL"/>
        </w:rPr>
        <w:instrText>Vi</w:instrText>
      </w:r>
      <w:r w:rsidRPr="000D04D2">
        <w:rPr>
          <w:lang w:val="en-US"/>
        </w:rPr>
        <w:instrText xml:space="preserve">rtual </w:instrText>
      </w:r>
      <w:r w:rsidRPr="000D04D2">
        <w:rPr>
          <w:lang w:val="pl-PL"/>
        </w:rPr>
        <w:instrText>U</w:instrText>
      </w:r>
      <w:r w:rsidRPr="000D04D2">
        <w:rPr>
          <w:lang w:val="en-US"/>
        </w:rPr>
        <w:instrText xml:space="preserve">nderlay </w:instrText>
      </w:r>
      <w:r w:rsidRPr="000D04D2">
        <w:rPr>
          <w:lang w:val="pl-PL"/>
        </w:rPr>
        <w:instrText>E</w:instrText>
      </w:r>
      <w:r w:rsidRPr="000D04D2">
        <w:rPr>
          <w:lang w:val="en-US"/>
        </w:rPr>
        <w:instrText xml:space="preserve">xecution </w:instrText>
      </w:r>
      <w:r w:rsidRPr="000D04D2">
        <w:rPr>
          <w:lang w:val="pl-PL"/>
        </w:rPr>
        <w:instrText>E</w:instrText>
      </w:r>
      <w:r w:rsidRPr="000D04D2">
        <w:rPr>
          <w:lang w:val="en-US"/>
        </w:rPr>
        <w:instrText>ngine</w:instrText>
      </w:r>
      <w:r w:rsidRPr="00936212">
        <w:instrText>)</w:instrText>
      </w:r>
      <w:r>
        <w:instrText xml:space="preserve">" </w:instrText>
      </w:r>
      <w:r>
        <w:fldChar w:fldCharType="end"/>
      </w:r>
      <w:r w:rsidRPr="00677BC1">
        <w:rPr>
          <w:lang w:val="en-US"/>
        </w:rPr>
        <w:t xml:space="preserve"> compatibility</w:t>
      </w:r>
      <w:sdt>
        <w:sdtPr>
          <w:rPr>
            <w:lang w:val="en-US"/>
          </w:rPr>
          <w:id w:val="671458286"/>
          <w:citation/>
        </w:sdtPr>
        <w:sdtEnd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4C7C05">
            <w:rPr>
              <w:noProof/>
              <w:lang w:val="en-US"/>
            </w:rPr>
            <w:t xml:space="preserve"> </w:t>
          </w:r>
          <w:r w:rsidR="004C7C05" w:rsidRPr="004C7C05">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End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4C7C05" w:rsidRPr="004C7C05">
            <w:rPr>
              <w:noProof/>
              <w:lang w:val="en-US"/>
            </w:rPr>
            <w:t>[36]</w:t>
          </w:r>
          <w:r w:rsidRPr="00677BC1">
            <w:rPr>
              <w:lang w:val="en-US"/>
            </w:rPr>
            <w:fldChar w:fldCharType="end"/>
          </w:r>
        </w:sdtContent>
      </w:sdt>
      <w:r w:rsidRPr="00677BC1">
        <w:rPr>
          <w:lang w:val="en-US"/>
        </w:rPr>
        <w:t>.</w:t>
      </w:r>
    </w:p>
  </w:footnote>
  <w:footnote w:id="125">
    <w:p w:rsidR="00803603" w:rsidRPr="00677BC1" w:rsidRDefault="00803603">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6">
    <w:p w:rsidR="00803603" w:rsidRPr="00677BC1" w:rsidRDefault="00803603">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7">
    <w:p w:rsidR="00803603" w:rsidRPr="00677BC1" w:rsidRDefault="00803603">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8">
    <w:p w:rsidR="00803603" w:rsidRPr="00677BC1" w:rsidRDefault="00803603"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4C7C05">
        <w:rPr>
          <w:lang w:val="en-US"/>
        </w:rPr>
        <w:t>5.1.8</w:t>
      </w:r>
      <w:r w:rsidRPr="00677BC1">
        <w:rPr>
          <w:lang w:val="en-US"/>
        </w:rPr>
        <w:fldChar w:fldCharType="end"/>
      </w:r>
      <w:r w:rsidRPr="00677BC1">
        <w:rPr>
          <w:lang w:val="en-US"/>
        </w:rPr>
        <w:t>.</w:t>
      </w:r>
    </w:p>
    <w:p w:rsidR="00803603" w:rsidRPr="00677BC1" w:rsidRDefault="00803603" w:rsidP="00C0561D">
      <w:pPr>
        <w:pStyle w:val="FootnoteText"/>
        <w:rPr>
          <w:lang w:val="en-US"/>
        </w:rPr>
      </w:pPr>
    </w:p>
  </w:footnote>
  <w:footnote w:id="129">
    <w:p w:rsidR="00803603" w:rsidRPr="00677BC1" w:rsidRDefault="00803603">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30">
    <w:p w:rsidR="00803603" w:rsidRPr="00677BC1" w:rsidRDefault="00803603">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31">
    <w:p w:rsidR="00803603" w:rsidRPr="00677BC1" w:rsidRDefault="00803603">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2">
    <w:p w:rsidR="00803603" w:rsidRPr="00677BC1" w:rsidRDefault="00803603">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3">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is the nickname, if one is de</w:t>
      </w:r>
      <w:r>
        <w:rPr>
          <w:lang w:val="en-US"/>
        </w:rPr>
        <w:t>fi</w:t>
      </w:r>
      <w:r w:rsidRPr="00677BC1">
        <w:rPr>
          <w:lang w:val="en-US"/>
        </w:rPr>
        <w:t>ned, or the standard name, otherwise.</w:t>
      </w:r>
    </w:p>
  </w:footnote>
  <w:footnote w:id="134">
    <w:p w:rsidR="00803603" w:rsidRPr="00677BC1" w:rsidRDefault="00803603">
      <w:pPr>
        <w:pStyle w:val="FootnoteText"/>
        <w:rPr>
          <w:lang w:val="en-US"/>
        </w:rPr>
      </w:pPr>
      <w:r w:rsidRPr="00677BC1">
        <w:rPr>
          <w:rStyle w:val="FootnoteReference"/>
          <w:lang w:val="en-US"/>
        </w:rPr>
        <w:footnoteRef/>
      </w:r>
      <w:r w:rsidRPr="00677BC1">
        <w:rPr>
          <w:lang w:val="en-US"/>
        </w:rPr>
        <w:t xml:space="preserve"> This is rather typical for windows with unde</w:t>
      </w:r>
      <w:r>
        <w:rPr>
          <w:lang w:val="en-US"/>
        </w:rPr>
        <w:t>fi</w:t>
      </w:r>
      <w:r w:rsidRPr="00677BC1">
        <w:rPr>
          <w:lang w:val="en-US"/>
        </w:rPr>
        <w:t>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4C7C05">
        <w:rPr>
          <w:lang w:val="en-US"/>
        </w:rPr>
        <w:t>C.4.6</w:t>
      </w:r>
      <w:r w:rsidRPr="00677BC1">
        <w:rPr>
          <w:lang w:val="en-US"/>
        </w:rPr>
        <w:fldChar w:fldCharType="end"/>
      </w:r>
      <w:r w:rsidRPr="00677BC1">
        <w:rPr>
          <w:lang w:val="en-US"/>
        </w:rPr>
        <w:t>).</w:t>
      </w:r>
    </w:p>
  </w:footnote>
  <w:footnote w:id="135">
    <w:p w:rsidR="00803603" w:rsidRPr="00677BC1" w:rsidRDefault="00803603">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4C7C05">
        <w:rPr>
          <w:lang w:val="en-US"/>
        </w:rPr>
        <w:t>C.7.3</w:t>
      </w:r>
      <w:r w:rsidRPr="00677BC1">
        <w:rPr>
          <w:lang w:val="en-US"/>
        </w:rPr>
        <w:fldChar w:fldCharType="end"/>
      </w:r>
      <w:r w:rsidRPr="00677BC1">
        <w:rPr>
          <w:lang w:val="en-US"/>
        </w:rPr>
        <w:t>).</w:t>
      </w:r>
    </w:p>
  </w:footnote>
  <w:footnote w:id="136">
    <w:p w:rsidR="00803603" w:rsidRPr="00677BC1" w:rsidRDefault="00803603">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Pr="004849BC" w:rsidRDefault="00803603"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Pr="00A851C6" w:rsidRDefault="00803603"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603" w:rsidRDefault="00803603"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933"/>
    <w:rsid w:val="00000948"/>
    <w:rsid w:val="00000AA8"/>
    <w:rsid w:val="000010DB"/>
    <w:rsid w:val="000029B2"/>
    <w:rsid w:val="00003093"/>
    <w:rsid w:val="00003950"/>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1630"/>
    <w:rsid w:val="0004186C"/>
    <w:rsid w:val="0004231E"/>
    <w:rsid w:val="0004301C"/>
    <w:rsid w:val="0004326F"/>
    <w:rsid w:val="0004398F"/>
    <w:rsid w:val="00043C1A"/>
    <w:rsid w:val="00043FF5"/>
    <w:rsid w:val="00045446"/>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220B"/>
    <w:rsid w:val="000839D7"/>
    <w:rsid w:val="000849E2"/>
    <w:rsid w:val="00084B29"/>
    <w:rsid w:val="00084DAB"/>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B0561"/>
    <w:rsid w:val="000B094E"/>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A1A"/>
    <w:rsid w:val="000B6D36"/>
    <w:rsid w:val="000B7327"/>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1710"/>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187"/>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7C0"/>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37D"/>
    <w:rsid w:val="001C07FD"/>
    <w:rsid w:val="001C0C1A"/>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6704"/>
    <w:rsid w:val="00267134"/>
    <w:rsid w:val="002671A9"/>
    <w:rsid w:val="00267270"/>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4FBB"/>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355B"/>
    <w:rsid w:val="002A3D00"/>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E1136"/>
    <w:rsid w:val="002E1B36"/>
    <w:rsid w:val="002E2274"/>
    <w:rsid w:val="002E2653"/>
    <w:rsid w:val="002E2F1A"/>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6268"/>
    <w:rsid w:val="0032728E"/>
    <w:rsid w:val="003279C8"/>
    <w:rsid w:val="00327E89"/>
    <w:rsid w:val="00330A69"/>
    <w:rsid w:val="00330D48"/>
    <w:rsid w:val="00330EEC"/>
    <w:rsid w:val="00331221"/>
    <w:rsid w:val="003321D6"/>
    <w:rsid w:val="00335CCC"/>
    <w:rsid w:val="00336BAA"/>
    <w:rsid w:val="00337238"/>
    <w:rsid w:val="00337C1C"/>
    <w:rsid w:val="003405DB"/>
    <w:rsid w:val="00340CC0"/>
    <w:rsid w:val="00340EB3"/>
    <w:rsid w:val="0034275E"/>
    <w:rsid w:val="00342B04"/>
    <w:rsid w:val="003432D9"/>
    <w:rsid w:val="00343DD3"/>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27B"/>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3B3D"/>
    <w:rsid w:val="003C47AF"/>
    <w:rsid w:val="003C5333"/>
    <w:rsid w:val="003C5CAC"/>
    <w:rsid w:val="003C63F2"/>
    <w:rsid w:val="003C67A7"/>
    <w:rsid w:val="003C7F7F"/>
    <w:rsid w:val="003D06AE"/>
    <w:rsid w:val="003D0941"/>
    <w:rsid w:val="003D0FDA"/>
    <w:rsid w:val="003D1F88"/>
    <w:rsid w:val="003D3110"/>
    <w:rsid w:val="003D39AF"/>
    <w:rsid w:val="003D4515"/>
    <w:rsid w:val="003D4BA3"/>
    <w:rsid w:val="003D50FE"/>
    <w:rsid w:val="003D5305"/>
    <w:rsid w:val="003D535D"/>
    <w:rsid w:val="003D583B"/>
    <w:rsid w:val="003D72F3"/>
    <w:rsid w:val="003D7950"/>
    <w:rsid w:val="003D7CBD"/>
    <w:rsid w:val="003D7D9D"/>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4FB"/>
    <w:rsid w:val="00424F73"/>
    <w:rsid w:val="0042568B"/>
    <w:rsid w:val="00425B28"/>
    <w:rsid w:val="00426BC2"/>
    <w:rsid w:val="00427875"/>
    <w:rsid w:val="004300EE"/>
    <w:rsid w:val="00430C87"/>
    <w:rsid w:val="004312DE"/>
    <w:rsid w:val="00431F77"/>
    <w:rsid w:val="004331C6"/>
    <w:rsid w:val="0043334C"/>
    <w:rsid w:val="00433450"/>
    <w:rsid w:val="00433E25"/>
    <w:rsid w:val="00433F12"/>
    <w:rsid w:val="00434538"/>
    <w:rsid w:val="00435BF9"/>
    <w:rsid w:val="00435F9C"/>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65C0"/>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4FAF"/>
    <w:rsid w:val="004C505F"/>
    <w:rsid w:val="004C5EF1"/>
    <w:rsid w:val="004C7369"/>
    <w:rsid w:val="004C74FD"/>
    <w:rsid w:val="004C7C05"/>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9B"/>
    <w:rsid w:val="004E3B9F"/>
    <w:rsid w:val="004E4489"/>
    <w:rsid w:val="004E5236"/>
    <w:rsid w:val="004E5C05"/>
    <w:rsid w:val="004E5E49"/>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1975"/>
    <w:rsid w:val="00501FB5"/>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EF8"/>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47F4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1CA9"/>
    <w:rsid w:val="005627ED"/>
    <w:rsid w:val="005655CA"/>
    <w:rsid w:val="005657A3"/>
    <w:rsid w:val="005672CC"/>
    <w:rsid w:val="00567B83"/>
    <w:rsid w:val="00570ED2"/>
    <w:rsid w:val="00570F75"/>
    <w:rsid w:val="005716F3"/>
    <w:rsid w:val="00571704"/>
    <w:rsid w:val="00572354"/>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0E1"/>
    <w:rsid w:val="005901B8"/>
    <w:rsid w:val="0059081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8"/>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503"/>
    <w:rsid w:val="005F2B81"/>
    <w:rsid w:val="005F35AD"/>
    <w:rsid w:val="005F3810"/>
    <w:rsid w:val="005F3F62"/>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4C1D"/>
    <w:rsid w:val="006060A5"/>
    <w:rsid w:val="006065A5"/>
    <w:rsid w:val="006065CA"/>
    <w:rsid w:val="0060664D"/>
    <w:rsid w:val="00606DDC"/>
    <w:rsid w:val="00606E88"/>
    <w:rsid w:val="00607280"/>
    <w:rsid w:val="00607497"/>
    <w:rsid w:val="006123E8"/>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3D"/>
    <w:rsid w:val="006202F7"/>
    <w:rsid w:val="00621362"/>
    <w:rsid w:val="006215EA"/>
    <w:rsid w:val="006223A6"/>
    <w:rsid w:val="00623B5F"/>
    <w:rsid w:val="00623B7A"/>
    <w:rsid w:val="00626055"/>
    <w:rsid w:val="0062678E"/>
    <w:rsid w:val="00626C75"/>
    <w:rsid w:val="00627180"/>
    <w:rsid w:val="00627282"/>
    <w:rsid w:val="006278D5"/>
    <w:rsid w:val="006278FE"/>
    <w:rsid w:val="00627AAB"/>
    <w:rsid w:val="00630226"/>
    <w:rsid w:val="00630455"/>
    <w:rsid w:val="00631B49"/>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7E7"/>
    <w:rsid w:val="00650DDE"/>
    <w:rsid w:val="006510F5"/>
    <w:rsid w:val="00651391"/>
    <w:rsid w:val="00653FC1"/>
    <w:rsid w:val="00654E5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49"/>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AAE"/>
    <w:rsid w:val="006D7C7E"/>
    <w:rsid w:val="006E08BF"/>
    <w:rsid w:val="006E0A5D"/>
    <w:rsid w:val="006E19C1"/>
    <w:rsid w:val="006E2319"/>
    <w:rsid w:val="006E4A47"/>
    <w:rsid w:val="006E51FA"/>
    <w:rsid w:val="006E556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237"/>
    <w:rsid w:val="00752DA1"/>
    <w:rsid w:val="007530F9"/>
    <w:rsid w:val="00753841"/>
    <w:rsid w:val="00755216"/>
    <w:rsid w:val="0075580D"/>
    <w:rsid w:val="00756CB7"/>
    <w:rsid w:val="00756D01"/>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128C"/>
    <w:rsid w:val="00772FF1"/>
    <w:rsid w:val="00773227"/>
    <w:rsid w:val="00773E14"/>
    <w:rsid w:val="00774BEE"/>
    <w:rsid w:val="00776844"/>
    <w:rsid w:val="00776D6C"/>
    <w:rsid w:val="00776E1D"/>
    <w:rsid w:val="007779B0"/>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32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80E"/>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1F97"/>
    <w:rsid w:val="00822196"/>
    <w:rsid w:val="008226F9"/>
    <w:rsid w:val="00823895"/>
    <w:rsid w:val="00824B84"/>
    <w:rsid w:val="00824F4F"/>
    <w:rsid w:val="0082648E"/>
    <w:rsid w:val="00826600"/>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5FD7"/>
    <w:rsid w:val="008B6CBA"/>
    <w:rsid w:val="008B79B6"/>
    <w:rsid w:val="008C012B"/>
    <w:rsid w:val="008C039D"/>
    <w:rsid w:val="008C0948"/>
    <w:rsid w:val="008C318C"/>
    <w:rsid w:val="008C3604"/>
    <w:rsid w:val="008C4A18"/>
    <w:rsid w:val="008C51B1"/>
    <w:rsid w:val="008C51D8"/>
    <w:rsid w:val="008C6022"/>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884"/>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58F"/>
    <w:rsid w:val="008F0E28"/>
    <w:rsid w:val="008F0E2C"/>
    <w:rsid w:val="008F111B"/>
    <w:rsid w:val="008F1361"/>
    <w:rsid w:val="008F2D6F"/>
    <w:rsid w:val="008F35D4"/>
    <w:rsid w:val="008F50F3"/>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199F"/>
    <w:rsid w:val="00942636"/>
    <w:rsid w:val="009427F2"/>
    <w:rsid w:val="00942DF9"/>
    <w:rsid w:val="00942FFF"/>
    <w:rsid w:val="00943E57"/>
    <w:rsid w:val="009445E7"/>
    <w:rsid w:val="0094494D"/>
    <w:rsid w:val="0094517B"/>
    <w:rsid w:val="0094556A"/>
    <w:rsid w:val="009459DB"/>
    <w:rsid w:val="00945DF3"/>
    <w:rsid w:val="00946EC9"/>
    <w:rsid w:val="0095096A"/>
    <w:rsid w:val="00950C89"/>
    <w:rsid w:val="0095109C"/>
    <w:rsid w:val="00951441"/>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8FA"/>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4E31"/>
    <w:rsid w:val="009C579B"/>
    <w:rsid w:val="009C5911"/>
    <w:rsid w:val="009C6018"/>
    <w:rsid w:val="009C61FF"/>
    <w:rsid w:val="009C6486"/>
    <w:rsid w:val="009C7140"/>
    <w:rsid w:val="009D2502"/>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3D57"/>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3474"/>
    <w:rsid w:val="00A048CE"/>
    <w:rsid w:val="00A04AD0"/>
    <w:rsid w:val="00A05291"/>
    <w:rsid w:val="00A05FA3"/>
    <w:rsid w:val="00A0696B"/>
    <w:rsid w:val="00A078AF"/>
    <w:rsid w:val="00A0790F"/>
    <w:rsid w:val="00A0791E"/>
    <w:rsid w:val="00A07DD9"/>
    <w:rsid w:val="00A11576"/>
    <w:rsid w:val="00A11618"/>
    <w:rsid w:val="00A12DC4"/>
    <w:rsid w:val="00A1303A"/>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17E1"/>
    <w:rsid w:val="00A720AC"/>
    <w:rsid w:val="00A729CA"/>
    <w:rsid w:val="00A72B7A"/>
    <w:rsid w:val="00A72D35"/>
    <w:rsid w:val="00A72F03"/>
    <w:rsid w:val="00A732C5"/>
    <w:rsid w:val="00A73ACE"/>
    <w:rsid w:val="00A755E4"/>
    <w:rsid w:val="00A768D3"/>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35F0"/>
    <w:rsid w:val="00A94D83"/>
    <w:rsid w:val="00A9525C"/>
    <w:rsid w:val="00AA024F"/>
    <w:rsid w:val="00AA0385"/>
    <w:rsid w:val="00AA096F"/>
    <w:rsid w:val="00AA1226"/>
    <w:rsid w:val="00AA177E"/>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4147"/>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9AB"/>
    <w:rsid w:val="00AC6B02"/>
    <w:rsid w:val="00AC72B0"/>
    <w:rsid w:val="00AC73DD"/>
    <w:rsid w:val="00AC7BE6"/>
    <w:rsid w:val="00AD0307"/>
    <w:rsid w:val="00AD0474"/>
    <w:rsid w:val="00AD073A"/>
    <w:rsid w:val="00AD0D0C"/>
    <w:rsid w:val="00AD0FD9"/>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25E"/>
    <w:rsid w:val="00AF24CA"/>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DE0"/>
    <w:rsid w:val="00B114AE"/>
    <w:rsid w:val="00B1154B"/>
    <w:rsid w:val="00B11A92"/>
    <w:rsid w:val="00B11E96"/>
    <w:rsid w:val="00B13D67"/>
    <w:rsid w:val="00B141F8"/>
    <w:rsid w:val="00B14386"/>
    <w:rsid w:val="00B145D7"/>
    <w:rsid w:val="00B14929"/>
    <w:rsid w:val="00B14CF6"/>
    <w:rsid w:val="00B15590"/>
    <w:rsid w:val="00B15B53"/>
    <w:rsid w:val="00B15E04"/>
    <w:rsid w:val="00B16DA0"/>
    <w:rsid w:val="00B17BCE"/>
    <w:rsid w:val="00B20B6E"/>
    <w:rsid w:val="00B21BC6"/>
    <w:rsid w:val="00B247B2"/>
    <w:rsid w:val="00B25FE1"/>
    <w:rsid w:val="00B262F1"/>
    <w:rsid w:val="00B26BEE"/>
    <w:rsid w:val="00B27859"/>
    <w:rsid w:val="00B278A6"/>
    <w:rsid w:val="00B279B2"/>
    <w:rsid w:val="00B27ABB"/>
    <w:rsid w:val="00B32D22"/>
    <w:rsid w:val="00B32DCF"/>
    <w:rsid w:val="00B33A01"/>
    <w:rsid w:val="00B34C6D"/>
    <w:rsid w:val="00B34D64"/>
    <w:rsid w:val="00B35EBE"/>
    <w:rsid w:val="00B3771A"/>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284"/>
    <w:rsid w:val="00B84DEF"/>
    <w:rsid w:val="00B84DF3"/>
    <w:rsid w:val="00B854BA"/>
    <w:rsid w:val="00B85A5E"/>
    <w:rsid w:val="00B865A9"/>
    <w:rsid w:val="00B87A2B"/>
    <w:rsid w:val="00B90352"/>
    <w:rsid w:val="00B90733"/>
    <w:rsid w:val="00B915FD"/>
    <w:rsid w:val="00B924B6"/>
    <w:rsid w:val="00B92F4E"/>
    <w:rsid w:val="00B93082"/>
    <w:rsid w:val="00B93763"/>
    <w:rsid w:val="00B93D2F"/>
    <w:rsid w:val="00B94083"/>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A7BF9"/>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2257"/>
    <w:rsid w:val="00BD383C"/>
    <w:rsid w:val="00BD3D07"/>
    <w:rsid w:val="00BD40CA"/>
    <w:rsid w:val="00BD428F"/>
    <w:rsid w:val="00BD48DB"/>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1F34"/>
    <w:rsid w:val="00C12463"/>
    <w:rsid w:val="00C138CB"/>
    <w:rsid w:val="00C13D9B"/>
    <w:rsid w:val="00C1574A"/>
    <w:rsid w:val="00C160EB"/>
    <w:rsid w:val="00C166E8"/>
    <w:rsid w:val="00C16AB0"/>
    <w:rsid w:val="00C177FF"/>
    <w:rsid w:val="00C17BB1"/>
    <w:rsid w:val="00C206AB"/>
    <w:rsid w:val="00C2079C"/>
    <w:rsid w:val="00C214C7"/>
    <w:rsid w:val="00C215DE"/>
    <w:rsid w:val="00C21AF2"/>
    <w:rsid w:val="00C222E1"/>
    <w:rsid w:val="00C238FC"/>
    <w:rsid w:val="00C24FDB"/>
    <w:rsid w:val="00C25B57"/>
    <w:rsid w:val="00C25C5A"/>
    <w:rsid w:val="00C25E86"/>
    <w:rsid w:val="00C26393"/>
    <w:rsid w:val="00C26C45"/>
    <w:rsid w:val="00C2799C"/>
    <w:rsid w:val="00C27AB6"/>
    <w:rsid w:val="00C27C95"/>
    <w:rsid w:val="00C27E46"/>
    <w:rsid w:val="00C3145A"/>
    <w:rsid w:val="00C31B5E"/>
    <w:rsid w:val="00C32401"/>
    <w:rsid w:val="00C3246D"/>
    <w:rsid w:val="00C324D0"/>
    <w:rsid w:val="00C32DFA"/>
    <w:rsid w:val="00C32F12"/>
    <w:rsid w:val="00C32FB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6C3F"/>
    <w:rsid w:val="00C46F50"/>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620"/>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84E"/>
    <w:rsid w:val="00C66EED"/>
    <w:rsid w:val="00C670DF"/>
    <w:rsid w:val="00C6712C"/>
    <w:rsid w:val="00C67C9E"/>
    <w:rsid w:val="00C70642"/>
    <w:rsid w:val="00C70A2E"/>
    <w:rsid w:val="00C727C5"/>
    <w:rsid w:val="00C72A69"/>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6F2"/>
    <w:rsid w:val="00C93A47"/>
    <w:rsid w:val="00C9498B"/>
    <w:rsid w:val="00C9552F"/>
    <w:rsid w:val="00C967BD"/>
    <w:rsid w:val="00C96E81"/>
    <w:rsid w:val="00C978BF"/>
    <w:rsid w:val="00CA0296"/>
    <w:rsid w:val="00CA0608"/>
    <w:rsid w:val="00CA0AB7"/>
    <w:rsid w:val="00CA2505"/>
    <w:rsid w:val="00CA2676"/>
    <w:rsid w:val="00CA2B7F"/>
    <w:rsid w:val="00CA3621"/>
    <w:rsid w:val="00CA4676"/>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851"/>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1E6"/>
    <w:rsid w:val="00CE64A4"/>
    <w:rsid w:val="00CE6721"/>
    <w:rsid w:val="00CE6C04"/>
    <w:rsid w:val="00CE7653"/>
    <w:rsid w:val="00CF02C5"/>
    <w:rsid w:val="00CF07DC"/>
    <w:rsid w:val="00CF0EAD"/>
    <w:rsid w:val="00CF11BA"/>
    <w:rsid w:val="00CF16E6"/>
    <w:rsid w:val="00CF1C25"/>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19"/>
    <w:rsid w:val="00D05129"/>
    <w:rsid w:val="00D052C4"/>
    <w:rsid w:val="00D05679"/>
    <w:rsid w:val="00D07250"/>
    <w:rsid w:val="00D075E3"/>
    <w:rsid w:val="00D07E87"/>
    <w:rsid w:val="00D10088"/>
    <w:rsid w:val="00D1020B"/>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65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A4F"/>
    <w:rsid w:val="00D81AE3"/>
    <w:rsid w:val="00D82720"/>
    <w:rsid w:val="00D83266"/>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75C"/>
    <w:rsid w:val="00DA3460"/>
    <w:rsid w:val="00DA42BE"/>
    <w:rsid w:val="00DA4761"/>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4E8"/>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C68"/>
    <w:rsid w:val="00DE113A"/>
    <w:rsid w:val="00DE1E28"/>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4288"/>
    <w:rsid w:val="00DF46E1"/>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73"/>
    <w:rsid w:val="00E467FF"/>
    <w:rsid w:val="00E4688A"/>
    <w:rsid w:val="00E4758E"/>
    <w:rsid w:val="00E4772B"/>
    <w:rsid w:val="00E4790A"/>
    <w:rsid w:val="00E47931"/>
    <w:rsid w:val="00E47C0B"/>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5760"/>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F9E"/>
    <w:rsid w:val="00EE6B64"/>
    <w:rsid w:val="00EE7BE4"/>
    <w:rsid w:val="00EF083B"/>
    <w:rsid w:val="00EF1439"/>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349A"/>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485E"/>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ABE391E-FB5C-4842-B4DC-AFBA5C9A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s>
</file>

<file path=customXml/itemProps1.xml><?xml version="1.0" encoding="utf-8"?>
<ds:datastoreItem xmlns:ds="http://schemas.openxmlformats.org/officeDocument/2006/customXml" ds:itemID="{EF4846DF-674E-4034-BD26-9896214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13937</TotalTime>
  <Pages>1</Pages>
  <Words>184783</Words>
  <Characters>1108698</Characters>
  <Application>Microsoft Office Word</Application>
  <DocSecurity>0</DocSecurity>
  <Lines>9239</Lines>
  <Paragraphs>2581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1290900</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88</cp:revision>
  <cp:lastPrinted>2019-01-11T23:15:00Z</cp:lastPrinted>
  <dcterms:created xsi:type="dcterms:W3CDTF">2018-05-16T07:09:00Z</dcterms:created>
  <dcterms:modified xsi:type="dcterms:W3CDTF">2019-01-11T23:17:00Z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