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F46BCB3" w14:textId="77777777"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14:paraId="07C21771" w14:textId="77777777" w:rsidR="006E5D84" w:rsidRPr="009333EF" w:rsidRDefault="006E5D84" w:rsidP="006E5D84">
      <w:pPr>
        <w:pStyle w:val="Subtitle"/>
        <w:rPr>
          <w:i/>
          <w:iCs/>
          <w:szCs w:val="44"/>
          <w:lang w:val="en-US"/>
        </w:rPr>
      </w:pPr>
      <w:r w:rsidRPr="009333EF">
        <w:rPr>
          <w:lang w:val="en-US"/>
        </w:rPr>
        <w:t>Paweł Gburzyński</w:t>
      </w:r>
    </w:p>
    <w:p w14:paraId="3C09F9A1" w14:textId="77777777"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14:paraId="65BA7C70"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3E44C48E" w14:textId="77777777"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14:paraId="6F355CB1" w14:textId="77777777"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14:paraId="6D31DBB9" w14:textId="77777777"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14:paraId="2CC737ED" w14:textId="77777777"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14:paraId="198352E5" w14:textId="03971ED7" w:rsidR="00631B3E" w:rsidRDefault="00B1154B" w:rsidP="00631B3E">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14:paraId="5C450B7B" w14:textId="77777777" w:rsidR="00247B87" w:rsidRDefault="00247B87" w:rsidP="00631B3E">
      <w:pPr>
        <w:pStyle w:val="mainbody"/>
        <w:jc w:val="center"/>
        <w:rPr>
          <w:rFonts w:ascii="Arimo" w:hAnsi="Arimo" w:cs="Arimo"/>
          <w:bCs/>
          <w:sz w:val="24"/>
          <w:szCs w:val="24"/>
        </w:rPr>
      </w:pPr>
    </w:p>
    <w:p w14:paraId="3BB64384" w14:textId="77777777" w:rsidR="00247B87" w:rsidRDefault="00247B87" w:rsidP="00631B3E">
      <w:pPr>
        <w:pStyle w:val="mainbody"/>
        <w:jc w:val="center"/>
        <w:rPr>
          <w:rFonts w:ascii="Arimo" w:hAnsi="Arimo" w:cs="Arimo"/>
          <w:bCs/>
          <w:sz w:val="24"/>
          <w:szCs w:val="24"/>
        </w:rPr>
      </w:pPr>
    </w:p>
    <w:p w14:paraId="3994D6EA" w14:textId="77777777" w:rsidR="00247B87" w:rsidRDefault="00247B87" w:rsidP="00631B3E">
      <w:pPr>
        <w:pStyle w:val="mainbody"/>
        <w:jc w:val="center"/>
        <w:rPr>
          <w:rFonts w:ascii="Arimo" w:hAnsi="Arimo" w:cs="Arimo"/>
          <w:bCs/>
          <w:sz w:val="24"/>
          <w:szCs w:val="24"/>
        </w:rPr>
      </w:pPr>
    </w:p>
    <w:p w14:paraId="59148B0C" w14:textId="77777777" w:rsidR="00247B87" w:rsidRDefault="00247B87" w:rsidP="00631B3E">
      <w:pPr>
        <w:pStyle w:val="mainbody"/>
        <w:jc w:val="center"/>
        <w:rPr>
          <w:rFonts w:ascii="Arimo" w:hAnsi="Arimo" w:cs="Arimo"/>
          <w:bCs/>
          <w:sz w:val="24"/>
          <w:szCs w:val="24"/>
        </w:rPr>
      </w:pPr>
    </w:p>
    <w:p w14:paraId="36B425D1" w14:textId="042734DD" w:rsidR="00993E93" w:rsidRPr="00247B87" w:rsidRDefault="00247B87" w:rsidP="00247B87">
      <w:pPr>
        <w:pStyle w:val="mainbody"/>
        <w:jc w:val="center"/>
        <w:rPr>
          <w:rFonts w:ascii="Aleo" w:eastAsia="Arial Unicode MS" w:hAnsi="Aleo" w:cs="Times New Roman"/>
          <w:bCs/>
          <w:smallCaps/>
          <w:spacing w:val="110"/>
          <w:kern w:val="52"/>
          <w:sz w:val="36"/>
          <w:szCs w:val="36"/>
          <w:lang w:eastAsia="zh-CN" w:bidi="ar-SA"/>
        </w:rPr>
        <w:sectPr w:rsidR="00993E93" w:rsidRPr="00247B87" w:rsidSect="00043FF5">
          <w:pgSz w:w="11909" w:h="16834" w:code="9"/>
          <w:pgMar w:top="936" w:right="864" w:bottom="792" w:left="864" w:header="936" w:footer="864" w:gutter="288"/>
          <w:pgNumType w:fmt="lowerRoman"/>
          <w:cols w:space="720"/>
          <w:titlePg/>
          <w:docGrid w:linePitch="360"/>
        </w:sectPr>
      </w:pPr>
      <w:r w:rsidRPr="00247B87">
        <w:rPr>
          <w:rFonts w:ascii="Arimo" w:hAnsi="Arimo" w:cs="Arimo"/>
          <w:bCs/>
          <w:sz w:val="24"/>
          <w:szCs w:val="24"/>
        </w:rPr>
        <w:t>September 13, 2020</w:t>
      </w:r>
    </w:p>
    <w:p w14:paraId="381B95B9" w14:textId="77777777"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14:paraId="154BA909" w14:textId="77777777"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14:paraId="2220E876" w14:textId="5F63672F" w:rsidR="00247B87"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50927667" w:history="1">
        <w:r w:rsidR="00247B87" w:rsidRPr="00563576">
          <w:rPr>
            <w:rStyle w:val="Hyperlink"/>
            <w:noProof/>
          </w:rPr>
          <w:t>1</w:t>
        </w:r>
        <w:r w:rsidR="00247B87">
          <w:rPr>
            <w:rFonts w:asciiTheme="minorHAnsi" w:eastAsiaTheme="minorEastAsia" w:hAnsiTheme="minorHAnsi" w:cstheme="minorBidi"/>
            <w:b w:val="0"/>
            <w:bCs w:val="0"/>
            <w:caps w:val="0"/>
            <w:noProof/>
            <w:sz w:val="22"/>
            <w:szCs w:val="22"/>
            <w:lang w:eastAsia="en-US"/>
          </w:rPr>
          <w:tab/>
        </w:r>
        <w:r w:rsidR="00247B87" w:rsidRPr="00563576">
          <w:rPr>
            <w:rStyle w:val="Hyperlink"/>
            <w:noProof/>
          </w:rPr>
          <w:t>INTRODUCTION</w:t>
        </w:r>
        <w:r w:rsidR="00247B87">
          <w:rPr>
            <w:noProof/>
            <w:webHidden/>
          </w:rPr>
          <w:tab/>
        </w:r>
        <w:r w:rsidR="00247B87">
          <w:rPr>
            <w:noProof/>
            <w:webHidden/>
          </w:rPr>
          <w:fldChar w:fldCharType="begin"/>
        </w:r>
        <w:r w:rsidR="00247B87">
          <w:rPr>
            <w:noProof/>
            <w:webHidden/>
          </w:rPr>
          <w:instrText xml:space="preserve"> PAGEREF _Toc50927667 \h </w:instrText>
        </w:r>
        <w:r w:rsidR="00247B87">
          <w:rPr>
            <w:noProof/>
            <w:webHidden/>
          </w:rPr>
        </w:r>
        <w:r w:rsidR="00247B87">
          <w:rPr>
            <w:noProof/>
            <w:webHidden/>
          </w:rPr>
          <w:fldChar w:fldCharType="separate"/>
        </w:r>
        <w:r w:rsidR="00122F2E">
          <w:rPr>
            <w:noProof/>
            <w:webHidden/>
          </w:rPr>
          <w:t>8</w:t>
        </w:r>
        <w:r w:rsidR="00247B87">
          <w:rPr>
            <w:noProof/>
            <w:webHidden/>
          </w:rPr>
          <w:fldChar w:fldCharType="end"/>
        </w:r>
      </w:hyperlink>
    </w:p>
    <w:p w14:paraId="6382B907" w14:textId="659D9F70"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68" w:history="1">
        <w:r w:rsidRPr="00563576">
          <w:rPr>
            <w:rStyle w:val="Hyperlink"/>
            <w:noProof/>
          </w:rPr>
          <w:t>1.1</w:t>
        </w:r>
        <w:r>
          <w:rPr>
            <w:rFonts w:asciiTheme="minorHAnsi" w:eastAsiaTheme="minorEastAsia" w:hAnsiTheme="minorHAnsi" w:cstheme="minorBidi"/>
            <w:smallCaps w:val="0"/>
            <w:noProof/>
            <w:sz w:val="22"/>
            <w:szCs w:val="22"/>
            <w:lang w:eastAsia="en-US"/>
          </w:rPr>
          <w:tab/>
        </w:r>
        <w:r w:rsidRPr="00563576">
          <w:rPr>
            <w:rStyle w:val="Hyperlink"/>
            <w:noProof/>
          </w:rPr>
          <w:t>A historical note</w:t>
        </w:r>
        <w:r>
          <w:rPr>
            <w:noProof/>
            <w:webHidden/>
          </w:rPr>
          <w:tab/>
        </w:r>
        <w:r>
          <w:rPr>
            <w:noProof/>
            <w:webHidden/>
          </w:rPr>
          <w:fldChar w:fldCharType="begin"/>
        </w:r>
        <w:r>
          <w:rPr>
            <w:noProof/>
            <w:webHidden/>
          </w:rPr>
          <w:instrText xml:space="preserve"> PAGEREF _Toc50927668 \h </w:instrText>
        </w:r>
        <w:r>
          <w:rPr>
            <w:noProof/>
            <w:webHidden/>
          </w:rPr>
        </w:r>
        <w:r>
          <w:rPr>
            <w:noProof/>
            <w:webHidden/>
          </w:rPr>
          <w:fldChar w:fldCharType="separate"/>
        </w:r>
        <w:r w:rsidR="00122F2E">
          <w:rPr>
            <w:noProof/>
            <w:webHidden/>
          </w:rPr>
          <w:t>9</w:t>
        </w:r>
        <w:r>
          <w:rPr>
            <w:noProof/>
            <w:webHidden/>
          </w:rPr>
          <w:fldChar w:fldCharType="end"/>
        </w:r>
      </w:hyperlink>
    </w:p>
    <w:p w14:paraId="29012A4B" w14:textId="258581A7"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69" w:history="1">
        <w:r w:rsidRPr="00563576">
          <w:rPr>
            <w:rStyle w:val="Hyperlink"/>
            <w:noProof/>
          </w:rPr>
          <w:t>1.2</w:t>
        </w:r>
        <w:r>
          <w:rPr>
            <w:rFonts w:asciiTheme="minorHAnsi" w:eastAsiaTheme="minorEastAsia" w:hAnsiTheme="minorHAnsi" w:cstheme="minorBidi"/>
            <w:smallCaps w:val="0"/>
            <w:noProof/>
            <w:sz w:val="22"/>
            <w:szCs w:val="22"/>
            <w:lang w:eastAsia="en-US"/>
          </w:rPr>
          <w:tab/>
        </w:r>
        <w:r w:rsidRPr="00563576">
          <w:rPr>
            <w:rStyle w:val="Hyperlink"/>
            <w:noProof/>
          </w:rPr>
          <w:t>Event-driven simulation: a crash course</w:t>
        </w:r>
        <w:r>
          <w:rPr>
            <w:noProof/>
            <w:webHidden/>
          </w:rPr>
          <w:tab/>
        </w:r>
        <w:r>
          <w:rPr>
            <w:noProof/>
            <w:webHidden/>
          </w:rPr>
          <w:fldChar w:fldCharType="begin"/>
        </w:r>
        <w:r>
          <w:rPr>
            <w:noProof/>
            <w:webHidden/>
          </w:rPr>
          <w:instrText xml:space="preserve"> PAGEREF _Toc50927669 \h </w:instrText>
        </w:r>
        <w:r>
          <w:rPr>
            <w:noProof/>
            <w:webHidden/>
          </w:rPr>
        </w:r>
        <w:r>
          <w:rPr>
            <w:noProof/>
            <w:webHidden/>
          </w:rPr>
          <w:fldChar w:fldCharType="separate"/>
        </w:r>
        <w:r w:rsidR="00122F2E">
          <w:rPr>
            <w:noProof/>
            <w:webHidden/>
          </w:rPr>
          <w:t>12</w:t>
        </w:r>
        <w:r>
          <w:rPr>
            <w:noProof/>
            <w:webHidden/>
          </w:rPr>
          <w:fldChar w:fldCharType="end"/>
        </w:r>
      </w:hyperlink>
    </w:p>
    <w:p w14:paraId="2CC0568A" w14:textId="5A5A8B1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70" w:history="1">
        <w:r w:rsidRPr="00563576">
          <w:rPr>
            <w:rStyle w:val="Hyperlink"/>
            <w:noProof/>
          </w:rPr>
          <w:t>1.2.1</w:t>
        </w:r>
        <w:r>
          <w:rPr>
            <w:rFonts w:asciiTheme="minorHAnsi" w:eastAsiaTheme="minorEastAsia" w:hAnsiTheme="minorHAnsi" w:cstheme="minorBidi"/>
            <w:i w:val="0"/>
            <w:iCs w:val="0"/>
            <w:noProof/>
            <w:sz w:val="22"/>
            <w:szCs w:val="22"/>
            <w:lang w:eastAsia="en-US"/>
          </w:rPr>
          <w:tab/>
        </w:r>
        <w:r w:rsidRPr="00563576">
          <w:rPr>
            <w:rStyle w:val="Hyperlink"/>
            <w:noProof/>
          </w:rPr>
          <w:t>Events</w:t>
        </w:r>
        <w:r>
          <w:rPr>
            <w:noProof/>
            <w:webHidden/>
          </w:rPr>
          <w:tab/>
        </w:r>
        <w:r>
          <w:rPr>
            <w:noProof/>
            <w:webHidden/>
          </w:rPr>
          <w:fldChar w:fldCharType="begin"/>
        </w:r>
        <w:r>
          <w:rPr>
            <w:noProof/>
            <w:webHidden/>
          </w:rPr>
          <w:instrText xml:space="preserve"> PAGEREF _Toc50927670 \h </w:instrText>
        </w:r>
        <w:r>
          <w:rPr>
            <w:noProof/>
            <w:webHidden/>
          </w:rPr>
        </w:r>
        <w:r>
          <w:rPr>
            <w:noProof/>
            <w:webHidden/>
          </w:rPr>
          <w:fldChar w:fldCharType="separate"/>
        </w:r>
        <w:r w:rsidR="00122F2E">
          <w:rPr>
            <w:noProof/>
            <w:webHidden/>
          </w:rPr>
          <w:t>13</w:t>
        </w:r>
        <w:r>
          <w:rPr>
            <w:noProof/>
            <w:webHidden/>
          </w:rPr>
          <w:fldChar w:fldCharType="end"/>
        </w:r>
      </w:hyperlink>
    </w:p>
    <w:p w14:paraId="69C4B70F" w14:textId="74781DE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71" w:history="1">
        <w:r w:rsidRPr="00563576">
          <w:rPr>
            <w:rStyle w:val="Hyperlink"/>
            <w:noProof/>
          </w:rPr>
          <w:t>1.2.2</w:t>
        </w:r>
        <w:r>
          <w:rPr>
            <w:rFonts w:asciiTheme="minorHAnsi" w:eastAsiaTheme="minorEastAsia" w:hAnsiTheme="minorHAnsi" w:cstheme="minorBidi"/>
            <w:i w:val="0"/>
            <w:iCs w:val="0"/>
            <w:noProof/>
            <w:sz w:val="22"/>
            <w:szCs w:val="22"/>
            <w:lang w:eastAsia="en-US"/>
          </w:rPr>
          <w:tab/>
        </w:r>
        <w:r w:rsidRPr="00563576">
          <w:rPr>
            <w:rStyle w:val="Hyperlink"/>
            <w:noProof/>
          </w:rPr>
          <w:t>The car wash model</w:t>
        </w:r>
        <w:r>
          <w:rPr>
            <w:noProof/>
            <w:webHidden/>
          </w:rPr>
          <w:tab/>
        </w:r>
        <w:r>
          <w:rPr>
            <w:noProof/>
            <w:webHidden/>
          </w:rPr>
          <w:fldChar w:fldCharType="begin"/>
        </w:r>
        <w:r>
          <w:rPr>
            <w:noProof/>
            <w:webHidden/>
          </w:rPr>
          <w:instrText xml:space="preserve"> PAGEREF _Toc50927671 \h </w:instrText>
        </w:r>
        <w:r>
          <w:rPr>
            <w:noProof/>
            <w:webHidden/>
          </w:rPr>
        </w:r>
        <w:r>
          <w:rPr>
            <w:noProof/>
            <w:webHidden/>
          </w:rPr>
          <w:fldChar w:fldCharType="separate"/>
        </w:r>
        <w:r w:rsidR="00122F2E">
          <w:rPr>
            <w:noProof/>
            <w:webHidden/>
          </w:rPr>
          <w:t>14</w:t>
        </w:r>
        <w:r>
          <w:rPr>
            <w:noProof/>
            <w:webHidden/>
          </w:rPr>
          <w:fldChar w:fldCharType="end"/>
        </w:r>
      </w:hyperlink>
    </w:p>
    <w:p w14:paraId="3AAFACDE" w14:textId="30FF01C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72" w:history="1">
        <w:r w:rsidRPr="00563576">
          <w:rPr>
            <w:rStyle w:val="Hyperlink"/>
            <w:noProof/>
          </w:rPr>
          <w:t>1.2.3</w:t>
        </w:r>
        <w:r>
          <w:rPr>
            <w:rFonts w:asciiTheme="minorHAnsi" w:eastAsiaTheme="minorEastAsia" w:hAnsiTheme="minorHAnsi" w:cstheme="minorBidi"/>
            <w:i w:val="0"/>
            <w:iCs w:val="0"/>
            <w:noProof/>
            <w:sz w:val="22"/>
            <w:szCs w:val="22"/>
            <w:lang w:eastAsia="en-US"/>
          </w:rPr>
          <w:tab/>
        </w:r>
        <w:r w:rsidRPr="00563576">
          <w:rPr>
            <w:rStyle w:val="Hyperlink"/>
            <w:noProof/>
          </w:rPr>
          <w:t>Discrete time</w:t>
        </w:r>
        <w:r>
          <w:rPr>
            <w:noProof/>
            <w:webHidden/>
          </w:rPr>
          <w:tab/>
        </w:r>
        <w:r>
          <w:rPr>
            <w:noProof/>
            <w:webHidden/>
          </w:rPr>
          <w:fldChar w:fldCharType="begin"/>
        </w:r>
        <w:r>
          <w:rPr>
            <w:noProof/>
            <w:webHidden/>
          </w:rPr>
          <w:instrText xml:space="preserve"> PAGEREF _Toc50927672 \h </w:instrText>
        </w:r>
        <w:r>
          <w:rPr>
            <w:noProof/>
            <w:webHidden/>
          </w:rPr>
        </w:r>
        <w:r>
          <w:rPr>
            <w:noProof/>
            <w:webHidden/>
          </w:rPr>
          <w:fldChar w:fldCharType="separate"/>
        </w:r>
        <w:r w:rsidR="00122F2E">
          <w:rPr>
            <w:noProof/>
            <w:webHidden/>
          </w:rPr>
          <w:t>18</w:t>
        </w:r>
        <w:r>
          <w:rPr>
            <w:noProof/>
            <w:webHidden/>
          </w:rPr>
          <w:fldChar w:fldCharType="end"/>
        </w:r>
      </w:hyperlink>
    </w:p>
    <w:p w14:paraId="00878224" w14:textId="465D799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73" w:history="1">
        <w:r w:rsidRPr="00563576">
          <w:rPr>
            <w:rStyle w:val="Hyperlink"/>
            <w:noProof/>
          </w:rPr>
          <w:t>1.2.4</w:t>
        </w:r>
        <w:r>
          <w:rPr>
            <w:rFonts w:asciiTheme="minorHAnsi" w:eastAsiaTheme="minorEastAsia" w:hAnsiTheme="minorHAnsi" w:cstheme="minorBidi"/>
            <w:i w:val="0"/>
            <w:iCs w:val="0"/>
            <w:noProof/>
            <w:sz w:val="22"/>
            <w:szCs w:val="22"/>
            <w:lang w:eastAsia="en-US"/>
          </w:rPr>
          <w:tab/>
        </w:r>
        <w:r w:rsidRPr="00563576">
          <w:rPr>
            <w:rStyle w:val="Hyperlink"/>
            <w:noProof/>
          </w:rPr>
          <w:t>Nondeterminism and the time grain</w:t>
        </w:r>
        <w:r>
          <w:rPr>
            <w:noProof/>
            <w:webHidden/>
          </w:rPr>
          <w:tab/>
        </w:r>
        <w:r>
          <w:rPr>
            <w:noProof/>
            <w:webHidden/>
          </w:rPr>
          <w:fldChar w:fldCharType="begin"/>
        </w:r>
        <w:r>
          <w:rPr>
            <w:noProof/>
            <w:webHidden/>
          </w:rPr>
          <w:instrText xml:space="preserve"> PAGEREF _Toc50927673 \h </w:instrText>
        </w:r>
        <w:r>
          <w:rPr>
            <w:noProof/>
            <w:webHidden/>
          </w:rPr>
        </w:r>
        <w:r>
          <w:rPr>
            <w:noProof/>
            <w:webHidden/>
          </w:rPr>
          <w:fldChar w:fldCharType="separate"/>
        </w:r>
        <w:r w:rsidR="00122F2E">
          <w:rPr>
            <w:noProof/>
            <w:webHidden/>
          </w:rPr>
          <w:t>21</w:t>
        </w:r>
        <w:r>
          <w:rPr>
            <w:noProof/>
            <w:webHidden/>
          </w:rPr>
          <w:fldChar w:fldCharType="end"/>
        </w:r>
      </w:hyperlink>
    </w:p>
    <w:p w14:paraId="6998491C" w14:textId="2906E68E"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74" w:history="1">
        <w:r w:rsidRPr="00563576">
          <w:rPr>
            <w:rStyle w:val="Hyperlink"/>
            <w:noProof/>
          </w:rPr>
          <w:t>1.3</w:t>
        </w:r>
        <w:r>
          <w:rPr>
            <w:rFonts w:asciiTheme="minorHAnsi" w:eastAsiaTheme="minorEastAsia" w:hAnsiTheme="minorHAnsi" w:cstheme="minorBidi"/>
            <w:smallCaps w:val="0"/>
            <w:noProof/>
            <w:sz w:val="22"/>
            <w:szCs w:val="22"/>
            <w:lang w:eastAsia="en-US"/>
          </w:rPr>
          <w:tab/>
        </w:r>
        <w:r w:rsidRPr="00563576">
          <w:rPr>
            <w:rStyle w:val="Hyperlink"/>
            <w:noProof/>
          </w:rPr>
          <w:t>An overview of SMURPH</w:t>
        </w:r>
        <w:r>
          <w:rPr>
            <w:noProof/>
            <w:webHidden/>
          </w:rPr>
          <w:tab/>
        </w:r>
        <w:r>
          <w:rPr>
            <w:noProof/>
            <w:webHidden/>
          </w:rPr>
          <w:fldChar w:fldCharType="begin"/>
        </w:r>
        <w:r>
          <w:rPr>
            <w:noProof/>
            <w:webHidden/>
          </w:rPr>
          <w:instrText xml:space="preserve"> PAGEREF _Toc50927674 \h </w:instrText>
        </w:r>
        <w:r>
          <w:rPr>
            <w:noProof/>
            <w:webHidden/>
          </w:rPr>
        </w:r>
        <w:r>
          <w:rPr>
            <w:noProof/>
            <w:webHidden/>
          </w:rPr>
          <w:fldChar w:fldCharType="separate"/>
        </w:r>
        <w:r w:rsidR="00122F2E">
          <w:rPr>
            <w:noProof/>
            <w:webHidden/>
          </w:rPr>
          <w:t>24</w:t>
        </w:r>
        <w:r>
          <w:rPr>
            <w:noProof/>
            <w:webHidden/>
          </w:rPr>
          <w:fldChar w:fldCharType="end"/>
        </w:r>
      </w:hyperlink>
    </w:p>
    <w:p w14:paraId="1239B38F" w14:textId="6EAD654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75" w:history="1">
        <w:r w:rsidRPr="00563576">
          <w:rPr>
            <w:rStyle w:val="Hyperlink"/>
            <w:noProof/>
          </w:rPr>
          <w:t>1.3.1</w:t>
        </w:r>
        <w:r>
          <w:rPr>
            <w:rFonts w:asciiTheme="minorHAnsi" w:eastAsiaTheme="minorEastAsia" w:hAnsiTheme="minorHAnsi" w:cstheme="minorBidi"/>
            <w:i w:val="0"/>
            <w:iCs w:val="0"/>
            <w:noProof/>
            <w:sz w:val="22"/>
            <w:szCs w:val="22"/>
            <w:lang w:eastAsia="en-US"/>
          </w:rPr>
          <w:tab/>
        </w:r>
        <w:r w:rsidRPr="00563576">
          <w:rPr>
            <w:rStyle w:val="Hyperlink"/>
            <w:noProof/>
          </w:rPr>
          <w:t>Reactive systems: execution modes</w:t>
        </w:r>
        <w:r>
          <w:rPr>
            <w:noProof/>
            <w:webHidden/>
          </w:rPr>
          <w:tab/>
        </w:r>
        <w:r>
          <w:rPr>
            <w:noProof/>
            <w:webHidden/>
          </w:rPr>
          <w:fldChar w:fldCharType="begin"/>
        </w:r>
        <w:r>
          <w:rPr>
            <w:noProof/>
            <w:webHidden/>
          </w:rPr>
          <w:instrText xml:space="preserve"> PAGEREF _Toc50927675 \h </w:instrText>
        </w:r>
        <w:r>
          <w:rPr>
            <w:noProof/>
            <w:webHidden/>
          </w:rPr>
        </w:r>
        <w:r>
          <w:rPr>
            <w:noProof/>
            <w:webHidden/>
          </w:rPr>
          <w:fldChar w:fldCharType="separate"/>
        </w:r>
        <w:r w:rsidR="00122F2E">
          <w:rPr>
            <w:noProof/>
            <w:webHidden/>
          </w:rPr>
          <w:t>24</w:t>
        </w:r>
        <w:r>
          <w:rPr>
            <w:noProof/>
            <w:webHidden/>
          </w:rPr>
          <w:fldChar w:fldCharType="end"/>
        </w:r>
      </w:hyperlink>
    </w:p>
    <w:p w14:paraId="4AAA219B" w14:textId="1DA12F7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76" w:history="1">
        <w:r w:rsidRPr="00563576">
          <w:rPr>
            <w:rStyle w:val="Hyperlink"/>
            <w:noProof/>
          </w:rPr>
          <w:t>1.3.2</w:t>
        </w:r>
        <w:r>
          <w:rPr>
            <w:rFonts w:asciiTheme="minorHAnsi" w:eastAsiaTheme="minorEastAsia" w:hAnsiTheme="minorHAnsi" w:cstheme="minorBidi"/>
            <w:i w:val="0"/>
            <w:iCs w:val="0"/>
            <w:noProof/>
            <w:sz w:val="22"/>
            <w:szCs w:val="22"/>
            <w:lang w:eastAsia="en-US"/>
          </w:rPr>
          <w:tab/>
        </w:r>
        <w:r w:rsidRPr="00563576">
          <w:rPr>
            <w:rStyle w:val="Hyperlink"/>
            <w:noProof/>
          </w:rPr>
          <w:t>Organization of the package</w:t>
        </w:r>
        <w:r>
          <w:rPr>
            <w:noProof/>
            <w:webHidden/>
          </w:rPr>
          <w:tab/>
        </w:r>
        <w:r>
          <w:rPr>
            <w:noProof/>
            <w:webHidden/>
          </w:rPr>
          <w:fldChar w:fldCharType="begin"/>
        </w:r>
        <w:r>
          <w:rPr>
            <w:noProof/>
            <w:webHidden/>
          </w:rPr>
          <w:instrText xml:space="preserve"> PAGEREF _Toc50927676 \h </w:instrText>
        </w:r>
        <w:r>
          <w:rPr>
            <w:noProof/>
            <w:webHidden/>
          </w:rPr>
        </w:r>
        <w:r>
          <w:rPr>
            <w:noProof/>
            <w:webHidden/>
          </w:rPr>
          <w:fldChar w:fldCharType="separate"/>
        </w:r>
        <w:r w:rsidR="00122F2E">
          <w:rPr>
            <w:noProof/>
            <w:webHidden/>
          </w:rPr>
          <w:t>26</w:t>
        </w:r>
        <w:r>
          <w:rPr>
            <w:noProof/>
            <w:webHidden/>
          </w:rPr>
          <w:fldChar w:fldCharType="end"/>
        </w:r>
      </w:hyperlink>
    </w:p>
    <w:p w14:paraId="7BD81B09" w14:textId="022F31DF"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77" w:history="1">
        <w:r w:rsidRPr="00563576">
          <w:rPr>
            <w:rStyle w:val="Hyperlink"/>
            <w:noProof/>
          </w:rPr>
          <w:t>1.4</w:t>
        </w:r>
        <w:r>
          <w:rPr>
            <w:rFonts w:asciiTheme="minorHAnsi" w:eastAsiaTheme="minorEastAsia" w:hAnsiTheme="minorHAnsi" w:cstheme="minorBidi"/>
            <w:smallCaps w:val="0"/>
            <w:noProof/>
            <w:sz w:val="22"/>
            <w:szCs w:val="22"/>
            <w:lang w:eastAsia="en-US"/>
          </w:rPr>
          <w:tab/>
        </w:r>
        <w:r w:rsidRPr="00563576">
          <w:rPr>
            <w:rStyle w:val="Hyperlink"/>
            <w:noProof/>
          </w:rPr>
          <w:t>Acknowledgments</w:t>
        </w:r>
        <w:r>
          <w:rPr>
            <w:noProof/>
            <w:webHidden/>
          </w:rPr>
          <w:tab/>
        </w:r>
        <w:r>
          <w:rPr>
            <w:noProof/>
            <w:webHidden/>
          </w:rPr>
          <w:fldChar w:fldCharType="begin"/>
        </w:r>
        <w:r>
          <w:rPr>
            <w:noProof/>
            <w:webHidden/>
          </w:rPr>
          <w:instrText xml:space="preserve"> PAGEREF _Toc50927677 \h </w:instrText>
        </w:r>
        <w:r>
          <w:rPr>
            <w:noProof/>
            <w:webHidden/>
          </w:rPr>
        </w:r>
        <w:r>
          <w:rPr>
            <w:noProof/>
            <w:webHidden/>
          </w:rPr>
          <w:fldChar w:fldCharType="separate"/>
        </w:r>
        <w:r w:rsidR="00122F2E">
          <w:rPr>
            <w:noProof/>
            <w:webHidden/>
          </w:rPr>
          <w:t>27</w:t>
        </w:r>
        <w:r>
          <w:rPr>
            <w:noProof/>
            <w:webHidden/>
          </w:rPr>
          <w:fldChar w:fldCharType="end"/>
        </w:r>
      </w:hyperlink>
    </w:p>
    <w:p w14:paraId="2C921F68" w14:textId="70BFC9E2"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678" w:history="1">
        <w:r w:rsidRPr="00563576">
          <w:rPr>
            <w:rStyle w:val="Hyperlink"/>
            <w:noProof/>
          </w:rPr>
          <w:t>2</w:t>
        </w:r>
        <w:r>
          <w:rPr>
            <w:rFonts w:asciiTheme="minorHAnsi" w:eastAsiaTheme="minorEastAsia" w:hAnsiTheme="minorHAnsi" w:cstheme="minorBidi"/>
            <w:b w:val="0"/>
            <w:bCs w:val="0"/>
            <w:caps w:val="0"/>
            <w:noProof/>
            <w:sz w:val="22"/>
            <w:szCs w:val="22"/>
            <w:lang w:eastAsia="en-US"/>
          </w:rPr>
          <w:tab/>
        </w:r>
        <w:r w:rsidRPr="00563576">
          <w:rPr>
            <w:rStyle w:val="Hyperlink"/>
            <w:noProof/>
          </w:rPr>
          <w:t>EXAMPLES</w:t>
        </w:r>
        <w:r>
          <w:rPr>
            <w:noProof/>
            <w:webHidden/>
          </w:rPr>
          <w:tab/>
        </w:r>
        <w:r>
          <w:rPr>
            <w:noProof/>
            <w:webHidden/>
          </w:rPr>
          <w:fldChar w:fldCharType="begin"/>
        </w:r>
        <w:r>
          <w:rPr>
            <w:noProof/>
            <w:webHidden/>
          </w:rPr>
          <w:instrText xml:space="preserve"> PAGEREF _Toc50927678 \h </w:instrText>
        </w:r>
        <w:r>
          <w:rPr>
            <w:noProof/>
            <w:webHidden/>
          </w:rPr>
        </w:r>
        <w:r>
          <w:rPr>
            <w:noProof/>
            <w:webHidden/>
          </w:rPr>
          <w:fldChar w:fldCharType="separate"/>
        </w:r>
        <w:r w:rsidR="00122F2E">
          <w:rPr>
            <w:noProof/>
            <w:webHidden/>
          </w:rPr>
          <w:t>29</w:t>
        </w:r>
        <w:r>
          <w:rPr>
            <w:noProof/>
            <w:webHidden/>
          </w:rPr>
          <w:fldChar w:fldCharType="end"/>
        </w:r>
      </w:hyperlink>
    </w:p>
    <w:p w14:paraId="7CCBAB6C" w14:textId="03AE48DD"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79" w:history="1">
        <w:r w:rsidRPr="00563576">
          <w:rPr>
            <w:rStyle w:val="Hyperlink"/>
            <w:noProof/>
          </w:rPr>
          <w:t>2.1</w:t>
        </w:r>
        <w:r>
          <w:rPr>
            <w:rFonts w:asciiTheme="minorHAnsi" w:eastAsiaTheme="minorEastAsia" w:hAnsiTheme="minorHAnsi" w:cstheme="minorBidi"/>
            <w:smallCaps w:val="0"/>
            <w:noProof/>
            <w:sz w:val="22"/>
            <w:szCs w:val="22"/>
            <w:lang w:eastAsia="en-US"/>
          </w:rPr>
          <w:tab/>
        </w:r>
        <w:r w:rsidRPr="00563576">
          <w:rPr>
            <w:rStyle w:val="Hyperlink"/>
            <w:noProof/>
          </w:rPr>
          <w:t>The car wash redux</w:t>
        </w:r>
        <w:r>
          <w:rPr>
            <w:noProof/>
            <w:webHidden/>
          </w:rPr>
          <w:tab/>
        </w:r>
        <w:r>
          <w:rPr>
            <w:noProof/>
            <w:webHidden/>
          </w:rPr>
          <w:fldChar w:fldCharType="begin"/>
        </w:r>
        <w:r>
          <w:rPr>
            <w:noProof/>
            <w:webHidden/>
          </w:rPr>
          <w:instrText xml:space="preserve"> PAGEREF _Toc50927679 \h </w:instrText>
        </w:r>
        <w:r>
          <w:rPr>
            <w:noProof/>
            <w:webHidden/>
          </w:rPr>
        </w:r>
        <w:r>
          <w:rPr>
            <w:noProof/>
            <w:webHidden/>
          </w:rPr>
          <w:fldChar w:fldCharType="separate"/>
        </w:r>
        <w:r w:rsidR="00122F2E">
          <w:rPr>
            <w:noProof/>
            <w:webHidden/>
          </w:rPr>
          <w:t>29</w:t>
        </w:r>
        <w:r>
          <w:rPr>
            <w:noProof/>
            <w:webHidden/>
          </w:rPr>
          <w:fldChar w:fldCharType="end"/>
        </w:r>
      </w:hyperlink>
    </w:p>
    <w:p w14:paraId="2C7C5BDA" w14:textId="1068CD4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0" w:history="1">
        <w:r w:rsidRPr="00563576">
          <w:rPr>
            <w:rStyle w:val="Hyperlink"/>
            <w:noProof/>
          </w:rPr>
          <w:t>2.1.1</w:t>
        </w:r>
        <w:r>
          <w:rPr>
            <w:rFonts w:asciiTheme="minorHAnsi" w:eastAsiaTheme="minorEastAsia" w:hAnsiTheme="minorHAnsi" w:cstheme="minorBidi"/>
            <w:i w:val="0"/>
            <w:iCs w:val="0"/>
            <w:noProof/>
            <w:sz w:val="22"/>
            <w:szCs w:val="22"/>
            <w:lang w:eastAsia="en-US"/>
          </w:rPr>
          <w:tab/>
        </w:r>
        <w:r w:rsidRPr="00563576">
          <w:rPr>
            <w:rStyle w:val="Hyperlink"/>
            <w:noProof/>
          </w:rPr>
          <w:t>The washer process</w:t>
        </w:r>
        <w:r>
          <w:rPr>
            <w:noProof/>
            <w:webHidden/>
          </w:rPr>
          <w:tab/>
        </w:r>
        <w:r>
          <w:rPr>
            <w:noProof/>
            <w:webHidden/>
          </w:rPr>
          <w:fldChar w:fldCharType="begin"/>
        </w:r>
        <w:r>
          <w:rPr>
            <w:noProof/>
            <w:webHidden/>
          </w:rPr>
          <w:instrText xml:space="preserve"> PAGEREF _Toc50927680 \h </w:instrText>
        </w:r>
        <w:r>
          <w:rPr>
            <w:noProof/>
            <w:webHidden/>
          </w:rPr>
        </w:r>
        <w:r>
          <w:rPr>
            <w:noProof/>
            <w:webHidden/>
          </w:rPr>
          <w:fldChar w:fldCharType="separate"/>
        </w:r>
        <w:r w:rsidR="00122F2E">
          <w:rPr>
            <w:noProof/>
            <w:webHidden/>
          </w:rPr>
          <w:t>30</w:t>
        </w:r>
        <w:r>
          <w:rPr>
            <w:noProof/>
            <w:webHidden/>
          </w:rPr>
          <w:fldChar w:fldCharType="end"/>
        </w:r>
      </w:hyperlink>
    </w:p>
    <w:p w14:paraId="39DC795C" w14:textId="22F4A10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1" w:history="1">
        <w:r w:rsidRPr="00563576">
          <w:rPr>
            <w:rStyle w:val="Hyperlink"/>
            <w:noProof/>
          </w:rPr>
          <w:t>2.1.2</w:t>
        </w:r>
        <w:r>
          <w:rPr>
            <w:rFonts w:asciiTheme="minorHAnsi" w:eastAsiaTheme="minorEastAsia" w:hAnsiTheme="minorHAnsi" w:cstheme="minorBidi"/>
            <w:i w:val="0"/>
            <w:iCs w:val="0"/>
            <w:noProof/>
            <w:sz w:val="22"/>
            <w:szCs w:val="22"/>
            <w:lang w:eastAsia="en-US"/>
          </w:rPr>
          <w:tab/>
        </w:r>
        <w:r w:rsidRPr="00563576">
          <w:rPr>
            <w:rStyle w:val="Hyperlink"/>
            <w:noProof/>
          </w:rPr>
          <w:t>The entrance process</w:t>
        </w:r>
        <w:r>
          <w:rPr>
            <w:noProof/>
            <w:webHidden/>
          </w:rPr>
          <w:tab/>
        </w:r>
        <w:r>
          <w:rPr>
            <w:noProof/>
            <w:webHidden/>
          </w:rPr>
          <w:fldChar w:fldCharType="begin"/>
        </w:r>
        <w:r>
          <w:rPr>
            <w:noProof/>
            <w:webHidden/>
          </w:rPr>
          <w:instrText xml:space="preserve"> PAGEREF _Toc50927681 \h </w:instrText>
        </w:r>
        <w:r>
          <w:rPr>
            <w:noProof/>
            <w:webHidden/>
          </w:rPr>
        </w:r>
        <w:r>
          <w:rPr>
            <w:noProof/>
            <w:webHidden/>
          </w:rPr>
          <w:fldChar w:fldCharType="separate"/>
        </w:r>
        <w:r w:rsidR="00122F2E">
          <w:rPr>
            <w:noProof/>
            <w:webHidden/>
          </w:rPr>
          <w:t>34</w:t>
        </w:r>
        <w:r>
          <w:rPr>
            <w:noProof/>
            <w:webHidden/>
          </w:rPr>
          <w:fldChar w:fldCharType="end"/>
        </w:r>
      </w:hyperlink>
    </w:p>
    <w:p w14:paraId="5A289CFB" w14:textId="01343C5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2" w:history="1">
        <w:r w:rsidRPr="00563576">
          <w:rPr>
            <w:rStyle w:val="Hyperlink"/>
            <w:noProof/>
          </w:rPr>
          <w:t>2.1.3</w:t>
        </w:r>
        <w:r>
          <w:rPr>
            <w:rFonts w:asciiTheme="minorHAnsi" w:eastAsiaTheme="minorEastAsia" w:hAnsiTheme="minorHAnsi" w:cstheme="minorBidi"/>
            <w:i w:val="0"/>
            <w:iCs w:val="0"/>
            <w:noProof/>
            <w:sz w:val="22"/>
            <w:szCs w:val="22"/>
            <w:lang w:eastAsia="en-US"/>
          </w:rPr>
          <w:tab/>
        </w:r>
        <w:r w:rsidRPr="00563576">
          <w:rPr>
            <w:rStyle w:val="Hyperlink"/>
            <w:noProof/>
          </w:rPr>
          <w:t>Completing the program</w:t>
        </w:r>
        <w:r>
          <w:rPr>
            <w:noProof/>
            <w:webHidden/>
          </w:rPr>
          <w:tab/>
        </w:r>
        <w:r>
          <w:rPr>
            <w:noProof/>
            <w:webHidden/>
          </w:rPr>
          <w:fldChar w:fldCharType="begin"/>
        </w:r>
        <w:r>
          <w:rPr>
            <w:noProof/>
            <w:webHidden/>
          </w:rPr>
          <w:instrText xml:space="preserve"> PAGEREF _Toc50927682 \h </w:instrText>
        </w:r>
        <w:r>
          <w:rPr>
            <w:noProof/>
            <w:webHidden/>
          </w:rPr>
        </w:r>
        <w:r>
          <w:rPr>
            <w:noProof/>
            <w:webHidden/>
          </w:rPr>
          <w:fldChar w:fldCharType="separate"/>
        </w:r>
        <w:r w:rsidR="00122F2E">
          <w:rPr>
            <w:noProof/>
            <w:webHidden/>
          </w:rPr>
          <w:t>36</w:t>
        </w:r>
        <w:r>
          <w:rPr>
            <w:noProof/>
            <w:webHidden/>
          </w:rPr>
          <w:fldChar w:fldCharType="end"/>
        </w:r>
      </w:hyperlink>
    </w:p>
    <w:p w14:paraId="631B2BDD" w14:textId="11EB159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3" w:history="1">
        <w:r w:rsidRPr="00563576">
          <w:rPr>
            <w:rStyle w:val="Hyperlink"/>
            <w:noProof/>
          </w:rPr>
          <w:t>2.1.4</w:t>
        </w:r>
        <w:r>
          <w:rPr>
            <w:rFonts w:asciiTheme="minorHAnsi" w:eastAsiaTheme="minorEastAsia" w:hAnsiTheme="minorHAnsi" w:cstheme="minorBidi"/>
            <w:i w:val="0"/>
            <w:iCs w:val="0"/>
            <w:noProof/>
            <w:sz w:val="22"/>
            <w:szCs w:val="22"/>
            <w:lang w:eastAsia="en-US"/>
          </w:rPr>
          <w:tab/>
        </w:r>
        <w:r w:rsidRPr="00563576">
          <w:rPr>
            <w:rStyle w:val="Hyperlink"/>
            <w:noProof/>
          </w:rPr>
          <w:t>About time</w:t>
        </w:r>
        <w:r>
          <w:rPr>
            <w:noProof/>
            <w:webHidden/>
          </w:rPr>
          <w:tab/>
        </w:r>
        <w:r>
          <w:rPr>
            <w:noProof/>
            <w:webHidden/>
          </w:rPr>
          <w:fldChar w:fldCharType="begin"/>
        </w:r>
        <w:r>
          <w:rPr>
            <w:noProof/>
            <w:webHidden/>
          </w:rPr>
          <w:instrText xml:space="preserve"> PAGEREF _Toc50927683 \h </w:instrText>
        </w:r>
        <w:r>
          <w:rPr>
            <w:noProof/>
            <w:webHidden/>
          </w:rPr>
        </w:r>
        <w:r>
          <w:rPr>
            <w:noProof/>
            <w:webHidden/>
          </w:rPr>
          <w:fldChar w:fldCharType="separate"/>
        </w:r>
        <w:r w:rsidR="00122F2E">
          <w:rPr>
            <w:noProof/>
            <w:webHidden/>
          </w:rPr>
          <w:t>37</w:t>
        </w:r>
        <w:r>
          <w:rPr>
            <w:noProof/>
            <w:webHidden/>
          </w:rPr>
          <w:fldChar w:fldCharType="end"/>
        </w:r>
      </w:hyperlink>
    </w:p>
    <w:p w14:paraId="246E9F98" w14:textId="5B457C23"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4" w:history="1">
        <w:r w:rsidRPr="00563576">
          <w:rPr>
            <w:rStyle w:val="Hyperlink"/>
            <w:noProof/>
          </w:rPr>
          <w:t>2.1.5</w:t>
        </w:r>
        <w:r>
          <w:rPr>
            <w:rFonts w:asciiTheme="minorHAnsi" w:eastAsiaTheme="minorEastAsia" w:hAnsiTheme="minorHAnsi" w:cstheme="minorBidi"/>
            <w:i w:val="0"/>
            <w:iCs w:val="0"/>
            <w:noProof/>
            <w:sz w:val="22"/>
            <w:szCs w:val="22"/>
            <w:lang w:eastAsia="en-US"/>
          </w:rPr>
          <w:tab/>
        </w:r>
        <w:r w:rsidRPr="00563576">
          <w:rPr>
            <w:rStyle w:val="Hyperlink"/>
            <w:noProof/>
          </w:rPr>
          <w:t>Presenting the results</w:t>
        </w:r>
        <w:r>
          <w:rPr>
            <w:noProof/>
            <w:webHidden/>
          </w:rPr>
          <w:tab/>
        </w:r>
        <w:r>
          <w:rPr>
            <w:noProof/>
            <w:webHidden/>
          </w:rPr>
          <w:fldChar w:fldCharType="begin"/>
        </w:r>
        <w:r>
          <w:rPr>
            <w:noProof/>
            <w:webHidden/>
          </w:rPr>
          <w:instrText xml:space="preserve"> PAGEREF _Toc50927684 \h </w:instrText>
        </w:r>
        <w:r>
          <w:rPr>
            <w:noProof/>
            <w:webHidden/>
          </w:rPr>
        </w:r>
        <w:r>
          <w:rPr>
            <w:noProof/>
            <w:webHidden/>
          </w:rPr>
          <w:fldChar w:fldCharType="separate"/>
        </w:r>
        <w:r w:rsidR="00122F2E">
          <w:rPr>
            <w:noProof/>
            <w:webHidden/>
          </w:rPr>
          <w:t>39</w:t>
        </w:r>
        <w:r>
          <w:rPr>
            <w:noProof/>
            <w:webHidden/>
          </w:rPr>
          <w:fldChar w:fldCharType="end"/>
        </w:r>
      </w:hyperlink>
    </w:p>
    <w:p w14:paraId="42ED49AF" w14:textId="1A48454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5" w:history="1">
        <w:r w:rsidRPr="00563576">
          <w:rPr>
            <w:rStyle w:val="Hyperlink"/>
            <w:noProof/>
          </w:rPr>
          <w:t>2.1.6</w:t>
        </w:r>
        <w:r>
          <w:rPr>
            <w:rFonts w:asciiTheme="minorHAnsi" w:eastAsiaTheme="minorEastAsia" w:hAnsiTheme="minorHAnsi" w:cstheme="minorBidi"/>
            <w:i w:val="0"/>
            <w:iCs w:val="0"/>
            <w:noProof/>
            <w:sz w:val="22"/>
            <w:szCs w:val="22"/>
            <w:lang w:eastAsia="en-US"/>
          </w:rPr>
          <w:tab/>
        </w:r>
        <w:r w:rsidRPr="00563576">
          <w:rPr>
            <w:rStyle w:val="Hyperlink"/>
            <w:noProof/>
          </w:rPr>
          <w:t>Running the model</w:t>
        </w:r>
        <w:r>
          <w:rPr>
            <w:noProof/>
            <w:webHidden/>
          </w:rPr>
          <w:tab/>
        </w:r>
        <w:r>
          <w:rPr>
            <w:noProof/>
            <w:webHidden/>
          </w:rPr>
          <w:fldChar w:fldCharType="begin"/>
        </w:r>
        <w:r>
          <w:rPr>
            <w:noProof/>
            <w:webHidden/>
          </w:rPr>
          <w:instrText xml:space="preserve"> PAGEREF _Toc50927685 \h </w:instrText>
        </w:r>
        <w:r>
          <w:rPr>
            <w:noProof/>
            <w:webHidden/>
          </w:rPr>
        </w:r>
        <w:r>
          <w:rPr>
            <w:noProof/>
            <w:webHidden/>
          </w:rPr>
          <w:fldChar w:fldCharType="separate"/>
        </w:r>
        <w:r w:rsidR="00122F2E">
          <w:rPr>
            <w:noProof/>
            <w:webHidden/>
          </w:rPr>
          <w:t>40</w:t>
        </w:r>
        <w:r>
          <w:rPr>
            <w:noProof/>
            <w:webHidden/>
          </w:rPr>
          <w:fldChar w:fldCharType="end"/>
        </w:r>
      </w:hyperlink>
    </w:p>
    <w:p w14:paraId="243092A5" w14:textId="026D5D3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6" w:history="1">
        <w:r w:rsidRPr="00563576">
          <w:rPr>
            <w:rStyle w:val="Hyperlink"/>
            <w:noProof/>
          </w:rPr>
          <w:t>2.1.7</w:t>
        </w:r>
        <w:r>
          <w:rPr>
            <w:rFonts w:asciiTheme="minorHAnsi" w:eastAsiaTheme="minorEastAsia" w:hAnsiTheme="minorHAnsi" w:cstheme="minorBidi"/>
            <w:i w:val="0"/>
            <w:iCs w:val="0"/>
            <w:noProof/>
            <w:sz w:val="22"/>
            <w:szCs w:val="22"/>
            <w:lang w:eastAsia="en-US"/>
          </w:rPr>
          <w:tab/>
        </w:r>
        <w:r w:rsidRPr="00563576">
          <w:rPr>
            <w:rStyle w:val="Hyperlink"/>
            <w:noProof/>
          </w:rPr>
          <w:t>In real time</w:t>
        </w:r>
        <w:r>
          <w:rPr>
            <w:noProof/>
            <w:webHidden/>
          </w:rPr>
          <w:tab/>
        </w:r>
        <w:r>
          <w:rPr>
            <w:noProof/>
            <w:webHidden/>
          </w:rPr>
          <w:fldChar w:fldCharType="begin"/>
        </w:r>
        <w:r>
          <w:rPr>
            <w:noProof/>
            <w:webHidden/>
          </w:rPr>
          <w:instrText xml:space="preserve"> PAGEREF _Toc50927686 \h </w:instrText>
        </w:r>
        <w:r>
          <w:rPr>
            <w:noProof/>
            <w:webHidden/>
          </w:rPr>
        </w:r>
        <w:r>
          <w:rPr>
            <w:noProof/>
            <w:webHidden/>
          </w:rPr>
          <w:fldChar w:fldCharType="separate"/>
        </w:r>
        <w:r w:rsidR="00122F2E">
          <w:rPr>
            <w:noProof/>
            <w:webHidden/>
          </w:rPr>
          <w:t>41</w:t>
        </w:r>
        <w:r>
          <w:rPr>
            <w:noProof/>
            <w:webHidden/>
          </w:rPr>
          <w:fldChar w:fldCharType="end"/>
        </w:r>
      </w:hyperlink>
    </w:p>
    <w:p w14:paraId="76769622" w14:textId="6FE2437F"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87" w:history="1">
        <w:r w:rsidRPr="00563576">
          <w:rPr>
            <w:rStyle w:val="Hyperlink"/>
            <w:noProof/>
          </w:rPr>
          <w:t>2.2</w:t>
        </w:r>
        <w:r>
          <w:rPr>
            <w:rFonts w:asciiTheme="minorHAnsi" w:eastAsiaTheme="minorEastAsia" w:hAnsiTheme="minorHAnsi" w:cstheme="minorBidi"/>
            <w:smallCaps w:val="0"/>
            <w:noProof/>
            <w:sz w:val="22"/>
            <w:szCs w:val="22"/>
            <w:lang w:eastAsia="en-US"/>
          </w:rPr>
          <w:tab/>
        </w:r>
        <w:r w:rsidRPr="00563576">
          <w:rPr>
            <w:rStyle w:val="Hyperlink"/>
            <w:noProof/>
          </w:rPr>
          <w:t>The Alternating-Bit protocol</w:t>
        </w:r>
        <w:r>
          <w:rPr>
            <w:noProof/>
            <w:webHidden/>
          </w:rPr>
          <w:tab/>
        </w:r>
        <w:r>
          <w:rPr>
            <w:noProof/>
            <w:webHidden/>
          </w:rPr>
          <w:fldChar w:fldCharType="begin"/>
        </w:r>
        <w:r>
          <w:rPr>
            <w:noProof/>
            <w:webHidden/>
          </w:rPr>
          <w:instrText xml:space="preserve"> PAGEREF _Toc50927687 \h </w:instrText>
        </w:r>
        <w:r>
          <w:rPr>
            <w:noProof/>
            <w:webHidden/>
          </w:rPr>
        </w:r>
        <w:r>
          <w:rPr>
            <w:noProof/>
            <w:webHidden/>
          </w:rPr>
          <w:fldChar w:fldCharType="separate"/>
        </w:r>
        <w:r w:rsidR="00122F2E">
          <w:rPr>
            <w:noProof/>
            <w:webHidden/>
          </w:rPr>
          <w:t>44</w:t>
        </w:r>
        <w:r>
          <w:rPr>
            <w:noProof/>
            <w:webHidden/>
          </w:rPr>
          <w:fldChar w:fldCharType="end"/>
        </w:r>
      </w:hyperlink>
    </w:p>
    <w:p w14:paraId="3E6AA085" w14:textId="152A7F7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8" w:history="1">
        <w:r w:rsidRPr="00563576">
          <w:rPr>
            <w:rStyle w:val="Hyperlink"/>
            <w:noProof/>
          </w:rPr>
          <w:t>2.2.1</w:t>
        </w:r>
        <w:r>
          <w:rPr>
            <w:rFonts w:asciiTheme="minorHAnsi" w:eastAsiaTheme="minorEastAsia" w:hAnsiTheme="minorHAnsi" w:cstheme="minorBidi"/>
            <w:i w:val="0"/>
            <w:iCs w:val="0"/>
            <w:noProof/>
            <w:sz w:val="22"/>
            <w:szCs w:val="22"/>
            <w:lang w:eastAsia="en-US"/>
          </w:rPr>
          <w:tab/>
        </w:r>
        <w:r w:rsidRPr="00563576">
          <w:rPr>
            <w:rStyle w:val="Hyperlink"/>
            <w:noProof/>
          </w:rPr>
          <w:t>The protocol</w:t>
        </w:r>
        <w:r>
          <w:rPr>
            <w:noProof/>
            <w:webHidden/>
          </w:rPr>
          <w:tab/>
        </w:r>
        <w:r>
          <w:rPr>
            <w:noProof/>
            <w:webHidden/>
          </w:rPr>
          <w:fldChar w:fldCharType="begin"/>
        </w:r>
        <w:r>
          <w:rPr>
            <w:noProof/>
            <w:webHidden/>
          </w:rPr>
          <w:instrText xml:space="preserve"> PAGEREF _Toc50927688 \h </w:instrText>
        </w:r>
        <w:r>
          <w:rPr>
            <w:noProof/>
            <w:webHidden/>
          </w:rPr>
        </w:r>
        <w:r>
          <w:rPr>
            <w:noProof/>
            <w:webHidden/>
          </w:rPr>
          <w:fldChar w:fldCharType="separate"/>
        </w:r>
        <w:r w:rsidR="00122F2E">
          <w:rPr>
            <w:noProof/>
            <w:webHidden/>
          </w:rPr>
          <w:t>45</w:t>
        </w:r>
        <w:r>
          <w:rPr>
            <w:noProof/>
            <w:webHidden/>
          </w:rPr>
          <w:fldChar w:fldCharType="end"/>
        </w:r>
      </w:hyperlink>
    </w:p>
    <w:p w14:paraId="1B9CE60F" w14:textId="3AAA464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89" w:history="1">
        <w:r w:rsidRPr="00563576">
          <w:rPr>
            <w:rStyle w:val="Hyperlink"/>
            <w:noProof/>
          </w:rPr>
          <w:t>2.2.2</w:t>
        </w:r>
        <w:r>
          <w:rPr>
            <w:rFonts w:asciiTheme="minorHAnsi" w:eastAsiaTheme="minorEastAsia" w:hAnsiTheme="minorHAnsi" w:cstheme="minorBidi"/>
            <w:i w:val="0"/>
            <w:iCs w:val="0"/>
            <w:noProof/>
            <w:sz w:val="22"/>
            <w:szCs w:val="22"/>
            <w:lang w:eastAsia="en-US"/>
          </w:rPr>
          <w:tab/>
        </w:r>
        <w:r w:rsidRPr="00563576">
          <w:rPr>
            <w:rStyle w:val="Hyperlink"/>
            <w:noProof/>
          </w:rPr>
          <w:t>Stations and packet buffers</w:t>
        </w:r>
        <w:r>
          <w:rPr>
            <w:noProof/>
            <w:webHidden/>
          </w:rPr>
          <w:tab/>
        </w:r>
        <w:r>
          <w:rPr>
            <w:noProof/>
            <w:webHidden/>
          </w:rPr>
          <w:fldChar w:fldCharType="begin"/>
        </w:r>
        <w:r>
          <w:rPr>
            <w:noProof/>
            <w:webHidden/>
          </w:rPr>
          <w:instrText xml:space="preserve"> PAGEREF _Toc50927689 \h </w:instrText>
        </w:r>
        <w:r>
          <w:rPr>
            <w:noProof/>
            <w:webHidden/>
          </w:rPr>
        </w:r>
        <w:r>
          <w:rPr>
            <w:noProof/>
            <w:webHidden/>
          </w:rPr>
          <w:fldChar w:fldCharType="separate"/>
        </w:r>
        <w:r w:rsidR="00122F2E">
          <w:rPr>
            <w:noProof/>
            <w:webHidden/>
          </w:rPr>
          <w:t>47</w:t>
        </w:r>
        <w:r>
          <w:rPr>
            <w:noProof/>
            <w:webHidden/>
          </w:rPr>
          <w:fldChar w:fldCharType="end"/>
        </w:r>
      </w:hyperlink>
    </w:p>
    <w:p w14:paraId="6D329BD2" w14:textId="752C0BD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0" w:history="1">
        <w:r w:rsidRPr="00563576">
          <w:rPr>
            <w:rStyle w:val="Hyperlink"/>
            <w:noProof/>
          </w:rPr>
          <w:t>2.2.3</w:t>
        </w:r>
        <w:r>
          <w:rPr>
            <w:rFonts w:asciiTheme="minorHAnsi" w:eastAsiaTheme="minorEastAsia" w:hAnsiTheme="minorHAnsi" w:cstheme="minorBidi"/>
            <w:i w:val="0"/>
            <w:iCs w:val="0"/>
            <w:noProof/>
            <w:sz w:val="22"/>
            <w:szCs w:val="22"/>
            <w:lang w:eastAsia="en-US"/>
          </w:rPr>
          <w:tab/>
        </w:r>
        <w:r w:rsidRPr="00563576">
          <w:rPr>
            <w:rStyle w:val="Hyperlink"/>
            <w:noProof/>
          </w:rPr>
          <w:t>The sender’s protocol</w:t>
        </w:r>
        <w:r>
          <w:rPr>
            <w:noProof/>
            <w:webHidden/>
          </w:rPr>
          <w:tab/>
        </w:r>
        <w:r>
          <w:rPr>
            <w:noProof/>
            <w:webHidden/>
          </w:rPr>
          <w:fldChar w:fldCharType="begin"/>
        </w:r>
        <w:r>
          <w:rPr>
            <w:noProof/>
            <w:webHidden/>
          </w:rPr>
          <w:instrText xml:space="preserve"> PAGEREF _Toc50927690 \h </w:instrText>
        </w:r>
        <w:r>
          <w:rPr>
            <w:noProof/>
            <w:webHidden/>
          </w:rPr>
        </w:r>
        <w:r>
          <w:rPr>
            <w:noProof/>
            <w:webHidden/>
          </w:rPr>
          <w:fldChar w:fldCharType="separate"/>
        </w:r>
        <w:r w:rsidR="00122F2E">
          <w:rPr>
            <w:noProof/>
            <w:webHidden/>
          </w:rPr>
          <w:t>49</w:t>
        </w:r>
        <w:r>
          <w:rPr>
            <w:noProof/>
            <w:webHidden/>
          </w:rPr>
          <w:fldChar w:fldCharType="end"/>
        </w:r>
      </w:hyperlink>
    </w:p>
    <w:p w14:paraId="4990C757" w14:textId="0CDFAC89"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1" w:history="1">
        <w:r w:rsidRPr="00563576">
          <w:rPr>
            <w:rStyle w:val="Hyperlink"/>
            <w:noProof/>
          </w:rPr>
          <w:t>2.2.4</w:t>
        </w:r>
        <w:r>
          <w:rPr>
            <w:rFonts w:asciiTheme="minorHAnsi" w:eastAsiaTheme="minorEastAsia" w:hAnsiTheme="minorHAnsi" w:cstheme="minorBidi"/>
            <w:i w:val="0"/>
            <w:iCs w:val="0"/>
            <w:noProof/>
            <w:sz w:val="22"/>
            <w:szCs w:val="22"/>
            <w:lang w:eastAsia="en-US"/>
          </w:rPr>
          <w:tab/>
        </w:r>
        <w:r w:rsidRPr="00563576">
          <w:rPr>
            <w:rStyle w:val="Hyperlink"/>
            <w:noProof/>
          </w:rPr>
          <w:t>The recipient’s protocol</w:t>
        </w:r>
        <w:r>
          <w:rPr>
            <w:noProof/>
            <w:webHidden/>
          </w:rPr>
          <w:tab/>
        </w:r>
        <w:r>
          <w:rPr>
            <w:noProof/>
            <w:webHidden/>
          </w:rPr>
          <w:fldChar w:fldCharType="begin"/>
        </w:r>
        <w:r>
          <w:rPr>
            <w:noProof/>
            <w:webHidden/>
          </w:rPr>
          <w:instrText xml:space="preserve"> PAGEREF _Toc50927691 \h </w:instrText>
        </w:r>
        <w:r>
          <w:rPr>
            <w:noProof/>
            <w:webHidden/>
          </w:rPr>
        </w:r>
        <w:r>
          <w:rPr>
            <w:noProof/>
            <w:webHidden/>
          </w:rPr>
          <w:fldChar w:fldCharType="separate"/>
        </w:r>
        <w:r w:rsidR="00122F2E">
          <w:rPr>
            <w:noProof/>
            <w:webHidden/>
          </w:rPr>
          <w:t>55</w:t>
        </w:r>
        <w:r>
          <w:rPr>
            <w:noProof/>
            <w:webHidden/>
          </w:rPr>
          <w:fldChar w:fldCharType="end"/>
        </w:r>
      </w:hyperlink>
    </w:p>
    <w:p w14:paraId="523C3EC7" w14:textId="7836CA0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2" w:history="1">
        <w:r w:rsidRPr="00563576">
          <w:rPr>
            <w:rStyle w:val="Hyperlink"/>
            <w:noProof/>
          </w:rPr>
          <w:t>2.2.5</w:t>
        </w:r>
        <w:r>
          <w:rPr>
            <w:rFonts w:asciiTheme="minorHAnsi" w:eastAsiaTheme="minorEastAsia" w:hAnsiTheme="minorHAnsi" w:cstheme="minorBidi"/>
            <w:i w:val="0"/>
            <w:iCs w:val="0"/>
            <w:noProof/>
            <w:sz w:val="22"/>
            <w:szCs w:val="22"/>
            <w:lang w:eastAsia="en-US"/>
          </w:rPr>
          <w:tab/>
        </w:r>
        <w:r w:rsidRPr="00563576">
          <w:rPr>
            <w:rStyle w:val="Hyperlink"/>
            <w:noProof/>
          </w:rPr>
          <w:t>Wrapping it up</w:t>
        </w:r>
        <w:r>
          <w:rPr>
            <w:noProof/>
            <w:webHidden/>
          </w:rPr>
          <w:tab/>
        </w:r>
        <w:r>
          <w:rPr>
            <w:noProof/>
            <w:webHidden/>
          </w:rPr>
          <w:fldChar w:fldCharType="begin"/>
        </w:r>
        <w:r>
          <w:rPr>
            <w:noProof/>
            <w:webHidden/>
          </w:rPr>
          <w:instrText xml:space="preserve"> PAGEREF _Toc50927692 \h </w:instrText>
        </w:r>
        <w:r>
          <w:rPr>
            <w:noProof/>
            <w:webHidden/>
          </w:rPr>
        </w:r>
        <w:r>
          <w:rPr>
            <w:noProof/>
            <w:webHidden/>
          </w:rPr>
          <w:fldChar w:fldCharType="separate"/>
        </w:r>
        <w:r w:rsidR="00122F2E">
          <w:rPr>
            <w:noProof/>
            <w:webHidden/>
          </w:rPr>
          <w:t>57</w:t>
        </w:r>
        <w:r>
          <w:rPr>
            <w:noProof/>
            <w:webHidden/>
          </w:rPr>
          <w:fldChar w:fldCharType="end"/>
        </w:r>
      </w:hyperlink>
    </w:p>
    <w:p w14:paraId="6C4140E4" w14:textId="0FDF366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3" w:history="1">
        <w:r w:rsidRPr="00563576">
          <w:rPr>
            <w:rStyle w:val="Hyperlink"/>
            <w:noProof/>
          </w:rPr>
          <w:t>2.2.6</w:t>
        </w:r>
        <w:r>
          <w:rPr>
            <w:rFonts w:asciiTheme="minorHAnsi" w:eastAsiaTheme="minorEastAsia" w:hAnsiTheme="minorHAnsi" w:cstheme="minorBidi"/>
            <w:i w:val="0"/>
            <w:iCs w:val="0"/>
            <w:noProof/>
            <w:sz w:val="22"/>
            <w:szCs w:val="22"/>
            <w:lang w:eastAsia="en-US"/>
          </w:rPr>
          <w:tab/>
        </w:r>
        <w:r w:rsidRPr="00563576">
          <w:rPr>
            <w:rStyle w:val="Hyperlink"/>
            <w:noProof/>
          </w:rPr>
          <w:t>Running the model</w:t>
        </w:r>
        <w:r>
          <w:rPr>
            <w:noProof/>
            <w:webHidden/>
          </w:rPr>
          <w:tab/>
        </w:r>
        <w:r>
          <w:rPr>
            <w:noProof/>
            <w:webHidden/>
          </w:rPr>
          <w:fldChar w:fldCharType="begin"/>
        </w:r>
        <w:r>
          <w:rPr>
            <w:noProof/>
            <w:webHidden/>
          </w:rPr>
          <w:instrText xml:space="preserve"> PAGEREF _Toc50927693 \h </w:instrText>
        </w:r>
        <w:r>
          <w:rPr>
            <w:noProof/>
            <w:webHidden/>
          </w:rPr>
        </w:r>
        <w:r>
          <w:rPr>
            <w:noProof/>
            <w:webHidden/>
          </w:rPr>
          <w:fldChar w:fldCharType="separate"/>
        </w:r>
        <w:r w:rsidR="00122F2E">
          <w:rPr>
            <w:noProof/>
            <w:webHidden/>
          </w:rPr>
          <w:t>63</w:t>
        </w:r>
        <w:r>
          <w:rPr>
            <w:noProof/>
            <w:webHidden/>
          </w:rPr>
          <w:fldChar w:fldCharType="end"/>
        </w:r>
      </w:hyperlink>
    </w:p>
    <w:p w14:paraId="1E635A8C" w14:textId="25F00F4C"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94" w:history="1">
        <w:r w:rsidRPr="00563576">
          <w:rPr>
            <w:rStyle w:val="Hyperlink"/>
            <w:noProof/>
          </w:rPr>
          <w:t>2.3</w:t>
        </w:r>
        <w:r>
          <w:rPr>
            <w:rFonts w:asciiTheme="minorHAnsi" w:eastAsiaTheme="minorEastAsia" w:hAnsiTheme="minorHAnsi" w:cstheme="minorBidi"/>
            <w:smallCaps w:val="0"/>
            <w:noProof/>
            <w:sz w:val="22"/>
            <w:szCs w:val="22"/>
            <w:lang w:eastAsia="en-US"/>
          </w:rPr>
          <w:tab/>
        </w:r>
        <w:r w:rsidRPr="00563576">
          <w:rPr>
            <w:rStyle w:val="Hyperlink"/>
            <w:noProof/>
          </w:rPr>
          <w:t>A PID controller</w:t>
        </w:r>
        <w:r>
          <w:rPr>
            <w:noProof/>
            <w:webHidden/>
          </w:rPr>
          <w:tab/>
        </w:r>
        <w:r>
          <w:rPr>
            <w:noProof/>
            <w:webHidden/>
          </w:rPr>
          <w:fldChar w:fldCharType="begin"/>
        </w:r>
        <w:r>
          <w:rPr>
            <w:noProof/>
            <w:webHidden/>
          </w:rPr>
          <w:instrText xml:space="preserve"> PAGEREF _Toc50927694 \h </w:instrText>
        </w:r>
        <w:r>
          <w:rPr>
            <w:noProof/>
            <w:webHidden/>
          </w:rPr>
        </w:r>
        <w:r>
          <w:rPr>
            <w:noProof/>
            <w:webHidden/>
          </w:rPr>
          <w:fldChar w:fldCharType="separate"/>
        </w:r>
        <w:r w:rsidR="00122F2E">
          <w:rPr>
            <w:noProof/>
            <w:webHidden/>
          </w:rPr>
          <w:t>69</w:t>
        </w:r>
        <w:r>
          <w:rPr>
            <w:noProof/>
            <w:webHidden/>
          </w:rPr>
          <w:fldChar w:fldCharType="end"/>
        </w:r>
      </w:hyperlink>
    </w:p>
    <w:p w14:paraId="6495801A" w14:textId="3E83CBB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5" w:history="1">
        <w:r w:rsidRPr="00563576">
          <w:rPr>
            <w:rStyle w:val="Hyperlink"/>
            <w:noProof/>
          </w:rPr>
          <w:t>2.3.1</w:t>
        </w:r>
        <w:r>
          <w:rPr>
            <w:rFonts w:asciiTheme="minorHAnsi" w:eastAsiaTheme="minorEastAsia" w:hAnsiTheme="minorHAnsi" w:cstheme="minorBidi"/>
            <w:i w:val="0"/>
            <w:iCs w:val="0"/>
            <w:noProof/>
            <w:sz w:val="22"/>
            <w:szCs w:val="22"/>
            <w:lang w:eastAsia="en-US"/>
          </w:rPr>
          <w:tab/>
        </w:r>
        <w:r w:rsidRPr="00563576">
          <w:rPr>
            <w:rStyle w:val="Hyperlink"/>
            <w:noProof/>
          </w:rPr>
          <w:t>PID control in a nutshell</w:t>
        </w:r>
        <w:r>
          <w:rPr>
            <w:noProof/>
            <w:webHidden/>
          </w:rPr>
          <w:tab/>
        </w:r>
        <w:r>
          <w:rPr>
            <w:noProof/>
            <w:webHidden/>
          </w:rPr>
          <w:fldChar w:fldCharType="begin"/>
        </w:r>
        <w:r>
          <w:rPr>
            <w:noProof/>
            <w:webHidden/>
          </w:rPr>
          <w:instrText xml:space="preserve"> PAGEREF _Toc50927695 \h </w:instrText>
        </w:r>
        <w:r>
          <w:rPr>
            <w:noProof/>
            <w:webHidden/>
          </w:rPr>
        </w:r>
        <w:r>
          <w:rPr>
            <w:noProof/>
            <w:webHidden/>
          </w:rPr>
          <w:fldChar w:fldCharType="separate"/>
        </w:r>
        <w:r w:rsidR="00122F2E">
          <w:rPr>
            <w:noProof/>
            <w:webHidden/>
          </w:rPr>
          <w:t>69</w:t>
        </w:r>
        <w:r>
          <w:rPr>
            <w:noProof/>
            <w:webHidden/>
          </w:rPr>
          <w:fldChar w:fldCharType="end"/>
        </w:r>
      </w:hyperlink>
    </w:p>
    <w:p w14:paraId="56605E14" w14:textId="6E7EBD7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6" w:history="1">
        <w:r w:rsidRPr="00563576">
          <w:rPr>
            <w:rStyle w:val="Hyperlink"/>
            <w:noProof/>
          </w:rPr>
          <w:t>2.3.2</w:t>
        </w:r>
        <w:r>
          <w:rPr>
            <w:rFonts w:asciiTheme="minorHAnsi" w:eastAsiaTheme="minorEastAsia" w:hAnsiTheme="minorHAnsi" w:cstheme="minorBidi"/>
            <w:i w:val="0"/>
            <w:iCs w:val="0"/>
            <w:noProof/>
            <w:sz w:val="22"/>
            <w:szCs w:val="22"/>
            <w:lang w:eastAsia="en-US"/>
          </w:rPr>
          <w:tab/>
        </w:r>
        <w:r w:rsidRPr="00563576">
          <w:rPr>
            <w:rStyle w:val="Hyperlink"/>
            <w:noProof/>
          </w:rPr>
          <w:t>Building the controller</w:t>
        </w:r>
        <w:r>
          <w:rPr>
            <w:noProof/>
            <w:webHidden/>
          </w:rPr>
          <w:tab/>
        </w:r>
        <w:r>
          <w:rPr>
            <w:noProof/>
            <w:webHidden/>
          </w:rPr>
          <w:fldChar w:fldCharType="begin"/>
        </w:r>
        <w:r>
          <w:rPr>
            <w:noProof/>
            <w:webHidden/>
          </w:rPr>
          <w:instrText xml:space="preserve"> PAGEREF _Toc50927696 \h </w:instrText>
        </w:r>
        <w:r>
          <w:rPr>
            <w:noProof/>
            <w:webHidden/>
          </w:rPr>
        </w:r>
        <w:r>
          <w:rPr>
            <w:noProof/>
            <w:webHidden/>
          </w:rPr>
          <w:fldChar w:fldCharType="separate"/>
        </w:r>
        <w:r w:rsidR="00122F2E">
          <w:rPr>
            <w:noProof/>
            <w:webHidden/>
          </w:rPr>
          <w:t>72</w:t>
        </w:r>
        <w:r>
          <w:rPr>
            <w:noProof/>
            <w:webHidden/>
          </w:rPr>
          <w:fldChar w:fldCharType="end"/>
        </w:r>
      </w:hyperlink>
    </w:p>
    <w:p w14:paraId="4A06100A" w14:textId="719263E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7" w:history="1">
        <w:r w:rsidRPr="00563576">
          <w:rPr>
            <w:rStyle w:val="Hyperlink"/>
            <w:noProof/>
          </w:rPr>
          <w:t>2.3.3</w:t>
        </w:r>
        <w:r>
          <w:rPr>
            <w:rFonts w:asciiTheme="minorHAnsi" w:eastAsiaTheme="minorEastAsia" w:hAnsiTheme="minorHAnsi" w:cstheme="minorBidi"/>
            <w:i w:val="0"/>
            <w:iCs w:val="0"/>
            <w:noProof/>
            <w:sz w:val="22"/>
            <w:szCs w:val="22"/>
            <w:lang w:eastAsia="en-US"/>
          </w:rPr>
          <w:tab/>
        </w:r>
        <w:r w:rsidRPr="00563576">
          <w:rPr>
            <w:rStyle w:val="Hyperlink"/>
            <w:noProof/>
          </w:rPr>
          <w:t>Playing with the controller</w:t>
        </w:r>
        <w:r>
          <w:rPr>
            <w:noProof/>
            <w:webHidden/>
          </w:rPr>
          <w:tab/>
        </w:r>
        <w:r>
          <w:rPr>
            <w:noProof/>
            <w:webHidden/>
          </w:rPr>
          <w:fldChar w:fldCharType="begin"/>
        </w:r>
        <w:r>
          <w:rPr>
            <w:noProof/>
            <w:webHidden/>
          </w:rPr>
          <w:instrText xml:space="preserve"> PAGEREF _Toc50927697 \h </w:instrText>
        </w:r>
        <w:r>
          <w:rPr>
            <w:noProof/>
            <w:webHidden/>
          </w:rPr>
        </w:r>
        <w:r>
          <w:rPr>
            <w:noProof/>
            <w:webHidden/>
          </w:rPr>
          <w:fldChar w:fldCharType="separate"/>
        </w:r>
        <w:r w:rsidR="00122F2E">
          <w:rPr>
            <w:noProof/>
            <w:webHidden/>
          </w:rPr>
          <w:t>80</w:t>
        </w:r>
        <w:r>
          <w:rPr>
            <w:noProof/>
            <w:webHidden/>
          </w:rPr>
          <w:fldChar w:fldCharType="end"/>
        </w:r>
      </w:hyperlink>
    </w:p>
    <w:p w14:paraId="65A22340" w14:textId="2A73A597"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698" w:history="1">
        <w:r w:rsidRPr="00563576">
          <w:rPr>
            <w:rStyle w:val="Hyperlink"/>
            <w:noProof/>
          </w:rPr>
          <w:t>2.4</w:t>
        </w:r>
        <w:r>
          <w:rPr>
            <w:rFonts w:asciiTheme="minorHAnsi" w:eastAsiaTheme="minorEastAsia" w:hAnsiTheme="minorHAnsi" w:cstheme="minorBidi"/>
            <w:smallCaps w:val="0"/>
            <w:noProof/>
            <w:sz w:val="22"/>
            <w:szCs w:val="22"/>
            <w:lang w:eastAsia="en-US"/>
          </w:rPr>
          <w:tab/>
        </w:r>
        <w:r w:rsidRPr="00563576">
          <w:rPr>
            <w:rStyle w:val="Hyperlink"/>
            <w:noProof/>
          </w:rPr>
          <w:t>A wireless network model</w:t>
        </w:r>
        <w:r>
          <w:rPr>
            <w:noProof/>
            <w:webHidden/>
          </w:rPr>
          <w:tab/>
        </w:r>
        <w:r>
          <w:rPr>
            <w:noProof/>
            <w:webHidden/>
          </w:rPr>
          <w:fldChar w:fldCharType="begin"/>
        </w:r>
        <w:r>
          <w:rPr>
            <w:noProof/>
            <w:webHidden/>
          </w:rPr>
          <w:instrText xml:space="preserve"> PAGEREF _Toc50927698 \h </w:instrText>
        </w:r>
        <w:r>
          <w:rPr>
            <w:noProof/>
            <w:webHidden/>
          </w:rPr>
        </w:r>
        <w:r>
          <w:rPr>
            <w:noProof/>
            <w:webHidden/>
          </w:rPr>
          <w:fldChar w:fldCharType="separate"/>
        </w:r>
        <w:r w:rsidR="00122F2E">
          <w:rPr>
            <w:noProof/>
            <w:webHidden/>
          </w:rPr>
          <w:t>84</w:t>
        </w:r>
        <w:r>
          <w:rPr>
            <w:noProof/>
            <w:webHidden/>
          </w:rPr>
          <w:fldChar w:fldCharType="end"/>
        </w:r>
      </w:hyperlink>
    </w:p>
    <w:p w14:paraId="182F435E" w14:textId="0BB5FDF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699" w:history="1">
        <w:r w:rsidRPr="00563576">
          <w:rPr>
            <w:rStyle w:val="Hyperlink"/>
            <w:noProof/>
          </w:rPr>
          <w:t>2.4.1</w:t>
        </w:r>
        <w:r>
          <w:rPr>
            <w:rFonts w:asciiTheme="minorHAnsi" w:eastAsiaTheme="minorEastAsia" w:hAnsiTheme="minorHAnsi" w:cstheme="minorBidi"/>
            <w:i w:val="0"/>
            <w:iCs w:val="0"/>
            <w:noProof/>
            <w:sz w:val="22"/>
            <w:szCs w:val="22"/>
            <w:lang w:eastAsia="en-US"/>
          </w:rPr>
          <w:tab/>
        </w:r>
        <w:r w:rsidRPr="00563576">
          <w:rPr>
            <w:rStyle w:val="Hyperlink"/>
            <w:noProof/>
          </w:rPr>
          <w:t>The ALOHA network</w:t>
        </w:r>
        <w:r>
          <w:rPr>
            <w:noProof/>
            <w:webHidden/>
          </w:rPr>
          <w:tab/>
        </w:r>
        <w:r>
          <w:rPr>
            <w:noProof/>
            <w:webHidden/>
          </w:rPr>
          <w:fldChar w:fldCharType="begin"/>
        </w:r>
        <w:r>
          <w:rPr>
            <w:noProof/>
            <w:webHidden/>
          </w:rPr>
          <w:instrText xml:space="preserve"> PAGEREF _Toc50927699 \h </w:instrText>
        </w:r>
        <w:r>
          <w:rPr>
            <w:noProof/>
            <w:webHidden/>
          </w:rPr>
        </w:r>
        <w:r>
          <w:rPr>
            <w:noProof/>
            <w:webHidden/>
          </w:rPr>
          <w:fldChar w:fldCharType="separate"/>
        </w:r>
        <w:r w:rsidR="00122F2E">
          <w:rPr>
            <w:noProof/>
            <w:webHidden/>
          </w:rPr>
          <w:t>85</w:t>
        </w:r>
        <w:r>
          <w:rPr>
            <w:noProof/>
            <w:webHidden/>
          </w:rPr>
          <w:fldChar w:fldCharType="end"/>
        </w:r>
      </w:hyperlink>
    </w:p>
    <w:p w14:paraId="68381CF3" w14:textId="4DBED51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0" w:history="1">
        <w:r w:rsidRPr="00563576">
          <w:rPr>
            <w:rStyle w:val="Hyperlink"/>
            <w:noProof/>
          </w:rPr>
          <w:t>2.4.2</w:t>
        </w:r>
        <w:r>
          <w:rPr>
            <w:rFonts w:asciiTheme="minorHAnsi" w:eastAsiaTheme="minorEastAsia" w:hAnsiTheme="minorHAnsi" w:cstheme="minorBidi"/>
            <w:i w:val="0"/>
            <w:iCs w:val="0"/>
            <w:noProof/>
            <w:sz w:val="22"/>
            <w:szCs w:val="22"/>
            <w:lang w:eastAsia="en-US"/>
          </w:rPr>
          <w:tab/>
        </w:r>
        <w:r w:rsidRPr="00563576">
          <w:rPr>
            <w:rStyle w:val="Hyperlink"/>
            <w:noProof/>
          </w:rPr>
          <w:t>The protocol specification</w:t>
        </w:r>
        <w:r>
          <w:rPr>
            <w:noProof/>
            <w:webHidden/>
          </w:rPr>
          <w:tab/>
        </w:r>
        <w:r>
          <w:rPr>
            <w:noProof/>
            <w:webHidden/>
          </w:rPr>
          <w:fldChar w:fldCharType="begin"/>
        </w:r>
        <w:r>
          <w:rPr>
            <w:noProof/>
            <w:webHidden/>
          </w:rPr>
          <w:instrText xml:space="preserve"> PAGEREF _Toc50927700 \h </w:instrText>
        </w:r>
        <w:r>
          <w:rPr>
            <w:noProof/>
            <w:webHidden/>
          </w:rPr>
        </w:r>
        <w:r>
          <w:rPr>
            <w:noProof/>
            <w:webHidden/>
          </w:rPr>
          <w:fldChar w:fldCharType="separate"/>
        </w:r>
        <w:r w:rsidR="00122F2E">
          <w:rPr>
            <w:noProof/>
            <w:webHidden/>
          </w:rPr>
          <w:t>86</w:t>
        </w:r>
        <w:r>
          <w:rPr>
            <w:noProof/>
            <w:webHidden/>
          </w:rPr>
          <w:fldChar w:fldCharType="end"/>
        </w:r>
      </w:hyperlink>
    </w:p>
    <w:p w14:paraId="4BBB9222" w14:textId="0CA7124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1" w:history="1">
        <w:r w:rsidRPr="00563576">
          <w:rPr>
            <w:rStyle w:val="Hyperlink"/>
            <w:noProof/>
          </w:rPr>
          <w:t>2.4.3</w:t>
        </w:r>
        <w:r>
          <w:rPr>
            <w:rFonts w:asciiTheme="minorHAnsi" w:eastAsiaTheme="minorEastAsia" w:hAnsiTheme="minorHAnsi" w:cstheme="minorBidi"/>
            <w:i w:val="0"/>
            <w:iCs w:val="0"/>
            <w:noProof/>
            <w:sz w:val="22"/>
            <w:szCs w:val="22"/>
            <w:lang w:eastAsia="en-US"/>
          </w:rPr>
          <w:tab/>
        </w:r>
        <w:r w:rsidRPr="00563576">
          <w:rPr>
            <w:rStyle w:val="Hyperlink"/>
            <w:noProof/>
          </w:rPr>
          <w:t>The hub station</w:t>
        </w:r>
        <w:r>
          <w:rPr>
            <w:noProof/>
            <w:webHidden/>
          </w:rPr>
          <w:tab/>
        </w:r>
        <w:r>
          <w:rPr>
            <w:noProof/>
            <w:webHidden/>
          </w:rPr>
          <w:fldChar w:fldCharType="begin"/>
        </w:r>
        <w:r>
          <w:rPr>
            <w:noProof/>
            <w:webHidden/>
          </w:rPr>
          <w:instrText xml:space="preserve"> PAGEREF _Toc50927701 \h </w:instrText>
        </w:r>
        <w:r>
          <w:rPr>
            <w:noProof/>
            <w:webHidden/>
          </w:rPr>
        </w:r>
        <w:r>
          <w:rPr>
            <w:noProof/>
            <w:webHidden/>
          </w:rPr>
          <w:fldChar w:fldCharType="separate"/>
        </w:r>
        <w:r w:rsidR="00122F2E">
          <w:rPr>
            <w:noProof/>
            <w:webHidden/>
          </w:rPr>
          <w:t>89</w:t>
        </w:r>
        <w:r>
          <w:rPr>
            <w:noProof/>
            <w:webHidden/>
          </w:rPr>
          <w:fldChar w:fldCharType="end"/>
        </w:r>
      </w:hyperlink>
    </w:p>
    <w:p w14:paraId="75E205DA" w14:textId="0D5A906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2" w:history="1">
        <w:r w:rsidRPr="00563576">
          <w:rPr>
            <w:rStyle w:val="Hyperlink"/>
            <w:noProof/>
          </w:rPr>
          <w:t>2.4.4</w:t>
        </w:r>
        <w:r>
          <w:rPr>
            <w:rFonts w:asciiTheme="minorHAnsi" w:eastAsiaTheme="minorEastAsia" w:hAnsiTheme="minorHAnsi" w:cstheme="minorBidi"/>
            <w:i w:val="0"/>
            <w:iCs w:val="0"/>
            <w:noProof/>
            <w:sz w:val="22"/>
            <w:szCs w:val="22"/>
            <w:lang w:eastAsia="en-US"/>
          </w:rPr>
          <w:tab/>
        </w:r>
        <w:r w:rsidRPr="00563576">
          <w:rPr>
            <w:rStyle w:val="Hyperlink"/>
            <w:noProof/>
          </w:rPr>
          <w:t>The terminals</w:t>
        </w:r>
        <w:r>
          <w:rPr>
            <w:noProof/>
            <w:webHidden/>
          </w:rPr>
          <w:tab/>
        </w:r>
        <w:r>
          <w:rPr>
            <w:noProof/>
            <w:webHidden/>
          </w:rPr>
          <w:fldChar w:fldCharType="begin"/>
        </w:r>
        <w:r>
          <w:rPr>
            <w:noProof/>
            <w:webHidden/>
          </w:rPr>
          <w:instrText xml:space="preserve"> PAGEREF _Toc50927702 \h </w:instrText>
        </w:r>
        <w:r>
          <w:rPr>
            <w:noProof/>
            <w:webHidden/>
          </w:rPr>
        </w:r>
        <w:r>
          <w:rPr>
            <w:noProof/>
            <w:webHidden/>
          </w:rPr>
          <w:fldChar w:fldCharType="separate"/>
        </w:r>
        <w:r w:rsidR="00122F2E">
          <w:rPr>
            <w:noProof/>
            <w:webHidden/>
          </w:rPr>
          <w:t>96</w:t>
        </w:r>
        <w:r>
          <w:rPr>
            <w:noProof/>
            <w:webHidden/>
          </w:rPr>
          <w:fldChar w:fldCharType="end"/>
        </w:r>
      </w:hyperlink>
    </w:p>
    <w:p w14:paraId="7B0784C9" w14:textId="6033A7B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3" w:history="1">
        <w:r w:rsidRPr="00563576">
          <w:rPr>
            <w:rStyle w:val="Hyperlink"/>
            <w:noProof/>
          </w:rPr>
          <w:t>2.4.5</w:t>
        </w:r>
        <w:r>
          <w:rPr>
            <w:rFonts w:asciiTheme="minorHAnsi" w:eastAsiaTheme="minorEastAsia" w:hAnsiTheme="minorHAnsi" w:cstheme="minorBidi"/>
            <w:i w:val="0"/>
            <w:iCs w:val="0"/>
            <w:noProof/>
            <w:sz w:val="22"/>
            <w:szCs w:val="22"/>
            <w:lang w:eastAsia="en-US"/>
          </w:rPr>
          <w:tab/>
        </w:r>
        <w:r w:rsidRPr="00563576">
          <w:rPr>
            <w:rStyle w:val="Hyperlink"/>
            <w:noProof/>
          </w:rPr>
          <w:t>The channel model</w:t>
        </w:r>
        <w:r>
          <w:rPr>
            <w:noProof/>
            <w:webHidden/>
          </w:rPr>
          <w:tab/>
        </w:r>
        <w:r>
          <w:rPr>
            <w:noProof/>
            <w:webHidden/>
          </w:rPr>
          <w:fldChar w:fldCharType="begin"/>
        </w:r>
        <w:r>
          <w:rPr>
            <w:noProof/>
            <w:webHidden/>
          </w:rPr>
          <w:instrText xml:space="preserve"> PAGEREF _Toc50927703 \h </w:instrText>
        </w:r>
        <w:r>
          <w:rPr>
            <w:noProof/>
            <w:webHidden/>
          </w:rPr>
        </w:r>
        <w:r>
          <w:rPr>
            <w:noProof/>
            <w:webHidden/>
          </w:rPr>
          <w:fldChar w:fldCharType="separate"/>
        </w:r>
        <w:r w:rsidR="00122F2E">
          <w:rPr>
            <w:noProof/>
            <w:webHidden/>
          </w:rPr>
          <w:t>100</w:t>
        </w:r>
        <w:r>
          <w:rPr>
            <w:noProof/>
            <w:webHidden/>
          </w:rPr>
          <w:fldChar w:fldCharType="end"/>
        </w:r>
      </w:hyperlink>
    </w:p>
    <w:p w14:paraId="6A7E1851" w14:textId="362B91A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4" w:history="1">
        <w:r w:rsidRPr="00563576">
          <w:rPr>
            <w:rStyle w:val="Hyperlink"/>
            <w:noProof/>
          </w:rPr>
          <w:t>2.4.6</w:t>
        </w:r>
        <w:r>
          <w:rPr>
            <w:rFonts w:asciiTheme="minorHAnsi" w:eastAsiaTheme="minorEastAsia" w:hAnsiTheme="minorHAnsi" w:cstheme="minorBidi"/>
            <w:i w:val="0"/>
            <w:iCs w:val="0"/>
            <w:noProof/>
            <w:sz w:val="22"/>
            <w:szCs w:val="22"/>
            <w:lang w:eastAsia="en-US"/>
          </w:rPr>
          <w:tab/>
        </w:r>
        <w:r w:rsidRPr="00563576">
          <w:rPr>
            <w:rStyle w:val="Hyperlink"/>
            <w:noProof/>
          </w:rPr>
          <w:t>Wrapping it up</w:t>
        </w:r>
        <w:r>
          <w:rPr>
            <w:noProof/>
            <w:webHidden/>
          </w:rPr>
          <w:tab/>
        </w:r>
        <w:r>
          <w:rPr>
            <w:noProof/>
            <w:webHidden/>
          </w:rPr>
          <w:fldChar w:fldCharType="begin"/>
        </w:r>
        <w:r>
          <w:rPr>
            <w:noProof/>
            <w:webHidden/>
          </w:rPr>
          <w:instrText xml:space="preserve"> PAGEREF _Toc50927704 \h </w:instrText>
        </w:r>
        <w:r>
          <w:rPr>
            <w:noProof/>
            <w:webHidden/>
          </w:rPr>
        </w:r>
        <w:r>
          <w:rPr>
            <w:noProof/>
            <w:webHidden/>
          </w:rPr>
          <w:fldChar w:fldCharType="separate"/>
        </w:r>
        <w:r w:rsidR="00122F2E">
          <w:rPr>
            <w:noProof/>
            <w:webHidden/>
          </w:rPr>
          <w:t>109</w:t>
        </w:r>
        <w:r>
          <w:rPr>
            <w:noProof/>
            <w:webHidden/>
          </w:rPr>
          <w:fldChar w:fldCharType="end"/>
        </w:r>
      </w:hyperlink>
    </w:p>
    <w:p w14:paraId="0277BAAA" w14:textId="6AAEC3CE"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5" w:history="1">
        <w:r w:rsidRPr="00563576">
          <w:rPr>
            <w:rStyle w:val="Hyperlink"/>
            <w:noProof/>
          </w:rPr>
          <w:t>2.4.7</w:t>
        </w:r>
        <w:r>
          <w:rPr>
            <w:rFonts w:asciiTheme="minorHAnsi" w:eastAsiaTheme="minorEastAsia" w:hAnsiTheme="minorHAnsi" w:cstheme="minorBidi"/>
            <w:i w:val="0"/>
            <w:iCs w:val="0"/>
            <w:noProof/>
            <w:sz w:val="22"/>
            <w:szCs w:val="22"/>
            <w:lang w:eastAsia="en-US"/>
          </w:rPr>
          <w:tab/>
        </w:r>
        <w:r w:rsidRPr="00563576">
          <w:rPr>
            <w:rStyle w:val="Hyperlink"/>
            <w:noProof/>
          </w:rPr>
          <w:t>Experimenting with the model</w:t>
        </w:r>
        <w:r>
          <w:rPr>
            <w:noProof/>
            <w:webHidden/>
          </w:rPr>
          <w:tab/>
        </w:r>
        <w:r>
          <w:rPr>
            <w:noProof/>
            <w:webHidden/>
          </w:rPr>
          <w:fldChar w:fldCharType="begin"/>
        </w:r>
        <w:r>
          <w:rPr>
            <w:noProof/>
            <w:webHidden/>
          </w:rPr>
          <w:instrText xml:space="preserve"> PAGEREF _Toc50927705 \h </w:instrText>
        </w:r>
        <w:r>
          <w:rPr>
            <w:noProof/>
            <w:webHidden/>
          </w:rPr>
        </w:r>
        <w:r>
          <w:rPr>
            <w:noProof/>
            <w:webHidden/>
          </w:rPr>
          <w:fldChar w:fldCharType="separate"/>
        </w:r>
        <w:r w:rsidR="00122F2E">
          <w:rPr>
            <w:noProof/>
            <w:webHidden/>
          </w:rPr>
          <w:t>112</w:t>
        </w:r>
        <w:r>
          <w:rPr>
            <w:noProof/>
            <w:webHidden/>
          </w:rPr>
          <w:fldChar w:fldCharType="end"/>
        </w:r>
      </w:hyperlink>
    </w:p>
    <w:p w14:paraId="4640BA10" w14:textId="3E640790"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706" w:history="1">
        <w:r w:rsidRPr="00563576">
          <w:rPr>
            <w:rStyle w:val="Hyperlink"/>
            <w:noProof/>
          </w:rPr>
          <w:t>3</w:t>
        </w:r>
        <w:r>
          <w:rPr>
            <w:rFonts w:asciiTheme="minorHAnsi" w:eastAsiaTheme="minorEastAsia" w:hAnsiTheme="minorHAnsi" w:cstheme="minorBidi"/>
            <w:b w:val="0"/>
            <w:bCs w:val="0"/>
            <w:caps w:val="0"/>
            <w:noProof/>
            <w:sz w:val="22"/>
            <w:szCs w:val="22"/>
            <w:lang w:eastAsia="en-US"/>
          </w:rPr>
          <w:tab/>
        </w:r>
        <w:r w:rsidRPr="00563576">
          <w:rPr>
            <w:rStyle w:val="Hyperlink"/>
            <w:noProof/>
          </w:rPr>
          <w:t>BASIC OPERATIONS AND TYPES</w:t>
        </w:r>
        <w:r>
          <w:rPr>
            <w:noProof/>
            <w:webHidden/>
          </w:rPr>
          <w:tab/>
        </w:r>
        <w:r>
          <w:rPr>
            <w:noProof/>
            <w:webHidden/>
          </w:rPr>
          <w:fldChar w:fldCharType="begin"/>
        </w:r>
        <w:r>
          <w:rPr>
            <w:noProof/>
            <w:webHidden/>
          </w:rPr>
          <w:instrText xml:space="preserve"> PAGEREF _Toc50927706 \h </w:instrText>
        </w:r>
        <w:r>
          <w:rPr>
            <w:noProof/>
            <w:webHidden/>
          </w:rPr>
        </w:r>
        <w:r>
          <w:rPr>
            <w:noProof/>
            <w:webHidden/>
          </w:rPr>
          <w:fldChar w:fldCharType="separate"/>
        </w:r>
        <w:r w:rsidR="00122F2E">
          <w:rPr>
            <w:noProof/>
            <w:webHidden/>
          </w:rPr>
          <w:t>122</w:t>
        </w:r>
        <w:r>
          <w:rPr>
            <w:noProof/>
            <w:webHidden/>
          </w:rPr>
          <w:fldChar w:fldCharType="end"/>
        </w:r>
      </w:hyperlink>
    </w:p>
    <w:p w14:paraId="3C2EDB65" w14:textId="1FFC5198"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07" w:history="1">
        <w:r w:rsidRPr="00563576">
          <w:rPr>
            <w:rStyle w:val="Hyperlink"/>
            <w:noProof/>
          </w:rPr>
          <w:t>3.1</w:t>
        </w:r>
        <w:r>
          <w:rPr>
            <w:rFonts w:asciiTheme="minorHAnsi" w:eastAsiaTheme="minorEastAsia" w:hAnsiTheme="minorHAnsi" w:cstheme="minorBidi"/>
            <w:smallCaps w:val="0"/>
            <w:noProof/>
            <w:sz w:val="22"/>
            <w:szCs w:val="22"/>
            <w:lang w:eastAsia="en-US"/>
          </w:rPr>
          <w:tab/>
        </w:r>
        <w:r w:rsidRPr="00563576">
          <w:rPr>
            <w:rStyle w:val="Hyperlink"/>
            <w:noProof/>
          </w:rPr>
          <w:t>Numbers</w:t>
        </w:r>
        <w:r>
          <w:rPr>
            <w:noProof/>
            <w:webHidden/>
          </w:rPr>
          <w:tab/>
        </w:r>
        <w:r>
          <w:rPr>
            <w:noProof/>
            <w:webHidden/>
          </w:rPr>
          <w:fldChar w:fldCharType="begin"/>
        </w:r>
        <w:r>
          <w:rPr>
            <w:noProof/>
            <w:webHidden/>
          </w:rPr>
          <w:instrText xml:space="preserve"> PAGEREF _Toc50927707 \h </w:instrText>
        </w:r>
        <w:r>
          <w:rPr>
            <w:noProof/>
            <w:webHidden/>
          </w:rPr>
        </w:r>
        <w:r>
          <w:rPr>
            <w:noProof/>
            <w:webHidden/>
          </w:rPr>
          <w:fldChar w:fldCharType="separate"/>
        </w:r>
        <w:r w:rsidR="00122F2E">
          <w:rPr>
            <w:noProof/>
            <w:webHidden/>
          </w:rPr>
          <w:t>122</w:t>
        </w:r>
        <w:r>
          <w:rPr>
            <w:noProof/>
            <w:webHidden/>
          </w:rPr>
          <w:fldChar w:fldCharType="end"/>
        </w:r>
      </w:hyperlink>
    </w:p>
    <w:p w14:paraId="6CA38B87" w14:textId="124E23F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8" w:history="1">
        <w:r w:rsidRPr="00563576">
          <w:rPr>
            <w:rStyle w:val="Hyperlink"/>
            <w:noProof/>
          </w:rPr>
          <w:t>3.1.1</w:t>
        </w:r>
        <w:r>
          <w:rPr>
            <w:rFonts w:asciiTheme="minorHAnsi" w:eastAsiaTheme="minorEastAsia" w:hAnsiTheme="minorHAnsi" w:cstheme="minorBidi"/>
            <w:i w:val="0"/>
            <w:iCs w:val="0"/>
            <w:noProof/>
            <w:sz w:val="22"/>
            <w:szCs w:val="22"/>
            <w:lang w:eastAsia="en-US"/>
          </w:rPr>
          <w:tab/>
        </w:r>
        <w:r w:rsidRPr="00563576">
          <w:rPr>
            <w:rStyle w:val="Hyperlink"/>
            <w:noProof/>
          </w:rPr>
          <w:t>Simple integer types</w:t>
        </w:r>
        <w:r>
          <w:rPr>
            <w:noProof/>
            <w:webHidden/>
          </w:rPr>
          <w:tab/>
        </w:r>
        <w:r>
          <w:rPr>
            <w:noProof/>
            <w:webHidden/>
          </w:rPr>
          <w:fldChar w:fldCharType="begin"/>
        </w:r>
        <w:r>
          <w:rPr>
            <w:noProof/>
            <w:webHidden/>
          </w:rPr>
          <w:instrText xml:space="preserve"> PAGEREF _Toc50927708 \h </w:instrText>
        </w:r>
        <w:r>
          <w:rPr>
            <w:noProof/>
            <w:webHidden/>
          </w:rPr>
        </w:r>
        <w:r>
          <w:rPr>
            <w:noProof/>
            <w:webHidden/>
          </w:rPr>
          <w:fldChar w:fldCharType="separate"/>
        </w:r>
        <w:r w:rsidR="00122F2E">
          <w:rPr>
            <w:noProof/>
            <w:webHidden/>
          </w:rPr>
          <w:t>122</w:t>
        </w:r>
        <w:r>
          <w:rPr>
            <w:noProof/>
            <w:webHidden/>
          </w:rPr>
          <w:fldChar w:fldCharType="end"/>
        </w:r>
      </w:hyperlink>
    </w:p>
    <w:p w14:paraId="592CB214" w14:textId="092B5CAE"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09" w:history="1">
        <w:r w:rsidRPr="00563576">
          <w:rPr>
            <w:rStyle w:val="Hyperlink"/>
            <w:noProof/>
          </w:rPr>
          <w:t>3.1.2</w:t>
        </w:r>
        <w:r>
          <w:rPr>
            <w:rFonts w:asciiTheme="minorHAnsi" w:eastAsiaTheme="minorEastAsia" w:hAnsiTheme="minorHAnsi" w:cstheme="minorBidi"/>
            <w:i w:val="0"/>
            <w:iCs w:val="0"/>
            <w:noProof/>
            <w:sz w:val="22"/>
            <w:szCs w:val="22"/>
            <w:lang w:eastAsia="en-US"/>
          </w:rPr>
          <w:tab/>
        </w:r>
        <w:r w:rsidRPr="00563576">
          <w:rPr>
            <w:rStyle w:val="Hyperlink"/>
            <w:noProof/>
          </w:rPr>
          <w:t>Time in SMURPH</w:t>
        </w:r>
        <w:r>
          <w:rPr>
            <w:noProof/>
            <w:webHidden/>
          </w:rPr>
          <w:tab/>
        </w:r>
        <w:r>
          <w:rPr>
            <w:noProof/>
            <w:webHidden/>
          </w:rPr>
          <w:fldChar w:fldCharType="begin"/>
        </w:r>
        <w:r>
          <w:rPr>
            <w:noProof/>
            <w:webHidden/>
          </w:rPr>
          <w:instrText xml:space="preserve"> PAGEREF _Toc50927709 \h </w:instrText>
        </w:r>
        <w:r>
          <w:rPr>
            <w:noProof/>
            <w:webHidden/>
          </w:rPr>
        </w:r>
        <w:r>
          <w:rPr>
            <w:noProof/>
            <w:webHidden/>
          </w:rPr>
          <w:fldChar w:fldCharType="separate"/>
        </w:r>
        <w:r w:rsidR="00122F2E">
          <w:rPr>
            <w:noProof/>
            <w:webHidden/>
          </w:rPr>
          <w:t>123</w:t>
        </w:r>
        <w:r>
          <w:rPr>
            <w:noProof/>
            <w:webHidden/>
          </w:rPr>
          <w:fldChar w:fldCharType="end"/>
        </w:r>
      </w:hyperlink>
    </w:p>
    <w:p w14:paraId="22B882CF" w14:textId="1430B4C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0" w:history="1">
        <w:r w:rsidRPr="00563576">
          <w:rPr>
            <w:rStyle w:val="Hyperlink"/>
            <w:noProof/>
          </w:rPr>
          <w:t>3.1.3</w:t>
        </w:r>
        <w:r>
          <w:rPr>
            <w:rFonts w:asciiTheme="minorHAnsi" w:eastAsiaTheme="minorEastAsia" w:hAnsiTheme="minorHAnsi" w:cstheme="minorBidi"/>
            <w:i w:val="0"/>
            <w:iCs w:val="0"/>
            <w:noProof/>
            <w:sz w:val="22"/>
            <w:szCs w:val="22"/>
            <w:lang w:eastAsia="en-US"/>
          </w:rPr>
          <w:tab/>
        </w:r>
        <w:r w:rsidRPr="00563576">
          <w:rPr>
            <w:rStyle w:val="Hyperlink"/>
            <w:noProof/>
          </w:rPr>
          <w:t>Type BIG and its range</w:t>
        </w:r>
        <w:r>
          <w:rPr>
            <w:noProof/>
            <w:webHidden/>
          </w:rPr>
          <w:tab/>
        </w:r>
        <w:r>
          <w:rPr>
            <w:noProof/>
            <w:webHidden/>
          </w:rPr>
          <w:fldChar w:fldCharType="begin"/>
        </w:r>
        <w:r>
          <w:rPr>
            <w:noProof/>
            <w:webHidden/>
          </w:rPr>
          <w:instrText xml:space="preserve"> PAGEREF _Toc50927710 \h </w:instrText>
        </w:r>
        <w:r>
          <w:rPr>
            <w:noProof/>
            <w:webHidden/>
          </w:rPr>
        </w:r>
        <w:r>
          <w:rPr>
            <w:noProof/>
            <w:webHidden/>
          </w:rPr>
          <w:fldChar w:fldCharType="separate"/>
        </w:r>
        <w:r w:rsidR="00122F2E">
          <w:rPr>
            <w:noProof/>
            <w:webHidden/>
          </w:rPr>
          <w:t>127</w:t>
        </w:r>
        <w:r>
          <w:rPr>
            <w:noProof/>
            <w:webHidden/>
          </w:rPr>
          <w:fldChar w:fldCharType="end"/>
        </w:r>
      </w:hyperlink>
    </w:p>
    <w:p w14:paraId="1B7EF500" w14:textId="496F53C9"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1" w:history="1">
        <w:r w:rsidRPr="00563576">
          <w:rPr>
            <w:rStyle w:val="Hyperlink"/>
            <w:noProof/>
          </w:rPr>
          <w:t>3.1.4</w:t>
        </w:r>
        <w:r>
          <w:rPr>
            <w:rFonts w:asciiTheme="minorHAnsi" w:eastAsiaTheme="minorEastAsia" w:hAnsiTheme="minorHAnsi" w:cstheme="minorBidi"/>
            <w:i w:val="0"/>
            <w:iCs w:val="0"/>
            <w:noProof/>
            <w:sz w:val="22"/>
            <w:szCs w:val="22"/>
            <w:lang w:eastAsia="en-US"/>
          </w:rPr>
          <w:tab/>
        </w:r>
        <w:r w:rsidRPr="00563576">
          <w:rPr>
            <w:rStyle w:val="Hyperlink"/>
            <w:noProof/>
          </w:rPr>
          <w:t>Arithmetic operations</w:t>
        </w:r>
        <w:r>
          <w:rPr>
            <w:noProof/>
            <w:webHidden/>
          </w:rPr>
          <w:tab/>
        </w:r>
        <w:r>
          <w:rPr>
            <w:noProof/>
            <w:webHidden/>
          </w:rPr>
          <w:fldChar w:fldCharType="begin"/>
        </w:r>
        <w:r>
          <w:rPr>
            <w:noProof/>
            <w:webHidden/>
          </w:rPr>
          <w:instrText xml:space="preserve"> PAGEREF _Toc50927711 \h </w:instrText>
        </w:r>
        <w:r>
          <w:rPr>
            <w:noProof/>
            <w:webHidden/>
          </w:rPr>
        </w:r>
        <w:r>
          <w:rPr>
            <w:noProof/>
            <w:webHidden/>
          </w:rPr>
          <w:fldChar w:fldCharType="separate"/>
        </w:r>
        <w:r w:rsidR="00122F2E">
          <w:rPr>
            <w:noProof/>
            <w:webHidden/>
          </w:rPr>
          <w:t>128</w:t>
        </w:r>
        <w:r>
          <w:rPr>
            <w:noProof/>
            <w:webHidden/>
          </w:rPr>
          <w:fldChar w:fldCharType="end"/>
        </w:r>
      </w:hyperlink>
    </w:p>
    <w:p w14:paraId="7089C482" w14:textId="1EF2FBF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2" w:history="1">
        <w:r w:rsidRPr="00563576">
          <w:rPr>
            <w:rStyle w:val="Hyperlink"/>
            <w:noProof/>
          </w:rPr>
          <w:t>3.1.5</w:t>
        </w:r>
        <w:r>
          <w:rPr>
            <w:rFonts w:asciiTheme="minorHAnsi" w:eastAsiaTheme="minorEastAsia" w:hAnsiTheme="minorHAnsi" w:cstheme="minorBidi"/>
            <w:i w:val="0"/>
            <w:iCs w:val="0"/>
            <w:noProof/>
            <w:sz w:val="22"/>
            <w:szCs w:val="22"/>
            <w:lang w:eastAsia="en-US"/>
          </w:rPr>
          <w:tab/>
        </w:r>
        <w:r w:rsidRPr="00563576">
          <w:rPr>
            <w:rStyle w:val="Hyperlink"/>
            <w:noProof/>
          </w:rPr>
          <w:t>Constants</w:t>
        </w:r>
        <w:r>
          <w:rPr>
            <w:noProof/>
            <w:webHidden/>
          </w:rPr>
          <w:tab/>
        </w:r>
        <w:r>
          <w:rPr>
            <w:noProof/>
            <w:webHidden/>
          </w:rPr>
          <w:fldChar w:fldCharType="begin"/>
        </w:r>
        <w:r>
          <w:rPr>
            <w:noProof/>
            <w:webHidden/>
          </w:rPr>
          <w:instrText xml:space="preserve"> PAGEREF _Toc50927712 \h </w:instrText>
        </w:r>
        <w:r>
          <w:rPr>
            <w:noProof/>
            <w:webHidden/>
          </w:rPr>
        </w:r>
        <w:r>
          <w:rPr>
            <w:noProof/>
            <w:webHidden/>
          </w:rPr>
          <w:fldChar w:fldCharType="separate"/>
        </w:r>
        <w:r w:rsidR="00122F2E">
          <w:rPr>
            <w:noProof/>
            <w:webHidden/>
          </w:rPr>
          <w:t>129</w:t>
        </w:r>
        <w:r>
          <w:rPr>
            <w:noProof/>
            <w:webHidden/>
          </w:rPr>
          <w:fldChar w:fldCharType="end"/>
        </w:r>
      </w:hyperlink>
    </w:p>
    <w:p w14:paraId="7044A250" w14:textId="739272C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3" w:history="1">
        <w:r w:rsidRPr="00563576">
          <w:rPr>
            <w:rStyle w:val="Hyperlink"/>
            <w:noProof/>
          </w:rPr>
          <w:t>3.1.6</w:t>
        </w:r>
        <w:r>
          <w:rPr>
            <w:rFonts w:asciiTheme="minorHAnsi" w:eastAsiaTheme="minorEastAsia" w:hAnsiTheme="minorHAnsi" w:cstheme="minorBidi"/>
            <w:i w:val="0"/>
            <w:iCs w:val="0"/>
            <w:noProof/>
            <w:sz w:val="22"/>
            <w:szCs w:val="22"/>
            <w:lang w:eastAsia="en-US"/>
          </w:rPr>
          <w:tab/>
        </w:r>
        <w:r w:rsidRPr="00563576">
          <w:rPr>
            <w:rStyle w:val="Hyperlink"/>
            <w:noProof/>
          </w:rPr>
          <w:t>Other non-standard numerical types</w:t>
        </w:r>
        <w:r>
          <w:rPr>
            <w:noProof/>
            <w:webHidden/>
          </w:rPr>
          <w:tab/>
        </w:r>
        <w:r>
          <w:rPr>
            <w:noProof/>
            <w:webHidden/>
          </w:rPr>
          <w:fldChar w:fldCharType="begin"/>
        </w:r>
        <w:r>
          <w:rPr>
            <w:noProof/>
            <w:webHidden/>
          </w:rPr>
          <w:instrText xml:space="preserve"> PAGEREF _Toc50927713 \h </w:instrText>
        </w:r>
        <w:r>
          <w:rPr>
            <w:noProof/>
            <w:webHidden/>
          </w:rPr>
        </w:r>
        <w:r>
          <w:rPr>
            <w:noProof/>
            <w:webHidden/>
          </w:rPr>
          <w:fldChar w:fldCharType="separate"/>
        </w:r>
        <w:r w:rsidR="00122F2E">
          <w:rPr>
            <w:noProof/>
            <w:webHidden/>
          </w:rPr>
          <w:t>130</w:t>
        </w:r>
        <w:r>
          <w:rPr>
            <w:noProof/>
            <w:webHidden/>
          </w:rPr>
          <w:fldChar w:fldCharType="end"/>
        </w:r>
      </w:hyperlink>
    </w:p>
    <w:p w14:paraId="1413D745" w14:textId="2B33E9D0"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14" w:history="1">
        <w:r w:rsidRPr="00563576">
          <w:rPr>
            <w:rStyle w:val="Hyperlink"/>
            <w:noProof/>
          </w:rPr>
          <w:t>3.2</w:t>
        </w:r>
        <w:r>
          <w:rPr>
            <w:rFonts w:asciiTheme="minorHAnsi" w:eastAsiaTheme="minorEastAsia" w:hAnsiTheme="minorHAnsi" w:cstheme="minorBidi"/>
            <w:smallCaps w:val="0"/>
            <w:noProof/>
            <w:sz w:val="22"/>
            <w:szCs w:val="22"/>
            <w:lang w:eastAsia="en-US"/>
          </w:rPr>
          <w:tab/>
        </w:r>
        <w:r w:rsidRPr="00563576">
          <w:rPr>
            <w:rStyle w:val="Hyperlink"/>
            <w:noProof/>
          </w:rPr>
          <w:t>Auxiliary operation and functions</w:t>
        </w:r>
        <w:r>
          <w:rPr>
            <w:noProof/>
            <w:webHidden/>
          </w:rPr>
          <w:tab/>
        </w:r>
        <w:r>
          <w:rPr>
            <w:noProof/>
            <w:webHidden/>
          </w:rPr>
          <w:fldChar w:fldCharType="begin"/>
        </w:r>
        <w:r>
          <w:rPr>
            <w:noProof/>
            <w:webHidden/>
          </w:rPr>
          <w:instrText xml:space="preserve"> PAGEREF _Toc50927714 \h </w:instrText>
        </w:r>
        <w:r>
          <w:rPr>
            <w:noProof/>
            <w:webHidden/>
          </w:rPr>
        </w:r>
        <w:r>
          <w:rPr>
            <w:noProof/>
            <w:webHidden/>
          </w:rPr>
          <w:fldChar w:fldCharType="separate"/>
        </w:r>
        <w:r w:rsidR="00122F2E">
          <w:rPr>
            <w:noProof/>
            <w:webHidden/>
          </w:rPr>
          <w:t>132</w:t>
        </w:r>
        <w:r>
          <w:rPr>
            <w:noProof/>
            <w:webHidden/>
          </w:rPr>
          <w:fldChar w:fldCharType="end"/>
        </w:r>
      </w:hyperlink>
    </w:p>
    <w:p w14:paraId="58361D73" w14:textId="15044C9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5" w:history="1">
        <w:r w:rsidRPr="00563576">
          <w:rPr>
            <w:rStyle w:val="Hyperlink"/>
            <w:noProof/>
          </w:rPr>
          <w:t>3.2.1</w:t>
        </w:r>
        <w:r>
          <w:rPr>
            <w:rFonts w:asciiTheme="minorHAnsi" w:eastAsiaTheme="minorEastAsia" w:hAnsiTheme="minorHAnsi" w:cstheme="minorBidi"/>
            <w:i w:val="0"/>
            <w:iCs w:val="0"/>
            <w:noProof/>
            <w:sz w:val="22"/>
            <w:szCs w:val="22"/>
            <w:lang w:eastAsia="en-US"/>
          </w:rPr>
          <w:tab/>
        </w:r>
        <w:r w:rsidRPr="00563576">
          <w:rPr>
            <w:rStyle w:val="Hyperlink"/>
            <w:noProof/>
          </w:rPr>
          <w:t>Random number generators</w:t>
        </w:r>
        <w:r>
          <w:rPr>
            <w:noProof/>
            <w:webHidden/>
          </w:rPr>
          <w:tab/>
        </w:r>
        <w:r>
          <w:rPr>
            <w:noProof/>
            <w:webHidden/>
          </w:rPr>
          <w:fldChar w:fldCharType="begin"/>
        </w:r>
        <w:r>
          <w:rPr>
            <w:noProof/>
            <w:webHidden/>
          </w:rPr>
          <w:instrText xml:space="preserve"> PAGEREF _Toc50927715 \h </w:instrText>
        </w:r>
        <w:r>
          <w:rPr>
            <w:noProof/>
            <w:webHidden/>
          </w:rPr>
        </w:r>
        <w:r>
          <w:rPr>
            <w:noProof/>
            <w:webHidden/>
          </w:rPr>
          <w:fldChar w:fldCharType="separate"/>
        </w:r>
        <w:r w:rsidR="00122F2E">
          <w:rPr>
            <w:noProof/>
            <w:webHidden/>
          </w:rPr>
          <w:t>132</w:t>
        </w:r>
        <w:r>
          <w:rPr>
            <w:noProof/>
            <w:webHidden/>
          </w:rPr>
          <w:fldChar w:fldCharType="end"/>
        </w:r>
      </w:hyperlink>
    </w:p>
    <w:p w14:paraId="2F14A523" w14:textId="2F96820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6" w:history="1">
        <w:r w:rsidRPr="00563576">
          <w:rPr>
            <w:rStyle w:val="Hyperlink"/>
            <w:noProof/>
          </w:rPr>
          <w:t>3.2.2</w:t>
        </w:r>
        <w:r>
          <w:rPr>
            <w:rFonts w:asciiTheme="minorHAnsi" w:eastAsiaTheme="minorEastAsia" w:hAnsiTheme="minorHAnsi" w:cstheme="minorBidi"/>
            <w:i w:val="0"/>
            <w:iCs w:val="0"/>
            <w:noProof/>
            <w:sz w:val="22"/>
            <w:szCs w:val="22"/>
            <w:lang w:eastAsia="en-US"/>
          </w:rPr>
          <w:tab/>
        </w:r>
        <w:r w:rsidRPr="00563576">
          <w:rPr>
            <w:rStyle w:val="Hyperlink"/>
            <w:noProof/>
          </w:rPr>
          <w:t>Input/output</w:t>
        </w:r>
        <w:r>
          <w:rPr>
            <w:noProof/>
            <w:webHidden/>
          </w:rPr>
          <w:tab/>
        </w:r>
        <w:r>
          <w:rPr>
            <w:noProof/>
            <w:webHidden/>
          </w:rPr>
          <w:fldChar w:fldCharType="begin"/>
        </w:r>
        <w:r>
          <w:rPr>
            <w:noProof/>
            <w:webHidden/>
          </w:rPr>
          <w:instrText xml:space="preserve"> PAGEREF _Toc50927716 \h </w:instrText>
        </w:r>
        <w:r>
          <w:rPr>
            <w:noProof/>
            <w:webHidden/>
          </w:rPr>
        </w:r>
        <w:r>
          <w:rPr>
            <w:noProof/>
            <w:webHidden/>
          </w:rPr>
          <w:fldChar w:fldCharType="separate"/>
        </w:r>
        <w:r w:rsidR="00122F2E">
          <w:rPr>
            <w:noProof/>
            <w:webHidden/>
          </w:rPr>
          <w:t>135</w:t>
        </w:r>
        <w:r>
          <w:rPr>
            <w:noProof/>
            <w:webHidden/>
          </w:rPr>
          <w:fldChar w:fldCharType="end"/>
        </w:r>
      </w:hyperlink>
    </w:p>
    <w:p w14:paraId="460FF9D2" w14:textId="7578638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7" w:history="1">
        <w:r w:rsidRPr="00563576">
          <w:rPr>
            <w:rStyle w:val="Hyperlink"/>
            <w:noProof/>
          </w:rPr>
          <w:t>3.2.3</w:t>
        </w:r>
        <w:r>
          <w:rPr>
            <w:rFonts w:asciiTheme="minorHAnsi" w:eastAsiaTheme="minorEastAsia" w:hAnsiTheme="minorHAnsi" w:cstheme="minorBidi"/>
            <w:i w:val="0"/>
            <w:iCs w:val="0"/>
            <w:noProof/>
            <w:sz w:val="22"/>
            <w:szCs w:val="22"/>
            <w:lang w:eastAsia="en-US"/>
          </w:rPr>
          <w:tab/>
        </w:r>
        <w:r w:rsidRPr="00563576">
          <w:rPr>
            <w:rStyle w:val="Hyperlink"/>
            <w:noProof/>
          </w:rPr>
          <w:t>The XML parser</w:t>
        </w:r>
        <w:r>
          <w:rPr>
            <w:noProof/>
            <w:webHidden/>
          </w:rPr>
          <w:tab/>
        </w:r>
        <w:r>
          <w:rPr>
            <w:noProof/>
            <w:webHidden/>
          </w:rPr>
          <w:fldChar w:fldCharType="begin"/>
        </w:r>
        <w:r>
          <w:rPr>
            <w:noProof/>
            <w:webHidden/>
          </w:rPr>
          <w:instrText xml:space="preserve"> PAGEREF _Toc50927717 \h </w:instrText>
        </w:r>
        <w:r>
          <w:rPr>
            <w:noProof/>
            <w:webHidden/>
          </w:rPr>
        </w:r>
        <w:r>
          <w:rPr>
            <w:noProof/>
            <w:webHidden/>
          </w:rPr>
          <w:fldChar w:fldCharType="separate"/>
        </w:r>
        <w:r w:rsidR="00122F2E">
          <w:rPr>
            <w:noProof/>
            <w:webHidden/>
          </w:rPr>
          <w:t>139</w:t>
        </w:r>
        <w:r>
          <w:rPr>
            <w:noProof/>
            <w:webHidden/>
          </w:rPr>
          <w:fldChar w:fldCharType="end"/>
        </w:r>
      </w:hyperlink>
    </w:p>
    <w:p w14:paraId="6DEFB96A" w14:textId="726467C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8" w:history="1">
        <w:r w:rsidRPr="00563576">
          <w:rPr>
            <w:rStyle w:val="Hyperlink"/>
            <w:noProof/>
          </w:rPr>
          <w:t>3.2.4</w:t>
        </w:r>
        <w:r>
          <w:rPr>
            <w:rFonts w:asciiTheme="minorHAnsi" w:eastAsiaTheme="minorEastAsia" w:hAnsiTheme="minorHAnsi" w:cstheme="minorBidi"/>
            <w:i w:val="0"/>
            <w:iCs w:val="0"/>
            <w:noProof/>
            <w:sz w:val="22"/>
            <w:szCs w:val="22"/>
            <w:lang w:eastAsia="en-US"/>
          </w:rPr>
          <w:tab/>
        </w:r>
        <w:r w:rsidRPr="00563576">
          <w:rPr>
            <w:rStyle w:val="Hyperlink"/>
            <w:noProof/>
          </w:rPr>
          <w:t>Operations on flags</w:t>
        </w:r>
        <w:r>
          <w:rPr>
            <w:noProof/>
            <w:webHidden/>
          </w:rPr>
          <w:tab/>
        </w:r>
        <w:r>
          <w:rPr>
            <w:noProof/>
            <w:webHidden/>
          </w:rPr>
          <w:fldChar w:fldCharType="begin"/>
        </w:r>
        <w:r>
          <w:rPr>
            <w:noProof/>
            <w:webHidden/>
          </w:rPr>
          <w:instrText xml:space="preserve"> PAGEREF _Toc50927718 \h </w:instrText>
        </w:r>
        <w:r>
          <w:rPr>
            <w:noProof/>
            <w:webHidden/>
          </w:rPr>
        </w:r>
        <w:r>
          <w:rPr>
            <w:noProof/>
            <w:webHidden/>
          </w:rPr>
          <w:fldChar w:fldCharType="separate"/>
        </w:r>
        <w:r w:rsidR="00122F2E">
          <w:rPr>
            <w:noProof/>
            <w:webHidden/>
          </w:rPr>
          <w:t>143</w:t>
        </w:r>
        <w:r>
          <w:rPr>
            <w:noProof/>
            <w:webHidden/>
          </w:rPr>
          <w:fldChar w:fldCharType="end"/>
        </w:r>
      </w:hyperlink>
    </w:p>
    <w:p w14:paraId="20A90654" w14:textId="1E7DA5A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19" w:history="1">
        <w:r w:rsidRPr="00563576">
          <w:rPr>
            <w:rStyle w:val="Hyperlink"/>
            <w:noProof/>
          </w:rPr>
          <w:t>3.2.5</w:t>
        </w:r>
        <w:r>
          <w:rPr>
            <w:rFonts w:asciiTheme="minorHAnsi" w:eastAsiaTheme="minorEastAsia" w:hAnsiTheme="minorHAnsi" w:cstheme="minorBidi"/>
            <w:i w:val="0"/>
            <w:iCs w:val="0"/>
            <w:noProof/>
            <w:sz w:val="22"/>
            <w:szCs w:val="22"/>
            <w:lang w:eastAsia="en-US"/>
          </w:rPr>
          <w:tab/>
        </w:r>
        <w:r w:rsidRPr="00563576">
          <w:rPr>
            <w:rStyle w:val="Hyperlink"/>
            <w:noProof/>
          </w:rPr>
          <w:t>Type Boolean</w:t>
        </w:r>
        <w:r>
          <w:rPr>
            <w:noProof/>
            <w:webHidden/>
          </w:rPr>
          <w:tab/>
        </w:r>
        <w:r>
          <w:rPr>
            <w:noProof/>
            <w:webHidden/>
          </w:rPr>
          <w:fldChar w:fldCharType="begin"/>
        </w:r>
        <w:r>
          <w:rPr>
            <w:noProof/>
            <w:webHidden/>
          </w:rPr>
          <w:instrText xml:space="preserve"> PAGEREF _Toc50927719 \h </w:instrText>
        </w:r>
        <w:r>
          <w:rPr>
            <w:noProof/>
            <w:webHidden/>
          </w:rPr>
        </w:r>
        <w:r>
          <w:rPr>
            <w:noProof/>
            <w:webHidden/>
          </w:rPr>
          <w:fldChar w:fldCharType="separate"/>
        </w:r>
        <w:r w:rsidR="00122F2E">
          <w:rPr>
            <w:noProof/>
            <w:webHidden/>
          </w:rPr>
          <w:t>143</w:t>
        </w:r>
        <w:r>
          <w:rPr>
            <w:noProof/>
            <w:webHidden/>
          </w:rPr>
          <w:fldChar w:fldCharType="end"/>
        </w:r>
      </w:hyperlink>
    </w:p>
    <w:p w14:paraId="0F6490DF" w14:textId="05D6E69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0" w:history="1">
        <w:r w:rsidRPr="00563576">
          <w:rPr>
            <w:rStyle w:val="Hyperlink"/>
            <w:noProof/>
          </w:rPr>
          <w:t>3.2.6</w:t>
        </w:r>
        <w:r>
          <w:rPr>
            <w:rFonts w:asciiTheme="minorHAnsi" w:eastAsiaTheme="minorEastAsia" w:hAnsiTheme="minorHAnsi" w:cstheme="minorBidi"/>
            <w:i w:val="0"/>
            <w:iCs w:val="0"/>
            <w:noProof/>
            <w:sz w:val="22"/>
            <w:szCs w:val="22"/>
            <w:lang w:eastAsia="en-US"/>
          </w:rPr>
          <w:tab/>
        </w:r>
        <w:r w:rsidRPr="00563576">
          <w:rPr>
            <w:rStyle w:val="Hyperlink"/>
            <w:noProof/>
          </w:rPr>
          <w:t>Pools</w:t>
        </w:r>
        <w:r>
          <w:rPr>
            <w:noProof/>
            <w:webHidden/>
          </w:rPr>
          <w:tab/>
        </w:r>
        <w:r>
          <w:rPr>
            <w:noProof/>
            <w:webHidden/>
          </w:rPr>
          <w:fldChar w:fldCharType="begin"/>
        </w:r>
        <w:r>
          <w:rPr>
            <w:noProof/>
            <w:webHidden/>
          </w:rPr>
          <w:instrText xml:space="preserve"> PAGEREF _Toc50927720 \h </w:instrText>
        </w:r>
        <w:r>
          <w:rPr>
            <w:noProof/>
            <w:webHidden/>
          </w:rPr>
        </w:r>
        <w:r>
          <w:rPr>
            <w:noProof/>
            <w:webHidden/>
          </w:rPr>
          <w:fldChar w:fldCharType="separate"/>
        </w:r>
        <w:r w:rsidR="00122F2E">
          <w:rPr>
            <w:noProof/>
            <w:webHidden/>
          </w:rPr>
          <w:t>143</w:t>
        </w:r>
        <w:r>
          <w:rPr>
            <w:noProof/>
            <w:webHidden/>
          </w:rPr>
          <w:fldChar w:fldCharType="end"/>
        </w:r>
      </w:hyperlink>
    </w:p>
    <w:p w14:paraId="20167203" w14:textId="27445949"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1" w:history="1">
        <w:r w:rsidRPr="00563576">
          <w:rPr>
            <w:rStyle w:val="Hyperlink"/>
            <w:noProof/>
          </w:rPr>
          <w:t>3.2.7</w:t>
        </w:r>
        <w:r>
          <w:rPr>
            <w:rFonts w:asciiTheme="minorHAnsi" w:eastAsiaTheme="minorEastAsia" w:hAnsiTheme="minorHAnsi" w:cstheme="minorBidi"/>
            <w:i w:val="0"/>
            <w:iCs w:val="0"/>
            <w:noProof/>
            <w:sz w:val="22"/>
            <w:szCs w:val="22"/>
            <w:lang w:eastAsia="en-US"/>
          </w:rPr>
          <w:tab/>
        </w:r>
        <w:r w:rsidRPr="00563576">
          <w:rPr>
            <w:rStyle w:val="Hyperlink"/>
            <w:noProof/>
          </w:rPr>
          <w:t>Error handling</w:t>
        </w:r>
        <w:r>
          <w:rPr>
            <w:noProof/>
            <w:webHidden/>
          </w:rPr>
          <w:tab/>
        </w:r>
        <w:r>
          <w:rPr>
            <w:noProof/>
            <w:webHidden/>
          </w:rPr>
          <w:fldChar w:fldCharType="begin"/>
        </w:r>
        <w:r>
          <w:rPr>
            <w:noProof/>
            <w:webHidden/>
          </w:rPr>
          <w:instrText xml:space="preserve"> PAGEREF _Toc50927721 \h </w:instrText>
        </w:r>
        <w:r>
          <w:rPr>
            <w:noProof/>
            <w:webHidden/>
          </w:rPr>
        </w:r>
        <w:r>
          <w:rPr>
            <w:noProof/>
            <w:webHidden/>
          </w:rPr>
          <w:fldChar w:fldCharType="separate"/>
        </w:r>
        <w:r w:rsidR="00122F2E">
          <w:rPr>
            <w:noProof/>
            <w:webHidden/>
          </w:rPr>
          <w:t>144</w:t>
        </w:r>
        <w:r>
          <w:rPr>
            <w:noProof/>
            <w:webHidden/>
          </w:rPr>
          <w:fldChar w:fldCharType="end"/>
        </w:r>
      </w:hyperlink>
    </w:p>
    <w:p w14:paraId="18209D02" w14:textId="26D5BAC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2" w:history="1">
        <w:r w:rsidRPr="00563576">
          <w:rPr>
            <w:rStyle w:val="Hyperlink"/>
            <w:noProof/>
          </w:rPr>
          <w:t>3.2.8</w:t>
        </w:r>
        <w:r>
          <w:rPr>
            <w:rFonts w:asciiTheme="minorHAnsi" w:eastAsiaTheme="minorEastAsia" w:hAnsiTheme="minorHAnsi" w:cstheme="minorBidi"/>
            <w:i w:val="0"/>
            <w:iCs w:val="0"/>
            <w:noProof/>
            <w:sz w:val="22"/>
            <w:szCs w:val="22"/>
            <w:lang w:eastAsia="en-US"/>
          </w:rPr>
          <w:tab/>
        </w:r>
        <w:r w:rsidRPr="00563576">
          <w:rPr>
            <w:rStyle w:val="Hyperlink"/>
            <w:noProof/>
          </w:rPr>
          <w:t>Identifying the experiment</w:t>
        </w:r>
        <w:r>
          <w:rPr>
            <w:noProof/>
            <w:webHidden/>
          </w:rPr>
          <w:tab/>
        </w:r>
        <w:r>
          <w:rPr>
            <w:noProof/>
            <w:webHidden/>
          </w:rPr>
          <w:fldChar w:fldCharType="begin"/>
        </w:r>
        <w:r>
          <w:rPr>
            <w:noProof/>
            <w:webHidden/>
          </w:rPr>
          <w:instrText xml:space="preserve"> PAGEREF _Toc50927722 \h </w:instrText>
        </w:r>
        <w:r>
          <w:rPr>
            <w:noProof/>
            <w:webHidden/>
          </w:rPr>
        </w:r>
        <w:r>
          <w:rPr>
            <w:noProof/>
            <w:webHidden/>
          </w:rPr>
          <w:fldChar w:fldCharType="separate"/>
        </w:r>
        <w:r w:rsidR="00122F2E">
          <w:rPr>
            <w:noProof/>
            <w:webHidden/>
          </w:rPr>
          <w:t>145</w:t>
        </w:r>
        <w:r>
          <w:rPr>
            <w:noProof/>
            <w:webHidden/>
          </w:rPr>
          <w:fldChar w:fldCharType="end"/>
        </w:r>
      </w:hyperlink>
    </w:p>
    <w:p w14:paraId="363406E1" w14:textId="315CC94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3" w:history="1">
        <w:r w:rsidRPr="00563576">
          <w:rPr>
            <w:rStyle w:val="Hyperlink"/>
            <w:noProof/>
          </w:rPr>
          <w:t>3.2.9</w:t>
        </w:r>
        <w:r>
          <w:rPr>
            <w:rFonts w:asciiTheme="minorHAnsi" w:eastAsiaTheme="minorEastAsia" w:hAnsiTheme="minorHAnsi" w:cstheme="minorBidi"/>
            <w:i w:val="0"/>
            <w:iCs w:val="0"/>
            <w:noProof/>
            <w:sz w:val="22"/>
            <w:szCs w:val="22"/>
            <w:lang w:eastAsia="en-US"/>
          </w:rPr>
          <w:tab/>
        </w:r>
        <w:r w:rsidRPr="00563576">
          <w:rPr>
            <w:rStyle w:val="Hyperlink"/>
            <w:noProof/>
          </w:rPr>
          <w:t>Telling the time and date</w:t>
        </w:r>
        <w:r>
          <w:rPr>
            <w:noProof/>
            <w:webHidden/>
          </w:rPr>
          <w:tab/>
        </w:r>
        <w:r>
          <w:rPr>
            <w:noProof/>
            <w:webHidden/>
          </w:rPr>
          <w:fldChar w:fldCharType="begin"/>
        </w:r>
        <w:r>
          <w:rPr>
            <w:noProof/>
            <w:webHidden/>
          </w:rPr>
          <w:instrText xml:space="preserve"> PAGEREF _Toc50927723 \h </w:instrText>
        </w:r>
        <w:r>
          <w:rPr>
            <w:noProof/>
            <w:webHidden/>
          </w:rPr>
        </w:r>
        <w:r>
          <w:rPr>
            <w:noProof/>
            <w:webHidden/>
          </w:rPr>
          <w:fldChar w:fldCharType="separate"/>
        </w:r>
        <w:r w:rsidR="00122F2E">
          <w:rPr>
            <w:noProof/>
            <w:webHidden/>
          </w:rPr>
          <w:t>145</w:t>
        </w:r>
        <w:r>
          <w:rPr>
            <w:noProof/>
            <w:webHidden/>
          </w:rPr>
          <w:fldChar w:fldCharType="end"/>
        </w:r>
      </w:hyperlink>
    </w:p>
    <w:p w14:paraId="04F8C593" w14:textId="492CD9E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4" w:history="1">
        <w:r w:rsidRPr="00563576">
          <w:rPr>
            <w:rStyle w:val="Hyperlink"/>
            <w:noProof/>
          </w:rPr>
          <w:t>3.2.10</w:t>
        </w:r>
        <w:r>
          <w:rPr>
            <w:rFonts w:asciiTheme="minorHAnsi" w:eastAsiaTheme="minorEastAsia" w:hAnsiTheme="minorHAnsi" w:cstheme="minorBidi"/>
            <w:i w:val="0"/>
            <w:iCs w:val="0"/>
            <w:noProof/>
            <w:sz w:val="22"/>
            <w:szCs w:val="22"/>
            <w:lang w:eastAsia="en-US"/>
          </w:rPr>
          <w:tab/>
        </w:r>
        <w:r w:rsidRPr="00563576">
          <w:rPr>
            <w:rStyle w:val="Hyperlink"/>
            <w:noProof/>
          </w:rPr>
          <w:t>Decibels</w:t>
        </w:r>
        <w:r>
          <w:rPr>
            <w:noProof/>
            <w:webHidden/>
          </w:rPr>
          <w:tab/>
        </w:r>
        <w:r>
          <w:rPr>
            <w:noProof/>
            <w:webHidden/>
          </w:rPr>
          <w:fldChar w:fldCharType="begin"/>
        </w:r>
        <w:r>
          <w:rPr>
            <w:noProof/>
            <w:webHidden/>
          </w:rPr>
          <w:instrText xml:space="preserve"> PAGEREF _Toc50927724 \h </w:instrText>
        </w:r>
        <w:r>
          <w:rPr>
            <w:noProof/>
            <w:webHidden/>
          </w:rPr>
        </w:r>
        <w:r>
          <w:rPr>
            <w:noProof/>
            <w:webHidden/>
          </w:rPr>
          <w:fldChar w:fldCharType="separate"/>
        </w:r>
        <w:r w:rsidR="00122F2E">
          <w:rPr>
            <w:noProof/>
            <w:webHidden/>
          </w:rPr>
          <w:t>146</w:t>
        </w:r>
        <w:r>
          <w:rPr>
            <w:noProof/>
            <w:webHidden/>
          </w:rPr>
          <w:fldChar w:fldCharType="end"/>
        </w:r>
      </w:hyperlink>
    </w:p>
    <w:p w14:paraId="56C05817" w14:textId="21FEA73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25" w:history="1">
        <w:r w:rsidRPr="00563576">
          <w:rPr>
            <w:rStyle w:val="Hyperlink"/>
            <w:noProof/>
          </w:rPr>
          <w:t>3.3</w:t>
        </w:r>
        <w:r>
          <w:rPr>
            <w:rFonts w:asciiTheme="minorHAnsi" w:eastAsiaTheme="minorEastAsia" w:hAnsiTheme="minorHAnsi" w:cstheme="minorBidi"/>
            <w:smallCaps w:val="0"/>
            <w:noProof/>
            <w:sz w:val="22"/>
            <w:szCs w:val="22"/>
            <w:lang w:eastAsia="en-US"/>
          </w:rPr>
          <w:tab/>
        </w:r>
        <w:r w:rsidRPr="00563576">
          <w:rPr>
            <w:rStyle w:val="Hyperlink"/>
            <w:noProof/>
          </w:rPr>
          <w:t>SMURPH types</w:t>
        </w:r>
        <w:r>
          <w:rPr>
            <w:noProof/>
            <w:webHidden/>
          </w:rPr>
          <w:tab/>
        </w:r>
        <w:r>
          <w:rPr>
            <w:noProof/>
            <w:webHidden/>
          </w:rPr>
          <w:fldChar w:fldCharType="begin"/>
        </w:r>
        <w:r>
          <w:rPr>
            <w:noProof/>
            <w:webHidden/>
          </w:rPr>
          <w:instrText xml:space="preserve"> PAGEREF _Toc50927725 \h </w:instrText>
        </w:r>
        <w:r>
          <w:rPr>
            <w:noProof/>
            <w:webHidden/>
          </w:rPr>
        </w:r>
        <w:r>
          <w:rPr>
            <w:noProof/>
            <w:webHidden/>
          </w:rPr>
          <w:fldChar w:fldCharType="separate"/>
        </w:r>
        <w:r w:rsidR="00122F2E">
          <w:rPr>
            <w:noProof/>
            <w:webHidden/>
          </w:rPr>
          <w:t>146</w:t>
        </w:r>
        <w:r>
          <w:rPr>
            <w:noProof/>
            <w:webHidden/>
          </w:rPr>
          <w:fldChar w:fldCharType="end"/>
        </w:r>
      </w:hyperlink>
    </w:p>
    <w:p w14:paraId="2C005355" w14:textId="6612EC89"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6" w:history="1">
        <w:r w:rsidRPr="00563576">
          <w:rPr>
            <w:rStyle w:val="Hyperlink"/>
            <w:noProof/>
          </w:rPr>
          <w:t>3.3.1</w:t>
        </w:r>
        <w:r>
          <w:rPr>
            <w:rFonts w:asciiTheme="minorHAnsi" w:eastAsiaTheme="minorEastAsia" w:hAnsiTheme="minorHAnsi" w:cstheme="minorBidi"/>
            <w:i w:val="0"/>
            <w:iCs w:val="0"/>
            <w:noProof/>
            <w:sz w:val="22"/>
            <w:szCs w:val="22"/>
            <w:lang w:eastAsia="en-US"/>
          </w:rPr>
          <w:tab/>
        </w:r>
        <w:r w:rsidRPr="00563576">
          <w:rPr>
            <w:rStyle w:val="Hyperlink"/>
            <w:noProof/>
          </w:rPr>
          <w:t>Type hierarchy</w:t>
        </w:r>
        <w:r>
          <w:rPr>
            <w:noProof/>
            <w:webHidden/>
          </w:rPr>
          <w:tab/>
        </w:r>
        <w:r>
          <w:rPr>
            <w:noProof/>
            <w:webHidden/>
          </w:rPr>
          <w:fldChar w:fldCharType="begin"/>
        </w:r>
        <w:r>
          <w:rPr>
            <w:noProof/>
            <w:webHidden/>
          </w:rPr>
          <w:instrText xml:space="preserve"> PAGEREF _Toc50927726 \h </w:instrText>
        </w:r>
        <w:r>
          <w:rPr>
            <w:noProof/>
            <w:webHidden/>
          </w:rPr>
        </w:r>
        <w:r>
          <w:rPr>
            <w:noProof/>
            <w:webHidden/>
          </w:rPr>
          <w:fldChar w:fldCharType="separate"/>
        </w:r>
        <w:r w:rsidR="00122F2E">
          <w:rPr>
            <w:noProof/>
            <w:webHidden/>
          </w:rPr>
          <w:t>147</w:t>
        </w:r>
        <w:r>
          <w:rPr>
            <w:noProof/>
            <w:webHidden/>
          </w:rPr>
          <w:fldChar w:fldCharType="end"/>
        </w:r>
      </w:hyperlink>
    </w:p>
    <w:p w14:paraId="2389A9B7" w14:textId="1DE3E2C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7" w:history="1">
        <w:r w:rsidRPr="00563576">
          <w:rPr>
            <w:rStyle w:val="Hyperlink"/>
            <w:noProof/>
          </w:rPr>
          <w:t>3.3.2</w:t>
        </w:r>
        <w:r>
          <w:rPr>
            <w:rFonts w:asciiTheme="minorHAnsi" w:eastAsiaTheme="minorEastAsia" w:hAnsiTheme="minorHAnsi" w:cstheme="minorBidi"/>
            <w:i w:val="0"/>
            <w:iCs w:val="0"/>
            <w:noProof/>
            <w:sz w:val="22"/>
            <w:szCs w:val="22"/>
            <w:lang w:eastAsia="en-US"/>
          </w:rPr>
          <w:tab/>
        </w:r>
        <w:r w:rsidRPr="00563576">
          <w:rPr>
            <w:rStyle w:val="Hyperlink"/>
            <w:noProof/>
          </w:rPr>
          <w:t>Object naming</w:t>
        </w:r>
        <w:r>
          <w:rPr>
            <w:noProof/>
            <w:webHidden/>
          </w:rPr>
          <w:tab/>
        </w:r>
        <w:r>
          <w:rPr>
            <w:noProof/>
            <w:webHidden/>
          </w:rPr>
          <w:fldChar w:fldCharType="begin"/>
        </w:r>
        <w:r>
          <w:rPr>
            <w:noProof/>
            <w:webHidden/>
          </w:rPr>
          <w:instrText xml:space="preserve"> PAGEREF _Toc50927727 \h </w:instrText>
        </w:r>
        <w:r>
          <w:rPr>
            <w:noProof/>
            <w:webHidden/>
          </w:rPr>
        </w:r>
        <w:r>
          <w:rPr>
            <w:noProof/>
            <w:webHidden/>
          </w:rPr>
          <w:fldChar w:fldCharType="separate"/>
        </w:r>
        <w:r w:rsidR="00122F2E">
          <w:rPr>
            <w:noProof/>
            <w:webHidden/>
          </w:rPr>
          <w:t>147</w:t>
        </w:r>
        <w:r>
          <w:rPr>
            <w:noProof/>
            <w:webHidden/>
          </w:rPr>
          <w:fldChar w:fldCharType="end"/>
        </w:r>
      </w:hyperlink>
    </w:p>
    <w:p w14:paraId="7340900B" w14:textId="1AB4362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8" w:history="1">
        <w:r w:rsidRPr="00563576">
          <w:rPr>
            <w:rStyle w:val="Hyperlink"/>
            <w:noProof/>
          </w:rPr>
          <w:t>3.3.3</w:t>
        </w:r>
        <w:r>
          <w:rPr>
            <w:rFonts w:asciiTheme="minorHAnsi" w:eastAsiaTheme="minorEastAsia" w:hAnsiTheme="minorHAnsi" w:cstheme="minorBidi"/>
            <w:i w:val="0"/>
            <w:iCs w:val="0"/>
            <w:noProof/>
            <w:sz w:val="22"/>
            <w:szCs w:val="22"/>
            <w:lang w:eastAsia="en-US"/>
          </w:rPr>
          <w:tab/>
        </w:r>
        <w:r w:rsidRPr="00563576">
          <w:rPr>
            <w:rStyle w:val="Hyperlink"/>
            <w:noProof/>
          </w:rPr>
          <w:t>Type derivation</w:t>
        </w:r>
        <w:r>
          <w:rPr>
            <w:noProof/>
            <w:webHidden/>
          </w:rPr>
          <w:tab/>
        </w:r>
        <w:r>
          <w:rPr>
            <w:noProof/>
            <w:webHidden/>
          </w:rPr>
          <w:fldChar w:fldCharType="begin"/>
        </w:r>
        <w:r>
          <w:rPr>
            <w:noProof/>
            <w:webHidden/>
          </w:rPr>
          <w:instrText xml:space="preserve"> PAGEREF _Toc50927728 \h </w:instrText>
        </w:r>
        <w:r>
          <w:rPr>
            <w:noProof/>
            <w:webHidden/>
          </w:rPr>
        </w:r>
        <w:r>
          <w:rPr>
            <w:noProof/>
            <w:webHidden/>
          </w:rPr>
          <w:fldChar w:fldCharType="separate"/>
        </w:r>
        <w:r w:rsidR="00122F2E">
          <w:rPr>
            <w:noProof/>
            <w:webHidden/>
          </w:rPr>
          <w:t>150</w:t>
        </w:r>
        <w:r>
          <w:rPr>
            <w:noProof/>
            <w:webHidden/>
          </w:rPr>
          <w:fldChar w:fldCharType="end"/>
        </w:r>
      </w:hyperlink>
    </w:p>
    <w:p w14:paraId="0EE2E98A" w14:textId="227896A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29" w:history="1">
        <w:r w:rsidRPr="00563576">
          <w:rPr>
            <w:rStyle w:val="Hyperlink"/>
            <w:noProof/>
          </w:rPr>
          <w:t>3.3.4</w:t>
        </w:r>
        <w:r>
          <w:rPr>
            <w:rFonts w:asciiTheme="minorHAnsi" w:eastAsiaTheme="minorEastAsia" w:hAnsiTheme="minorHAnsi" w:cstheme="minorBidi"/>
            <w:i w:val="0"/>
            <w:iCs w:val="0"/>
            <w:noProof/>
            <w:sz w:val="22"/>
            <w:szCs w:val="22"/>
            <w:lang w:eastAsia="en-US"/>
          </w:rPr>
          <w:tab/>
        </w:r>
        <w:r w:rsidRPr="00563576">
          <w:rPr>
            <w:rStyle w:val="Hyperlink"/>
            <w:noProof/>
          </w:rPr>
          <w:t>Multiple inheritance</w:t>
        </w:r>
        <w:r>
          <w:rPr>
            <w:noProof/>
            <w:webHidden/>
          </w:rPr>
          <w:tab/>
        </w:r>
        <w:r>
          <w:rPr>
            <w:noProof/>
            <w:webHidden/>
          </w:rPr>
          <w:fldChar w:fldCharType="begin"/>
        </w:r>
        <w:r>
          <w:rPr>
            <w:noProof/>
            <w:webHidden/>
          </w:rPr>
          <w:instrText xml:space="preserve"> PAGEREF _Toc50927729 \h </w:instrText>
        </w:r>
        <w:r>
          <w:rPr>
            <w:noProof/>
            <w:webHidden/>
          </w:rPr>
        </w:r>
        <w:r>
          <w:rPr>
            <w:noProof/>
            <w:webHidden/>
          </w:rPr>
          <w:fldChar w:fldCharType="separate"/>
        </w:r>
        <w:r w:rsidR="00122F2E">
          <w:rPr>
            <w:noProof/>
            <w:webHidden/>
          </w:rPr>
          <w:t>152</w:t>
        </w:r>
        <w:r>
          <w:rPr>
            <w:noProof/>
            <w:webHidden/>
          </w:rPr>
          <w:fldChar w:fldCharType="end"/>
        </w:r>
      </w:hyperlink>
    </w:p>
    <w:p w14:paraId="32260A35" w14:textId="1575169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30" w:history="1">
        <w:r w:rsidRPr="00563576">
          <w:rPr>
            <w:rStyle w:val="Hyperlink"/>
            <w:noProof/>
          </w:rPr>
          <w:t>3.3.5</w:t>
        </w:r>
        <w:r>
          <w:rPr>
            <w:rFonts w:asciiTheme="minorHAnsi" w:eastAsiaTheme="minorEastAsia" w:hAnsiTheme="minorHAnsi" w:cstheme="minorBidi"/>
            <w:i w:val="0"/>
            <w:iCs w:val="0"/>
            <w:noProof/>
            <w:sz w:val="22"/>
            <w:szCs w:val="22"/>
            <w:lang w:eastAsia="en-US"/>
          </w:rPr>
          <w:tab/>
        </w:r>
        <w:r w:rsidRPr="00563576">
          <w:rPr>
            <w:rStyle w:val="Hyperlink"/>
            <w:noProof/>
          </w:rPr>
          <w:t>Abstract types</w:t>
        </w:r>
        <w:r>
          <w:rPr>
            <w:noProof/>
            <w:webHidden/>
          </w:rPr>
          <w:tab/>
        </w:r>
        <w:r>
          <w:rPr>
            <w:noProof/>
            <w:webHidden/>
          </w:rPr>
          <w:fldChar w:fldCharType="begin"/>
        </w:r>
        <w:r>
          <w:rPr>
            <w:noProof/>
            <w:webHidden/>
          </w:rPr>
          <w:instrText xml:space="preserve"> PAGEREF _Toc50927730 \h </w:instrText>
        </w:r>
        <w:r>
          <w:rPr>
            <w:noProof/>
            <w:webHidden/>
          </w:rPr>
        </w:r>
        <w:r>
          <w:rPr>
            <w:noProof/>
            <w:webHidden/>
          </w:rPr>
          <w:fldChar w:fldCharType="separate"/>
        </w:r>
        <w:r w:rsidR="00122F2E">
          <w:rPr>
            <w:noProof/>
            <w:webHidden/>
          </w:rPr>
          <w:t>153</w:t>
        </w:r>
        <w:r>
          <w:rPr>
            <w:noProof/>
            <w:webHidden/>
          </w:rPr>
          <w:fldChar w:fldCharType="end"/>
        </w:r>
      </w:hyperlink>
    </w:p>
    <w:p w14:paraId="78625A22" w14:textId="72FC2C2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31" w:history="1">
        <w:r w:rsidRPr="00563576">
          <w:rPr>
            <w:rStyle w:val="Hyperlink"/>
            <w:noProof/>
          </w:rPr>
          <w:t>3.3.6</w:t>
        </w:r>
        <w:r>
          <w:rPr>
            <w:rFonts w:asciiTheme="minorHAnsi" w:eastAsiaTheme="minorEastAsia" w:hAnsiTheme="minorHAnsi" w:cstheme="minorBidi"/>
            <w:i w:val="0"/>
            <w:iCs w:val="0"/>
            <w:noProof/>
            <w:sz w:val="22"/>
            <w:szCs w:val="22"/>
            <w:lang w:eastAsia="en-US"/>
          </w:rPr>
          <w:tab/>
        </w:r>
        <w:r w:rsidRPr="00563576">
          <w:rPr>
            <w:rStyle w:val="Hyperlink"/>
            <w:noProof/>
          </w:rPr>
          <w:t>Announcing types</w:t>
        </w:r>
        <w:r>
          <w:rPr>
            <w:noProof/>
            <w:webHidden/>
          </w:rPr>
          <w:tab/>
        </w:r>
        <w:r>
          <w:rPr>
            <w:noProof/>
            <w:webHidden/>
          </w:rPr>
          <w:fldChar w:fldCharType="begin"/>
        </w:r>
        <w:r>
          <w:rPr>
            <w:noProof/>
            <w:webHidden/>
          </w:rPr>
          <w:instrText xml:space="preserve"> PAGEREF _Toc50927731 \h </w:instrText>
        </w:r>
        <w:r>
          <w:rPr>
            <w:noProof/>
            <w:webHidden/>
          </w:rPr>
        </w:r>
        <w:r>
          <w:rPr>
            <w:noProof/>
            <w:webHidden/>
          </w:rPr>
          <w:fldChar w:fldCharType="separate"/>
        </w:r>
        <w:r w:rsidR="00122F2E">
          <w:rPr>
            <w:noProof/>
            <w:webHidden/>
          </w:rPr>
          <w:t>154</w:t>
        </w:r>
        <w:r>
          <w:rPr>
            <w:noProof/>
            <w:webHidden/>
          </w:rPr>
          <w:fldChar w:fldCharType="end"/>
        </w:r>
      </w:hyperlink>
    </w:p>
    <w:p w14:paraId="7028C41C" w14:textId="220EC941"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32" w:history="1">
        <w:r w:rsidRPr="00563576">
          <w:rPr>
            <w:rStyle w:val="Hyperlink"/>
            <w:noProof/>
          </w:rPr>
          <w:t>3.3.7</w:t>
        </w:r>
        <w:r>
          <w:rPr>
            <w:rFonts w:asciiTheme="minorHAnsi" w:eastAsiaTheme="minorEastAsia" w:hAnsiTheme="minorHAnsi" w:cstheme="minorBidi"/>
            <w:i w:val="0"/>
            <w:iCs w:val="0"/>
            <w:noProof/>
            <w:sz w:val="22"/>
            <w:szCs w:val="22"/>
            <w:lang w:eastAsia="en-US"/>
          </w:rPr>
          <w:tab/>
        </w:r>
        <w:r w:rsidRPr="00563576">
          <w:rPr>
            <w:rStyle w:val="Hyperlink"/>
            <w:noProof/>
          </w:rPr>
          <w:t>Subtypes with empty local attribute lists</w:t>
        </w:r>
        <w:r>
          <w:rPr>
            <w:noProof/>
            <w:webHidden/>
          </w:rPr>
          <w:tab/>
        </w:r>
        <w:r>
          <w:rPr>
            <w:noProof/>
            <w:webHidden/>
          </w:rPr>
          <w:fldChar w:fldCharType="begin"/>
        </w:r>
        <w:r>
          <w:rPr>
            <w:noProof/>
            <w:webHidden/>
          </w:rPr>
          <w:instrText xml:space="preserve"> PAGEREF _Toc50927732 \h </w:instrText>
        </w:r>
        <w:r>
          <w:rPr>
            <w:noProof/>
            <w:webHidden/>
          </w:rPr>
        </w:r>
        <w:r>
          <w:rPr>
            <w:noProof/>
            <w:webHidden/>
          </w:rPr>
          <w:fldChar w:fldCharType="separate"/>
        </w:r>
        <w:r w:rsidR="00122F2E">
          <w:rPr>
            <w:noProof/>
            <w:webHidden/>
          </w:rPr>
          <w:t>154</w:t>
        </w:r>
        <w:r>
          <w:rPr>
            <w:noProof/>
            <w:webHidden/>
          </w:rPr>
          <w:fldChar w:fldCharType="end"/>
        </w:r>
      </w:hyperlink>
    </w:p>
    <w:p w14:paraId="66F84674" w14:textId="6B1A072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33" w:history="1">
        <w:r w:rsidRPr="00563576">
          <w:rPr>
            <w:rStyle w:val="Hyperlink"/>
            <w:noProof/>
          </w:rPr>
          <w:t>3.3.8</w:t>
        </w:r>
        <w:r>
          <w:rPr>
            <w:rFonts w:asciiTheme="minorHAnsi" w:eastAsiaTheme="minorEastAsia" w:hAnsiTheme="minorHAnsi" w:cstheme="minorBidi"/>
            <w:i w:val="0"/>
            <w:iCs w:val="0"/>
            <w:noProof/>
            <w:sz w:val="22"/>
            <w:szCs w:val="22"/>
            <w:lang w:eastAsia="en-US"/>
          </w:rPr>
          <w:tab/>
        </w:r>
        <w:r w:rsidRPr="00563576">
          <w:rPr>
            <w:rStyle w:val="Hyperlink"/>
            <w:noProof/>
          </w:rPr>
          <w:t>Object creation and destruction</w:t>
        </w:r>
        <w:r>
          <w:rPr>
            <w:noProof/>
            <w:webHidden/>
          </w:rPr>
          <w:tab/>
        </w:r>
        <w:r>
          <w:rPr>
            <w:noProof/>
            <w:webHidden/>
          </w:rPr>
          <w:fldChar w:fldCharType="begin"/>
        </w:r>
        <w:r>
          <w:rPr>
            <w:noProof/>
            <w:webHidden/>
          </w:rPr>
          <w:instrText xml:space="preserve"> PAGEREF _Toc50927733 \h </w:instrText>
        </w:r>
        <w:r>
          <w:rPr>
            <w:noProof/>
            <w:webHidden/>
          </w:rPr>
        </w:r>
        <w:r>
          <w:rPr>
            <w:noProof/>
            <w:webHidden/>
          </w:rPr>
          <w:fldChar w:fldCharType="separate"/>
        </w:r>
        <w:r w:rsidR="00122F2E">
          <w:rPr>
            <w:noProof/>
            <w:webHidden/>
          </w:rPr>
          <w:t>155</w:t>
        </w:r>
        <w:r>
          <w:rPr>
            <w:noProof/>
            <w:webHidden/>
          </w:rPr>
          <w:fldChar w:fldCharType="end"/>
        </w:r>
      </w:hyperlink>
    </w:p>
    <w:p w14:paraId="5DB3B9B7" w14:textId="6D800E4E"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734" w:history="1">
        <w:r w:rsidRPr="00563576">
          <w:rPr>
            <w:rStyle w:val="Hyperlink"/>
            <w:noProof/>
          </w:rPr>
          <w:t>4</w:t>
        </w:r>
        <w:r>
          <w:rPr>
            <w:rFonts w:asciiTheme="minorHAnsi" w:eastAsiaTheme="minorEastAsia" w:hAnsiTheme="minorHAnsi" w:cstheme="minorBidi"/>
            <w:b w:val="0"/>
            <w:bCs w:val="0"/>
            <w:caps w:val="0"/>
            <w:noProof/>
            <w:sz w:val="22"/>
            <w:szCs w:val="22"/>
            <w:lang w:eastAsia="en-US"/>
          </w:rPr>
          <w:tab/>
        </w:r>
        <w:r w:rsidRPr="00563576">
          <w:rPr>
            <w:rStyle w:val="Hyperlink"/>
            <w:noProof/>
          </w:rPr>
          <w:t>THE VIRTUAL HARDWARE</w:t>
        </w:r>
        <w:r>
          <w:rPr>
            <w:noProof/>
            <w:webHidden/>
          </w:rPr>
          <w:tab/>
        </w:r>
        <w:r>
          <w:rPr>
            <w:noProof/>
            <w:webHidden/>
          </w:rPr>
          <w:fldChar w:fldCharType="begin"/>
        </w:r>
        <w:r>
          <w:rPr>
            <w:noProof/>
            <w:webHidden/>
          </w:rPr>
          <w:instrText xml:space="preserve"> PAGEREF _Toc50927734 \h </w:instrText>
        </w:r>
        <w:r>
          <w:rPr>
            <w:noProof/>
            <w:webHidden/>
          </w:rPr>
        </w:r>
        <w:r>
          <w:rPr>
            <w:noProof/>
            <w:webHidden/>
          </w:rPr>
          <w:fldChar w:fldCharType="separate"/>
        </w:r>
        <w:r w:rsidR="00122F2E">
          <w:rPr>
            <w:noProof/>
            <w:webHidden/>
          </w:rPr>
          <w:t>157</w:t>
        </w:r>
        <w:r>
          <w:rPr>
            <w:noProof/>
            <w:webHidden/>
          </w:rPr>
          <w:fldChar w:fldCharType="end"/>
        </w:r>
      </w:hyperlink>
    </w:p>
    <w:p w14:paraId="52E878B2" w14:textId="125416E2"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35" w:history="1">
        <w:r w:rsidRPr="00563576">
          <w:rPr>
            <w:rStyle w:val="Hyperlink"/>
            <w:noProof/>
          </w:rPr>
          <w:t>4.1</w:t>
        </w:r>
        <w:r>
          <w:rPr>
            <w:rFonts w:asciiTheme="minorHAnsi" w:eastAsiaTheme="minorEastAsia" w:hAnsiTheme="minorHAnsi" w:cstheme="minorBidi"/>
            <w:smallCaps w:val="0"/>
            <w:noProof/>
            <w:sz w:val="22"/>
            <w:szCs w:val="22"/>
            <w:lang w:eastAsia="en-US"/>
          </w:rPr>
          <w:tab/>
        </w:r>
        <w:r w:rsidRPr="00563576">
          <w:rPr>
            <w:rStyle w:val="Hyperlink"/>
            <w:noProof/>
          </w:rPr>
          <w:t>Stations</w:t>
        </w:r>
        <w:r>
          <w:rPr>
            <w:noProof/>
            <w:webHidden/>
          </w:rPr>
          <w:tab/>
        </w:r>
        <w:r>
          <w:rPr>
            <w:noProof/>
            <w:webHidden/>
          </w:rPr>
          <w:fldChar w:fldCharType="begin"/>
        </w:r>
        <w:r>
          <w:rPr>
            <w:noProof/>
            <w:webHidden/>
          </w:rPr>
          <w:instrText xml:space="preserve"> PAGEREF _Toc50927735 \h </w:instrText>
        </w:r>
        <w:r>
          <w:rPr>
            <w:noProof/>
            <w:webHidden/>
          </w:rPr>
        </w:r>
        <w:r>
          <w:rPr>
            <w:noProof/>
            <w:webHidden/>
          </w:rPr>
          <w:fldChar w:fldCharType="separate"/>
        </w:r>
        <w:r w:rsidR="00122F2E">
          <w:rPr>
            <w:noProof/>
            <w:webHidden/>
          </w:rPr>
          <w:t>158</w:t>
        </w:r>
        <w:r>
          <w:rPr>
            <w:noProof/>
            <w:webHidden/>
          </w:rPr>
          <w:fldChar w:fldCharType="end"/>
        </w:r>
      </w:hyperlink>
    </w:p>
    <w:p w14:paraId="3B6B2EFD" w14:textId="457B221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36" w:history="1">
        <w:r w:rsidRPr="00563576">
          <w:rPr>
            <w:rStyle w:val="Hyperlink"/>
            <w:noProof/>
          </w:rPr>
          <w:t>4.1.1</w:t>
        </w:r>
        <w:r>
          <w:rPr>
            <w:rFonts w:asciiTheme="minorHAnsi" w:eastAsiaTheme="minorEastAsia" w:hAnsiTheme="minorHAnsi" w:cstheme="minorBidi"/>
            <w:i w:val="0"/>
            <w:iCs w:val="0"/>
            <w:noProof/>
            <w:sz w:val="22"/>
            <w:szCs w:val="22"/>
            <w:lang w:eastAsia="en-US"/>
          </w:rPr>
          <w:tab/>
        </w:r>
        <w:r w:rsidRPr="00563576">
          <w:rPr>
            <w:rStyle w:val="Hyperlink"/>
            <w:noProof/>
          </w:rPr>
          <w:t>Declaring station types</w:t>
        </w:r>
        <w:r>
          <w:rPr>
            <w:noProof/>
            <w:webHidden/>
          </w:rPr>
          <w:tab/>
        </w:r>
        <w:r>
          <w:rPr>
            <w:noProof/>
            <w:webHidden/>
          </w:rPr>
          <w:fldChar w:fldCharType="begin"/>
        </w:r>
        <w:r>
          <w:rPr>
            <w:noProof/>
            <w:webHidden/>
          </w:rPr>
          <w:instrText xml:space="preserve"> PAGEREF _Toc50927736 \h </w:instrText>
        </w:r>
        <w:r>
          <w:rPr>
            <w:noProof/>
            <w:webHidden/>
          </w:rPr>
        </w:r>
        <w:r>
          <w:rPr>
            <w:noProof/>
            <w:webHidden/>
          </w:rPr>
          <w:fldChar w:fldCharType="separate"/>
        </w:r>
        <w:r w:rsidR="00122F2E">
          <w:rPr>
            <w:noProof/>
            <w:webHidden/>
          </w:rPr>
          <w:t>158</w:t>
        </w:r>
        <w:r>
          <w:rPr>
            <w:noProof/>
            <w:webHidden/>
          </w:rPr>
          <w:fldChar w:fldCharType="end"/>
        </w:r>
      </w:hyperlink>
    </w:p>
    <w:p w14:paraId="19F67016" w14:textId="293BC0F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37" w:history="1">
        <w:r w:rsidRPr="00563576">
          <w:rPr>
            <w:rStyle w:val="Hyperlink"/>
            <w:noProof/>
          </w:rPr>
          <w:t>4.1.2</w:t>
        </w:r>
        <w:r>
          <w:rPr>
            <w:rFonts w:asciiTheme="minorHAnsi" w:eastAsiaTheme="minorEastAsia" w:hAnsiTheme="minorHAnsi" w:cstheme="minorBidi"/>
            <w:i w:val="0"/>
            <w:iCs w:val="0"/>
            <w:noProof/>
            <w:sz w:val="22"/>
            <w:szCs w:val="22"/>
            <w:lang w:eastAsia="en-US"/>
          </w:rPr>
          <w:tab/>
        </w:r>
        <w:r w:rsidRPr="00563576">
          <w:rPr>
            <w:rStyle w:val="Hyperlink"/>
            <w:noProof/>
          </w:rPr>
          <w:t>Creating station objects</w:t>
        </w:r>
        <w:r>
          <w:rPr>
            <w:noProof/>
            <w:webHidden/>
          </w:rPr>
          <w:tab/>
        </w:r>
        <w:r>
          <w:rPr>
            <w:noProof/>
            <w:webHidden/>
          </w:rPr>
          <w:fldChar w:fldCharType="begin"/>
        </w:r>
        <w:r>
          <w:rPr>
            <w:noProof/>
            <w:webHidden/>
          </w:rPr>
          <w:instrText xml:space="preserve"> PAGEREF _Toc50927737 \h </w:instrText>
        </w:r>
        <w:r>
          <w:rPr>
            <w:noProof/>
            <w:webHidden/>
          </w:rPr>
        </w:r>
        <w:r>
          <w:rPr>
            <w:noProof/>
            <w:webHidden/>
          </w:rPr>
          <w:fldChar w:fldCharType="separate"/>
        </w:r>
        <w:r w:rsidR="00122F2E">
          <w:rPr>
            <w:noProof/>
            <w:webHidden/>
          </w:rPr>
          <w:t>159</w:t>
        </w:r>
        <w:r>
          <w:rPr>
            <w:noProof/>
            <w:webHidden/>
          </w:rPr>
          <w:fldChar w:fldCharType="end"/>
        </w:r>
      </w:hyperlink>
    </w:p>
    <w:p w14:paraId="1E36BD1B" w14:textId="12B9F15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38" w:history="1">
        <w:r w:rsidRPr="00563576">
          <w:rPr>
            <w:rStyle w:val="Hyperlink"/>
            <w:noProof/>
          </w:rPr>
          <w:t>4.1.3</w:t>
        </w:r>
        <w:r>
          <w:rPr>
            <w:rFonts w:asciiTheme="minorHAnsi" w:eastAsiaTheme="minorEastAsia" w:hAnsiTheme="minorHAnsi" w:cstheme="minorBidi"/>
            <w:i w:val="0"/>
            <w:iCs w:val="0"/>
            <w:noProof/>
            <w:sz w:val="22"/>
            <w:szCs w:val="22"/>
            <w:lang w:eastAsia="en-US"/>
          </w:rPr>
          <w:tab/>
        </w:r>
        <w:r w:rsidRPr="00563576">
          <w:rPr>
            <w:rStyle w:val="Hyperlink"/>
            <w:noProof/>
          </w:rPr>
          <w:t>The current station</w:t>
        </w:r>
        <w:r>
          <w:rPr>
            <w:noProof/>
            <w:webHidden/>
          </w:rPr>
          <w:tab/>
        </w:r>
        <w:r>
          <w:rPr>
            <w:noProof/>
            <w:webHidden/>
          </w:rPr>
          <w:fldChar w:fldCharType="begin"/>
        </w:r>
        <w:r>
          <w:rPr>
            <w:noProof/>
            <w:webHidden/>
          </w:rPr>
          <w:instrText xml:space="preserve"> PAGEREF _Toc50927738 \h </w:instrText>
        </w:r>
        <w:r>
          <w:rPr>
            <w:noProof/>
            <w:webHidden/>
          </w:rPr>
        </w:r>
        <w:r>
          <w:rPr>
            <w:noProof/>
            <w:webHidden/>
          </w:rPr>
          <w:fldChar w:fldCharType="separate"/>
        </w:r>
        <w:r w:rsidR="00122F2E">
          <w:rPr>
            <w:noProof/>
            <w:webHidden/>
          </w:rPr>
          <w:t>160</w:t>
        </w:r>
        <w:r>
          <w:rPr>
            <w:noProof/>
            <w:webHidden/>
          </w:rPr>
          <w:fldChar w:fldCharType="end"/>
        </w:r>
      </w:hyperlink>
    </w:p>
    <w:p w14:paraId="350188BB" w14:textId="16BAC4B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39" w:history="1">
        <w:r w:rsidRPr="00563576">
          <w:rPr>
            <w:rStyle w:val="Hyperlink"/>
            <w:noProof/>
          </w:rPr>
          <w:t>4.2</w:t>
        </w:r>
        <w:r>
          <w:rPr>
            <w:rFonts w:asciiTheme="minorHAnsi" w:eastAsiaTheme="minorEastAsia" w:hAnsiTheme="minorHAnsi" w:cstheme="minorBidi"/>
            <w:smallCaps w:val="0"/>
            <w:noProof/>
            <w:sz w:val="22"/>
            <w:szCs w:val="22"/>
            <w:lang w:eastAsia="en-US"/>
          </w:rPr>
          <w:tab/>
        </w:r>
        <w:r w:rsidRPr="00563576">
          <w:rPr>
            <w:rStyle w:val="Hyperlink"/>
            <w:noProof/>
          </w:rPr>
          <w:t>Links</w:t>
        </w:r>
        <w:r>
          <w:rPr>
            <w:noProof/>
            <w:webHidden/>
          </w:rPr>
          <w:tab/>
        </w:r>
        <w:r>
          <w:rPr>
            <w:noProof/>
            <w:webHidden/>
          </w:rPr>
          <w:fldChar w:fldCharType="begin"/>
        </w:r>
        <w:r>
          <w:rPr>
            <w:noProof/>
            <w:webHidden/>
          </w:rPr>
          <w:instrText xml:space="preserve"> PAGEREF _Toc50927739 \h </w:instrText>
        </w:r>
        <w:r>
          <w:rPr>
            <w:noProof/>
            <w:webHidden/>
          </w:rPr>
        </w:r>
        <w:r>
          <w:rPr>
            <w:noProof/>
            <w:webHidden/>
          </w:rPr>
          <w:fldChar w:fldCharType="separate"/>
        </w:r>
        <w:r w:rsidR="00122F2E">
          <w:rPr>
            <w:noProof/>
            <w:webHidden/>
          </w:rPr>
          <w:t>161</w:t>
        </w:r>
        <w:r>
          <w:rPr>
            <w:noProof/>
            <w:webHidden/>
          </w:rPr>
          <w:fldChar w:fldCharType="end"/>
        </w:r>
      </w:hyperlink>
    </w:p>
    <w:p w14:paraId="16E73232" w14:textId="746F119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0" w:history="1">
        <w:r w:rsidRPr="00563576">
          <w:rPr>
            <w:rStyle w:val="Hyperlink"/>
            <w:noProof/>
          </w:rPr>
          <w:t>4.2.1</w:t>
        </w:r>
        <w:r>
          <w:rPr>
            <w:rFonts w:asciiTheme="minorHAnsi" w:eastAsiaTheme="minorEastAsia" w:hAnsiTheme="minorHAnsi" w:cstheme="minorBidi"/>
            <w:i w:val="0"/>
            <w:iCs w:val="0"/>
            <w:noProof/>
            <w:sz w:val="22"/>
            <w:szCs w:val="22"/>
            <w:lang w:eastAsia="en-US"/>
          </w:rPr>
          <w:tab/>
        </w:r>
        <w:r w:rsidRPr="00563576">
          <w:rPr>
            <w:rStyle w:val="Hyperlink"/>
            <w:noProof/>
          </w:rPr>
          <w:t>Propagation of signals in links</w:t>
        </w:r>
        <w:r>
          <w:rPr>
            <w:noProof/>
            <w:webHidden/>
          </w:rPr>
          <w:tab/>
        </w:r>
        <w:r>
          <w:rPr>
            <w:noProof/>
            <w:webHidden/>
          </w:rPr>
          <w:fldChar w:fldCharType="begin"/>
        </w:r>
        <w:r>
          <w:rPr>
            <w:noProof/>
            <w:webHidden/>
          </w:rPr>
          <w:instrText xml:space="preserve"> PAGEREF _Toc50927740 \h </w:instrText>
        </w:r>
        <w:r>
          <w:rPr>
            <w:noProof/>
            <w:webHidden/>
          </w:rPr>
        </w:r>
        <w:r>
          <w:rPr>
            <w:noProof/>
            <w:webHidden/>
          </w:rPr>
          <w:fldChar w:fldCharType="separate"/>
        </w:r>
        <w:r w:rsidR="00122F2E">
          <w:rPr>
            <w:noProof/>
            <w:webHidden/>
          </w:rPr>
          <w:t>161</w:t>
        </w:r>
        <w:r>
          <w:rPr>
            <w:noProof/>
            <w:webHidden/>
          </w:rPr>
          <w:fldChar w:fldCharType="end"/>
        </w:r>
      </w:hyperlink>
    </w:p>
    <w:p w14:paraId="3E7D6DD9" w14:textId="04F9DFB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1" w:history="1">
        <w:r w:rsidRPr="00563576">
          <w:rPr>
            <w:rStyle w:val="Hyperlink"/>
            <w:noProof/>
          </w:rPr>
          <w:t>4.2.2</w:t>
        </w:r>
        <w:r>
          <w:rPr>
            <w:rFonts w:asciiTheme="minorHAnsi" w:eastAsiaTheme="minorEastAsia" w:hAnsiTheme="minorHAnsi" w:cstheme="minorBidi"/>
            <w:i w:val="0"/>
            <w:iCs w:val="0"/>
            <w:noProof/>
            <w:sz w:val="22"/>
            <w:szCs w:val="22"/>
            <w:lang w:eastAsia="en-US"/>
          </w:rPr>
          <w:tab/>
        </w:r>
        <w:r w:rsidRPr="00563576">
          <w:rPr>
            <w:rStyle w:val="Hyperlink"/>
            <w:noProof/>
          </w:rPr>
          <w:t>Creating links</w:t>
        </w:r>
        <w:r>
          <w:rPr>
            <w:noProof/>
            <w:webHidden/>
          </w:rPr>
          <w:tab/>
        </w:r>
        <w:r>
          <w:rPr>
            <w:noProof/>
            <w:webHidden/>
          </w:rPr>
          <w:fldChar w:fldCharType="begin"/>
        </w:r>
        <w:r>
          <w:rPr>
            <w:noProof/>
            <w:webHidden/>
          </w:rPr>
          <w:instrText xml:space="preserve"> PAGEREF _Toc50927741 \h </w:instrText>
        </w:r>
        <w:r>
          <w:rPr>
            <w:noProof/>
            <w:webHidden/>
          </w:rPr>
        </w:r>
        <w:r>
          <w:rPr>
            <w:noProof/>
            <w:webHidden/>
          </w:rPr>
          <w:fldChar w:fldCharType="separate"/>
        </w:r>
        <w:r w:rsidR="00122F2E">
          <w:rPr>
            <w:noProof/>
            <w:webHidden/>
          </w:rPr>
          <w:t>162</w:t>
        </w:r>
        <w:r>
          <w:rPr>
            <w:noProof/>
            <w:webHidden/>
          </w:rPr>
          <w:fldChar w:fldCharType="end"/>
        </w:r>
      </w:hyperlink>
    </w:p>
    <w:p w14:paraId="6CEBF4D2" w14:textId="141CC61F"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42" w:history="1">
        <w:r w:rsidRPr="00563576">
          <w:rPr>
            <w:rStyle w:val="Hyperlink"/>
            <w:noProof/>
          </w:rPr>
          <w:t>4.3</w:t>
        </w:r>
        <w:r>
          <w:rPr>
            <w:rFonts w:asciiTheme="minorHAnsi" w:eastAsiaTheme="minorEastAsia" w:hAnsiTheme="minorHAnsi" w:cstheme="minorBidi"/>
            <w:smallCaps w:val="0"/>
            <w:noProof/>
            <w:sz w:val="22"/>
            <w:szCs w:val="22"/>
            <w:lang w:eastAsia="en-US"/>
          </w:rPr>
          <w:tab/>
        </w:r>
        <w:r w:rsidRPr="00563576">
          <w:rPr>
            <w:rStyle w:val="Hyperlink"/>
            <w:noProof/>
          </w:rPr>
          <w:t>Ports</w:t>
        </w:r>
        <w:r>
          <w:rPr>
            <w:noProof/>
            <w:webHidden/>
          </w:rPr>
          <w:tab/>
        </w:r>
        <w:r>
          <w:rPr>
            <w:noProof/>
            <w:webHidden/>
          </w:rPr>
          <w:fldChar w:fldCharType="begin"/>
        </w:r>
        <w:r>
          <w:rPr>
            <w:noProof/>
            <w:webHidden/>
          </w:rPr>
          <w:instrText xml:space="preserve"> PAGEREF _Toc50927742 \h </w:instrText>
        </w:r>
        <w:r>
          <w:rPr>
            <w:noProof/>
            <w:webHidden/>
          </w:rPr>
        </w:r>
        <w:r>
          <w:rPr>
            <w:noProof/>
            <w:webHidden/>
          </w:rPr>
          <w:fldChar w:fldCharType="separate"/>
        </w:r>
        <w:r w:rsidR="00122F2E">
          <w:rPr>
            <w:noProof/>
            <w:webHidden/>
          </w:rPr>
          <w:t>163</w:t>
        </w:r>
        <w:r>
          <w:rPr>
            <w:noProof/>
            <w:webHidden/>
          </w:rPr>
          <w:fldChar w:fldCharType="end"/>
        </w:r>
      </w:hyperlink>
    </w:p>
    <w:p w14:paraId="331C1812" w14:textId="4A08D2C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3" w:history="1">
        <w:r w:rsidRPr="00563576">
          <w:rPr>
            <w:rStyle w:val="Hyperlink"/>
            <w:noProof/>
          </w:rPr>
          <w:t>4.3.1</w:t>
        </w:r>
        <w:r>
          <w:rPr>
            <w:rFonts w:asciiTheme="minorHAnsi" w:eastAsiaTheme="minorEastAsia" w:hAnsiTheme="minorHAnsi" w:cstheme="minorBidi"/>
            <w:i w:val="0"/>
            <w:iCs w:val="0"/>
            <w:noProof/>
            <w:sz w:val="22"/>
            <w:szCs w:val="22"/>
            <w:lang w:eastAsia="en-US"/>
          </w:rPr>
          <w:tab/>
        </w:r>
        <w:r w:rsidRPr="00563576">
          <w:rPr>
            <w:rStyle w:val="Hyperlink"/>
            <w:noProof/>
          </w:rPr>
          <w:t>Creating ports</w:t>
        </w:r>
        <w:r>
          <w:rPr>
            <w:noProof/>
            <w:webHidden/>
          </w:rPr>
          <w:tab/>
        </w:r>
        <w:r>
          <w:rPr>
            <w:noProof/>
            <w:webHidden/>
          </w:rPr>
          <w:fldChar w:fldCharType="begin"/>
        </w:r>
        <w:r>
          <w:rPr>
            <w:noProof/>
            <w:webHidden/>
          </w:rPr>
          <w:instrText xml:space="preserve"> PAGEREF _Toc50927743 \h </w:instrText>
        </w:r>
        <w:r>
          <w:rPr>
            <w:noProof/>
            <w:webHidden/>
          </w:rPr>
        </w:r>
        <w:r>
          <w:rPr>
            <w:noProof/>
            <w:webHidden/>
          </w:rPr>
          <w:fldChar w:fldCharType="separate"/>
        </w:r>
        <w:r w:rsidR="00122F2E">
          <w:rPr>
            <w:noProof/>
            <w:webHidden/>
          </w:rPr>
          <w:t>163</w:t>
        </w:r>
        <w:r>
          <w:rPr>
            <w:noProof/>
            <w:webHidden/>
          </w:rPr>
          <w:fldChar w:fldCharType="end"/>
        </w:r>
      </w:hyperlink>
    </w:p>
    <w:p w14:paraId="57D44713" w14:textId="134316F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4" w:history="1">
        <w:r w:rsidRPr="00563576">
          <w:rPr>
            <w:rStyle w:val="Hyperlink"/>
            <w:noProof/>
          </w:rPr>
          <w:t>4.3.2</w:t>
        </w:r>
        <w:r>
          <w:rPr>
            <w:rFonts w:asciiTheme="minorHAnsi" w:eastAsiaTheme="minorEastAsia" w:hAnsiTheme="minorHAnsi" w:cstheme="minorBidi"/>
            <w:i w:val="0"/>
            <w:iCs w:val="0"/>
            <w:noProof/>
            <w:sz w:val="22"/>
            <w:szCs w:val="22"/>
            <w:lang w:eastAsia="en-US"/>
          </w:rPr>
          <w:tab/>
        </w:r>
        <w:r w:rsidRPr="00563576">
          <w:rPr>
            <w:rStyle w:val="Hyperlink"/>
            <w:noProof/>
          </w:rPr>
          <w:t>Connecting ports to links</w:t>
        </w:r>
        <w:r>
          <w:rPr>
            <w:noProof/>
            <w:webHidden/>
          </w:rPr>
          <w:tab/>
        </w:r>
        <w:r>
          <w:rPr>
            <w:noProof/>
            <w:webHidden/>
          </w:rPr>
          <w:fldChar w:fldCharType="begin"/>
        </w:r>
        <w:r>
          <w:rPr>
            <w:noProof/>
            <w:webHidden/>
          </w:rPr>
          <w:instrText xml:space="preserve"> PAGEREF _Toc50927744 \h </w:instrText>
        </w:r>
        <w:r>
          <w:rPr>
            <w:noProof/>
            <w:webHidden/>
          </w:rPr>
        </w:r>
        <w:r>
          <w:rPr>
            <w:noProof/>
            <w:webHidden/>
          </w:rPr>
          <w:fldChar w:fldCharType="separate"/>
        </w:r>
        <w:r w:rsidR="00122F2E">
          <w:rPr>
            <w:noProof/>
            <w:webHidden/>
          </w:rPr>
          <w:t>166</w:t>
        </w:r>
        <w:r>
          <w:rPr>
            <w:noProof/>
            <w:webHidden/>
          </w:rPr>
          <w:fldChar w:fldCharType="end"/>
        </w:r>
      </w:hyperlink>
    </w:p>
    <w:p w14:paraId="05B78A42" w14:textId="1C0E340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5" w:history="1">
        <w:r w:rsidRPr="00563576">
          <w:rPr>
            <w:rStyle w:val="Hyperlink"/>
            <w:noProof/>
          </w:rPr>
          <w:t>4.3.3</w:t>
        </w:r>
        <w:r>
          <w:rPr>
            <w:rFonts w:asciiTheme="minorHAnsi" w:eastAsiaTheme="minorEastAsia" w:hAnsiTheme="minorHAnsi" w:cstheme="minorBidi"/>
            <w:i w:val="0"/>
            <w:iCs w:val="0"/>
            <w:noProof/>
            <w:sz w:val="22"/>
            <w:szCs w:val="22"/>
            <w:lang w:eastAsia="en-US"/>
          </w:rPr>
          <w:tab/>
        </w:r>
        <w:r w:rsidRPr="00563576">
          <w:rPr>
            <w:rStyle w:val="Hyperlink"/>
            <w:noProof/>
          </w:rPr>
          <w:t>Setting distance between ports</w:t>
        </w:r>
        <w:r>
          <w:rPr>
            <w:noProof/>
            <w:webHidden/>
          </w:rPr>
          <w:tab/>
        </w:r>
        <w:r>
          <w:rPr>
            <w:noProof/>
            <w:webHidden/>
          </w:rPr>
          <w:fldChar w:fldCharType="begin"/>
        </w:r>
        <w:r>
          <w:rPr>
            <w:noProof/>
            <w:webHidden/>
          </w:rPr>
          <w:instrText xml:space="preserve"> PAGEREF _Toc50927745 \h </w:instrText>
        </w:r>
        <w:r>
          <w:rPr>
            <w:noProof/>
            <w:webHidden/>
          </w:rPr>
        </w:r>
        <w:r>
          <w:rPr>
            <w:noProof/>
            <w:webHidden/>
          </w:rPr>
          <w:fldChar w:fldCharType="separate"/>
        </w:r>
        <w:r w:rsidR="00122F2E">
          <w:rPr>
            <w:noProof/>
            <w:webHidden/>
          </w:rPr>
          <w:t>166</w:t>
        </w:r>
        <w:r>
          <w:rPr>
            <w:noProof/>
            <w:webHidden/>
          </w:rPr>
          <w:fldChar w:fldCharType="end"/>
        </w:r>
      </w:hyperlink>
    </w:p>
    <w:p w14:paraId="6D3FBE18" w14:textId="406C0954"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46" w:history="1">
        <w:r w:rsidRPr="00563576">
          <w:rPr>
            <w:rStyle w:val="Hyperlink"/>
            <w:noProof/>
          </w:rPr>
          <w:t>4.4</w:t>
        </w:r>
        <w:r>
          <w:rPr>
            <w:rFonts w:asciiTheme="minorHAnsi" w:eastAsiaTheme="minorEastAsia" w:hAnsiTheme="minorHAnsi" w:cstheme="minorBidi"/>
            <w:smallCaps w:val="0"/>
            <w:noProof/>
            <w:sz w:val="22"/>
            <w:szCs w:val="22"/>
            <w:lang w:eastAsia="en-US"/>
          </w:rPr>
          <w:tab/>
        </w:r>
        <w:r w:rsidRPr="00563576">
          <w:rPr>
            <w:rStyle w:val="Hyperlink"/>
            <w:noProof/>
          </w:rPr>
          <w:t>Radio channels</w:t>
        </w:r>
        <w:r>
          <w:rPr>
            <w:noProof/>
            <w:webHidden/>
          </w:rPr>
          <w:tab/>
        </w:r>
        <w:r>
          <w:rPr>
            <w:noProof/>
            <w:webHidden/>
          </w:rPr>
          <w:fldChar w:fldCharType="begin"/>
        </w:r>
        <w:r>
          <w:rPr>
            <w:noProof/>
            <w:webHidden/>
          </w:rPr>
          <w:instrText xml:space="preserve"> PAGEREF _Toc50927746 \h </w:instrText>
        </w:r>
        <w:r>
          <w:rPr>
            <w:noProof/>
            <w:webHidden/>
          </w:rPr>
        </w:r>
        <w:r>
          <w:rPr>
            <w:noProof/>
            <w:webHidden/>
          </w:rPr>
          <w:fldChar w:fldCharType="separate"/>
        </w:r>
        <w:r w:rsidR="00122F2E">
          <w:rPr>
            <w:noProof/>
            <w:webHidden/>
          </w:rPr>
          <w:t>168</w:t>
        </w:r>
        <w:r>
          <w:rPr>
            <w:noProof/>
            <w:webHidden/>
          </w:rPr>
          <w:fldChar w:fldCharType="end"/>
        </w:r>
      </w:hyperlink>
    </w:p>
    <w:p w14:paraId="416CA0CB" w14:textId="47F77B29"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7" w:history="1">
        <w:r w:rsidRPr="00563576">
          <w:rPr>
            <w:rStyle w:val="Hyperlink"/>
            <w:noProof/>
          </w:rPr>
          <w:t>4.4.1</w:t>
        </w:r>
        <w:r>
          <w:rPr>
            <w:rFonts w:asciiTheme="minorHAnsi" w:eastAsiaTheme="minorEastAsia" w:hAnsiTheme="minorHAnsi" w:cstheme="minorBidi"/>
            <w:i w:val="0"/>
            <w:iCs w:val="0"/>
            <w:noProof/>
            <w:sz w:val="22"/>
            <w:szCs w:val="22"/>
            <w:lang w:eastAsia="en-US"/>
          </w:rPr>
          <w:tab/>
        </w:r>
        <w:r w:rsidRPr="00563576">
          <w:rPr>
            <w:rStyle w:val="Hyperlink"/>
            <w:noProof/>
          </w:rPr>
          <w:t>Signals, attenuation, interference</w:t>
        </w:r>
        <w:r>
          <w:rPr>
            <w:noProof/>
            <w:webHidden/>
          </w:rPr>
          <w:tab/>
        </w:r>
        <w:r>
          <w:rPr>
            <w:noProof/>
            <w:webHidden/>
          </w:rPr>
          <w:fldChar w:fldCharType="begin"/>
        </w:r>
        <w:r>
          <w:rPr>
            <w:noProof/>
            <w:webHidden/>
          </w:rPr>
          <w:instrText xml:space="preserve"> PAGEREF _Toc50927747 \h </w:instrText>
        </w:r>
        <w:r>
          <w:rPr>
            <w:noProof/>
            <w:webHidden/>
          </w:rPr>
        </w:r>
        <w:r>
          <w:rPr>
            <w:noProof/>
            <w:webHidden/>
          </w:rPr>
          <w:fldChar w:fldCharType="separate"/>
        </w:r>
        <w:r w:rsidR="00122F2E">
          <w:rPr>
            <w:noProof/>
            <w:webHidden/>
          </w:rPr>
          <w:t>169</w:t>
        </w:r>
        <w:r>
          <w:rPr>
            <w:noProof/>
            <w:webHidden/>
          </w:rPr>
          <w:fldChar w:fldCharType="end"/>
        </w:r>
      </w:hyperlink>
    </w:p>
    <w:p w14:paraId="7F61722B" w14:textId="41C1B5D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8" w:history="1">
        <w:r w:rsidRPr="00563576">
          <w:rPr>
            <w:rStyle w:val="Hyperlink"/>
            <w:noProof/>
          </w:rPr>
          <w:t>4.4.2</w:t>
        </w:r>
        <w:r>
          <w:rPr>
            <w:rFonts w:asciiTheme="minorHAnsi" w:eastAsiaTheme="minorEastAsia" w:hAnsiTheme="minorHAnsi" w:cstheme="minorBidi"/>
            <w:i w:val="0"/>
            <w:iCs w:val="0"/>
            <w:noProof/>
            <w:sz w:val="22"/>
            <w:szCs w:val="22"/>
            <w:lang w:eastAsia="en-US"/>
          </w:rPr>
          <w:tab/>
        </w:r>
        <w:r w:rsidRPr="00563576">
          <w:rPr>
            <w:rStyle w:val="Hyperlink"/>
            <w:noProof/>
          </w:rPr>
          <w:t>Creating radio channels</w:t>
        </w:r>
        <w:r>
          <w:rPr>
            <w:noProof/>
            <w:webHidden/>
          </w:rPr>
          <w:tab/>
        </w:r>
        <w:r>
          <w:rPr>
            <w:noProof/>
            <w:webHidden/>
          </w:rPr>
          <w:fldChar w:fldCharType="begin"/>
        </w:r>
        <w:r>
          <w:rPr>
            <w:noProof/>
            <w:webHidden/>
          </w:rPr>
          <w:instrText xml:space="preserve"> PAGEREF _Toc50927748 \h </w:instrText>
        </w:r>
        <w:r>
          <w:rPr>
            <w:noProof/>
            <w:webHidden/>
          </w:rPr>
        </w:r>
        <w:r>
          <w:rPr>
            <w:noProof/>
            <w:webHidden/>
          </w:rPr>
          <w:fldChar w:fldCharType="separate"/>
        </w:r>
        <w:r w:rsidR="00122F2E">
          <w:rPr>
            <w:noProof/>
            <w:webHidden/>
          </w:rPr>
          <w:t>172</w:t>
        </w:r>
        <w:r>
          <w:rPr>
            <w:noProof/>
            <w:webHidden/>
          </w:rPr>
          <w:fldChar w:fldCharType="end"/>
        </w:r>
      </w:hyperlink>
    </w:p>
    <w:p w14:paraId="5865E770" w14:textId="796173E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49" w:history="1">
        <w:r w:rsidRPr="00563576">
          <w:rPr>
            <w:rStyle w:val="Hyperlink"/>
            <w:noProof/>
          </w:rPr>
          <w:t>4.4.3</w:t>
        </w:r>
        <w:r>
          <w:rPr>
            <w:rFonts w:asciiTheme="minorHAnsi" w:eastAsiaTheme="minorEastAsia" w:hAnsiTheme="minorHAnsi" w:cstheme="minorBidi"/>
            <w:i w:val="0"/>
            <w:iCs w:val="0"/>
            <w:noProof/>
            <w:sz w:val="22"/>
            <w:szCs w:val="22"/>
            <w:lang w:eastAsia="en-US"/>
          </w:rPr>
          <w:tab/>
        </w:r>
        <w:r w:rsidRPr="00563576">
          <w:rPr>
            <w:rStyle w:val="Hyperlink"/>
            <w:noProof/>
          </w:rPr>
          <w:t>The list of assessment methods</w:t>
        </w:r>
        <w:r>
          <w:rPr>
            <w:noProof/>
            <w:webHidden/>
          </w:rPr>
          <w:tab/>
        </w:r>
        <w:r>
          <w:rPr>
            <w:noProof/>
            <w:webHidden/>
          </w:rPr>
          <w:fldChar w:fldCharType="begin"/>
        </w:r>
        <w:r>
          <w:rPr>
            <w:noProof/>
            <w:webHidden/>
          </w:rPr>
          <w:instrText xml:space="preserve"> PAGEREF _Toc50927749 \h </w:instrText>
        </w:r>
        <w:r>
          <w:rPr>
            <w:noProof/>
            <w:webHidden/>
          </w:rPr>
        </w:r>
        <w:r>
          <w:rPr>
            <w:noProof/>
            <w:webHidden/>
          </w:rPr>
          <w:fldChar w:fldCharType="separate"/>
        </w:r>
        <w:r w:rsidR="00122F2E">
          <w:rPr>
            <w:noProof/>
            <w:webHidden/>
          </w:rPr>
          <w:t>173</w:t>
        </w:r>
        <w:r>
          <w:rPr>
            <w:noProof/>
            <w:webHidden/>
          </w:rPr>
          <w:fldChar w:fldCharType="end"/>
        </w:r>
      </w:hyperlink>
    </w:p>
    <w:p w14:paraId="586C8B6D" w14:textId="2FC26495"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50" w:history="1">
        <w:r w:rsidRPr="00563576">
          <w:rPr>
            <w:rStyle w:val="Hyperlink"/>
            <w:noProof/>
          </w:rPr>
          <w:t>4.5</w:t>
        </w:r>
        <w:r>
          <w:rPr>
            <w:rFonts w:asciiTheme="minorHAnsi" w:eastAsiaTheme="minorEastAsia" w:hAnsiTheme="minorHAnsi" w:cstheme="minorBidi"/>
            <w:smallCaps w:val="0"/>
            <w:noProof/>
            <w:sz w:val="22"/>
            <w:szCs w:val="22"/>
            <w:lang w:eastAsia="en-US"/>
          </w:rPr>
          <w:tab/>
        </w:r>
        <w:r w:rsidRPr="00563576">
          <w:rPr>
            <w:rStyle w:val="Hyperlink"/>
            <w:noProof/>
          </w:rPr>
          <w:t>Transceivers</w:t>
        </w:r>
        <w:r>
          <w:rPr>
            <w:noProof/>
            <w:webHidden/>
          </w:rPr>
          <w:tab/>
        </w:r>
        <w:r>
          <w:rPr>
            <w:noProof/>
            <w:webHidden/>
          </w:rPr>
          <w:fldChar w:fldCharType="begin"/>
        </w:r>
        <w:r>
          <w:rPr>
            <w:noProof/>
            <w:webHidden/>
          </w:rPr>
          <w:instrText xml:space="preserve"> PAGEREF _Toc50927750 \h </w:instrText>
        </w:r>
        <w:r>
          <w:rPr>
            <w:noProof/>
            <w:webHidden/>
          </w:rPr>
        </w:r>
        <w:r>
          <w:rPr>
            <w:noProof/>
            <w:webHidden/>
          </w:rPr>
          <w:fldChar w:fldCharType="separate"/>
        </w:r>
        <w:r w:rsidR="00122F2E">
          <w:rPr>
            <w:noProof/>
            <w:webHidden/>
          </w:rPr>
          <w:t>177</w:t>
        </w:r>
        <w:r>
          <w:rPr>
            <w:noProof/>
            <w:webHidden/>
          </w:rPr>
          <w:fldChar w:fldCharType="end"/>
        </w:r>
      </w:hyperlink>
    </w:p>
    <w:p w14:paraId="572DC956" w14:textId="4D474DD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51" w:history="1">
        <w:r w:rsidRPr="00563576">
          <w:rPr>
            <w:rStyle w:val="Hyperlink"/>
            <w:noProof/>
          </w:rPr>
          <w:t>4.5.1</w:t>
        </w:r>
        <w:r>
          <w:rPr>
            <w:rFonts w:asciiTheme="minorHAnsi" w:eastAsiaTheme="minorEastAsia" w:hAnsiTheme="minorHAnsi" w:cstheme="minorBidi"/>
            <w:i w:val="0"/>
            <w:iCs w:val="0"/>
            <w:noProof/>
            <w:sz w:val="22"/>
            <w:szCs w:val="22"/>
            <w:lang w:eastAsia="en-US"/>
          </w:rPr>
          <w:tab/>
        </w:r>
        <w:r w:rsidRPr="00563576">
          <w:rPr>
            <w:rStyle w:val="Hyperlink"/>
            <w:noProof/>
          </w:rPr>
          <w:t>Creating transceivers</w:t>
        </w:r>
        <w:r>
          <w:rPr>
            <w:noProof/>
            <w:webHidden/>
          </w:rPr>
          <w:tab/>
        </w:r>
        <w:r>
          <w:rPr>
            <w:noProof/>
            <w:webHidden/>
          </w:rPr>
          <w:fldChar w:fldCharType="begin"/>
        </w:r>
        <w:r>
          <w:rPr>
            <w:noProof/>
            <w:webHidden/>
          </w:rPr>
          <w:instrText xml:space="preserve"> PAGEREF _Toc50927751 \h </w:instrText>
        </w:r>
        <w:r>
          <w:rPr>
            <w:noProof/>
            <w:webHidden/>
          </w:rPr>
        </w:r>
        <w:r>
          <w:rPr>
            <w:noProof/>
            <w:webHidden/>
          </w:rPr>
          <w:fldChar w:fldCharType="separate"/>
        </w:r>
        <w:r w:rsidR="00122F2E">
          <w:rPr>
            <w:noProof/>
            <w:webHidden/>
          </w:rPr>
          <w:t>178</w:t>
        </w:r>
        <w:r>
          <w:rPr>
            <w:noProof/>
            <w:webHidden/>
          </w:rPr>
          <w:fldChar w:fldCharType="end"/>
        </w:r>
      </w:hyperlink>
    </w:p>
    <w:p w14:paraId="1291C1EF" w14:textId="7787746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52" w:history="1">
        <w:r w:rsidRPr="00563576">
          <w:rPr>
            <w:rStyle w:val="Hyperlink"/>
            <w:noProof/>
          </w:rPr>
          <w:t>4.5.2</w:t>
        </w:r>
        <w:r>
          <w:rPr>
            <w:rFonts w:asciiTheme="minorHAnsi" w:eastAsiaTheme="minorEastAsia" w:hAnsiTheme="minorHAnsi" w:cstheme="minorBidi"/>
            <w:i w:val="0"/>
            <w:iCs w:val="0"/>
            <w:noProof/>
            <w:sz w:val="22"/>
            <w:szCs w:val="22"/>
            <w:lang w:eastAsia="en-US"/>
          </w:rPr>
          <w:tab/>
        </w:r>
        <w:r w:rsidRPr="00563576">
          <w:rPr>
            <w:rStyle w:val="Hyperlink"/>
            <w:noProof/>
          </w:rPr>
          <w:t>Interfacing and configuring transceivers</w:t>
        </w:r>
        <w:r>
          <w:rPr>
            <w:noProof/>
            <w:webHidden/>
          </w:rPr>
          <w:tab/>
        </w:r>
        <w:r>
          <w:rPr>
            <w:noProof/>
            <w:webHidden/>
          </w:rPr>
          <w:fldChar w:fldCharType="begin"/>
        </w:r>
        <w:r>
          <w:rPr>
            <w:noProof/>
            <w:webHidden/>
          </w:rPr>
          <w:instrText xml:space="preserve"> PAGEREF _Toc50927752 \h </w:instrText>
        </w:r>
        <w:r>
          <w:rPr>
            <w:noProof/>
            <w:webHidden/>
          </w:rPr>
        </w:r>
        <w:r>
          <w:rPr>
            <w:noProof/>
            <w:webHidden/>
          </w:rPr>
          <w:fldChar w:fldCharType="separate"/>
        </w:r>
        <w:r w:rsidR="00122F2E">
          <w:rPr>
            <w:noProof/>
            <w:webHidden/>
          </w:rPr>
          <w:t>180</w:t>
        </w:r>
        <w:r>
          <w:rPr>
            <w:noProof/>
            <w:webHidden/>
          </w:rPr>
          <w:fldChar w:fldCharType="end"/>
        </w:r>
      </w:hyperlink>
    </w:p>
    <w:p w14:paraId="7CC9B18E" w14:textId="7F5ECDD8"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753" w:history="1">
        <w:r w:rsidRPr="00563576">
          <w:rPr>
            <w:rStyle w:val="Hyperlink"/>
            <w:noProof/>
          </w:rPr>
          <w:t>5</w:t>
        </w:r>
        <w:r>
          <w:rPr>
            <w:rFonts w:asciiTheme="minorHAnsi" w:eastAsiaTheme="minorEastAsia" w:hAnsiTheme="minorHAnsi" w:cstheme="minorBidi"/>
            <w:b w:val="0"/>
            <w:bCs w:val="0"/>
            <w:caps w:val="0"/>
            <w:noProof/>
            <w:sz w:val="22"/>
            <w:szCs w:val="22"/>
            <w:lang w:eastAsia="en-US"/>
          </w:rPr>
          <w:tab/>
        </w:r>
        <w:r w:rsidRPr="00563576">
          <w:rPr>
            <w:rStyle w:val="Hyperlink"/>
            <w:noProof/>
          </w:rPr>
          <w:t>THE EXECUTION FRAMEWORK</w:t>
        </w:r>
        <w:r>
          <w:rPr>
            <w:noProof/>
            <w:webHidden/>
          </w:rPr>
          <w:tab/>
        </w:r>
        <w:r>
          <w:rPr>
            <w:noProof/>
            <w:webHidden/>
          </w:rPr>
          <w:fldChar w:fldCharType="begin"/>
        </w:r>
        <w:r>
          <w:rPr>
            <w:noProof/>
            <w:webHidden/>
          </w:rPr>
          <w:instrText xml:space="preserve"> PAGEREF _Toc50927753 \h </w:instrText>
        </w:r>
        <w:r>
          <w:rPr>
            <w:noProof/>
            <w:webHidden/>
          </w:rPr>
        </w:r>
        <w:r>
          <w:rPr>
            <w:noProof/>
            <w:webHidden/>
          </w:rPr>
          <w:fldChar w:fldCharType="separate"/>
        </w:r>
        <w:r w:rsidR="00122F2E">
          <w:rPr>
            <w:noProof/>
            <w:webHidden/>
          </w:rPr>
          <w:t>186</w:t>
        </w:r>
        <w:r>
          <w:rPr>
            <w:noProof/>
            <w:webHidden/>
          </w:rPr>
          <w:fldChar w:fldCharType="end"/>
        </w:r>
      </w:hyperlink>
    </w:p>
    <w:p w14:paraId="60AD9C94" w14:textId="29A8446F"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54" w:history="1">
        <w:r w:rsidRPr="00563576">
          <w:rPr>
            <w:rStyle w:val="Hyperlink"/>
            <w:noProof/>
          </w:rPr>
          <w:t>5.1</w:t>
        </w:r>
        <w:r>
          <w:rPr>
            <w:rFonts w:asciiTheme="minorHAnsi" w:eastAsiaTheme="minorEastAsia" w:hAnsiTheme="minorHAnsi" w:cstheme="minorBidi"/>
            <w:smallCaps w:val="0"/>
            <w:noProof/>
            <w:sz w:val="22"/>
            <w:szCs w:val="22"/>
            <w:lang w:eastAsia="en-US"/>
          </w:rPr>
          <w:tab/>
        </w:r>
        <w:r w:rsidRPr="00563576">
          <w:rPr>
            <w:rStyle w:val="Hyperlink"/>
            <w:noProof/>
          </w:rPr>
          <w:t>Processes</w:t>
        </w:r>
        <w:r>
          <w:rPr>
            <w:noProof/>
            <w:webHidden/>
          </w:rPr>
          <w:tab/>
        </w:r>
        <w:r>
          <w:rPr>
            <w:noProof/>
            <w:webHidden/>
          </w:rPr>
          <w:fldChar w:fldCharType="begin"/>
        </w:r>
        <w:r>
          <w:rPr>
            <w:noProof/>
            <w:webHidden/>
          </w:rPr>
          <w:instrText xml:space="preserve"> PAGEREF _Toc50927754 \h </w:instrText>
        </w:r>
        <w:r>
          <w:rPr>
            <w:noProof/>
            <w:webHidden/>
          </w:rPr>
        </w:r>
        <w:r>
          <w:rPr>
            <w:noProof/>
            <w:webHidden/>
          </w:rPr>
          <w:fldChar w:fldCharType="separate"/>
        </w:r>
        <w:r w:rsidR="00122F2E">
          <w:rPr>
            <w:noProof/>
            <w:webHidden/>
          </w:rPr>
          <w:t>186</w:t>
        </w:r>
        <w:r>
          <w:rPr>
            <w:noProof/>
            <w:webHidden/>
          </w:rPr>
          <w:fldChar w:fldCharType="end"/>
        </w:r>
      </w:hyperlink>
    </w:p>
    <w:p w14:paraId="7F5CCDAD" w14:textId="00828CE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55" w:history="1">
        <w:r w:rsidRPr="00563576">
          <w:rPr>
            <w:rStyle w:val="Hyperlink"/>
            <w:noProof/>
          </w:rPr>
          <w:t>5.1.1</w:t>
        </w:r>
        <w:r>
          <w:rPr>
            <w:rFonts w:asciiTheme="minorHAnsi" w:eastAsiaTheme="minorEastAsia" w:hAnsiTheme="minorHAnsi" w:cstheme="minorBidi"/>
            <w:i w:val="0"/>
            <w:iCs w:val="0"/>
            <w:noProof/>
            <w:sz w:val="22"/>
            <w:szCs w:val="22"/>
            <w:lang w:eastAsia="en-US"/>
          </w:rPr>
          <w:tab/>
        </w:r>
        <w:r w:rsidRPr="00563576">
          <w:rPr>
            <w:rStyle w:val="Hyperlink"/>
            <w:noProof/>
          </w:rPr>
          <w:t>Activity interpreters: the concept</w:t>
        </w:r>
        <w:r>
          <w:rPr>
            <w:noProof/>
            <w:webHidden/>
          </w:rPr>
          <w:tab/>
        </w:r>
        <w:r>
          <w:rPr>
            <w:noProof/>
            <w:webHidden/>
          </w:rPr>
          <w:fldChar w:fldCharType="begin"/>
        </w:r>
        <w:r>
          <w:rPr>
            <w:noProof/>
            <w:webHidden/>
          </w:rPr>
          <w:instrText xml:space="preserve"> PAGEREF _Toc50927755 \h </w:instrText>
        </w:r>
        <w:r>
          <w:rPr>
            <w:noProof/>
            <w:webHidden/>
          </w:rPr>
        </w:r>
        <w:r>
          <w:rPr>
            <w:noProof/>
            <w:webHidden/>
          </w:rPr>
          <w:fldChar w:fldCharType="separate"/>
        </w:r>
        <w:r w:rsidR="00122F2E">
          <w:rPr>
            <w:noProof/>
            <w:webHidden/>
          </w:rPr>
          <w:t>186</w:t>
        </w:r>
        <w:r>
          <w:rPr>
            <w:noProof/>
            <w:webHidden/>
          </w:rPr>
          <w:fldChar w:fldCharType="end"/>
        </w:r>
      </w:hyperlink>
    </w:p>
    <w:p w14:paraId="264B65FA" w14:textId="6B1AFC6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56" w:history="1">
        <w:r w:rsidRPr="00563576">
          <w:rPr>
            <w:rStyle w:val="Hyperlink"/>
            <w:noProof/>
          </w:rPr>
          <w:t>5.1.2</w:t>
        </w:r>
        <w:r>
          <w:rPr>
            <w:rFonts w:asciiTheme="minorHAnsi" w:eastAsiaTheme="minorEastAsia" w:hAnsiTheme="minorHAnsi" w:cstheme="minorBidi"/>
            <w:i w:val="0"/>
            <w:iCs w:val="0"/>
            <w:noProof/>
            <w:sz w:val="22"/>
            <w:szCs w:val="22"/>
            <w:lang w:eastAsia="en-US"/>
          </w:rPr>
          <w:tab/>
        </w:r>
        <w:r w:rsidRPr="00563576">
          <w:rPr>
            <w:rStyle w:val="Hyperlink"/>
            <w:noProof/>
          </w:rPr>
          <w:t>Declaring process types</w:t>
        </w:r>
        <w:r>
          <w:rPr>
            <w:noProof/>
            <w:webHidden/>
          </w:rPr>
          <w:tab/>
        </w:r>
        <w:r>
          <w:rPr>
            <w:noProof/>
            <w:webHidden/>
          </w:rPr>
          <w:fldChar w:fldCharType="begin"/>
        </w:r>
        <w:r>
          <w:rPr>
            <w:noProof/>
            <w:webHidden/>
          </w:rPr>
          <w:instrText xml:space="preserve"> PAGEREF _Toc50927756 \h </w:instrText>
        </w:r>
        <w:r>
          <w:rPr>
            <w:noProof/>
            <w:webHidden/>
          </w:rPr>
        </w:r>
        <w:r>
          <w:rPr>
            <w:noProof/>
            <w:webHidden/>
          </w:rPr>
          <w:fldChar w:fldCharType="separate"/>
        </w:r>
        <w:r w:rsidR="00122F2E">
          <w:rPr>
            <w:noProof/>
            <w:webHidden/>
          </w:rPr>
          <w:t>187</w:t>
        </w:r>
        <w:r>
          <w:rPr>
            <w:noProof/>
            <w:webHidden/>
          </w:rPr>
          <w:fldChar w:fldCharType="end"/>
        </w:r>
      </w:hyperlink>
    </w:p>
    <w:p w14:paraId="3593F2AD" w14:textId="4BCAA02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57" w:history="1">
        <w:r w:rsidRPr="00563576">
          <w:rPr>
            <w:rStyle w:val="Hyperlink"/>
            <w:noProof/>
          </w:rPr>
          <w:t>5.1.3</w:t>
        </w:r>
        <w:r>
          <w:rPr>
            <w:rFonts w:asciiTheme="minorHAnsi" w:eastAsiaTheme="minorEastAsia" w:hAnsiTheme="minorHAnsi" w:cstheme="minorBidi"/>
            <w:i w:val="0"/>
            <w:iCs w:val="0"/>
            <w:noProof/>
            <w:sz w:val="22"/>
            <w:szCs w:val="22"/>
            <w:lang w:eastAsia="en-US"/>
          </w:rPr>
          <w:tab/>
        </w:r>
        <w:r w:rsidRPr="00563576">
          <w:rPr>
            <w:rStyle w:val="Hyperlink"/>
            <w:noProof/>
          </w:rPr>
          <w:t>Creating and terminating processes</w:t>
        </w:r>
        <w:r>
          <w:rPr>
            <w:noProof/>
            <w:webHidden/>
          </w:rPr>
          <w:tab/>
        </w:r>
        <w:r>
          <w:rPr>
            <w:noProof/>
            <w:webHidden/>
          </w:rPr>
          <w:fldChar w:fldCharType="begin"/>
        </w:r>
        <w:r>
          <w:rPr>
            <w:noProof/>
            <w:webHidden/>
          </w:rPr>
          <w:instrText xml:space="preserve"> PAGEREF _Toc50927757 \h </w:instrText>
        </w:r>
        <w:r>
          <w:rPr>
            <w:noProof/>
            <w:webHidden/>
          </w:rPr>
        </w:r>
        <w:r>
          <w:rPr>
            <w:noProof/>
            <w:webHidden/>
          </w:rPr>
          <w:fldChar w:fldCharType="separate"/>
        </w:r>
        <w:r w:rsidR="00122F2E">
          <w:rPr>
            <w:noProof/>
            <w:webHidden/>
          </w:rPr>
          <w:t>188</w:t>
        </w:r>
        <w:r>
          <w:rPr>
            <w:noProof/>
            <w:webHidden/>
          </w:rPr>
          <w:fldChar w:fldCharType="end"/>
        </w:r>
      </w:hyperlink>
    </w:p>
    <w:p w14:paraId="07D19BEF" w14:textId="2B8ACCD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58" w:history="1">
        <w:r w:rsidRPr="00563576">
          <w:rPr>
            <w:rStyle w:val="Hyperlink"/>
            <w:noProof/>
          </w:rPr>
          <w:t>5.1.4</w:t>
        </w:r>
        <w:r>
          <w:rPr>
            <w:rFonts w:asciiTheme="minorHAnsi" w:eastAsiaTheme="minorEastAsia" w:hAnsiTheme="minorHAnsi" w:cstheme="minorBidi"/>
            <w:i w:val="0"/>
            <w:iCs w:val="0"/>
            <w:noProof/>
            <w:sz w:val="22"/>
            <w:szCs w:val="22"/>
            <w:lang w:eastAsia="en-US"/>
          </w:rPr>
          <w:tab/>
        </w:r>
        <w:r w:rsidRPr="00563576">
          <w:rPr>
            <w:rStyle w:val="Hyperlink"/>
            <w:noProof/>
          </w:rPr>
          <w:t>Process operation</w:t>
        </w:r>
        <w:r>
          <w:rPr>
            <w:noProof/>
            <w:webHidden/>
          </w:rPr>
          <w:tab/>
        </w:r>
        <w:r>
          <w:rPr>
            <w:noProof/>
            <w:webHidden/>
          </w:rPr>
          <w:fldChar w:fldCharType="begin"/>
        </w:r>
        <w:r>
          <w:rPr>
            <w:noProof/>
            <w:webHidden/>
          </w:rPr>
          <w:instrText xml:space="preserve"> PAGEREF _Toc50927758 \h </w:instrText>
        </w:r>
        <w:r>
          <w:rPr>
            <w:noProof/>
            <w:webHidden/>
          </w:rPr>
        </w:r>
        <w:r>
          <w:rPr>
            <w:noProof/>
            <w:webHidden/>
          </w:rPr>
          <w:fldChar w:fldCharType="separate"/>
        </w:r>
        <w:r w:rsidR="00122F2E">
          <w:rPr>
            <w:noProof/>
            <w:webHidden/>
          </w:rPr>
          <w:t>191</w:t>
        </w:r>
        <w:r>
          <w:rPr>
            <w:noProof/>
            <w:webHidden/>
          </w:rPr>
          <w:fldChar w:fldCharType="end"/>
        </w:r>
      </w:hyperlink>
    </w:p>
    <w:p w14:paraId="0F57E570" w14:textId="5E5D2A6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59" w:history="1">
        <w:r w:rsidRPr="00563576">
          <w:rPr>
            <w:rStyle w:val="Hyperlink"/>
            <w:noProof/>
          </w:rPr>
          <w:t>5.1.5</w:t>
        </w:r>
        <w:r>
          <w:rPr>
            <w:rFonts w:asciiTheme="minorHAnsi" w:eastAsiaTheme="minorEastAsia" w:hAnsiTheme="minorHAnsi" w:cstheme="minorBidi"/>
            <w:i w:val="0"/>
            <w:iCs w:val="0"/>
            <w:noProof/>
            <w:sz w:val="22"/>
            <w:szCs w:val="22"/>
            <w:lang w:eastAsia="en-US"/>
          </w:rPr>
          <w:tab/>
        </w:r>
        <w:r w:rsidRPr="00563576">
          <w:rPr>
            <w:rStyle w:val="Hyperlink"/>
            <w:noProof/>
          </w:rPr>
          <w:t>The code method</w:t>
        </w:r>
        <w:r>
          <w:rPr>
            <w:noProof/>
            <w:webHidden/>
          </w:rPr>
          <w:tab/>
        </w:r>
        <w:r>
          <w:rPr>
            <w:noProof/>
            <w:webHidden/>
          </w:rPr>
          <w:fldChar w:fldCharType="begin"/>
        </w:r>
        <w:r>
          <w:rPr>
            <w:noProof/>
            <w:webHidden/>
          </w:rPr>
          <w:instrText xml:space="preserve"> PAGEREF _Toc50927759 \h </w:instrText>
        </w:r>
        <w:r>
          <w:rPr>
            <w:noProof/>
            <w:webHidden/>
          </w:rPr>
        </w:r>
        <w:r>
          <w:rPr>
            <w:noProof/>
            <w:webHidden/>
          </w:rPr>
          <w:fldChar w:fldCharType="separate"/>
        </w:r>
        <w:r w:rsidR="00122F2E">
          <w:rPr>
            <w:noProof/>
            <w:webHidden/>
          </w:rPr>
          <w:t>193</w:t>
        </w:r>
        <w:r>
          <w:rPr>
            <w:noProof/>
            <w:webHidden/>
          </w:rPr>
          <w:fldChar w:fldCharType="end"/>
        </w:r>
      </w:hyperlink>
    </w:p>
    <w:p w14:paraId="3A09A359" w14:textId="3539975A"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0" w:history="1">
        <w:r w:rsidRPr="00563576">
          <w:rPr>
            <w:rStyle w:val="Hyperlink"/>
            <w:noProof/>
          </w:rPr>
          <w:t>5.1.6</w:t>
        </w:r>
        <w:r>
          <w:rPr>
            <w:rFonts w:asciiTheme="minorHAnsi" w:eastAsiaTheme="minorEastAsia" w:hAnsiTheme="minorHAnsi" w:cstheme="minorBidi"/>
            <w:i w:val="0"/>
            <w:iCs w:val="0"/>
            <w:noProof/>
            <w:sz w:val="22"/>
            <w:szCs w:val="22"/>
            <w:lang w:eastAsia="en-US"/>
          </w:rPr>
          <w:tab/>
        </w:r>
        <w:r w:rsidRPr="00563576">
          <w:rPr>
            <w:rStyle w:val="Hyperlink"/>
            <w:noProof/>
          </w:rPr>
          <w:t>The process environment</w:t>
        </w:r>
        <w:r>
          <w:rPr>
            <w:noProof/>
            <w:webHidden/>
          </w:rPr>
          <w:tab/>
        </w:r>
        <w:r>
          <w:rPr>
            <w:noProof/>
            <w:webHidden/>
          </w:rPr>
          <w:fldChar w:fldCharType="begin"/>
        </w:r>
        <w:r>
          <w:rPr>
            <w:noProof/>
            <w:webHidden/>
          </w:rPr>
          <w:instrText xml:space="preserve"> PAGEREF _Toc50927760 \h </w:instrText>
        </w:r>
        <w:r>
          <w:rPr>
            <w:noProof/>
            <w:webHidden/>
          </w:rPr>
        </w:r>
        <w:r>
          <w:rPr>
            <w:noProof/>
            <w:webHidden/>
          </w:rPr>
          <w:fldChar w:fldCharType="separate"/>
        </w:r>
        <w:r w:rsidR="00122F2E">
          <w:rPr>
            <w:noProof/>
            <w:webHidden/>
          </w:rPr>
          <w:t>195</w:t>
        </w:r>
        <w:r>
          <w:rPr>
            <w:noProof/>
            <w:webHidden/>
          </w:rPr>
          <w:fldChar w:fldCharType="end"/>
        </w:r>
      </w:hyperlink>
    </w:p>
    <w:p w14:paraId="1ECC66E0" w14:textId="5071B13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1" w:history="1">
        <w:r w:rsidRPr="00563576">
          <w:rPr>
            <w:rStyle w:val="Hyperlink"/>
            <w:noProof/>
          </w:rPr>
          <w:t>5.1.7</w:t>
        </w:r>
        <w:r>
          <w:rPr>
            <w:rFonts w:asciiTheme="minorHAnsi" w:eastAsiaTheme="minorEastAsia" w:hAnsiTheme="minorHAnsi" w:cstheme="minorBidi"/>
            <w:i w:val="0"/>
            <w:iCs w:val="0"/>
            <w:noProof/>
            <w:sz w:val="22"/>
            <w:szCs w:val="22"/>
            <w:lang w:eastAsia="en-US"/>
          </w:rPr>
          <w:tab/>
        </w:r>
        <w:r w:rsidRPr="00563576">
          <w:rPr>
            <w:rStyle w:val="Hyperlink"/>
            <w:noProof/>
          </w:rPr>
          <w:t>Process as an Activity Interpreter</w:t>
        </w:r>
        <w:r>
          <w:rPr>
            <w:noProof/>
            <w:webHidden/>
          </w:rPr>
          <w:tab/>
        </w:r>
        <w:r>
          <w:rPr>
            <w:noProof/>
            <w:webHidden/>
          </w:rPr>
          <w:fldChar w:fldCharType="begin"/>
        </w:r>
        <w:r>
          <w:rPr>
            <w:noProof/>
            <w:webHidden/>
          </w:rPr>
          <w:instrText xml:space="preserve"> PAGEREF _Toc50927761 \h </w:instrText>
        </w:r>
        <w:r>
          <w:rPr>
            <w:noProof/>
            <w:webHidden/>
          </w:rPr>
        </w:r>
        <w:r>
          <w:rPr>
            <w:noProof/>
            <w:webHidden/>
          </w:rPr>
          <w:fldChar w:fldCharType="separate"/>
        </w:r>
        <w:r w:rsidR="00122F2E">
          <w:rPr>
            <w:noProof/>
            <w:webHidden/>
          </w:rPr>
          <w:t>196</w:t>
        </w:r>
        <w:r>
          <w:rPr>
            <w:noProof/>
            <w:webHidden/>
          </w:rPr>
          <w:fldChar w:fldCharType="end"/>
        </w:r>
      </w:hyperlink>
    </w:p>
    <w:p w14:paraId="2293552D" w14:textId="6C53680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2" w:history="1">
        <w:r w:rsidRPr="00563576">
          <w:rPr>
            <w:rStyle w:val="Hyperlink"/>
            <w:noProof/>
          </w:rPr>
          <w:t>5.1.8</w:t>
        </w:r>
        <w:r>
          <w:rPr>
            <w:rFonts w:asciiTheme="minorHAnsi" w:eastAsiaTheme="minorEastAsia" w:hAnsiTheme="minorHAnsi" w:cstheme="minorBidi"/>
            <w:i w:val="0"/>
            <w:iCs w:val="0"/>
            <w:noProof/>
            <w:sz w:val="22"/>
            <w:szCs w:val="22"/>
            <w:lang w:eastAsia="en-US"/>
          </w:rPr>
          <w:tab/>
        </w:r>
        <w:r w:rsidRPr="00563576">
          <w:rPr>
            <w:rStyle w:val="Hyperlink"/>
            <w:noProof/>
          </w:rPr>
          <w:t>The Root process</w:t>
        </w:r>
        <w:r>
          <w:rPr>
            <w:noProof/>
            <w:webHidden/>
          </w:rPr>
          <w:tab/>
        </w:r>
        <w:r>
          <w:rPr>
            <w:noProof/>
            <w:webHidden/>
          </w:rPr>
          <w:fldChar w:fldCharType="begin"/>
        </w:r>
        <w:r>
          <w:rPr>
            <w:noProof/>
            <w:webHidden/>
          </w:rPr>
          <w:instrText xml:space="preserve"> PAGEREF _Toc50927762 \h </w:instrText>
        </w:r>
        <w:r>
          <w:rPr>
            <w:noProof/>
            <w:webHidden/>
          </w:rPr>
        </w:r>
        <w:r>
          <w:rPr>
            <w:noProof/>
            <w:webHidden/>
          </w:rPr>
          <w:fldChar w:fldCharType="separate"/>
        </w:r>
        <w:r w:rsidR="00122F2E">
          <w:rPr>
            <w:noProof/>
            <w:webHidden/>
          </w:rPr>
          <w:t>198</w:t>
        </w:r>
        <w:r>
          <w:rPr>
            <w:noProof/>
            <w:webHidden/>
          </w:rPr>
          <w:fldChar w:fldCharType="end"/>
        </w:r>
      </w:hyperlink>
    </w:p>
    <w:p w14:paraId="093762DD" w14:textId="3DCC3B15"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63" w:history="1">
        <w:r w:rsidRPr="00563576">
          <w:rPr>
            <w:rStyle w:val="Hyperlink"/>
            <w:noProof/>
          </w:rPr>
          <w:t>5.2</w:t>
        </w:r>
        <w:r>
          <w:rPr>
            <w:rFonts w:asciiTheme="minorHAnsi" w:eastAsiaTheme="minorEastAsia" w:hAnsiTheme="minorHAnsi" w:cstheme="minorBidi"/>
            <w:smallCaps w:val="0"/>
            <w:noProof/>
            <w:sz w:val="22"/>
            <w:szCs w:val="22"/>
            <w:lang w:eastAsia="en-US"/>
          </w:rPr>
          <w:tab/>
        </w:r>
        <w:r w:rsidRPr="00563576">
          <w:rPr>
            <w:rStyle w:val="Hyperlink"/>
            <w:noProof/>
          </w:rPr>
          <w:t>Signal passing</w:t>
        </w:r>
        <w:r>
          <w:rPr>
            <w:noProof/>
            <w:webHidden/>
          </w:rPr>
          <w:tab/>
        </w:r>
        <w:r>
          <w:rPr>
            <w:noProof/>
            <w:webHidden/>
          </w:rPr>
          <w:fldChar w:fldCharType="begin"/>
        </w:r>
        <w:r>
          <w:rPr>
            <w:noProof/>
            <w:webHidden/>
          </w:rPr>
          <w:instrText xml:space="preserve"> PAGEREF _Toc50927763 \h </w:instrText>
        </w:r>
        <w:r>
          <w:rPr>
            <w:noProof/>
            <w:webHidden/>
          </w:rPr>
        </w:r>
        <w:r>
          <w:rPr>
            <w:noProof/>
            <w:webHidden/>
          </w:rPr>
          <w:fldChar w:fldCharType="separate"/>
        </w:r>
        <w:r w:rsidR="00122F2E">
          <w:rPr>
            <w:noProof/>
            <w:webHidden/>
          </w:rPr>
          <w:t>201</w:t>
        </w:r>
        <w:r>
          <w:rPr>
            <w:noProof/>
            <w:webHidden/>
          </w:rPr>
          <w:fldChar w:fldCharType="end"/>
        </w:r>
      </w:hyperlink>
    </w:p>
    <w:p w14:paraId="2CD85EA6" w14:textId="22559BE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4" w:history="1">
        <w:r w:rsidRPr="00563576">
          <w:rPr>
            <w:rStyle w:val="Hyperlink"/>
            <w:noProof/>
          </w:rPr>
          <w:t>5.2.1</w:t>
        </w:r>
        <w:r>
          <w:rPr>
            <w:rFonts w:asciiTheme="minorHAnsi" w:eastAsiaTheme="minorEastAsia" w:hAnsiTheme="minorHAnsi" w:cstheme="minorBidi"/>
            <w:i w:val="0"/>
            <w:iCs w:val="0"/>
            <w:noProof/>
            <w:sz w:val="22"/>
            <w:szCs w:val="22"/>
            <w:lang w:eastAsia="en-US"/>
          </w:rPr>
          <w:tab/>
        </w:r>
        <w:r w:rsidRPr="00563576">
          <w:rPr>
            <w:rStyle w:val="Hyperlink"/>
            <w:noProof/>
          </w:rPr>
          <w:t>Regular signals</w:t>
        </w:r>
        <w:r>
          <w:rPr>
            <w:noProof/>
            <w:webHidden/>
          </w:rPr>
          <w:tab/>
        </w:r>
        <w:r>
          <w:rPr>
            <w:noProof/>
            <w:webHidden/>
          </w:rPr>
          <w:fldChar w:fldCharType="begin"/>
        </w:r>
        <w:r>
          <w:rPr>
            <w:noProof/>
            <w:webHidden/>
          </w:rPr>
          <w:instrText xml:space="preserve"> PAGEREF _Toc50927764 \h </w:instrText>
        </w:r>
        <w:r>
          <w:rPr>
            <w:noProof/>
            <w:webHidden/>
          </w:rPr>
        </w:r>
        <w:r>
          <w:rPr>
            <w:noProof/>
            <w:webHidden/>
          </w:rPr>
          <w:fldChar w:fldCharType="separate"/>
        </w:r>
        <w:r w:rsidR="00122F2E">
          <w:rPr>
            <w:noProof/>
            <w:webHidden/>
          </w:rPr>
          <w:t>201</w:t>
        </w:r>
        <w:r>
          <w:rPr>
            <w:noProof/>
            <w:webHidden/>
          </w:rPr>
          <w:fldChar w:fldCharType="end"/>
        </w:r>
      </w:hyperlink>
    </w:p>
    <w:p w14:paraId="03B3E026" w14:textId="4871FF8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5" w:history="1">
        <w:r w:rsidRPr="00563576">
          <w:rPr>
            <w:rStyle w:val="Hyperlink"/>
            <w:noProof/>
          </w:rPr>
          <w:t>5.2.2</w:t>
        </w:r>
        <w:r>
          <w:rPr>
            <w:rFonts w:asciiTheme="minorHAnsi" w:eastAsiaTheme="minorEastAsia" w:hAnsiTheme="minorHAnsi" w:cstheme="minorBidi"/>
            <w:i w:val="0"/>
            <w:iCs w:val="0"/>
            <w:noProof/>
            <w:sz w:val="22"/>
            <w:szCs w:val="22"/>
            <w:lang w:eastAsia="en-US"/>
          </w:rPr>
          <w:tab/>
        </w:r>
        <w:r w:rsidRPr="00563576">
          <w:rPr>
            <w:rStyle w:val="Hyperlink"/>
            <w:noProof/>
          </w:rPr>
          <w:t>Priority signals</w:t>
        </w:r>
        <w:r>
          <w:rPr>
            <w:noProof/>
            <w:webHidden/>
          </w:rPr>
          <w:tab/>
        </w:r>
        <w:r>
          <w:rPr>
            <w:noProof/>
            <w:webHidden/>
          </w:rPr>
          <w:fldChar w:fldCharType="begin"/>
        </w:r>
        <w:r>
          <w:rPr>
            <w:noProof/>
            <w:webHidden/>
          </w:rPr>
          <w:instrText xml:space="preserve"> PAGEREF _Toc50927765 \h </w:instrText>
        </w:r>
        <w:r>
          <w:rPr>
            <w:noProof/>
            <w:webHidden/>
          </w:rPr>
        </w:r>
        <w:r>
          <w:rPr>
            <w:noProof/>
            <w:webHidden/>
          </w:rPr>
          <w:fldChar w:fldCharType="separate"/>
        </w:r>
        <w:r w:rsidR="00122F2E">
          <w:rPr>
            <w:noProof/>
            <w:webHidden/>
          </w:rPr>
          <w:t>203</w:t>
        </w:r>
        <w:r>
          <w:rPr>
            <w:noProof/>
            <w:webHidden/>
          </w:rPr>
          <w:fldChar w:fldCharType="end"/>
        </w:r>
      </w:hyperlink>
    </w:p>
    <w:p w14:paraId="26AABD1D" w14:textId="04FE3FC5"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66" w:history="1">
        <w:r w:rsidRPr="00563576">
          <w:rPr>
            <w:rStyle w:val="Hyperlink"/>
            <w:noProof/>
          </w:rPr>
          <w:t>5.3</w:t>
        </w:r>
        <w:r>
          <w:rPr>
            <w:rFonts w:asciiTheme="minorHAnsi" w:eastAsiaTheme="minorEastAsia" w:hAnsiTheme="minorHAnsi" w:cstheme="minorBidi"/>
            <w:smallCaps w:val="0"/>
            <w:noProof/>
            <w:sz w:val="22"/>
            <w:szCs w:val="22"/>
            <w:lang w:eastAsia="en-US"/>
          </w:rPr>
          <w:tab/>
        </w:r>
        <w:r w:rsidRPr="00563576">
          <w:rPr>
            <w:rStyle w:val="Hyperlink"/>
            <w:noProof/>
          </w:rPr>
          <w:t xml:space="preserve">The </w:t>
        </w:r>
        <w:r w:rsidRPr="00563576">
          <w:rPr>
            <w:rStyle w:val="Hyperlink"/>
            <w:i/>
            <w:noProof/>
          </w:rPr>
          <w:t>Timer AI</w:t>
        </w:r>
        <w:r>
          <w:rPr>
            <w:noProof/>
            <w:webHidden/>
          </w:rPr>
          <w:tab/>
        </w:r>
        <w:r>
          <w:rPr>
            <w:noProof/>
            <w:webHidden/>
          </w:rPr>
          <w:fldChar w:fldCharType="begin"/>
        </w:r>
        <w:r>
          <w:rPr>
            <w:noProof/>
            <w:webHidden/>
          </w:rPr>
          <w:instrText xml:space="preserve"> PAGEREF _Toc50927766 \h </w:instrText>
        </w:r>
        <w:r>
          <w:rPr>
            <w:noProof/>
            <w:webHidden/>
          </w:rPr>
        </w:r>
        <w:r>
          <w:rPr>
            <w:noProof/>
            <w:webHidden/>
          </w:rPr>
          <w:fldChar w:fldCharType="separate"/>
        </w:r>
        <w:r w:rsidR="00122F2E">
          <w:rPr>
            <w:noProof/>
            <w:webHidden/>
          </w:rPr>
          <w:t>204</w:t>
        </w:r>
        <w:r>
          <w:rPr>
            <w:noProof/>
            <w:webHidden/>
          </w:rPr>
          <w:fldChar w:fldCharType="end"/>
        </w:r>
      </w:hyperlink>
    </w:p>
    <w:p w14:paraId="7F25DAEC" w14:textId="5ECCC5D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7" w:history="1">
        <w:r w:rsidRPr="00563576">
          <w:rPr>
            <w:rStyle w:val="Hyperlink"/>
            <w:noProof/>
          </w:rPr>
          <w:t>5.3.1</w:t>
        </w:r>
        <w:r>
          <w:rPr>
            <w:rFonts w:asciiTheme="minorHAnsi" w:eastAsiaTheme="minorEastAsia" w:hAnsiTheme="minorHAnsi" w:cstheme="minorBidi"/>
            <w:i w:val="0"/>
            <w:iCs w:val="0"/>
            <w:noProof/>
            <w:sz w:val="22"/>
            <w:szCs w:val="22"/>
            <w:lang w:eastAsia="en-US"/>
          </w:rPr>
          <w:tab/>
        </w:r>
        <w:r w:rsidRPr="00563576">
          <w:rPr>
            <w:rStyle w:val="Hyperlink"/>
            <w:noProof/>
          </w:rPr>
          <w:t>Wait requests</w:t>
        </w:r>
        <w:r>
          <w:rPr>
            <w:noProof/>
            <w:webHidden/>
          </w:rPr>
          <w:tab/>
        </w:r>
        <w:r>
          <w:rPr>
            <w:noProof/>
            <w:webHidden/>
          </w:rPr>
          <w:fldChar w:fldCharType="begin"/>
        </w:r>
        <w:r>
          <w:rPr>
            <w:noProof/>
            <w:webHidden/>
          </w:rPr>
          <w:instrText xml:space="preserve"> PAGEREF _Toc50927767 \h </w:instrText>
        </w:r>
        <w:r>
          <w:rPr>
            <w:noProof/>
            <w:webHidden/>
          </w:rPr>
        </w:r>
        <w:r>
          <w:rPr>
            <w:noProof/>
            <w:webHidden/>
          </w:rPr>
          <w:fldChar w:fldCharType="separate"/>
        </w:r>
        <w:r w:rsidR="00122F2E">
          <w:rPr>
            <w:noProof/>
            <w:webHidden/>
          </w:rPr>
          <w:t>204</w:t>
        </w:r>
        <w:r>
          <w:rPr>
            <w:noProof/>
            <w:webHidden/>
          </w:rPr>
          <w:fldChar w:fldCharType="end"/>
        </w:r>
      </w:hyperlink>
    </w:p>
    <w:p w14:paraId="6A4C8452" w14:textId="697B0C5E"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8" w:history="1">
        <w:r w:rsidRPr="00563576">
          <w:rPr>
            <w:rStyle w:val="Hyperlink"/>
            <w:noProof/>
          </w:rPr>
          <w:t>5.3.2</w:t>
        </w:r>
        <w:r>
          <w:rPr>
            <w:rFonts w:asciiTheme="minorHAnsi" w:eastAsiaTheme="minorEastAsia" w:hAnsiTheme="minorHAnsi" w:cstheme="minorBidi"/>
            <w:i w:val="0"/>
            <w:iCs w:val="0"/>
            <w:noProof/>
            <w:sz w:val="22"/>
            <w:szCs w:val="22"/>
            <w:lang w:eastAsia="en-US"/>
          </w:rPr>
          <w:tab/>
        </w:r>
        <w:r w:rsidRPr="00563576">
          <w:rPr>
            <w:rStyle w:val="Hyperlink"/>
            <w:noProof/>
          </w:rPr>
          <w:t>Operations</w:t>
        </w:r>
        <w:r>
          <w:rPr>
            <w:noProof/>
            <w:webHidden/>
          </w:rPr>
          <w:tab/>
        </w:r>
        <w:r>
          <w:rPr>
            <w:noProof/>
            <w:webHidden/>
          </w:rPr>
          <w:fldChar w:fldCharType="begin"/>
        </w:r>
        <w:r>
          <w:rPr>
            <w:noProof/>
            <w:webHidden/>
          </w:rPr>
          <w:instrText xml:space="preserve"> PAGEREF _Toc50927768 \h </w:instrText>
        </w:r>
        <w:r>
          <w:rPr>
            <w:noProof/>
            <w:webHidden/>
          </w:rPr>
        </w:r>
        <w:r>
          <w:rPr>
            <w:noProof/>
            <w:webHidden/>
          </w:rPr>
          <w:fldChar w:fldCharType="separate"/>
        </w:r>
        <w:r w:rsidR="00122F2E">
          <w:rPr>
            <w:noProof/>
            <w:webHidden/>
          </w:rPr>
          <w:t>207</w:t>
        </w:r>
        <w:r>
          <w:rPr>
            <w:noProof/>
            <w:webHidden/>
          </w:rPr>
          <w:fldChar w:fldCharType="end"/>
        </w:r>
      </w:hyperlink>
    </w:p>
    <w:p w14:paraId="147D2FE8" w14:textId="120D6DA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69" w:history="1">
        <w:r w:rsidRPr="00563576">
          <w:rPr>
            <w:rStyle w:val="Hyperlink"/>
            <w:noProof/>
          </w:rPr>
          <w:t>5.3.3</w:t>
        </w:r>
        <w:r>
          <w:rPr>
            <w:rFonts w:asciiTheme="minorHAnsi" w:eastAsiaTheme="minorEastAsia" w:hAnsiTheme="minorHAnsi" w:cstheme="minorBidi"/>
            <w:i w:val="0"/>
            <w:iCs w:val="0"/>
            <w:noProof/>
            <w:sz w:val="22"/>
            <w:szCs w:val="22"/>
            <w:lang w:eastAsia="en-US"/>
          </w:rPr>
          <w:tab/>
        </w:r>
        <w:r w:rsidRPr="00563576">
          <w:rPr>
            <w:rStyle w:val="Hyperlink"/>
            <w:noProof/>
          </w:rPr>
          <w:t>Clock tolerance</w:t>
        </w:r>
        <w:r>
          <w:rPr>
            <w:noProof/>
            <w:webHidden/>
          </w:rPr>
          <w:tab/>
        </w:r>
        <w:r>
          <w:rPr>
            <w:noProof/>
            <w:webHidden/>
          </w:rPr>
          <w:fldChar w:fldCharType="begin"/>
        </w:r>
        <w:r>
          <w:rPr>
            <w:noProof/>
            <w:webHidden/>
          </w:rPr>
          <w:instrText xml:space="preserve"> PAGEREF _Toc50927769 \h </w:instrText>
        </w:r>
        <w:r>
          <w:rPr>
            <w:noProof/>
            <w:webHidden/>
          </w:rPr>
        </w:r>
        <w:r>
          <w:rPr>
            <w:noProof/>
            <w:webHidden/>
          </w:rPr>
          <w:fldChar w:fldCharType="separate"/>
        </w:r>
        <w:r w:rsidR="00122F2E">
          <w:rPr>
            <w:noProof/>
            <w:webHidden/>
          </w:rPr>
          <w:t>207</w:t>
        </w:r>
        <w:r>
          <w:rPr>
            <w:noProof/>
            <w:webHidden/>
          </w:rPr>
          <w:fldChar w:fldCharType="end"/>
        </w:r>
      </w:hyperlink>
    </w:p>
    <w:p w14:paraId="21A3A343" w14:textId="7BD0B3D1"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70" w:history="1">
        <w:r w:rsidRPr="00563576">
          <w:rPr>
            <w:rStyle w:val="Hyperlink"/>
            <w:noProof/>
          </w:rPr>
          <w:t>5.3.4</w:t>
        </w:r>
        <w:r>
          <w:rPr>
            <w:rFonts w:asciiTheme="minorHAnsi" w:eastAsiaTheme="minorEastAsia" w:hAnsiTheme="minorHAnsi" w:cstheme="minorBidi"/>
            <w:i w:val="0"/>
            <w:iCs w:val="0"/>
            <w:noProof/>
            <w:sz w:val="22"/>
            <w:szCs w:val="22"/>
            <w:lang w:eastAsia="en-US"/>
          </w:rPr>
          <w:tab/>
        </w:r>
        <w:r w:rsidRPr="00563576">
          <w:rPr>
            <w:rStyle w:val="Hyperlink"/>
            <w:noProof/>
          </w:rPr>
          <w:t>The visualization mode</w:t>
        </w:r>
        <w:r>
          <w:rPr>
            <w:noProof/>
            <w:webHidden/>
          </w:rPr>
          <w:tab/>
        </w:r>
        <w:r>
          <w:rPr>
            <w:noProof/>
            <w:webHidden/>
          </w:rPr>
          <w:fldChar w:fldCharType="begin"/>
        </w:r>
        <w:r>
          <w:rPr>
            <w:noProof/>
            <w:webHidden/>
          </w:rPr>
          <w:instrText xml:space="preserve"> PAGEREF _Toc50927770 \h </w:instrText>
        </w:r>
        <w:r>
          <w:rPr>
            <w:noProof/>
            <w:webHidden/>
          </w:rPr>
        </w:r>
        <w:r>
          <w:rPr>
            <w:noProof/>
            <w:webHidden/>
          </w:rPr>
          <w:fldChar w:fldCharType="separate"/>
        </w:r>
        <w:r w:rsidR="00122F2E">
          <w:rPr>
            <w:noProof/>
            <w:webHidden/>
          </w:rPr>
          <w:t>209</w:t>
        </w:r>
        <w:r>
          <w:rPr>
            <w:noProof/>
            <w:webHidden/>
          </w:rPr>
          <w:fldChar w:fldCharType="end"/>
        </w:r>
      </w:hyperlink>
    </w:p>
    <w:p w14:paraId="1DBAFBDC" w14:textId="63363CF2"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71" w:history="1">
        <w:r w:rsidRPr="00563576">
          <w:rPr>
            <w:rStyle w:val="Hyperlink"/>
            <w:noProof/>
          </w:rPr>
          <w:t>5.4</w:t>
        </w:r>
        <w:r>
          <w:rPr>
            <w:rFonts w:asciiTheme="minorHAnsi" w:eastAsiaTheme="minorEastAsia" w:hAnsiTheme="minorHAnsi" w:cstheme="minorBidi"/>
            <w:smallCaps w:val="0"/>
            <w:noProof/>
            <w:sz w:val="22"/>
            <w:szCs w:val="22"/>
            <w:lang w:eastAsia="en-US"/>
          </w:rPr>
          <w:tab/>
        </w:r>
        <w:r w:rsidRPr="00563576">
          <w:rPr>
            <w:rStyle w:val="Hyperlink"/>
            <w:noProof/>
          </w:rPr>
          <w:t xml:space="preserve">The </w:t>
        </w:r>
        <w:r w:rsidRPr="00563576">
          <w:rPr>
            <w:rStyle w:val="Hyperlink"/>
            <w:i/>
            <w:noProof/>
          </w:rPr>
          <w:t>Monitor AI</w:t>
        </w:r>
        <w:r>
          <w:rPr>
            <w:noProof/>
            <w:webHidden/>
          </w:rPr>
          <w:tab/>
        </w:r>
        <w:r>
          <w:rPr>
            <w:noProof/>
            <w:webHidden/>
          </w:rPr>
          <w:fldChar w:fldCharType="begin"/>
        </w:r>
        <w:r>
          <w:rPr>
            <w:noProof/>
            <w:webHidden/>
          </w:rPr>
          <w:instrText xml:space="preserve"> PAGEREF _Toc50927771 \h </w:instrText>
        </w:r>
        <w:r>
          <w:rPr>
            <w:noProof/>
            <w:webHidden/>
          </w:rPr>
        </w:r>
        <w:r>
          <w:rPr>
            <w:noProof/>
            <w:webHidden/>
          </w:rPr>
          <w:fldChar w:fldCharType="separate"/>
        </w:r>
        <w:r w:rsidR="00122F2E">
          <w:rPr>
            <w:noProof/>
            <w:webHidden/>
          </w:rPr>
          <w:t>210</w:t>
        </w:r>
        <w:r>
          <w:rPr>
            <w:noProof/>
            <w:webHidden/>
          </w:rPr>
          <w:fldChar w:fldCharType="end"/>
        </w:r>
      </w:hyperlink>
    </w:p>
    <w:p w14:paraId="295CFB71" w14:textId="7B9D725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72" w:history="1">
        <w:r w:rsidRPr="00563576">
          <w:rPr>
            <w:rStyle w:val="Hyperlink"/>
            <w:noProof/>
          </w:rPr>
          <w:t>5.4.1</w:t>
        </w:r>
        <w:r>
          <w:rPr>
            <w:rFonts w:asciiTheme="minorHAnsi" w:eastAsiaTheme="minorEastAsia" w:hAnsiTheme="minorHAnsi" w:cstheme="minorBidi"/>
            <w:i w:val="0"/>
            <w:iCs w:val="0"/>
            <w:noProof/>
            <w:sz w:val="22"/>
            <w:szCs w:val="22"/>
            <w:lang w:eastAsia="en-US"/>
          </w:rPr>
          <w:tab/>
        </w:r>
        <w:r w:rsidRPr="00563576">
          <w:rPr>
            <w:rStyle w:val="Hyperlink"/>
            <w:noProof/>
          </w:rPr>
          <w:t>Wait requests</w:t>
        </w:r>
        <w:r>
          <w:rPr>
            <w:noProof/>
            <w:webHidden/>
          </w:rPr>
          <w:tab/>
        </w:r>
        <w:r>
          <w:rPr>
            <w:noProof/>
            <w:webHidden/>
          </w:rPr>
          <w:fldChar w:fldCharType="begin"/>
        </w:r>
        <w:r>
          <w:rPr>
            <w:noProof/>
            <w:webHidden/>
          </w:rPr>
          <w:instrText xml:space="preserve"> PAGEREF _Toc50927772 \h </w:instrText>
        </w:r>
        <w:r>
          <w:rPr>
            <w:noProof/>
            <w:webHidden/>
          </w:rPr>
        </w:r>
        <w:r>
          <w:rPr>
            <w:noProof/>
            <w:webHidden/>
          </w:rPr>
          <w:fldChar w:fldCharType="separate"/>
        </w:r>
        <w:r w:rsidR="00122F2E">
          <w:rPr>
            <w:noProof/>
            <w:webHidden/>
          </w:rPr>
          <w:t>211</w:t>
        </w:r>
        <w:r>
          <w:rPr>
            <w:noProof/>
            <w:webHidden/>
          </w:rPr>
          <w:fldChar w:fldCharType="end"/>
        </w:r>
      </w:hyperlink>
    </w:p>
    <w:p w14:paraId="6F26F3B1" w14:textId="43BB5E1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73" w:history="1">
        <w:r w:rsidRPr="00563576">
          <w:rPr>
            <w:rStyle w:val="Hyperlink"/>
            <w:noProof/>
          </w:rPr>
          <w:t>5.4.2</w:t>
        </w:r>
        <w:r>
          <w:rPr>
            <w:rFonts w:asciiTheme="minorHAnsi" w:eastAsiaTheme="minorEastAsia" w:hAnsiTheme="minorHAnsi" w:cstheme="minorBidi"/>
            <w:i w:val="0"/>
            <w:iCs w:val="0"/>
            <w:noProof/>
            <w:sz w:val="22"/>
            <w:szCs w:val="22"/>
            <w:lang w:eastAsia="en-US"/>
          </w:rPr>
          <w:tab/>
        </w:r>
        <w:r w:rsidRPr="00563576">
          <w:rPr>
            <w:rStyle w:val="Hyperlink"/>
            <w:noProof/>
          </w:rPr>
          <w:t>Signaling monitor events</w:t>
        </w:r>
        <w:r>
          <w:rPr>
            <w:noProof/>
            <w:webHidden/>
          </w:rPr>
          <w:tab/>
        </w:r>
        <w:r>
          <w:rPr>
            <w:noProof/>
            <w:webHidden/>
          </w:rPr>
          <w:fldChar w:fldCharType="begin"/>
        </w:r>
        <w:r>
          <w:rPr>
            <w:noProof/>
            <w:webHidden/>
          </w:rPr>
          <w:instrText xml:space="preserve"> PAGEREF _Toc50927773 \h </w:instrText>
        </w:r>
        <w:r>
          <w:rPr>
            <w:noProof/>
            <w:webHidden/>
          </w:rPr>
        </w:r>
        <w:r>
          <w:rPr>
            <w:noProof/>
            <w:webHidden/>
          </w:rPr>
          <w:fldChar w:fldCharType="separate"/>
        </w:r>
        <w:r w:rsidR="00122F2E">
          <w:rPr>
            <w:noProof/>
            <w:webHidden/>
          </w:rPr>
          <w:t>211</w:t>
        </w:r>
        <w:r>
          <w:rPr>
            <w:noProof/>
            <w:webHidden/>
          </w:rPr>
          <w:fldChar w:fldCharType="end"/>
        </w:r>
      </w:hyperlink>
    </w:p>
    <w:p w14:paraId="445FBEBE" w14:textId="2DA349CD"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774" w:history="1">
        <w:r w:rsidRPr="00563576">
          <w:rPr>
            <w:rStyle w:val="Hyperlink"/>
            <w:noProof/>
          </w:rPr>
          <w:t>6</w:t>
        </w:r>
        <w:r>
          <w:rPr>
            <w:rFonts w:asciiTheme="minorHAnsi" w:eastAsiaTheme="minorEastAsia" w:hAnsiTheme="minorHAnsi" w:cstheme="minorBidi"/>
            <w:b w:val="0"/>
            <w:bCs w:val="0"/>
            <w:caps w:val="0"/>
            <w:noProof/>
            <w:sz w:val="22"/>
            <w:szCs w:val="22"/>
            <w:lang w:eastAsia="en-US"/>
          </w:rPr>
          <w:tab/>
        </w:r>
        <w:r w:rsidRPr="00563576">
          <w:rPr>
            <w:rStyle w:val="Hyperlink"/>
            <w:noProof/>
          </w:rPr>
          <w:t>THE CLIENT</w:t>
        </w:r>
        <w:r>
          <w:rPr>
            <w:noProof/>
            <w:webHidden/>
          </w:rPr>
          <w:tab/>
        </w:r>
        <w:r>
          <w:rPr>
            <w:noProof/>
            <w:webHidden/>
          </w:rPr>
          <w:fldChar w:fldCharType="begin"/>
        </w:r>
        <w:r>
          <w:rPr>
            <w:noProof/>
            <w:webHidden/>
          </w:rPr>
          <w:instrText xml:space="preserve"> PAGEREF _Toc50927774 \h </w:instrText>
        </w:r>
        <w:r>
          <w:rPr>
            <w:noProof/>
            <w:webHidden/>
          </w:rPr>
        </w:r>
        <w:r>
          <w:rPr>
            <w:noProof/>
            <w:webHidden/>
          </w:rPr>
          <w:fldChar w:fldCharType="separate"/>
        </w:r>
        <w:r w:rsidR="00122F2E">
          <w:rPr>
            <w:noProof/>
            <w:webHidden/>
          </w:rPr>
          <w:t>213</w:t>
        </w:r>
        <w:r>
          <w:rPr>
            <w:noProof/>
            <w:webHidden/>
          </w:rPr>
          <w:fldChar w:fldCharType="end"/>
        </w:r>
      </w:hyperlink>
    </w:p>
    <w:p w14:paraId="2825592A" w14:textId="4728B27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75" w:history="1">
        <w:r w:rsidRPr="00563576">
          <w:rPr>
            <w:rStyle w:val="Hyperlink"/>
            <w:noProof/>
          </w:rPr>
          <w:t>6.1</w:t>
        </w:r>
        <w:r>
          <w:rPr>
            <w:rFonts w:asciiTheme="minorHAnsi" w:eastAsiaTheme="minorEastAsia" w:hAnsiTheme="minorHAnsi" w:cstheme="minorBidi"/>
            <w:smallCaps w:val="0"/>
            <w:noProof/>
            <w:sz w:val="22"/>
            <w:szCs w:val="22"/>
            <w:lang w:eastAsia="en-US"/>
          </w:rPr>
          <w:tab/>
        </w:r>
        <w:r w:rsidRPr="00563576">
          <w:rPr>
            <w:rStyle w:val="Hyperlink"/>
            <w:noProof/>
          </w:rPr>
          <w:t>General concepts</w:t>
        </w:r>
        <w:r>
          <w:rPr>
            <w:noProof/>
            <w:webHidden/>
          </w:rPr>
          <w:tab/>
        </w:r>
        <w:r>
          <w:rPr>
            <w:noProof/>
            <w:webHidden/>
          </w:rPr>
          <w:fldChar w:fldCharType="begin"/>
        </w:r>
        <w:r>
          <w:rPr>
            <w:noProof/>
            <w:webHidden/>
          </w:rPr>
          <w:instrText xml:space="preserve"> PAGEREF _Toc50927775 \h </w:instrText>
        </w:r>
        <w:r>
          <w:rPr>
            <w:noProof/>
            <w:webHidden/>
          </w:rPr>
        </w:r>
        <w:r>
          <w:rPr>
            <w:noProof/>
            <w:webHidden/>
          </w:rPr>
          <w:fldChar w:fldCharType="separate"/>
        </w:r>
        <w:r w:rsidR="00122F2E">
          <w:rPr>
            <w:noProof/>
            <w:webHidden/>
          </w:rPr>
          <w:t>213</w:t>
        </w:r>
        <w:r>
          <w:rPr>
            <w:noProof/>
            <w:webHidden/>
          </w:rPr>
          <w:fldChar w:fldCharType="end"/>
        </w:r>
      </w:hyperlink>
    </w:p>
    <w:p w14:paraId="3BDA6771" w14:textId="460F602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76" w:history="1">
        <w:r w:rsidRPr="00563576">
          <w:rPr>
            <w:rStyle w:val="Hyperlink"/>
            <w:noProof/>
          </w:rPr>
          <w:t>6.2</w:t>
        </w:r>
        <w:r>
          <w:rPr>
            <w:rFonts w:asciiTheme="minorHAnsi" w:eastAsiaTheme="minorEastAsia" w:hAnsiTheme="minorHAnsi" w:cstheme="minorBidi"/>
            <w:smallCaps w:val="0"/>
            <w:noProof/>
            <w:sz w:val="22"/>
            <w:szCs w:val="22"/>
            <w:lang w:eastAsia="en-US"/>
          </w:rPr>
          <w:tab/>
        </w:r>
        <w:r w:rsidRPr="00563576">
          <w:rPr>
            <w:rStyle w:val="Hyperlink"/>
            <w:noProof/>
          </w:rPr>
          <w:t>Message and packet types</w:t>
        </w:r>
        <w:r>
          <w:rPr>
            <w:noProof/>
            <w:webHidden/>
          </w:rPr>
          <w:tab/>
        </w:r>
        <w:r>
          <w:rPr>
            <w:noProof/>
            <w:webHidden/>
          </w:rPr>
          <w:fldChar w:fldCharType="begin"/>
        </w:r>
        <w:r>
          <w:rPr>
            <w:noProof/>
            <w:webHidden/>
          </w:rPr>
          <w:instrText xml:space="preserve"> PAGEREF _Toc50927776 \h </w:instrText>
        </w:r>
        <w:r>
          <w:rPr>
            <w:noProof/>
            <w:webHidden/>
          </w:rPr>
        </w:r>
        <w:r>
          <w:rPr>
            <w:noProof/>
            <w:webHidden/>
          </w:rPr>
          <w:fldChar w:fldCharType="separate"/>
        </w:r>
        <w:r w:rsidR="00122F2E">
          <w:rPr>
            <w:noProof/>
            <w:webHidden/>
          </w:rPr>
          <w:t>214</w:t>
        </w:r>
        <w:r>
          <w:rPr>
            <w:noProof/>
            <w:webHidden/>
          </w:rPr>
          <w:fldChar w:fldCharType="end"/>
        </w:r>
      </w:hyperlink>
    </w:p>
    <w:p w14:paraId="44BF22F5" w14:textId="4145067C"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77" w:history="1">
        <w:r w:rsidRPr="00563576">
          <w:rPr>
            <w:rStyle w:val="Hyperlink"/>
            <w:noProof/>
          </w:rPr>
          <w:t>6.3</w:t>
        </w:r>
        <w:r>
          <w:rPr>
            <w:rFonts w:asciiTheme="minorHAnsi" w:eastAsiaTheme="minorEastAsia" w:hAnsiTheme="minorHAnsi" w:cstheme="minorBidi"/>
            <w:smallCaps w:val="0"/>
            <w:noProof/>
            <w:sz w:val="22"/>
            <w:szCs w:val="22"/>
            <w:lang w:eastAsia="en-US"/>
          </w:rPr>
          <w:tab/>
        </w:r>
        <w:r w:rsidRPr="00563576">
          <w:rPr>
            <w:rStyle w:val="Hyperlink"/>
            <w:noProof/>
          </w:rPr>
          <w:t>Packet buffers</w:t>
        </w:r>
        <w:r>
          <w:rPr>
            <w:noProof/>
            <w:webHidden/>
          </w:rPr>
          <w:tab/>
        </w:r>
        <w:r>
          <w:rPr>
            <w:noProof/>
            <w:webHidden/>
          </w:rPr>
          <w:fldChar w:fldCharType="begin"/>
        </w:r>
        <w:r>
          <w:rPr>
            <w:noProof/>
            <w:webHidden/>
          </w:rPr>
          <w:instrText xml:space="preserve"> PAGEREF _Toc50927777 \h </w:instrText>
        </w:r>
        <w:r>
          <w:rPr>
            <w:noProof/>
            <w:webHidden/>
          </w:rPr>
        </w:r>
        <w:r>
          <w:rPr>
            <w:noProof/>
            <w:webHidden/>
          </w:rPr>
          <w:fldChar w:fldCharType="separate"/>
        </w:r>
        <w:r w:rsidR="00122F2E">
          <w:rPr>
            <w:noProof/>
            <w:webHidden/>
          </w:rPr>
          <w:t>217</w:t>
        </w:r>
        <w:r>
          <w:rPr>
            <w:noProof/>
            <w:webHidden/>
          </w:rPr>
          <w:fldChar w:fldCharType="end"/>
        </w:r>
      </w:hyperlink>
    </w:p>
    <w:p w14:paraId="73ACE0BA" w14:textId="4BA7E381"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78" w:history="1">
        <w:r w:rsidRPr="00563576">
          <w:rPr>
            <w:rStyle w:val="Hyperlink"/>
            <w:noProof/>
          </w:rPr>
          <w:t>6.4</w:t>
        </w:r>
        <w:r>
          <w:rPr>
            <w:rFonts w:asciiTheme="minorHAnsi" w:eastAsiaTheme="minorEastAsia" w:hAnsiTheme="minorHAnsi" w:cstheme="minorBidi"/>
            <w:smallCaps w:val="0"/>
            <w:noProof/>
            <w:sz w:val="22"/>
            <w:szCs w:val="22"/>
            <w:lang w:eastAsia="en-US"/>
          </w:rPr>
          <w:tab/>
        </w:r>
        <w:r w:rsidRPr="00563576">
          <w:rPr>
            <w:rStyle w:val="Hyperlink"/>
            <w:noProof/>
          </w:rPr>
          <w:t>Station groups</w:t>
        </w:r>
        <w:r>
          <w:rPr>
            <w:noProof/>
            <w:webHidden/>
          </w:rPr>
          <w:tab/>
        </w:r>
        <w:r>
          <w:rPr>
            <w:noProof/>
            <w:webHidden/>
          </w:rPr>
          <w:fldChar w:fldCharType="begin"/>
        </w:r>
        <w:r>
          <w:rPr>
            <w:noProof/>
            <w:webHidden/>
          </w:rPr>
          <w:instrText xml:space="preserve"> PAGEREF _Toc50927778 \h </w:instrText>
        </w:r>
        <w:r>
          <w:rPr>
            <w:noProof/>
            <w:webHidden/>
          </w:rPr>
        </w:r>
        <w:r>
          <w:rPr>
            <w:noProof/>
            <w:webHidden/>
          </w:rPr>
          <w:fldChar w:fldCharType="separate"/>
        </w:r>
        <w:r w:rsidR="00122F2E">
          <w:rPr>
            <w:noProof/>
            <w:webHidden/>
          </w:rPr>
          <w:t>220</w:t>
        </w:r>
        <w:r>
          <w:rPr>
            <w:noProof/>
            <w:webHidden/>
          </w:rPr>
          <w:fldChar w:fldCharType="end"/>
        </w:r>
      </w:hyperlink>
    </w:p>
    <w:p w14:paraId="4A362399" w14:textId="715FCFB8"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79" w:history="1">
        <w:r w:rsidRPr="00563576">
          <w:rPr>
            <w:rStyle w:val="Hyperlink"/>
            <w:noProof/>
          </w:rPr>
          <w:t>6.5</w:t>
        </w:r>
        <w:r>
          <w:rPr>
            <w:rFonts w:asciiTheme="minorHAnsi" w:eastAsiaTheme="minorEastAsia" w:hAnsiTheme="minorHAnsi" w:cstheme="minorBidi"/>
            <w:smallCaps w:val="0"/>
            <w:noProof/>
            <w:sz w:val="22"/>
            <w:szCs w:val="22"/>
            <w:lang w:eastAsia="en-US"/>
          </w:rPr>
          <w:tab/>
        </w:r>
        <w:r w:rsidRPr="00563576">
          <w:rPr>
            <w:rStyle w:val="Hyperlink"/>
            <w:noProof/>
          </w:rPr>
          <w:t>Communication groups</w:t>
        </w:r>
        <w:r>
          <w:rPr>
            <w:noProof/>
            <w:webHidden/>
          </w:rPr>
          <w:tab/>
        </w:r>
        <w:r>
          <w:rPr>
            <w:noProof/>
            <w:webHidden/>
          </w:rPr>
          <w:fldChar w:fldCharType="begin"/>
        </w:r>
        <w:r>
          <w:rPr>
            <w:noProof/>
            <w:webHidden/>
          </w:rPr>
          <w:instrText xml:space="preserve"> PAGEREF _Toc50927779 \h </w:instrText>
        </w:r>
        <w:r>
          <w:rPr>
            <w:noProof/>
            <w:webHidden/>
          </w:rPr>
        </w:r>
        <w:r>
          <w:rPr>
            <w:noProof/>
            <w:webHidden/>
          </w:rPr>
          <w:fldChar w:fldCharType="separate"/>
        </w:r>
        <w:r w:rsidR="00122F2E">
          <w:rPr>
            <w:noProof/>
            <w:webHidden/>
          </w:rPr>
          <w:t>221</w:t>
        </w:r>
        <w:r>
          <w:rPr>
            <w:noProof/>
            <w:webHidden/>
          </w:rPr>
          <w:fldChar w:fldCharType="end"/>
        </w:r>
      </w:hyperlink>
    </w:p>
    <w:p w14:paraId="1A00914E" w14:textId="2BBC904D"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80" w:history="1">
        <w:r w:rsidRPr="00563576">
          <w:rPr>
            <w:rStyle w:val="Hyperlink"/>
            <w:noProof/>
          </w:rPr>
          <w:t>6.6</w:t>
        </w:r>
        <w:r>
          <w:rPr>
            <w:rFonts w:asciiTheme="minorHAnsi" w:eastAsiaTheme="minorEastAsia" w:hAnsiTheme="minorHAnsi" w:cstheme="minorBidi"/>
            <w:smallCaps w:val="0"/>
            <w:noProof/>
            <w:sz w:val="22"/>
            <w:szCs w:val="22"/>
            <w:lang w:eastAsia="en-US"/>
          </w:rPr>
          <w:tab/>
        </w:r>
        <w:r w:rsidRPr="00563576">
          <w:rPr>
            <w:rStyle w:val="Hyperlink"/>
            <w:noProof/>
          </w:rPr>
          <w:t>Traffic patterns</w:t>
        </w:r>
        <w:r>
          <w:rPr>
            <w:noProof/>
            <w:webHidden/>
          </w:rPr>
          <w:tab/>
        </w:r>
        <w:r>
          <w:rPr>
            <w:noProof/>
            <w:webHidden/>
          </w:rPr>
          <w:fldChar w:fldCharType="begin"/>
        </w:r>
        <w:r>
          <w:rPr>
            <w:noProof/>
            <w:webHidden/>
          </w:rPr>
          <w:instrText xml:space="preserve"> PAGEREF _Toc50927780 \h </w:instrText>
        </w:r>
        <w:r>
          <w:rPr>
            <w:noProof/>
            <w:webHidden/>
          </w:rPr>
        </w:r>
        <w:r>
          <w:rPr>
            <w:noProof/>
            <w:webHidden/>
          </w:rPr>
          <w:fldChar w:fldCharType="separate"/>
        </w:r>
        <w:r w:rsidR="00122F2E">
          <w:rPr>
            <w:noProof/>
            <w:webHidden/>
          </w:rPr>
          <w:t>223</w:t>
        </w:r>
        <w:r>
          <w:rPr>
            <w:noProof/>
            <w:webHidden/>
          </w:rPr>
          <w:fldChar w:fldCharType="end"/>
        </w:r>
      </w:hyperlink>
    </w:p>
    <w:p w14:paraId="22D32651" w14:textId="0B59CF4E"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81" w:history="1">
        <w:r w:rsidRPr="00563576">
          <w:rPr>
            <w:rStyle w:val="Hyperlink"/>
            <w:noProof/>
          </w:rPr>
          <w:t>6.6.1</w:t>
        </w:r>
        <w:r>
          <w:rPr>
            <w:rFonts w:asciiTheme="minorHAnsi" w:eastAsiaTheme="minorEastAsia" w:hAnsiTheme="minorHAnsi" w:cstheme="minorBidi"/>
            <w:i w:val="0"/>
            <w:iCs w:val="0"/>
            <w:noProof/>
            <w:sz w:val="22"/>
            <w:szCs w:val="22"/>
            <w:lang w:eastAsia="en-US"/>
          </w:rPr>
          <w:tab/>
        </w:r>
        <w:r w:rsidRPr="00563576">
          <w:rPr>
            <w:rStyle w:val="Hyperlink"/>
            <w:noProof/>
          </w:rPr>
          <w:t>Defining traffic types</w:t>
        </w:r>
        <w:r>
          <w:rPr>
            <w:noProof/>
            <w:webHidden/>
          </w:rPr>
          <w:tab/>
        </w:r>
        <w:r>
          <w:rPr>
            <w:noProof/>
            <w:webHidden/>
          </w:rPr>
          <w:fldChar w:fldCharType="begin"/>
        </w:r>
        <w:r>
          <w:rPr>
            <w:noProof/>
            <w:webHidden/>
          </w:rPr>
          <w:instrText xml:space="preserve"> PAGEREF _Toc50927781 \h </w:instrText>
        </w:r>
        <w:r>
          <w:rPr>
            <w:noProof/>
            <w:webHidden/>
          </w:rPr>
        </w:r>
        <w:r>
          <w:rPr>
            <w:noProof/>
            <w:webHidden/>
          </w:rPr>
          <w:fldChar w:fldCharType="separate"/>
        </w:r>
        <w:r w:rsidR="00122F2E">
          <w:rPr>
            <w:noProof/>
            <w:webHidden/>
          </w:rPr>
          <w:t>223</w:t>
        </w:r>
        <w:r>
          <w:rPr>
            <w:noProof/>
            <w:webHidden/>
          </w:rPr>
          <w:fldChar w:fldCharType="end"/>
        </w:r>
      </w:hyperlink>
    </w:p>
    <w:p w14:paraId="1971C81F" w14:textId="38B1CB03"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82" w:history="1">
        <w:r w:rsidRPr="00563576">
          <w:rPr>
            <w:rStyle w:val="Hyperlink"/>
            <w:noProof/>
          </w:rPr>
          <w:t>6.6.2</w:t>
        </w:r>
        <w:r>
          <w:rPr>
            <w:rFonts w:asciiTheme="minorHAnsi" w:eastAsiaTheme="minorEastAsia" w:hAnsiTheme="minorHAnsi" w:cstheme="minorBidi"/>
            <w:i w:val="0"/>
            <w:iCs w:val="0"/>
            <w:noProof/>
            <w:sz w:val="22"/>
            <w:szCs w:val="22"/>
            <w:lang w:eastAsia="en-US"/>
          </w:rPr>
          <w:tab/>
        </w:r>
        <w:r w:rsidRPr="00563576">
          <w:rPr>
            <w:rStyle w:val="Hyperlink"/>
            <w:noProof/>
          </w:rPr>
          <w:t>Creating traffic patterns</w:t>
        </w:r>
        <w:r>
          <w:rPr>
            <w:noProof/>
            <w:webHidden/>
          </w:rPr>
          <w:tab/>
        </w:r>
        <w:r>
          <w:rPr>
            <w:noProof/>
            <w:webHidden/>
          </w:rPr>
          <w:fldChar w:fldCharType="begin"/>
        </w:r>
        <w:r>
          <w:rPr>
            <w:noProof/>
            <w:webHidden/>
          </w:rPr>
          <w:instrText xml:space="preserve"> PAGEREF _Toc50927782 \h </w:instrText>
        </w:r>
        <w:r>
          <w:rPr>
            <w:noProof/>
            <w:webHidden/>
          </w:rPr>
        </w:r>
        <w:r>
          <w:rPr>
            <w:noProof/>
            <w:webHidden/>
          </w:rPr>
          <w:fldChar w:fldCharType="separate"/>
        </w:r>
        <w:r w:rsidR="00122F2E">
          <w:rPr>
            <w:noProof/>
            <w:webHidden/>
          </w:rPr>
          <w:t>224</w:t>
        </w:r>
        <w:r>
          <w:rPr>
            <w:noProof/>
            <w:webHidden/>
          </w:rPr>
          <w:fldChar w:fldCharType="end"/>
        </w:r>
      </w:hyperlink>
    </w:p>
    <w:p w14:paraId="3D1706CF" w14:textId="244E74E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83" w:history="1">
        <w:r w:rsidRPr="00563576">
          <w:rPr>
            <w:rStyle w:val="Hyperlink"/>
            <w:noProof/>
          </w:rPr>
          <w:t>6.6.3</w:t>
        </w:r>
        <w:r>
          <w:rPr>
            <w:rFonts w:asciiTheme="minorHAnsi" w:eastAsiaTheme="minorEastAsia" w:hAnsiTheme="minorHAnsi" w:cstheme="minorBidi"/>
            <w:i w:val="0"/>
            <w:iCs w:val="0"/>
            <w:noProof/>
            <w:sz w:val="22"/>
            <w:szCs w:val="22"/>
            <w:lang w:eastAsia="en-US"/>
          </w:rPr>
          <w:tab/>
        </w:r>
        <w:r w:rsidRPr="00563576">
          <w:rPr>
            <w:rStyle w:val="Hyperlink"/>
            <w:noProof/>
          </w:rPr>
          <w:t>Modifying the standard behavior of traffic patterns</w:t>
        </w:r>
        <w:r>
          <w:rPr>
            <w:noProof/>
            <w:webHidden/>
          </w:rPr>
          <w:tab/>
        </w:r>
        <w:r>
          <w:rPr>
            <w:noProof/>
            <w:webHidden/>
          </w:rPr>
          <w:fldChar w:fldCharType="begin"/>
        </w:r>
        <w:r>
          <w:rPr>
            <w:noProof/>
            <w:webHidden/>
          </w:rPr>
          <w:instrText xml:space="preserve"> PAGEREF _Toc50927783 \h </w:instrText>
        </w:r>
        <w:r>
          <w:rPr>
            <w:noProof/>
            <w:webHidden/>
          </w:rPr>
        </w:r>
        <w:r>
          <w:rPr>
            <w:noProof/>
            <w:webHidden/>
          </w:rPr>
          <w:fldChar w:fldCharType="separate"/>
        </w:r>
        <w:r w:rsidR="00122F2E">
          <w:rPr>
            <w:noProof/>
            <w:webHidden/>
          </w:rPr>
          <w:t>230</w:t>
        </w:r>
        <w:r>
          <w:rPr>
            <w:noProof/>
            <w:webHidden/>
          </w:rPr>
          <w:fldChar w:fldCharType="end"/>
        </w:r>
      </w:hyperlink>
    </w:p>
    <w:p w14:paraId="376CF9DC" w14:textId="21D670F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84" w:history="1">
        <w:r w:rsidRPr="00563576">
          <w:rPr>
            <w:rStyle w:val="Hyperlink"/>
            <w:noProof/>
          </w:rPr>
          <w:t>6.6.4</w:t>
        </w:r>
        <w:r>
          <w:rPr>
            <w:rFonts w:asciiTheme="minorHAnsi" w:eastAsiaTheme="minorEastAsia" w:hAnsiTheme="minorHAnsi" w:cstheme="minorBidi"/>
            <w:i w:val="0"/>
            <w:iCs w:val="0"/>
            <w:noProof/>
            <w:sz w:val="22"/>
            <w:szCs w:val="22"/>
            <w:lang w:eastAsia="en-US"/>
          </w:rPr>
          <w:tab/>
        </w:r>
        <w:r w:rsidRPr="00563576">
          <w:rPr>
            <w:rStyle w:val="Hyperlink"/>
            <w:noProof/>
          </w:rPr>
          <w:t>Intercepting packet and message deallocation</w:t>
        </w:r>
        <w:r>
          <w:rPr>
            <w:noProof/>
            <w:webHidden/>
          </w:rPr>
          <w:tab/>
        </w:r>
        <w:r>
          <w:rPr>
            <w:noProof/>
            <w:webHidden/>
          </w:rPr>
          <w:fldChar w:fldCharType="begin"/>
        </w:r>
        <w:r>
          <w:rPr>
            <w:noProof/>
            <w:webHidden/>
          </w:rPr>
          <w:instrText xml:space="preserve"> PAGEREF _Toc50927784 \h </w:instrText>
        </w:r>
        <w:r>
          <w:rPr>
            <w:noProof/>
            <w:webHidden/>
          </w:rPr>
        </w:r>
        <w:r>
          <w:rPr>
            <w:noProof/>
            <w:webHidden/>
          </w:rPr>
          <w:fldChar w:fldCharType="separate"/>
        </w:r>
        <w:r w:rsidR="00122F2E">
          <w:rPr>
            <w:noProof/>
            <w:webHidden/>
          </w:rPr>
          <w:t>234</w:t>
        </w:r>
        <w:r>
          <w:rPr>
            <w:noProof/>
            <w:webHidden/>
          </w:rPr>
          <w:fldChar w:fldCharType="end"/>
        </w:r>
      </w:hyperlink>
    </w:p>
    <w:p w14:paraId="6ABA2B69" w14:textId="6D6853D9"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85" w:history="1">
        <w:r w:rsidRPr="00563576">
          <w:rPr>
            <w:rStyle w:val="Hyperlink"/>
            <w:noProof/>
          </w:rPr>
          <w:t>6.6.5</w:t>
        </w:r>
        <w:r>
          <w:rPr>
            <w:rFonts w:asciiTheme="minorHAnsi" w:eastAsiaTheme="minorEastAsia" w:hAnsiTheme="minorHAnsi" w:cstheme="minorBidi"/>
            <w:i w:val="0"/>
            <w:iCs w:val="0"/>
            <w:noProof/>
            <w:sz w:val="22"/>
            <w:szCs w:val="22"/>
            <w:lang w:eastAsia="en-US"/>
          </w:rPr>
          <w:tab/>
        </w:r>
        <w:r w:rsidRPr="00563576">
          <w:rPr>
            <w:rStyle w:val="Hyperlink"/>
            <w:noProof/>
          </w:rPr>
          <w:t>Message queues</w:t>
        </w:r>
        <w:r>
          <w:rPr>
            <w:noProof/>
            <w:webHidden/>
          </w:rPr>
          <w:tab/>
        </w:r>
        <w:r>
          <w:rPr>
            <w:noProof/>
            <w:webHidden/>
          </w:rPr>
          <w:fldChar w:fldCharType="begin"/>
        </w:r>
        <w:r>
          <w:rPr>
            <w:noProof/>
            <w:webHidden/>
          </w:rPr>
          <w:instrText xml:space="preserve"> PAGEREF _Toc50927785 \h </w:instrText>
        </w:r>
        <w:r>
          <w:rPr>
            <w:noProof/>
            <w:webHidden/>
          </w:rPr>
        </w:r>
        <w:r>
          <w:rPr>
            <w:noProof/>
            <w:webHidden/>
          </w:rPr>
          <w:fldChar w:fldCharType="separate"/>
        </w:r>
        <w:r w:rsidR="00122F2E">
          <w:rPr>
            <w:noProof/>
            <w:webHidden/>
          </w:rPr>
          <w:t>235</w:t>
        </w:r>
        <w:r>
          <w:rPr>
            <w:noProof/>
            <w:webHidden/>
          </w:rPr>
          <w:fldChar w:fldCharType="end"/>
        </w:r>
      </w:hyperlink>
    </w:p>
    <w:p w14:paraId="032047B8" w14:textId="12CE0651"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86" w:history="1">
        <w:r w:rsidRPr="00563576">
          <w:rPr>
            <w:rStyle w:val="Hyperlink"/>
            <w:noProof/>
          </w:rPr>
          <w:t>6.7</w:t>
        </w:r>
        <w:r>
          <w:rPr>
            <w:rFonts w:asciiTheme="minorHAnsi" w:eastAsiaTheme="minorEastAsia" w:hAnsiTheme="minorHAnsi" w:cstheme="minorBidi"/>
            <w:smallCaps w:val="0"/>
            <w:noProof/>
            <w:sz w:val="22"/>
            <w:szCs w:val="22"/>
            <w:lang w:eastAsia="en-US"/>
          </w:rPr>
          <w:tab/>
        </w:r>
        <w:r w:rsidRPr="00563576">
          <w:rPr>
            <w:rStyle w:val="Hyperlink"/>
            <w:noProof/>
          </w:rPr>
          <w:t>Inquiries</w:t>
        </w:r>
        <w:r>
          <w:rPr>
            <w:noProof/>
            <w:webHidden/>
          </w:rPr>
          <w:tab/>
        </w:r>
        <w:r>
          <w:rPr>
            <w:noProof/>
            <w:webHidden/>
          </w:rPr>
          <w:fldChar w:fldCharType="begin"/>
        </w:r>
        <w:r>
          <w:rPr>
            <w:noProof/>
            <w:webHidden/>
          </w:rPr>
          <w:instrText xml:space="preserve"> PAGEREF _Toc50927786 \h </w:instrText>
        </w:r>
        <w:r>
          <w:rPr>
            <w:noProof/>
            <w:webHidden/>
          </w:rPr>
        </w:r>
        <w:r>
          <w:rPr>
            <w:noProof/>
            <w:webHidden/>
          </w:rPr>
          <w:fldChar w:fldCharType="separate"/>
        </w:r>
        <w:r w:rsidR="00122F2E">
          <w:rPr>
            <w:noProof/>
            <w:webHidden/>
          </w:rPr>
          <w:t>237</w:t>
        </w:r>
        <w:r>
          <w:rPr>
            <w:noProof/>
            <w:webHidden/>
          </w:rPr>
          <w:fldChar w:fldCharType="end"/>
        </w:r>
      </w:hyperlink>
    </w:p>
    <w:p w14:paraId="086C18E4" w14:textId="7C1E389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87" w:history="1">
        <w:r w:rsidRPr="00563576">
          <w:rPr>
            <w:rStyle w:val="Hyperlink"/>
            <w:noProof/>
          </w:rPr>
          <w:t>6.7.1</w:t>
        </w:r>
        <w:r>
          <w:rPr>
            <w:rFonts w:asciiTheme="minorHAnsi" w:eastAsiaTheme="minorEastAsia" w:hAnsiTheme="minorHAnsi" w:cstheme="minorBidi"/>
            <w:i w:val="0"/>
            <w:iCs w:val="0"/>
            <w:noProof/>
            <w:sz w:val="22"/>
            <w:szCs w:val="22"/>
            <w:lang w:eastAsia="en-US"/>
          </w:rPr>
          <w:tab/>
        </w:r>
        <w:r w:rsidRPr="00563576">
          <w:rPr>
            <w:rStyle w:val="Hyperlink"/>
            <w:noProof/>
          </w:rPr>
          <w:t>Acquiring packets for transmission</w:t>
        </w:r>
        <w:r>
          <w:rPr>
            <w:noProof/>
            <w:webHidden/>
          </w:rPr>
          <w:tab/>
        </w:r>
        <w:r>
          <w:rPr>
            <w:noProof/>
            <w:webHidden/>
          </w:rPr>
          <w:fldChar w:fldCharType="begin"/>
        </w:r>
        <w:r>
          <w:rPr>
            <w:noProof/>
            <w:webHidden/>
          </w:rPr>
          <w:instrText xml:space="preserve"> PAGEREF _Toc50927787 \h </w:instrText>
        </w:r>
        <w:r>
          <w:rPr>
            <w:noProof/>
            <w:webHidden/>
          </w:rPr>
        </w:r>
        <w:r>
          <w:rPr>
            <w:noProof/>
            <w:webHidden/>
          </w:rPr>
          <w:fldChar w:fldCharType="separate"/>
        </w:r>
        <w:r w:rsidR="00122F2E">
          <w:rPr>
            <w:noProof/>
            <w:webHidden/>
          </w:rPr>
          <w:t>237</w:t>
        </w:r>
        <w:r>
          <w:rPr>
            <w:noProof/>
            <w:webHidden/>
          </w:rPr>
          <w:fldChar w:fldCharType="end"/>
        </w:r>
      </w:hyperlink>
    </w:p>
    <w:p w14:paraId="36039B67" w14:textId="50E66D7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88" w:history="1">
        <w:r w:rsidRPr="00563576">
          <w:rPr>
            <w:rStyle w:val="Hyperlink"/>
            <w:noProof/>
          </w:rPr>
          <w:t>6.7.2</w:t>
        </w:r>
        <w:r>
          <w:rPr>
            <w:rFonts w:asciiTheme="minorHAnsi" w:eastAsiaTheme="minorEastAsia" w:hAnsiTheme="minorHAnsi" w:cstheme="minorBidi"/>
            <w:i w:val="0"/>
            <w:iCs w:val="0"/>
            <w:noProof/>
            <w:sz w:val="22"/>
            <w:szCs w:val="22"/>
            <w:lang w:eastAsia="en-US"/>
          </w:rPr>
          <w:tab/>
        </w:r>
        <w:r w:rsidRPr="00563576">
          <w:rPr>
            <w:rStyle w:val="Hyperlink"/>
            <w:noProof/>
          </w:rPr>
          <w:t>Testing for packet availability</w:t>
        </w:r>
        <w:r>
          <w:rPr>
            <w:noProof/>
            <w:webHidden/>
          </w:rPr>
          <w:tab/>
        </w:r>
        <w:r>
          <w:rPr>
            <w:noProof/>
            <w:webHidden/>
          </w:rPr>
          <w:fldChar w:fldCharType="begin"/>
        </w:r>
        <w:r>
          <w:rPr>
            <w:noProof/>
            <w:webHidden/>
          </w:rPr>
          <w:instrText xml:space="preserve"> PAGEREF _Toc50927788 \h </w:instrText>
        </w:r>
        <w:r>
          <w:rPr>
            <w:noProof/>
            <w:webHidden/>
          </w:rPr>
        </w:r>
        <w:r>
          <w:rPr>
            <w:noProof/>
            <w:webHidden/>
          </w:rPr>
          <w:fldChar w:fldCharType="separate"/>
        </w:r>
        <w:r w:rsidR="00122F2E">
          <w:rPr>
            <w:noProof/>
            <w:webHidden/>
          </w:rPr>
          <w:t>240</w:t>
        </w:r>
        <w:r>
          <w:rPr>
            <w:noProof/>
            <w:webHidden/>
          </w:rPr>
          <w:fldChar w:fldCharType="end"/>
        </w:r>
      </w:hyperlink>
    </w:p>
    <w:p w14:paraId="436D8E35" w14:textId="28AE2DB1"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89" w:history="1">
        <w:r w:rsidRPr="00563576">
          <w:rPr>
            <w:rStyle w:val="Hyperlink"/>
            <w:noProof/>
          </w:rPr>
          <w:t>6.8</w:t>
        </w:r>
        <w:r>
          <w:rPr>
            <w:rFonts w:asciiTheme="minorHAnsi" w:eastAsiaTheme="minorEastAsia" w:hAnsiTheme="minorHAnsi" w:cstheme="minorBidi"/>
            <w:smallCaps w:val="0"/>
            <w:noProof/>
            <w:sz w:val="22"/>
            <w:szCs w:val="22"/>
            <w:lang w:eastAsia="en-US"/>
          </w:rPr>
          <w:tab/>
        </w:r>
        <w:r w:rsidRPr="00563576">
          <w:rPr>
            <w:rStyle w:val="Hyperlink"/>
            <w:noProof/>
          </w:rPr>
          <w:t>Wait requests</w:t>
        </w:r>
        <w:r>
          <w:rPr>
            <w:noProof/>
            <w:webHidden/>
          </w:rPr>
          <w:tab/>
        </w:r>
        <w:r>
          <w:rPr>
            <w:noProof/>
            <w:webHidden/>
          </w:rPr>
          <w:fldChar w:fldCharType="begin"/>
        </w:r>
        <w:r>
          <w:rPr>
            <w:noProof/>
            <w:webHidden/>
          </w:rPr>
          <w:instrText xml:space="preserve"> PAGEREF _Toc50927789 \h </w:instrText>
        </w:r>
        <w:r>
          <w:rPr>
            <w:noProof/>
            <w:webHidden/>
          </w:rPr>
        </w:r>
        <w:r>
          <w:rPr>
            <w:noProof/>
            <w:webHidden/>
          </w:rPr>
          <w:fldChar w:fldCharType="separate"/>
        </w:r>
        <w:r w:rsidR="00122F2E">
          <w:rPr>
            <w:noProof/>
            <w:webHidden/>
          </w:rPr>
          <w:t>240</w:t>
        </w:r>
        <w:r>
          <w:rPr>
            <w:noProof/>
            <w:webHidden/>
          </w:rPr>
          <w:fldChar w:fldCharType="end"/>
        </w:r>
      </w:hyperlink>
    </w:p>
    <w:p w14:paraId="5CF562F7" w14:textId="67E2F68E"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790" w:history="1">
        <w:r w:rsidRPr="00563576">
          <w:rPr>
            <w:rStyle w:val="Hyperlink"/>
            <w:noProof/>
          </w:rPr>
          <w:t>7</w:t>
        </w:r>
        <w:r>
          <w:rPr>
            <w:rFonts w:asciiTheme="minorHAnsi" w:eastAsiaTheme="minorEastAsia" w:hAnsiTheme="minorHAnsi" w:cstheme="minorBidi"/>
            <w:b w:val="0"/>
            <w:bCs w:val="0"/>
            <w:caps w:val="0"/>
            <w:noProof/>
            <w:sz w:val="22"/>
            <w:szCs w:val="22"/>
            <w:lang w:eastAsia="en-US"/>
          </w:rPr>
          <w:tab/>
        </w:r>
        <w:r w:rsidRPr="00563576">
          <w:rPr>
            <w:rStyle w:val="Hyperlink"/>
            <w:noProof/>
          </w:rPr>
          <w:t>LINKS AND PORTS</w:t>
        </w:r>
        <w:r>
          <w:rPr>
            <w:noProof/>
            <w:webHidden/>
          </w:rPr>
          <w:tab/>
        </w:r>
        <w:r>
          <w:rPr>
            <w:noProof/>
            <w:webHidden/>
          </w:rPr>
          <w:fldChar w:fldCharType="begin"/>
        </w:r>
        <w:r>
          <w:rPr>
            <w:noProof/>
            <w:webHidden/>
          </w:rPr>
          <w:instrText xml:space="preserve"> PAGEREF _Toc50927790 \h </w:instrText>
        </w:r>
        <w:r>
          <w:rPr>
            <w:noProof/>
            <w:webHidden/>
          </w:rPr>
        </w:r>
        <w:r>
          <w:rPr>
            <w:noProof/>
            <w:webHidden/>
          </w:rPr>
          <w:fldChar w:fldCharType="separate"/>
        </w:r>
        <w:r w:rsidR="00122F2E">
          <w:rPr>
            <w:noProof/>
            <w:webHidden/>
          </w:rPr>
          <w:t>243</w:t>
        </w:r>
        <w:r>
          <w:rPr>
            <w:noProof/>
            <w:webHidden/>
          </w:rPr>
          <w:fldChar w:fldCharType="end"/>
        </w:r>
      </w:hyperlink>
    </w:p>
    <w:p w14:paraId="4CE28428" w14:textId="355C4630"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91" w:history="1">
        <w:r w:rsidRPr="00563576">
          <w:rPr>
            <w:rStyle w:val="Hyperlink"/>
            <w:noProof/>
          </w:rPr>
          <w:t>7.1</w:t>
        </w:r>
        <w:r>
          <w:rPr>
            <w:rFonts w:asciiTheme="minorHAnsi" w:eastAsiaTheme="minorEastAsia" w:hAnsiTheme="minorHAnsi" w:cstheme="minorBidi"/>
            <w:smallCaps w:val="0"/>
            <w:noProof/>
            <w:sz w:val="22"/>
            <w:szCs w:val="22"/>
            <w:lang w:eastAsia="en-US"/>
          </w:rPr>
          <w:tab/>
        </w:r>
        <w:r w:rsidRPr="00563576">
          <w:rPr>
            <w:rStyle w:val="Hyperlink"/>
            <w:noProof/>
          </w:rPr>
          <w:t>Activities</w:t>
        </w:r>
        <w:r>
          <w:rPr>
            <w:noProof/>
            <w:webHidden/>
          </w:rPr>
          <w:tab/>
        </w:r>
        <w:r>
          <w:rPr>
            <w:noProof/>
            <w:webHidden/>
          </w:rPr>
          <w:fldChar w:fldCharType="begin"/>
        </w:r>
        <w:r>
          <w:rPr>
            <w:noProof/>
            <w:webHidden/>
          </w:rPr>
          <w:instrText xml:space="preserve"> PAGEREF _Toc50927791 \h </w:instrText>
        </w:r>
        <w:r>
          <w:rPr>
            <w:noProof/>
            <w:webHidden/>
          </w:rPr>
        </w:r>
        <w:r>
          <w:rPr>
            <w:noProof/>
            <w:webHidden/>
          </w:rPr>
          <w:fldChar w:fldCharType="separate"/>
        </w:r>
        <w:r w:rsidR="00122F2E">
          <w:rPr>
            <w:noProof/>
            <w:webHidden/>
          </w:rPr>
          <w:t>243</w:t>
        </w:r>
        <w:r>
          <w:rPr>
            <w:noProof/>
            <w:webHidden/>
          </w:rPr>
          <w:fldChar w:fldCharType="end"/>
        </w:r>
      </w:hyperlink>
    </w:p>
    <w:p w14:paraId="28F4D7FC" w14:textId="2A3C494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92" w:history="1">
        <w:r w:rsidRPr="00563576">
          <w:rPr>
            <w:rStyle w:val="Hyperlink"/>
            <w:noProof/>
          </w:rPr>
          <w:t>7.1.1</w:t>
        </w:r>
        <w:r>
          <w:rPr>
            <w:rFonts w:asciiTheme="minorHAnsi" w:eastAsiaTheme="minorEastAsia" w:hAnsiTheme="minorHAnsi" w:cstheme="minorBidi"/>
            <w:i w:val="0"/>
            <w:iCs w:val="0"/>
            <w:noProof/>
            <w:sz w:val="22"/>
            <w:szCs w:val="22"/>
            <w:lang w:eastAsia="en-US"/>
          </w:rPr>
          <w:tab/>
        </w:r>
        <w:r w:rsidRPr="00563576">
          <w:rPr>
            <w:rStyle w:val="Hyperlink"/>
            <w:noProof/>
          </w:rPr>
          <w:t>Activity processing in links</w:t>
        </w:r>
        <w:r>
          <w:rPr>
            <w:noProof/>
            <w:webHidden/>
          </w:rPr>
          <w:tab/>
        </w:r>
        <w:r>
          <w:rPr>
            <w:noProof/>
            <w:webHidden/>
          </w:rPr>
          <w:fldChar w:fldCharType="begin"/>
        </w:r>
        <w:r>
          <w:rPr>
            <w:noProof/>
            <w:webHidden/>
          </w:rPr>
          <w:instrText xml:space="preserve"> PAGEREF _Toc50927792 \h </w:instrText>
        </w:r>
        <w:r>
          <w:rPr>
            <w:noProof/>
            <w:webHidden/>
          </w:rPr>
        </w:r>
        <w:r>
          <w:rPr>
            <w:noProof/>
            <w:webHidden/>
          </w:rPr>
          <w:fldChar w:fldCharType="separate"/>
        </w:r>
        <w:r w:rsidR="00122F2E">
          <w:rPr>
            <w:noProof/>
            <w:webHidden/>
          </w:rPr>
          <w:t>243</w:t>
        </w:r>
        <w:r>
          <w:rPr>
            <w:noProof/>
            <w:webHidden/>
          </w:rPr>
          <w:fldChar w:fldCharType="end"/>
        </w:r>
      </w:hyperlink>
    </w:p>
    <w:p w14:paraId="540EB623" w14:textId="3413E3D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93" w:history="1">
        <w:r w:rsidRPr="00563576">
          <w:rPr>
            <w:rStyle w:val="Hyperlink"/>
            <w:noProof/>
          </w:rPr>
          <w:t>7.1.2</w:t>
        </w:r>
        <w:r>
          <w:rPr>
            <w:rFonts w:asciiTheme="minorHAnsi" w:eastAsiaTheme="minorEastAsia" w:hAnsiTheme="minorHAnsi" w:cstheme="minorBidi"/>
            <w:i w:val="0"/>
            <w:iCs w:val="0"/>
            <w:noProof/>
            <w:sz w:val="22"/>
            <w:szCs w:val="22"/>
            <w:lang w:eastAsia="en-US"/>
          </w:rPr>
          <w:tab/>
        </w:r>
        <w:r w:rsidRPr="00563576">
          <w:rPr>
            <w:rStyle w:val="Hyperlink"/>
            <w:noProof/>
          </w:rPr>
          <w:t>Starting and terminating activities</w:t>
        </w:r>
        <w:r>
          <w:rPr>
            <w:noProof/>
            <w:webHidden/>
          </w:rPr>
          <w:tab/>
        </w:r>
        <w:r>
          <w:rPr>
            <w:noProof/>
            <w:webHidden/>
          </w:rPr>
          <w:fldChar w:fldCharType="begin"/>
        </w:r>
        <w:r>
          <w:rPr>
            <w:noProof/>
            <w:webHidden/>
          </w:rPr>
          <w:instrText xml:space="preserve"> PAGEREF _Toc50927793 \h </w:instrText>
        </w:r>
        <w:r>
          <w:rPr>
            <w:noProof/>
            <w:webHidden/>
          </w:rPr>
        </w:r>
        <w:r>
          <w:rPr>
            <w:noProof/>
            <w:webHidden/>
          </w:rPr>
          <w:fldChar w:fldCharType="separate"/>
        </w:r>
        <w:r w:rsidR="00122F2E">
          <w:rPr>
            <w:noProof/>
            <w:webHidden/>
          </w:rPr>
          <w:t>245</w:t>
        </w:r>
        <w:r>
          <w:rPr>
            <w:noProof/>
            <w:webHidden/>
          </w:rPr>
          <w:fldChar w:fldCharType="end"/>
        </w:r>
      </w:hyperlink>
    </w:p>
    <w:p w14:paraId="536E4384" w14:textId="70EFB9E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94" w:history="1">
        <w:r w:rsidRPr="00563576">
          <w:rPr>
            <w:rStyle w:val="Hyperlink"/>
            <w:noProof/>
          </w:rPr>
          <w:t>7.1.3</w:t>
        </w:r>
        <w:r>
          <w:rPr>
            <w:rFonts w:asciiTheme="minorHAnsi" w:eastAsiaTheme="minorEastAsia" w:hAnsiTheme="minorHAnsi" w:cstheme="minorBidi"/>
            <w:i w:val="0"/>
            <w:iCs w:val="0"/>
            <w:noProof/>
            <w:sz w:val="22"/>
            <w:szCs w:val="22"/>
            <w:lang w:eastAsia="en-US"/>
          </w:rPr>
          <w:tab/>
        </w:r>
        <w:r w:rsidRPr="00563576">
          <w:rPr>
            <w:rStyle w:val="Hyperlink"/>
            <w:noProof/>
          </w:rPr>
          <w:t>Wait requests and events</w:t>
        </w:r>
        <w:r>
          <w:rPr>
            <w:noProof/>
            <w:webHidden/>
          </w:rPr>
          <w:tab/>
        </w:r>
        <w:r>
          <w:rPr>
            <w:noProof/>
            <w:webHidden/>
          </w:rPr>
          <w:fldChar w:fldCharType="begin"/>
        </w:r>
        <w:r>
          <w:rPr>
            <w:noProof/>
            <w:webHidden/>
          </w:rPr>
          <w:instrText xml:space="preserve"> PAGEREF _Toc50927794 \h </w:instrText>
        </w:r>
        <w:r>
          <w:rPr>
            <w:noProof/>
            <w:webHidden/>
          </w:rPr>
        </w:r>
        <w:r>
          <w:rPr>
            <w:noProof/>
            <w:webHidden/>
          </w:rPr>
          <w:fldChar w:fldCharType="separate"/>
        </w:r>
        <w:r w:rsidR="00122F2E">
          <w:rPr>
            <w:noProof/>
            <w:webHidden/>
          </w:rPr>
          <w:t>247</w:t>
        </w:r>
        <w:r>
          <w:rPr>
            <w:noProof/>
            <w:webHidden/>
          </w:rPr>
          <w:fldChar w:fldCharType="end"/>
        </w:r>
      </w:hyperlink>
    </w:p>
    <w:p w14:paraId="482100E2" w14:textId="2837FD7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95" w:history="1">
        <w:r w:rsidRPr="00563576">
          <w:rPr>
            <w:rStyle w:val="Hyperlink"/>
            <w:noProof/>
          </w:rPr>
          <w:t>7.1.4</w:t>
        </w:r>
        <w:r>
          <w:rPr>
            <w:rFonts w:asciiTheme="minorHAnsi" w:eastAsiaTheme="minorEastAsia" w:hAnsiTheme="minorHAnsi" w:cstheme="minorBidi"/>
            <w:i w:val="0"/>
            <w:iCs w:val="0"/>
            <w:noProof/>
            <w:sz w:val="22"/>
            <w:szCs w:val="22"/>
            <w:lang w:eastAsia="en-US"/>
          </w:rPr>
          <w:tab/>
        </w:r>
        <w:r w:rsidRPr="00563576">
          <w:rPr>
            <w:rStyle w:val="Hyperlink"/>
            <w:noProof/>
          </w:rPr>
          <w:t>Collisions</w:t>
        </w:r>
        <w:r>
          <w:rPr>
            <w:noProof/>
            <w:webHidden/>
          </w:rPr>
          <w:tab/>
        </w:r>
        <w:r>
          <w:rPr>
            <w:noProof/>
            <w:webHidden/>
          </w:rPr>
          <w:fldChar w:fldCharType="begin"/>
        </w:r>
        <w:r>
          <w:rPr>
            <w:noProof/>
            <w:webHidden/>
          </w:rPr>
          <w:instrText xml:space="preserve"> PAGEREF _Toc50927795 \h </w:instrText>
        </w:r>
        <w:r>
          <w:rPr>
            <w:noProof/>
            <w:webHidden/>
          </w:rPr>
        </w:r>
        <w:r>
          <w:rPr>
            <w:noProof/>
            <w:webHidden/>
          </w:rPr>
          <w:fldChar w:fldCharType="separate"/>
        </w:r>
        <w:r w:rsidR="00122F2E">
          <w:rPr>
            <w:noProof/>
            <w:webHidden/>
          </w:rPr>
          <w:t>251</w:t>
        </w:r>
        <w:r>
          <w:rPr>
            <w:noProof/>
            <w:webHidden/>
          </w:rPr>
          <w:fldChar w:fldCharType="end"/>
        </w:r>
      </w:hyperlink>
    </w:p>
    <w:p w14:paraId="352BC774" w14:textId="4B7E9EB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96" w:history="1">
        <w:r w:rsidRPr="00563576">
          <w:rPr>
            <w:rStyle w:val="Hyperlink"/>
            <w:noProof/>
          </w:rPr>
          <w:t>7.1.5</w:t>
        </w:r>
        <w:r>
          <w:rPr>
            <w:rFonts w:asciiTheme="minorHAnsi" w:eastAsiaTheme="minorEastAsia" w:hAnsiTheme="minorHAnsi" w:cstheme="minorBidi"/>
            <w:i w:val="0"/>
            <w:iCs w:val="0"/>
            <w:noProof/>
            <w:sz w:val="22"/>
            <w:szCs w:val="22"/>
            <w:lang w:eastAsia="en-US"/>
          </w:rPr>
          <w:tab/>
        </w:r>
        <w:r w:rsidRPr="00563576">
          <w:rPr>
            <w:rStyle w:val="Hyperlink"/>
            <w:noProof/>
          </w:rPr>
          <w:t>Event priorities</w:t>
        </w:r>
        <w:r>
          <w:rPr>
            <w:noProof/>
            <w:webHidden/>
          </w:rPr>
          <w:tab/>
        </w:r>
        <w:r>
          <w:rPr>
            <w:noProof/>
            <w:webHidden/>
          </w:rPr>
          <w:fldChar w:fldCharType="begin"/>
        </w:r>
        <w:r>
          <w:rPr>
            <w:noProof/>
            <w:webHidden/>
          </w:rPr>
          <w:instrText xml:space="preserve"> PAGEREF _Toc50927796 \h </w:instrText>
        </w:r>
        <w:r>
          <w:rPr>
            <w:noProof/>
            <w:webHidden/>
          </w:rPr>
        </w:r>
        <w:r>
          <w:rPr>
            <w:noProof/>
            <w:webHidden/>
          </w:rPr>
          <w:fldChar w:fldCharType="separate"/>
        </w:r>
        <w:r w:rsidR="00122F2E">
          <w:rPr>
            <w:noProof/>
            <w:webHidden/>
          </w:rPr>
          <w:t>251</w:t>
        </w:r>
        <w:r>
          <w:rPr>
            <w:noProof/>
            <w:webHidden/>
          </w:rPr>
          <w:fldChar w:fldCharType="end"/>
        </w:r>
      </w:hyperlink>
    </w:p>
    <w:p w14:paraId="6B8F6F73" w14:textId="17B865B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97" w:history="1">
        <w:r w:rsidRPr="00563576">
          <w:rPr>
            <w:rStyle w:val="Hyperlink"/>
            <w:noProof/>
          </w:rPr>
          <w:t>7.1.6</w:t>
        </w:r>
        <w:r>
          <w:rPr>
            <w:rFonts w:asciiTheme="minorHAnsi" w:eastAsiaTheme="minorEastAsia" w:hAnsiTheme="minorHAnsi" w:cstheme="minorBidi"/>
            <w:i w:val="0"/>
            <w:iCs w:val="0"/>
            <w:noProof/>
            <w:sz w:val="22"/>
            <w:szCs w:val="22"/>
            <w:lang w:eastAsia="en-US"/>
          </w:rPr>
          <w:tab/>
        </w:r>
        <w:r w:rsidRPr="00563576">
          <w:rPr>
            <w:rStyle w:val="Hyperlink"/>
            <w:noProof/>
          </w:rPr>
          <w:t>Receiving packets</w:t>
        </w:r>
        <w:r>
          <w:rPr>
            <w:noProof/>
            <w:webHidden/>
          </w:rPr>
          <w:tab/>
        </w:r>
        <w:r>
          <w:rPr>
            <w:noProof/>
            <w:webHidden/>
          </w:rPr>
          <w:fldChar w:fldCharType="begin"/>
        </w:r>
        <w:r>
          <w:rPr>
            <w:noProof/>
            <w:webHidden/>
          </w:rPr>
          <w:instrText xml:space="preserve"> PAGEREF _Toc50927797 \h </w:instrText>
        </w:r>
        <w:r>
          <w:rPr>
            <w:noProof/>
            <w:webHidden/>
          </w:rPr>
        </w:r>
        <w:r>
          <w:rPr>
            <w:noProof/>
            <w:webHidden/>
          </w:rPr>
          <w:fldChar w:fldCharType="separate"/>
        </w:r>
        <w:r w:rsidR="00122F2E">
          <w:rPr>
            <w:noProof/>
            <w:webHidden/>
          </w:rPr>
          <w:t>253</w:t>
        </w:r>
        <w:r>
          <w:rPr>
            <w:noProof/>
            <w:webHidden/>
          </w:rPr>
          <w:fldChar w:fldCharType="end"/>
        </w:r>
      </w:hyperlink>
    </w:p>
    <w:p w14:paraId="78B38576" w14:textId="3A4494FB"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798" w:history="1">
        <w:r w:rsidRPr="00563576">
          <w:rPr>
            <w:rStyle w:val="Hyperlink"/>
            <w:noProof/>
          </w:rPr>
          <w:t>7.2</w:t>
        </w:r>
        <w:r>
          <w:rPr>
            <w:rFonts w:asciiTheme="minorHAnsi" w:eastAsiaTheme="minorEastAsia" w:hAnsiTheme="minorHAnsi" w:cstheme="minorBidi"/>
            <w:smallCaps w:val="0"/>
            <w:noProof/>
            <w:sz w:val="22"/>
            <w:szCs w:val="22"/>
            <w:lang w:eastAsia="en-US"/>
          </w:rPr>
          <w:tab/>
        </w:r>
        <w:r w:rsidRPr="00563576">
          <w:rPr>
            <w:rStyle w:val="Hyperlink"/>
            <w:noProof/>
          </w:rPr>
          <w:t>Port inquiries</w:t>
        </w:r>
        <w:r>
          <w:rPr>
            <w:noProof/>
            <w:webHidden/>
          </w:rPr>
          <w:tab/>
        </w:r>
        <w:r>
          <w:rPr>
            <w:noProof/>
            <w:webHidden/>
          </w:rPr>
          <w:fldChar w:fldCharType="begin"/>
        </w:r>
        <w:r>
          <w:rPr>
            <w:noProof/>
            <w:webHidden/>
          </w:rPr>
          <w:instrText xml:space="preserve"> PAGEREF _Toc50927798 \h </w:instrText>
        </w:r>
        <w:r>
          <w:rPr>
            <w:noProof/>
            <w:webHidden/>
          </w:rPr>
        </w:r>
        <w:r>
          <w:rPr>
            <w:noProof/>
            <w:webHidden/>
          </w:rPr>
          <w:fldChar w:fldCharType="separate"/>
        </w:r>
        <w:r w:rsidR="00122F2E">
          <w:rPr>
            <w:noProof/>
            <w:webHidden/>
          </w:rPr>
          <w:t>255</w:t>
        </w:r>
        <w:r>
          <w:rPr>
            <w:noProof/>
            <w:webHidden/>
          </w:rPr>
          <w:fldChar w:fldCharType="end"/>
        </w:r>
      </w:hyperlink>
    </w:p>
    <w:p w14:paraId="1A13F548" w14:textId="477C831A"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799" w:history="1">
        <w:r w:rsidRPr="00563576">
          <w:rPr>
            <w:rStyle w:val="Hyperlink"/>
            <w:noProof/>
          </w:rPr>
          <w:t>7.2.1</w:t>
        </w:r>
        <w:r>
          <w:rPr>
            <w:rFonts w:asciiTheme="minorHAnsi" w:eastAsiaTheme="minorEastAsia" w:hAnsiTheme="minorHAnsi" w:cstheme="minorBidi"/>
            <w:i w:val="0"/>
            <w:iCs w:val="0"/>
            <w:noProof/>
            <w:sz w:val="22"/>
            <w:szCs w:val="22"/>
            <w:lang w:eastAsia="en-US"/>
          </w:rPr>
          <w:tab/>
        </w:r>
        <w:r w:rsidRPr="00563576">
          <w:rPr>
            <w:rStyle w:val="Hyperlink"/>
            <w:noProof/>
          </w:rPr>
          <w:t>Inquiries about the present</w:t>
        </w:r>
        <w:r>
          <w:rPr>
            <w:noProof/>
            <w:webHidden/>
          </w:rPr>
          <w:tab/>
        </w:r>
        <w:r>
          <w:rPr>
            <w:noProof/>
            <w:webHidden/>
          </w:rPr>
          <w:fldChar w:fldCharType="begin"/>
        </w:r>
        <w:r>
          <w:rPr>
            <w:noProof/>
            <w:webHidden/>
          </w:rPr>
          <w:instrText xml:space="preserve"> PAGEREF _Toc50927799 \h </w:instrText>
        </w:r>
        <w:r>
          <w:rPr>
            <w:noProof/>
            <w:webHidden/>
          </w:rPr>
        </w:r>
        <w:r>
          <w:rPr>
            <w:noProof/>
            <w:webHidden/>
          </w:rPr>
          <w:fldChar w:fldCharType="separate"/>
        </w:r>
        <w:r w:rsidR="00122F2E">
          <w:rPr>
            <w:noProof/>
            <w:webHidden/>
          </w:rPr>
          <w:t>255</w:t>
        </w:r>
        <w:r>
          <w:rPr>
            <w:noProof/>
            <w:webHidden/>
          </w:rPr>
          <w:fldChar w:fldCharType="end"/>
        </w:r>
      </w:hyperlink>
    </w:p>
    <w:p w14:paraId="0AB596EA" w14:textId="3649087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00" w:history="1">
        <w:r w:rsidRPr="00563576">
          <w:rPr>
            <w:rStyle w:val="Hyperlink"/>
            <w:noProof/>
          </w:rPr>
          <w:t>7.2.2</w:t>
        </w:r>
        <w:r>
          <w:rPr>
            <w:rFonts w:asciiTheme="minorHAnsi" w:eastAsiaTheme="minorEastAsia" w:hAnsiTheme="minorHAnsi" w:cstheme="minorBidi"/>
            <w:i w:val="0"/>
            <w:iCs w:val="0"/>
            <w:noProof/>
            <w:sz w:val="22"/>
            <w:szCs w:val="22"/>
            <w:lang w:eastAsia="en-US"/>
          </w:rPr>
          <w:tab/>
        </w:r>
        <w:r w:rsidRPr="00563576">
          <w:rPr>
            <w:rStyle w:val="Hyperlink"/>
            <w:noProof/>
          </w:rPr>
          <w:t>Inquiries about the past</w:t>
        </w:r>
        <w:r>
          <w:rPr>
            <w:noProof/>
            <w:webHidden/>
          </w:rPr>
          <w:tab/>
        </w:r>
        <w:r>
          <w:rPr>
            <w:noProof/>
            <w:webHidden/>
          </w:rPr>
          <w:fldChar w:fldCharType="begin"/>
        </w:r>
        <w:r>
          <w:rPr>
            <w:noProof/>
            <w:webHidden/>
          </w:rPr>
          <w:instrText xml:space="preserve"> PAGEREF _Toc50927800 \h </w:instrText>
        </w:r>
        <w:r>
          <w:rPr>
            <w:noProof/>
            <w:webHidden/>
          </w:rPr>
        </w:r>
        <w:r>
          <w:rPr>
            <w:noProof/>
            <w:webHidden/>
          </w:rPr>
          <w:fldChar w:fldCharType="separate"/>
        </w:r>
        <w:r w:rsidR="00122F2E">
          <w:rPr>
            <w:noProof/>
            <w:webHidden/>
          </w:rPr>
          <w:t>256</w:t>
        </w:r>
        <w:r>
          <w:rPr>
            <w:noProof/>
            <w:webHidden/>
          </w:rPr>
          <w:fldChar w:fldCharType="end"/>
        </w:r>
      </w:hyperlink>
    </w:p>
    <w:p w14:paraId="736B349E" w14:textId="0A64E60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01" w:history="1">
        <w:r w:rsidRPr="00563576">
          <w:rPr>
            <w:rStyle w:val="Hyperlink"/>
            <w:noProof/>
          </w:rPr>
          <w:t>7.2.3</w:t>
        </w:r>
        <w:r>
          <w:rPr>
            <w:rFonts w:asciiTheme="minorHAnsi" w:eastAsiaTheme="minorEastAsia" w:hAnsiTheme="minorHAnsi" w:cstheme="minorBidi"/>
            <w:i w:val="0"/>
            <w:iCs w:val="0"/>
            <w:noProof/>
            <w:sz w:val="22"/>
            <w:szCs w:val="22"/>
            <w:lang w:eastAsia="en-US"/>
          </w:rPr>
          <w:tab/>
        </w:r>
        <w:r w:rsidRPr="00563576">
          <w:rPr>
            <w:rStyle w:val="Hyperlink"/>
            <w:noProof/>
          </w:rPr>
          <w:t>Inquiries about the future</w:t>
        </w:r>
        <w:r>
          <w:rPr>
            <w:noProof/>
            <w:webHidden/>
          </w:rPr>
          <w:tab/>
        </w:r>
        <w:r>
          <w:rPr>
            <w:noProof/>
            <w:webHidden/>
          </w:rPr>
          <w:fldChar w:fldCharType="begin"/>
        </w:r>
        <w:r>
          <w:rPr>
            <w:noProof/>
            <w:webHidden/>
          </w:rPr>
          <w:instrText xml:space="preserve"> PAGEREF _Toc50927801 \h </w:instrText>
        </w:r>
        <w:r>
          <w:rPr>
            <w:noProof/>
            <w:webHidden/>
          </w:rPr>
        </w:r>
        <w:r>
          <w:rPr>
            <w:noProof/>
            <w:webHidden/>
          </w:rPr>
          <w:fldChar w:fldCharType="separate"/>
        </w:r>
        <w:r w:rsidR="00122F2E">
          <w:rPr>
            <w:noProof/>
            <w:webHidden/>
          </w:rPr>
          <w:t>258</w:t>
        </w:r>
        <w:r>
          <w:rPr>
            <w:noProof/>
            <w:webHidden/>
          </w:rPr>
          <w:fldChar w:fldCharType="end"/>
        </w:r>
      </w:hyperlink>
    </w:p>
    <w:p w14:paraId="72CE98A4" w14:textId="5FFCB893"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02" w:history="1">
        <w:r w:rsidRPr="00563576">
          <w:rPr>
            <w:rStyle w:val="Hyperlink"/>
            <w:noProof/>
          </w:rPr>
          <w:t>7.3</w:t>
        </w:r>
        <w:r>
          <w:rPr>
            <w:rFonts w:asciiTheme="minorHAnsi" w:eastAsiaTheme="minorEastAsia" w:hAnsiTheme="minorHAnsi" w:cstheme="minorBidi"/>
            <w:smallCaps w:val="0"/>
            <w:noProof/>
            <w:sz w:val="22"/>
            <w:szCs w:val="22"/>
            <w:lang w:eastAsia="en-US"/>
          </w:rPr>
          <w:tab/>
        </w:r>
        <w:r w:rsidRPr="00563576">
          <w:rPr>
            <w:rStyle w:val="Hyperlink"/>
            <w:noProof/>
          </w:rPr>
          <w:t>Faulty links</w:t>
        </w:r>
        <w:r>
          <w:rPr>
            <w:noProof/>
            <w:webHidden/>
          </w:rPr>
          <w:tab/>
        </w:r>
        <w:r>
          <w:rPr>
            <w:noProof/>
            <w:webHidden/>
          </w:rPr>
          <w:fldChar w:fldCharType="begin"/>
        </w:r>
        <w:r>
          <w:rPr>
            <w:noProof/>
            <w:webHidden/>
          </w:rPr>
          <w:instrText xml:space="preserve"> PAGEREF _Toc50927802 \h </w:instrText>
        </w:r>
        <w:r>
          <w:rPr>
            <w:noProof/>
            <w:webHidden/>
          </w:rPr>
        </w:r>
        <w:r>
          <w:rPr>
            <w:noProof/>
            <w:webHidden/>
          </w:rPr>
          <w:fldChar w:fldCharType="separate"/>
        </w:r>
        <w:r w:rsidR="00122F2E">
          <w:rPr>
            <w:noProof/>
            <w:webHidden/>
          </w:rPr>
          <w:t>260</w:t>
        </w:r>
        <w:r>
          <w:rPr>
            <w:noProof/>
            <w:webHidden/>
          </w:rPr>
          <w:fldChar w:fldCharType="end"/>
        </w:r>
      </w:hyperlink>
    </w:p>
    <w:p w14:paraId="7AC2C688" w14:textId="5DC28D50"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03" w:history="1">
        <w:r w:rsidRPr="00563576">
          <w:rPr>
            <w:rStyle w:val="Hyperlink"/>
            <w:noProof/>
          </w:rPr>
          <w:t>7.4</w:t>
        </w:r>
        <w:r>
          <w:rPr>
            <w:rFonts w:asciiTheme="minorHAnsi" w:eastAsiaTheme="minorEastAsia" w:hAnsiTheme="minorHAnsi" w:cstheme="minorBidi"/>
            <w:smallCaps w:val="0"/>
            <w:noProof/>
            <w:sz w:val="22"/>
            <w:szCs w:val="22"/>
            <w:lang w:eastAsia="en-US"/>
          </w:rPr>
          <w:tab/>
        </w:r>
        <w:r w:rsidRPr="00563576">
          <w:rPr>
            <w:rStyle w:val="Hyperlink"/>
            <w:noProof/>
          </w:rPr>
          <w:t>Cleaning after packets</w:t>
        </w:r>
        <w:r>
          <w:rPr>
            <w:noProof/>
            <w:webHidden/>
          </w:rPr>
          <w:tab/>
        </w:r>
        <w:r>
          <w:rPr>
            <w:noProof/>
            <w:webHidden/>
          </w:rPr>
          <w:fldChar w:fldCharType="begin"/>
        </w:r>
        <w:r>
          <w:rPr>
            <w:noProof/>
            <w:webHidden/>
          </w:rPr>
          <w:instrText xml:space="preserve"> PAGEREF _Toc50927803 \h </w:instrText>
        </w:r>
        <w:r>
          <w:rPr>
            <w:noProof/>
            <w:webHidden/>
          </w:rPr>
        </w:r>
        <w:r>
          <w:rPr>
            <w:noProof/>
            <w:webHidden/>
          </w:rPr>
          <w:fldChar w:fldCharType="separate"/>
        </w:r>
        <w:r w:rsidR="00122F2E">
          <w:rPr>
            <w:noProof/>
            <w:webHidden/>
          </w:rPr>
          <w:t>262</w:t>
        </w:r>
        <w:r>
          <w:rPr>
            <w:noProof/>
            <w:webHidden/>
          </w:rPr>
          <w:fldChar w:fldCharType="end"/>
        </w:r>
      </w:hyperlink>
    </w:p>
    <w:p w14:paraId="1D475275" w14:textId="1A39AFE6"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804" w:history="1">
        <w:r w:rsidRPr="00563576">
          <w:rPr>
            <w:rStyle w:val="Hyperlink"/>
            <w:noProof/>
          </w:rPr>
          <w:t>8</w:t>
        </w:r>
        <w:r>
          <w:rPr>
            <w:rFonts w:asciiTheme="minorHAnsi" w:eastAsiaTheme="minorEastAsia" w:hAnsiTheme="minorHAnsi" w:cstheme="minorBidi"/>
            <w:b w:val="0"/>
            <w:bCs w:val="0"/>
            <w:caps w:val="0"/>
            <w:noProof/>
            <w:sz w:val="22"/>
            <w:szCs w:val="22"/>
            <w:lang w:eastAsia="en-US"/>
          </w:rPr>
          <w:tab/>
        </w:r>
        <w:r w:rsidRPr="00563576">
          <w:rPr>
            <w:rStyle w:val="Hyperlink"/>
            <w:noProof/>
          </w:rPr>
          <w:t>RADIO CHANNELS AND TRANSCEIVERS</w:t>
        </w:r>
        <w:r>
          <w:rPr>
            <w:noProof/>
            <w:webHidden/>
          </w:rPr>
          <w:tab/>
        </w:r>
        <w:r>
          <w:rPr>
            <w:noProof/>
            <w:webHidden/>
          </w:rPr>
          <w:fldChar w:fldCharType="begin"/>
        </w:r>
        <w:r>
          <w:rPr>
            <w:noProof/>
            <w:webHidden/>
          </w:rPr>
          <w:instrText xml:space="preserve"> PAGEREF _Toc50927804 \h </w:instrText>
        </w:r>
        <w:r>
          <w:rPr>
            <w:noProof/>
            <w:webHidden/>
          </w:rPr>
        </w:r>
        <w:r>
          <w:rPr>
            <w:noProof/>
            <w:webHidden/>
          </w:rPr>
          <w:fldChar w:fldCharType="separate"/>
        </w:r>
        <w:r w:rsidR="00122F2E">
          <w:rPr>
            <w:noProof/>
            <w:webHidden/>
          </w:rPr>
          <w:t>263</w:t>
        </w:r>
        <w:r>
          <w:rPr>
            <w:noProof/>
            <w:webHidden/>
          </w:rPr>
          <w:fldChar w:fldCharType="end"/>
        </w:r>
      </w:hyperlink>
    </w:p>
    <w:p w14:paraId="54332081" w14:textId="395DD29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05" w:history="1">
        <w:r w:rsidRPr="00563576">
          <w:rPr>
            <w:rStyle w:val="Hyperlink"/>
            <w:noProof/>
          </w:rPr>
          <w:t>8.1</w:t>
        </w:r>
        <w:r>
          <w:rPr>
            <w:rFonts w:asciiTheme="minorHAnsi" w:eastAsiaTheme="minorEastAsia" w:hAnsiTheme="minorHAnsi" w:cstheme="minorBidi"/>
            <w:smallCaps w:val="0"/>
            <w:noProof/>
            <w:sz w:val="22"/>
            <w:szCs w:val="22"/>
            <w:lang w:eastAsia="en-US"/>
          </w:rPr>
          <w:tab/>
        </w:r>
        <w:r w:rsidRPr="00563576">
          <w:rPr>
            <w:rStyle w:val="Hyperlink"/>
            <w:noProof/>
          </w:rPr>
          <w:t>Interpreting activities in radio channels</w:t>
        </w:r>
        <w:r>
          <w:rPr>
            <w:noProof/>
            <w:webHidden/>
          </w:rPr>
          <w:tab/>
        </w:r>
        <w:r>
          <w:rPr>
            <w:noProof/>
            <w:webHidden/>
          </w:rPr>
          <w:fldChar w:fldCharType="begin"/>
        </w:r>
        <w:r>
          <w:rPr>
            <w:noProof/>
            <w:webHidden/>
          </w:rPr>
          <w:instrText xml:space="preserve"> PAGEREF _Toc50927805 \h </w:instrText>
        </w:r>
        <w:r>
          <w:rPr>
            <w:noProof/>
            <w:webHidden/>
          </w:rPr>
        </w:r>
        <w:r>
          <w:rPr>
            <w:noProof/>
            <w:webHidden/>
          </w:rPr>
          <w:fldChar w:fldCharType="separate"/>
        </w:r>
        <w:r w:rsidR="00122F2E">
          <w:rPr>
            <w:noProof/>
            <w:webHidden/>
          </w:rPr>
          <w:t>263</w:t>
        </w:r>
        <w:r>
          <w:rPr>
            <w:noProof/>
            <w:webHidden/>
          </w:rPr>
          <w:fldChar w:fldCharType="end"/>
        </w:r>
      </w:hyperlink>
    </w:p>
    <w:p w14:paraId="4872D213" w14:textId="4154C52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06" w:history="1">
        <w:r w:rsidRPr="00563576">
          <w:rPr>
            <w:rStyle w:val="Hyperlink"/>
            <w:noProof/>
          </w:rPr>
          <w:t>8.1.1</w:t>
        </w:r>
        <w:r>
          <w:rPr>
            <w:rFonts w:asciiTheme="minorHAnsi" w:eastAsiaTheme="minorEastAsia" w:hAnsiTheme="minorHAnsi" w:cstheme="minorBidi"/>
            <w:i w:val="0"/>
            <w:iCs w:val="0"/>
            <w:noProof/>
            <w:sz w:val="22"/>
            <w:szCs w:val="22"/>
            <w:lang w:eastAsia="en-US"/>
          </w:rPr>
          <w:tab/>
        </w:r>
        <w:r w:rsidRPr="00563576">
          <w:rPr>
            <w:rStyle w:val="Hyperlink"/>
            <w:noProof/>
          </w:rPr>
          <w:t>The stages of packet transmission and perception</w:t>
        </w:r>
        <w:r>
          <w:rPr>
            <w:noProof/>
            <w:webHidden/>
          </w:rPr>
          <w:tab/>
        </w:r>
        <w:r>
          <w:rPr>
            <w:noProof/>
            <w:webHidden/>
          </w:rPr>
          <w:fldChar w:fldCharType="begin"/>
        </w:r>
        <w:r>
          <w:rPr>
            <w:noProof/>
            <w:webHidden/>
          </w:rPr>
          <w:instrText xml:space="preserve"> PAGEREF _Toc50927806 \h </w:instrText>
        </w:r>
        <w:r>
          <w:rPr>
            <w:noProof/>
            <w:webHidden/>
          </w:rPr>
        </w:r>
        <w:r>
          <w:rPr>
            <w:noProof/>
            <w:webHidden/>
          </w:rPr>
          <w:fldChar w:fldCharType="separate"/>
        </w:r>
        <w:r w:rsidR="00122F2E">
          <w:rPr>
            <w:noProof/>
            <w:webHidden/>
          </w:rPr>
          <w:t>263</w:t>
        </w:r>
        <w:r>
          <w:rPr>
            <w:noProof/>
            <w:webHidden/>
          </w:rPr>
          <w:fldChar w:fldCharType="end"/>
        </w:r>
      </w:hyperlink>
    </w:p>
    <w:p w14:paraId="77F1FB3D" w14:textId="431E8E3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07" w:history="1">
        <w:r w:rsidRPr="00563576">
          <w:rPr>
            <w:rStyle w:val="Hyperlink"/>
            <w:noProof/>
          </w:rPr>
          <w:t>8.1.2</w:t>
        </w:r>
        <w:r>
          <w:rPr>
            <w:rFonts w:asciiTheme="minorHAnsi" w:eastAsiaTheme="minorEastAsia" w:hAnsiTheme="minorHAnsi" w:cstheme="minorBidi"/>
            <w:i w:val="0"/>
            <w:iCs w:val="0"/>
            <w:noProof/>
            <w:sz w:val="22"/>
            <w:szCs w:val="22"/>
            <w:lang w:eastAsia="en-US"/>
          </w:rPr>
          <w:tab/>
        </w:r>
        <w:r w:rsidRPr="00563576">
          <w:rPr>
            <w:rStyle w:val="Hyperlink"/>
            <w:noProof/>
          </w:rPr>
          <w:t>Criteria of event assessment</w:t>
        </w:r>
        <w:r>
          <w:rPr>
            <w:noProof/>
            <w:webHidden/>
          </w:rPr>
          <w:tab/>
        </w:r>
        <w:r>
          <w:rPr>
            <w:noProof/>
            <w:webHidden/>
          </w:rPr>
          <w:fldChar w:fldCharType="begin"/>
        </w:r>
        <w:r>
          <w:rPr>
            <w:noProof/>
            <w:webHidden/>
          </w:rPr>
          <w:instrText xml:space="preserve"> PAGEREF _Toc50927807 \h </w:instrText>
        </w:r>
        <w:r>
          <w:rPr>
            <w:noProof/>
            <w:webHidden/>
          </w:rPr>
        </w:r>
        <w:r>
          <w:rPr>
            <w:noProof/>
            <w:webHidden/>
          </w:rPr>
          <w:fldChar w:fldCharType="separate"/>
        </w:r>
        <w:r w:rsidR="00122F2E">
          <w:rPr>
            <w:noProof/>
            <w:webHidden/>
          </w:rPr>
          <w:t>265</w:t>
        </w:r>
        <w:r>
          <w:rPr>
            <w:noProof/>
            <w:webHidden/>
          </w:rPr>
          <w:fldChar w:fldCharType="end"/>
        </w:r>
      </w:hyperlink>
    </w:p>
    <w:p w14:paraId="19405949" w14:textId="42395AD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08" w:history="1">
        <w:r w:rsidRPr="00563576">
          <w:rPr>
            <w:rStyle w:val="Hyperlink"/>
            <w:noProof/>
          </w:rPr>
          <w:t>8.1.3</w:t>
        </w:r>
        <w:r>
          <w:rPr>
            <w:rFonts w:asciiTheme="minorHAnsi" w:eastAsiaTheme="minorEastAsia" w:hAnsiTheme="minorHAnsi" w:cstheme="minorBidi"/>
            <w:i w:val="0"/>
            <w:iCs w:val="0"/>
            <w:noProof/>
            <w:sz w:val="22"/>
            <w:szCs w:val="22"/>
            <w:lang w:eastAsia="en-US"/>
          </w:rPr>
          <w:tab/>
        </w:r>
        <w:r w:rsidRPr="00563576">
          <w:rPr>
            <w:rStyle w:val="Hyperlink"/>
            <w:noProof/>
          </w:rPr>
          <w:t>Neighborhoods</w:t>
        </w:r>
        <w:r>
          <w:rPr>
            <w:noProof/>
            <w:webHidden/>
          </w:rPr>
          <w:tab/>
        </w:r>
        <w:r>
          <w:rPr>
            <w:noProof/>
            <w:webHidden/>
          </w:rPr>
          <w:fldChar w:fldCharType="begin"/>
        </w:r>
        <w:r>
          <w:rPr>
            <w:noProof/>
            <w:webHidden/>
          </w:rPr>
          <w:instrText xml:space="preserve"> PAGEREF _Toc50927808 \h </w:instrText>
        </w:r>
        <w:r>
          <w:rPr>
            <w:noProof/>
            <w:webHidden/>
          </w:rPr>
        </w:r>
        <w:r>
          <w:rPr>
            <w:noProof/>
            <w:webHidden/>
          </w:rPr>
          <w:fldChar w:fldCharType="separate"/>
        </w:r>
        <w:r w:rsidR="00122F2E">
          <w:rPr>
            <w:noProof/>
            <w:webHidden/>
          </w:rPr>
          <w:t>266</w:t>
        </w:r>
        <w:r>
          <w:rPr>
            <w:noProof/>
            <w:webHidden/>
          </w:rPr>
          <w:fldChar w:fldCharType="end"/>
        </w:r>
      </w:hyperlink>
    </w:p>
    <w:p w14:paraId="54ADFE64" w14:textId="1895591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09" w:history="1">
        <w:r w:rsidRPr="00563576">
          <w:rPr>
            <w:rStyle w:val="Hyperlink"/>
            <w:noProof/>
          </w:rPr>
          <w:t>8.1.4</w:t>
        </w:r>
        <w:r>
          <w:rPr>
            <w:rFonts w:asciiTheme="minorHAnsi" w:eastAsiaTheme="minorEastAsia" w:hAnsiTheme="minorHAnsi" w:cstheme="minorBidi"/>
            <w:i w:val="0"/>
            <w:iCs w:val="0"/>
            <w:noProof/>
            <w:sz w:val="22"/>
            <w:szCs w:val="22"/>
            <w:lang w:eastAsia="en-US"/>
          </w:rPr>
          <w:tab/>
        </w:r>
        <w:r w:rsidRPr="00563576">
          <w:rPr>
            <w:rStyle w:val="Hyperlink"/>
            <w:noProof/>
          </w:rPr>
          <w:t>Event assessment</w:t>
        </w:r>
        <w:r>
          <w:rPr>
            <w:noProof/>
            <w:webHidden/>
          </w:rPr>
          <w:tab/>
        </w:r>
        <w:r>
          <w:rPr>
            <w:noProof/>
            <w:webHidden/>
          </w:rPr>
          <w:fldChar w:fldCharType="begin"/>
        </w:r>
        <w:r>
          <w:rPr>
            <w:noProof/>
            <w:webHidden/>
          </w:rPr>
          <w:instrText xml:space="preserve"> PAGEREF _Toc50927809 \h </w:instrText>
        </w:r>
        <w:r>
          <w:rPr>
            <w:noProof/>
            <w:webHidden/>
          </w:rPr>
        </w:r>
        <w:r>
          <w:rPr>
            <w:noProof/>
            <w:webHidden/>
          </w:rPr>
          <w:fldChar w:fldCharType="separate"/>
        </w:r>
        <w:r w:rsidR="00122F2E">
          <w:rPr>
            <w:noProof/>
            <w:webHidden/>
          </w:rPr>
          <w:t>267</w:t>
        </w:r>
        <w:r>
          <w:rPr>
            <w:noProof/>
            <w:webHidden/>
          </w:rPr>
          <w:fldChar w:fldCharType="end"/>
        </w:r>
      </w:hyperlink>
    </w:p>
    <w:p w14:paraId="32051700" w14:textId="6AE830D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0" w:history="1">
        <w:r w:rsidRPr="00563576">
          <w:rPr>
            <w:rStyle w:val="Hyperlink"/>
            <w:noProof/>
          </w:rPr>
          <w:t>8.1.5</w:t>
        </w:r>
        <w:r>
          <w:rPr>
            <w:rFonts w:asciiTheme="minorHAnsi" w:eastAsiaTheme="minorEastAsia" w:hAnsiTheme="minorHAnsi" w:cstheme="minorBidi"/>
            <w:i w:val="0"/>
            <w:iCs w:val="0"/>
            <w:noProof/>
            <w:sz w:val="22"/>
            <w:szCs w:val="22"/>
            <w:lang w:eastAsia="en-US"/>
          </w:rPr>
          <w:tab/>
        </w:r>
        <w:r w:rsidRPr="00563576">
          <w:rPr>
            <w:rStyle w:val="Hyperlink"/>
            <w:noProof/>
          </w:rPr>
          <w:t>Interference histograms</w:t>
        </w:r>
        <w:r>
          <w:rPr>
            <w:noProof/>
            <w:webHidden/>
          </w:rPr>
          <w:tab/>
        </w:r>
        <w:r>
          <w:rPr>
            <w:noProof/>
            <w:webHidden/>
          </w:rPr>
          <w:fldChar w:fldCharType="begin"/>
        </w:r>
        <w:r>
          <w:rPr>
            <w:noProof/>
            <w:webHidden/>
          </w:rPr>
          <w:instrText xml:space="preserve"> PAGEREF _Toc50927810 \h </w:instrText>
        </w:r>
        <w:r>
          <w:rPr>
            <w:noProof/>
            <w:webHidden/>
          </w:rPr>
        </w:r>
        <w:r>
          <w:rPr>
            <w:noProof/>
            <w:webHidden/>
          </w:rPr>
          <w:fldChar w:fldCharType="separate"/>
        </w:r>
        <w:r w:rsidR="00122F2E">
          <w:rPr>
            <w:noProof/>
            <w:webHidden/>
          </w:rPr>
          <w:t>268</w:t>
        </w:r>
        <w:r>
          <w:rPr>
            <w:noProof/>
            <w:webHidden/>
          </w:rPr>
          <w:fldChar w:fldCharType="end"/>
        </w:r>
      </w:hyperlink>
    </w:p>
    <w:p w14:paraId="08501838" w14:textId="51986EE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1" w:history="1">
        <w:r w:rsidRPr="00563576">
          <w:rPr>
            <w:rStyle w:val="Hyperlink"/>
            <w:noProof/>
          </w:rPr>
          <w:t>8.1.6</w:t>
        </w:r>
        <w:r>
          <w:rPr>
            <w:rFonts w:asciiTheme="minorHAnsi" w:eastAsiaTheme="minorEastAsia" w:hAnsiTheme="minorHAnsi" w:cstheme="minorBidi"/>
            <w:i w:val="0"/>
            <w:iCs w:val="0"/>
            <w:noProof/>
            <w:sz w:val="22"/>
            <w:szCs w:val="22"/>
            <w:lang w:eastAsia="en-US"/>
          </w:rPr>
          <w:tab/>
        </w:r>
        <w:r w:rsidRPr="00563576">
          <w:rPr>
            <w:rStyle w:val="Hyperlink"/>
            <w:noProof/>
          </w:rPr>
          <w:t>Event reassessment</w:t>
        </w:r>
        <w:r>
          <w:rPr>
            <w:noProof/>
            <w:webHidden/>
          </w:rPr>
          <w:tab/>
        </w:r>
        <w:r>
          <w:rPr>
            <w:noProof/>
            <w:webHidden/>
          </w:rPr>
          <w:fldChar w:fldCharType="begin"/>
        </w:r>
        <w:r>
          <w:rPr>
            <w:noProof/>
            <w:webHidden/>
          </w:rPr>
          <w:instrText xml:space="preserve"> PAGEREF _Toc50927811 \h </w:instrText>
        </w:r>
        <w:r>
          <w:rPr>
            <w:noProof/>
            <w:webHidden/>
          </w:rPr>
        </w:r>
        <w:r>
          <w:rPr>
            <w:noProof/>
            <w:webHidden/>
          </w:rPr>
          <w:fldChar w:fldCharType="separate"/>
        </w:r>
        <w:r w:rsidR="00122F2E">
          <w:rPr>
            <w:noProof/>
            <w:webHidden/>
          </w:rPr>
          <w:t>270</w:t>
        </w:r>
        <w:r>
          <w:rPr>
            <w:noProof/>
            <w:webHidden/>
          </w:rPr>
          <w:fldChar w:fldCharType="end"/>
        </w:r>
      </w:hyperlink>
    </w:p>
    <w:p w14:paraId="03BDDF2F" w14:textId="56C540BA"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2" w:history="1">
        <w:r w:rsidRPr="00563576">
          <w:rPr>
            <w:rStyle w:val="Hyperlink"/>
            <w:noProof/>
          </w:rPr>
          <w:t>8.1.7</w:t>
        </w:r>
        <w:r>
          <w:rPr>
            <w:rFonts w:asciiTheme="minorHAnsi" w:eastAsiaTheme="minorEastAsia" w:hAnsiTheme="minorHAnsi" w:cstheme="minorBidi"/>
            <w:i w:val="0"/>
            <w:iCs w:val="0"/>
            <w:noProof/>
            <w:sz w:val="22"/>
            <w:szCs w:val="22"/>
            <w:lang w:eastAsia="en-US"/>
          </w:rPr>
          <w:tab/>
        </w:r>
        <w:r w:rsidRPr="00563576">
          <w:rPr>
            <w:rStyle w:val="Hyperlink"/>
            <w:noProof/>
          </w:rPr>
          <w:t>The context of assessment methods</w:t>
        </w:r>
        <w:r>
          <w:rPr>
            <w:noProof/>
            <w:webHidden/>
          </w:rPr>
          <w:tab/>
        </w:r>
        <w:r>
          <w:rPr>
            <w:noProof/>
            <w:webHidden/>
          </w:rPr>
          <w:fldChar w:fldCharType="begin"/>
        </w:r>
        <w:r>
          <w:rPr>
            <w:noProof/>
            <w:webHidden/>
          </w:rPr>
          <w:instrText xml:space="preserve"> PAGEREF _Toc50927812 \h </w:instrText>
        </w:r>
        <w:r>
          <w:rPr>
            <w:noProof/>
            <w:webHidden/>
          </w:rPr>
        </w:r>
        <w:r>
          <w:rPr>
            <w:noProof/>
            <w:webHidden/>
          </w:rPr>
          <w:fldChar w:fldCharType="separate"/>
        </w:r>
        <w:r w:rsidR="00122F2E">
          <w:rPr>
            <w:noProof/>
            <w:webHidden/>
          </w:rPr>
          <w:t>271</w:t>
        </w:r>
        <w:r>
          <w:rPr>
            <w:noProof/>
            <w:webHidden/>
          </w:rPr>
          <w:fldChar w:fldCharType="end"/>
        </w:r>
      </w:hyperlink>
    </w:p>
    <w:p w14:paraId="2627C273" w14:textId="07E7070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3" w:history="1">
        <w:r w:rsidRPr="00563576">
          <w:rPr>
            <w:rStyle w:val="Hyperlink"/>
            <w:noProof/>
          </w:rPr>
          <w:t>8.1.8</w:t>
        </w:r>
        <w:r>
          <w:rPr>
            <w:rFonts w:asciiTheme="minorHAnsi" w:eastAsiaTheme="minorEastAsia" w:hAnsiTheme="minorHAnsi" w:cstheme="minorBidi"/>
            <w:i w:val="0"/>
            <w:iCs w:val="0"/>
            <w:noProof/>
            <w:sz w:val="22"/>
            <w:szCs w:val="22"/>
            <w:lang w:eastAsia="en-US"/>
          </w:rPr>
          <w:tab/>
        </w:r>
        <w:r w:rsidRPr="00563576">
          <w:rPr>
            <w:rStyle w:val="Hyperlink"/>
            <w:noProof/>
          </w:rPr>
          <w:t>Starting and terminating packet transmission</w:t>
        </w:r>
        <w:r>
          <w:rPr>
            <w:noProof/>
            <w:webHidden/>
          </w:rPr>
          <w:tab/>
        </w:r>
        <w:r>
          <w:rPr>
            <w:noProof/>
            <w:webHidden/>
          </w:rPr>
          <w:fldChar w:fldCharType="begin"/>
        </w:r>
        <w:r>
          <w:rPr>
            <w:noProof/>
            <w:webHidden/>
          </w:rPr>
          <w:instrText xml:space="preserve"> PAGEREF _Toc50927813 \h </w:instrText>
        </w:r>
        <w:r>
          <w:rPr>
            <w:noProof/>
            <w:webHidden/>
          </w:rPr>
        </w:r>
        <w:r>
          <w:rPr>
            <w:noProof/>
            <w:webHidden/>
          </w:rPr>
          <w:fldChar w:fldCharType="separate"/>
        </w:r>
        <w:r w:rsidR="00122F2E">
          <w:rPr>
            <w:noProof/>
            <w:webHidden/>
          </w:rPr>
          <w:t>272</w:t>
        </w:r>
        <w:r>
          <w:rPr>
            <w:noProof/>
            <w:webHidden/>
          </w:rPr>
          <w:fldChar w:fldCharType="end"/>
        </w:r>
      </w:hyperlink>
    </w:p>
    <w:p w14:paraId="5E5B8E57" w14:textId="653E7E3E"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14" w:history="1">
        <w:r w:rsidRPr="00563576">
          <w:rPr>
            <w:rStyle w:val="Hyperlink"/>
            <w:noProof/>
          </w:rPr>
          <w:t>8.2</w:t>
        </w:r>
        <w:r>
          <w:rPr>
            <w:rFonts w:asciiTheme="minorHAnsi" w:eastAsiaTheme="minorEastAsia" w:hAnsiTheme="minorHAnsi" w:cstheme="minorBidi"/>
            <w:smallCaps w:val="0"/>
            <w:noProof/>
            <w:sz w:val="22"/>
            <w:szCs w:val="22"/>
            <w:lang w:eastAsia="en-US"/>
          </w:rPr>
          <w:tab/>
        </w:r>
        <w:r w:rsidRPr="00563576">
          <w:rPr>
            <w:rStyle w:val="Hyperlink"/>
            <w:noProof/>
          </w:rPr>
          <w:t>Packet perception and reception</w:t>
        </w:r>
        <w:r>
          <w:rPr>
            <w:noProof/>
            <w:webHidden/>
          </w:rPr>
          <w:tab/>
        </w:r>
        <w:r>
          <w:rPr>
            <w:noProof/>
            <w:webHidden/>
          </w:rPr>
          <w:fldChar w:fldCharType="begin"/>
        </w:r>
        <w:r>
          <w:rPr>
            <w:noProof/>
            <w:webHidden/>
          </w:rPr>
          <w:instrText xml:space="preserve"> PAGEREF _Toc50927814 \h </w:instrText>
        </w:r>
        <w:r>
          <w:rPr>
            <w:noProof/>
            <w:webHidden/>
          </w:rPr>
        </w:r>
        <w:r>
          <w:rPr>
            <w:noProof/>
            <w:webHidden/>
          </w:rPr>
          <w:fldChar w:fldCharType="separate"/>
        </w:r>
        <w:r w:rsidR="00122F2E">
          <w:rPr>
            <w:noProof/>
            <w:webHidden/>
          </w:rPr>
          <w:t>273</w:t>
        </w:r>
        <w:r>
          <w:rPr>
            <w:noProof/>
            <w:webHidden/>
          </w:rPr>
          <w:fldChar w:fldCharType="end"/>
        </w:r>
      </w:hyperlink>
    </w:p>
    <w:p w14:paraId="79709444" w14:textId="63BC281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5" w:history="1">
        <w:r w:rsidRPr="00563576">
          <w:rPr>
            <w:rStyle w:val="Hyperlink"/>
            <w:noProof/>
          </w:rPr>
          <w:t>8.2.1</w:t>
        </w:r>
        <w:r>
          <w:rPr>
            <w:rFonts w:asciiTheme="minorHAnsi" w:eastAsiaTheme="minorEastAsia" w:hAnsiTheme="minorHAnsi" w:cstheme="minorBidi"/>
            <w:i w:val="0"/>
            <w:iCs w:val="0"/>
            <w:noProof/>
            <w:sz w:val="22"/>
            <w:szCs w:val="22"/>
            <w:lang w:eastAsia="en-US"/>
          </w:rPr>
          <w:tab/>
        </w:r>
        <w:r w:rsidRPr="00563576">
          <w:rPr>
            <w:rStyle w:val="Hyperlink"/>
            <w:noProof/>
          </w:rPr>
          <w:t>Wait requests and events</w:t>
        </w:r>
        <w:r>
          <w:rPr>
            <w:noProof/>
            <w:webHidden/>
          </w:rPr>
          <w:tab/>
        </w:r>
        <w:r>
          <w:rPr>
            <w:noProof/>
            <w:webHidden/>
          </w:rPr>
          <w:fldChar w:fldCharType="begin"/>
        </w:r>
        <w:r>
          <w:rPr>
            <w:noProof/>
            <w:webHidden/>
          </w:rPr>
          <w:instrText xml:space="preserve"> PAGEREF _Toc50927815 \h </w:instrText>
        </w:r>
        <w:r>
          <w:rPr>
            <w:noProof/>
            <w:webHidden/>
          </w:rPr>
        </w:r>
        <w:r>
          <w:rPr>
            <w:noProof/>
            <w:webHidden/>
          </w:rPr>
          <w:fldChar w:fldCharType="separate"/>
        </w:r>
        <w:r w:rsidR="00122F2E">
          <w:rPr>
            <w:noProof/>
            <w:webHidden/>
          </w:rPr>
          <w:t>274</w:t>
        </w:r>
        <w:r>
          <w:rPr>
            <w:noProof/>
            <w:webHidden/>
          </w:rPr>
          <w:fldChar w:fldCharType="end"/>
        </w:r>
      </w:hyperlink>
    </w:p>
    <w:p w14:paraId="6EF4EDC9" w14:textId="7536447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6" w:history="1">
        <w:r w:rsidRPr="00563576">
          <w:rPr>
            <w:rStyle w:val="Hyperlink"/>
            <w:noProof/>
          </w:rPr>
          <w:t>8.2.2</w:t>
        </w:r>
        <w:r>
          <w:rPr>
            <w:rFonts w:asciiTheme="minorHAnsi" w:eastAsiaTheme="minorEastAsia" w:hAnsiTheme="minorHAnsi" w:cstheme="minorBidi"/>
            <w:i w:val="0"/>
            <w:iCs w:val="0"/>
            <w:noProof/>
            <w:sz w:val="22"/>
            <w:szCs w:val="22"/>
            <w:lang w:eastAsia="en-US"/>
          </w:rPr>
          <w:tab/>
        </w:r>
        <w:r w:rsidRPr="00563576">
          <w:rPr>
            <w:rStyle w:val="Hyperlink"/>
            <w:noProof/>
          </w:rPr>
          <w:t>Event priorities</w:t>
        </w:r>
        <w:r>
          <w:rPr>
            <w:noProof/>
            <w:webHidden/>
          </w:rPr>
          <w:tab/>
        </w:r>
        <w:r>
          <w:rPr>
            <w:noProof/>
            <w:webHidden/>
          </w:rPr>
          <w:fldChar w:fldCharType="begin"/>
        </w:r>
        <w:r>
          <w:rPr>
            <w:noProof/>
            <w:webHidden/>
          </w:rPr>
          <w:instrText xml:space="preserve"> PAGEREF _Toc50927816 \h </w:instrText>
        </w:r>
        <w:r>
          <w:rPr>
            <w:noProof/>
            <w:webHidden/>
          </w:rPr>
        </w:r>
        <w:r>
          <w:rPr>
            <w:noProof/>
            <w:webHidden/>
          </w:rPr>
          <w:fldChar w:fldCharType="separate"/>
        </w:r>
        <w:r w:rsidR="00122F2E">
          <w:rPr>
            <w:noProof/>
            <w:webHidden/>
          </w:rPr>
          <w:t>279</w:t>
        </w:r>
        <w:r>
          <w:rPr>
            <w:noProof/>
            <w:webHidden/>
          </w:rPr>
          <w:fldChar w:fldCharType="end"/>
        </w:r>
      </w:hyperlink>
    </w:p>
    <w:p w14:paraId="4553263D" w14:textId="769A2F4E"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7" w:history="1">
        <w:r w:rsidRPr="00563576">
          <w:rPr>
            <w:rStyle w:val="Hyperlink"/>
            <w:noProof/>
          </w:rPr>
          <w:t>8.2.3</w:t>
        </w:r>
        <w:r>
          <w:rPr>
            <w:rFonts w:asciiTheme="minorHAnsi" w:eastAsiaTheme="minorEastAsia" w:hAnsiTheme="minorHAnsi" w:cstheme="minorBidi"/>
            <w:i w:val="0"/>
            <w:iCs w:val="0"/>
            <w:noProof/>
            <w:sz w:val="22"/>
            <w:szCs w:val="22"/>
            <w:lang w:eastAsia="en-US"/>
          </w:rPr>
          <w:tab/>
        </w:r>
        <w:r w:rsidRPr="00563576">
          <w:rPr>
            <w:rStyle w:val="Hyperlink"/>
            <w:noProof/>
          </w:rPr>
          <w:t>Receiving packets</w:t>
        </w:r>
        <w:r>
          <w:rPr>
            <w:noProof/>
            <w:webHidden/>
          </w:rPr>
          <w:tab/>
        </w:r>
        <w:r>
          <w:rPr>
            <w:noProof/>
            <w:webHidden/>
          </w:rPr>
          <w:fldChar w:fldCharType="begin"/>
        </w:r>
        <w:r>
          <w:rPr>
            <w:noProof/>
            <w:webHidden/>
          </w:rPr>
          <w:instrText xml:space="preserve"> PAGEREF _Toc50927817 \h </w:instrText>
        </w:r>
        <w:r>
          <w:rPr>
            <w:noProof/>
            <w:webHidden/>
          </w:rPr>
        </w:r>
        <w:r>
          <w:rPr>
            <w:noProof/>
            <w:webHidden/>
          </w:rPr>
          <w:fldChar w:fldCharType="separate"/>
        </w:r>
        <w:r w:rsidR="00122F2E">
          <w:rPr>
            <w:noProof/>
            <w:webHidden/>
          </w:rPr>
          <w:t>279</w:t>
        </w:r>
        <w:r>
          <w:rPr>
            <w:noProof/>
            <w:webHidden/>
          </w:rPr>
          <w:fldChar w:fldCharType="end"/>
        </w:r>
      </w:hyperlink>
    </w:p>
    <w:p w14:paraId="21EED37F" w14:textId="21BEF9A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8" w:history="1">
        <w:r w:rsidRPr="00563576">
          <w:rPr>
            <w:rStyle w:val="Hyperlink"/>
            <w:noProof/>
          </w:rPr>
          <w:t>8.2.4</w:t>
        </w:r>
        <w:r>
          <w:rPr>
            <w:rFonts w:asciiTheme="minorHAnsi" w:eastAsiaTheme="minorEastAsia" w:hAnsiTheme="minorHAnsi" w:cstheme="minorBidi"/>
            <w:i w:val="0"/>
            <w:iCs w:val="0"/>
            <w:noProof/>
            <w:sz w:val="22"/>
            <w:szCs w:val="22"/>
            <w:lang w:eastAsia="en-US"/>
          </w:rPr>
          <w:tab/>
        </w:r>
        <w:r w:rsidRPr="00563576">
          <w:rPr>
            <w:rStyle w:val="Hyperlink"/>
            <w:noProof/>
          </w:rPr>
          <w:t>Hooks for handling bit errors</w:t>
        </w:r>
        <w:r>
          <w:rPr>
            <w:noProof/>
            <w:webHidden/>
          </w:rPr>
          <w:tab/>
        </w:r>
        <w:r>
          <w:rPr>
            <w:noProof/>
            <w:webHidden/>
          </w:rPr>
          <w:fldChar w:fldCharType="begin"/>
        </w:r>
        <w:r>
          <w:rPr>
            <w:noProof/>
            <w:webHidden/>
          </w:rPr>
          <w:instrText xml:space="preserve"> PAGEREF _Toc50927818 \h </w:instrText>
        </w:r>
        <w:r>
          <w:rPr>
            <w:noProof/>
            <w:webHidden/>
          </w:rPr>
        </w:r>
        <w:r>
          <w:rPr>
            <w:noProof/>
            <w:webHidden/>
          </w:rPr>
          <w:fldChar w:fldCharType="separate"/>
        </w:r>
        <w:r w:rsidR="00122F2E">
          <w:rPr>
            <w:noProof/>
            <w:webHidden/>
          </w:rPr>
          <w:t>280</w:t>
        </w:r>
        <w:r>
          <w:rPr>
            <w:noProof/>
            <w:webHidden/>
          </w:rPr>
          <w:fldChar w:fldCharType="end"/>
        </w:r>
      </w:hyperlink>
    </w:p>
    <w:p w14:paraId="623460BD" w14:textId="75661CD1"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19" w:history="1">
        <w:r w:rsidRPr="00563576">
          <w:rPr>
            <w:rStyle w:val="Hyperlink"/>
            <w:noProof/>
          </w:rPr>
          <w:t>8.2.5</w:t>
        </w:r>
        <w:r>
          <w:rPr>
            <w:rFonts w:asciiTheme="minorHAnsi" w:eastAsiaTheme="minorEastAsia" w:hAnsiTheme="minorHAnsi" w:cstheme="minorBidi"/>
            <w:i w:val="0"/>
            <w:iCs w:val="0"/>
            <w:noProof/>
            <w:sz w:val="22"/>
            <w:szCs w:val="22"/>
            <w:lang w:eastAsia="en-US"/>
          </w:rPr>
          <w:tab/>
        </w:r>
        <w:r w:rsidRPr="00563576">
          <w:rPr>
            <w:rStyle w:val="Hyperlink"/>
            <w:noProof/>
          </w:rPr>
          <w:t>Transceiver inquiries</w:t>
        </w:r>
        <w:r>
          <w:rPr>
            <w:noProof/>
            <w:webHidden/>
          </w:rPr>
          <w:tab/>
        </w:r>
        <w:r>
          <w:rPr>
            <w:noProof/>
            <w:webHidden/>
          </w:rPr>
          <w:fldChar w:fldCharType="begin"/>
        </w:r>
        <w:r>
          <w:rPr>
            <w:noProof/>
            <w:webHidden/>
          </w:rPr>
          <w:instrText xml:space="preserve"> PAGEREF _Toc50927819 \h </w:instrText>
        </w:r>
        <w:r>
          <w:rPr>
            <w:noProof/>
            <w:webHidden/>
          </w:rPr>
        </w:r>
        <w:r>
          <w:rPr>
            <w:noProof/>
            <w:webHidden/>
          </w:rPr>
          <w:fldChar w:fldCharType="separate"/>
        </w:r>
        <w:r w:rsidR="00122F2E">
          <w:rPr>
            <w:noProof/>
            <w:webHidden/>
          </w:rPr>
          <w:t>285</w:t>
        </w:r>
        <w:r>
          <w:rPr>
            <w:noProof/>
            <w:webHidden/>
          </w:rPr>
          <w:fldChar w:fldCharType="end"/>
        </w:r>
      </w:hyperlink>
    </w:p>
    <w:p w14:paraId="0E7015F2" w14:textId="7FC58576"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20" w:history="1">
        <w:r w:rsidRPr="00563576">
          <w:rPr>
            <w:rStyle w:val="Hyperlink"/>
            <w:noProof/>
          </w:rPr>
          <w:t>8.3</w:t>
        </w:r>
        <w:r>
          <w:rPr>
            <w:rFonts w:asciiTheme="minorHAnsi" w:eastAsiaTheme="minorEastAsia" w:hAnsiTheme="minorHAnsi" w:cstheme="minorBidi"/>
            <w:smallCaps w:val="0"/>
            <w:noProof/>
            <w:sz w:val="22"/>
            <w:szCs w:val="22"/>
            <w:lang w:eastAsia="en-US"/>
          </w:rPr>
          <w:tab/>
        </w:r>
        <w:r w:rsidRPr="00563576">
          <w:rPr>
            <w:rStyle w:val="Hyperlink"/>
            <w:noProof/>
          </w:rPr>
          <w:t>Cleaning after packets</w:t>
        </w:r>
        <w:r>
          <w:rPr>
            <w:noProof/>
            <w:webHidden/>
          </w:rPr>
          <w:tab/>
        </w:r>
        <w:r>
          <w:rPr>
            <w:noProof/>
            <w:webHidden/>
          </w:rPr>
          <w:fldChar w:fldCharType="begin"/>
        </w:r>
        <w:r>
          <w:rPr>
            <w:noProof/>
            <w:webHidden/>
          </w:rPr>
          <w:instrText xml:space="preserve"> PAGEREF _Toc50927820 \h </w:instrText>
        </w:r>
        <w:r>
          <w:rPr>
            <w:noProof/>
            <w:webHidden/>
          </w:rPr>
        </w:r>
        <w:r>
          <w:rPr>
            <w:noProof/>
            <w:webHidden/>
          </w:rPr>
          <w:fldChar w:fldCharType="separate"/>
        </w:r>
        <w:r w:rsidR="00122F2E">
          <w:rPr>
            <w:noProof/>
            <w:webHidden/>
          </w:rPr>
          <w:t>290</w:t>
        </w:r>
        <w:r>
          <w:rPr>
            <w:noProof/>
            <w:webHidden/>
          </w:rPr>
          <w:fldChar w:fldCharType="end"/>
        </w:r>
      </w:hyperlink>
    </w:p>
    <w:p w14:paraId="7D068BE0" w14:textId="63F11ECC"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821" w:history="1">
        <w:r w:rsidRPr="00563576">
          <w:rPr>
            <w:rStyle w:val="Hyperlink"/>
            <w:noProof/>
          </w:rPr>
          <w:t>9</w:t>
        </w:r>
        <w:r>
          <w:rPr>
            <w:rFonts w:asciiTheme="minorHAnsi" w:eastAsiaTheme="minorEastAsia" w:hAnsiTheme="minorHAnsi" w:cstheme="minorBidi"/>
            <w:b w:val="0"/>
            <w:bCs w:val="0"/>
            <w:caps w:val="0"/>
            <w:noProof/>
            <w:sz w:val="22"/>
            <w:szCs w:val="22"/>
            <w:lang w:eastAsia="en-US"/>
          </w:rPr>
          <w:tab/>
        </w:r>
        <w:r w:rsidRPr="00563576">
          <w:rPr>
            <w:rStyle w:val="Hyperlink"/>
            <w:noProof/>
          </w:rPr>
          <w:t>MAILBOXES</w:t>
        </w:r>
        <w:r>
          <w:rPr>
            <w:noProof/>
            <w:webHidden/>
          </w:rPr>
          <w:tab/>
        </w:r>
        <w:r>
          <w:rPr>
            <w:noProof/>
            <w:webHidden/>
          </w:rPr>
          <w:fldChar w:fldCharType="begin"/>
        </w:r>
        <w:r>
          <w:rPr>
            <w:noProof/>
            <w:webHidden/>
          </w:rPr>
          <w:instrText xml:space="preserve"> PAGEREF _Toc50927821 \h </w:instrText>
        </w:r>
        <w:r>
          <w:rPr>
            <w:noProof/>
            <w:webHidden/>
          </w:rPr>
        </w:r>
        <w:r>
          <w:rPr>
            <w:noProof/>
            <w:webHidden/>
          </w:rPr>
          <w:fldChar w:fldCharType="separate"/>
        </w:r>
        <w:r w:rsidR="00122F2E">
          <w:rPr>
            <w:noProof/>
            <w:webHidden/>
          </w:rPr>
          <w:t>291</w:t>
        </w:r>
        <w:r>
          <w:rPr>
            <w:noProof/>
            <w:webHidden/>
          </w:rPr>
          <w:fldChar w:fldCharType="end"/>
        </w:r>
      </w:hyperlink>
    </w:p>
    <w:p w14:paraId="7F30FB98" w14:textId="4D859874"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22" w:history="1">
        <w:r w:rsidRPr="00563576">
          <w:rPr>
            <w:rStyle w:val="Hyperlink"/>
            <w:noProof/>
          </w:rPr>
          <w:t>9.1</w:t>
        </w:r>
        <w:r>
          <w:rPr>
            <w:rFonts w:asciiTheme="minorHAnsi" w:eastAsiaTheme="minorEastAsia" w:hAnsiTheme="minorHAnsi" w:cstheme="minorBidi"/>
            <w:smallCaps w:val="0"/>
            <w:noProof/>
            <w:sz w:val="22"/>
            <w:szCs w:val="22"/>
            <w:lang w:eastAsia="en-US"/>
          </w:rPr>
          <w:tab/>
        </w:r>
        <w:r w:rsidRPr="00563576">
          <w:rPr>
            <w:rStyle w:val="Hyperlink"/>
            <w:noProof/>
          </w:rPr>
          <w:t>General concepts</w:t>
        </w:r>
        <w:r>
          <w:rPr>
            <w:noProof/>
            <w:webHidden/>
          </w:rPr>
          <w:tab/>
        </w:r>
        <w:r>
          <w:rPr>
            <w:noProof/>
            <w:webHidden/>
          </w:rPr>
          <w:fldChar w:fldCharType="begin"/>
        </w:r>
        <w:r>
          <w:rPr>
            <w:noProof/>
            <w:webHidden/>
          </w:rPr>
          <w:instrText xml:space="preserve"> PAGEREF _Toc50927822 \h </w:instrText>
        </w:r>
        <w:r>
          <w:rPr>
            <w:noProof/>
            <w:webHidden/>
          </w:rPr>
        </w:r>
        <w:r>
          <w:rPr>
            <w:noProof/>
            <w:webHidden/>
          </w:rPr>
          <w:fldChar w:fldCharType="separate"/>
        </w:r>
        <w:r w:rsidR="00122F2E">
          <w:rPr>
            <w:noProof/>
            <w:webHidden/>
          </w:rPr>
          <w:t>291</w:t>
        </w:r>
        <w:r>
          <w:rPr>
            <w:noProof/>
            <w:webHidden/>
          </w:rPr>
          <w:fldChar w:fldCharType="end"/>
        </w:r>
      </w:hyperlink>
    </w:p>
    <w:p w14:paraId="1530F3BA" w14:textId="575A2962"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23" w:history="1">
        <w:r w:rsidRPr="00563576">
          <w:rPr>
            <w:rStyle w:val="Hyperlink"/>
            <w:noProof/>
          </w:rPr>
          <w:t>9.2</w:t>
        </w:r>
        <w:r>
          <w:rPr>
            <w:rFonts w:asciiTheme="minorHAnsi" w:eastAsiaTheme="minorEastAsia" w:hAnsiTheme="minorHAnsi" w:cstheme="minorBidi"/>
            <w:smallCaps w:val="0"/>
            <w:noProof/>
            <w:sz w:val="22"/>
            <w:szCs w:val="22"/>
            <w:lang w:eastAsia="en-US"/>
          </w:rPr>
          <w:tab/>
        </w:r>
        <w:r w:rsidRPr="00563576">
          <w:rPr>
            <w:rStyle w:val="Hyperlink"/>
            <w:noProof/>
          </w:rPr>
          <w:t>Fifo mailboxes</w:t>
        </w:r>
        <w:r>
          <w:rPr>
            <w:noProof/>
            <w:webHidden/>
          </w:rPr>
          <w:tab/>
        </w:r>
        <w:r>
          <w:rPr>
            <w:noProof/>
            <w:webHidden/>
          </w:rPr>
          <w:fldChar w:fldCharType="begin"/>
        </w:r>
        <w:r>
          <w:rPr>
            <w:noProof/>
            <w:webHidden/>
          </w:rPr>
          <w:instrText xml:space="preserve"> PAGEREF _Toc50927823 \h </w:instrText>
        </w:r>
        <w:r>
          <w:rPr>
            <w:noProof/>
            <w:webHidden/>
          </w:rPr>
        </w:r>
        <w:r>
          <w:rPr>
            <w:noProof/>
            <w:webHidden/>
          </w:rPr>
          <w:fldChar w:fldCharType="separate"/>
        </w:r>
        <w:r w:rsidR="00122F2E">
          <w:rPr>
            <w:noProof/>
            <w:webHidden/>
          </w:rPr>
          <w:t>292</w:t>
        </w:r>
        <w:r>
          <w:rPr>
            <w:noProof/>
            <w:webHidden/>
          </w:rPr>
          <w:fldChar w:fldCharType="end"/>
        </w:r>
      </w:hyperlink>
    </w:p>
    <w:p w14:paraId="1202E3A4" w14:textId="48B748E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24" w:history="1">
        <w:r w:rsidRPr="00563576">
          <w:rPr>
            <w:rStyle w:val="Hyperlink"/>
            <w:noProof/>
          </w:rPr>
          <w:t>9.2.1</w:t>
        </w:r>
        <w:r>
          <w:rPr>
            <w:rFonts w:asciiTheme="minorHAnsi" w:eastAsiaTheme="minorEastAsia" w:hAnsiTheme="minorHAnsi" w:cstheme="minorBidi"/>
            <w:i w:val="0"/>
            <w:iCs w:val="0"/>
            <w:noProof/>
            <w:sz w:val="22"/>
            <w:szCs w:val="22"/>
            <w:lang w:eastAsia="en-US"/>
          </w:rPr>
          <w:tab/>
        </w:r>
        <w:r w:rsidRPr="00563576">
          <w:rPr>
            <w:rStyle w:val="Hyperlink"/>
            <w:noProof/>
          </w:rPr>
          <w:t>Declaring and creating fifo mailboxes</w:t>
        </w:r>
        <w:r>
          <w:rPr>
            <w:noProof/>
            <w:webHidden/>
          </w:rPr>
          <w:tab/>
        </w:r>
        <w:r>
          <w:rPr>
            <w:noProof/>
            <w:webHidden/>
          </w:rPr>
          <w:fldChar w:fldCharType="begin"/>
        </w:r>
        <w:r>
          <w:rPr>
            <w:noProof/>
            <w:webHidden/>
          </w:rPr>
          <w:instrText xml:space="preserve"> PAGEREF _Toc50927824 \h </w:instrText>
        </w:r>
        <w:r>
          <w:rPr>
            <w:noProof/>
            <w:webHidden/>
          </w:rPr>
        </w:r>
        <w:r>
          <w:rPr>
            <w:noProof/>
            <w:webHidden/>
          </w:rPr>
          <w:fldChar w:fldCharType="separate"/>
        </w:r>
        <w:r w:rsidR="00122F2E">
          <w:rPr>
            <w:noProof/>
            <w:webHidden/>
          </w:rPr>
          <w:t>292</w:t>
        </w:r>
        <w:r>
          <w:rPr>
            <w:noProof/>
            <w:webHidden/>
          </w:rPr>
          <w:fldChar w:fldCharType="end"/>
        </w:r>
      </w:hyperlink>
    </w:p>
    <w:p w14:paraId="13E3BF7B" w14:textId="0D3A318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25" w:history="1">
        <w:r w:rsidRPr="00563576">
          <w:rPr>
            <w:rStyle w:val="Hyperlink"/>
            <w:noProof/>
          </w:rPr>
          <w:t>9.2.2</w:t>
        </w:r>
        <w:r>
          <w:rPr>
            <w:rFonts w:asciiTheme="minorHAnsi" w:eastAsiaTheme="minorEastAsia" w:hAnsiTheme="minorHAnsi" w:cstheme="minorBidi"/>
            <w:i w:val="0"/>
            <w:iCs w:val="0"/>
            <w:noProof/>
            <w:sz w:val="22"/>
            <w:szCs w:val="22"/>
            <w:lang w:eastAsia="en-US"/>
          </w:rPr>
          <w:tab/>
        </w:r>
        <w:r w:rsidRPr="00563576">
          <w:rPr>
            <w:rStyle w:val="Hyperlink"/>
            <w:noProof/>
          </w:rPr>
          <w:t>Wait requests</w:t>
        </w:r>
        <w:r>
          <w:rPr>
            <w:noProof/>
            <w:webHidden/>
          </w:rPr>
          <w:tab/>
        </w:r>
        <w:r>
          <w:rPr>
            <w:noProof/>
            <w:webHidden/>
          </w:rPr>
          <w:fldChar w:fldCharType="begin"/>
        </w:r>
        <w:r>
          <w:rPr>
            <w:noProof/>
            <w:webHidden/>
          </w:rPr>
          <w:instrText xml:space="preserve"> PAGEREF _Toc50927825 \h </w:instrText>
        </w:r>
        <w:r>
          <w:rPr>
            <w:noProof/>
            <w:webHidden/>
          </w:rPr>
        </w:r>
        <w:r>
          <w:rPr>
            <w:noProof/>
            <w:webHidden/>
          </w:rPr>
          <w:fldChar w:fldCharType="separate"/>
        </w:r>
        <w:r w:rsidR="00122F2E">
          <w:rPr>
            <w:noProof/>
            <w:webHidden/>
          </w:rPr>
          <w:t>295</w:t>
        </w:r>
        <w:r>
          <w:rPr>
            <w:noProof/>
            <w:webHidden/>
          </w:rPr>
          <w:fldChar w:fldCharType="end"/>
        </w:r>
      </w:hyperlink>
    </w:p>
    <w:p w14:paraId="23358E4D" w14:textId="2373269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26" w:history="1">
        <w:r w:rsidRPr="00563576">
          <w:rPr>
            <w:rStyle w:val="Hyperlink"/>
            <w:noProof/>
          </w:rPr>
          <w:t>9.2.3</w:t>
        </w:r>
        <w:r>
          <w:rPr>
            <w:rFonts w:asciiTheme="minorHAnsi" w:eastAsiaTheme="minorEastAsia" w:hAnsiTheme="minorHAnsi" w:cstheme="minorBidi"/>
            <w:i w:val="0"/>
            <w:iCs w:val="0"/>
            <w:noProof/>
            <w:sz w:val="22"/>
            <w:szCs w:val="22"/>
            <w:lang w:eastAsia="en-US"/>
          </w:rPr>
          <w:tab/>
        </w:r>
        <w:r w:rsidRPr="00563576">
          <w:rPr>
            <w:rStyle w:val="Hyperlink"/>
            <w:noProof/>
          </w:rPr>
          <w:t>Operations on fifo mailboxes</w:t>
        </w:r>
        <w:r>
          <w:rPr>
            <w:noProof/>
            <w:webHidden/>
          </w:rPr>
          <w:tab/>
        </w:r>
        <w:r>
          <w:rPr>
            <w:noProof/>
            <w:webHidden/>
          </w:rPr>
          <w:fldChar w:fldCharType="begin"/>
        </w:r>
        <w:r>
          <w:rPr>
            <w:noProof/>
            <w:webHidden/>
          </w:rPr>
          <w:instrText xml:space="preserve"> PAGEREF _Toc50927826 \h </w:instrText>
        </w:r>
        <w:r>
          <w:rPr>
            <w:noProof/>
            <w:webHidden/>
          </w:rPr>
        </w:r>
        <w:r>
          <w:rPr>
            <w:noProof/>
            <w:webHidden/>
          </w:rPr>
          <w:fldChar w:fldCharType="separate"/>
        </w:r>
        <w:r w:rsidR="00122F2E">
          <w:rPr>
            <w:noProof/>
            <w:webHidden/>
          </w:rPr>
          <w:t>297</w:t>
        </w:r>
        <w:r>
          <w:rPr>
            <w:noProof/>
            <w:webHidden/>
          </w:rPr>
          <w:fldChar w:fldCharType="end"/>
        </w:r>
      </w:hyperlink>
    </w:p>
    <w:p w14:paraId="58A0F7CA" w14:textId="06F5627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27" w:history="1">
        <w:r w:rsidRPr="00563576">
          <w:rPr>
            <w:rStyle w:val="Hyperlink"/>
            <w:noProof/>
          </w:rPr>
          <w:t>9.2.4</w:t>
        </w:r>
        <w:r>
          <w:rPr>
            <w:rFonts w:asciiTheme="minorHAnsi" w:eastAsiaTheme="minorEastAsia" w:hAnsiTheme="minorHAnsi" w:cstheme="minorBidi"/>
            <w:i w:val="0"/>
            <w:iCs w:val="0"/>
            <w:noProof/>
            <w:sz w:val="22"/>
            <w:szCs w:val="22"/>
            <w:lang w:eastAsia="en-US"/>
          </w:rPr>
          <w:tab/>
        </w:r>
        <w:r w:rsidRPr="00563576">
          <w:rPr>
            <w:rStyle w:val="Hyperlink"/>
            <w:noProof/>
          </w:rPr>
          <w:t>The priority put operation</w:t>
        </w:r>
        <w:r>
          <w:rPr>
            <w:noProof/>
            <w:webHidden/>
          </w:rPr>
          <w:tab/>
        </w:r>
        <w:r>
          <w:rPr>
            <w:noProof/>
            <w:webHidden/>
          </w:rPr>
          <w:fldChar w:fldCharType="begin"/>
        </w:r>
        <w:r>
          <w:rPr>
            <w:noProof/>
            <w:webHidden/>
          </w:rPr>
          <w:instrText xml:space="preserve"> PAGEREF _Toc50927827 \h </w:instrText>
        </w:r>
        <w:r>
          <w:rPr>
            <w:noProof/>
            <w:webHidden/>
          </w:rPr>
        </w:r>
        <w:r>
          <w:rPr>
            <w:noProof/>
            <w:webHidden/>
          </w:rPr>
          <w:fldChar w:fldCharType="separate"/>
        </w:r>
        <w:r w:rsidR="00122F2E">
          <w:rPr>
            <w:noProof/>
            <w:webHidden/>
          </w:rPr>
          <w:t>301</w:t>
        </w:r>
        <w:r>
          <w:rPr>
            <w:noProof/>
            <w:webHidden/>
          </w:rPr>
          <w:fldChar w:fldCharType="end"/>
        </w:r>
      </w:hyperlink>
    </w:p>
    <w:p w14:paraId="324ED5BA" w14:textId="278AD0B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28" w:history="1">
        <w:r w:rsidRPr="00563576">
          <w:rPr>
            <w:rStyle w:val="Hyperlink"/>
            <w:noProof/>
          </w:rPr>
          <w:t>9.3</w:t>
        </w:r>
        <w:r>
          <w:rPr>
            <w:rFonts w:asciiTheme="minorHAnsi" w:eastAsiaTheme="minorEastAsia" w:hAnsiTheme="minorHAnsi" w:cstheme="minorBidi"/>
            <w:smallCaps w:val="0"/>
            <w:noProof/>
            <w:sz w:val="22"/>
            <w:szCs w:val="22"/>
            <w:lang w:eastAsia="en-US"/>
          </w:rPr>
          <w:tab/>
        </w:r>
        <w:r w:rsidRPr="00563576">
          <w:rPr>
            <w:rStyle w:val="Hyperlink"/>
            <w:noProof/>
          </w:rPr>
          <w:t>Barrier mailboxes</w:t>
        </w:r>
        <w:r>
          <w:rPr>
            <w:noProof/>
            <w:webHidden/>
          </w:rPr>
          <w:tab/>
        </w:r>
        <w:r>
          <w:rPr>
            <w:noProof/>
            <w:webHidden/>
          </w:rPr>
          <w:fldChar w:fldCharType="begin"/>
        </w:r>
        <w:r>
          <w:rPr>
            <w:noProof/>
            <w:webHidden/>
          </w:rPr>
          <w:instrText xml:space="preserve"> PAGEREF _Toc50927828 \h </w:instrText>
        </w:r>
        <w:r>
          <w:rPr>
            <w:noProof/>
            <w:webHidden/>
          </w:rPr>
        </w:r>
        <w:r>
          <w:rPr>
            <w:noProof/>
            <w:webHidden/>
          </w:rPr>
          <w:fldChar w:fldCharType="separate"/>
        </w:r>
        <w:r w:rsidR="00122F2E">
          <w:rPr>
            <w:noProof/>
            <w:webHidden/>
          </w:rPr>
          <w:t>303</w:t>
        </w:r>
        <w:r>
          <w:rPr>
            <w:noProof/>
            <w:webHidden/>
          </w:rPr>
          <w:fldChar w:fldCharType="end"/>
        </w:r>
      </w:hyperlink>
    </w:p>
    <w:p w14:paraId="156A1624" w14:textId="32FDD9A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29" w:history="1">
        <w:r w:rsidRPr="00563576">
          <w:rPr>
            <w:rStyle w:val="Hyperlink"/>
            <w:noProof/>
          </w:rPr>
          <w:t>9.3.1</w:t>
        </w:r>
        <w:r>
          <w:rPr>
            <w:rFonts w:asciiTheme="minorHAnsi" w:eastAsiaTheme="minorEastAsia" w:hAnsiTheme="minorHAnsi" w:cstheme="minorBidi"/>
            <w:i w:val="0"/>
            <w:iCs w:val="0"/>
            <w:noProof/>
            <w:sz w:val="22"/>
            <w:szCs w:val="22"/>
            <w:lang w:eastAsia="en-US"/>
          </w:rPr>
          <w:tab/>
        </w:r>
        <w:r w:rsidRPr="00563576">
          <w:rPr>
            <w:rStyle w:val="Hyperlink"/>
            <w:noProof/>
          </w:rPr>
          <w:t>Declaring and creating barrier mailboxes</w:t>
        </w:r>
        <w:r>
          <w:rPr>
            <w:noProof/>
            <w:webHidden/>
          </w:rPr>
          <w:tab/>
        </w:r>
        <w:r>
          <w:rPr>
            <w:noProof/>
            <w:webHidden/>
          </w:rPr>
          <w:fldChar w:fldCharType="begin"/>
        </w:r>
        <w:r>
          <w:rPr>
            <w:noProof/>
            <w:webHidden/>
          </w:rPr>
          <w:instrText xml:space="preserve"> PAGEREF _Toc50927829 \h </w:instrText>
        </w:r>
        <w:r>
          <w:rPr>
            <w:noProof/>
            <w:webHidden/>
          </w:rPr>
        </w:r>
        <w:r>
          <w:rPr>
            <w:noProof/>
            <w:webHidden/>
          </w:rPr>
          <w:fldChar w:fldCharType="separate"/>
        </w:r>
        <w:r w:rsidR="00122F2E">
          <w:rPr>
            <w:noProof/>
            <w:webHidden/>
          </w:rPr>
          <w:t>304</w:t>
        </w:r>
        <w:r>
          <w:rPr>
            <w:noProof/>
            <w:webHidden/>
          </w:rPr>
          <w:fldChar w:fldCharType="end"/>
        </w:r>
      </w:hyperlink>
    </w:p>
    <w:p w14:paraId="21E02731" w14:textId="5064A173"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0" w:history="1">
        <w:r w:rsidRPr="00563576">
          <w:rPr>
            <w:rStyle w:val="Hyperlink"/>
            <w:noProof/>
          </w:rPr>
          <w:t>9.3.2</w:t>
        </w:r>
        <w:r>
          <w:rPr>
            <w:rFonts w:asciiTheme="minorHAnsi" w:eastAsiaTheme="minorEastAsia" w:hAnsiTheme="minorHAnsi" w:cstheme="minorBidi"/>
            <w:i w:val="0"/>
            <w:iCs w:val="0"/>
            <w:noProof/>
            <w:sz w:val="22"/>
            <w:szCs w:val="22"/>
            <w:lang w:eastAsia="en-US"/>
          </w:rPr>
          <w:tab/>
        </w:r>
        <w:r w:rsidRPr="00563576">
          <w:rPr>
            <w:rStyle w:val="Hyperlink"/>
            <w:noProof/>
          </w:rPr>
          <w:t>Wait requests</w:t>
        </w:r>
        <w:r>
          <w:rPr>
            <w:noProof/>
            <w:webHidden/>
          </w:rPr>
          <w:tab/>
        </w:r>
        <w:r>
          <w:rPr>
            <w:noProof/>
            <w:webHidden/>
          </w:rPr>
          <w:fldChar w:fldCharType="begin"/>
        </w:r>
        <w:r>
          <w:rPr>
            <w:noProof/>
            <w:webHidden/>
          </w:rPr>
          <w:instrText xml:space="preserve"> PAGEREF _Toc50927830 \h </w:instrText>
        </w:r>
        <w:r>
          <w:rPr>
            <w:noProof/>
            <w:webHidden/>
          </w:rPr>
        </w:r>
        <w:r>
          <w:rPr>
            <w:noProof/>
            <w:webHidden/>
          </w:rPr>
          <w:fldChar w:fldCharType="separate"/>
        </w:r>
        <w:r w:rsidR="00122F2E">
          <w:rPr>
            <w:noProof/>
            <w:webHidden/>
          </w:rPr>
          <w:t>304</w:t>
        </w:r>
        <w:r>
          <w:rPr>
            <w:noProof/>
            <w:webHidden/>
          </w:rPr>
          <w:fldChar w:fldCharType="end"/>
        </w:r>
      </w:hyperlink>
    </w:p>
    <w:p w14:paraId="2F4C3A8C" w14:textId="7893409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1" w:history="1">
        <w:r w:rsidRPr="00563576">
          <w:rPr>
            <w:rStyle w:val="Hyperlink"/>
            <w:noProof/>
          </w:rPr>
          <w:t>9.3.3</w:t>
        </w:r>
        <w:r>
          <w:rPr>
            <w:rFonts w:asciiTheme="minorHAnsi" w:eastAsiaTheme="minorEastAsia" w:hAnsiTheme="minorHAnsi" w:cstheme="minorBidi"/>
            <w:i w:val="0"/>
            <w:iCs w:val="0"/>
            <w:noProof/>
            <w:sz w:val="22"/>
            <w:szCs w:val="22"/>
            <w:lang w:eastAsia="en-US"/>
          </w:rPr>
          <w:tab/>
        </w:r>
        <w:r w:rsidRPr="00563576">
          <w:rPr>
            <w:rStyle w:val="Hyperlink"/>
            <w:noProof/>
          </w:rPr>
          <w:t>Operations on barrier mailboxes</w:t>
        </w:r>
        <w:r>
          <w:rPr>
            <w:noProof/>
            <w:webHidden/>
          </w:rPr>
          <w:tab/>
        </w:r>
        <w:r>
          <w:rPr>
            <w:noProof/>
            <w:webHidden/>
          </w:rPr>
          <w:fldChar w:fldCharType="begin"/>
        </w:r>
        <w:r>
          <w:rPr>
            <w:noProof/>
            <w:webHidden/>
          </w:rPr>
          <w:instrText xml:space="preserve"> PAGEREF _Toc50927831 \h </w:instrText>
        </w:r>
        <w:r>
          <w:rPr>
            <w:noProof/>
            <w:webHidden/>
          </w:rPr>
        </w:r>
        <w:r>
          <w:rPr>
            <w:noProof/>
            <w:webHidden/>
          </w:rPr>
          <w:fldChar w:fldCharType="separate"/>
        </w:r>
        <w:r w:rsidR="00122F2E">
          <w:rPr>
            <w:noProof/>
            <w:webHidden/>
          </w:rPr>
          <w:t>305</w:t>
        </w:r>
        <w:r>
          <w:rPr>
            <w:noProof/>
            <w:webHidden/>
          </w:rPr>
          <w:fldChar w:fldCharType="end"/>
        </w:r>
      </w:hyperlink>
    </w:p>
    <w:p w14:paraId="1A6EEC19" w14:textId="5F1D984D"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32" w:history="1">
        <w:r w:rsidRPr="00563576">
          <w:rPr>
            <w:rStyle w:val="Hyperlink"/>
            <w:noProof/>
          </w:rPr>
          <w:t>9.4</w:t>
        </w:r>
        <w:r>
          <w:rPr>
            <w:rFonts w:asciiTheme="minorHAnsi" w:eastAsiaTheme="minorEastAsia" w:hAnsiTheme="minorHAnsi" w:cstheme="minorBidi"/>
            <w:smallCaps w:val="0"/>
            <w:noProof/>
            <w:sz w:val="22"/>
            <w:szCs w:val="22"/>
            <w:lang w:eastAsia="en-US"/>
          </w:rPr>
          <w:tab/>
        </w:r>
        <w:r w:rsidRPr="00563576">
          <w:rPr>
            <w:rStyle w:val="Hyperlink"/>
            <w:noProof/>
          </w:rPr>
          <w:t>Bound mailboxes</w:t>
        </w:r>
        <w:r>
          <w:rPr>
            <w:noProof/>
            <w:webHidden/>
          </w:rPr>
          <w:tab/>
        </w:r>
        <w:r>
          <w:rPr>
            <w:noProof/>
            <w:webHidden/>
          </w:rPr>
          <w:fldChar w:fldCharType="begin"/>
        </w:r>
        <w:r>
          <w:rPr>
            <w:noProof/>
            <w:webHidden/>
          </w:rPr>
          <w:instrText xml:space="preserve"> PAGEREF _Toc50927832 \h </w:instrText>
        </w:r>
        <w:r>
          <w:rPr>
            <w:noProof/>
            <w:webHidden/>
          </w:rPr>
        </w:r>
        <w:r>
          <w:rPr>
            <w:noProof/>
            <w:webHidden/>
          </w:rPr>
          <w:fldChar w:fldCharType="separate"/>
        </w:r>
        <w:r w:rsidR="00122F2E">
          <w:rPr>
            <w:noProof/>
            <w:webHidden/>
          </w:rPr>
          <w:t>305</w:t>
        </w:r>
        <w:r>
          <w:rPr>
            <w:noProof/>
            <w:webHidden/>
          </w:rPr>
          <w:fldChar w:fldCharType="end"/>
        </w:r>
      </w:hyperlink>
    </w:p>
    <w:p w14:paraId="2C642964" w14:textId="02B25AC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3" w:history="1">
        <w:r w:rsidRPr="00563576">
          <w:rPr>
            <w:rStyle w:val="Hyperlink"/>
            <w:noProof/>
          </w:rPr>
          <w:t>9.4.1</w:t>
        </w:r>
        <w:r>
          <w:rPr>
            <w:rFonts w:asciiTheme="minorHAnsi" w:eastAsiaTheme="minorEastAsia" w:hAnsiTheme="minorHAnsi" w:cstheme="minorBidi"/>
            <w:i w:val="0"/>
            <w:iCs w:val="0"/>
            <w:noProof/>
            <w:sz w:val="22"/>
            <w:szCs w:val="22"/>
            <w:lang w:eastAsia="en-US"/>
          </w:rPr>
          <w:tab/>
        </w:r>
        <w:r w:rsidRPr="00563576">
          <w:rPr>
            <w:rStyle w:val="Hyperlink"/>
            <w:noProof/>
          </w:rPr>
          <w:t>Binding mailboxes</w:t>
        </w:r>
        <w:r>
          <w:rPr>
            <w:noProof/>
            <w:webHidden/>
          </w:rPr>
          <w:tab/>
        </w:r>
        <w:r>
          <w:rPr>
            <w:noProof/>
            <w:webHidden/>
          </w:rPr>
          <w:fldChar w:fldCharType="begin"/>
        </w:r>
        <w:r>
          <w:rPr>
            <w:noProof/>
            <w:webHidden/>
          </w:rPr>
          <w:instrText xml:space="preserve"> PAGEREF _Toc50927833 \h </w:instrText>
        </w:r>
        <w:r>
          <w:rPr>
            <w:noProof/>
            <w:webHidden/>
          </w:rPr>
        </w:r>
        <w:r>
          <w:rPr>
            <w:noProof/>
            <w:webHidden/>
          </w:rPr>
          <w:fldChar w:fldCharType="separate"/>
        </w:r>
        <w:r w:rsidR="00122F2E">
          <w:rPr>
            <w:noProof/>
            <w:webHidden/>
          </w:rPr>
          <w:t>306</w:t>
        </w:r>
        <w:r>
          <w:rPr>
            <w:noProof/>
            <w:webHidden/>
          </w:rPr>
          <w:fldChar w:fldCharType="end"/>
        </w:r>
      </w:hyperlink>
    </w:p>
    <w:p w14:paraId="19949E8C" w14:textId="3CA1120A"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4" w:history="1">
        <w:r w:rsidRPr="00563576">
          <w:rPr>
            <w:rStyle w:val="Hyperlink"/>
            <w:noProof/>
          </w:rPr>
          <w:t>9.4.2</w:t>
        </w:r>
        <w:r>
          <w:rPr>
            <w:rFonts w:asciiTheme="minorHAnsi" w:eastAsiaTheme="minorEastAsia" w:hAnsiTheme="minorHAnsi" w:cstheme="minorBidi"/>
            <w:i w:val="0"/>
            <w:iCs w:val="0"/>
            <w:noProof/>
            <w:sz w:val="22"/>
            <w:szCs w:val="22"/>
            <w:lang w:eastAsia="en-US"/>
          </w:rPr>
          <w:tab/>
        </w:r>
        <w:r w:rsidRPr="00563576">
          <w:rPr>
            <w:rStyle w:val="Hyperlink"/>
            <w:noProof/>
          </w:rPr>
          <w:t>Device mailboxes</w:t>
        </w:r>
        <w:r>
          <w:rPr>
            <w:noProof/>
            <w:webHidden/>
          </w:rPr>
          <w:tab/>
        </w:r>
        <w:r>
          <w:rPr>
            <w:noProof/>
            <w:webHidden/>
          </w:rPr>
          <w:fldChar w:fldCharType="begin"/>
        </w:r>
        <w:r>
          <w:rPr>
            <w:noProof/>
            <w:webHidden/>
          </w:rPr>
          <w:instrText xml:space="preserve"> PAGEREF _Toc50927834 \h </w:instrText>
        </w:r>
        <w:r>
          <w:rPr>
            <w:noProof/>
            <w:webHidden/>
          </w:rPr>
        </w:r>
        <w:r>
          <w:rPr>
            <w:noProof/>
            <w:webHidden/>
          </w:rPr>
          <w:fldChar w:fldCharType="separate"/>
        </w:r>
        <w:r w:rsidR="00122F2E">
          <w:rPr>
            <w:noProof/>
            <w:webHidden/>
          </w:rPr>
          <w:t>307</w:t>
        </w:r>
        <w:r>
          <w:rPr>
            <w:noProof/>
            <w:webHidden/>
          </w:rPr>
          <w:fldChar w:fldCharType="end"/>
        </w:r>
      </w:hyperlink>
    </w:p>
    <w:p w14:paraId="759323B1" w14:textId="0260B53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5" w:history="1">
        <w:r w:rsidRPr="00563576">
          <w:rPr>
            <w:rStyle w:val="Hyperlink"/>
            <w:noProof/>
          </w:rPr>
          <w:t>9.4.3</w:t>
        </w:r>
        <w:r>
          <w:rPr>
            <w:rFonts w:asciiTheme="minorHAnsi" w:eastAsiaTheme="minorEastAsia" w:hAnsiTheme="minorHAnsi" w:cstheme="minorBidi"/>
            <w:i w:val="0"/>
            <w:iCs w:val="0"/>
            <w:noProof/>
            <w:sz w:val="22"/>
            <w:szCs w:val="22"/>
            <w:lang w:eastAsia="en-US"/>
          </w:rPr>
          <w:tab/>
        </w:r>
        <w:r w:rsidRPr="00563576">
          <w:rPr>
            <w:rStyle w:val="Hyperlink"/>
            <w:noProof/>
          </w:rPr>
          <w:t>Client mailboxes</w:t>
        </w:r>
        <w:r>
          <w:rPr>
            <w:noProof/>
            <w:webHidden/>
          </w:rPr>
          <w:tab/>
        </w:r>
        <w:r>
          <w:rPr>
            <w:noProof/>
            <w:webHidden/>
          </w:rPr>
          <w:fldChar w:fldCharType="begin"/>
        </w:r>
        <w:r>
          <w:rPr>
            <w:noProof/>
            <w:webHidden/>
          </w:rPr>
          <w:instrText xml:space="preserve"> PAGEREF _Toc50927835 \h </w:instrText>
        </w:r>
        <w:r>
          <w:rPr>
            <w:noProof/>
            <w:webHidden/>
          </w:rPr>
        </w:r>
        <w:r>
          <w:rPr>
            <w:noProof/>
            <w:webHidden/>
          </w:rPr>
          <w:fldChar w:fldCharType="separate"/>
        </w:r>
        <w:r w:rsidR="00122F2E">
          <w:rPr>
            <w:noProof/>
            <w:webHidden/>
          </w:rPr>
          <w:t>309</w:t>
        </w:r>
        <w:r>
          <w:rPr>
            <w:noProof/>
            <w:webHidden/>
          </w:rPr>
          <w:fldChar w:fldCharType="end"/>
        </w:r>
      </w:hyperlink>
    </w:p>
    <w:p w14:paraId="28CD3E67" w14:textId="7D62845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6" w:history="1">
        <w:r w:rsidRPr="00563576">
          <w:rPr>
            <w:rStyle w:val="Hyperlink"/>
            <w:noProof/>
          </w:rPr>
          <w:t>9.4.4</w:t>
        </w:r>
        <w:r>
          <w:rPr>
            <w:rFonts w:asciiTheme="minorHAnsi" w:eastAsiaTheme="minorEastAsia" w:hAnsiTheme="minorHAnsi" w:cstheme="minorBidi"/>
            <w:i w:val="0"/>
            <w:iCs w:val="0"/>
            <w:noProof/>
            <w:sz w:val="22"/>
            <w:szCs w:val="22"/>
            <w:lang w:eastAsia="en-US"/>
          </w:rPr>
          <w:tab/>
        </w:r>
        <w:r w:rsidRPr="00563576">
          <w:rPr>
            <w:rStyle w:val="Hyperlink"/>
            <w:noProof/>
          </w:rPr>
          <w:t>Server mailboxes</w:t>
        </w:r>
        <w:r>
          <w:rPr>
            <w:noProof/>
            <w:webHidden/>
          </w:rPr>
          <w:tab/>
        </w:r>
        <w:r>
          <w:rPr>
            <w:noProof/>
            <w:webHidden/>
          </w:rPr>
          <w:fldChar w:fldCharType="begin"/>
        </w:r>
        <w:r>
          <w:rPr>
            <w:noProof/>
            <w:webHidden/>
          </w:rPr>
          <w:instrText xml:space="preserve"> PAGEREF _Toc50927836 \h </w:instrText>
        </w:r>
        <w:r>
          <w:rPr>
            <w:noProof/>
            <w:webHidden/>
          </w:rPr>
        </w:r>
        <w:r>
          <w:rPr>
            <w:noProof/>
            <w:webHidden/>
          </w:rPr>
          <w:fldChar w:fldCharType="separate"/>
        </w:r>
        <w:r w:rsidR="00122F2E">
          <w:rPr>
            <w:noProof/>
            <w:webHidden/>
          </w:rPr>
          <w:t>310</w:t>
        </w:r>
        <w:r>
          <w:rPr>
            <w:noProof/>
            <w:webHidden/>
          </w:rPr>
          <w:fldChar w:fldCharType="end"/>
        </w:r>
      </w:hyperlink>
    </w:p>
    <w:p w14:paraId="64DFCE0E" w14:textId="73A371F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7" w:history="1">
        <w:r w:rsidRPr="00563576">
          <w:rPr>
            <w:rStyle w:val="Hyperlink"/>
            <w:noProof/>
          </w:rPr>
          <w:t>9.4.5</w:t>
        </w:r>
        <w:r>
          <w:rPr>
            <w:rFonts w:asciiTheme="minorHAnsi" w:eastAsiaTheme="minorEastAsia" w:hAnsiTheme="minorHAnsi" w:cstheme="minorBidi"/>
            <w:i w:val="0"/>
            <w:iCs w:val="0"/>
            <w:noProof/>
            <w:sz w:val="22"/>
            <w:szCs w:val="22"/>
            <w:lang w:eastAsia="en-US"/>
          </w:rPr>
          <w:tab/>
        </w:r>
        <w:r w:rsidRPr="00563576">
          <w:rPr>
            <w:rStyle w:val="Hyperlink"/>
            <w:noProof/>
          </w:rPr>
          <w:t>Unbinding and determining the bound status</w:t>
        </w:r>
        <w:r>
          <w:rPr>
            <w:noProof/>
            <w:webHidden/>
          </w:rPr>
          <w:tab/>
        </w:r>
        <w:r>
          <w:rPr>
            <w:noProof/>
            <w:webHidden/>
          </w:rPr>
          <w:fldChar w:fldCharType="begin"/>
        </w:r>
        <w:r>
          <w:rPr>
            <w:noProof/>
            <w:webHidden/>
          </w:rPr>
          <w:instrText xml:space="preserve"> PAGEREF _Toc50927837 \h </w:instrText>
        </w:r>
        <w:r>
          <w:rPr>
            <w:noProof/>
            <w:webHidden/>
          </w:rPr>
        </w:r>
        <w:r>
          <w:rPr>
            <w:noProof/>
            <w:webHidden/>
          </w:rPr>
          <w:fldChar w:fldCharType="separate"/>
        </w:r>
        <w:r w:rsidR="00122F2E">
          <w:rPr>
            <w:noProof/>
            <w:webHidden/>
          </w:rPr>
          <w:t>313</w:t>
        </w:r>
        <w:r>
          <w:rPr>
            <w:noProof/>
            <w:webHidden/>
          </w:rPr>
          <w:fldChar w:fldCharType="end"/>
        </w:r>
      </w:hyperlink>
    </w:p>
    <w:p w14:paraId="78F0EAB7" w14:textId="5134F809"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8" w:history="1">
        <w:r w:rsidRPr="00563576">
          <w:rPr>
            <w:rStyle w:val="Hyperlink"/>
            <w:noProof/>
          </w:rPr>
          <w:t>9.4.6</w:t>
        </w:r>
        <w:r>
          <w:rPr>
            <w:rFonts w:asciiTheme="minorHAnsi" w:eastAsiaTheme="minorEastAsia" w:hAnsiTheme="minorHAnsi" w:cstheme="minorBidi"/>
            <w:i w:val="0"/>
            <w:iCs w:val="0"/>
            <w:noProof/>
            <w:sz w:val="22"/>
            <w:szCs w:val="22"/>
            <w:lang w:eastAsia="en-US"/>
          </w:rPr>
          <w:tab/>
        </w:r>
        <w:r w:rsidRPr="00563576">
          <w:rPr>
            <w:rStyle w:val="Hyperlink"/>
            <w:noProof/>
          </w:rPr>
          <w:t>Wait requests</w:t>
        </w:r>
        <w:r>
          <w:rPr>
            <w:noProof/>
            <w:webHidden/>
          </w:rPr>
          <w:tab/>
        </w:r>
        <w:r>
          <w:rPr>
            <w:noProof/>
            <w:webHidden/>
          </w:rPr>
          <w:fldChar w:fldCharType="begin"/>
        </w:r>
        <w:r>
          <w:rPr>
            <w:noProof/>
            <w:webHidden/>
          </w:rPr>
          <w:instrText xml:space="preserve"> PAGEREF _Toc50927838 \h </w:instrText>
        </w:r>
        <w:r>
          <w:rPr>
            <w:noProof/>
            <w:webHidden/>
          </w:rPr>
        </w:r>
        <w:r>
          <w:rPr>
            <w:noProof/>
            <w:webHidden/>
          </w:rPr>
          <w:fldChar w:fldCharType="separate"/>
        </w:r>
        <w:r w:rsidR="00122F2E">
          <w:rPr>
            <w:noProof/>
            <w:webHidden/>
          </w:rPr>
          <w:t>314</w:t>
        </w:r>
        <w:r>
          <w:rPr>
            <w:noProof/>
            <w:webHidden/>
          </w:rPr>
          <w:fldChar w:fldCharType="end"/>
        </w:r>
      </w:hyperlink>
    </w:p>
    <w:p w14:paraId="4D696371" w14:textId="7220CFD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39" w:history="1">
        <w:r w:rsidRPr="00563576">
          <w:rPr>
            <w:rStyle w:val="Hyperlink"/>
            <w:noProof/>
          </w:rPr>
          <w:t>9.4.7</w:t>
        </w:r>
        <w:r>
          <w:rPr>
            <w:rFonts w:asciiTheme="minorHAnsi" w:eastAsiaTheme="minorEastAsia" w:hAnsiTheme="minorHAnsi" w:cstheme="minorBidi"/>
            <w:i w:val="0"/>
            <w:iCs w:val="0"/>
            <w:noProof/>
            <w:sz w:val="22"/>
            <w:szCs w:val="22"/>
            <w:lang w:eastAsia="en-US"/>
          </w:rPr>
          <w:tab/>
        </w:r>
        <w:r w:rsidRPr="00563576">
          <w:rPr>
            <w:rStyle w:val="Hyperlink"/>
            <w:noProof/>
          </w:rPr>
          <w:t>Operations on bound mailboxes</w:t>
        </w:r>
        <w:r>
          <w:rPr>
            <w:noProof/>
            <w:webHidden/>
          </w:rPr>
          <w:tab/>
        </w:r>
        <w:r>
          <w:rPr>
            <w:noProof/>
            <w:webHidden/>
          </w:rPr>
          <w:fldChar w:fldCharType="begin"/>
        </w:r>
        <w:r>
          <w:rPr>
            <w:noProof/>
            <w:webHidden/>
          </w:rPr>
          <w:instrText xml:space="preserve"> PAGEREF _Toc50927839 \h </w:instrText>
        </w:r>
        <w:r>
          <w:rPr>
            <w:noProof/>
            <w:webHidden/>
          </w:rPr>
        </w:r>
        <w:r>
          <w:rPr>
            <w:noProof/>
            <w:webHidden/>
          </w:rPr>
          <w:fldChar w:fldCharType="separate"/>
        </w:r>
        <w:r w:rsidR="00122F2E">
          <w:rPr>
            <w:noProof/>
            <w:webHidden/>
          </w:rPr>
          <w:t>315</w:t>
        </w:r>
        <w:r>
          <w:rPr>
            <w:noProof/>
            <w:webHidden/>
          </w:rPr>
          <w:fldChar w:fldCharType="end"/>
        </w:r>
      </w:hyperlink>
    </w:p>
    <w:p w14:paraId="5F18D4B8" w14:textId="665180E6"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40" w:history="1">
        <w:r w:rsidRPr="00563576">
          <w:rPr>
            <w:rStyle w:val="Hyperlink"/>
            <w:noProof/>
          </w:rPr>
          <w:t>9.5</w:t>
        </w:r>
        <w:r>
          <w:rPr>
            <w:rFonts w:asciiTheme="minorHAnsi" w:eastAsiaTheme="minorEastAsia" w:hAnsiTheme="minorHAnsi" w:cstheme="minorBidi"/>
            <w:smallCaps w:val="0"/>
            <w:noProof/>
            <w:sz w:val="22"/>
            <w:szCs w:val="22"/>
            <w:lang w:eastAsia="en-US"/>
          </w:rPr>
          <w:tab/>
        </w:r>
        <w:r w:rsidRPr="00563576">
          <w:rPr>
            <w:rStyle w:val="Hyperlink"/>
            <w:noProof/>
          </w:rPr>
          <w:t>Journaling</w:t>
        </w:r>
        <w:r>
          <w:rPr>
            <w:noProof/>
            <w:webHidden/>
          </w:rPr>
          <w:tab/>
        </w:r>
        <w:r>
          <w:rPr>
            <w:noProof/>
            <w:webHidden/>
          </w:rPr>
          <w:fldChar w:fldCharType="begin"/>
        </w:r>
        <w:r>
          <w:rPr>
            <w:noProof/>
            <w:webHidden/>
          </w:rPr>
          <w:instrText xml:space="preserve"> PAGEREF _Toc50927840 \h </w:instrText>
        </w:r>
        <w:r>
          <w:rPr>
            <w:noProof/>
            <w:webHidden/>
          </w:rPr>
        </w:r>
        <w:r>
          <w:rPr>
            <w:noProof/>
            <w:webHidden/>
          </w:rPr>
          <w:fldChar w:fldCharType="separate"/>
        </w:r>
        <w:r w:rsidR="00122F2E">
          <w:rPr>
            <w:noProof/>
            <w:webHidden/>
          </w:rPr>
          <w:t>319</w:t>
        </w:r>
        <w:r>
          <w:rPr>
            <w:noProof/>
            <w:webHidden/>
          </w:rPr>
          <w:fldChar w:fldCharType="end"/>
        </w:r>
      </w:hyperlink>
    </w:p>
    <w:p w14:paraId="56A57B8C" w14:textId="040C132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41" w:history="1">
        <w:r w:rsidRPr="00563576">
          <w:rPr>
            <w:rStyle w:val="Hyperlink"/>
            <w:noProof/>
          </w:rPr>
          <w:t>9.5.1</w:t>
        </w:r>
        <w:r>
          <w:rPr>
            <w:rFonts w:asciiTheme="minorHAnsi" w:eastAsiaTheme="minorEastAsia" w:hAnsiTheme="minorHAnsi" w:cstheme="minorBidi"/>
            <w:i w:val="0"/>
            <w:iCs w:val="0"/>
            <w:noProof/>
            <w:sz w:val="22"/>
            <w:szCs w:val="22"/>
            <w:lang w:eastAsia="en-US"/>
          </w:rPr>
          <w:tab/>
        </w:r>
        <w:r w:rsidRPr="00563576">
          <w:rPr>
            <w:rStyle w:val="Hyperlink"/>
            <w:noProof/>
          </w:rPr>
          <w:t>Declaring mailboxes to be journaled</w:t>
        </w:r>
        <w:r>
          <w:rPr>
            <w:noProof/>
            <w:webHidden/>
          </w:rPr>
          <w:tab/>
        </w:r>
        <w:r>
          <w:rPr>
            <w:noProof/>
            <w:webHidden/>
          </w:rPr>
          <w:fldChar w:fldCharType="begin"/>
        </w:r>
        <w:r>
          <w:rPr>
            <w:noProof/>
            <w:webHidden/>
          </w:rPr>
          <w:instrText xml:space="preserve"> PAGEREF _Toc50927841 \h </w:instrText>
        </w:r>
        <w:r>
          <w:rPr>
            <w:noProof/>
            <w:webHidden/>
          </w:rPr>
        </w:r>
        <w:r>
          <w:rPr>
            <w:noProof/>
            <w:webHidden/>
          </w:rPr>
          <w:fldChar w:fldCharType="separate"/>
        </w:r>
        <w:r w:rsidR="00122F2E">
          <w:rPr>
            <w:noProof/>
            <w:webHidden/>
          </w:rPr>
          <w:t>320</w:t>
        </w:r>
        <w:r>
          <w:rPr>
            <w:noProof/>
            <w:webHidden/>
          </w:rPr>
          <w:fldChar w:fldCharType="end"/>
        </w:r>
      </w:hyperlink>
    </w:p>
    <w:p w14:paraId="2581887F" w14:textId="65C3B0E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42" w:history="1">
        <w:r w:rsidRPr="00563576">
          <w:rPr>
            <w:rStyle w:val="Hyperlink"/>
            <w:noProof/>
          </w:rPr>
          <w:t>9.5.2</w:t>
        </w:r>
        <w:r>
          <w:rPr>
            <w:rFonts w:asciiTheme="minorHAnsi" w:eastAsiaTheme="minorEastAsia" w:hAnsiTheme="minorHAnsi" w:cstheme="minorBidi"/>
            <w:i w:val="0"/>
            <w:iCs w:val="0"/>
            <w:noProof/>
            <w:sz w:val="22"/>
            <w:szCs w:val="22"/>
            <w:lang w:eastAsia="en-US"/>
          </w:rPr>
          <w:tab/>
        </w:r>
        <w:r w:rsidRPr="00563576">
          <w:rPr>
            <w:rStyle w:val="Hyperlink"/>
            <w:noProof/>
          </w:rPr>
          <w:t>Driving mailboxes from journal files</w:t>
        </w:r>
        <w:r>
          <w:rPr>
            <w:noProof/>
            <w:webHidden/>
          </w:rPr>
          <w:tab/>
        </w:r>
        <w:r>
          <w:rPr>
            <w:noProof/>
            <w:webHidden/>
          </w:rPr>
          <w:fldChar w:fldCharType="begin"/>
        </w:r>
        <w:r>
          <w:rPr>
            <w:noProof/>
            <w:webHidden/>
          </w:rPr>
          <w:instrText xml:space="preserve"> PAGEREF _Toc50927842 \h </w:instrText>
        </w:r>
        <w:r>
          <w:rPr>
            <w:noProof/>
            <w:webHidden/>
          </w:rPr>
        </w:r>
        <w:r>
          <w:rPr>
            <w:noProof/>
            <w:webHidden/>
          </w:rPr>
          <w:fldChar w:fldCharType="separate"/>
        </w:r>
        <w:r w:rsidR="00122F2E">
          <w:rPr>
            <w:noProof/>
            <w:webHidden/>
          </w:rPr>
          <w:t>321</w:t>
        </w:r>
        <w:r>
          <w:rPr>
            <w:noProof/>
            <w:webHidden/>
          </w:rPr>
          <w:fldChar w:fldCharType="end"/>
        </w:r>
      </w:hyperlink>
    </w:p>
    <w:p w14:paraId="755E336B" w14:textId="117CBB3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43" w:history="1">
        <w:r w:rsidRPr="00563576">
          <w:rPr>
            <w:rStyle w:val="Hyperlink"/>
            <w:noProof/>
          </w:rPr>
          <w:t>9.5.3</w:t>
        </w:r>
        <w:r>
          <w:rPr>
            <w:rFonts w:asciiTheme="minorHAnsi" w:eastAsiaTheme="minorEastAsia" w:hAnsiTheme="minorHAnsi" w:cstheme="minorBidi"/>
            <w:i w:val="0"/>
            <w:iCs w:val="0"/>
            <w:noProof/>
            <w:sz w:val="22"/>
            <w:szCs w:val="22"/>
            <w:lang w:eastAsia="en-US"/>
          </w:rPr>
          <w:tab/>
        </w:r>
        <w:r w:rsidRPr="00563576">
          <w:rPr>
            <w:rStyle w:val="Hyperlink"/>
            <w:noProof/>
          </w:rPr>
          <w:t>Journaling client and server mailboxes</w:t>
        </w:r>
        <w:r>
          <w:rPr>
            <w:noProof/>
            <w:webHidden/>
          </w:rPr>
          <w:tab/>
        </w:r>
        <w:r>
          <w:rPr>
            <w:noProof/>
            <w:webHidden/>
          </w:rPr>
          <w:fldChar w:fldCharType="begin"/>
        </w:r>
        <w:r>
          <w:rPr>
            <w:noProof/>
            <w:webHidden/>
          </w:rPr>
          <w:instrText xml:space="preserve"> PAGEREF _Toc50927843 \h </w:instrText>
        </w:r>
        <w:r>
          <w:rPr>
            <w:noProof/>
            <w:webHidden/>
          </w:rPr>
        </w:r>
        <w:r>
          <w:rPr>
            <w:noProof/>
            <w:webHidden/>
          </w:rPr>
          <w:fldChar w:fldCharType="separate"/>
        </w:r>
        <w:r w:rsidR="00122F2E">
          <w:rPr>
            <w:noProof/>
            <w:webHidden/>
          </w:rPr>
          <w:t>322</w:t>
        </w:r>
        <w:r>
          <w:rPr>
            <w:noProof/>
            <w:webHidden/>
          </w:rPr>
          <w:fldChar w:fldCharType="end"/>
        </w:r>
      </w:hyperlink>
    </w:p>
    <w:p w14:paraId="39E7946C" w14:textId="6C6DD33B"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844" w:history="1">
        <w:r w:rsidRPr="00563576">
          <w:rPr>
            <w:rStyle w:val="Hyperlink"/>
            <w:noProof/>
          </w:rPr>
          <w:t>10</w:t>
        </w:r>
        <w:r>
          <w:rPr>
            <w:rFonts w:asciiTheme="minorHAnsi" w:eastAsiaTheme="minorEastAsia" w:hAnsiTheme="minorHAnsi" w:cstheme="minorBidi"/>
            <w:b w:val="0"/>
            <w:bCs w:val="0"/>
            <w:caps w:val="0"/>
            <w:noProof/>
            <w:sz w:val="22"/>
            <w:szCs w:val="22"/>
            <w:lang w:eastAsia="en-US"/>
          </w:rPr>
          <w:tab/>
        </w:r>
        <w:r w:rsidRPr="00563576">
          <w:rPr>
            <w:rStyle w:val="Hyperlink"/>
            <w:noProof/>
          </w:rPr>
          <w:t>MEASURING PERFORMANCE</w:t>
        </w:r>
        <w:r>
          <w:rPr>
            <w:noProof/>
            <w:webHidden/>
          </w:rPr>
          <w:tab/>
        </w:r>
        <w:r>
          <w:rPr>
            <w:noProof/>
            <w:webHidden/>
          </w:rPr>
          <w:fldChar w:fldCharType="begin"/>
        </w:r>
        <w:r>
          <w:rPr>
            <w:noProof/>
            <w:webHidden/>
          </w:rPr>
          <w:instrText xml:space="preserve"> PAGEREF _Toc50927844 \h </w:instrText>
        </w:r>
        <w:r>
          <w:rPr>
            <w:noProof/>
            <w:webHidden/>
          </w:rPr>
        </w:r>
        <w:r>
          <w:rPr>
            <w:noProof/>
            <w:webHidden/>
          </w:rPr>
          <w:fldChar w:fldCharType="separate"/>
        </w:r>
        <w:r w:rsidR="00122F2E">
          <w:rPr>
            <w:noProof/>
            <w:webHidden/>
          </w:rPr>
          <w:t>323</w:t>
        </w:r>
        <w:r>
          <w:rPr>
            <w:noProof/>
            <w:webHidden/>
          </w:rPr>
          <w:fldChar w:fldCharType="end"/>
        </w:r>
      </w:hyperlink>
    </w:p>
    <w:p w14:paraId="0435B327" w14:textId="5109271A"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45" w:history="1">
        <w:r w:rsidRPr="00563576">
          <w:rPr>
            <w:rStyle w:val="Hyperlink"/>
            <w:noProof/>
          </w:rPr>
          <w:t>10.1</w:t>
        </w:r>
        <w:r>
          <w:rPr>
            <w:rFonts w:asciiTheme="minorHAnsi" w:eastAsiaTheme="minorEastAsia" w:hAnsiTheme="minorHAnsi" w:cstheme="minorBidi"/>
            <w:smallCaps w:val="0"/>
            <w:noProof/>
            <w:sz w:val="22"/>
            <w:szCs w:val="22"/>
            <w:lang w:eastAsia="en-US"/>
          </w:rPr>
          <w:tab/>
        </w:r>
        <w:r w:rsidRPr="00563576">
          <w:rPr>
            <w:rStyle w:val="Hyperlink"/>
            <w:noProof/>
          </w:rPr>
          <w:t xml:space="preserve">Type </w:t>
        </w:r>
        <w:r w:rsidRPr="00563576">
          <w:rPr>
            <w:rStyle w:val="Hyperlink"/>
            <w:i/>
            <w:noProof/>
          </w:rPr>
          <w:t>RVariable</w:t>
        </w:r>
        <w:r>
          <w:rPr>
            <w:noProof/>
            <w:webHidden/>
          </w:rPr>
          <w:tab/>
        </w:r>
        <w:r>
          <w:rPr>
            <w:noProof/>
            <w:webHidden/>
          </w:rPr>
          <w:fldChar w:fldCharType="begin"/>
        </w:r>
        <w:r>
          <w:rPr>
            <w:noProof/>
            <w:webHidden/>
          </w:rPr>
          <w:instrText xml:space="preserve"> PAGEREF _Toc50927845 \h </w:instrText>
        </w:r>
        <w:r>
          <w:rPr>
            <w:noProof/>
            <w:webHidden/>
          </w:rPr>
        </w:r>
        <w:r>
          <w:rPr>
            <w:noProof/>
            <w:webHidden/>
          </w:rPr>
          <w:fldChar w:fldCharType="separate"/>
        </w:r>
        <w:r w:rsidR="00122F2E">
          <w:rPr>
            <w:noProof/>
            <w:webHidden/>
          </w:rPr>
          <w:t>323</w:t>
        </w:r>
        <w:r>
          <w:rPr>
            <w:noProof/>
            <w:webHidden/>
          </w:rPr>
          <w:fldChar w:fldCharType="end"/>
        </w:r>
      </w:hyperlink>
    </w:p>
    <w:p w14:paraId="1B269053" w14:textId="6A8CC12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46" w:history="1">
        <w:r w:rsidRPr="00563576">
          <w:rPr>
            <w:rStyle w:val="Hyperlink"/>
            <w:noProof/>
          </w:rPr>
          <w:t>10.1.1</w:t>
        </w:r>
        <w:r>
          <w:rPr>
            <w:rFonts w:asciiTheme="minorHAnsi" w:eastAsiaTheme="minorEastAsia" w:hAnsiTheme="minorHAnsi" w:cstheme="minorBidi"/>
            <w:i w:val="0"/>
            <w:iCs w:val="0"/>
            <w:noProof/>
            <w:sz w:val="22"/>
            <w:szCs w:val="22"/>
            <w:lang w:eastAsia="en-US"/>
          </w:rPr>
          <w:tab/>
        </w:r>
        <w:r w:rsidRPr="00563576">
          <w:rPr>
            <w:rStyle w:val="Hyperlink"/>
            <w:noProof/>
          </w:rPr>
          <w:t>Creating and destroying random variables</w:t>
        </w:r>
        <w:r>
          <w:rPr>
            <w:noProof/>
            <w:webHidden/>
          </w:rPr>
          <w:tab/>
        </w:r>
        <w:r>
          <w:rPr>
            <w:noProof/>
            <w:webHidden/>
          </w:rPr>
          <w:fldChar w:fldCharType="begin"/>
        </w:r>
        <w:r>
          <w:rPr>
            <w:noProof/>
            <w:webHidden/>
          </w:rPr>
          <w:instrText xml:space="preserve"> PAGEREF _Toc50927846 \h </w:instrText>
        </w:r>
        <w:r>
          <w:rPr>
            <w:noProof/>
            <w:webHidden/>
          </w:rPr>
        </w:r>
        <w:r>
          <w:rPr>
            <w:noProof/>
            <w:webHidden/>
          </w:rPr>
          <w:fldChar w:fldCharType="separate"/>
        </w:r>
        <w:r w:rsidR="00122F2E">
          <w:rPr>
            <w:noProof/>
            <w:webHidden/>
          </w:rPr>
          <w:t>324</w:t>
        </w:r>
        <w:r>
          <w:rPr>
            <w:noProof/>
            <w:webHidden/>
          </w:rPr>
          <w:fldChar w:fldCharType="end"/>
        </w:r>
      </w:hyperlink>
    </w:p>
    <w:p w14:paraId="317B79A0" w14:textId="3D0FBDFA"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47" w:history="1">
        <w:r w:rsidRPr="00563576">
          <w:rPr>
            <w:rStyle w:val="Hyperlink"/>
            <w:noProof/>
          </w:rPr>
          <w:t>10.1.2</w:t>
        </w:r>
        <w:r>
          <w:rPr>
            <w:rFonts w:asciiTheme="minorHAnsi" w:eastAsiaTheme="minorEastAsia" w:hAnsiTheme="minorHAnsi" w:cstheme="minorBidi"/>
            <w:i w:val="0"/>
            <w:iCs w:val="0"/>
            <w:noProof/>
            <w:sz w:val="22"/>
            <w:szCs w:val="22"/>
            <w:lang w:eastAsia="en-US"/>
          </w:rPr>
          <w:tab/>
        </w:r>
        <w:r w:rsidRPr="00563576">
          <w:rPr>
            <w:rStyle w:val="Hyperlink"/>
            <w:noProof/>
          </w:rPr>
          <w:t>Operations on random variables</w:t>
        </w:r>
        <w:r>
          <w:rPr>
            <w:noProof/>
            <w:webHidden/>
          </w:rPr>
          <w:tab/>
        </w:r>
        <w:r>
          <w:rPr>
            <w:noProof/>
            <w:webHidden/>
          </w:rPr>
          <w:fldChar w:fldCharType="begin"/>
        </w:r>
        <w:r>
          <w:rPr>
            <w:noProof/>
            <w:webHidden/>
          </w:rPr>
          <w:instrText xml:space="preserve"> PAGEREF _Toc50927847 \h </w:instrText>
        </w:r>
        <w:r>
          <w:rPr>
            <w:noProof/>
            <w:webHidden/>
          </w:rPr>
        </w:r>
        <w:r>
          <w:rPr>
            <w:noProof/>
            <w:webHidden/>
          </w:rPr>
          <w:fldChar w:fldCharType="separate"/>
        </w:r>
        <w:r w:rsidR="00122F2E">
          <w:rPr>
            <w:noProof/>
            <w:webHidden/>
          </w:rPr>
          <w:t>324</w:t>
        </w:r>
        <w:r>
          <w:rPr>
            <w:noProof/>
            <w:webHidden/>
          </w:rPr>
          <w:fldChar w:fldCharType="end"/>
        </w:r>
      </w:hyperlink>
    </w:p>
    <w:p w14:paraId="68F5AED0" w14:textId="05CA4A3C"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48" w:history="1">
        <w:r w:rsidRPr="00563576">
          <w:rPr>
            <w:rStyle w:val="Hyperlink"/>
            <w:noProof/>
          </w:rPr>
          <w:t>10.2</w:t>
        </w:r>
        <w:r>
          <w:rPr>
            <w:rFonts w:asciiTheme="minorHAnsi" w:eastAsiaTheme="minorEastAsia" w:hAnsiTheme="minorHAnsi" w:cstheme="minorBidi"/>
            <w:smallCaps w:val="0"/>
            <w:noProof/>
            <w:sz w:val="22"/>
            <w:szCs w:val="22"/>
            <w:lang w:eastAsia="en-US"/>
          </w:rPr>
          <w:tab/>
        </w:r>
        <w:r w:rsidRPr="00563576">
          <w:rPr>
            <w:rStyle w:val="Hyperlink"/>
            <w:i/>
            <w:noProof/>
          </w:rPr>
          <w:t>Client</w:t>
        </w:r>
        <w:r w:rsidRPr="00563576">
          <w:rPr>
            <w:rStyle w:val="Hyperlink"/>
            <w:noProof/>
          </w:rPr>
          <w:t xml:space="preserve"> performance measures</w:t>
        </w:r>
        <w:r>
          <w:rPr>
            <w:noProof/>
            <w:webHidden/>
          </w:rPr>
          <w:tab/>
        </w:r>
        <w:r>
          <w:rPr>
            <w:noProof/>
            <w:webHidden/>
          </w:rPr>
          <w:fldChar w:fldCharType="begin"/>
        </w:r>
        <w:r>
          <w:rPr>
            <w:noProof/>
            <w:webHidden/>
          </w:rPr>
          <w:instrText xml:space="preserve"> PAGEREF _Toc50927848 \h </w:instrText>
        </w:r>
        <w:r>
          <w:rPr>
            <w:noProof/>
            <w:webHidden/>
          </w:rPr>
        </w:r>
        <w:r>
          <w:rPr>
            <w:noProof/>
            <w:webHidden/>
          </w:rPr>
          <w:fldChar w:fldCharType="separate"/>
        </w:r>
        <w:r w:rsidR="00122F2E">
          <w:rPr>
            <w:noProof/>
            <w:webHidden/>
          </w:rPr>
          <w:t>325</w:t>
        </w:r>
        <w:r>
          <w:rPr>
            <w:noProof/>
            <w:webHidden/>
          </w:rPr>
          <w:fldChar w:fldCharType="end"/>
        </w:r>
      </w:hyperlink>
    </w:p>
    <w:p w14:paraId="34404A8A" w14:textId="4718FA8E"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49" w:history="1">
        <w:r w:rsidRPr="00563576">
          <w:rPr>
            <w:rStyle w:val="Hyperlink"/>
            <w:noProof/>
          </w:rPr>
          <w:t>10.2.1</w:t>
        </w:r>
        <w:r>
          <w:rPr>
            <w:rFonts w:asciiTheme="minorHAnsi" w:eastAsiaTheme="minorEastAsia" w:hAnsiTheme="minorHAnsi" w:cstheme="minorBidi"/>
            <w:i w:val="0"/>
            <w:iCs w:val="0"/>
            <w:noProof/>
            <w:sz w:val="22"/>
            <w:szCs w:val="22"/>
            <w:lang w:eastAsia="en-US"/>
          </w:rPr>
          <w:tab/>
        </w:r>
        <w:r w:rsidRPr="00563576">
          <w:rPr>
            <w:rStyle w:val="Hyperlink"/>
            <w:noProof/>
          </w:rPr>
          <w:t>Random variables</w:t>
        </w:r>
        <w:r>
          <w:rPr>
            <w:noProof/>
            <w:webHidden/>
          </w:rPr>
          <w:tab/>
        </w:r>
        <w:r>
          <w:rPr>
            <w:noProof/>
            <w:webHidden/>
          </w:rPr>
          <w:fldChar w:fldCharType="begin"/>
        </w:r>
        <w:r>
          <w:rPr>
            <w:noProof/>
            <w:webHidden/>
          </w:rPr>
          <w:instrText xml:space="preserve"> PAGEREF _Toc50927849 \h </w:instrText>
        </w:r>
        <w:r>
          <w:rPr>
            <w:noProof/>
            <w:webHidden/>
          </w:rPr>
        </w:r>
        <w:r>
          <w:rPr>
            <w:noProof/>
            <w:webHidden/>
          </w:rPr>
          <w:fldChar w:fldCharType="separate"/>
        </w:r>
        <w:r w:rsidR="00122F2E">
          <w:rPr>
            <w:noProof/>
            <w:webHidden/>
          </w:rPr>
          <w:t>326</w:t>
        </w:r>
        <w:r>
          <w:rPr>
            <w:noProof/>
            <w:webHidden/>
          </w:rPr>
          <w:fldChar w:fldCharType="end"/>
        </w:r>
      </w:hyperlink>
    </w:p>
    <w:p w14:paraId="217855F8" w14:textId="5135872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50" w:history="1">
        <w:r w:rsidRPr="00563576">
          <w:rPr>
            <w:rStyle w:val="Hyperlink"/>
            <w:noProof/>
          </w:rPr>
          <w:t>10.2.2</w:t>
        </w:r>
        <w:r>
          <w:rPr>
            <w:rFonts w:asciiTheme="minorHAnsi" w:eastAsiaTheme="minorEastAsia" w:hAnsiTheme="minorHAnsi" w:cstheme="minorBidi"/>
            <w:i w:val="0"/>
            <w:iCs w:val="0"/>
            <w:noProof/>
            <w:sz w:val="22"/>
            <w:szCs w:val="22"/>
            <w:lang w:eastAsia="en-US"/>
          </w:rPr>
          <w:tab/>
        </w:r>
        <w:r w:rsidRPr="00563576">
          <w:rPr>
            <w:rStyle w:val="Hyperlink"/>
            <w:noProof/>
          </w:rPr>
          <w:t>Counters</w:t>
        </w:r>
        <w:r>
          <w:rPr>
            <w:noProof/>
            <w:webHidden/>
          </w:rPr>
          <w:tab/>
        </w:r>
        <w:r>
          <w:rPr>
            <w:noProof/>
            <w:webHidden/>
          </w:rPr>
          <w:fldChar w:fldCharType="begin"/>
        </w:r>
        <w:r>
          <w:rPr>
            <w:noProof/>
            <w:webHidden/>
          </w:rPr>
          <w:instrText xml:space="preserve"> PAGEREF _Toc50927850 \h </w:instrText>
        </w:r>
        <w:r>
          <w:rPr>
            <w:noProof/>
            <w:webHidden/>
          </w:rPr>
        </w:r>
        <w:r>
          <w:rPr>
            <w:noProof/>
            <w:webHidden/>
          </w:rPr>
          <w:fldChar w:fldCharType="separate"/>
        </w:r>
        <w:r w:rsidR="00122F2E">
          <w:rPr>
            <w:noProof/>
            <w:webHidden/>
          </w:rPr>
          <w:t>327</w:t>
        </w:r>
        <w:r>
          <w:rPr>
            <w:noProof/>
            <w:webHidden/>
          </w:rPr>
          <w:fldChar w:fldCharType="end"/>
        </w:r>
      </w:hyperlink>
    </w:p>
    <w:p w14:paraId="2086C9A9" w14:textId="3E2B5FE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51" w:history="1">
        <w:r w:rsidRPr="00563576">
          <w:rPr>
            <w:rStyle w:val="Hyperlink"/>
            <w:noProof/>
          </w:rPr>
          <w:t>10.2.3</w:t>
        </w:r>
        <w:r>
          <w:rPr>
            <w:rFonts w:asciiTheme="minorHAnsi" w:eastAsiaTheme="minorEastAsia" w:hAnsiTheme="minorHAnsi" w:cstheme="minorBidi"/>
            <w:i w:val="0"/>
            <w:iCs w:val="0"/>
            <w:noProof/>
            <w:sz w:val="22"/>
            <w:szCs w:val="22"/>
            <w:lang w:eastAsia="en-US"/>
          </w:rPr>
          <w:tab/>
        </w:r>
        <w:r w:rsidRPr="00563576">
          <w:rPr>
            <w:rStyle w:val="Hyperlink"/>
            <w:noProof/>
          </w:rPr>
          <w:t>Virtual methods</w:t>
        </w:r>
        <w:r>
          <w:rPr>
            <w:noProof/>
            <w:webHidden/>
          </w:rPr>
          <w:tab/>
        </w:r>
        <w:r>
          <w:rPr>
            <w:noProof/>
            <w:webHidden/>
          </w:rPr>
          <w:fldChar w:fldCharType="begin"/>
        </w:r>
        <w:r>
          <w:rPr>
            <w:noProof/>
            <w:webHidden/>
          </w:rPr>
          <w:instrText xml:space="preserve"> PAGEREF _Toc50927851 \h </w:instrText>
        </w:r>
        <w:r>
          <w:rPr>
            <w:noProof/>
            <w:webHidden/>
          </w:rPr>
        </w:r>
        <w:r>
          <w:rPr>
            <w:noProof/>
            <w:webHidden/>
          </w:rPr>
          <w:fldChar w:fldCharType="separate"/>
        </w:r>
        <w:r w:rsidR="00122F2E">
          <w:rPr>
            <w:noProof/>
            <w:webHidden/>
          </w:rPr>
          <w:t>328</w:t>
        </w:r>
        <w:r>
          <w:rPr>
            <w:noProof/>
            <w:webHidden/>
          </w:rPr>
          <w:fldChar w:fldCharType="end"/>
        </w:r>
      </w:hyperlink>
    </w:p>
    <w:p w14:paraId="6DF32591" w14:textId="1E1FBCC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52" w:history="1">
        <w:r w:rsidRPr="00563576">
          <w:rPr>
            <w:rStyle w:val="Hyperlink"/>
            <w:noProof/>
          </w:rPr>
          <w:t>10.2.4</w:t>
        </w:r>
        <w:r>
          <w:rPr>
            <w:rFonts w:asciiTheme="minorHAnsi" w:eastAsiaTheme="minorEastAsia" w:hAnsiTheme="minorHAnsi" w:cstheme="minorBidi"/>
            <w:i w:val="0"/>
            <w:iCs w:val="0"/>
            <w:noProof/>
            <w:sz w:val="22"/>
            <w:szCs w:val="22"/>
            <w:lang w:eastAsia="en-US"/>
          </w:rPr>
          <w:tab/>
        </w:r>
        <w:r w:rsidRPr="00563576">
          <w:rPr>
            <w:rStyle w:val="Hyperlink"/>
            <w:noProof/>
          </w:rPr>
          <w:t>Resetting performance measures</w:t>
        </w:r>
        <w:r>
          <w:rPr>
            <w:noProof/>
            <w:webHidden/>
          </w:rPr>
          <w:tab/>
        </w:r>
        <w:r>
          <w:rPr>
            <w:noProof/>
            <w:webHidden/>
          </w:rPr>
          <w:fldChar w:fldCharType="begin"/>
        </w:r>
        <w:r>
          <w:rPr>
            <w:noProof/>
            <w:webHidden/>
          </w:rPr>
          <w:instrText xml:space="preserve"> PAGEREF _Toc50927852 \h </w:instrText>
        </w:r>
        <w:r>
          <w:rPr>
            <w:noProof/>
            <w:webHidden/>
          </w:rPr>
        </w:r>
        <w:r>
          <w:rPr>
            <w:noProof/>
            <w:webHidden/>
          </w:rPr>
          <w:fldChar w:fldCharType="separate"/>
        </w:r>
        <w:r w:rsidR="00122F2E">
          <w:rPr>
            <w:noProof/>
            <w:webHidden/>
          </w:rPr>
          <w:t>329</w:t>
        </w:r>
        <w:r>
          <w:rPr>
            <w:noProof/>
            <w:webHidden/>
          </w:rPr>
          <w:fldChar w:fldCharType="end"/>
        </w:r>
      </w:hyperlink>
    </w:p>
    <w:p w14:paraId="23F52F54" w14:textId="1B90EF1F"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53" w:history="1">
        <w:r w:rsidRPr="00563576">
          <w:rPr>
            <w:rStyle w:val="Hyperlink"/>
            <w:noProof/>
          </w:rPr>
          <w:t>10.3</w:t>
        </w:r>
        <w:r>
          <w:rPr>
            <w:rFonts w:asciiTheme="minorHAnsi" w:eastAsiaTheme="minorEastAsia" w:hAnsiTheme="minorHAnsi" w:cstheme="minorBidi"/>
            <w:smallCaps w:val="0"/>
            <w:noProof/>
            <w:sz w:val="22"/>
            <w:szCs w:val="22"/>
            <w:lang w:eastAsia="en-US"/>
          </w:rPr>
          <w:tab/>
        </w:r>
        <w:r w:rsidRPr="00563576">
          <w:rPr>
            <w:rStyle w:val="Hyperlink"/>
            <w:i/>
            <w:noProof/>
          </w:rPr>
          <w:t>Link</w:t>
        </w:r>
        <w:r w:rsidRPr="00563576">
          <w:rPr>
            <w:rStyle w:val="Hyperlink"/>
            <w:noProof/>
          </w:rPr>
          <w:t xml:space="preserve"> performance measures</w:t>
        </w:r>
        <w:r>
          <w:rPr>
            <w:noProof/>
            <w:webHidden/>
          </w:rPr>
          <w:tab/>
        </w:r>
        <w:r>
          <w:rPr>
            <w:noProof/>
            <w:webHidden/>
          </w:rPr>
          <w:fldChar w:fldCharType="begin"/>
        </w:r>
        <w:r>
          <w:rPr>
            <w:noProof/>
            <w:webHidden/>
          </w:rPr>
          <w:instrText xml:space="preserve"> PAGEREF _Toc50927853 \h </w:instrText>
        </w:r>
        <w:r>
          <w:rPr>
            <w:noProof/>
            <w:webHidden/>
          </w:rPr>
        </w:r>
        <w:r>
          <w:rPr>
            <w:noProof/>
            <w:webHidden/>
          </w:rPr>
          <w:fldChar w:fldCharType="separate"/>
        </w:r>
        <w:r w:rsidR="00122F2E">
          <w:rPr>
            <w:noProof/>
            <w:webHidden/>
          </w:rPr>
          <w:t>330</w:t>
        </w:r>
        <w:r>
          <w:rPr>
            <w:noProof/>
            <w:webHidden/>
          </w:rPr>
          <w:fldChar w:fldCharType="end"/>
        </w:r>
      </w:hyperlink>
    </w:p>
    <w:p w14:paraId="1025628A" w14:textId="7AD5D70B"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54" w:history="1">
        <w:r w:rsidRPr="00563576">
          <w:rPr>
            <w:rStyle w:val="Hyperlink"/>
            <w:noProof/>
          </w:rPr>
          <w:t>10.4</w:t>
        </w:r>
        <w:r>
          <w:rPr>
            <w:rFonts w:asciiTheme="minorHAnsi" w:eastAsiaTheme="minorEastAsia" w:hAnsiTheme="minorHAnsi" w:cstheme="minorBidi"/>
            <w:smallCaps w:val="0"/>
            <w:noProof/>
            <w:sz w:val="22"/>
            <w:szCs w:val="22"/>
            <w:lang w:eastAsia="en-US"/>
          </w:rPr>
          <w:tab/>
        </w:r>
        <w:r w:rsidRPr="00563576">
          <w:rPr>
            <w:rStyle w:val="Hyperlink"/>
            <w:i/>
            <w:noProof/>
          </w:rPr>
          <w:t>RFChannel</w:t>
        </w:r>
        <w:r w:rsidRPr="00563576">
          <w:rPr>
            <w:rStyle w:val="Hyperlink"/>
            <w:noProof/>
          </w:rPr>
          <w:t xml:space="preserve"> performance measures</w:t>
        </w:r>
        <w:r>
          <w:rPr>
            <w:noProof/>
            <w:webHidden/>
          </w:rPr>
          <w:tab/>
        </w:r>
        <w:r>
          <w:rPr>
            <w:noProof/>
            <w:webHidden/>
          </w:rPr>
          <w:fldChar w:fldCharType="begin"/>
        </w:r>
        <w:r>
          <w:rPr>
            <w:noProof/>
            <w:webHidden/>
          </w:rPr>
          <w:instrText xml:space="preserve"> PAGEREF _Toc50927854 \h </w:instrText>
        </w:r>
        <w:r>
          <w:rPr>
            <w:noProof/>
            <w:webHidden/>
          </w:rPr>
        </w:r>
        <w:r>
          <w:rPr>
            <w:noProof/>
            <w:webHidden/>
          </w:rPr>
          <w:fldChar w:fldCharType="separate"/>
        </w:r>
        <w:r w:rsidR="00122F2E">
          <w:rPr>
            <w:noProof/>
            <w:webHidden/>
          </w:rPr>
          <w:t>332</w:t>
        </w:r>
        <w:r>
          <w:rPr>
            <w:noProof/>
            <w:webHidden/>
          </w:rPr>
          <w:fldChar w:fldCharType="end"/>
        </w:r>
      </w:hyperlink>
    </w:p>
    <w:p w14:paraId="05420461" w14:textId="556C818E"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55" w:history="1">
        <w:r w:rsidRPr="00563576">
          <w:rPr>
            <w:rStyle w:val="Hyperlink"/>
            <w:noProof/>
          </w:rPr>
          <w:t>10.5</w:t>
        </w:r>
        <w:r>
          <w:rPr>
            <w:rFonts w:asciiTheme="minorHAnsi" w:eastAsiaTheme="minorEastAsia" w:hAnsiTheme="minorHAnsi" w:cstheme="minorBidi"/>
            <w:smallCaps w:val="0"/>
            <w:noProof/>
            <w:sz w:val="22"/>
            <w:szCs w:val="22"/>
            <w:lang w:eastAsia="en-US"/>
          </w:rPr>
          <w:tab/>
        </w:r>
        <w:r w:rsidRPr="00563576">
          <w:rPr>
            <w:rStyle w:val="Hyperlink"/>
            <w:noProof/>
          </w:rPr>
          <w:t>Terminating execution</w:t>
        </w:r>
        <w:r>
          <w:rPr>
            <w:noProof/>
            <w:webHidden/>
          </w:rPr>
          <w:tab/>
        </w:r>
        <w:r>
          <w:rPr>
            <w:noProof/>
            <w:webHidden/>
          </w:rPr>
          <w:fldChar w:fldCharType="begin"/>
        </w:r>
        <w:r>
          <w:rPr>
            <w:noProof/>
            <w:webHidden/>
          </w:rPr>
          <w:instrText xml:space="preserve"> PAGEREF _Toc50927855 \h </w:instrText>
        </w:r>
        <w:r>
          <w:rPr>
            <w:noProof/>
            <w:webHidden/>
          </w:rPr>
        </w:r>
        <w:r>
          <w:rPr>
            <w:noProof/>
            <w:webHidden/>
          </w:rPr>
          <w:fldChar w:fldCharType="separate"/>
        </w:r>
        <w:r w:rsidR="00122F2E">
          <w:rPr>
            <w:noProof/>
            <w:webHidden/>
          </w:rPr>
          <w:t>333</w:t>
        </w:r>
        <w:r>
          <w:rPr>
            <w:noProof/>
            <w:webHidden/>
          </w:rPr>
          <w:fldChar w:fldCharType="end"/>
        </w:r>
      </w:hyperlink>
    </w:p>
    <w:p w14:paraId="50AEB236" w14:textId="7358F2F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56" w:history="1">
        <w:r w:rsidRPr="00563576">
          <w:rPr>
            <w:rStyle w:val="Hyperlink"/>
            <w:noProof/>
          </w:rPr>
          <w:t>10.5.1</w:t>
        </w:r>
        <w:r>
          <w:rPr>
            <w:rFonts w:asciiTheme="minorHAnsi" w:eastAsiaTheme="minorEastAsia" w:hAnsiTheme="minorHAnsi" w:cstheme="minorBidi"/>
            <w:i w:val="0"/>
            <w:iCs w:val="0"/>
            <w:noProof/>
            <w:sz w:val="22"/>
            <w:szCs w:val="22"/>
            <w:lang w:eastAsia="en-US"/>
          </w:rPr>
          <w:tab/>
        </w:r>
        <w:r w:rsidRPr="00563576">
          <w:rPr>
            <w:rStyle w:val="Hyperlink"/>
            <w:noProof/>
          </w:rPr>
          <w:t>Maximum number of received messages</w:t>
        </w:r>
        <w:r>
          <w:rPr>
            <w:noProof/>
            <w:webHidden/>
          </w:rPr>
          <w:tab/>
        </w:r>
        <w:r>
          <w:rPr>
            <w:noProof/>
            <w:webHidden/>
          </w:rPr>
          <w:fldChar w:fldCharType="begin"/>
        </w:r>
        <w:r>
          <w:rPr>
            <w:noProof/>
            <w:webHidden/>
          </w:rPr>
          <w:instrText xml:space="preserve"> PAGEREF _Toc50927856 \h </w:instrText>
        </w:r>
        <w:r>
          <w:rPr>
            <w:noProof/>
            <w:webHidden/>
          </w:rPr>
        </w:r>
        <w:r>
          <w:rPr>
            <w:noProof/>
            <w:webHidden/>
          </w:rPr>
          <w:fldChar w:fldCharType="separate"/>
        </w:r>
        <w:r w:rsidR="00122F2E">
          <w:rPr>
            <w:noProof/>
            <w:webHidden/>
          </w:rPr>
          <w:t>335</w:t>
        </w:r>
        <w:r>
          <w:rPr>
            <w:noProof/>
            <w:webHidden/>
          </w:rPr>
          <w:fldChar w:fldCharType="end"/>
        </w:r>
      </w:hyperlink>
    </w:p>
    <w:p w14:paraId="58F7AB91" w14:textId="252A92E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57" w:history="1">
        <w:r w:rsidRPr="00563576">
          <w:rPr>
            <w:rStyle w:val="Hyperlink"/>
            <w:noProof/>
          </w:rPr>
          <w:t>10.5.2</w:t>
        </w:r>
        <w:r>
          <w:rPr>
            <w:rFonts w:asciiTheme="minorHAnsi" w:eastAsiaTheme="minorEastAsia" w:hAnsiTheme="minorHAnsi" w:cstheme="minorBidi"/>
            <w:i w:val="0"/>
            <w:iCs w:val="0"/>
            <w:noProof/>
            <w:sz w:val="22"/>
            <w:szCs w:val="22"/>
            <w:lang w:eastAsia="en-US"/>
          </w:rPr>
          <w:tab/>
        </w:r>
        <w:r w:rsidRPr="00563576">
          <w:rPr>
            <w:rStyle w:val="Hyperlink"/>
            <w:noProof/>
          </w:rPr>
          <w:t>Virtual time limit</w:t>
        </w:r>
        <w:r>
          <w:rPr>
            <w:noProof/>
            <w:webHidden/>
          </w:rPr>
          <w:tab/>
        </w:r>
        <w:r>
          <w:rPr>
            <w:noProof/>
            <w:webHidden/>
          </w:rPr>
          <w:fldChar w:fldCharType="begin"/>
        </w:r>
        <w:r>
          <w:rPr>
            <w:noProof/>
            <w:webHidden/>
          </w:rPr>
          <w:instrText xml:space="preserve"> PAGEREF _Toc50927857 \h </w:instrText>
        </w:r>
        <w:r>
          <w:rPr>
            <w:noProof/>
            <w:webHidden/>
          </w:rPr>
        </w:r>
        <w:r>
          <w:rPr>
            <w:noProof/>
            <w:webHidden/>
          </w:rPr>
          <w:fldChar w:fldCharType="separate"/>
        </w:r>
        <w:r w:rsidR="00122F2E">
          <w:rPr>
            <w:noProof/>
            <w:webHidden/>
          </w:rPr>
          <w:t>335</w:t>
        </w:r>
        <w:r>
          <w:rPr>
            <w:noProof/>
            <w:webHidden/>
          </w:rPr>
          <w:fldChar w:fldCharType="end"/>
        </w:r>
      </w:hyperlink>
    </w:p>
    <w:p w14:paraId="307DAD5F" w14:textId="73B275E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58" w:history="1">
        <w:r w:rsidRPr="00563576">
          <w:rPr>
            <w:rStyle w:val="Hyperlink"/>
            <w:noProof/>
          </w:rPr>
          <w:t>10.5.3</w:t>
        </w:r>
        <w:r>
          <w:rPr>
            <w:rFonts w:asciiTheme="minorHAnsi" w:eastAsiaTheme="minorEastAsia" w:hAnsiTheme="minorHAnsi" w:cstheme="minorBidi"/>
            <w:i w:val="0"/>
            <w:iCs w:val="0"/>
            <w:noProof/>
            <w:sz w:val="22"/>
            <w:szCs w:val="22"/>
            <w:lang w:eastAsia="en-US"/>
          </w:rPr>
          <w:tab/>
        </w:r>
        <w:r w:rsidRPr="00563576">
          <w:rPr>
            <w:rStyle w:val="Hyperlink"/>
            <w:noProof/>
          </w:rPr>
          <w:t>CPU time limit</w:t>
        </w:r>
        <w:r>
          <w:rPr>
            <w:noProof/>
            <w:webHidden/>
          </w:rPr>
          <w:tab/>
        </w:r>
        <w:r>
          <w:rPr>
            <w:noProof/>
            <w:webHidden/>
          </w:rPr>
          <w:fldChar w:fldCharType="begin"/>
        </w:r>
        <w:r>
          <w:rPr>
            <w:noProof/>
            <w:webHidden/>
          </w:rPr>
          <w:instrText xml:space="preserve"> PAGEREF _Toc50927858 \h </w:instrText>
        </w:r>
        <w:r>
          <w:rPr>
            <w:noProof/>
            <w:webHidden/>
          </w:rPr>
        </w:r>
        <w:r>
          <w:rPr>
            <w:noProof/>
            <w:webHidden/>
          </w:rPr>
          <w:fldChar w:fldCharType="separate"/>
        </w:r>
        <w:r w:rsidR="00122F2E">
          <w:rPr>
            <w:noProof/>
            <w:webHidden/>
          </w:rPr>
          <w:t>335</w:t>
        </w:r>
        <w:r>
          <w:rPr>
            <w:noProof/>
            <w:webHidden/>
          </w:rPr>
          <w:fldChar w:fldCharType="end"/>
        </w:r>
      </w:hyperlink>
    </w:p>
    <w:p w14:paraId="6070EB3A" w14:textId="0694AE0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59" w:history="1">
        <w:r w:rsidRPr="00563576">
          <w:rPr>
            <w:rStyle w:val="Hyperlink"/>
            <w:noProof/>
          </w:rPr>
          <w:t>10.5.4</w:t>
        </w:r>
        <w:r>
          <w:rPr>
            <w:rFonts w:asciiTheme="minorHAnsi" w:eastAsiaTheme="minorEastAsia" w:hAnsiTheme="minorHAnsi" w:cstheme="minorBidi"/>
            <w:i w:val="0"/>
            <w:iCs w:val="0"/>
            <w:noProof/>
            <w:sz w:val="22"/>
            <w:szCs w:val="22"/>
            <w:lang w:eastAsia="en-US"/>
          </w:rPr>
          <w:tab/>
        </w:r>
        <w:r w:rsidRPr="00563576">
          <w:rPr>
            <w:rStyle w:val="Hyperlink"/>
            <w:noProof/>
          </w:rPr>
          <w:t>The exit code</w:t>
        </w:r>
        <w:r>
          <w:rPr>
            <w:noProof/>
            <w:webHidden/>
          </w:rPr>
          <w:tab/>
        </w:r>
        <w:r>
          <w:rPr>
            <w:noProof/>
            <w:webHidden/>
          </w:rPr>
          <w:fldChar w:fldCharType="begin"/>
        </w:r>
        <w:r>
          <w:rPr>
            <w:noProof/>
            <w:webHidden/>
          </w:rPr>
          <w:instrText xml:space="preserve"> PAGEREF _Toc50927859 \h </w:instrText>
        </w:r>
        <w:r>
          <w:rPr>
            <w:noProof/>
            <w:webHidden/>
          </w:rPr>
        </w:r>
        <w:r>
          <w:rPr>
            <w:noProof/>
            <w:webHidden/>
          </w:rPr>
          <w:fldChar w:fldCharType="separate"/>
        </w:r>
        <w:r w:rsidR="00122F2E">
          <w:rPr>
            <w:noProof/>
            <w:webHidden/>
          </w:rPr>
          <w:t>335</w:t>
        </w:r>
        <w:r>
          <w:rPr>
            <w:noProof/>
            <w:webHidden/>
          </w:rPr>
          <w:fldChar w:fldCharType="end"/>
        </w:r>
      </w:hyperlink>
    </w:p>
    <w:p w14:paraId="66FD087A" w14:textId="5AE49D3A"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860" w:history="1">
        <w:r w:rsidRPr="00563576">
          <w:rPr>
            <w:rStyle w:val="Hyperlink"/>
            <w:noProof/>
          </w:rPr>
          <w:t>11</w:t>
        </w:r>
        <w:r>
          <w:rPr>
            <w:rFonts w:asciiTheme="minorHAnsi" w:eastAsiaTheme="minorEastAsia" w:hAnsiTheme="minorHAnsi" w:cstheme="minorBidi"/>
            <w:b w:val="0"/>
            <w:bCs w:val="0"/>
            <w:caps w:val="0"/>
            <w:noProof/>
            <w:sz w:val="22"/>
            <w:szCs w:val="22"/>
            <w:lang w:eastAsia="en-US"/>
          </w:rPr>
          <w:tab/>
        </w:r>
        <w:r w:rsidRPr="00563576">
          <w:rPr>
            <w:rStyle w:val="Hyperlink"/>
            <w:noProof/>
          </w:rPr>
          <w:t>TOOLS FOR TESTING AND DEBUGGING</w:t>
        </w:r>
        <w:r>
          <w:rPr>
            <w:noProof/>
            <w:webHidden/>
          </w:rPr>
          <w:tab/>
        </w:r>
        <w:r>
          <w:rPr>
            <w:noProof/>
            <w:webHidden/>
          </w:rPr>
          <w:fldChar w:fldCharType="begin"/>
        </w:r>
        <w:r>
          <w:rPr>
            <w:noProof/>
            <w:webHidden/>
          </w:rPr>
          <w:instrText xml:space="preserve"> PAGEREF _Toc50927860 \h </w:instrText>
        </w:r>
        <w:r>
          <w:rPr>
            <w:noProof/>
            <w:webHidden/>
          </w:rPr>
        </w:r>
        <w:r>
          <w:rPr>
            <w:noProof/>
            <w:webHidden/>
          </w:rPr>
          <w:fldChar w:fldCharType="separate"/>
        </w:r>
        <w:r w:rsidR="00122F2E">
          <w:rPr>
            <w:noProof/>
            <w:webHidden/>
          </w:rPr>
          <w:t>337</w:t>
        </w:r>
        <w:r>
          <w:rPr>
            <w:noProof/>
            <w:webHidden/>
          </w:rPr>
          <w:fldChar w:fldCharType="end"/>
        </w:r>
      </w:hyperlink>
    </w:p>
    <w:p w14:paraId="143B2C8E" w14:textId="6F6DE637"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1" w:history="1">
        <w:r w:rsidRPr="00563576">
          <w:rPr>
            <w:rStyle w:val="Hyperlink"/>
            <w:noProof/>
          </w:rPr>
          <w:t>11.1</w:t>
        </w:r>
        <w:r>
          <w:rPr>
            <w:rFonts w:asciiTheme="minorHAnsi" w:eastAsiaTheme="minorEastAsia" w:hAnsiTheme="minorHAnsi" w:cstheme="minorBidi"/>
            <w:smallCaps w:val="0"/>
            <w:noProof/>
            <w:sz w:val="22"/>
            <w:szCs w:val="22"/>
            <w:lang w:eastAsia="en-US"/>
          </w:rPr>
          <w:tab/>
        </w:r>
        <w:r w:rsidRPr="00563576">
          <w:rPr>
            <w:rStyle w:val="Hyperlink"/>
            <w:noProof/>
          </w:rPr>
          <w:t>User-level tracing</w:t>
        </w:r>
        <w:r>
          <w:rPr>
            <w:noProof/>
            <w:webHidden/>
          </w:rPr>
          <w:tab/>
        </w:r>
        <w:r>
          <w:rPr>
            <w:noProof/>
            <w:webHidden/>
          </w:rPr>
          <w:fldChar w:fldCharType="begin"/>
        </w:r>
        <w:r>
          <w:rPr>
            <w:noProof/>
            <w:webHidden/>
          </w:rPr>
          <w:instrText xml:space="preserve"> PAGEREF _Toc50927861 \h </w:instrText>
        </w:r>
        <w:r>
          <w:rPr>
            <w:noProof/>
            <w:webHidden/>
          </w:rPr>
        </w:r>
        <w:r>
          <w:rPr>
            <w:noProof/>
            <w:webHidden/>
          </w:rPr>
          <w:fldChar w:fldCharType="separate"/>
        </w:r>
        <w:r w:rsidR="00122F2E">
          <w:rPr>
            <w:noProof/>
            <w:webHidden/>
          </w:rPr>
          <w:t>337</w:t>
        </w:r>
        <w:r>
          <w:rPr>
            <w:noProof/>
            <w:webHidden/>
          </w:rPr>
          <w:fldChar w:fldCharType="end"/>
        </w:r>
      </w:hyperlink>
    </w:p>
    <w:p w14:paraId="3D28FD35" w14:textId="520BA4EC"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2" w:history="1">
        <w:r w:rsidRPr="00563576">
          <w:rPr>
            <w:rStyle w:val="Hyperlink"/>
            <w:noProof/>
          </w:rPr>
          <w:t>11.2</w:t>
        </w:r>
        <w:r>
          <w:rPr>
            <w:rFonts w:asciiTheme="minorHAnsi" w:eastAsiaTheme="minorEastAsia" w:hAnsiTheme="minorHAnsi" w:cstheme="minorBidi"/>
            <w:smallCaps w:val="0"/>
            <w:noProof/>
            <w:sz w:val="22"/>
            <w:szCs w:val="22"/>
            <w:lang w:eastAsia="en-US"/>
          </w:rPr>
          <w:tab/>
        </w:r>
        <w:r w:rsidRPr="00563576">
          <w:rPr>
            <w:rStyle w:val="Hyperlink"/>
            <w:noProof/>
          </w:rPr>
          <w:t>Simulator-level tracing</w:t>
        </w:r>
        <w:r>
          <w:rPr>
            <w:noProof/>
            <w:webHidden/>
          </w:rPr>
          <w:tab/>
        </w:r>
        <w:r>
          <w:rPr>
            <w:noProof/>
            <w:webHidden/>
          </w:rPr>
          <w:fldChar w:fldCharType="begin"/>
        </w:r>
        <w:r>
          <w:rPr>
            <w:noProof/>
            <w:webHidden/>
          </w:rPr>
          <w:instrText xml:space="preserve"> PAGEREF _Toc50927862 \h </w:instrText>
        </w:r>
        <w:r>
          <w:rPr>
            <w:noProof/>
            <w:webHidden/>
          </w:rPr>
        </w:r>
        <w:r>
          <w:rPr>
            <w:noProof/>
            <w:webHidden/>
          </w:rPr>
          <w:fldChar w:fldCharType="separate"/>
        </w:r>
        <w:r w:rsidR="00122F2E">
          <w:rPr>
            <w:noProof/>
            <w:webHidden/>
          </w:rPr>
          <w:t>340</w:t>
        </w:r>
        <w:r>
          <w:rPr>
            <w:noProof/>
            <w:webHidden/>
          </w:rPr>
          <w:fldChar w:fldCharType="end"/>
        </w:r>
      </w:hyperlink>
    </w:p>
    <w:p w14:paraId="6886A7E1" w14:textId="04FFA172"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3" w:history="1">
        <w:r w:rsidRPr="00563576">
          <w:rPr>
            <w:rStyle w:val="Hyperlink"/>
            <w:noProof/>
          </w:rPr>
          <w:t>11.3</w:t>
        </w:r>
        <w:r>
          <w:rPr>
            <w:rFonts w:asciiTheme="minorHAnsi" w:eastAsiaTheme="minorEastAsia" w:hAnsiTheme="minorHAnsi" w:cstheme="minorBidi"/>
            <w:smallCaps w:val="0"/>
            <w:noProof/>
            <w:sz w:val="22"/>
            <w:szCs w:val="22"/>
            <w:lang w:eastAsia="en-US"/>
          </w:rPr>
          <w:tab/>
        </w:r>
        <w:r w:rsidRPr="00563576">
          <w:rPr>
            <w:rStyle w:val="Hyperlink"/>
            <w:noProof/>
          </w:rPr>
          <w:t>Observers</w:t>
        </w:r>
        <w:r>
          <w:rPr>
            <w:noProof/>
            <w:webHidden/>
          </w:rPr>
          <w:tab/>
        </w:r>
        <w:r>
          <w:rPr>
            <w:noProof/>
            <w:webHidden/>
          </w:rPr>
          <w:fldChar w:fldCharType="begin"/>
        </w:r>
        <w:r>
          <w:rPr>
            <w:noProof/>
            <w:webHidden/>
          </w:rPr>
          <w:instrText xml:space="preserve"> PAGEREF _Toc50927863 \h </w:instrText>
        </w:r>
        <w:r>
          <w:rPr>
            <w:noProof/>
            <w:webHidden/>
          </w:rPr>
        </w:r>
        <w:r>
          <w:rPr>
            <w:noProof/>
            <w:webHidden/>
          </w:rPr>
          <w:fldChar w:fldCharType="separate"/>
        </w:r>
        <w:r w:rsidR="00122F2E">
          <w:rPr>
            <w:noProof/>
            <w:webHidden/>
          </w:rPr>
          <w:t>341</w:t>
        </w:r>
        <w:r>
          <w:rPr>
            <w:noProof/>
            <w:webHidden/>
          </w:rPr>
          <w:fldChar w:fldCharType="end"/>
        </w:r>
      </w:hyperlink>
    </w:p>
    <w:p w14:paraId="10E34379" w14:textId="2759E0F5" w:rsidR="00247B87" w:rsidRDefault="00247B87">
      <w:pPr>
        <w:pStyle w:val="TOC1"/>
        <w:tabs>
          <w:tab w:val="left" w:pos="520"/>
          <w:tab w:val="right" w:leader="dot" w:pos="9883"/>
        </w:tabs>
        <w:rPr>
          <w:rFonts w:asciiTheme="minorHAnsi" w:eastAsiaTheme="minorEastAsia" w:hAnsiTheme="minorHAnsi" w:cstheme="minorBidi"/>
          <w:b w:val="0"/>
          <w:bCs w:val="0"/>
          <w:caps w:val="0"/>
          <w:noProof/>
          <w:sz w:val="22"/>
          <w:szCs w:val="22"/>
          <w:lang w:eastAsia="en-US"/>
        </w:rPr>
      </w:pPr>
      <w:hyperlink w:anchor="_Toc50927864" w:history="1">
        <w:r w:rsidRPr="00563576">
          <w:rPr>
            <w:rStyle w:val="Hyperlink"/>
            <w:noProof/>
          </w:rPr>
          <w:t>12</w:t>
        </w:r>
        <w:r>
          <w:rPr>
            <w:rFonts w:asciiTheme="minorHAnsi" w:eastAsiaTheme="minorEastAsia" w:hAnsiTheme="minorHAnsi" w:cstheme="minorBidi"/>
            <w:b w:val="0"/>
            <w:bCs w:val="0"/>
            <w:caps w:val="0"/>
            <w:noProof/>
            <w:sz w:val="22"/>
            <w:szCs w:val="22"/>
            <w:lang w:eastAsia="en-US"/>
          </w:rPr>
          <w:tab/>
        </w:r>
        <w:r w:rsidRPr="00563576">
          <w:rPr>
            <w:rStyle w:val="Hyperlink"/>
            <w:noProof/>
          </w:rPr>
          <w:t>EXPOSING OBJECTS</w:t>
        </w:r>
        <w:r>
          <w:rPr>
            <w:noProof/>
            <w:webHidden/>
          </w:rPr>
          <w:tab/>
        </w:r>
        <w:r>
          <w:rPr>
            <w:noProof/>
            <w:webHidden/>
          </w:rPr>
          <w:fldChar w:fldCharType="begin"/>
        </w:r>
        <w:r>
          <w:rPr>
            <w:noProof/>
            <w:webHidden/>
          </w:rPr>
          <w:instrText xml:space="preserve"> PAGEREF _Toc50927864 \h </w:instrText>
        </w:r>
        <w:r>
          <w:rPr>
            <w:noProof/>
            <w:webHidden/>
          </w:rPr>
        </w:r>
        <w:r>
          <w:rPr>
            <w:noProof/>
            <w:webHidden/>
          </w:rPr>
          <w:fldChar w:fldCharType="separate"/>
        </w:r>
        <w:r w:rsidR="00122F2E">
          <w:rPr>
            <w:noProof/>
            <w:webHidden/>
          </w:rPr>
          <w:t>345</w:t>
        </w:r>
        <w:r>
          <w:rPr>
            <w:noProof/>
            <w:webHidden/>
          </w:rPr>
          <w:fldChar w:fldCharType="end"/>
        </w:r>
      </w:hyperlink>
    </w:p>
    <w:p w14:paraId="79A03F89" w14:textId="35041CB9"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5" w:history="1">
        <w:r w:rsidRPr="00563576">
          <w:rPr>
            <w:rStyle w:val="Hyperlink"/>
            <w:noProof/>
          </w:rPr>
          <w:t>12.1</w:t>
        </w:r>
        <w:r>
          <w:rPr>
            <w:rFonts w:asciiTheme="minorHAnsi" w:eastAsiaTheme="minorEastAsia" w:hAnsiTheme="minorHAnsi" w:cstheme="minorBidi"/>
            <w:smallCaps w:val="0"/>
            <w:noProof/>
            <w:sz w:val="22"/>
            <w:szCs w:val="22"/>
            <w:lang w:eastAsia="en-US"/>
          </w:rPr>
          <w:tab/>
        </w:r>
        <w:r w:rsidRPr="00563576">
          <w:rPr>
            <w:rStyle w:val="Hyperlink"/>
            <w:noProof/>
          </w:rPr>
          <w:t>General concepts</w:t>
        </w:r>
        <w:r>
          <w:rPr>
            <w:noProof/>
            <w:webHidden/>
          </w:rPr>
          <w:tab/>
        </w:r>
        <w:r>
          <w:rPr>
            <w:noProof/>
            <w:webHidden/>
          </w:rPr>
          <w:fldChar w:fldCharType="begin"/>
        </w:r>
        <w:r>
          <w:rPr>
            <w:noProof/>
            <w:webHidden/>
          </w:rPr>
          <w:instrText xml:space="preserve"> PAGEREF _Toc50927865 \h </w:instrText>
        </w:r>
        <w:r>
          <w:rPr>
            <w:noProof/>
            <w:webHidden/>
          </w:rPr>
        </w:r>
        <w:r>
          <w:rPr>
            <w:noProof/>
            <w:webHidden/>
          </w:rPr>
          <w:fldChar w:fldCharType="separate"/>
        </w:r>
        <w:r w:rsidR="00122F2E">
          <w:rPr>
            <w:noProof/>
            <w:webHidden/>
          </w:rPr>
          <w:t>345</w:t>
        </w:r>
        <w:r>
          <w:rPr>
            <w:noProof/>
            <w:webHidden/>
          </w:rPr>
          <w:fldChar w:fldCharType="end"/>
        </w:r>
      </w:hyperlink>
    </w:p>
    <w:p w14:paraId="13B26F05" w14:textId="09F47303"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6" w:history="1">
        <w:r w:rsidRPr="00563576">
          <w:rPr>
            <w:rStyle w:val="Hyperlink"/>
            <w:noProof/>
          </w:rPr>
          <w:t>12.2</w:t>
        </w:r>
        <w:r>
          <w:rPr>
            <w:rFonts w:asciiTheme="minorHAnsi" w:eastAsiaTheme="minorEastAsia" w:hAnsiTheme="minorHAnsi" w:cstheme="minorBidi"/>
            <w:smallCaps w:val="0"/>
            <w:noProof/>
            <w:sz w:val="22"/>
            <w:szCs w:val="22"/>
            <w:lang w:eastAsia="en-US"/>
          </w:rPr>
          <w:tab/>
        </w:r>
        <w:r w:rsidRPr="00563576">
          <w:rPr>
            <w:rStyle w:val="Hyperlink"/>
            <w:noProof/>
          </w:rPr>
          <w:t>Making objects exposable</w:t>
        </w:r>
        <w:r>
          <w:rPr>
            <w:noProof/>
            <w:webHidden/>
          </w:rPr>
          <w:tab/>
        </w:r>
        <w:r>
          <w:rPr>
            <w:noProof/>
            <w:webHidden/>
          </w:rPr>
          <w:fldChar w:fldCharType="begin"/>
        </w:r>
        <w:r>
          <w:rPr>
            <w:noProof/>
            <w:webHidden/>
          </w:rPr>
          <w:instrText xml:space="preserve"> PAGEREF _Toc50927866 \h </w:instrText>
        </w:r>
        <w:r>
          <w:rPr>
            <w:noProof/>
            <w:webHidden/>
          </w:rPr>
        </w:r>
        <w:r>
          <w:rPr>
            <w:noProof/>
            <w:webHidden/>
          </w:rPr>
          <w:fldChar w:fldCharType="separate"/>
        </w:r>
        <w:r w:rsidR="00122F2E">
          <w:rPr>
            <w:noProof/>
            <w:webHidden/>
          </w:rPr>
          <w:t>346</w:t>
        </w:r>
        <w:r>
          <w:rPr>
            <w:noProof/>
            <w:webHidden/>
          </w:rPr>
          <w:fldChar w:fldCharType="end"/>
        </w:r>
      </w:hyperlink>
    </w:p>
    <w:p w14:paraId="3F59DD38" w14:textId="78EFAA84"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7" w:history="1">
        <w:r w:rsidRPr="00563576">
          <w:rPr>
            <w:rStyle w:val="Hyperlink"/>
            <w:noProof/>
          </w:rPr>
          <w:t>12.3</w:t>
        </w:r>
        <w:r>
          <w:rPr>
            <w:rFonts w:asciiTheme="minorHAnsi" w:eastAsiaTheme="minorEastAsia" w:hAnsiTheme="minorHAnsi" w:cstheme="minorBidi"/>
            <w:smallCaps w:val="0"/>
            <w:noProof/>
            <w:sz w:val="22"/>
            <w:szCs w:val="22"/>
            <w:lang w:eastAsia="en-US"/>
          </w:rPr>
          <w:tab/>
        </w:r>
        <w:r w:rsidRPr="00563576">
          <w:rPr>
            <w:rStyle w:val="Hyperlink"/>
            <w:noProof/>
          </w:rPr>
          <w:t>Programming exposures</w:t>
        </w:r>
        <w:r>
          <w:rPr>
            <w:noProof/>
            <w:webHidden/>
          </w:rPr>
          <w:tab/>
        </w:r>
        <w:r>
          <w:rPr>
            <w:noProof/>
            <w:webHidden/>
          </w:rPr>
          <w:fldChar w:fldCharType="begin"/>
        </w:r>
        <w:r>
          <w:rPr>
            <w:noProof/>
            <w:webHidden/>
          </w:rPr>
          <w:instrText xml:space="preserve"> PAGEREF _Toc50927867 \h </w:instrText>
        </w:r>
        <w:r>
          <w:rPr>
            <w:noProof/>
            <w:webHidden/>
          </w:rPr>
        </w:r>
        <w:r>
          <w:rPr>
            <w:noProof/>
            <w:webHidden/>
          </w:rPr>
          <w:fldChar w:fldCharType="separate"/>
        </w:r>
        <w:r w:rsidR="00122F2E">
          <w:rPr>
            <w:noProof/>
            <w:webHidden/>
          </w:rPr>
          <w:t>349</w:t>
        </w:r>
        <w:r>
          <w:rPr>
            <w:noProof/>
            <w:webHidden/>
          </w:rPr>
          <w:fldChar w:fldCharType="end"/>
        </w:r>
      </w:hyperlink>
    </w:p>
    <w:p w14:paraId="75889557" w14:textId="0FFDB654"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8" w:history="1">
        <w:r w:rsidRPr="00563576">
          <w:rPr>
            <w:rStyle w:val="Hyperlink"/>
            <w:noProof/>
          </w:rPr>
          <w:t>12.4</w:t>
        </w:r>
        <w:r>
          <w:rPr>
            <w:rFonts w:asciiTheme="minorHAnsi" w:eastAsiaTheme="minorEastAsia" w:hAnsiTheme="minorHAnsi" w:cstheme="minorBidi"/>
            <w:smallCaps w:val="0"/>
            <w:noProof/>
            <w:sz w:val="22"/>
            <w:szCs w:val="22"/>
            <w:lang w:eastAsia="en-US"/>
          </w:rPr>
          <w:tab/>
        </w:r>
        <w:r w:rsidRPr="00563576">
          <w:rPr>
            <w:rStyle w:val="Hyperlink"/>
            <w:noProof/>
          </w:rPr>
          <w:t>Invoking exposures</w:t>
        </w:r>
        <w:r>
          <w:rPr>
            <w:noProof/>
            <w:webHidden/>
          </w:rPr>
          <w:tab/>
        </w:r>
        <w:r>
          <w:rPr>
            <w:noProof/>
            <w:webHidden/>
          </w:rPr>
          <w:fldChar w:fldCharType="begin"/>
        </w:r>
        <w:r>
          <w:rPr>
            <w:noProof/>
            <w:webHidden/>
          </w:rPr>
          <w:instrText xml:space="preserve"> PAGEREF _Toc50927868 \h </w:instrText>
        </w:r>
        <w:r>
          <w:rPr>
            <w:noProof/>
            <w:webHidden/>
          </w:rPr>
        </w:r>
        <w:r>
          <w:rPr>
            <w:noProof/>
            <w:webHidden/>
          </w:rPr>
          <w:fldChar w:fldCharType="separate"/>
        </w:r>
        <w:r w:rsidR="00122F2E">
          <w:rPr>
            <w:noProof/>
            <w:webHidden/>
          </w:rPr>
          <w:t>354</w:t>
        </w:r>
        <w:r>
          <w:rPr>
            <w:noProof/>
            <w:webHidden/>
          </w:rPr>
          <w:fldChar w:fldCharType="end"/>
        </w:r>
      </w:hyperlink>
    </w:p>
    <w:p w14:paraId="13D62F4E" w14:textId="5C2EE86B" w:rsidR="00247B87" w:rsidRDefault="00247B87">
      <w:pPr>
        <w:pStyle w:val="TOC2"/>
        <w:tabs>
          <w:tab w:val="left" w:pos="1040"/>
          <w:tab w:val="right" w:leader="dot" w:pos="9883"/>
        </w:tabs>
        <w:rPr>
          <w:rFonts w:asciiTheme="minorHAnsi" w:eastAsiaTheme="minorEastAsia" w:hAnsiTheme="minorHAnsi" w:cstheme="minorBidi"/>
          <w:smallCaps w:val="0"/>
          <w:noProof/>
          <w:sz w:val="22"/>
          <w:szCs w:val="22"/>
          <w:lang w:eastAsia="en-US"/>
        </w:rPr>
      </w:pPr>
      <w:hyperlink w:anchor="_Toc50927869" w:history="1">
        <w:r w:rsidRPr="00563576">
          <w:rPr>
            <w:rStyle w:val="Hyperlink"/>
            <w:noProof/>
          </w:rPr>
          <w:t>12.5</w:t>
        </w:r>
        <w:r>
          <w:rPr>
            <w:rFonts w:asciiTheme="minorHAnsi" w:eastAsiaTheme="minorEastAsia" w:hAnsiTheme="minorHAnsi" w:cstheme="minorBidi"/>
            <w:smallCaps w:val="0"/>
            <w:noProof/>
            <w:sz w:val="22"/>
            <w:szCs w:val="22"/>
            <w:lang w:eastAsia="en-US"/>
          </w:rPr>
          <w:tab/>
        </w:r>
        <w:r w:rsidRPr="00563576">
          <w:rPr>
            <w:rStyle w:val="Hyperlink"/>
            <w:noProof/>
          </w:rPr>
          <w:t>Standard exposures</w:t>
        </w:r>
        <w:r>
          <w:rPr>
            <w:noProof/>
            <w:webHidden/>
          </w:rPr>
          <w:tab/>
        </w:r>
        <w:r>
          <w:rPr>
            <w:noProof/>
            <w:webHidden/>
          </w:rPr>
          <w:fldChar w:fldCharType="begin"/>
        </w:r>
        <w:r>
          <w:rPr>
            <w:noProof/>
            <w:webHidden/>
          </w:rPr>
          <w:instrText xml:space="preserve"> PAGEREF _Toc50927869 \h </w:instrText>
        </w:r>
        <w:r>
          <w:rPr>
            <w:noProof/>
            <w:webHidden/>
          </w:rPr>
        </w:r>
        <w:r>
          <w:rPr>
            <w:noProof/>
            <w:webHidden/>
          </w:rPr>
          <w:fldChar w:fldCharType="separate"/>
        </w:r>
        <w:r w:rsidR="00122F2E">
          <w:rPr>
            <w:noProof/>
            <w:webHidden/>
          </w:rPr>
          <w:t>356</w:t>
        </w:r>
        <w:r>
          <w:rPr>
            <w:noProof/>
            <w:webHidden/>
          </w:rPr>
          <w:fldChar w:fldCharType="end"/>
        </w:r>
      </w:hyperlink>
    </w:p>
    <w:p w14:paraId="1AE19130" w14:textId="599EAAA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0" w:history="1">
        <w:r w:rsidRPr="00563576">
          <w:rPr>
            <w:rStyle w:val="Hyperlink"/>
            <w:noProof/>
          </w:rPr>
          <w:t>12.5.1</w:t>
        </w:r>
        <w:r>
          <w:rPr>
            <w:rFonts w:asciiTheme="minorHAnsi" w:eastAsiaTheme="minorEastAsia" w:hAnsiTheme="minorHAnsi" w:cstheme="minorBidi"/>
            <w:i w:val="0"/>
            <w:iCs w:val="0"/>
            <w:noProof/>
            <w:sz w:val="22"/>
            <w:szCs w:val="22"/>
            <w:lang w:eastAsia="en-US"/>
          </w:rPr>
          <w:tab/>
        </w:r>
        <w:r w:rsidRPr="00563576">
          <w:rPr>
            <w:rStyle w:val="Hyperlink"/>
            <w:noProof/>
          </w:rPr>
          <w:t>Timer exposure</w:t>
        </w:r>
        <w:r>
          <w:rPr>
            <w:noProof/>
            <w:webHidden/>
          </w:rPr>
          <w:tab/>
        </w:r>
        <w:r>
          <w:rPr>
            <w:noProof/>
            <w:webHidden/>
          </w:rPr>
          <w:fldChar w:fldCharType="begin"/>
        </w:r>
        <w:r>
          <w:rPr>
            <w:noProof/>
            <w:webHidden/>
          </w:rPr>
          <w:instrText xml:space="preserve"> PAGEREF _Toc50927870 \h </w:instrText>
        </w:r>
        <w:r>
          <w:rPr>
            <w:noProof/>
            <w:webHidden/>
          </w:rPr>
        </w:r>
        <w:r>
          <w:rPr>
            <w:noProof/>
            <w:webHidden/>
          </w:rPr>
          <w:fldChar w:fldCharType="separate"/>
        </w:r>
        <w:r w:rsidR="00122F2E">
          <w:rPr>
            <w:noProof/>
            <w:webHidden/>
          </w:rPr>
          <w:t>359</w:t>
        </w:r>
        <w:r>
          <w:rPr>
            <w:noProof/>
            <w:webHidden/>
          </w:rPr>
          <w:fldChar w:fldCharType="end"/>
        </w:r>
      </w:hyperlink>
    </w:p>
    <w:p w14:paraId="5A8BADB6" w14:textId="7661E8E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1" w:history="1">
        <w:r w:rsidRPr="00563576">
          <w:rPr>
            <w:rStyle w:val="Hyperlink"/>
            <w:noProof/>
          </w:rPr>
          <w:t>12.5.2</w:t>
        </w:r>
        <w:r>
          <w:rPr>
            <w:rFonts w:asciiTheme="minorHAnsi" w:eastAsiaTheme="minorEastAsia" w:hAnsiTheme="minorHAnsi" w:cstheme="minorBidi"/>
            <w:i w:val="0"/>
            <w:iCs w:val="0"/>
            <w:noProof/>
            <w:sz w:val="22"/>
            <w:szCs w:val="22"/>
            <w:lang w:eastAsia="en-US"/>
          </w:rPr>
          <w:tab/>
        </w:r>
        <w:r w:rsidRPr="00563576">
          <w:rPr>
            <w:rStyle w:val="Hyperlink"/>
            <w:noProof/>
          </w:rPr>
          <w:t>Mailbox exposure</w:t>
        </w:r>
        <w:r>
          <w:rPr>
            <w:noProof/>
            <w:webHidden/>
          </w:rPr>
          <w:tab/>
        </w:r>
        <w:r>
          <w:rPr>
            <w:noProof/>
            <w:webHidden/>
          </w:rPr>
          <w:fldChar w:fldCharType="begin"/>
        </w:r>
        <w:r>
          <w:rPr>
            <w:noProof/>
            <w:webHidden/>
          </w:rPr>
          <w:instrText xml:space="preserve"> PAGEREF _Toc50927871 \h </w:instrText>
        </w:r>
        <w:r>
          <w:rPr>
            <w:noProof/>
            <w:webHidden/>
          </w:rPr>
        </w:r>
        <w:r>
          <w:rPr>
            <w:noProof/>
            <w:webHidden/>
          </w:rPr>
          <w:fldChar w:fldCharType="separate"/>
        </w:r>
        <w:r w:rsidR="00122F2E">
          <w:rPr>
            <w:noProof/>
            <w:webHidden/>
          </w:rPr>
          <w:t>360</w:t>
        </w:r>
        <w:r>
          <w:rPr>
            <w:noProof/>
            <w:webHidden/>
          </w:rPr>
          <w:fldChar w:fldCharType="end"/>
        </w:r>
      </w:hyperlink>
    </w:p>
    <w:p w14:paraId="3B93FFB3" w14:textId="371CBB8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2" w:history="1">
        <w:r w:rsidRPr="00563576">
          <w:rPr>
            <w:rStyle w:val="Hyperlink"/>
            <w:noProof/>
          </w:rPr>
          <w:t>12.5.3</w:t>
        </w:r>
        <w:r>
          <w:rPr>
            <w:rFonts w:asciiTheme="minorHAnsi" w:eastAsiaTheme="minorEastAsia" w:hAnsiTheme="minorHAnsi" w:cstheme="minorBidi"/>
            <w:i w:val="0"/>
            <w:iCs w:val="0"/>
            <w:noProof/>
            <w:sz w:val="22"/>
            <w:szCs w:val="22"/>
            <w:lang w:eastAsia="en-US"/>
          </w:rPr>
          <w:tab/>
        </w:r>
        <w:r w:rsidRPr="00563576">
          <w:rPr>
            <w:rStyle w:val="Hyperlink"/>
            <w:noProof/>
          </w:rPr>
          <w:t>RVariable exposure</w:t>
        </w:r>
        <w:r>
          <w:rPr>
            <w:noProof/>
            <w:webHidden/>
          </w:rPr>
          <w:tab/>
        </w:r>
        <w:r>
          <w:rPr>
            <w:noProof/>
            <w:webHidden/>
          </w:rPr>
          <w:fldChar w:fldCharType="begin"/>
        </w:r>
        <w:r>
          <w:rPr>
            <w:noProof/>
            <w:webHidden/>
          </w:rPr>
          <w:instrText xml:space="preserve"> PAGEREF _Toc50927872 \h </w:instrText>
        </w:r>
        <w:r>
          <w:rPr>
            <w:noProof/>
            <w:webHidden/>
          </w:rPr>
        </w:r>
        <w:r>
          <w:rPr>
            <w:noProof/>
            <w:webHidden/>
          </w:rPr>
          <w:fldChar w:fldCharType="separate"/>
        </w:r>
        <w:r w:rsidR="00122F2E">
          <w:rPr>
            <w:noProof/>
            <w:webHidden/>
          </w:rPr>
          <w:t>361</w:t>
        </w:r>
        <w:r>
          <w:rPr>
            <w:noProof/>
            <w:webHidden/>
          </w:rPr>
          <w:fldChar w:fldCharType="end"/>
        </w:r>
      </w:hyperlink>
    </w:p>
    <w:p w14:paraId="37C5550A" w14:textId="01AEE058"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3" w:history="1">
        <w:r w:rsidRPr="00563576">
          <w:rPr>
            <w:rStyle w:val="Hyperlink"/>
            <w:noProof/>
          </w:rPr>
          <w:t>12.5.4</w:t>
        </w:r>
        <w:r>
          <w:rPr>
            <w:rFonts w:asciiTheme="minorHAnsi" w:eastAsiaTheme="minorEastAsia" w:hAnsiTheme="minorHAnsi" w:cstheme="minorBidi"/>
            <w:i w:val="0"/>
            <w:iCs w:val="0"/>
            <w:noProof/>
            <w:sz w:val="22"/>
            <w:szCs w:val="22"/>
            <w:lang w:eastAsia="en-US"/>
          </w:rPr>
          <w:tab/>
        </w:r>
        <w:r w:rsidRPr="00563576">
          <w:rPr>
            <w:rStyle w:val="Hyperlink"/>
            <w:noProof/>
          </w:rPr>
          <w:t>Client and Traffic exposure</w:t>
        </w:r>
        <w:r>
          <w:rPr>
            <w:noProof/>
            <w:webHidden/>
          </w:rPr>
          <w:tab/>
        </w:r>
        <w:r>
          <w:rPr>
            <w:noProof/>
            <w:webHidden/>
          </w:rPr>
          <w:fldChar w:fldCharType="begin"/>
        </w:r>
        <w:r>
          <w:rPr>
            <w:noProof/>
            <w:webHidden/>
          </w:rPr>
          <w:instrText xml:space="preserve"> PAGEREF _Toc50927873 \h </w:instrText>
        </w:r>
        <w:r>
          <w:rPr>
            <w:noProof/>
            <w:webHidden/>
          </w:rPr>
        </w:r>
        <w:r>
          <w:rPr>
            <w:noProof/>
            <w:webHidden/>
          </w:rPr>
          <w:fldChar w:fldCharType="separate"/>
        </w:r>
        <w:r w:rsidR="00122F2E">
          <w:rPr>
            <w:noProof/>
            <w:webHidden/>
          </w:rPr>
          <w:t>362</w:t>
        </w:r>
        <w:r>
          <w:rPr>
            <w:noProof/>
            <w:webHidden/>
          </w:rPr>
          <w:fldChar w:fldCharType="end"/>
        </w:r>
      </w:hyperlink>
    </w:p>
    <w:p w14:paraId="285C2066" w14:textId="5710B32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4" w:history="1">
        <w:r w:rsidRPr="00563576">
          <w:rPr>
            <w:rStyle w:val="Hyperlink"/>
            <w:noProof/>
          </w:rPr>
          <w:t>12.5.5</w:t>
        </w:r>
        <w:r>
          <w:rPr>
            <w:rFonts w:asciiTheme="minorHAnsi" w:eastAsiaTheme="minorEastAsia" w:hAnsiTheme="minorHAnsi" w:cstheme="minorBidi"/>
            <w:i w:val="0"/>
            <w:iCs w:val="0"/>
            <w:noProof/>
            <w:sz w:val="22"/>
            <w:szCs w:val="22"/>
            <w:lang w:eastAsia="en-US"/>
          </w:rPr>
          <w:tab/>
        </w:r>
        <w:r w:rsidRPr="00563576">
          <w:rPr>
            <w:rStyle w:val="Hyperlink"/>
            <w:noProof/>
          </w:rPr>
          <w:t>Port exposure</w:t>
        </w:r>
        <w:r>
          <w:rPr>
            <w:noProof/>
            <w:webHidden/>
          </w:rPr>
          <w:tab/>
        </w:r>
        <w:r>
          <w:rPr>
            <w:noProof/>
            <w:webHidden/>
          </w:rPr>
          <w:fldChar w:fldCharType="begin"/>
        </w:r>
        <w:r>
          <w:rPr>
            <w:noProof/>
            <w:webHidden/>
          </w:rPr>
          <w:instrText xml:space="preserve"> PAGEREF _Toc50927874 \h </w:instrText>
        </w:r>
        <w:r>
          <w:rPr>
            <w:noProof/>
            <w:webHidden/>
          </w:rPr>
        </w:r>
        <w:r>
          <w:rPr>
            <w:noProof/>
            <w:webHidden/>
          </w:rPr>
          <w:fldChar w:fldCharType="separate"/>
        </w:r>
        <w:r w:rsidR="00122F2E">
          <w:rPr>
            <w:noProof/>
            <w:webHidden/>
          </w:rPr>
          <w:t>364</w:t>
        </w:r>
        <w:r>
          <w:rPr>
            <w:noProof/>
            <w:webHidden/>
          </w:rPr>
          <w:fldChar w:fldCharType="end"/>
        </w:r>
      </w:hyperlink>
    </w:p>
    <w:p w14:paraId="7153B2A2" w14:textId="0C16041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5" w:history="1">
        <w:r w:rsidRPr="00563576">
          <w:rPr>
            <w:rStyle w:val="Hyperlink"/>
            <w:noProof/>
          </w:rPr>
          <w:t>12.5.6</w:t>
        </w:r>
        <w:r>
          <w:rPr>
            <w:rFonts w:asciiTheme="minorHAnsi" w:eastAsiaTheme="minorEastAsia" w:hAnsiTheme="minorHAnsi" w:cstheme="minorBidi"/>
            <w:i w:val="0"/>
            <w:iCs w:val="0"/>
            <w:noProof/>
            <w:sz w:val="22"/>
            <w:szCs w:val="22"/>
            <w:lang w:eastAsia="en-US"/>
          </w:rPr>
          <w:tab/>
        </w:r>
        <w:r w:rsidRPr="00563576">
          <w:rPr>
            <w:rStyle w:val="Hyperlink"/>
            <w:noProof/>
          </w:rPr>
          <w:t>Link exposure</w:t>
        </w:r>
        <w:r>
          <w:rPr>
            <w:noProof/>
            <w:webHidden/>
          </w:rPr>
          <w:tab/>
        </w:r>
        <w:r>
          <w:rPr>
            <w:noProof/>
            <w:webHidden/>
          </w:rPr>
          <w:fldChar w:fldCharType="begin"/>
        </w:r>
        <w:r>
          <w:rPr>
            <w:noProof/>
            <w:webHidden/>
          </w:rPr>
          <w:instrText xml:space="preserve"> PAGEREF _Toc50927875 \h </w:instrText>
        </w:r>
        <w:r>
          <w:rPr>
            <w:noProof/>
            <w:webHidden/>
          </w:rPr>
        </w:r>
        <w:r>
          <w:rPr>
            <w:noProof/>
            <w:webHidden/>
          </w:rPr>
          <w:fldChar w:fldCharType="separate"/>
        </w:r>
        <w:r w:rsidR="00122F2E">
          <w:rPr>
            <w:noProof/>
            <w:webHidden/>
          </w:rPr>
          <w:t>366</w:t>
        </w:r>
        <w:r>
          <w:rPr>
            <w:noProof/>
            <w:webHidden/>
          </w:rPr>
          <w:fldChar w:fldCharType="end"/>
        </w:r>
      </w:hyperlink>
    </w:p>
    <w:p w14:paraId="32F8D8EE" w14:textId="7C52B20A"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6" w:history="1">
        <w:r w:rsidRPr="00563576">
          <w:rPr>
            <w:rStyle w:val="Hyperlink"/>
            <w:noProof/>
          </w:rPr>
          <w:t>12.5.7</w:t>
        </w:r>
        <w:r>
          <w:rPr>
            <w:rFonts w:asciiTheme="minorHAnsi" w:eastAsiaTheme="minorEastAsia" w:hAnsiTheme="minorHAnsi" w:cstheme="minorBidi"/>
            <w:i w:val="0"/>
            <w:iCs w:val="0"/>
            <w:noProof/>
            <w:sz w:val="22"/>
            <w:szCs w:val="22"/>
            <w:lang w:eastAsia="en-US"/>
          </w:rPr>
          <w:tab/>
        </w:r>
        <w:r w:rsidRPr="00563576">
          <w:rPr>
            <w:rStyle w:val="Hyperlink"/>
            <w:noProof/>
          </w:rPr>
          <w:t>Transceiver exposure</w:t>
        </w:r>
        <w:r>
          <w:rPr>
            <w:noProof/>
            <w:webHidden/>
          </w:rPr>
          <w:tab/>
        </w:r>
        <w:r>
          <w:rPr>
            <w:noProof/>
            <w:webHidden/>
          </w:rPr>
          <w:fldChar w:fldCharType="begin"/>
        </w:r>
        <w:r>
          <w:rPr>
            <w:noProof/>
            <w:webHidden/>
          </w:rPr>
          <w:instrText xml:space="preserve"> PAGEREF _Toc50927876 \h </w:instrText>
        </w:r>
        <w:r>
          <w:rPr>
            <w:noProof/>
            <w:webHidden/>
          </w:rPr>
        </w:r>
        <w:r>
          <w:rPr>
            <w:noProof/>
            <w:webHidden/>
          </w:rPr>
          <w:fldChar w:fldCharType="separate"/>
        </w:r>
        <w:r w:rsidR="00122F2E">
          <w:rPr>
            <w:noProof/>
            <w:webHidden/>
          </w:rPr>
          <w:t>367</w:t>
        </w:r>
        <w:r>
          <w:rPr>
            <w:noProof/>
            <w:webHidden/>
          </w:rPr>
          <w:fldChar w:fldCharType="end"/>
        </w:r>
      </w:hyperlink>
    </w:p>
    <w:p w14:paraId="0FA6E17B" w14:textId="0EE205A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7" w:history="1">
        <w:r w:rsidRPr="00563576">
          <w:rPr>
            <w:rStyle w:val="Hyperlink"/>
            <w:noProof/>
          </w:rPr>
          <w:t>12.5.8</w:t>
        </w:r>
        <w:r>
          <w:rPr>
            <w:rFonts w:asciiTheme="minorHAnsi" w:eastAsiaTheme="minorEastAsia" w:hAnsiTheme="minorHAnsi" w:cstheme="minorBidi"/>
            <w:i w:val="0"/>
            <w:iCs w:val="0"/>
            <w:noProof/>
            <w:sz w:val="22"/>
            <w:szCs w:val="22"/>
            <w:lang w:eastAsia="en-US"/>
          </w:rPr>
          <w:tab/>
        </w:r>
        <w:r w:rsidRPr="00563576">
          <w:rPr>
            <w:rStyle w:val="Hyperlink"/>
            <w:noProof/>
          </w:rPr>
          <w:t>RFChannel exposure</w:t>
        </w:r>
        <w:r>
          <w:rPr>
            <w:noProof/>
            <w:webHidden/>
          </w:rPr>
          <w:tab/>
        </w:r>
        <w:r>
          <w:rPr>
            <w:noProof/>
            <w:webHidden/>
          </w:rPr>
          <w:fldChar w:fldCharType="begin"/>
        </w:r>
        <w:r>
          <w:rPr>
            <w:noProof/>
            <w:webHidden/>
          </w:rPr>
          <w:instrText xml:space="preserve"> PAGEREF _Toc50927877 \h </w:instrText>
        </w:r>
        <w:r>
          <w:rPr>
            <w:noProof/>
            <w:webHidden/>
          </w:rPr>
        </w:r>
        <w:r>
          <w:rPr>
            <w:noProof/>
            <w:webHidden/>
          </w:rPr>
          <w:fldChar w:fldCharType="separate"/>
        </w:r>
        <w:r w:rsidR="00122F2E">
          <w:rPr>
            <w:noProof/>
            <w:webHidden/>
          </w:rPr>
          <w:t>369</w:t>
        </w:r>
        <w:r>
          <w:rPr>
            <w:noProof/>
            <w:webHidden/>
          </w:rPr>
          <w:fldChar w:fldCharType="end"/>
        </w:r>
      </w:hyperlink>
    </w:p>
    <w:p w14:paraId="1024D5F2" w14:textId="52AD8B21"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78" w:history="1">
        <w:r w:rsidRPr="00563576">
          <w:rPr>
            <w:rStyle w:val="Hyperlink"/>
            <w:noProof/>
          </w:rPr>
          <w:t>12.5.9</w:t>
        </w:r>
        <w:r>
          <w:rPr>
            <w:rFonts w:asciiTheme="minorHAnsi" w:eastAsiaTheme="minorEastAsia" w:hAnsiTheme="minorHAnsi" w:cstheme="minorBidi"/>
            <w:i w:val="0"/>
            <w:iCs w:val="0"/>
            <w:noProof/>
            <w:sz w:val="22"/>
            <w:szCs w:val="22"/>
            <w:lang w:eastAsia="en-US"/>
          </w:rPr>
          <w:tab/>
        </w:r>
        <w:r w:rsidRPr="00563576">
          <w:rPr>
            <w:rStyle w:val="Hyperlink"/>
            <w:noProof/>
          </w:rPr>
          <w:t>Process exposure</w:t>
        </w:r>
        <w:r>
          <w:rPr>
            <w:noProof/>
            <w:webHidden/>
          </w:rPr>
          <w:tab/>
        </w:r>
        <w:r>
          <w:rPr>
            <w:noProof/>
            <w:webHidden/>
          </w:rPr>
          <w:fldChar w:fldCharType="begin"/>
        </w:r>
        <w:r>
          <w:rPr>
            <w:noProof/>
            <w:webHidden/>
          </w:rPr>
          <w:instrText xml:space="preserve"> PAGEREF _Toc50927878 \h </w:instrText>
        </w:r>
        <w:r>
          <w:rPr>
            <w:noProof/>
            <w:webHidden/>
          </w:rPr>
        </w:r>
        <w:r>
          <w:rPr>
            <w:noProof/>
            <w:webHidden/>
          </w:rPr>
          <w:fldChar w:fldCharType="separate"/>
        </w:r>
        <w:r w:rsidR="00122F2E">
          <w:rPr>
            <w:noProof/>
            <w:webHidden/>
          </w:rPr>
          <w:t>371</w:t>
        </w:r>
        <w:r>
          <w:rPr>
            <w:noProof/>
            <w:webHidden/>
          </w:rPr>
          <w:fldChar w:fldCharType="end"/>
        </w:r>
      </w:hyperlink>
    </w:p>
    <w:p w14:paraId="70306979" w14:textId="573B6F6E" w:rsidR="00247B87" w:rsidRDefault="00247B87">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0927879" w:history="1">
        <w:r w:rsidRPr="00563576">
          <w:rPr>
            <w:rStyle w:val="Hyperlink"/>
            <w:noProof/>
          </w:rPr>
          <w:t>12.5.10</w:t>
        </w:r>
        <w:r>
          <w:rPr>
            <w:rFonts w:asciiTheme="minorHAnsi" w:eastAsiaTheme="minorEastAsia" w:hAnsiTheme="minorHAnsi" w:cstheme="minorBidi"/>
            <w:i w:val="0"/>
            <w:iCs w:val="0"/>
            <w:noProof/>
            <w:sz w:val="22"/>
            <w:szCs w:val="22"/>
            <w:lang w:eastAsia="en-US"/>
          </w:rPr>
          <w:tab/>
        </w:r>
        <w:r w:rsidRPr="00563576">
          <w:rPr>
            <w:rStyle w:val="Hyperlink"/>
            <w:noProof/>
          </w:rPr>
          <w:t>Kernel exposure</w:t>
        </w:r>
        <w:r>
          <w:rPr>
            <w:noProof/>
            <w:webHidden/>
          </w:rPr>
          <w:tab/>
        </w:r>
        <w:r>
          <w:rPr>
            <w:noProof/>
            <w:webHidden/>
          </w:rPr>
          <w:fldChar w:fldCharType="begin"/>
        </w:r>
        <w:r>
          <w:rPr>
            <w:noProof/>
            <w:webHidden/>
          </w:rPr>
          <w:instrText xml:space="preserve"> PAGEREF _Toc50927879 \h </w:instrText>
        </w:r>
        <w:r>
          <w:rPr>
            <w:noProof/>
            <w:webHidden/>
          </w:rPr>
        </w:r>
        <w:r>
          <w:rPr>
            <w:noProof/>
            <w:webHidden/>
          </w:rPr>
          <w:fldChar w:fldCharType="separate"/>
        </w:r>
        <w:r w:rsidR="00122F2E">
          <w:rPr>
            <w:noProof/>
            <w:webHidden/>
          </w:rPr>
          <w:t>372</w:t>
        </w:r>
        <w:r>
          <w:rPr>
            <w:noProof/>
            <w:webHidden/>
          </w:rPr>
          <w:fldChar w:fldCharType="end"/>
        </w:r>
      </w:hyperlink>
    </w:p>
    <w:p w14:paraId="0C4B2884" w14:textId="0333426D" w:rsidR="00247B87" w:rsidRDefault="00247B87">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0927880" w:history="1">
        <w:r w:rsidRPr="00563576">
          <w:rPr>
            <w:rStyle w:val="Hyperlink"/>
            <w:noProof/>
          </w:rPr>
          <w:t>12.5.11</w:t>
        </w:r>
        <w:r>
          <w:rPr>
            <w:rFonts w:asciiTheme="minorHAnsi" w:eastAsiaTheme="minorEastAsia" w:hAnsiTheme="minorHAnsi" w:cstheme="minorBidi"/>
            <w:i w:val="0"/>
            <w:iCs w:val="0"/>
            <w:noProof/>
            <w:sz w:val="22"/>
            <w:szCs w:val="22"/>
            <w:lang w:eastAsia="en-US"/>
          </w:rPr>
          <w:tab/>
        </w:r>
        <w:r w:rsidRPr="00563576">
          <w:rPr>
            <w:rStyle w:val="Hyperlink"/>
            <w:noProof/>
          </w:rPr>
          <w:t>Station exposure</w:t>
        </w:r>
        <w:r>
          <w:rPr>
            <w:noProof/>
            <w:webHidden/>
          </w:rPr>
          <w:tab/>
        </w:r>
        <w:r>
          <w:rPr>
            <w:noProof/>
            <w:webHidden/>
          </w:rPr>
          <w:fldChar w:fldCharType="begin"/>
        </w:r>
        <w:r>
          <w:rPr>
            <w:noProof/>
            <w:webHidden/>
          </w:rPr>
          <w:instrText xml:space="preserve"> PAGEREF _Toc50927880 \h </w:instrText>
        </w:r>
        <w:r>
          <w:rPr>
            <w:noProof/>
            <w:webHidden/>
          </w:rPr>
        </w:r>
        <w:r>
          <w:rPr>
            <w:noProof/>
            <w:webHidden/>
          </w:rPr>
          <w:fldChar w:fldCharType="separate"/>
        </w:r>
        <w:r w:rsidR="00122F2E">
          <w:rPr>
            <w:noProof/>
            <w:webHidden/>
          </w:rPr>
          <w:t>374</w:t>
        </w:r>
        <w:r>
          <w:rPr>
            <w:noProof/>
            <w:webHidden/>
          </w:rPr>
          <w:fldChar w:fldCharType="end"/>
        </w:r>
      </w:hyperlink>
    </w:p>
    <w:p w14:paraId="3A5E169C" w14:textId="5EED4A6D" w:rsidR="00247B87" w:rsidRDefault="00247B87">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0927881" w:history="1">
        <w:r w:rsidRPr="00563576">
          <w:rPr>
            <w:rStyle w:val="Hyperlink"/>
            <w:noProof/>
          </w:rPr>
          <w:t>12.5.12</w:t>
        </w:r>
        <w:r>
          <w:rPr>
            <w:rFonts w:asciiTheme="minorHAnsi" w:eastAsiaTheme="minorEastAsia" w:hAnsiTheme="minorHAnsi" w:cstheme="minorBidi"/>
            <w:i w:val="0"/>
            <w:iCs w:val="0"/>
            <w:noProof/>
            <w:sz w:val="22"/>
            <w:szCs w:val="22"/>
            <w:lang w:eastAsia="en-US"/>
          </w:rPr>
          <w:tab/>
        </w:r>
        <w:r w:rsidRPr="00563576">
          <w:rPr>
            <w:rStyle w:val="Hyperlink"/>
            <w:noProof/>
          </w:rPr>
          <w:t>System exposure</w:t>
        </w:r>
        <w:r>
          <w:rPr>
            <w:noProof/>
            <w:webHidden/>
          </w:rPr>
          <w:tab/>
        </w:r>
        <w:r>
          <w:rPr>
            <w:noProof/>
            <w:webHidden/>
          </w:rPr>
          <w:fldChar w:fldCharType="begin"/>
        </w:r>
        <w:r>
          <w:rPr>
            <w:noProof/>
            <w:webHidden/>
          </w:rPr>
          <w:instrText xml:space="preserve"> PAGEREF _Toc50927881 \h </w:instrText>
        </w:r>
        <w:r>
          <w:rPr>
            <w:noProof/>
            <w:webHidden/>
          </w:rPr>
        </w:r>
        <w:r>
          <w:rPr>
            <w:noProof/>
            <w:webHidden/>
          </w:rPr>
          <w:fldChar w:fldCharType="separate"/>
        </w:r>
        <w:r w:rsidR="00122F2E">
          <w:rPr>
            <w:noProof/>
            <w:webHidden/>
          </w:rPr>
          <w:t>377</w:t>
        </w:r>
        <w:r>
          <w:rPr>
            <w:noProof/>
            <w:webHidden/>
          </w:rPr>
          <w:fldChar w:fldCharType="end"/>
        </w:r>
      </w:hyperlink>
    </w:p>
    <w:p w14:paraId="46964386" w14:textId="39B3AF90" w:rsidR="00247B87" w:rsidRDefault="00247B87">
      <w:pPr>
        <w:pStyle w:val="TOC3"/>
        <w:tabs>
          <w:tab w:val="left" w:pos="1560"/>
          <w:tab w:val="right" w:leader="dot" w:pos="9883"/>
        </w:tabs>
        <w:rPr>
          <w:rFonts w:asciiTheme="minorHAnsi" w:eastAsiaTheme="minorEastAsia" w:hAnsiTheme="minorHAnsi" w:cstheme="minorBidi"/>
          <w:i w:val="0"/>
          <w:iCs w:val="0"/>
          <w:noProof/>
          <w:sz w:val="22"/>
          <w:szCs w:val="22"/>
          <w:lang w:eastAsia="en-US"/>
        </w:rPr>
      </w:pPr>
      <w:hyperlink w:anchor="_Toc50927882" w:history="1">
        <w:r w:rsidRPr="00563576">
          <w:rPr>
            <w:rStyle w:val="Hyperlink"/>
            <w:noProof/>
          </w:rPr>
          <w:t>12.5.13</w:t>
        </w:r>
        <w:r>
          <w:rPr>
            <w:rFonts w:asciiTheme="minorHAnsi" w:eastAsiaTheme="minorEastAsia" w:hAnsiTheme="minorHAnsi" w:cstheme="minorBidi"/>
            <w:i w:val="0"/>
            <w:iCs w:val="0"/>
            <w:noProof/>
            <w:sz w:val="22"/>
            <w:szCs w:val="22"/>
            <w:lang w:eastAsia="en-US"/>
          </w:rPr>
          <w:tab/>
        </w:r>
        <w:r w:rsidRPr="00563576">
          <w:rPr>
            <w:rStyle w:val="Hyperlink"/>
            <w:noProof/>
          </w:rPr>
          <w:t>Observer exposure</w:t>
        </w:r>
        <w:r>
          <w:rPr>
            <w:noProof/>
            <w:webHidden/>
          </w:rPr>
          <w:tab/>
        </w:r>
        <w:r>
          <w:rPr>
            <w:noProof/>
            <w:webHidden/>
          </w:rPr>
          <w:fldChar w:fldCharType="begin"/>
        </w:r>
        <w:r>
          <w:rPr>
            <w:noProof/>
            <w:webHidden/>
          </w:rPr>
          <w:instrText xml:space="preserve"> PAGEREF _Toc50927882 \h </w:instrText>
        </w:r>
        <w:r>
          <w:rPr>
            <w:noProof/>
            <w:webHidden/>
          </w:rPr>
        </w:r>
        <w:r>
          <w:rPr>
            <w:noProof/>
            <w:webHidden/>
          </w:rPr>
          <w:fldChar w:fldCharType="separate"/>
        </w:r>
        <w:r w:rsidR="00122F2E">
          <w:rPr>
            <w:noProof/>
            <w:webHidden/>
          </w:rPr>
          <w:t>378</w:t>
        </w:r>
        <w:r>
          <w:rPr>
            <w:noProof/>
            <w:webHidden/>
          </w:rPr>
          <w:fldChar w:fldCharType="end"/>
        </w:r>
      </w:hyperlink>
    </w:p>
    <w:p w14:paraId="0DA95841" w14:textId="1B77B819" w:rsidR="00247B87" w:rsidRDefault="00247B87">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0927883" w:history="1">
        <w:r w:rsidRPr="00563576">
          <w:rPr>
            <w:rStyle w:val="Hyperlink"/>
            <w:noProof/>
          </w:rPr>
          <w:t>APPENDIX A</w:t>
        </w:r>
        <w:r>
          <w:rPr>
            <w:rFonts w:asciiTheme="minorHAnsi" w:eastAsiaTheme="minorEastAsia" w:hAnsiTheme="minorHAnsi" w:cstheme="minorBidi"/>
            <w:b w:val="0"/>
            <w:bCs w:val="0"/>
            <w:caps w:val="0"/>
            <w:noProof/>
            <w:sz w:val="22"/>
            <w:szCs w:val="22"/>
            <w:lang w:eastAsia="en-US"/>
          </w:rPr>
          <w:tab/>
        </w:r>
        <w:r w:rsidRPr="00563576">
          <w:rPr>
            <w:rStyle w:val="Hyperlink"/>
            <w:noProof/>
          </w:rPr>
          <w:t>LIBRARY MODELS OF WIRELESS CHANNELS</w:t>
        </w:r>
        <w:r>
          <w:rPr>
            <w:noProof/>
            <w:webHidden/>
          </w:rPr>
          <w:tab/>
        </w:r>
        <w:r>
          <w:rPr>
            <w:noProof/>
            <w:webHidden/>
          </w:rPr>
          <w:fldChar w:fldCharType="begin"/>
        </w:r>
        <w:r>
          <w:rPr>
            <w:noProof/>
            <w:webHidden/>
          </w:rPr>
          <w:instrText xml:space="preserve"> PAGEREF _Toc50927883 \h </w:instrText>
        </w:r>
        <w:r>
          <w:rPr>
            <w:noProof/>
            <w:webHidden/>
          </w:rPr>
        </w:r>
        <w:r>
          <w:rPr>
            <w:noProof/>
            <w:webHidden/>
          </w:rPr>
          <w:fldChar w:fldCharType="separate"/>
        </w:r>
        <w:r w:rsidR="00122F2E">
          <w:rPr>
            <w:noProof/>
            <w:webHidden/>
          </w:rPr>
          <w:t>379</w:t>
        </w:r>
        <w:r>
          <w:rPr>
            <w:noProof/>
            <w:webHidden/>
          </w:rPr>
          <w:fldChar w:fldCharType="end"/>
        </w:r>
      </w:hyperlink>
    </w:p>
    <w:p w14:paraId="34AB70A8" w14:textId="2123707B"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84" w:history="1">
        <w:r w:rsidRPr="00563576">
          <w:rPr>
            <w:rStyle w:val="Hyperlink"/>
            <w:noProof/>
          </w:rPr>
          <w:t>A.1</w:t>
        </w:r>
        <w:r>
          <w:rPr>
            <w:rFonts w:asciiTheme="minorHAnsi" w:eastAsiaTheme="minorEastAsia" w:hAnsiTheme="minorHAnsi" w:cstheme="minorBidi"/>
            <w:smallCaps w:val="0"/>
            <w:noProof/>
            <w:sz w:val="22"/>
            <w:szCs w:val="22"/>
            <w:lang w:eastAsia="en-US"/>
          </w:rPr>
          <w:tab/>
        </w:r>
        <w:r w:rsidRPr="00563576">
          <w:rPr>
            <w:rStyle w:val="Hyperlink"/>
            <w:noProof/>
          </w:rPr>
          <w:t>The base model</w:t>
        </w:r>
        <w:r>
          <w:rPr>
            <w:noProof/>
            <w:webHidden/>
          </w:rPr>
          <w:tab/>
        </w:r>
        <w:r>
          <w:rPr>
            <w:noProof/>
            <w:webHidden/>
          </w:rPr>
          <w:fldChar w:fldCharType="begin"/>
        </w:r>
        <w:r>
          <w:rPr>
            <w:noProof/>
            <w:webHidden/>
          </w:rPr>
          <w:instrText xml:space="preserve"> PAGEREF _Toc50927884 \h </w:instrText>
        </w:r>
        <w:r>
          <w:rPr>
            <w:noProof/>
            <w:webHidden/>
          </w:rPr>
        </w:r>
        <w:r>
          <w:rPr>
            <w:noProof/>
            <w:webHidden/>
          </w:rPr>
          <w:fldChar w:fldCharType="separate"/>
        </w:r>
        <w:r w:rsidR="00122F2E">
          <w:rPr>
            <w:noProof/>
            <w:webHidden/>
          </w:rPr>
          <w:t>379</w:t>
        </w:r>
        <w:r>
          <w:rPr>
            <w:noProof/>
            <w:webHidden/>
          </w:rPr>
          <w:fldChar w:fldCharType="end"/>
        </w:r>
      </w:hyperlink>
    </w:p>
    <w:p w14:paraId="300DBBF7" w14:textId="53E8757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85" w:history="1">
        <w:r w:rsidRPr="00563576">
          <w:rPr>
            <w:rStyle w:val="Hyperlink"/>
            <w:noProof/>
          </w:rPr>
          <w:t>A.1.1</w:t>
        </w:r>
        <w:r>
          <w:rPr>
            <w:rFonts w:asciiTheme="minorHAnsi" w:eastAsiaTheme="minorEastAsia" w:hAnsiTheme="minorHAnsi" w:cstheme="minorBidi"/>
            <w:i w:val="0"/>
            <w:iCs w:val="0"/>
            <w:noProof/>
            <w:sz w:val="22"/>
            <w:szCs w:val="22"/>
            <w:lang w:eastAsia="en-US"/>
          </w:rPr>
          <w:tab/>
        </w:r>
        <w:r w:rsidRPr="00563576">
          <w:rPr>
            <w:rStyle w:val="Hyperlink"/>
            <w:noProof/>
          </w:rPr>
          <w:t>The mapper classes</w:t>
        </w:r>
        <w:r>
          <w:rPr>
            <w:noProof/>
            <w:webHidden/>
          </w:rPr>
          <w:tab/>
        </w:r>
        <w:r>
          <w:rPr>
            <w:noProof/>
            <w:webHidden/>
          </w:rPr>
          <w:fldChar w:fldCharType="begin"/>
        </w:r>
        <w:r>
          <w:rPr>
            <w:noProof/>
            <w:webHidden/>
          </w:rPr>
          <w:instrText xml:space="preserve"> PAGEREF _Toc50927885 \h </w:instrText>
        </w:r>
        <w:r>
          <w:rPr>
            <w:noProof/>
            <w:webHidden/>
          </w:rPr>
        </w:r>
        <w:r>
          <w:rPr>
            <w:noProof/>
            <w:webHidden/>
          </w:rPr>
          <w:fldChar w:fldCharType="separate"/>
        </w:r>
        <w:r w:rsidR="00122F2E">
          <w:rPr>
            <w:noProof/>
            <w:webHidden/>
          </w:rPr>
          <w:t>380</w:t>
        </w:r>
        <w:r>
          <w:rPr>
            <w:noProof/>
            <w:webHidden/>
          </w:rPr>
          <w:fldChar w:fldCharType="end"/>
        </w:r>
      </w:hyperlink>
    </w:p>
    <w:p w14:paraId="19F0D1E4" w14:textId="2FE54FD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86" w:history="1">
        <w:r w:rsidRPr="00563576">
          <w:rPr>
            <w:rStyle w:val="Hyperlink"/>
            <w:noProof/>
          </w:rPr>
          <w:t>A.1.2</w:t>
        </w:r>
        <w:r>
          <w:rPr>
            <w:rFonts w:asciiTheme="minorHAnsi" w:eastAsiaTheme="minorEastAsia" w:hAnsiTheme="minorHAnsi" w:cstheme="minorBidi"/>
            <w:i w:val="0"/>
            <w:iCs w:val="0"/>
            <w:noProof/>
            <w:sz w:val="22"/>
            <w:szCs w:val="22"/>
            <w:lang w:eastAsia="en-US"/>
          </w:rPr>
          <w:tab/>
        </w:r>
        <w:r w:rsidRPr="00563576">
          <w:rPr>
            <w:rStyle w:val="Hyperlink"/>
            <w:noProof/>
          </w:rPr>
          <w:t>Channel separation</w:t>
        </w:r>
        <w:r>
          <w:rPr>
            <w:noProof/>
            <w:webHidden/>
          </w:rPr>
          <w:tab/>
        </w:r>
        <w:r>
          <w:rPr>
            <w:noProof/>
            <w:webHidden/>
          </w:rPr>
          <w:fldChar w:fldCharType="begin"/>
        </w:r>
        <w:r>
          <w:rPr>
            <w:noProof/>
            <w:webHidden/>
          </w:rPr>
          <w:instrText xml:space="preserve"> PAGEREF _Toc50927886 \h </w:instrText>
        </w:r>
        <w:r>
          <w:rPr>
            <w:noProof/>
            <w:webHidden/>
          </w:rPr>
        </w:r>
        <w:r>
          <w:rPr>
            <w:noProof/>
            <w:webHidden/>
          </w:rPr>
          <w:fldChar w:fldCharType="separate"/>
        </w:r>
        <w:r w:rsidR="00122F2E">
          <w:rPr>
            <w:noProof/>
            <w:webHidden/>
          </w:rPr>
          <w:t>383</w:t>
        </w:r>
        <w:r>
          <w:rPr>
            <w:noProof/>
            <w:webHidden/>
          </w:rPr>
          <w:fldChar w:fldCharType="end"/>
        </w:r>
      </w:hyperlink>
    </w:p>
    <w:p w14:paraId="46B0E587" w14:textId="00F31AE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87" w:history="1">
        <w:r w:rsidRPr="00563576">
          <w:rPr>
            <w:rStyle w:val="Hyperlink"/>
            <w:noProof/>
          </w:rPr>
          <w:t>A.1.3</w:t>
        </w:r>
        <w:r>
          <w:rPr>
            <w:rFonts w:asciiTheme="minorHAnsi" w:eastAsiaTheme="minorEastAsia" w:hAnsiTheme="minorHAnsi" w:cstheme="minorBidi"/>
            <w:i w:val="0"/>
            <w:iCs w:val="0"/>
            <w:noProof/>
            <w:sz w:val="22"/>
            <w:szCs w:val="22"/>
            <w:lang w:eastAsia="en-US"/>
          </w:rPr>
          <w:tab/>
        </w:r>
        <w:r w:rsidRPr="00563576">
          <w:rPr>
            <w:rStyle w:val="Hyperlink"/>
            <w:noProof/>
          </w:rPr>
          <w:t>The functions of the base model</w:t>
        </w:r>
        <w:r>
          <w:rPr>
            <w:noProof/>
            <w:webHidden/>
          </w:rPr>
          <w:tab/>
        </w:r>
        <w:r>
          <w:rPr>
            <w:noProof/>
            <w:webHidden/>
          </w:rPr>
          <w:fldChar w:fldCharType="begin"/>
        </w:r>
        <w:r>
          <w:rPr>
            <w:noProof/>
            <w:webHidden/>
          </w:rPr>
          <w:instrText xml:space="preserve"> PAGEREF _Toc50927887 \h </w:instrText>
        </w:r>
        <w:r>
          <w:rPr>
            <w:noProof/>
            <w:webHidden/>
          </w:rPr>
        </w:r>
        <w:r>
          <w:rPr>
            <w:noProof/>
            <w:webHidden/>
          </w:rPr>
          <w:fldChar w:fldCharType="separate"/>
        </w:r>
        <w:r w:rsidR="00122F2E">
          <w:rPr>
            <w:noProof/>
            <w:webHidden/>
          </w:rPr>
          <w:t>384</w:t>
        </w:r>
        <w:r>
          <w:rPr>
            <w:noProof/>
            <w:webHidden/>
          </w:rPr>
          <w:fldChar w:fldCharType="end"/>
        </w:r>
      </w:hyperlink>
    </w:p>
    <w:p w14:paraId="0B6253BF" w14:textId="39962928"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88" w:history="1">
        <w:r w:rsidRPr="00563576">
          <w:rPr>
            <w:rStyle w:val="Hyperlink"/>
            <w:noProof/>
          </w:rPr>
          <w:t>A.2</w:t>
        </w:r>
        <w:r>
          <w:rPr>
            <w:rFonts w:asciiTheme="minorHAnsi" w:eastAsiaTheme="minorEastAsia" w:hAnsiTheme="minorHAnsi" w:cstheme="minorBidi"/>
            <w:smallCaps w:val="0"/>
            <w:noProof/>
            <w:sz w:val="22"/>
            <w:szCs w:val="22"/>
            <w:lang w:eastAsia="en-US"/>
          </w:rPr>
          <w:tab/>
        </w:r>
        <w:r w:rsidRPr="00563576">
          <w:rPr>
            <w:rStyle w:val="Hyperlink"/>
            <w:noProof/>
          </w:rPr>
          <w:t>The shadowing model</w:t>
        </w:r>
        <w:r>
          <w:rPr>
            <w:noProof/>
            <w:webHidden/>
          </w:rPr>
          <w:tab/>
        </w:r>
        <w:r>
          <w:rPr>
            <w:noProof/>
            <w:webHidden/>
          </w:rPr>
          <w:fldChar w:fldCharType="begin"/>
        </w:r>
        <w:r>
          <w:rPr>
            <w:noProof/>
            <w:webHidden/>
          </w:rPr>
          <w:instrText xml:space="preserve"> PAGEREF _Toc50927888 \h </w:instrText>
        </w:r>
        <w:r>
          <w:rPr>
            <w:noProof/>
            <w:webHidden/>
          </w:rPr>
        </w:r>
        <w:r>
          <w:rPr>
            <w:noProof/>
            <w:webHidden/>
          </w:rPr>
          <w:fldChar w:fldCharType="separate"/>
        </w:r>
        <w:r w:rsidR="00122F2E">
          <w:rPr>
            <w:noProof/>
            <w:webHidden/>
          </w:rPr>
          <w:t>387</w:t>
        </w:r>
        <w:r>
          <w:rPr>
            <w:noProof/>
            <w:webHidden/>
          </w:rPr>
          <w:fldChar w:fldCharType="end"/>
        </w:r>
      </w:hyperlink>
    </w:p>
    <w:p w14:paraId="563388D9" w14:textId="688637C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89" w:history="1">
        <w:r w:rsidRPr="00563576">
          <w:rPr>
            <w:rStyle w:val="Hyperlink"/>
            <w:noProof/>
          </w:rPr>
          <w:t>A.2.1</w:t>
        </w:r>
        <w:r>
          <w:rPr>
            <w:rFonts w:asciiTheme="minorHAnsi" w:eastAsiaTheme="minorEastAsia" w:hAnsiTheme="minorHAnsi" w:cstheme="minorBidi"/>
            <w:i w:val="0"/>
            <w:iCs w:val="0"/>
            <w:noProof/>
            <w:sz w:val="22"/>
            <w:szCs w:val="22"/>
            <w:lang w:eastAsia="en-US"/>
          </w:rPr>
          <w:tab/>
        </w:r>
        <w:r w:rsidRPr="00563576">
          <w:rPr>
            <w:rStyle w:val="Hyperlink"/>
            <w:noProof/>
          </w:rPr>
          <w:t>Model parameters</w:t>
        </w:r>
        <w:r>
          <w:rPr>
            <w:noProof/>
            <w:webHidden/>
          </w:rPr>
          <w:tab/>
        </w:r>
        <w:r>
          <w:rPr>
            <w:noProof/>
            <w:webHidden/>
          </w:rPr>
          <w:fldChar w:fldCharType="begin"/>
        </w:r>
        <w:r>
          <w:rPr>
            <w:noProof/>
            <w:webHidden/>
          </w:rPr>
          <w:instrText xml:space="preserve"> PAGEREF _Toc50927889 \h </w:instrText>
        </w:r>
        <w:r>
          <w:rPr>
            <w:noProof/>
            <w:webHidden/>
          </w:rPr>
        </w:r>
        <w:r>
          <w:rPr>
            <w:noProof/>
            <w:webHidden/>
          </w:rPr>
          <w:fldChar w:fldCharType="separate"/>
        </w:r>
        <w:r w:rsidR="00122F2E">
          <w:rPr>
            <w:noProof/>
            <w:webHidden/>
          </w:rPr>
          <w:t>387</w:t>
        </w:r>
        <w:r>
          <w:rPr>
            <w:noProof/>
            <w:webHidden/>
          </w:rPr>
          <w:fldChar w:fldCharType="end"/>
        </w:r>
      </w:hyperlink>
    </w:p>
    <w:p w14:paraId="1215CB18" w14:textId="703BCBA1"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90" w:history="1">
        <w:r w:rsidRPr="00563576">
          <w:rPr>
            <w:rStyle w:val="Hyperlink"/>
            <w:noProof/>
          </w:rPr>
          <w:t>A.2.2</w:t>
        </w:r>
        <w:r>
          <w:rPr>
            <w:rFonts w:asciiTheme="minorHAnsi" w:eastAsiaTheme="minorEastAsia" w:hAnsiTheme="minorHAnsi" w:cstheme="minorBidi"/>
            <w:i w:val="0"/>
            <w:iCs w:val="0"/>
            <w:noProof/>
            <w:sz w:val="22"/>
            <w:szCs w:val="22"/>
            <w:lang w:eastAsia="en-US"/>
          </w:rPr>
          <w:tab/>
        </w:r>
        <w:r w:rsidRPr="00563576">
          <w:rPr>
            <w:rStyle w:val="Hyperlink"/>
            <w:noProof/>
          </w:rPr>
          <w:t>Event assessment</w:t>
        </w:r>
        <w:r>
          <w:rPr>
            <w:noProof/>
            <w:webHidden/>
          </w:rPr>
          <w:tab/>
        </w:r>
        <w:r>
          <w:rPr>
            <w:noProof/>
            <w:webHidden/>
          </w:rPr>
          <w:fldChar w:fldCharType="begin"/>
        </w:r>
        <w:r>
          <w:rPr>
            <w:noProof/>
            <w:webHidden/>
          </w:rPr>
          <w:instrText xml:space="preserve"> PAGEREF _Toc50927890 \h </w:instrText>
        </w:r>
        <w:r>
          <w:rPr>
            <w:noProof/>
            <w:webHidden/>
          </w:rPr>
        </w:r>
        <w:r>
          <w:rPr>
            <w:noProof/>
            <w:webHidden/>
          </w:rPr>
          <w:fldChar w:fldCharType="separate"/>
        </w:r>
        <w:r w:rsidR="00122F2E">
          <w:rPr>
            <w:noProof/>
            <w:webHidden/>
          </w:rPr>
          <w:t>388</w:t>
        </w:r>
        <w:r>
          <w:rPr>
            <w:noProof/>
            <w:webHidden/>
          </w:rPr>
          <w:fldChar w:fldCharType="end"/>
        </w:r>
      </w:hyperlink>
    </w:p>
    <w:p w14:paraId="691D1E86" w14:textId="314CBEAC"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91" w:history="1">
        <w:r w:rsidRPr="00563576">
          <w:rPr>
            <w:rStyle w:val="Hyperlink"/>
            <w:noProof/>
          </w:rPr>
          <w:t>A.3</w:t>
        </w:r>
        <w:r>
          <w:rPr>
            <w:rFonts w:asciiTheme="minorHAnsi" w:eastAsiaTheme="minorEastAsia" w:hAnsiTheme="minorHAnsi" w:cstheme="minorBidi"/>
            <w:smallCaps w:val="0"/>
            <w:noProof/>
            <w:sz w:val="22"/>
            <w:szCs w:val="22"/>
            <w:lang w:eastAsia="en-US"/>
          </w:rPr>
          <w:tab/>
        </w:r>
        <w:r w:rsidRPr="00563576">
          <w:rPr>
            <w:rStyle w:val="Hyperlink"/>
            <w:noProof/>
          </w:rPr>
          <w:t>The sampled model</w:t>
        </w:r>
        <w:r>
          <w:rPr>
            <w:noProof/>
            <w:webHidden/>
          </w:rPr>
          <w:tab/>
        </w:r>
        <w:r>
          <w:rPr>
            <w:noProof/>
            <w:webHidden/>
          </w:rPr>
          <w:fldChar w:fldCharType="begin"/>
        </w:r>
        <w:r>
          <w:rPr>
            <w:noProof/>
            <w:webHidden/>
          </w:rPr>
          <w:instrText xml:space="preserve"> PAGEREF _Toc50927891 \h </w:instrText>
        </w:r>
        <w:r>
          <w:rPr>
            <w:noProof/>
            <w:webHidden/>
          </w:rPr>
        </w:r>
        <w:r>
          <w:rPr>
            <w:noProof/>
            <w:webHidden/>
          </w:rPr>
          <w:fldChar w:fldCharType="separate"/>
        </w:r>
        <w:r w:rsidR="00122F2E">
          <w:rPr>
            <w:noProof/>
            <w:webHidden/>
          </w:rPr>
          <w:t>390</w:t>
        </w:r>
        <w:r>
          <w:rPr>
            <w:noProof/>
            <w:webHidden/>
          </w:rPr>
          <w:fldChar w:fldCharType="end"/>
        </w:r>
      </w:hyperlink>
    </w:p>
    <w:p w14:paraId="1D28ED79" w14:textId="507A5194"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92" w:history="1">
        <w:r w:rsidRPr="00563576">
          <w:rPr>
            <w:rStyle w:val="Hyperlink"/>
            <w:noProof/>
          </w:rPr>
          <w:t>A.3.1</w:t>
        </w:r>
        <w:r>
          <w:rPr>
            <w:rFonts w:asciiTheme="minorHAnsi" w:eastAsiaTheme="minorEastAsia" w:hAnsiTheme="minorHAnsi" w:cstheme="minorBidi"/>
            <w:i w:val="0"/>
            <w:iCs w:val="0"/>
            <w:noProof/>
            <w:sz w:val="22"/>
            <w:szCs w:val="22"/>
            <w:lang w:eastAsia="en-US"/>
          </w:rPr>
          <w:tab/>
        </w:r>
        <w:r w:rsidRPr="00563576">
          <w:rPr>
            <w:rStyle w:val="Hyperlink"/>
            <w:noProof/>
          </w:rPr>
          <w:t>Model parameters</w:t>
        </w:r>
        <w:r>
          <w:rPr>
            <w:noProof/>
            <w:webHidden/>
          </w:rPr>
          <w:tab/>
        </w:r>
        <w:r>
          <w:rPr>
            <w:noProof/>
            <w:webHidden/>
          </w:rPr>
          <w:fldChar w:fldCharType="begin"/>
        </w:r>
        <w:r>
          <w:rPr>
            <w:noProof/>
            <w:webHidden/>
          </w:rPr>
          <w:instrText xml:space="preserve"> PAGEREF _Toc50927892 \h </w:instrText>
        </w:r>
        <w:r>
          <w:rPr>
            <w:noProof/>
            <w:webHidden/>
          </w:rPr>
        </w:r>
        <w:r>
          <w:rPr>
            <w:noProof/>
            <w:webHidden/>
          </w:rPr>
          <w:fldChar w:fldCharType="separate"/>
        </w:r>
        <w:r w:rsidR="00122F2E">
          <w:rPr>
            <w:noProof/>
            <w:webHidden/>
          </w:rPr>
          <w:t>391</w:t>
        </w:r>
        <w:r>
          <w:rPr>
            <w:noProof/>
            <w:webHidden/>
          </w:rPr>
          <w:fldChar w:fldCharType="end"/>
        </w:r>
      </w:hyperlink>
    </w:p>
    <w:p w14:paraId="462AF8EC" w14:textId="16E38E4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93" w:history="1">
        <w:r w:rsidRPr="00563576">
          <w:rPr>
            <w:rStyle w:val="Hyperlink"/>
            <w:noProof/>
          </w:rPr>
          <w:t>A.3.2</w:t>
        </w:r>
        <w:r>
          <w:rPr>
            <w:rFonts w:asciiTheme="minorHAnsi" w:eastAsiaTheme="minorEastAsia" w:hAnsiTheme="minorHAnsi" w:cstheme="minorBidi"/>
            <w:i w:val="0"/>
            <w:iCs w:val="0"/>
            <w:noProof/>
            <w:sz w:val="22"/>
            <w:szCs w:val="22"/>
            <w:lang w:eastAsia="en-US"/>
          </w:rPr>
          <w:tab/>
        </w:r>
        <w:r w:rsidRPr="00563576">
          <w:rPr>
            <w:rStyle w:val="Hyperlink"/>
            <w:noProof/>
          </w:rPr>
          <w:t>The RSSI samples</w:t>
        </w:r>
        <w:r>
          <w:rPr>
            <w:noProof/>
            <w:webHidden/>
          </w:rPr>
          <w:tab/>
        </w:r>
        <w:r>
          <w:rPr>
            <w:noProof/>
            <w:webHidden/>
          </w:rPr>
          <w:fldChar w:fldCharType="begin"/>
        </w:r>
        <w:r>
          <w:rPr>
            <w:noProof/>
            <w:webHidden/>
          </w:rPr>
          <w:instrText xml:space="preserve"> PAGEREF _Toc50927893 \h </w:instrText>
        </w:r>
        <w:r>
          <w:rPr>
            <w:noProof/>
            <w:webHidden/>
          </w:rPr>
        </w:r>
        <w:r>
          <w:rPr>
            <w:noProof/>
            <w:webHidden/>
          </w:rPr>
          <w:fldChar w:fldCharType="separate"/>
        </w:r>
        <w:r w:rsidR="00122F2E">
          <w:rPr>
            <w:noProof/>
            <w:webHidden/>
          </w:rPr>
          <w:t>392</w:t>
        </w:r>
        <w:r>
          <w:rPr>
            <w:noProof/>
            <w:webHidden/>
          </w:rPr>
          <w:fldChar w:fldCharType="end"/>
        </w:r>
      </w:hyperlink>
    </w:p>
    <w:p w14:paraId="799C57E3" w14:textId="79E48D22"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94" w:history="1">
        <w:r w:rsidRPr="00563576">
          <w:rPr>
            <w:rStyle w:val="Hyperlink"/>
            <w:noProof/>
          </w:rPr>
          <w:t>A.3.3</w:t>
        </w:r>
        <w:r>
          <w:rPr>
            <w:rFonts w:asciiTheme="minorHAnsi" w:eastAsiaTheme="minorEastAsia" w:hAnsiTheme="minorHAnsi" w:cstheme="minorBidi"/>
            <w:i w:val="0"/>
            <w:iCs w:val="0"/>
            <w:noProof/>
            <w:sz w:val="22"/>
            <w:szCs w:val="22"/>
            <w:lang w:eastAsia="en-US"/>
          </w:rPr>
          <w:tab/>
        </w:r>
        <w:r w:rsidRPr="00563576">
          <w:rPr>
            <w:rStyle w:val="Hyperlink"/>
            <w:noProof/>
          </w:rPr>
          <w:t>Computing the attenuation</w:t>
        </w:r>
        <w:r>
          <w:rPr>
            <w:noProof/>
            <w:webHidden/>
          </w:rPr>
          <w:tab/>
        </w:r>
        <w:r>
          <w:rPr>
            <w:noProof/>
            <w:webHidden/>
          </w:rPr>
          <w:fldChar w:fldCharType="begin"/>
        </w:r>
        <w:r>
          <w:rPr>
            <w:noProof/>
            <w:webHidden/>
          </w:rPr>
          <w:instrText xml:space="preserve"> PAGEREF _Toc50927894 \h </w:instrText>
        </w:r>
        <w:r>
          <w:rPr>
            <w:noProof/>
            <w:webHidden/>
          </w:rPr>
        </w:r>
        <w:r>
          <w:rPr>
            <w:noProof/>
            <w:webHidden/>
          </w:rPr>
          <w:fldChar w:fldCharType="separate"/>
        </w:r>
        <w:r w:rsidR="00122F2E">
          <w:rPr>
            <w:noProof/>
            <w:webHidden/>
          </w:rPr>
          <w:t>393</w:t>
        </w:r>
        <w:r>
          <w:rPr>
            <w:noProof/>
            <w:webHidden/>
          </w:rPr>
          <w:fldChar w:fldCharType="end"/>
        </w:r>
      </w:hyperlink>
    </w:p>
    <w:p w14:paraId="7DE49DB7" w14:textId="3FF97290"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95" w:history="1">
        <w:r w:rsidRPr="00563576">
          <w:rPr>
            <w:rStyle w:val="Hyperlink"/>
            <w:noProof/>
          </w:rPr>
          <w:t>A.4</w:t>
        </w:r>
        <w:r>
          <w:rPr>
            <w:rFonts w:asciiTheme="minorHAnsi" w:eastAsiaTheme="minorEastAsia" w:hAnsiTheme="minorHAnsi" w:cstheme="minorBidi"/>
            <w:smallCaps w:val="0"/>
            <w:noProof/>
            <w:sz w:val="22"/>
            <w:szCs w:val="22"/>
            <w:lang w:eastAsia="en-US"/>
          </w:rPr>
          <w:tab/>
        </w:r>
        <w:r w:rsidRPr="00563576">
          <w:rPr>
            <w:rStyle w:val="Hyperlink"/>
            <w:noProof/>
          </w:rPr>
          <w:t>The neutrino model</w:t>
        </w:r>
        <w:r>
          <w:rPr>
            <w:noProof/>
            <w:webHidden/>
          </w:rPr>
          <w:tab/>
        </w:r>
        <w:r>
          <w:rPr>
            <w:noProof/>
            <w:webHidden/>
          </w:rPr>
          <w:fldChar w:fldCharType="begin"/>
        </w:r>
        <w:r>
          <w:rPr>
            <w:noProof/>
            <w:webHidden/>
          </w:rPr>
          <w:instrText xml:space="preserve"> PAGEREF _Toc50927895 \h </w:instrText>
        </w:r>
        <w:r>
          <w:rPr>
            <w:noProof/>
            <w:webHidden/>
          </w:rPr>
        </w:r>
        <w:r>
          <w:rPr>
            <w:noProof/>
            <w:webHidden/>
          </w:rPr>
          <w:fldChar w:fldCharType="separate"/>
        </w:r>
        <w:r w:rsidR="00122F2E">
          <w:rPr>
            <w:noProof/>
            <w:webHidden/>
          </w:rPr>
          <w:t>395</w:t>
        </w:r>
        <w:r>
          <w:rPr>
            <w:noProof/>
            <w:webHidden/>
          </w:rPr>
          <w:fldChar w:fldCharType="end"/>
        </w:r>
      </w:hyperlink>
    </w:p>
    <w:p w14:paraId="4683783B" w14:textId="046607E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96" w:history="1">
        <w:r w:rsidRPr="00563576">
          <w:rPr>
            <w:rStyle w:val="Hyperlink"/>
            <w:noProof/>
          </w:rPr>
          <w:t>A.4.1</w:t>
        </w:r>
        <w:r>
          <w:rPr>
            <w:rFonts w:asciiTheme="minorHAnsi" w:eastAsiaTheme="minorEastAsia" w:hAnsiTheme="minorHAnsi" w:cstheme="minorBidi"/>
            <w:i w:val="0"/>
            <w:iCs w:val="0"/>
            <w:noProof/>
            <w:sz w:val="22"/>
            <w:szCs w:val="22"/>
            <w:lang w:eastAsia="en-US"/>
          </w:rPr>
          <w:tab/>
        </w:r>
        <w:r w:rsidRPr="00563576">
          <w:rPr>
            <w:rStyle w:val="Hyperlink"/>
            <w:noProof/>
          </w:rPr>
          <w:t>Model parameters</w:t>
        </w:r>
        <w:r>
          <w:rPr>
            <w:noProof/>
            <w:webHidden/>
          </w:rPr>
          <w:tab/>
        </w:r>
        <w:r>
          <w:rPr>
            <w:noProof/>
            <w:webHidden/>
          </w:rPr>
          <w:fldChar w:fldCharType="begin"/>
        </w:r>
        <w:r>
          <w:rPr>
            <w:noProof/>
            <w:webHidden/>
          </w:rPr>
          <w:instrText xml:space="preserve"> PAGEREF _Toc50927896 \h </w:instrText>
        </w:r>
        <w:r>
          <w:rPr>
            <w:noProof/>
            <w:webHidden/>
          </w:rPr>
        </w:r>
        <w:r>
          <w:rPr>
            <w:noProof/>
            <w:webHidden/>
          </w:rPr>
          <w:fldChar w:fldCharType="separate"/>
        </w:r>
        <w:r w:rsidR="00122F2E">
          <w:rPr>
            <w:noProof/>
            <w:webHidden/>
          </w:rPr>
          <w:t>395</w:t>
        </w:r>
        <w:r>
          <w:rPr>
            <w:noProof/>
            <w:webHidden/>
          </w:rPr>
          <w:fldChar w:fldCharType="end"/>
        </w:r>
      </w:hyperlink>
    </w:p>
    <w:p w14:paraId="3CA847ED" w14:textId="1E8E32D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897" w:history="1">
        <w:r w:rsidRPr="00563576">
          <w:rPr>
            <w:rStyle w:val="Hyperlink"/>
            <w:noProof/>
          </w:rPr>
          <w:t>A.4.2</w:t>
        </w:r>
        <w:r>
          <w:rPr>
            <w:rFonts w:asciiTheme="minorHAnsi" w:eastAsiaTheme="minorEastAsia" w:hAnsiTheme="minorHAnsi" w:cstheme="minorBidi"/>
            <w:i w:val="0"/>
            <w:iCs w:val="0"/>
            <w:noProof/>
            <w:sz w:val="22"/>
            <w:szCs w:val="22"/>
            <w:lang w:eastAsia="en-US"/>
          </w:rPr>
          <w:tab/>
        </w:r>
        <w:r w:rsidRPr="00563576">
          <w:rPr>
            <w:rStyle w:val="Hyperlink"/>
            <w:noProof/>
          </w:rPr>
          <w:t>Event assessment</w:t>
        </w:r>
        <w:r>
          <w:rPr>
            <w:noProof/>
            <w:webHidden/>
          </w:rPr>
          <w:tab/>
        </w:r>
        <w:r>
          <w:rPr>
            <w:noProof/>
            <w:webHidden/>
          </w:rPr>
          <w:fldChar w:fldCharType="begin"/>
        </w:r>
        <w:r>
          <w:rPr>
            <w:noProof/>
            <w:webHidden/>
          </w:rPr>
          <w:instrText xml:space="preserve"> PAGEREF _Toc50927897 \h </w:instrText>
        </w:r>
        <w:r>
          <w:rPr>
            <w:noProof/>
            <w:webHidden/>
          </w:rPr>
        </w:r>
        <w:r>
          <w:rPr>
            <w:noProof/>
            <w:webHidden/>
          </w:rPr>
          <w:fldChar w:fldCharType="separate"/>
        </w:r>
        <w:r w:rsidR="00122F2E">
          <w:rPr>
            <w:noProof/>
            <w:webHidden/>
          </w:rPr>
          <w:t>396</w:t>
        </w:r>
        <w:r>
          <w:rPr>
            <w:noProof/>
            <w:webHidden/>
          </w:rPr>
          <w:fldChar w:fldCharType="end"/>
        </w:r>
      </w:hyperlink>
    </w:p>
    <w:p w14:paraId="1EDC166F" w14:textId="65D86C81" w:rsidR="00247B87" w:rsidRDefault="00247B87">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0927898" w:history="1">
        <w:r w:rsidRPr="00563576">
          <w:rPr>
            <w:rStyle w:val="Hyperlink"/>
            <w:noProof/>
          </w:rPr>
          <w:t>APPENDIX B</w:t>
        </w:r>
        <w:r>
          <w:rPr>
            <w:rFonts w:asciiTheme="minorHAnsi" w:eastAsiaTheme="minorEastAsia" w:hAnsiTheme="minorHAnsi" w:cstheme="minorBidi"/>
            <w:b w:val="0"/>
            <w:bCs w:val="0"/>
            <w:caps w:val="0"/>
            <w:noProof/>
            <w:sz w:val="22"/>
            <w:szCs w:val="22"/>
            <w:lang w:eastAsia="en-US"/>
          </w:rPr>
          <w:tab/>
        </w:r>
        <w:r w:rsidRPr="00563576">
          <w:rPr>
            <w:rStyle w:val="Hyperlink"/>
            <w:noProof/>
          </w:rPr>
          <w:t>SMURPH UNDER LINUX AND WINDOWS</w:t>
        </w:r>
        <w:r>
          <w:rPr>
            <w:noProof/>
            <w:webHidden/>
          </w:rPr>
          <w:tab/>
        </w:r>
        <w:r>
          <w:rPr>
            <w:noProof/>
            <w:webHidden/>
          </w:rPr>
          <w:fldChar w:fldCharType="begin"/>
        </w:r>
        <w:r>
          <w:rPr>
            <w:noProof/>
            <w:webHidden/>
          </w:rPr>
          <w:instrText xml:space="preserve"> PAGEREF _Toc50927898 \h </w:instrText>
        </w:r>
        <w:r>
          <w:rPr>
            <w:noProof/>
            <w:webHidden/>
          </w:rPr>
        </w:r>
        <w:r>
          <w:rPr>
            <w:noProof/>
            <w:webHidden/>
          </w:rPr>
          <w:fldChar w:fldCharType="separate"/>
        </w:r>
        <w:r w:rsidR="00122F2E">
          <w:rPr>
            <w:noProof/>
            <w:webHidden/>
          </w:rPr>
          <w:t>397</w:t>
        </w:r>
        <w:r>
          <w:rPr>
            <w:noProof/>
            <w:webHidden/>
          </w:rPr>
          <w:fldChar w:fldCharType="end"/>
        </w:r>
      </w:hyperlink>
    </w:p>
    <w:p w14:paraId="7C5550CD" w14:textId="1471323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899" w:history="1">
        <w:r w:rsidRPr="00563576">
          <w:rPr>
            <w:rStyle w:val="Hyperlink"/>
            <w:noProof/>
          </w:rPr>
          <w:t>B.1</w:t>
        </w:r>
        <w:r>
          <w:rPr>
            <w:rFonts w:asciiTheme="minorHAnsi" w:eastAsiaTheme="minorEastAsia" w:hAnsiTheme="minorHAnsi" w:cstheme="minorBidi"/>
            <w:smallCaps w:val="0"/>
            <w:noProof/>
            <w:sz w:val="22"/>
            <w:szCs w:val="22"/>
            <w:lang w:eastAsia="en-US"/>
          </w:rPr>
          <w:tab/>
        </w:r>
        <w:r w:rsidRPr="00563576">
          <w:rPr>
            <w:rStyle w:val="Hyperlink"/>
            <w:noProof/>
          </w:rPr>
          <w:t>Package structure</w:t>
        </w:r>
        <w:r>
          <w:rPr>
            <w:noProof/>
            <w:webHidden/>
          </w:rPr>
          <w:tab/>
        </w:r>
        <w:r>
          <w:rPr>
            <w:noProof/>
            <w:webHidden/>
          </w:rPr>
          <w:fldChar w:fldCharType="begin"/>
        </w:r>
        <w:r>
          <w:rPr>
            <w:noProof/>
            <w:webHidden/>
          </w:rPr>
          <w:instrText xml:space="preserve"> PAGEREF _Toc50927899 \h </w:instrText>
        </w:r>
        <w:r>
          <w:rPr>
            <w:noProof/>
            <w:webHidden/>
          </w:rPr>
        </w:r>
        <w:r>
          <w:rPr>
            <w:noProof/>
            <w:webHidden/>
          </w:rPr>
          <w:fldChar w:fldCharType="separate"/>
        </w:r>
        <w:r w:rsidR="00122F2E">
          <w:rPr>
            <w:noProof/>
            <w:webHidden/>
          </w:rPr>
          <w:t>397</w:t>
        </w:r>
        <w:r>
          <w:rPr>
            <w:noProof/>
            <w:webHidden/>
          </w:rPr>
          <w:fldChar w:fldCharType="end"/>
        </w:r>
      </w:hyperlink>
    </w:p>
    <w:p w14:paraId="7009B651" w14:textId="066D7D61"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0" w:history="1">
        <w:r w:rsidRPr="00563576">
          <w:rPr>
            <w:rStyle w:val="Hyperlink"/>
            <w:noProof/>
          </w:rPr>
          <w:t>B.2</w:t>
        </w:r>
        <w:r>
          <w:rPr>
            <w:rFonts w:asciiTheme="minorHAnsi" w:eastAsiaTheme="minorEastAsia" w:hAnsiTheme="minorHAnsi" w:cstheme="minorBidi"/>
            <w:smallCaps w:val="0"/>
            <w:noProof/>
            <w:sz w:val="22"/>
            <w:szCs w:val="22"/>
            <w:lang w:eastAsia="en-US"/>
          </w:rPr>
          <w:tab/>
        </w:r>
        <w:r w:rsidRPr="00563576">
          <w:rPr>
            <w:rStyle w:val="Hyperlink"/>
            <w:noProof/>
          </w:rPr>
          <w:t>Installation</w:t>
        </w:r>
        <w:r>
          <w:rPr>
            <w:noProof/>
            <w:webHidden/>
          </w:rPr>
          <w:tab/>
        </w:r>
        <w:r>
          <w:rPr>
            <w:noProof/>
            <w:webHidden/>
          </w:rPr>
          <w:fldChar w:fldCharType="begin"/>
        </w:r>
        <w:r>
          <w:rPr>
            <w:noProof/>
            <w:webHidden/>
          </w:rPr>
          <w:instrText xml:space="preserve"> PAGEREF _Toc50927900 \h </w:instrText>
        </w:r>
        <w:r>
          <w:rPr>
            <w:noProof/>
            <w:webHidden/>
          </w:rPr>
        </w:r>
        <w:r>
          <w:rPr>
            <w:noProof/>
            <w:webHidden/>
          </w:rPr>
          <w:fldChar w:fldCharType="separate"/>
        </w:r>
        <w:r w:rsidR="00122F2E">
          <w:rPr>
            <w:noProof/>
            <w:webHidden/>
          </w:rPr>
          <w:t>399</w:t>
        </w:r>
        <w:r>
          <w:rPr>
            <w:noProof/>
            <w:webHidden/>
          </w:rPr>
          <w:fldChar w:fldCharType="end"/>
        </w:r>
      </w:hyperlink>
    </w:p>
    <w:p w14:paraId="3FA4265B" w14:textId="226ED814"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1" w:history="1">
        <w:r w:rsidRPr="00563576">
          <w:rPr>
            <w:rStyle w:val="Hyperlink"/>
            <w:noProof/>
          </w:rPr>
          <w:t>B.3</w:t>
        </w:r>
        <w:r>
          <w:rPr>
            <w:rFonts w:asciiTheme="minorHAnsi" w:eastAsiaTheme="minorEastAsia" w:hAnsiTheme="minorHAnsi" w:cstheme="minorBidi"/>
            <w:smallCaps w:val="0"/>
            <w:noProof/>
            <w:sz w:val="22"/>
            <w:szCs w:val="22"/>
            <w:lang w:eastAsia="en-US"/>
          </w:rPr>
          <w:tab/>
        </w:r>
        <w:r w:rsidRPr="00563576">
          <w:rPr>
            <w:rStyle w:val="Hyperlink"/>
            <w:noProof/>
          </w:rPr>
          <w:t>Running DSD</w:t>
        </w:r>
        <w:r>
          <w:rPr>
            <w:noProof/>
            <w:webHidden/>
          </w:rPr>
          <w:tab/>
        </w:r>
        <w:r>
          <w:rPr>
            <w:noProof/>
            <w:webHidden/>
          </w:rPr>
          <w:fldChar w:fldCharType="begin"/>
        </w:r>
        <w:r>
          <w:rPr>
            <w:noProof/>
            <w:webHidden/>
          </w:rPr>
          <w:instrText xml:space="preserve"> PAGEREF _Toc50927901 \h </w:instrText>
        </w:r>
        <w:r>
          <w:rPr>
            <w:noProof/>
            <w:webHidden/>
          </w:rPr>
        </w:r>
        <w:r>
          <w:rPr>
            <w:noProof/>
            <w:webHidden/>
          </w:rPr>
          <w:fldChar w:fldCharType="separate"/>
        </w:r>
        <w:r w:rsidR="00122F2E">
          <w:rPr>
            <w:noProof/>
            <w:webHidden/>
          </w:rPr>
          <w:t>402</w:t>
        </w:r>
        <w:r>
          <w:rPr>
            <w:noProof/>
            <w:webHidden/>
          </w:rPr>
          <w:fldChar w:fldCharType="end"/>
        </w:r>
      </w:hyperlink>
    </w:p>
    <w:p w14:paraId="17603E50" w14:textId="4D15D22F"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2" w:history="1">
        <w:r w:rsidRPr="00563576">
          <w:rPr>
            <w:rStyle w:val="Hyperlink"/>
            <w:noProof/>
          </w:rPr>
          <w:t>B.4</w:t>
        </w:r>
        <w:r>
          <w:rPr>
            <w:rFonts w:asciiTheme="minorHAnsi" w:eastAsiaTheme="minorEastAsia" w:hAnsiTheme="minorHAnsi" w:cstheme="minorBidi"/>
            <w:smallCaps w:val="0"/>
            <w:noProof/>
            <w:sz w:val="22"/>
            <w:szCs w:val="22"/>
            <w:lang w:eastAsia="en-US"/>
          </w:rPr>
          <w:tab/>
        </w:r>
        <w:r w:rsidRPr="00563576">
          <w:rPr>
            <w:rStyle w:val="Hyperlink"/>
            <w:noProof/>
          </w:rPr>
          <w:t>Comments on Windows</w:t>
        </w:r>
        <w:r>
          <w:rPr>
            <w:noProof/>
            <w:webHidden/>
          </w:rPr>
          <w:tab/>
        </w:r>
        <w:r>
          <w:rPr>
            <w:noProof/>
            <w:webHidden/>
          </w:rPr>
          <w:fldChar w:fldCharType="begin"/>
        </w:r>
        <w:r>
          <w:rPr>
            <w:noProof/>
            <w:webHidden/>
          </w:rPr>
          <w:instrText xml:space="preserve"> PAGEREF _Toc50927902 \h </w:instrText>
        </w:r>
        <w:r>
          <w:rPr>
            <w:noProof/>
            <w:webHidden/>
          </w:rPr>
        </w:r>
        <w:r>
          <w:rPr>
            <w:noProof/>
            <w:webHidden/>
          </w:rPr>
          <w:fldChar w:fldCharType="separate"/>
        </w:r>
        <w:r w:rsidR="00122F2E">
          <w:rPr>
            <w:noProof/>
            <w:webHidden/>
          </w:rPr>
          <w:t>403</w:t>
        </w:r>
        <w:r>
          <w:rPr>
            <w:noProof/>
            <w:webHidden/>
          </w:rPr>
          <w:fldChar w:fldCharType="end"/>
        </w:r>
      </w:hyperlink>
    </w:p>
    <w:p w14:paraId="624340F4" w14:textId="353CBAE1"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3" w:history="1">
        <w:r w:rsidRPr="00563576">
          <w:rPr>
            <w:rStyle w:val="Hyperlink"/>
            <w:noProof/>
          </w:rPr>
          <w:t>B.5</w:t>
        </w:r>
        <w:r>
          <w:rPr>
            <w:rFonts w:asciiTheme="minorHAnsi" w:eastAsiaTheme="minorEastAsia" w:hAnsiTheme="minorHAnsi" w:cstheme="minorBidi"/>
            <w:smallCaps w:val="0"/>
            <w:noProof/>
            <w:sz w:val="22"/>
            <w:szCs w:val="22"/>
            <w:lang w:eastAsia="en-US"/>
          </w:rPr>
          <w:tab/>
        </w:r>
        <w:r w:rsidRPr="00563576">
          <w:rPr>
            <w:rStyle w:val="Hyperlink"/>
            <w:noProof/>
          </w:rPr>
          <w:t>Creating executable programs in SMURPH</w:t>
        </w:r>
        <w:r>
          <w:rPr>
            <w:noProof/>
            <w:webHidden/>
          </w:rPr>
          <w:tab/>
        </w:r>
        <w:r>
          <w:rPr>
            <w:noProof/>
            <w:webHidden/>
          </w:rPr>
          <w:fldChar w:fldCharType="begin"/>
        </w:r>
        <w:r>
          <w:rPr>
            <w:noProof/>
            <w:webHidden/>
          </w:rPr>
          <w:instrText xml:space="preserve"> PAGEREF _Toc50927903 \h </w:instrText>
        </w:r>
        <w:r>
          <w:rPr>
            <w:noProof/>
            <w:webHidden/>
          </w:rPr>
        </w:r>
        <w:r>
          <w:rPr>
            <w:noProof/>
            <w:webHidden/>
          </w:rPr>
          <w:fldChar w:fldCharType="separate"/>
        </w:r>
        <w:r w:rsidR="00122F2E">
          <w:rPr>
            <w:noProof/>
            <w:webHidden/>
          </w:rPr>
          <w:t>404</w:t>
        </w:r>
        <w:r>
          <w:rPr>
            <w:noProof/>
            <w:webHidden/>
          </w:rPr>
          <w:fldChar w:fldCharType="end"/>
        </w:r>
      </w:hyperlink>
    </w:p>
    <w:p w14:paraId="491FABD4" w14:textId="4B82A2B9"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4" w:history="1">
        <w:r w:rsidRPr="00563576">
          <w:rPr>
            <w:rStyle w:val="Hyperlink"/>
            <w:noProof/>
          </w:rPr>
          <w:t>B.6</w:t>
        </w:r>
        <w:r>
          <w:rPr>
            <w:rFonts w:asciiTheme="minorHAnsi" w:eastAsiaTheme="minorEastAsia" w:hAnsiTheme="minorHAnsi" w:cstheme="minorBidi"/>
            <w:smallCaps w:val="0"/>
            <w:noProof/>
            <w:sz w:val="22"/>
            <w:szCs w:val="22"/>
            <w:lang w:eastAsia="en-US"/>
          </w:rPr>
          <w:tab/>
        </w:r>
        <w:r w:rsidRPr="00563576">
          <w:rPr>
            <w:rStyle w:val="Hyperlink"/>
            <w:noProof/>
          </w:rPr>
          <w:t>Running the program</w:t>
        </w:r>
        <w:r>
          <w:rPr>
            <w:noProof/>
            <w:webHidden/>
          </w:rPr>
          <w:tab/>
        </w:r>
        <w:r>
          <w:rPr>
            <w:noProof/>
            <w:webHidden/>
          </w:rPr>
          <w:fldChar w:fldCharType="begin"/>
        </w:r>
        <w:r>
          <w:rPr>
            <w:noProof/>
            <w:webHidden/>
          </w:rPr>
          <w:instrText xml:space="preserve"> PAGEREF _Toc50927904 \h </w:instrText>
        </w:r>
        <w:r>
          <w:rPr>
            <w:noProof/>
            <w:webHidden/>
          </w:rPr>
        </w:r>
        <w:r>
          <w:rPr>
            <w:noProof/>
            <w:webHidden/>
          </w:rPr>
          <w:fldChar w:fldCharType="separate"/>
        </w:r>
        <w:r w:rsidR="00122F2E">
          <w:rPr>
            <w:noProof/>
            <w:webHidden/>
          </w:rPr>
          <w:t>408</w:t>
        </w:r>
        <w:r>
          <w:rPr>
            <w:noProof/>
            <w:webHidden/>
          </w:rPr>
          <w:fldChar w:fldCharType="end"/>
        </w:r>
      </w:hyperlink>
    </w:p>
    <w:p w14:paraId="5F0FC007" w14:textId="18E8AA1A" w:rsidR="00247B87" w:rsidRDefault="00247B87">
      <w:pPr>
        <w:pStyle w:val="TOC1"/>
        <w:tabs>
          <w:tab w:val="left" w:pos="1300"/>
          <w:tab w:val="right" w:leader="dot" w:pos="9883"/>
        </w:tabs>
        <w:rPr>
          <w:rFonts w:asciiTheme="minorHAnsi" w:eastAsiaTheme="minorEastAsia" w:hAnsiTheme="minorHAnsi" w:cstheme="minorBidi"/>
          <w:b w:val="0"/>
          <w:bCs w:val="0"/>
          <w:caps w:val="0"/>
          <w:noProof/>
          <w:sz w:val="22"/>
          <w:szCs w:val="22"/>
          <w:lang w:eastAsia="en-US"/>
        </w:rPr>
      </w:pPr>
      <w:hyperlink w:anchor="_Toc50927905" w:history="1">
        <w:r w:rsidRPr="00563576">
          <w:rPr>
            <w:rStyle w:val="Hyperlink"/>
            <w:noProof/>
          </w:rPr>
          <w:t>APPENDIX C</w:t>
        </w:r>
        <w:r>
          <w:rPr>
            <w:rFonts w:asciiTheme="minorHAnsi" w:eastAsiaTheme="minorEastAsia" w:hAnsiTheme="minorHAnsi" w:cstheme="minorBidi"/>
            <w:b w:val="0"/>
            <w:bCs w:val="0"/>
            <w:caps w:val="0"/>
            <w:noProof/>
            <w:sz w:val="22"/>
            <w:szCs w:val="22"/>
            <w:lang w:eastAsia="en-US"/>
          </w:rPr>
          <w:tab/>
        </w:r>
        <w:r w:rsidRPr="00563576">
          <w:rPr>
            <w:rStyle w:val="Hyperlink"/>
            <w:noProof/>
          </w:rPr>
          <w:t>DSD: THE DYNAMIC STATUS DISPLAY PROGRAM</w:t>
        </w:r>
        <w:r>
          <w:rPr>
            <w:noProof/>
            <w:webHidden/>
          </w:rPr>
          <w:tab/>
        </w:r>
        <w:r>
          <w:rPr>
            <w:noProof/>
            <w:webHidden/>
          </w:rPr>
          <w:fldChar w:fldCharType="begin"/>
        </w:r>
        <w:r>
          <w:rPr>
            <w:noProof/>
            <w:webHidden/>
          </w:rPr>
          <w:instrText xml:space="preserve"> PAGEREF _Toc50927905 \h </w:instrText>
        </w:r>
        <w:r>
          <w:rPr>
            <w:noProof/>
            <w:webHidden/>
          </w:rPr>
        </w:r>
        <w:r>
          <w:rPr>
            <w:noProof/>
            <w:webHidden/>
          </w:rPr>
          <w:fldChar w:fldCharType="separate"/>
        </w:r>
        <w:r w:rsidR="00122F2E">
          <w:rPr>
            <w:noProof/>
            <w:webHidden/>
          </w:rPr>
          <w:t>413</w:t>
        </w:r>
        <w:r>
          <w:rPr>
            <w:noProof/>
            <w:webHidden/>
          </w:rPr>
          <w:fldChar w:fldCharType="end"/>
        </w:r>
      </w:hyperlink>
    </w:p>
    <w:p w14:paraId="7A46A87A" w14:textId="1266D0DB"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6" w:history="1">
        <w:r w:rsidRPr="00563576">
          <w:rPr>
            <w:rStyle w:val="Hyperlink"/>
            <w:noProof/>
          </w:rPr>
          <w:t>C.1</w:t>
        </w:r>
        <w:r>
          <w:rPr>
            <w:rFonts w:asciiTheme="minorHAnsi" w:eastAsiaTheme="minorEastAsia" w:hAnsiTheme="minorHAnsi" w:cstheme="minorBidi"/>
            <w:smallCaps w:val="0"/>
            <w:noProof/>
            <w:sz w:val="22"/>
            <w:szCs w:val="22"/>
            <w:lang w:eastAsia="en-US"/>
          </w:rPr>
          <w:tab/>
        </w:r>
        <w:r w:rsidRPr="00563576">
          <w:rPr>
            <w:rStyle w:val="Hyperlink"/>
            <w:noProof/>
          </w:rPr>
          <w:t>Basic principles</w:t>
        </w:r>
        <w:r>
          <w:rPr>
            <w:noProof/>
            <w:webHidden/>
          </w:rPr>
          <w:tab/>
        </w:r>
        <w:r>
          <w:rPr>
            <w:noProof/>
            <w:webHidden/>
          </w:rPr>
          <w:fldChar w:fldCharType="begin"/>
        </w:r>
        <w:r>
          <w:rPr>
            <w:noProof/>
            <w:webHidden/>
          </w:rPr>
          <w:instrText xml:space="preserve"> PAGEREF _Toc50927906 \h </w:instrText>
        </w:r>
        <w:r>
          <w:rPr>
            <w:noProof/>
            <w:webHidden/>
          </w:rPr>
        </w:r>
        <w:r>
          <w:rPr>
            <w:noProof/>
            <w:webHidden/>
          </w:rPr>
          <w:fldChar w:fldCharType="separate"/>
        </w:r>
        <w:r w:rsidR="00122F2E">
          <w:rPr>
            <w:noProof/>
            <w:webHidden/>
          </w:rPr>
          <w:t>413</w:t>
        </w:r>
        <w:r>
          <w:rPr>
            <w:noProof/>
            <w:webHidden/>
          </w:rPr>
          <w:fldChar w:fldCharType="end"/>
        </w:r>
      </w:hyperlink>
    </w:p>
    <w:p w14:paraId="03BA4BA8" w14:textId="47FD7C2A"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7" w:history="1">
        <w:r w:rsidRPr="00563576">
          <w:rPr>
            <w:rStyle w:val="Hyperlink"/>
            <w:noProof/>
          </w:rPr>
          <w:t>C.2</w:t>
        </w:r>
        <w:r>
          <w:rPr>
            <w:rFonts w:asciiTheme="minorHAnsi" w:eastAsiaTheme="minorEastAsia" w:hAnsiTheme="minorHAnsi" w:cstheme="minorBidi"/>
            <w:smallCaps w:val="0"/>
            <w:noProof/>
            <w:sz w:val="22"/>
            <w:szCs w:val="22"/>
            <w:lang w:eastAsia="en-US"/>
          </w:rPr>
          <w:tab/>
        </w:r>
        <w:r w:rsidRPr="00563576">
          <w:rPr>
            <w:rStyle w:val="Hyperlink"/>
            <w:noProof/>
          </w:rPr>
          <w:t>The monitor</w:t>
        </w:r>
        <w:r>
          <w:rPr>
            <w:noProof/>
            <w:webHidden/>
          </w:rPr>
          <w:tab/>
        </w:r>
        <w:r>
          <w:rPr>
            <w:noProof/>
            <w:webHidden/>
          </w:rPr>
          <w:fldChar w:fldCharType="begin"/>
        </w:r>
        <w:r>
          <w:rPr>
            <w:noProof/>
            <w:webHidden/>
          </w:rPr>
          <w:instrText xml:space="preserve"> PAGEREF _Toc50927907 \h </w:instrText>
        </w:r>
        <w:r>
          <w:rPr>
            <w:noProof/>
            <w:webHidden/>
          </w:rPr>
        </w:r>
        <w:r>
          <w:rPr>
            <w:noProof/>
            <w:webHidden/>
          </w:rPr>
          <w:fldChar w:fldCharType="separate"/>
        </w:r>
        <w:r w:rsidR="00122F2E">
          <w:rPr>
            <w:noProof/>
            <w:webHidden/>
          </w:rPr>
          <w:t>414</w:t>
        </w:r>
        <w:r>
          <w:rPr>
            <w:noProof/>
            <w:webHidden/>
          </w:rPr>
          <w:fldChar w:fldCharType="end"/>
        </w:r>
      </w:hyperlink>
    </w:p>
    <w:p w14:paraId="1CF51EE9" w14:textId="7668E583"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8" w:history="1">
        <w:r w:rsidRPr="00563576">
          <w:rPr>
            <w:rStyle w:val="Hyperlink"/>
            <w:noProof/>
          </w:rPr>
          <w:t>C.3</w:t>
        </w:r>
        <w:r>
          <w:rPr>
            <w:rFonts w:asciiTheme="minorHAnsi" w:eastAsiaTheme="minorEastAsia" w:hAnsiTheme="minorHAnsi" w:cstheme="minorBidi"/>
            <w:smallCaps w:val="0"/>
            <w:noProof/>
            <w:sz w:val="22"/>
            <w:szCs w:val="22"/>
            <w:lang w:eastAsia="en-US"/>
          </w:rPr>
          <w:tab/>
        </w:r>
        <w:r w:rsidRPr="00563576">
          <w:rPr>
            <w:rStyle w:val="Hyperlink"/>
            <w:noProof/>
          </w:rPr>
          <w:t>Invoking DSD</w:t>
        </w:r>
        <w:r>
          <w:rPr>
            <w:noProof/>
            <w:webHidden/>
          </w:rPr>
          <w:tab/>
        </w:r>
        <w:r>
          <w:rPr>
            <w:noProof/>
            <w:webHidden/>
          </w:rPr>
          <w:fldChar w:fldCharType="begin"/>
        </w:r>
        <w:r>
          <w:rPr>
            <w:noProof/>
            <w:webHidden/>
          </w:rPr>
          <w:instrText xml:space="preserve"> PAGEREF _Toc50927908 \h </w:instrText>
        </w:r>
        <w:r>
          <w:rPr>
            <w:noProof/>
            <w:webHidden/>
          </w:rPr>
        </w:r>
        <w:r>
          <w:rPr>
            <w:noProof/>
            <w:webHidden/>
          </w:rPr>
          <w:fldChar w:fldCharType="separate"/>
        </w:r>
        <w:r w:rsidR="00122F2E">
          <w:rPr>
            <w:noProof/>
            <w:webHidden/>
          </w:rPr>
          <w:t>415</w:t>
        </w:r>
        <w:r>
          <w:rPr>
            <w:noProof/>
            <w:webHidden/>
          </w:rPr>
          <w:fldChar w:fldCharType="end"/>
        </w:r>
      </w:hyperlink>
    </w:p>
    <w:p w14:paraId="02AF90F0" w14:textId="0F16ED00"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09" w:history="1">
        <w:r w:rsidRPr="00563576">
          <w:rPr>
            <w:rStyle w:val="Hyperlink"/>
            <w:noProof/>
          </w:rPr>
          <w:t>C.4</w:t>
        </w:r>
        <w:r>
          <w:rPr>
            <w:rFonts w:asciiTheme="minorHAnsi" w:eastAsiaTheme="minorEastAsia" w:hAnsiTheme="minorHAnsi" w:cstheme="minorBidi"/>
            <w:smallCaps w:val="0"/>
            <w:noProof/>
            <w:sz w:val="22"/>
            <w:szCs w:val="22"/>
            <w:lang w:eastAsia="en-US"/>
          </w:rPr>
          <w:tab/>
        </w:r>
        <w:r w:rsidRPr="00563576">
          <w:rPr>
            <w:rStyle w:val="Hyperlink"/>
            <w:noProof/>
          </w:rPr>
          <w:t>Window templates</w:t>
        </w:r>
        <w:r>
          <w:rPr>
            <w:noProof/>
            <w:webHidden/>
          </w:rPr>
          <w:tab/>
        </w:r>
        <w:r>
          <w:rPr>
            <w:noProof/>
            <w:webHidden/>
          </w:rPr>
          <w:fldChar w:fldCharType="begin"/>
        </w:r>
        <w:r>
          <w:rPr>
            <w:noProof/>
            <w:webHidden/>
          </w:rPr>
          <w:instrText xml:space="preserve"> PAGEREF _Toc50927909 \h </w:instrText>
        </w:r>
        <w:r>
          <w:rPr>
            <w:noProof/>
            <w:webHidden/>
          </w:rPr>
        </w:r>
        <w:r>
          <w:rPr>
            <w:noProof/>
            <w:webHidden/>
          </w:rPr>
          <w:fldChar w:fldCharType="separate"/>
        </w:r>
        <w:r w:rsidR="00122F2E">
          <w:rPr>
            <w:noProof/>
            <w:webHidden/>
          </w:rPr>
          <w:t>417</w:t>
        </w:r>
        <w:r>
          <w:rPr>
            <w:noProof/>
            <w:webHidden/>
          </w:rPr>
          <w:fldChar w:fldCharType="end"/>
        </w:r>
      </w:hyperlink>
    </w:p>
    <w:p w14:paraId="2457F4D2" w14:textId="6C2180A7"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0" w:history="1">
        <w:r w:rsidRPr="00563576">
          <w:rPr>
            <w:rStyle w:val="Hyperlink"/>
            <w:noProof/>
          </w:rPr>
          <w:t>C.4.1</w:t>
        </w:r>
        <w:r>
          <w:rPr>
            <w:rFonts w:asciiTheme="minorHAnsi" w:eastAsiaTheme="minorEastAsia" w:hAnsiTheme="minorHAnsi" w:cstheme="minorBidi"/>
            <w:i w:val="0"/>
            <w:iCs w:val="0"/>
            <w:noProof/>
            <w:sz w:val="22"/>
            <w:szCs w:val="22"/>
            <w:lang w:eastAsia="en-US"/>
          </w:rPr>
          <w:tab/>
        </w:r>
        <w:r w:rsidRPr="00563576">
          <w:rPr>
            <w:rStyle w:val="Hyperlink"/>
            <w:noProof/>
          </w:rPr>
          <w:t>Template identifiers</w:t>
        </w:r>
        <w:r>
          <w:rPr>
            <w:noProof/>
            <w:webHidden/>
          </w:rPr>
          <w:tab/>
        </w:r>
        <w:r>
          <w:rPr>
            <w:noProof/>
            <w:webHidden/>
          </w:rPr>
          <w:fldChar w:fldCharType="begin"/>
        </w:r>
        <w:r>
          <w:rPr>
            <w:noProof/>
            <w:webHidden/>
          </w:rPr>
          <w:instrText xml:space="preserve"> PAGEREF _Toc50927910 \h </w:instrText>
        </w:r>
        <w:r>
          <w:rPr>
            <w:noProof/>
            <w:webHidden/>
          </w:rPr>
        </w:r>
        <w:r>
          <w:rPr>
            <w:noProof/>
            <w:webHidden/>
          </w:rPr>
          <w:fldChar w:fldCharType="separate"/>
        </w:r>
        <w:r w:rsidR="00122F2E">
          <w:rPr>
            <w:noProof/>
            <w:webHidden/>
          </w:rPr>
          <w:t>417</w:t>
        </w:r>
        <w:r>
          <w:rPr>
            <w:noProof/>
            <w:webHidden/>
          </w:rPr>
          <w:fldChar w:fldCharType="end"/>
        </w:r>
      </w:hyperlink>
    </w:p>
    <w:p w14:paraId="5D57E785" w14:textId="3A771B63"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1" w:history="1">
        <w:r w:rsidRPr="00563576">
          <w:rPr>
            <w:rStyle w:val="Hyperlink"/>
            <w:noProof/>
          </w:rPr>
          <w:t>C.4.2</w:t>
        </w:r>
        <w:r>
          <w:rPr>
            <w:rFonts w:asciiTheme="minorHAnsi" w:eastAsiaTheme="minorEastAsia" w:hAnsiTheme="minorHAnsi" w:cstheme="minorBidi"/>
            <w:i w:val="0"/>
            <w:iCs w:val="0"/>
            <w:noProof/>
            <w:sz w:val="22"/>
            <w:szCs w:val="22"/>
            <w:lang w:eastAsia="en-US"/>
          </w:rPr>
          <w:tab/>
        </w:r>
        <w:r w:rsidRPr="00563576">
          <w:rPr>
            <w:rStyle w:val="Hyperlink"/>
            <w:noProof/>
          </w:rPr>
          <w:t>Template structure</w:t>
        </w:r>
        <w:r>
          <w:rPr>
            <w:noProof/>
            <w:webHidden/>
          </w:rPr>
          <w:tab/>
        </w:r>
        <w:r>
          <w:rPr>
            <w:noProof/>
            <w:webHidden/>
          </w:rPr>
          <w:fldChar w:fldCharType="begin"/>
        </w:r>
        <w:r>
          <w:rPr>
            <w:noProof/>
            <w:webHidden/>
          </w:rPr>
          <w:instrText xml:space="preserve"> PAGEREF _Toc50927911 \h </w:instrText>
        </w:r>
        <w:r>
          <w:rPr>
            <w:noProof/>
            <w:webHidden/>
          </w:rPr>
        </w:r>
        <w:r>
          <w:rPr>
            <w:noProof/>
            <w:webHidden/>
          </w:rPr>
          <w:fldChar w:fldCharType="separate"/>
        </w:r>
        <w:r w:rsidR="00122F2E">
          <w:rPr>
            <w:noProof/>
            <w:webHidden/>
          </w:rPr>
          <w:t>418</w:t>
        </w:r>
        <w:r>
          <w:rPr>
            <w:noProof/>
            <w:webHidden/>
          </w:rPr>
          <w:fldChar w:fldCharType="end"/>
        </w:r>
      </w:hyperlink>
    </w:p>
    <w:p w14:paraId="1059B1E3" w14:textId="0920B39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2" w:history="1">
        <w:r w:rsidRPr="00563576">
          <w:rPr>
            <w:rStyle w:val="Hyperlink"/>
            <w:noProof/>
          </w:rPr>
          <w:t>C.4.3</w:t>
        </w:r>
        <w:r>
          <w:rPr>
            <w:rFonts w:asciiTheme="minorHAnsi" w:eastAsiaTheme="minorEastAsia" w:hAnsiTheme="minorHAnsi" w:cstheme="minorBidi"/>
            <w:i w:val="0"/>
            <w:iCs w:val="0"/>
            <w:noProof/>
            <w:sz w:val="22"/>
            <w:szCs w:val="22"/>
            <w:lang w:eastAsia="en-US"/>
          </w:rPr>
          <w:tab/>
        </w:r>
        <w:r w:rsidRPr="00563576">
          <w:rPr>
            <w:rStyle w:val="Hyperlink"/>
            <w:noProof/>
          </w:rPr>
          <w:t>Special characters</w:t>
        </w:r>
        <w:r>
          <w:rPr>
            <w:noProof/>
            <w:webHidden/>
          </w:rPr>
          <w:tab/>
        </w:r>
        <w:r>
          <w:rPr>
            <w:noProof/>
            <w:webHidden/>
          </w:rPr>
          <w:fldChar w:fldCharType="begin"/>
        </w:r>
        <w:r>
          <w:rPr>
            <w:noProof/>
            <w:webHidden/>
          </w:rPr>
          <w:instrText xml:space="preserve"> PAGEREF _Toc50927912 \h </w:instrText>
        </w:r>
        <w:r>
          <w:rPr>
            <w:noProof/>
            <w:webHidden/>
          </w:rPr>
        </w:r>
        <w:r>
          <w:rPr>
            <w:noProof/>
            <w:webHidden/>
          </w:rPr>
          <w:fldChar w:fldCharType="separate"/>
        </w:r>
        <w:r w:rsidR="00122F2E">
          <w:rPr>
            <w:noProof/>
            <w:webHidden/>
          </w:rPr>
          <w:t>419</w:t>
        </w:r>
        <w:r>
          <w:rPr>
            <w:noProof/>
            <w:webHidden/>
          </w:rPr>
          <w:fldChar w:fldCharType="end"/>
        </w:r>
      </w:hyperlink>
    </w:p>
    <w:p w14:paraId="5C09F966" w14:textId="2EE22801"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3" w:history="1">
        <w:r w:rsidRPr="00563576">
          <w:rPr>
            <w:rStyle w:val="Hyperlink"/>
            <w:noProof/>
          </w:rPr>
          <w:t>C.4.4</w:t>
        </w:r>
        <w:r>
          <w:rPr>
            <w:rFonts w:asciiTheme="minorHAnsi" w:eastAsiaTheme="minorEastAsia" w:hAnsiTheme="minorHAnsi" w:cstheme="minorBidi"/>
            <w:i w:val="0"/>
            <w:iCs w:val="0"/>
            <w:noProof/>
            <w:sz w:val="22"/>
            <w:szCs w:val="22"/>
            <w:lang w:eastAsia="en-US"/>
          </w:rPr>
          <w:tab/>
        </w:r>
        <w:r w:rsidRPr="00563576">
          <w:rPr>
            <w:rStyle w:val="Hyperlink"/>
            <w:noProof/>
          </w:rPr>
          <w:t>Exception lines</w:t>
        </w:r>
        <w:r>
          <w:rPr>
            <w:noProof/>
            <w:webHidden/>
          </w:rPr>
          <w:tab/>
        </w:r>
        <w:r>
          <w:rPr>
            <w:noProof/>
            <w:webHidden/>
          </w:rPr>
          <w:fldChar w:fldCharType="begin"/>
        </w:r>
        <w:r>
          <w:rPr>
            <w:noProof/>
            <w:webHidden/>
          </w:rPr>
          <w:instrText xml:space="preserve"> PAGEREF _Toc50927913 \h </w:instrText>
        </w:r>
        <w:r>
          <w:rPr>
            <w:noProof/>
            <w:webHidden/>
          </w:rPr>
        </w:r>
        <w:r>
          <w:rPr>
            <w:noProof/>
            <w:webHidden/>
          </w:rPr>
          <w:fldChar w:fldCharType="separate"/>
        </w:r>
        <w:r w:rsidR="00122F2E">
          <w:rPr>
            <w:noProof/>
            <w:webHidden/>
          </w:rPr>
          <w:t>420</w:t>
        </w:r>
        <w:r>
          <w:rPr>
            <w:noProof/>
            <w:webHidden/>
          </w:rPr>
          <w:fldChar w:fldCharType="end"/>
        </w:r>
      </w:hyperlink>
    </w:p>
    <w:p w14:paraId="05B1B725" w14:textId="77CDD3C3"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4" w:history="1">
        <w:r w:rsidRPr="00563576">
          <w:rPr>
            <w:rStyle w:val="Hyperlink"/>
            <w:noProof/>
          </w:rPr>
          <w:t>C.4.5</w:t>
        </w:r>
        <w:r>
          <w:rPr>
            <w:rFonts w:asciiTheme="minorHAnsi" w:eastAsiaTheme="minorEastAsia" w:hAnsiTheme="minorHAnsi" w:cstheme="minorBidi"/>
            <w:i w:val="0"/>
            <w:iCs w:val="0"/>
            <w:noProof/>
            <w:sz w:val="22"/>
            <w:szCs w:val="22"/>
            <w:lang w:eastAsia="en-US"/>
          </w:rPr>
          <w:tab/>
        </w:r>
        <w:r w:rsidRPr="00563576">
          <w:rPr>
            <w:rStyle w:val="Hyperlink"/>
            <w:noProof/>
          </w:rPr>
          <w:t>Replication of layout lines</w:t>
        </w:r>
        <w:r>
          <w:rPr>
            <w:noProof/>
            <w:webHidden/>
          </w:rPr>
          <w:tab/>
        </w:r>
        <w:r>
          <w:rPr>
            <w:noProof/>
            <w:webHidden/>
          </w:rPr>
          <w:fldChar w:fldCharType="begin"/>
        </w:r>
        <w:r>
          <w:rPr>
            <w:noProof/>
            <w:webHidden/>
          </w:rPr>
          <w:instrText xml:space="preserve"> PAGEREF _Toc50927914 \h </w:instrText>
        </w:r>
        <w:r>
          <w:rPr>
            <w:noProof/>
            <w:webHidden/>
          </w:rPr>
        </w:r>
        <w:r>
          <w:rPr>
            <w:noProof/>
            <w:webHidden/>
          </w:rPr>
          <w:fldChar w:fldCharType="separate"/>
        </w:r>
        <w:r w:rsidR="00122F2E">
          <w:rPr>
            <w:noProof/>
            <w:webHidden/>
          </w:rPr>
          <w:t>420</w:t>
        </w:r>
        <w:r>
          <w:rPr>
            <w:noProof/>
            <w:webHidden/>
          </w:rPr>
          <w:fldChar w:fldCharType="end"/>
        </w:r>
      </w:hyperlink>
    </w:p>
    <w:p w14:paraId="0DCBA7F0" w14:textId="315F2A9B"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5" w:history="1">
        <w:r w:rsidRPr="00563576">
          <w:rPr>
            <w:rStyle w:val="Hyperlink"/>
            <w:noProof/>
          </w:rPr>
          <w:t>C.4.6</w:t>
        </w:r>
        <w:r>
          <w:rPr>
            <w:rFonts w:asciiTheme="minorHAnsi" w:eastAsiaTheme="minorEastAsia" w:hAnsiTheme="minorHAnsi" w:cstheme="minorBidi"/>
            <w:i w:val="0"/>
            <w:iCs w:val="0"/>
            <w:noProof/>
            <w:sz w:val="22"/>
            <w:szCs w:val="22"/>
            <w:lang w:eastAsia="en-US"/>
          </w:rPr>
          <w:tab/>
        </w:r>
        <w:r w:rsidRPr="00563576">
          <w:rPr>
            <w:rStyle w:val="Hyperlink"/>
            <w:noProof/>
          </w:rPr>
          <w:t>Window height</w:t>
        </w:r>
        <w:r>
          <w:rPr>
            <w:noProof/>
            <w:webHidden/>
          </w:rPr>
          <w:tab/>
        </w:r>
        <w:r>
          <w:rPr>
            <w:noProof/>
            <w:webHidden/>
          </w:rPr>
          <w:fldChar w:fldCharType="begin"/>
        </w:r>
        <w:r>
          <w:rPr>
            <w:noProof/>
            <w:webHidden/>
          </w:rPr>
          <w:instrText xml:space="preserve"> PAGEREF _Toc50927915 \h </w:instrText>
        </w:r>
        <w:r>
          <w:rPr>
            <w:noProof/>
            <w:webHidden/>
          </w:rPr>
        </w:r>
        <w:r>
          <w:rPr>
            <w:noProof/>
            <w:webHidden/>
          </w:rPr>
          <w:fldChar w:fldCharType="separate"/>
        </w:r>
        <w:r w:rsidR="00122F2E">
          <w:rPr>
            <w:noProof/>
            <w:webHidden/>
          </w:rPr>
          <w:t>421</w:t>
        </w:r>
        <w:r>
          <w:rPr>
            <w:noProof/>
            <w:webHidden/>
          </w:rPr>
          <w:fldChar w:fldCharType="end"/>
        </w:r>
      </w:hyperlink>
    </w:p>
    <w:p w14:paraId="58F65D14" w14:textId="2EABD84C"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6" w:history="1">
        <w:r w:rsidRPr="00563576">
          <w:rPr>
            <w:rStyle w:val="Hyperlink"/>
            <w:noProof/>
          </w:rPr>
          <w:t>C.4.7</w:t>
        </w:r>
        <w:r>
          <w:rPr>
            <w:rFonts w:asciiTheme="minorHAnsi" w:eastAsiaTheme="minorEastAsia" w:hAnsiTheme="minorHAnsi" w:cstheme="minorBidi"/>
            <w:i w:val="0"/>
            <w:iCs w:val="0"/>
            <w:noProof/>
            <w:sz w:val="22"/>
            <w:szCs w:val="22"/>
            <w:lang w:eastAsia="en-US"/>
          </w:rPr>
          <w:tab/>
        </w:r>
        <w:r w:rsidRPr="00563576">
          <w:rPr>
            <w:rStyle w:val="Hyperlink"/>
            <w:noProof/>
          </w:rPr>
          <w:t>Regions</w:t>
        </w:r>
        <w:r>
          <w:rPr>
            <w:noProof/>
            <w:webHidden/>
          </w:rPr>
          <w:tab/>
        </w:r>
        <w:r>
          <w:rPr>
            <w:noProof/>
            <w:webHidden/>
          </w:rPr>
          <w:fldChar w:fldCharType="begin"/>
        </w:r>
        <w:r>
          <w:rPr>
            <w:noProof/>
            <w:webHidden/>
          </w:rPr>
          <w:instrText xml:space="preserve"> PAGEREF _Toc50927916 \h </w:instrText>
        </w:r>
        <w:r>
          <w:rPr>
            <w:noProof/>
            <w:webHidden/>
          </w:rPr>
        </w:r>
        <w:r>
          <w:rPr>
            <w:noProof/>
            <w:webHidden/>
          </w:rPr>
          <w:fldChar w:fldCharType="separate"/>
        </w:r>
        <w:r w:rsidR="00122F2E">
          <w:rPr>
            <w:noProof/>
            <w:webHidden/>
          </w:rPr>
          <w:t>421</w:t>
        </w:r>
        <w:r>
          <w:rPr>
            <w:noProof/>
            <w:webHidden/>
          </w:rPr>
          <w:fldChar w:fldCharType="end"/>
        </w:r>
      </w:hyperlink>
    </w:p>
    <w:p w14:paraId="7E5DBF9F" w14:textId="33B2D8B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7" w:history="1">
        <w:r w:rsidRPr="00563576">
          <w:rPr>
            <w:rStyle w:val="Hyperlink"/>
            <w:noProof/>
          </w:rPr>
          <w:t>C.4.8</w:t>
        </w:r>
        <w:r>
          <w:rPr>
            <w:rFonts w:asciiTheme="minorHAnsi" w:eastAsiaTheme="minorEastAsia" w:hAnsiTheme="minorHAnsi" w:cstheme="minorBidi"/>
            <w:i w:val="0"/>
            <w:iCs w:val="0"/>
            <w:noProof/>
            <w:sz w:val="22"/>
            <w:szCs w:val="22"/>
            <w:lang w:eastAsia="en-US"/>
          </w:rPr>
          <w:tab/>
        </w:r>
        <w:r w:rsidRPr="00563576">
          <w:rPr>
            <w:rStyle w:val="Hyperlink"/>
            <w:noProof/>
          </w:rPr>
          <w:t>Field attributes</w:t>
        </w:r>
        <w:r>
          <w:rPr>
            <w:noProof/>
            <w:webHidden/>
          </w:rPr>
          <w:tab/>
        </w:r>
        <w:r>
          <w:rPr>
            <w:noProof/>
            <w:webHidden/>
          </w:rPr>
          <w:fldChar w:fldCharType="begin"/>
        </w:r>
        <w:r>
          <w:rPr>
            <w:noProof/>
            <w:webHidden/>
          </w:rPr>
          <w:instrText xml:space="preserve"> PAGEREF _Toc50927917 \h </w:instrText>
        </w:r>
        <w:r>
          <w:rPr>
            <w:noProof/>
            <w:webHidden/>
          </w:rPr>
        </w:r>
        <w:r>
          <w:rPr>
            <w:noProof/>
            <w:webHidden/>
          </w:rPr>
          <w:fldChar w:fldCharType="separate"/>
        </w:r>
        <w:r w:rsidR="00122F2E">
          <w:rPr>
            <w:noProof/>
            <w:webHidden/>
          </w:rPr>
          <w:t>421</w:t>
        </w:r>
        <w:r>
          <w:rPr>
            <w:noProof/>
            <w:webHidden/>
          </w:rPr>
          <w:fldChar w:fldCharType="end"/>
        </w:r>
      </w:hyperlink>
    </w:p>
    <w:p w14:paraId="6D8D4486" w14:textId="5F2A2C8A"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18" w:history="1">
        <w:r w:rsidRPr="00563576">
          <w:rPr>
            <w:rStyle w:val="Hyperlink"/>
            <w:noProof/>
          </w:rPr>
          <w:t>C.5</w:t>
        </w:r>
        <w:r>
          <w:rPr>
            <w:rFonts w:asciiTheme="minorHAnsi" w:eastAsiaTheme="minorEastAsia" w:hAnsiTheme="minorHAnsi" w:cstheme="minorBidi"/>
            <w:smallCaps w:val="0"/>
            <w:noProof/>
            <w:sz w:val="22"/>
            <w:szCs w:val="22"/>
            <w:lang w:eastAsia="en-US"/>
          </w:rPr>
          <w:tab/>
        </w:r>
        <w:r w:rsidRPr="00563576">
          <w:rPr>
            <w:rStyle w:val="Hyperlink"/>
            <w:noProof/>
          </w:rPr>
          <w:t>Requesting exposures</w:t>
        </w:r>
        <w:r>
          <w:rPr>
            <w:noProof/>
            <w:webHidden/>
          </w:rPr>
          <w:tab/>
        </w:r>
        <w:r>
          <w:rPr>
            <w:noProof/>
            <w:webHidden/>
          </w:rPr>
          <w:fldChar w:fldCharType="begin"/>
        </w:r>
        <w:r>
          <w:rPr>
            <w:noProof/>
            <w:webHidden/>
          </w:rPr>
          <w:instrText xml:space="preserve"> PAGEREF _Toc50927918 \h </w:instrText>
        </w:r>
        <w:r>
          <w:rPr>
            <w:noProof/>
            <w:webHidden/>
          </w:rPr>
        </w:r>
        <w:r>
          <w:rPr>
            <w:noProof/>
            <w:webHidden/>
          </w:rPr>
          <w:fldChar w:fldCharType="separate"/>
        </w:r>
        <w:r w:rsidR="00122F2E">
          <w:rPr>
            <w:noProof/>
            <w:webHidden/>
          </w:rPr>
          <w:t>422</w:t>
        </w:r>
        <w:r>
          <w:rPr>
            <w:noProof/>
            <w:webHidden/>
          </w:rPr>
          <w:fldChar w:fldCharType="end"/>
        </w:r>
      </w:hyperlink>
    </w:p>
    <w:p w14:paraId="5F8ABBFE" w14:textId="22C2CDF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19" w:history="1">
        <w:r w:rsidRPr="00563576">
          <w:rPr>
            <w:rStyle w:val="Hyperlink"/>
            <w:noProof/>
          </w:rPr>
          <w:t>C.5.1</w:t>
        </w:r>
        <w:r>
          <w:rPr>
            <w:rFonts w:asciiTheme="minorHAnsi" w:eastAsiaTheme="minorEastAsia" w:hAnsiTheme="minorHAnsi" w:cstheme="minorBidi"/>
            <w:i w:val="0"/>
            <w:iCs w:val="0"/>
            <w:noProof/>
            <w:sz w:val="22"/>
            <w:szCs w:val="22"/>
            <w:lang w:eastAsia="en-US"/>
          </w:rPr>
          <w:tab/>
        </w:r>
        <w:r w:rsidRPr="00563576">
          <w:rPr>
            <w:rStyle w:val="Hyperlink"/>
            <w:noProof/>
          </w:rPr>
          <w:t>The hierarchy of exposable objects</w:t>
        </w:r>
        <w:r>
          <w:rPr>
            <w:noProof/>
            <w:webHidden/>
          </w:rPr>
          <w:tab/>
        </w:r>
        <w:r>
          <w:rPr>
            <w:noProof/>
            <w:webHidden/>
          </w:rPr>
          <w:fldChar w:fldCharType="begin"/>
        </w:r>
        <w:r>
          <w:rPr>
            <w:noProof/>
            <w:webHidden/>
          </w:rPr>
          <w:instrText xml:space="preserve"> PAGEREF _Toc50927919 \h </w:instrText>
        </w:r>
        <w:r>
          <w:rPr>
            <w:noProof/>
            <w:webHidden/>
          </w:rPr>
        </w:r>
        <w:r>
          <w:rPr>
            <w:noProof/>
            <w:webHidden/>
          </w:rPr>
          <w:fldChar w:fldCharType="separate"/>
        </w:r>
        <w:r w:rsidR="00122F2E">
          <w:rPr>
            <w:noProof/>
            <w:webHidden/>
          </w:rPr>
          <w:t>422</w:t>
        </w:r>
        <w:r>
          <w:rPr>
            <w:noProof/>
            <w:webHidden/>
          </w:rPr>
          <w:fldChar w:fldCharType="end"/>
        </w:r>
      </w:hyperlink>
    </w:p>
    <w:p w14:paraId="685AEE17" w14:textId="44FCFB30"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20" w:history="1">
        <w:r w:rsidRPr="00563576">
          <w:rPr>
            <w:rStyle w:val="Hyperlink"/>
            <w:noProof/>
          </w:rPr>
          <w:t>C.5.2</w:t>
        </w:r>
        <w:r>
          <w:rPr>
            <w:rFonts w:asciiTheme="minorHAnsi" w:eastAsiaTheme="minorEastAsia" w:hAnsiTheme="minorHAnsi" w:cstheme="minorBidi"/>
            <w:i w:val="0"/>
            <w:iCs w:val="0"/>
            <w:noProof/>
            <w:sz w:val="22"/>
            <w:szCs w:val="22"/>
            <w:lang w:eastAsia="en-US"/>
          </w:rPr>
          <w:tab/>
        </w:r>
        <w:r w:rsidRPr="00563576">
          <w:rPr>
            <w:rStyle w:val="Hyperlink"/>
            <w:noProof/>
          </w:rPr>
          <w:t>Navigating the ownership tree</w:t>
        </w:r>
        <w:r>
          <w:rPr>
            <w:noProof/>
            <w:webHidden/>
          </w:rPr>
          <w:tab/>
        </w:r>
        <w:r>
          <w:rPr>
            <w:noProof/>
            <w:webHidden/>
          </w:rPr>
          <w:fldChar w:fldCharType="begin"/>
        </w:r>
        <w:r>
          <w:rPr>
            <w:noProof/>
            <w:webHidden/>
          </w:rPr>
          <w:instrText xml:space="preserve"> PAGEREF _Toc50927920 \h </w:instrText>
        </w:r>
        <w:r>
          <w:rPr>
            <w:noProof/>
            <w:webHidden/>
          </w:rPr>
        </w:r>
        <w:r>
          <w:rPr>
            <w:noProof/>
            <w:webHidden/>
          </w:rPr>
          <w:fldChar w:fldCharType="separate"/>
        </w:r>
        <w:r w:rsidR="00122F2E">
          <w:rPr>
            <w:noProof/>
            <w:webHidden/>
          </w:rPr>
          <w:t>423</w:t>
        </w:r>
        <w:r>
          <w:rPr>
            <w:noProof/>
            <w:webHidden/>
          </w:rPr>
          <w:fldChar w:fldCharType="end"/>
        </w:r>
      </w:hyperlink>
    </w:p>
    <w:p w14:paraId="036CDB00" w14:textId="1FC94947"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21" w:history="1">
        <w:r w:rsidRPr="00563576">
          <w:rPr>
            <w:rStyle w:val="Hyperlink"/>
            <w:noProof/>
          </w:rPr>
          <w:t>C.6</w:t>
        </w:r>
        <w:r>
          <w:rPr>
            <w:rFonts w:asciiTheme="minorHAnsi" w:eastAsiaTheme="minorEastAsia" w:hAnsiTheme="minorHAnsi" w:cstheme="minorBidi"/>
            <w:smallCaps w:val="0"/>
            <w:noProof/>
            <w:sz w:val="22"/>
            <w:szCs w:val="22"/>
            <w:lang w:eastAsia="en-US"/>
          </w:rPr>
          <w:tab/>
        </w:r>
        <w:r w:rsidRPr="00563576">
          <w:rPr>
            <w:rStyle w:val="Hyperlink"/>
            <w:noProof/>
          </w:rPr>
          <w:t>Exposure windows</w:t>
        </w:r>
        <w:r>
          <w:rPr>
            <w:noProof/>
            <w:webHidden/>
          </w:rPr>
          <w:tab/>
        </w:r>
        <w:r>
          <w:rPr>
            <w:noProof/>
            <w:webHidden/>
          </w:rPr>
          <w:fldChar w:fldCharType="begin"/>
        </w:r>
        <w:r>
          <w:rPr>
            <w:noProof/>
            <w:webHidden/>
          </w:rPr>
          <w:instrText xml:space="preserve"> PAGEREF _Toc50927921 \h </w:instrText>
        </w:r>
        <w:r>
          <w:rPr>
            <w:noProof/>
            <w:webHidden/>
          </w:rPr>
        </w:r>
        <w:r>
          <w:rPr>
            <w:noProof/>
            <w:webHidden/>
          </w:rPr>
          <w:fldChar w:fldCharType="separate"/>
        </w:r>
        <w:r w:rsidR="00122F2E">
          <w:rPr>
            <w:noProof/>
            <w:webHidden/>
          </w:rPr>
          <w:t>424</w:t>
        </w:r>
        <w:r>
          <w:rPr>
            <w:noProof/>
            <w:webHidden/>
          </w:rPr>
          <w:fldChar w:fldCharType="end"/>
        </w:r>
      </w:hyperlink>
    </w:p>
    <w:p w14:paraId="021A3F08" w14:textId="733F7425"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22" w:history="1">
        <w:r w:rsidRPr="00563576">
          <w:rPr>
            <w:rStyle w:val="Hyperlink"/>
            <w:noProof/>
          </w:rPr>
          <w:t>C.6.1</w:t>
        </w:r>
        <w:r>
          <w:rPr>
            <w:rFonts w:asciiTheme="minorHAnsi" w:eastAsiaTheme="minorEastAsia" w:hAnsiTheme="minorHAnsi" w:cstheme="minorBidi"/>
            <w:i w:val="0"/>
            <w:iCs w:val="0"/>
            <w:noProof/>
            <w:sz w:val="22"/>
            <w:szCs w:val="22"/>
            <w:lang w:eastAsia="en-US"/>
          </w:rPr>
          <w:tab/>
        </w:r>
        <w:r w:rsidRPr="00563576">
          <w:rPr>
            <w:rStyle w:val="Hyperlink"/>
            <w:noProof/>
          </w:rPr>
          <w:t>Basic operations</w:t>
        </w:r>
        <w:r>
          <w:rPr>
            <w:noProof/>
            <w:webHidden/>
          </w:rPr>
          <w:tab/>
        </w:r>
        <w:r>
          <w:rPr>
            <w:noProof/>
            <w:webHidden/>
          </w:rPr>
          <w:fldChar w:fldCharType="begin"/>
        </w:r>
        <w:r>
          <w:rPr>
            <w:noProof/>
            <w:webHidden/>
          </w:rPr>
          <w:instrText xml:space="preserve"> PAGEREF _Toc50927922 \h </w:instrText>
        </w:r>
        <w:r>
          <w:rPr>
            <w:noProof/>
            <w:webHidden/>
          </w:rPr>
        </w:r>
        <w:r>
          <w:rPr>
            <w:noProof/>
            <w:webHidden/>
          </w:rPr>
          <w:fldChar w:fldCharType="separate"/>
        </w:r>
        <w:r w:rsidR="00122F2E">
          <w:rPr>
            <w:noProof/>
            <w:webHidden/>
          </w:rPr>
          <w:t>424</w:t>
        </w:r>
        <w:r>
          <w:rPr>
            <w:noProof/>
            <w:webHidden/>
          </w:rPr>
          <w:fldChar w:fldCharType="end"/>
        </w:r>
      </w:hyperlink>
    </w:p>
    <w:p w14:paraId="43F0D9F1" w14:textId="1281641F"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23" w:history="1">
        <w:r w:rsidRPr="00563576">
          <w:rPr>
            <w:rStyle w:val="Hyperlink"/>
            <w:noProof/>
          </w:rPr>
          <w:t>C.6.2</w:t>
        </w:r>
        <w:r>
          <w:rPr>
            <w:rFonts w:asciiTheme="minorHAnsi" w:eastAsiaTheme="minorEastAsia" w:hAnsiTheme="minorHAnsi" w:cstheme="minorBidi"/>
            <w:i w:val="0"/>
            <w:iCs w:val="0"/>
            <w:noProof/>
            <w:sz w:val="22"/>
            <w:szCs w:val="22"/>
            <w:lang w:eastAsia="en-US"/>
          </w:rPr>
          <w:tab/>
        </w:r>
        <w:r w:rsidRPr="00563576">
          <w:rPr>
            <w:rStyle w:val="Hyperlink"/>
            <w:noProof/>
          </w:rPr>
          <w:t>Stepping</w:t>
        </w:r>
        <w:r>
          <w:rPr>
            <w:noProof/>
            <w:webHidden/>
          </w:rPr>
          <w:tab/>
        </w:r>
        <w:r>
          <w:rPr>
            <w:noProof/>
            <w:webHidden/>
          </w:rPr>
          <w:fldChar w:fldCharType="begin"/>
        </w:r>
        <w:r>
          <w:rPr>
            <w:noProof/>
            <w:webHidden/>
          </w:rPr>
          <w:instrText xml:space="preserve"> PAGEREF _Toc50927923 \h </w:instrText>
        </w:r>
        <w:r>
          <w:rPr>
            <w:noProof/>
            <w:webHidden/>
          </w:rPr>
        </w:r>
        <w:r>
          <w:rPr>
            <w:noProof/>
            <w:webHidden/>
          </w:rPr>
          <w:fldChar w:fldCharType="separate"/>
        </w:r>
        <w:r w:rsidR="00122F2E">
          <w:rPr>
            <w:noProof/>
            <w:webHidden/>
          </w:rPr>
          <w:t>425</w:t>
        </w:r>
        <w:r>
          <w:rPr>
            <w:noProof/>
            <w:webHidden/>
          </w:rPr>
          <w:fldChar w:fldCharType="end"/>
        </w:r>
      </w:hyperlink>
    </w:p>
    <w:p w14:paraId="09E5C9B3" w14:textId="31DCD333"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24" w:history="1">
        <w:r w:rsidRPr="00563576">
          <w:rPr>
            <w:rStyle w:val="Hyperlink"/>
            <w:noProof/>
          </w:rPr>
          <w:t>C.6.3</w:t>
        </w:r>
        <w:r>
          <w:rPr>
            <w:rFonts w:asciiTheme="minorHAnsi" w:eastAsiaTheme="minorEastAsia" w:hAnsiTheme="minorHAnsi" w:cstheme="minorBidi"/>
            <w:i w:val="0"/>
            <w:iCs w:val="0"/>
            <w:noProof/>
            <w:sz w:val="22"/>
            <w:szCs w:val="22"/>
            <w:lang w:eastAsia="en-US"/>
          </w:rPr>
          <w:tab/>
        </w:r>
        <w:r w:rsidRPr="00563576">
          <w:rPr>
            <w:rStyle w:val="Hyperlink"/>
            <w:noProof/>
          </w:rPr>
          <w:t>Segment attributes</w:t>
        </w:r>
        <w:r>
          <w:rPr>
            <w:noProof/>
            <w:webHidden/>
          </w:rPr>
          <w:tab/>
        </w:r>
        <w:r>
          <w:rPr>
            <w:noProof/>
            <w:webHidden/>
          </w:rPr>
          <w:fldChar w:fldCharType="begin"/>
        </w:r>
        <w:r>
          <w:rPr>
            <w:noProof/>
            <w:webHidden/>
          </w:rPr>
          <w:instrText xml:space="preserve"> PAGEREF _Toc50927924 \h </w:instrText>
        </w:r>
        <w:r>
          <w:rPr>
            <w:noProof/>
            <w:webHidden/>
          </w:rPr>
        </w:r>
        <w:r>
          <w:rPr>
            <w:noProof/>
            <w:webHidden/>
          </w:rPr>
          <w:fldChar w:fldCharType="separate"/>
        </w:r>
        <w:r w:rsidR="00122F2E">
          <w:rPr>
            <w:noProof/>
            <w:webHidden/>
          </w:rPr>
          <w:t>426</w:t>
        </w:r>
        <w:r>
          <w:rPr>
            <w:noProof/>
            <w:webHidden/>
          </w:rPr>
          <w:fldChar w:fldCharType="end"/>
        </w:r>
      </w:hyperlink>
    </w:p>
    <w:p w14:paraId="4F7785A8" w14:textId="14869A0F" w:rsidR="00247B87" w:rsidRDefault="00247B87">
      <w:pPr>
        <w:pStyle w:val="TOC2"/>
        <w:tabs>
          <w:tab w:val="left" w:pos="780"/>
          <w:tab w:val="right" w:leader="dot" w:pos="9883"/>
        </w:tabs>
        <w:rPr>
          <w:rFonts w:asciiTheme="minorHAnsi" w:eastAsiaTheme="minorEastAsia" w:hAnsiTheme="minorHAnsi" w:cstheme="minorBidi"/>
          <w:smallCaps w:val="0"/>
          <w:noProof/>
          <w:sz w:val="22"/>
          <w:szCs w:val="22"/>
          <w:lang w:eastAsia="en-US"/>
        </w:rPr>
      </w:pPr>
      <w:hyperlink w:anchor="_Toc50927925" w:history="1">
        <w:r w:rsidRPr="00563576">
          <w:rPr>
            <w:rStyle w:val="Hyperlink"/>
            <w:noProof/>
          </w:rPr>
          <w:t>C.7</w:t>
        </w:r>
        <w:r>
          <w:rPr>
            <w:rFonts w:asciiTheme="minorHAnsi" w:eastAsiaTheme="minorEastAsia" w:hAnsiTheme="minorHAnsi" w:cstheme="minorBidi"/>
            <w:smallCaps w:val="0"/>
            <w:noProof/>
            <w:sz w:val="22"/>
            <w:szCs w:val="22"/>
            <w:lang w:eastAsia="en-US"/>
          </w:rPr>
          <w:tab/>
        </w:r>
        <w:r w:rsidRPr="00563576">
          <w:rPr>
            <w:rStyle w:val="Hyperlink"/>
            <w:noProof/>
          </w:rPr>
          <w:t>Other commands</w:t>
        </w:r>
        <w:r>
          <w:rPr>
            <w:noProof/>
            <w:webHidden/>
          </w:rPr>
          <w:tab/>
        </w:r>
        <w:r>
          <w:rPr>
            <w:noProof/>
            <w:webHidden/>
          </w:rPr>
          <w:fldChar w:fldCharType="begin"/>
        </w:r>
        <w:r>
          <w:rPr>
            <w:noProof/>
            <w:webHidden/>
          </w:rPr>
          <w:instrText xml:space="preserve"> PAGEREF _Toc50927925 \h </w:instrText>
        </w:r>
        <w:r>
          <w:rPr>
            <w:noProof/>
            <w:webHidden/>
          </w:rPr>
        </w:r>
        <w:r>
          <w:rPr>
            <w:noProof/>
            <w:webHidden/>
          </w:rPr>
          <w:fldChar w:fldCharType="separate"/>
        </w:r>
        <w:r w:rsidR="00122F2E">
          <w:rPr>
            <w:noProof/>
            <w:webHidden/>
          </w:rPr>
          <w:t>427</w:t>
        </w:r>
        <w:r>
          <w:rPr>
            <w:noProof/>
            <w:webHidden/>
          </w:rPr>
          <w:fldChar w:fldCharType="end"/>
        </w:r>
      </w:hyperlink>
    </w:p>
    <w:p w14:paraId="374F6FA0" w14:textId="0E5AC233"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26" w:history="1">
        <w:r w:rsidRPr="00563576">
          <w:rPr>
            <w:rStyle w:val="Hyperlink"/>
            <w:noProof/>
          </w:rPr>
          <w:t>C.7.1</w:t>
        </w:r>
        <w:r>
          <w:rPr>
            <w:rFonts w:asciiTheme="minorHAnsi" w:eastAsiaTheme="minorEastAsia" w:hAnsiTheme="minorHAnsi" w:cstheme="minorBidi"/>
            <w:i w:val="0"/>
            <w:iCs w:val="0"/>
            <w:noProof/>
            <w:sz w:val="22"/>
            <w:szCs w:val="22"/>
            <w:lang w:eastAsia="en-US"/>
          </w:rPr>
          <w:tab/>
        </w:r>
        <w:r w:rsidRPr="00563576">
          <w:rPr>
            <w:rStyle w:val="Hyperlink"/>
            <w:noProof/>
          </w:rPr>
          <w:t>Display interval</w:t>
        </w:r>
        <w:r>
          <w:rPr>
            <w:noProof/>
            <w:webHidden/>
          </w:rPr>
          <w:tab/>
        </w:r>
        <w:r>
          <w:rPr>
            <w:noProof/>
            <w:webHidden/>
          </w:rPr>
          <w:fldChar w:fldCharType="begin"/>
        </w:r>
        <w:r>
          <w:rPr>
            <w:noProof/>
            <w:webHidden/>
          </w:rPr>
          <w:instrText xml:space="preserve"> PAGEREF _Toc50927926 \h </w:instrText>
        </w:r>
        <w:r>
          <w:rPr>
            <w:noProof/>
            <w:webHidden/>
          </w:rPr>
        </w:r>
        <w:r>
          <w:rPr>
            <w:noProof/>
            <w:webHidden/>
          </w:rPr>
          <w:fldChar w:fldCharType="separate"/>
        </w:r>
        <w:r w:rsidR="00122F2E">
          <w:rPr>
            <w:noProof/>
            <w:webHidden/>
          </w:rPr>
          <w:t>427</w:t>
        </w:r>
        <w:r>
          <w:rPr>
            <w:noProof/>
            <w:webHidden/>
          </w:rPr>
          <w:fldChar w:fldCharType="end"/>
        </w:r>
      </w:hyperlink>
    </w:p>
    <w:p w14:paraId="7D7A0EAF" w14:textId="7BA9BA46"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27" w:history="1">
        <w:r w:rsidRPr="00563576">
          <w:rPr>
            <w:rStyle w:val="Hyperlink"/>
            <w:noProof/>
          </w:rPr>
          <w:t>C.7.2</w:t>
        </w:r>
        <w:r>
          <w:rPr>
            <w:rFonts w:asciiTheme="minorHAnsi" w:eastAsiaTheme="minorEastAsia" w:hAnsiTheme="minorHAnsi" w:cstheme="minorBidi"/>
            <w:i w:val="0"/>
            <w:iCs w:val="0"/>
            <w:noProof/>
            <w:sz w:val="22"/>
            <w:szCs w:val="22"/>
            <w:lang w:eastAsia="en-US"/>
          </w:rPr>
          <w:tab/>
        </w:r>
        <w:r w:rsidRPr="00563576">
          <w:rPr>
            <w:rStyle w:val="Hyperlink"/>
            <w:noProof/>
          </w:rPr>
          <w:t>Disconnection and termination</w:t>
        </w:r>
        <w:r>
          <w:rPr>
            <w:noProof/>
            <w:webHidden/>
          </w:rPr>
          <w:tab/>
        </w:r>
        <w:r>
          <w:rPr>
            <w:noProof/>
            <w:webHidden/>
          </w:rPr>
          <w:fldChar w:fldCharType="begin"/>
        </w:r>
        <w:r>
          <w:rPr>
            <w:noProof/>
            <w:webHidden/>
          </w:rPr>
          <w:instrText xml:space="preserve"> PAGEREF _Toc50927927 \h </w:instrText>
        </w:r>
        <w:r>
          <w:rPr>
            <w:noProof/>
            <w:webHidden/>
          </w:rPr>
        </w:r>
        <w:r>
          <w:rPr>
            <w:noProof/>
            <w:webHidden/>
          </w:rPr>
          <w:fldChar w:fldCharType="separate"/>
        </w:r>
        <w:r w:rsidR="00122F2E">
          <w:rPr>
            <w:noProof/>
            <w:webHidden/>
          </w:rPr>
          <w:t>427</w:t>
        </w:r>
        <w:r>
          <w:rPr>
            <w:noProof/>
            <w:webHidden/>
          </w:rPr>
          <w:fldChar w:fldCharType="end"/>
        </w:r>
      </w:hyperlink>
    </w:p>
    <w:p w14:paraId="4E924D4E" w14:textId="192FE9DD" w:rsidR="00247B87" w:rsidRDefault="00247B87">
      <w:pPr>
        <w:pStyle w:val="TOC3"/>
        <w:tabs>
          <w:tab w:val="left" w:pos="1300"/>
          <w:tab w:val="right" w:leader="dot" w:pos="9883"/>
        </w:tabs>
        <w:rPr>
          <w:rFonts w:asciiTheme="minorHAnsi" w:eastAsiaTheme="minorEastAsia" w:hAnsiTheme="minorHAnsi" w:cstheme="minorBidi"/>
          <w:i w:val="0"/>
          <w:iCs w:val="0"/>
          <w:noProof/>
          <w:sz w:val="22"/>
          <w:szCs w:val="22"/>
          <w:lang w:eastAsia="en-US"/>
        </w:rPr>
      </w:pPr>
      <w:hyperlink w:anchor="_Toc50927928" w:history="1">
        <w:r w:rsidRPr="00563576">
          <w:rPr>
            <w:rStyle w:val="Hyperlink"/>
            <w:noProof/>
          </w:rPr>
          <w:t>C.7.3</w:t>
        </w:r>
        <w:r>
          <w:rPr>
            <w:rFonts w:asciiTheme="minorHAnsi" w:eastAsiaTheme="minorEastAsia" w:hAnsiTheme="minorHAnsi" w:cstheme="minorBidi"/>
            <w:i w:val="0"/>
            <w:iCs w:val="0"/>
            <w:noProof/>
            <w:sz w:val="22"/>
            <w:szCs w:val="22"/>
            <w:lang w:eastAsia="en-US"/>
          </w:rPr>
          <w:tab/>
        </w:r>
        <w:r w:rsidRPr="00563576">
          <w:rPr>
            <w:rStyle w:val="Hyperlink"/>
            <w:noProof/>
          </w:rPr>
          <w:t>Shortcuts</w:t>
        </w:r>
        <w:r>
          <w:rPr>
            <w:noProof/>
            <w:webHidden/>
          </w:rPr>
          <w:tab/>
        </w:r>
        <w:r>
          <w:rPr>
            <w:noProof/>
            <w:webHidden/>
          </w:rPr>
          <w:fldChar w:fldCharType="begin"/>
        </w:r>
        <w:r>
          <w:rPr>
            <w:noProof/>
            <w:webHidden/>
          </w:rPr>
          <w:instrText xml:space="preserve"> PAGEREF _Toc50927928 \h </w:instrText>
        </w:r>
        <w:r>
          <w:rPr>
            <w:noProof/>
            <w:webHidden/>
          </w:rPr>
        </w:r>
        <w:r>
          <w:rPr>
            <w:noProof/>
            <w:webHidden/>
          </w:rPr>
          <w:fldChar w:fldCharType="separate"/>
        </w:r>
        <w:r w:rsidR="00122F2E">
          <w:rPr>
            <w:noProof/>
            <w:webHidden/>
          </w:rPr>
          <w:t>428</w:t>
        </w:r>
        <w:r>
          <w:rPr>
            <w:noProof/>
            <w:webHidden/>
          </w:rPr>
          <w:fldChar w:fldCharType="end"/>
        </w:r>
      </w:hyperlink>
    </w:p>
    <w:p w14:paraId="5DAC7B62" w14:textId="463B3435" w:rsidR="00247B87" w:rsidRDefault="00247B87">
      <w:pPr>
        <w:pStyle w:val="TOC1"/>
        <w:tabs>
          <w:tab w:val="right" w:leader="dot" w:pos="9883"/>
        </w:tabs>
        <w:rPr>
          <w:rFonts w:asciiTheme="minorHAnsi" w:eastAsiaTheme="minorEastAsia" w:hAnsiTheme="minorHAnsi" w:cstheme="minorBidi"/>
          <w:b w:val="0"/>
          <w:bCs w:val="0"/>
          <w:caps w:val="0"/>
          <w:noProof/>
          <w:sz w:val="22"/>
          <w:szCs w:val="22"/>
          <w:lang w:eastAsia="en-US"/>
        </w:rPr>
      </w:pPr>
      <w:hyperlink w:anchor="_Toc50927929" w:history="1">
        <w:r w:rsidRPr="00563576">
          <w:rPr>
            <w:rStyle w:val="Hyperlink"/>
            <w:noProof/>
          </w:rPr>
          <w:t>BIBLIOGRAPHY</w:t>
        </w:r>
        <w:r>
          <w:rPr>
            <w:noProof/>
            <w:webHidden/>
          </w:rPr>
          <w:tab/>
        </w:r>
        <w:r>
          <w:rPr>
            <w:noProof/>
            <w:webHidden/>
          </w:rPr>
          <w:fldChar w:fldCharType="begin"/>
        </w:r>
        <w:r>
          <w:rPr>
            <w:noProof/>
            <w:webHidden/>
          </w:rPr>
          <w:instrText xml:space="preserve"> PAGEREF _Toc50927929 \h </w:instrText>
        </w:r>
        <w:r>
          <w:rPr>
            <w:noProof/>
            <w:webHidden/>
          </w:rPr>
        </w:r>
        <w:r>
          <w:rPr>
            <w:noProof/>
            <w:webHidden/>
          </w:rPr>
          <w:fldChar w:fldCharType="separate"/>
        </w:r>
        <w:r w:rsidR="00122F2E">
          <w:rPr>
            <w:noProof/>
            <w:webHidden/>
          </w:rPr>
          <w:t>429</w:t>
        </w:r>
        <w:r>
          <w:rPr>
            <w:noProof/>
            <w:webHidden/>
          </w:rPr>
          <w:fldChar w:fldCharType="end"/>
        </w:r>
      </w:hyperlink>
    </w:p>
    <w:p w14:paraId="3D063478" w14:textId="2E55153F" w:rsidR="00247B87" w:rsidRDefault="00247B87">
      <w:pPr>
        <w:pStyle w:val="TOC1"/>
        <w:tabs>
          <w:tab w:val="right" w:leader="dot" w:pos="9883"/>
        </w:tabs>
        <w:rPr>
          <w:rFonts w:asciiTheme="minorHAnsi" w:eastAsiaTheme="minorEastAsia" w:hAnsiTheme="minorHAnsi" w:cstheme="minorBidi"/>
          <w:b w:val="0"/>
          <w:bCs w:val="0"/>
          <w:caps w:val="0"/>
          <w:noProof/>
          <w:sz w:val="22"/>
          <w:szCs w:val="22"/>
          <w:lang w:eastAsia="en-US"/>
        </w:rPr>
      </w:pPr>
      <w:hyperlink w:anchor="_Toc50927930" w:history="1">
        <w:r w:rsidRPr="00563576">
          <w:rPr>
            <w:rStyle w:val="Hyperlink"/>
            <w:noProof/>
          </w:rPr>
          <w:t>INDEX</w:t>
        </w:r>
        <w:r>
          <w:rPr>
            <w:noProof/>
            <w:webHidden/>
          </w:rPr>
          <w:tab/>
        </w:r>
        <w:r>
          <w:rPr>
            <w:noProof/>
            <w:webHidden/>
          </w:rPr>
          <w:fldChar w:fldCharType="begin"/>
        </w:r>
        <w:r>
          <w:rPr>
            <w:noProof/>
            <w:webHidden/>
          </w:rPr>
          <w:instrText xml:space="preserve"> PAGEREF _Toc50927930 \h </w:instrText>
        </w:r>
        <w:r>
          <w:rPr>
            <w:noProof/>
            <w:webHidden/>
          </w:rPr>
        </w:r>
        <w:r>
          <w:rPr>
            <w:noProof/>
            <w:webHidden/>
          </w:rPr>
          <w:fldChar w:fldCharType="separate"/>
        </w:r>
        <w:r w:rsidR="00122F2E">
          <w:rPr>
            <w:noProof/>
            <w:webHidden/>
          </w:rPr>
          <w:t>433</w:t>
        </w:r>
        <w:r>
          <w:rPr>
            <w:noProof/>
            <w:webHidden/>
          </w:rPr>
          <w:fldChar w:fldCharType="end"/>
        </w:r>
      </w:hyperlink>
    </w:p>
    <w:p w14:paraId="7E20058D" w14:textId="3217BF94"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14:paraId="2D81EDDB" w14:textId="77777777" w:rsidR="00C82DCB" w:rsidRPr="009333EF" w:rsidRDefault="00C82DCB" w:rsidP="00514526">
      <w:pPr>
        <w:rPr>
          <w:rStyle w:val="Hyperlink"/>
        </w:rPr>
      </w:pPr>
    </w:p>
    <w:p w14:paraId="6C8EB94E" w14:textId="77777777" w:rsidR="00C82DCB" w:rsidRPr="009333EF" w:rsidRDefault="00C82DCB" w:rsidP="00514526">
      <w:pPr>
        <w:rPr>
          <w:rStyle w:val="Hyperlink"/>
        </w:rPr>
      </w:pPr>
    </w:p>
    <w:p w14:paraId="3A67E1DE" w14:textId="77777777" w:rsidR="00C82DCB" w:rsidRPr="009333EF" w:rsidRDefault="00C82DCB" w:rsidP="00514526">
      <w:pPr>
        <w:rPr>
          <w:rStyle w:val="Hyperlink"/>
        </w:rPr>
      </w:pPr>
    </w:p>
    <w:p w14:paraId="373C5343" w14:textId="77777777"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14:paraId="2052FB25" w14:textId="77777777"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14:paraId="2A79910F" w14:textId="77777777" w:rsidR="003C0F28" w:rsidRPr="009333EF" w:rsidRDefault="00495EC0" w:rsidP="00596F24">
      <w:pPr>
        <w:pStyle w:val="Heading1"/>
        <w:numPr>
          <w:ilvl w:val="0"/>
          <w:numId w:val="4"/>
        </w:numPr>
        <w:rPr>
          <w:lang w:val="en-US"/>
        </w:rPr>
      </w:pPr>
      <w:bookmarkStart w:id="5" w:name="_Toc50927667"/>
      <w:r w:rsidRPr="009333EF">
        <w:rPr>
          <w:lang w:val="en-US"/>
        </w:rPr>
        <w:t>INTRODUCTION</w:t>
      </w:r>
      <w:bookmarkEnd w:id="5"/>
    </w:p>
    <w:p w14:paraId="14BEC564" w14:textId="77777777" w:rsidR="00F677F9" w:rsidRPr="009333EF" w:rsidRDefault="00F677F9" w:rsidP="001C001C"/>
    <w:p w14:paraId="75A7581B" w14:textId="77777777"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14:paraId="2FEBE84A" w14:textId="77777777"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14:paraId="083B28B1" w14:textId="77777777"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14:paraId="6094BE8E" w14:textId="77777777"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14:paraId="455F2687" w14:textId="77777777" w:rsidR="00FC09E7" w:rsidRPr="009333EF" w:rsidRDefault="00FC09E7" w:rsidP="001C001C"/>
    <w:p w14:paraId="6E55D3D2" w14:textId="77777777" w:rsidR="00F1752E" w:rsidRPr="009333EF" w:rsidRDefault="00B02C67" w:rsidP="00596F24">
      <w:pPr>
        <w:pStyle w:val="Heading2"/>
        <w:numPr>
          <w:ilvl w:val="1"/>
          <w:numId w:val="4"/>
        </w:numPr>
        <w:rPr>
          <w:lang w:val="en-US"/>
        </w:rPr>
      </w:pPr>
      <w:bookmarkStart w:id="6" w:name="_Toc50927668"/>
      <w:r w:rsidRPr="009333EF">
        <w:rPr>
          <w:lang w:val="en-US"/>
        </w:rPr>
        <w:t>A historical note</w:t>
      </w:r>
      <w:bookmarkEnd w:id="6"/>
    </w:p>
    <w:p w14:paraId="6DAC03C4" w14:textId="445C6FC7"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Content>
          <w:r w:rsidR="00A851C6" w:rsidRPr="009333EF">
            <w:fldChar w:fldCharType="begin"/>
          </w:r>
          <w:r w:rsidR="00A851C6" w:rsidRPr="009333EF">
            <w:instrText xml:space="preserve"> CITATION meb76 \l 1045 </w:instrText>
          </w:r>
          <w:r w:rsidR="00A851C6" w:rsidRPr="009333EF">
            <w:fldChar w:fldCharType="separate"/>
          </w:r>
          <w:r w:rsidR="00247B87">
            <w:rPr>
              <w:noProof/>
            </w:rPr>
            <w:t xml:space="preserve"> </w:t>
          </w:r>
          <w:r w:rsidR="00247B87" w:rsidRPr="00247B87">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Content>
          <w:r w:rsidR="009B70D0" w:rsidRPr="009333EF">
            <w:fldChar w:fldCharType="begin"/>
          </w:r>
          <w:r w:rsidR="00350754" w:rsidRPr="009333EF">
            <w:instrText xml:space="preserve">CITATION bmk88 \l 1045 </w:instrText>
          </w:r>
          <w:r w:rsidR="009B70D0" w:rsidRPr="009333EF">
            <w:fldChar w:fldCharType="separate"/>
          </w:r>
          <w:r w:rsidR="00247B87">
            <w:rPr>
              <w:noProof/>
            </w:rPr>
            <w:t xml:space="preserve"> </w:t>
          </w:r>
          <w:r w:rsidR="00247B87" w:rsidRPr="00247B87">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14:paraId="7B19665E" w14:textId="72BFB892"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Content>
          <w:r w:rsidR="00350754" w:rsidRPr="009333EF">
            <w:fldChar w:fldCharType="begin"/>
          </w:r>
          <w:r w:rsidR="00214FC9" w:rsidRPr="009333EF">
            <w:instrText xml:space="preserve">CITATION gbr87 \l 1045 </w:instrText>
          </w:r>
          <w:r w:rsidR="00350754" w:rsidRPr="009333EF">
            <w:fldChar w:fldCharType="separate"/>
          </w:r>
          <w:r w:rsidR="00247B87" w:rsidRPr="00247B87">
            <w:rPr>
              <w:noProof/>
            </w:rPr>
            <w:t>[3]</w:t>
          </w:r>
          <w:r w:rsidR="00350754" w:rsidRPr="009333EF">
            <w:fldChar w:fldCharType="end"/>
          </w:r>
        </w:sdtContent>
      </w:sdt>
      <w:sdt>
        <w:sdtPr>
          <w:id w:val="1574243270"/>
          <w:citation/>
        </w:sdtPr>
        <w:sdtContent>
          <w:r w:rsidR="00CF4EBB" w:rsidRPr="009333EF">
            <w:fldChar w:fldCharType="begin"/>
          </w:r>
          <w:r w:rsidR="00CF4EBB" w:rsidRPr="009333EF">
            <w:instrText xml:space="preserve"> CITATION gbr87a \l 1045 </w:instrText>
          </w:r>
          <w:r w:rsidR="00CF4EBB" w:rsidRPr="009333EF">
            <w:fldChar w:fldCharType="separate"/>
          </w:r>
          <w:r w:rsidR="00247B87">
            <w:rPr>
              <w:noProof/>
            </w:rPr>
            <w:t xml:space="preserve"> </w:t>
          </w:r>
          <w:r w:rsidR="00247B87" w:rsidRPr="00247B87">
            <w:rPr>
              <w:noProof/>
            </w:rPr>
            <w:t>[4]</w:t>
          </w:r>
          <w:r w:rsidR="00CF4EBB" w:rsidRPr="009333EF">
            <w:fldChar w:fldCharType="end"/>
          </w:r>
        </w:sdtContent>
      </w:sdt>
      <w:sdt>
        <w:sdtPr>
          <w:id w:val="-1592383758"/>
          <w:citation/>
        </w:sdtPr>
        <w:sdtContent>
          <w:r w:rsidR="00CF4EBB" w:rsidRPr="009333EF">
            <w:fldChar w:fldCharType="begin"/>
          </w:r>
          <w:r w:rsidR="00CF4EBB" w:rsidRPr="009333EF">
            <w:instrText xml:space="preserve"> CITATION gbr89a \l 1045 </w:instrText>
          </w:r>
          <w:r w:rsidR="00CF4EBB" w:rsidRPr="009333EF">
            <w:fldChar w:fldCharType="separate"/>
          </w:r>
          <w:r w:rsidR="00247B87">
            <w:rPr>
              <w:noProof/>
            </w:rPr>
            <w:t xml:space="preserve"> </w:t>
          </w:r>
          <w:r w:rsidR="00247B87" w:rsidRPr="00247B87">
            <w:rPr>
              <w:noProof/>
            </w:rPr>
            <w:t>[5]</w:t>
          </w:r>
          <w:r w:rsidR="00CF4EBB" w:rsidRPr="009333EF">
            <w:fldChar w:fldCharType="end"/>
          </w:r>
        </w:sdtContent>
      </w:sdt>
      <w:sdt>
        <w:sdtPr>
          <w:id w:val="449908556"/>
          <w:citation/>
        </w:sdtPr>
        <w:sdtContent>
          <w:r w:rsidR="00CF4EBB" w:rsidRPr="009333EF">
            <w:fldChar w:fldCharType="begin"/>
          </w:r>
          <w:r w:rsidR="00CF4EBB" w:rsidRPr="009333EF">
            <w:instrText xml:space="preserve"> CITATION dgr90 \l 1045 </w:instrText>
          </w:r>
          <w:r w:rsidR="00CF4EBB" w:rsidRPr="009333EF">
            <w:fldChar w:fldCharType="separate"/>
          </w:r>
          <w:r w:rsidR="00247B87">
            <w:rPr>
              <w:noProof/>
            </w:rPr>
            <w:t xml:space="preserve"> </w:t>
          </w:r>
          <w:r w:rsidR="00247B87" w:rsidRPr="00247B87">
            <w:rPr>
              <w:noProof/>
            </w:rPr>
            <w:t>[6]</w:t>
          </w:r>
          <w:r w:rsidR="00CF4EBB" w:rsidRPr="009333EF">
            <w:fldChar w:fldCharType="end"/>
          </w:r>
        </w:sdtContent>
      </w:sdt>
      <w:sdt>
        <w:sdtPr>
          <w:id w:val="-1270609178"/>
          <w:citation/>
        </w:sdtPr>
        <w:sdtContent>
          <w:r w:rsidR="00CF4EBB" w:rsidRPr="009333EF">
            <w:fldChar w:fldCharType="begin"/>
          </w:r>
          <w:r w:rsidR="00CF4EBB" w:rsidRPr="009333EF">
            <w:instrText xml:space="preserve"> CITATION dog89 \l 1045 </w:instrText>
          </w:r>
          <w:r w:rsidR="00CF4EBB" w:rsidRPr="009333EF">
            <w:fldChar w:fldCharType="separate"/>
          </w:r>
          <w:r w:rsidR="00247B87">
            <w:rPr>
              <w:noProof/>
            </w:rPr>
            <w:t xml:space="preserve"> </w:t>
          </w:r>
          <w:r w:rsidR="00247B87" w:rsidRPr="00247B87">
            <w:rPr>
              <w:noProof/>
            </w:rPr>
            <w:t>[7]</w:t>
          </w:r>
          <w:r w:rsidR="00CF4EBB" w:rsidRPr="009333EF">
            <w:fldChar w:fldCharType="end"/>
          </w:r>
        </w:sdtContent>
      </w:sdt>
      <w:sdt>
        <w:sdtPr>
          <w:id w:val="-851263213"/>
          <w:citation/>
        </w:sdtPr>
        <w:sdtContent>
          <w:r w:rsidR="00CF4EBB" w:rsidRPr="009333EF">
            <w:fldChar w:fldCharType="begin"/>
          </w:r>
          <w:r w:rsidR="00CF4EBB" w:rsidRPr="009333EF">
            <w:instrText xml:space="preserve"> CITATION gbz93 \l 1045 </w:instrText>
          </w:r>
          <w:r w:rsidR="00CF4EBB" w:rsidRPr="009333EF">
            <w:fldChar w:fldCharType="separate"/>
          </w:r>
          <w:r w:rsidR="00247B87">
            <w:rPr>
              <w:noProof/>
            </w:rPr>
            <w:t xml:space="preserve"> </w:t>
          </w:r>
          <w:r w:rsidR="00247B87" w:rsidRPr="00247B87">
            <w:rPr>
              <w:noProof/>
            </w:rPr>
            <w:t>[8]</w:t>
          </w:r>
          <w:r w:rsidR="00CF4EBB" w:rsidRPr="009333EF">
            <w:fldChar w:fldCharType="end"/>
          </w:r>
        </w:sdtContent>
      </w:sdt>
      <w:sdt>
        <w:sdtPr>
          <w:id w:val="-1197069162"/>
          <w:citation/>
        </w:sdtPr>
        <w:sdtContent>
          <w:r w:rsidR="00CF4EBB" w:rsidRPr="009333EF">
            <w:fldChar w:fldCharType="begin"/>
          </w:r>
          <w:r w:rsidR="00CF4EBB" w:rsidRPr="009333EF">
            <w:instrText xml:space="preserve">CITATION dog90 \l 1045 </w:instrText>
          </w:r>
          <w:r w:rsidR="00CF4EBB" w:rsidRPr="009333EF">
            <w:fldChar w:fldCharType="separate"/>
          </w:r>
          <w:r w:rsidR="00247B87">
            <w:rPr>
              <w:noProof/>
            </w:rPr>
            <w:t xml:space="preserve"> </w:t>
          </w:r>
          <w:r w:rsidR="00247B87" w:rsidRPr="00247B87">
            <w:rPr>
              <w:noProof/>
            </w:rPr>
            <w:t>[9]</w:t>
          </w:r>
          <w:r w:rsidR="00CF4EBB" w:rsidRPr="009333EF">
            <w:fldChar w:fldCharType="end"/>
          </w:r>
        </w:sdtContent>
      </w:sdt>
      <w:sdt>
        <w:sdtPr>
          <w:id w:val="-898203687"/>
          <w:citation/>
        </w:sdtPr>
        <w:sdtContent>
          <w:r w:rsidR="00CF4EBB" w:rsidRPr="009333EF">
            <w:fldChar w:fldCharType="begin"/>
          </w:r>
          <w:r w:rsidR="00CF4EBB" w:rsidRPr="009333EF">
            <w:instrText xml:space="preserve"> CITATION dog88 \l 1045 </w:instrText>
          </w:r>
          <w:r w:rsidR="00CF4EBB" w:rsidRPr="009333EF">
            <w:fldChar w:fldCharType="separate"/>
          </w:r>
          <w:r w:rsidR="00247B87">
            <w:rPr>
              <w:noProof/>
            </w:rPr>
            <w:t xml:space="preserve"> </w:t>
          </w:r>
          <w:r w:rsidR="00247B87" w:rsidRPr="00247B87">
            <w:rPr>
              <w:noProof/>
            </w:rPr>
            <w:t>[10]</w:t>
          </w:r>
          <w:r w:rsidR="00CF4EBB" w:rsidRPr="009333EF">
            <w:fldChar w:fldCharType="end"/>
          </w:r>
        </w:sdtContent>
      </w:sdt>
      <w:sdt>
        <w:sdtPr>
          <w:id w:val="186184187"/>
          <w:citation/>
        </w:sdtPr>
        <w:sdtContent>
          <w:r w:rsidR="00CF4EBB" w:rsidRPr="009333EF">
            <w:fldChar w:fldCharType="begin"/>
          </w:r>
          <w:r w:rsidR="00CF4EBB" w:rsidRPr="009333EF">
            <w:instrText xml:space="preserve"> CITATION dog89a \l 1045 </w:instrText>
          </w:r>
          <w:r w:rsidR="00CF4EBB" w:rsidRPr="009333EF">
            <w:fldChar w:fldCharType="separate"/>
          </w:r>
          <w:r w:rsidR="00247B87">
            <w:rPr>
              <w:noProof/>
            </w:rPr>
            <w:t xml:space="preserve"> </w:t>
          </w:r>
          <w:r w:rsidR="00247B87" w:rsidRPr="00247B87">
            <w:rPr>
              <w:noProof/>
            </w:rPr>
            <w:t>[11]</w:t>
          </w:r>
          <w:r w:rsidR="00CF4EBB" w:rsidRPr="009333EF">
            <w:fldChar w:fldCharType="end"/>
          </w:r>
        </w:sdtContent>
      </w:sdt>
      <w:sdt>
        <w:sdtPr>
          <w:id w:val="1401551085"/>
          <w:citation/>
        </w:sdtPr>
        <w:sdtContent>
          <w:r w:rsidR="00CF4EBB" w:rsidRPr="009333EF">
            <w:fldChar w:fldCharType="begin"/>
          </w:r>
          <w:r w:rsidR="00CF4EBB" w:rsidRPr="009333EF">
            <w:instrText xml:space="preserve"> CITATION gbr88c \l 1045 </w:instrText>
          </w:r>
          <w:r w:rsidR="00CF4EBB" w:rsidRPr="009333EF">
            <w:fldChar w:fldCharType="separate"/>
          </w:r>
          <w:r w:rsidR="00247B87">
            <w:rPr>
              <w:noProof/>
            </w:rPr>
            <w:t xml:space="preserve"> </w:t>
          </w:r>
          <w:r w:rsidR="00247B87" w:rsidRPr="00247B87">
            <w:rPr>
              <w:noProof/>
            </w:rPr>
            <w:t>[12]</w:t>
          </w:r>
          <w:r w:rsidR="00CF4EBB" w:rsidRPr="009333EF">
            <w:fldChar w:fldCharType="end"/>
          </w:r>
        </w:sdtContent>
      </w:sdt>
      <w:sdt>
        <w:sdtPr>
          <w:id w:val="545342503"/>
          <w:citation/>
        </w:sdtPr>
        <w:sdtContent>
          <w:r w:rsidR="00CF4EBB" w:rsidRPr="009333EF">
            <w:fldChar w:fldCharType="begin"/>
          </w:r>
          <w:r w:rsidR="00CF4EBB" w:rsidRPr="009333EF">
            <w:instrText xml:space="preserve"> CITATION dgr90b \l 1045 </w:instrText>
          </w:r>
          <w:r w:rsidR="00CF4EBB" w:rsidRPr="009333EF">
            <w:fldChar w:fldCharType="separate"/>
          </w:r>
          <w:r w:rsidR="00247B87">
            <w:rPr>
              <w:noProof/>
            </w:rPr>
            <w:t xml:space="preserve"> </w:t>
          </w:r>
          <w:r w:rsidR="00247B87" w:rsidRPr="00247B87">
            <w:rPr>
              <w:noProof/>
            </w:rPr>
            <w:t>[13]</w:t>
          </w:r>
          <w:r w:rsidR="00CF4EBB" w:rsidRPr="009333EF">
            <w:fldChar w:fldCharType="end"/>
          </w:r>
        </w:sdtContent>
      </w:sdt>
      <w:sdt>
        <w:sdtPr>
          <w:id w:val="-1276096604"/>
          <w:citation/>
        </w:sdtPr>
        <w:sdtContent>
          <w:r w:rsidR="00CF4EBB" w:rsidRPr="009333EF">
            <w:fldChar w:fldCharType="begin"/>
          </w:r>
          <w:r w:rsidR="00CF4EBB" w:rsidRPr="009333EF">
            <w:instrText xml:space="preserve"> CITATION dgr93 \l 1045 </w:instrText>
          </w:r>
          <w:r w:rsidR="00CF4EBB" w:rsidRPr="009333EF">
            <w:fldChar w:fldCharType="separate"/>
          </w:r>
          <w:r w:rsidR="00247B87">
            <w:rPr>
              <w:noProof/>
            </w:rPr>
            <w:t xml:space="preserve"> </w:t>
          </w:r>
          <w:r w:rsidR="00247B87" w:rsidRPr="00247B87">
            <w:rPr>
              <w:noProof/>
            </w:rPr>
            <w:t>[14]</w:t>
          </w:r>
          <w:r w:rsidR="00CF4EBB" w:rsidRPr="009333EF">
            <w:fldChar w:fldCharType="end"/>
          </w:r>
        </w:sdtContent>
      </w:sdt>
      <w:sdt>
        <w:sdtPr>
          <w:id w:val="-249734646"/>
          <w:citation/>
        </w:sdtPr>
        <w:sdtContent>
          <w:r w:rsidR="00E36785">
            <w:fldChar w:fldCharType="begin"/>
          </w:r>
          <w:r w:rsidR="00E36785" w:rsidRPr="001E0CB4">
            <w:instrText xml:space="preserve"> CITATION dog91a \l 1045 </w:instrText>
          </w:r>
          <w:r w:rsidR="00E36785">
            <w:fldChar w:fldCharType="separate"/>
          </w:r>
          <w:r w:rsidR="00247B87">
            <w:rPr>
              <w:noProof/>
            </w:rPr>
            <w:t xml:space="preserve"> </w:t>
          </w:r>
          <w:r w:rsidR="00247B87" w:rsidRPr="00247B87">
            <w:rPr>
              <w:noProof/>
            </w:rPr>
            <w:t>[15]</w:t>
          </w:r>
          <w:r w:rsidR="00E36785">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Content>
          <w:r w:rsidR="00844874" w:rsidRPr="009333EF">
            <w:fldChar w:fldCharType="begin"/>
          </w:r>
          <w:r w:rsidR="00844874" w:rsidRPr="009333EF">
            <w:instrText xml:space="preserve"> CITATION gbr89d \l 1045 </w:instrText>
          </w:r>
          <w:r w:rsidR="00844874" w:rsidRPr="009333EF">
            <w:fldChar w:fldCharType="separate"/>
          </w:r>
          <w:r w:rsidR="00247B87" w:rsidRPr="00247B87">
            <w:rPr>
              <w:noProof/>
            </w:rPr>
            <w:t>[16]</w:t>
          </w:r>
          <w:r w:rsidR="00844874" w:rsidRPr="009333EF">
            <w:fldChar w:fldCharType="end"/>
          </w:r>
        </w:sdtContent>
      </w:sdt>
      <w:sdt>
        <w:sdtPr>
          <w:id w:val="894246440"/>
          <w:citation/>
        </w:sdtPr>
        <w:sdtContent>
          <w:r w:rsidR="00844874" w:rsidRPr="009333EF">
            <w:fldChar w:fldCharType="begin"/>
          </w:r>
          <w:r w:rsidR="00844874" w:rsidRPr="009333EF">
            <w:instrText xml:space="preserve"> CITATION gbr91a \l 1045 </w:instrText>
          </w:r>
          <w:r w:rsidR="00844874" w:rsidRPr="009333EF">
            <w:fldChar w:fldCharType="separate"/>
          </w:r>
          <w:r w:rsidR="00247B87">
            <w:rPr>
              <w:noProof/>
            </w:rPr>
            <w:t xml:space="preserve"> </w:t>
          </w:r>
          <w:r w:rsidR="00247B87" w:rsidRPr="00247B87">
            <w:rPr>
              <w:noProof/>
            </w:rPr>
            <w:t>[17]</w:t>
          </w:r>
          <w:r w:rsidR="00844874" w:rsidRPr="009333EF">
            <w:fldChar w:fldCharType="end"/>
          </w:r>
        </w:sdtContent>
      </w:sdt>
      <w:sdt>
        <w:sdtPr>
          <w:id w:val="-656617828"/>
          <w:citation/>
        </w:sdtPr>
        <w:sdtContent>
          <w:r w:rsidR="00844874" w:rsidRPr="009333EF">
            <w:fldChar w:fldCharType="begin"/>
          </w:r>
          <w:r w:rsidR="00844874" w:rsidRPr="009333EF">
            <w:instrText xml:space="preserve"> CITATION gbr88 \l 1045 </w:instrText>
          </w:r>
          <w:r w:rsidR="00844874" w:rsidRPr="009333EF">
            <w:fldChar w:fldCharType="separate"/>
          </w:r>
          <w:r w:rsidR="00247B87">
            <w:rPr>
              <w:noProof/>
            </w:rPr>
            <w:t xml:space="preserve"> </w:t>
          </w:r>
          <w:r w:rsidR="00247B87" w:rsidRPr="00247B87">
            <w:rPr>
              <w:noProof/>
            </w:rPr>
            <w:t>[18]</w:t>
          </w:r>
          <w:r w:rsidR="00844874" w:rsidRPr="009333EF">
            <w:fldChar w:fldCharType="end"/>
          </w:r>
        </w:sdtContent>
      </w:sdt>
      <w:sdt>
        <w:sdtPr>
          <w:id w:val="-506216647"/>
          <w:citation/>
        </w:sdtPr>
        <w:sdtContent>
          <w:r w:rsidR="00844874" w:rsidRPr="009333EF">
            <w:fldChar w:fldCharType="begin"/>
          </w:r>
          <w:r w:rsidR="00844874" w:rsidRPr="009333EF">
            <w:instrText xml:space="preserve"> CITATION gbr89 \l 1045 </w:instrText>
          </w:r>
          <w:r w:rsidR="00844874" w:rsidRPr="009333EF">
            <w:fldChar w:fldCharType="separate"/>
          </w:r>
          <w:r w:rsidR="00247B87">
            <w:rPr>
              <w:noProof/>
            </w:rPr>
            <w:t xml:space="preserve"> </w:t>
          </w:r>
          <w:r w:rsidR="00247B87" w:rsidRPr="00247B87">
            <w:rPr>
              <w:noProof/>
            </w:rPr>
            <w:t>[19]</w:t>
          </w:r>
          <w:r w:rsidR="00844874" w:rsidRPr="009333EF">
            <w:fldChar w:fldCharType="end"/>
          </w:r>
        </w:sdtContent>
      </w:sdt>
      <w:sdt>
        <w:sdtPr>
          <w:id w:val="1190645004"/>
          <w:citation/>
        </w:sdtPr>
        <w:sdtContent>
          <w:r w:rsidR="00844874" w:rsidRPr="009333EF">
            <w:fldChar w:fldCharType="begin"/>
          </w:r>
          <w:r w:rsidR="00844874" w:rsidRPr="009333EF">
            <w:instrText xml:space="preserve"> CITATION grb91 \l 1045 </w:instrText>
          </w:r>
          <w:r w:rsidR="00844874" w:rsidRPr="009333EF">
            <w:fldChar w:fldCharType="separate"/>
          </w:r>
          <w:r w:rsidR="00247B87">
            <w:rPr>
              <w:noProof/>
            </w:rPr>
            <w:t xml:space="preserve"> </w:t>
          </w:r>
          <w:r w:rsidR="00247B87" w:rsidRPr="00247B87">
            <w:rPr>
              <w:noProof/>
            </w:rPr>
            <w:t>[20]</w:t>
          </w:r>
          <w:r w:rsidR="00844874" w:rsidRPr="009333EF">
            <w:fldChar w:fldCharType="end"/>
          </w:r>
        </w:sdtContent>
      </w:sdt>
      <w:r w:rsidR="00844874" w:rsidRPr="009333EF">
        <w:t xml:space="preserve"> </w:t>
      </w:r>
      <w:sdt>
        <w:sdtPr>
          <w:id w:val="561369839"/>
          <w:citation/>
        </w:sdtPr>
        <w:sdtContent>
          <w:r w:rsidR="00844874" w:rsidRPr="009333EF">
            <w:fldChar w:fldCharType="begin"/>
          </w:r>
          <w:r w:rsidR="00844874" w:rsidRPr="009333EF">
            <w:instrText xml:space="preserve"> CITATION gbr88a \l 1045 </w:instrText>
          </w:r>
          <w:r w:rsidR="00844874" w:rsidRPr="009333EF">
            <w:fldChar w:fldCharType="separate"/>
          </w:r>
          <w:r w:rsidR="00247B87" w:rsidRPr="00247B87">
            <w:rPr>
              <w:noProof/>
            </w:rPr>
            <w:t>[21]</w:t>
          </w:r>
          <w:r w:rsidR="00844874" w:rsidRPr="009333EF">
            <w:fldChar w:fldCharType="end"/>
          </w:r>
        </w:sdtContent>
      </w:sdt>
      <w:r w:rsidR="00844874" w:rsidRPr="009333EF">
        <w:t xml:space="preserve"> </w:t>
      </w:r>
      <w:sdt>
        <w:sdtPr>
          <w:id w:val="1587883244"/>
          <w:citation/>
        </w:sdtPr>
        <w:sdtContent>
          <w:r w:rsidR="00844874" w:rsidRPr="009333EF">
            <w:fldChar w:fldCharType="begin"/>
          </w:r>
          <w:r w:rsidR="00844874" w:rsidRPr="009333EF">
            <w:instrText xml:space="preserve"> CITATION gbr89c \l 1045 </w:instrText>
          </w:r>
          <w:r w:rsidR="00844874" w:rsidRPr="009333EF">
            <w:fldChar w:fldCharType="separate"/>
          </w:r>
          <w:r w:rsidR="00247B87" w:rsidRPr="00247B87">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14:paraId="46640A00" w14:textId="58026D51"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Content>
          <w:r w:rsidR="00EF5AD4" w:rsidRPr="009333EF">
            <w:fldChar w:fldCharType="begin"/>
          </w:r>
          <w:r w:rsidR="00EF5AD4" w:rsidRPr="009333EF">
            <w:instrText xml:space="preserve"> CITATION gma93 \l 1045 </w:instrText>
          </w:r>
          <w:r w:rsidR="00EF5AD4" w:rsidRPr="009333EF">
            <w:fldChar w:fldCharType="separate"/>
          </w:r>
          <w:r w:rsidR="00247B87" w:rsidRPr="00247B87">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Content>
          <w:r w:rsidR="00EF5AD4" w:rsidRPr="009333EF">
            <w:fldChar w:fldCharType="begin"/>
          </w:r>
          <w:r w:rsidR="00EF5AD4" w:rsidRPr="009333EF">
            <w:instrText xml:space="preserve"> CITATION gbm97 \l 1045 </w:instrText>
          </w:r>
          <w:r w:rsidR="00EF5AD4" w:rsidRPr="009333EF">
            <w:fldChar w:fldCharType="separate"/>
          </w:r>
          <w:r w:rsidR="00247B87" w:rsidRPr="00247B87">
            <w:rPr>
              <w:noProof/>
            </w:rPr>
            <w:t>[24]</w:t>
          </w:r>
          <w:r w:rsidR="00EF5AD4" w:rsidRPr="009333EF">
            <w:fldChar w:fldCharType="end"/>
          </w:r>
        </w:sdtContent>
      </w:sdt>
      <w:r w:rsidR="00EF5AD4" w:rsidRPr="009333EF">
        <w:t xml:space="preserve"> </w:t>
      </w:r>
      <w:sdt>
        <w:sdtPr>
          <w:id w:val="-552545240"/>
          <w:citation/>
        </w:sdtPr>
        <w:sdtContent>
          <w:r w:rsidR="00EF5AD4" w:rsidRPr="009333EF">
            <w:fldChar w:fldCharType="begin"/>
          </w:r>
          <w:r w:rsidR="00EF5AD4" w:rsidRPr="009333EF">
            <w:instrText xml:space="preserve"> CITATION dogs97 \l 1045 </w:instrText>
          </w:r>
          <w:r w:rsidR="00EF5AD4" w:rsidRPr="009333EF">
            <w:fldChar w:fldCharType="separate"/>
          </w:r>
          <w:r w:rsidR="00247B87" w:rsidRPr="00247B87">
            <w:rPr>
              <w:noProof/>
            </w:rPr>
            <w:t>[25]</w:t>
          </w:r>
          <w:r w:rsidR="00EF5AD4" w:rsidRPr="009333EF">
            <w:fldChar w:fldCharType="end"/>
          </w:r>
        </w:sdtContent>
      </w:sdt>
      <w:sdt>
        <w:sdtPr>
          <w:id w:val="816609490"/>
          <w:citation/>
        </w:sdtPr>
        <w:sdtContent>
          <w:r w:rsidR="00EF5AD4" w:rsidRPr="009333EF">
            <w:fldChar w:fldCharType="begin"/>
          </w:r>
          <w:r w:rsidR="00EF5AD4" w:rsidRPr="009333EF">
            <w:instrText xml:space="preserve"> CITATION dog93a \l 1045 </w:instrText>
          </w:r>
          <w:r w:rsidR="00EF5AD4" w:rsidRPr="009333EF">
            <w:fldChar w:fldCharType="separate"/>
          </w:r>
          <w:r w:rsidR="00247B87">
            <w:rPr>
              <w:noProof/>
            </w:rPr>
            <w:t xml:space="preserve"> </w:t>
          </w:r>
          <w:r w:rsidR="00247B87" w:rsidRPr="00247B87">
            <w:rPr>
              <w:noProof/>
            </w:rPr>
            <w:t>[26]</w:t>
          </w:r>
          <w:r w:rsidR="00EF5AD4" w:rsidRPr="009333EF">
            <w:fldChar w:fldCharType="end"/>
          </w:r>
        </w:sdtContent>
      </w:sdt>
      <w:r w:rsidR="002C2976" w:rsidRPr="009333EF">
        <w:t xml:space="preserve"> </w:t>
      </w:r>
      <w:sdt>
        <w:sdtPr>
          <w:id w:val="1132750919"/>
          <w:citation/>
        </w:sdtPr>
        <w:sdtContent>
          <w:r w:rsidR="002C2976" w:rsidRPr="009333EF">
            <w:fldChar w:fldCharType="begin"/>
          </w:r>
          <w:r w:rsidR="002C2976" w:rsidRPr="009333EF">
            <w:instrText xml:space="preserve"> CITATION gbr91 \l 1045 </w:instrText>
          </w:r>
          <w:r w:rsidR="002C2976" w:rsidRPr="009333EF">
            <w:fldChar w:fldCharType="separate"/>
          </w:r>
          <w:r w:rsidR="00247B87" w:rsidRPr="00247B87">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Content>
          <w:r w:rsidR="00EF5AD4" w:rsidRPr="009333EF">
            <w:fldChar w:fldCharType="begin"/>
          </w:r>
          <w:r w:rsidR="00EF5AD4" w:rsidRPr="009333EF">
            <w:instrText xml:space="preserve"> CITATION gbu96 \l 1045 </w:instrText>
          </w:r>
          <w:r w:rsidR="00EF5AD4" w:rsidRPr="009333EF">
            <w:fldChar w:fldCharType="separate"/>
          </w:r>
          <w:r w:rsidR="00247B87" w:rsidRPr="00247B87">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14:paraId="6E042CE0" w14:textId="493CBA77"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Content>
          <w:r w:rsidR="00C3246D" w:rsidRPr="009333EF">
            <w:fldChar w:fldCharType="begin"/>
          </w:r>
          <w:r w:rsidR="00C3246D" w:rsidRPr="009333EF">
            <w:instrText xml:space="preserve"> CITATION gbm97 \l 1045 </w:instrText>
          </w:r>
          <w:r w:rsidR="00C3246D" w:rsidRPr="009333EF">
            <w:fldChar w:fldCharType="separate"/>
          </w:r>
          <w:r w:rsidR="00247B87" w:rsidRPr="00247B87">
            <w:rPr>
              <w:noProof/>
            </w:rPr>
            <w:t>[24]</w:t>
          </w:r>
          <w:r w:rsidR="00C3246D" w:rsidRPr="009333EF">
            <w:fldChar w:fldCharType="end"/>
          </w:r>
        </w:sdtContent>
      </w:sdt>
      <w:sdt>
        <w:sdtPr>
          <w:id w:val="190957534"/>
          <w:citation/>
        </w:sdtPr>
        <w:sdtContent>
          <w:r w:rsidR="00C3246D" w:rsidRPr="009333EF">
            <w:fldChar w:fldCharType="begin"/>
          </w:r>
          <w:r w:rsidR="00C3246D" w:rsidRPr="009333EF">
            <w:instrText xml:space="preserve"> CITATION gbm98 \l 1045 </w:instrText>
          </w:r>
          <w:r w:rsidR="00C3246D" w:rsidRPr="009333EF">
            <w:fldChar w:fldCharType="separate"/>
          </w:r>
          <w:r w:rsidR="00247B87">
            <w:rPr>
              <w:noProof/>
            </w:rPr>
            <w:t xml:space="preserve"> </w:t>
          </w:r>
          <w:r w:rsidR="00247B87" w:rsidRPr="00247B87">
            <w:rPr>
              <w:noProof/>
            </w:rPr>
            <w:t>[29]</w:t>
          </w:r>
          <w:r w:rsidR="00C3246D" w:rsidRPr="009333EF">
            <w:fldChar w:fldCharType="end"/>
          </w:r>
        </w:sdtContent>
      </w:sdt>
      <w:sdt>
        <w:sdtPr>
          <w:id w:val="-1813475876"/>
          <w:citation/>
        </w:sdtPr>
        <w:sdtContent>
          <w:r w:rsidR="00C3246D" w:rsidRPr="009333EF">
            <w:fldChar w:fldCharType="begin"/>
          </w:r>
          <w:r w:rsidR="00C3246D" w:rsidRPr="009333EF">
            <w:instrText xml:space="preserve"> CITATION gmh98 \l 1045 </w:instrText>
          </w:r>
          <w:r w:rsidR="00C3246D" w:rsidRPr="009333EF">
            <w:fldChar w:fldCharType="separate"/>
          </w:r>
          <w:r w:rsidR="00247B87">
            <w:rPr>
              <w:noProof/>
            </w:rPr>
            <w:t xml:space="preserve"> </w:t>
          </w:r>
          <w:r w:rsidR="00247B87" w:rsidRPr="00247B87">
            <w:rPr>
              <w:noProof/>
            </w:rPr>
            <w:t>[30]</w:t>
          </w:r>
          <w:r w:rsidR="00C3246D" w:rsidRPr="009333EF">
            <w:fldChar w:fldCharType="end"/>
          </w:r>
        </w:sdtContent>
      </w:sdt>
      <w:r w:rsidR="002C2976" w:rsidRPr="009333EF">
        <w:t xml:space="preserve"> </w:t>
      </w:r>
      <w:sdt>
        <w:sdtPr>
          <w:id w:val="-434282777"/>
          <w:citation/>
        </w:sdtPr>
        <w:sdtContent>
          <w:r w:rsidR="002C2976" w:rsidRPr="009333EF">
            <w:fldChar w:fldCharType="begin"/>
          </w:r>
          <w:r w:rsidR="002C2976" w:rsidRPr="009333EF">
            <w:instrText xml:space="preserve"> CITATION gbr90 \l 1045 </w:instrText>
          </w:r>
          <w:r w:rsidR="002C2976" w:rsidRPr="009333EF">
            <w:fldChar w:fldCharType="separate"/>
          </w:r>
          <w:r w:rsidR="00247B87" w:rsidRPr="00247B87">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was renamed,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14:paraId="2EF17188" w14:textId="3516BEC0"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Content>
          <w:r w:rsidR="002C2976" w:rsidRPr="009333EF">
            <w:fldChar w:fldCharType="begin"/>
          </w:r>
          <w:r w:rsidR="002C2976" w:rsidRPr="009333EF">
            <w:instrText xml:space="preserve"> CITATION agv03 \l 1045 </w:instrText>
          </w:r>
          <w:r w:rsidR="002C2976" w:rsidRPr="009333EF">
            <w:fldChar w:fldCharType="separate"/>
          </w:r>
          <w:r w:rsidR="00247B87" w:rsidRPr="00247B87">
            <w:rPr>
              <w:noProof/>
            </w:rPr>
            <w:t>[32]</w:t>
          </w:r>
          <w:r w:rsidR="002C2976" w:rsidRPr="009333EF">
            <w:fldChar w:fldCharType="end"/>
          </w:r>
        </w:sdtContent>
      </w:sdt>
      <w:r w:rsidR="002C2976" w:rsidRPr="009333EF">
        <w:t xml:space="preserve"> </w:t>
      </w:r>
      <w:sdt>
        <w:sdtPr>
          <w:id w:val="1808359356"/>
          <w:citation/>
        </w:sdtPr>
        <w:sdtContent>
          <w:r w:rsidR="002C2976" w:rsidRPr="009333EF">
            <w:fldChar w:fldCharType="begin"/>
          </w:r>
          <w:r w:rsidR="002C2976" w:rsidRPr="009333EF">
            <w:instrText xml:space="preserve"> CITATION dog06 \l 1045 </w:instrText>
          </w:r>
          <w:r w:rsidR="002C2976" w:rsidRPr="009333EF">
            <w:fldChar w:fldCharType="separate"/>
          </w:r>
          <w:r w:rsidR="00247B87" w:rsidRPr="00247B87">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Content>
          <w:r w:rsidR="002C2976" w:rsidRPr="009333EF">
            <w:fldChar w:fldCharType="begin"/>
          </w:r>
          <w:r w:rsidR="002C2976" w:rsidRPr="009333EF">
            <w:instrText xml:space="preserve"> CITATION gni06 \l 1045 </w:instrText>
          </w:r>
          <w:r w:rsidR="002C2976" w:rsidRPr="009333EF">
            <w:fldChar w:fldCharType="separate"/>
          </w:r>
          <w:r w:rsidR="00247B87" w:rsidRPr="00247B87">
            <w:rPr>
              <w:noProof/>
            </w:rPr>
            <w:t>[34]</w:t>
          </w:r>
          <w:r w:rsidR="002C2976" w:rsidRPr="009333EF">
            <w:fldChar w:fldCharType="end"/>
          </w:r>
        </w:sdtContent>
      </w:sdt>
      <w:r w:rsidRPr="009333EF">
        <w:t>.</w:t>
      </w:r>
    </w:p>
    <w:p w14:paraId="25D22EBB" w14:textId="55CCE8E3"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Content>
          <w:r w:rsidR="00057B2F" w:rsidRPr="009333EF">
            <w:fldChar w:fldCharType="begin"/>
          </w:r>
          <w:r w:rsidR="00057B2F" w:rsidRPr="009333EF">
            <w:instrText xml:space="preserve"> CITATION gol08 \l 1045 </w:instrText>
          </w:r>
          <w:r w:rsidR="00057B2F" w:rsidRPr="009333EF">
            <w:fldChar w:fldCharType="separate"/>
          </w:r>
          <w:r w:rsidR="00247B87" w:rsidRPr="00247B87">
            <w:rPr>
              <w:noProof/>
            </w:rPr>
            <w:t>[35]</w:t>
          </w:r>
          <w:r w:rsidR="00057B2F" w:rsidRPr="009333EF">
            <w:fldChar w:fldCharType="end"/>
          </w:r>
        </w:sdtContent>
      </w:sdt>
      <w:r w:rsidR="00057B2F" w:rsidRPr="009333EF">
        <w:t xml:space="preserve"> </w:t>
      </w:r>
      <w:sdt>
        <w:sdtPr>
          <w:id w:val="1848048309"/>
          <w:citation/>
        </w:sdtPr>
        <w:sdtContent>
          <w:r w:rsidR="00057B2F" w:rsidRPr="009333EF">
            <w:fldChar w:fldCharType="begin"/>
          </w:r>
          <w:r w:rsidR="00057B2F" w:rsidRPr="009333EF">
            <w:instrText xml:space="preserve"> CITATION bng10 \l 1045 </w:instrText>
          </w:r>
          <w:r w:rsidR="00057B2F" w:rsidRPr="009333EF">
            <w:fldChar w:fldCharType="separate"/>
          </w:r>
          <w:r w:rsidR="00247B87" w:rsidRPr="00247B87">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14:paraId="388450D6" w14:textId="77777777"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14:paraId="471E00C0" w14:textId="77777777" w:rsidR="009C3C70" w:rsidRPr="009333EF" w:rsidRDefault="00907C35" w:rsidP="00596F24">
      <w:pPr>
        <w:pStyle w:val="Heading2"/>
        <w:keepLines/>
        <w:numPr>
          <w:ilvl w:val="1"/>
          <w:numId w:val="4"/>
        </w:numPr>
        <w:rPr>
          <w:lang w:val="en-US"/>
        </w:rPr>
      </w:pPr>
      <w:bookmarkStart w:id="10" w:name="_Ref496623151"/>
      <w:bookmarkStart w:id="11" w:name="_Toc50927669"/>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14:paraId="650FABE0" w14:textId="77777777"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14:paraId="2541A052" w14:textId="77777777"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14:paraId="61B02B80" w14:textId="77777777"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14:paraId="3E81B2CE" w14:textId="77777777"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14:paraId="10B5527E" w14:textId="77777777"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50927670"/>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14:paraId="172A7475" w14:textId="77777777"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14:paraId="54ECDCDB" w14:textId="77777777"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14:paraId="29696EB8" w14:textId="77777777" w:rsidR="00582667" w:rsidRPr="009333EF" w:rsidRDefault="00582667" w:rsidP="00596F24">
      <w:pPr>
        <w:pStyle w:val="Heading3"/>
        <w:numPr>
          <w:ilvl w:val="2"/>
          <w:numId w:val="4"/>
        </w:numPr>
        <w:rPr>
          <w:lang w:val="en-US"/>
        </w:rPr>
      </w:pPr>
      <w:bookmarkStart w:id="18" w:name="_Ref496434908"/>
      <w:bookmarkStart w:id="19" w:name="_Toc50927671"/>
      <w:r w:rsidRPr="009333EF">
        <w:rPr>
          <w:lang w:val="en-US"/>
        </w:rPr>
        <w:t>The car wash model</w:t>
      </w:r>
      <w:bookmarkEnd w:id="18"/>
      <w:bookmarkEnd w:id="19"/>
    </w:p>
    <w:p w14:paraId="4CC94755" w14:textId="77777777"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14:anchorId="28C4299C" wp14:editId="087D0883">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14:paraId="797F36E2" w14:textId="77777777" w:rsidR="00227A64" w:rsidRDefault="00227A64"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4B79CABF" w:rsidR="00227A64" w:rsidRDefault="00227A64"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20"/>
                            <w:r>
                              <w:t>. The car wash model.</w:t>
                            </w:r>
                          </w:p>
                          <w:p w14:paraId="0800EE94"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C4299C"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14:paraId="797F36E2" w14:textId="77777777" w:rsidR="00227A64" w:rsidRDefault="00227A64" w:rsidP="006D747D">
                      <w:pPr>
                        <w:keepNext/>
                      </w:pPr>
                      <w:r>
                        <w:rPr>
                          <w:noProof/>
                        </w:rPr>
                        <w:drawing>
                          <wp:inline distT="0" distB="0" distL="0" distR="0" wp14:anchorId="75E99FDE" wp14:editId="1EA6EE9A">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14:paraId="2069702B" w14:textId="4B79CABF" w:rsidR="00227A64" w:rsidRDefault="00227A64"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21"/>
                      <w:r>
                        <w:t>. The car wash model.</w:t>
                      </w:r>
                    </w:p>
                    <w:p w14:paraId="0800EE94" w14:textId="77777777" w:rsidR="00227A64" w:rsidRDefault="00227A64"/>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14:paraId="26CD45C9" w14:textId="5FCE7BAC"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122F2E">
        <w:t xml:space="preserve">Figure </w:t>
      </w:r>
      <w:r w:rsidR="00122F2E">
        <w:rPr>
          <w:noProof/>
        </w:rPr>
        <w:t>1</w:t>
      </w:r>
      <w:r w:rsidR="00122F2E">
        <w:noBreakHyphen/>
      </w:r>
      <w:r w:rsidR="00122F2E">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14:paraId="2BFAF554" w14:textId="77777777" w:rsidR="002E1136" w:rsidRPr="009333EF" w:rsidRDefault="002E1136" w:rsidP="002E1136">
      <w:pPr>
        <w:pStyle w:val="firstparagraph"/>
        <w:spacing w:after="0"/>
        <w:ind w:left="720"/>
        <w:rPr>
          <w:i/>
        </w:rPr>
      </w:pPr>
      <w:r w:rsidRPr="009333EF">
        <w:rPr>
          <w:i/>
        </w:rPr>
        <w:t>Loop:</w:t>
      </w:r>
    </w:p>
    <w:p w14:paraId="55A27207" w14:textId="77777777"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14:paraId="53FD6091" w14:textId="77777777" w:rsidR="002E1136" w:rsidRPr="009333EF" w:rsidRDefault="002E1136" w:rsidP="002E1136">
      <w:pPr>
        <w:pStyle w:val="firstparagraph"/>
        <w:spacing w:after="0"/>
        <w:ind w:left="720"/>
        <w:rPr>
          <w:i/>
        </w:rPr>
      </w:pPr>
      <w:r w:rsidRPr="009333EF">
        <w:rPr>
          <w:i/>
        </w:rPr>
        <w:tab/>
        <w:t>append (car_queue, car);</w:t>
      </w:r>
    </w:p>
    <w:p w14:paraId="3A6E7557" w14:textId="77777777"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14:paraId="3A985C34" w14:textId="77777777" w:rsidR="002E1136" w:rsidRPr="009333EF" w:rsidRDefault="002E1136" w:rsidP="002E1136">
      <w:pPr>
        <w:pStyle w:val="firstparagraph"/>
        <w:spacing w:after="0"/>
        <w:ind w:left="720"/>
        <w:rPr>
          <w:i/>
        </w:rPr>
      </w:pPr>
      <w:r w:rsidRPr="009333EF">
        <w:rPr>
          <w:i/>
        </w:rPr>
        <w:tab/>
        <w:t>delay (delta);</w:t>
      </w:r>
    </w:p>
    <w:p w14:paraId="02160951" w14:textId="77777777" w:rsidR="002E1136" w:rsidRPr="009333EF" w:rsidRDefault="002E1136" w:rsidP="002E1136">
      <w:pPr>
        <w:pStyle w:val="firstparagraph"/>
        <w:ind w:left="720"/>
        <w:rPr>
          <w:i/>
        </w:rPr>
      </w:pPr>
      <w:r w:rsidRPr="009333EF">
        <w:rPr>
          <w:i/>
        </w:rPr>
        <w:tab/>
        <w:t>goto Loop;</w:t>
      </w:r>
    </w:p>
    <w:p w14:paraId="22701469" w14:textId="398E0385"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w:t>
      </w:r>
      <w:r w:rsidR="001C7F91">
        <w:rPr>
          <w:i/>
        </w:rPr>
        <w:t>car</w:t>
      </w:r>
      <w:r w:rsidR="00744C70">
        <w:rPr>
          <w:i/>
        </w:rPr>
        <w:t>_</w:t>
      </w:r>
      <w:r w:rsidRPr="009333EF">
        <w:rPr>
          <w:i/>
        </w:rPr>
        <w:t>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14:paraId="654BBA2E" w14:textId="77777777" w:rsidR="00466F5D" w:rsidRPr="009333EF" w:rsidRDefault="00466F5D" w:rsidP="00466F5D">
      <w:pPr>
        <w:pStyle w:val="firstparagraph"/>
        <w:spacing w:after="0"/>
        <w:ind w:left="720"/>
      </w:pPr>
      <w:r w:rsidRPr="009333EF">
        <w:rPr>
          <w:i/>
        </w:rPr>
        <w:t>Loop:</w:t>
      </w:r>
    </w:p>
    <w:p w14:paraId="25326322" w14:textId="77777777" w:rsidR="00466F5D" w:rsidRPr="009333EF" w:rsidRDefault="00466F5D" w:rsidP="00466F5D">
      <w:pPr>
        <w:pStyle w:val="firstparagraph"/>
        <w:spacing w:after="0"/>
        <w:ind w:left="720" w:firstLine="720"/>
      </w:pPr>
      <w:r w:rsidRPr="009333EF">
        <w:rPr>
          <w:i/>
        </w:rPr>
        <w:t>if (car_queue == NULL) {</w:t>
      </w:r>
    </w:p>
    <w:p w14:paraId="1911E2D3" w14:textId="77777777" w:rsidR="00466F5D" w:rsidRPr="009333EF" w:rsidRDefault="00466F5D" w:rsidP="00466F5D">
      <w:pPr>
        <w:pStyle w:val="firstparagraph"/>
        <w:spacing w:after="0"/>
        <w:ind w:left="1440" w:firstLine="720"/>
      </w:pPr>
      <w:r w:rsidRPr="009333EF">
        <w:rPr>
          <w:i/>
        </w:rPr>
        <w:t>wait (car_arrival);</w:t>
      </w:r>
    </w:p>
    <w:p w14:paraId="5E377977" w14:textId="77777777" w:rsidR="00466F5D" w:rsidRPr="009333EF" w:rsidRDefault="00466F5D" w:rsidP="00466F5D">
      <w:pPr>
        <w:pStyle w:val="firstparagraph"/>
        <w:spacing w:after="0"/>
        <w:ind w:left="1440" w:firstLine="720"/>
      </w:pPr>
      <w:r w:rsidRPr="009333EF">
        <w:rPr>
          <w:i/>
        </w:rPr>
        <w:t>goto Loop;</w:t>
      </w:r>
    </w:p>
    <w:p w14:paraId="113BA8A5" w14:textId="77777777" w:rsidR="00466F5D" w:rsidRPr="009333EF" w:rsidRDefault="00466F5D" w:rsidP="00466F5D">
      <w:pPr>
        <w:pStyle w:val="firstparagraph"/>
        <w:spacing w:after="0"/>
        <w:ind w:left="720" w:firstLine="720"/>
      </w:pPr>
      <w:r w:rsidRPr="009333EF">
        <w:rPr>
          <w:i/>
        </w:rPr>
        <w:t>}</w:t>
      </w:r>
    </w:p>
    <w:p w14:paraId="38C17053" w14:textId="77777777" w:rsidR="00466F5D" w:rsidRPr="009333EF" w:rsidRDefault="00466F5D" w:rsidP="00466F5D">
      <w:pPr>
        <w:pStyle w:val="firstparagraph"/>
        <w:spacing w:after="0"/>
        <w:ind w:left="720" w:firstLine="720"/>
      </w:pPr>
      <w:r w:rsidRPr="009333EF">
        <w:rPr>
          <w:i/>
        </w:rPr>
        <w:t>car = remove_top (car queue);</w:t>
      </w:r>
    </w:p>
    <w:p w14:paraId="6FFEE456" w14:textId="77777777" w:rsidR="00466F5D" w:rsidRPr="009333EF" w:rsidRDefault="00466F5D" w:rsidP="00466F5D">
      <w:pPr>
        <w:pStyle w:val="firstparagraph"/>
        <w:spacing w:after="0"/>
        <w:ind w:left="720" w:firstLine="720"/>
      </w:pPr>
      <w:r w:rsidRPr="009333EF">
        <w:rPr>
          <w:i/>
        </w:rPr>
        <w:t>delta = time_of_service (car);</w:t>
      </w:r>
    </w:p>
    <w:p w14:paraId="208A9C53" w14:textId="77777777" w:rsidR="00466F5D" w:rsidRPr="009333EF" w:rsidRDefault="00466F5D" w:rsidP="00466F5D">
      <w:pPr>
        <w:pStyle w:val="firstparagraph"/>
        <w:spacing w:after="0"/>
        <w:ind w:left="720" w:firstLine="720"/>
      </w:pPr>
      <w:r w:rsidRPr="009333EF">
        <w:rPr>
          <w:i/>
        </w:rPr>
        <w:t>delay (delta);</w:t>
      </w:r>
    </w:p>
    <w:p w14:paraId="009BD0FB" w14:textId="77777777" w:rsidR="00466F5D" w:rsidRPr="009333EF" w:rsidRDefault="00466F5D" w:rsidP="00466F5D">
      <w:pPr>
        <w:pStyle w:val="firstparagraph"/>
        <w:ind w:left="720" w:firstLine="720"/>
      </w:pPr>
      <w:r w:rsidRPr="009333EF">
        <w:rPr>
          <w:i/>
        </w:rPr>
        <w:t>goto Loop;</w:t>
      </w:r>
    </w:p>
    <w:p w14:paraId="74ACE2D4" w14:textId="77777777"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14:paraId="2786E152" w14:textId="77777777"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14:paraId="7C7EC101" w14:textId="77777777"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14:paraId="25BF48BD" w14:textId="77777777"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14:paraId="36563A6D" w14:textId="25D4320A"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fldSimple w:instr=" REF _Ref496385572 \r ">
        <w:r w:rsidR="00122F2E">
          <w:t>1.2.1</w:t>
        </w:r>
      </w:fldSimple>
      <w:r w:rsidRPr="009333EF">
        <w:t>), we shall assume that an event (an item kept in the even</w:t>
      </w:r>
      <w:r w:rsidR="00104CA7" w:rsidRPr="009333EF">
        <w:t>t</w:t>
      </w:r>
      <w:r w:rsidRPr="009333EF">
        <w:t xml:space="preserve"> queue) has the following layout:</w:t>
      </w:r>
    </w:p>
    <w:p w14:paraId="250C312E" w14:textId="77777777" w:rsidR="00924B09" w:rsidRPr="009333EF" w:rsidRDefault="00924B09" w:rsidP="00924B09">
      <w:pPr>
        <w:pStyle w:val="firstparagraph"/>
        <w:spacing w:after="0"/>
        <w:ind w:left="720"/>
        <w:rPr>
          <w:i/>
        </w:rPr>
      </w:pPr>
      <w:r w:rsidRPr="009333EF">
        <w:rPr>
          <w:i/>
        </w:rPr>
        <w:t>struct event_struct {</w:t>
      </w:r>
    </w:p>
    <w:p w14:paraId="5FC7736C" w14:textId="77777777"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14:paraId="01A3DB8B" w14:textId="77777777"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14:paraId="062A06CB" w14:textId="77777777"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14:paraId="15533C11" w14:textId="77777777" w:rsidR="00924B09" w:rsidRPr="009333EF" w:rsidRDefault="00924B09" w:rsidP="00924B09">
      <w:pPr>
        <w:pStyle w:val="firstparagraph"/>
        <w:ind w:left="720"/>
        <w:rPr>
          <w:i/>
        </w:rPr>
      </w:pPr>
      <w:r w:rsidRPr="009333EF">
        <w:rPr>
          <w:i/>
        </w:rPr>
        <w:t>};</w:t>
      </w:r>
    </w:p>
    <w:p w14:paraId="35341E7E" w14:textId="35D7E6C4"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fldSimple w:instr=" REF _Ref496385673 \r ">
        <w:r w:rsidR="00122F2E">
          <w:t>1.2.1</w:t>
        </w:r>
      </w:fldSimple>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14:paraId="46C8DAE9" w14:textId="77777777"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14:paraId="2282F06B" w14:textId="77777777"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14:paraId="144DEF32" w14:textId="77777777"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14:paraId="0CDE1F18" w14:textId="77777777" w:rsidR="00DA6A8C" w:rsidRPr="009333EF" w:rsidRDefault="00DA6A8C" w:rsidP="00DA6A8C">
      <w:pPr>
        <w:pStyle w:val="firstparagraph"/>
        <w:spacing w:after="0"/>
        <w:ind w:left="720" w:firstLine="720"/>
        <w:rPr>
          <w:i/>
        </w:rPr>
      </w:pPr>
      <w:r w:rsidRPr="009333EF">
        <w:rPr>
          <w:i/>
        </w:rPr>
        <w:t>append (car_queue, car);</w:t>
      </w:r>
    </w:p>
    <w:p w14:paraId="405B8B99" w14:textId="77777777"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14:paraId="1307490C" w14:textId="77777777"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14:paraId="198A0A62" w14:textId="77777777" w:rsidR="00DA6A8C" w:rsidRPr="009333EF" w:rsidRDefault="00DA6A8C" w:rsidP="00DA6A8C">
      <w:pPr>
        <w:pStyle w:val="firstparagraph"/>
        <w:spacing w:after="0"/>
        <w:ind w:left="720" w:firstLine="720"/>
        <w:rPr>
          <w:i/>
        </w:rPr>
      </w:pPr>
      <w:r w:rsidRPr="009333EF">
        <w:rPr>
          <w:i/>
        </w:rPr>
        <w:t>schedule (NONE, entrance, now + delta);</w:t>
      </w:r>
    </w:p>
    <w:p w14:paraId="5FBD0DD8" w14:textId="77777777" w:rsidR="00DA6A8C" w:rsidRPr="009333EF" w:rsidRDefault="00DA6A8C" w:rsidP="00DA6A8C">
      <w:pPr>
        <w:pStyle w:val="firstparagraph"/>
        <w:spacing w:after="0"/>
        <w:ind w:left="720"/>
        <w:rPr>
          <w:i/>
        </w:rPr>
      </w:pPr>
      <w:r w:rsidRPr="009333EF">
        <w:rPr>
          <w:i/>
        </w:rPr>
        <w:t>};</w:t>
      </w:r>
    </w:p>
    <w:p w14:paraId="72C8F2CE" w14:textId="77777777" w:rsidR="00DA6A8C" w:rsidRPr="009333EF" w:rsidRDefault="00DA6A8C" w:rsidP="00DA6A8C">
      <w:pPr>
        <w:pStyle w:val="firstparagraph"/>
        <w:spacing w:after="0"/>
        <w:ind w:left="720"/>
        <w:rPr>
          <w:i/>
        </w:rPr>
      </w:pPr>
    </w:p>
    <w:p w14:paraId="2217B2C9" w14:textId="77777777"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14:paraId="02329CDE" w14:textId="77777777"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14:paraId="6AB8ADF0" w14:textId="77777777" w:rsidR="00DA6A8C" w:rsidRPr="009333EF" w:rsidRDefault="00DA6A8C" w:rsidP="00DA6A8C">
      <w:pPr>
        <w:pStyle w:val="firstparagraph"/>
        <w:spacing w:after="0"/>
        <w:ind w:left="1440" w:firstLine="720"/>
        <w:rPr>
          <w:i/>
        </w:rPr>
      </w:pPr>
      <w:r w:rsidRPr="009333EF">
        <w:rPr>
          <w:i/>
        </w:rPr>
        <w:t>case NEXT_CAR:</w:t>
      </w:r>
    </w:p>
    <w:p w14:paraId="49F5C05B" w14:textId="77777777" w:rsidR="00DA6A8C" w:rsidRPr="009333EF" w:rsidRDefault="00DA6A8C" w:rsidP="00DA6A8C">
      <w:pPr>
        <w:pStyle w:val="firstparagraph"/>
        <w:spacing w:after="0"/>
        <w:ind w:left="2160" w:firstLine="720"/>
        <w:rPr>
          <w:i/>
        </w:rPr>
      </w:pPr>
      <w:r w:rsidRPr="009333EF">
        <w:rPr>
          <w:i/>
        </w:rPr>
        <w:t>if (wash_busy) return;</w:t>
      </w:r>
    </w:p>
    <w:p w14:paraId="73E150AD" w14:textId="77777777"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14:paraId="25E0F316" w14:textId="77777777" w:rsidR="00DA6A8C" w:rsidRPr="009333EF" w:rsidRDefault="00DA6A8C" w:rsidP="00DA6A8C">
      <w:pPr>
        <w:pStyle w:val="firstparagraph"/>
        <w:spacing w:after="0"/>
        <w:ind w:left="2160" w:firstLine="720"/>
        <w:rPr>
          <w:i/>
        </w:rPr>
      </w:pPr>
      <w:r w:rsidRPr="009333EF">
        <w:rPr>
          <w:i/>
        </w:rPr>
        <w:t>car = remove_top (car_queue);</w:t>
      </w:r>
    </w:p>
    <w:p w14:paraId="41DA5EBF" w14:textId="77777777"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171915C" w14:textId="77777777" w:rsidR="00DA6A8C" w:rsidRPr="009333EF" w:rsidRDefault="00DA6A8C" w:rsidP="00DA6A8C">
      <w:pPr>
        <w:pStyle w:val="firstparagraph"/>
        <w:spacing w:after="0"/>
        <w:ind w:left="2160" w:firstLine="720"/>
        <w:rPr>
          <w:i/>
        </w:rPr>
      </w:pPr>
      <w:r w:rsidRPr="009333EF">
        <w:rPr>
          <w:i/>
        </w:rPr>
        <w:t>delta = time_of_service (car);</w:t>
      </w:r>
    </w:p>
    <w:p w14:paraId="2CE27DAB" w14:textId="77777777" w:rsidR="00DA6A8C" w:rsidRPr="009333EF" w:rsidRDefault="00DA6A8C" w:rsidP="00DA6A8C">
      <w:pPr>
        <w:pStyle w:val="firstparagraph"/>
        <w:spacing w:after="0"/>
        <w:ind w:left="2160" w:firstLine="720"/>
        <w:rPr>
          <w:i/>
        </w:rPr>
      </w:pPr>
      <w:r w:rsidRPr="009333EF">
        <w:rPr>
          <w:i/>
        </w:rPr>
        <w:t>schedule (END_WASH, wash, now + delta);</w:t>
      </w:r>
    </w:p>
    <w:p w14:paraId="07FBDDB8" w14:textId="77777777" w:rsidR="00DA6A8C" w:rsidRPr="009333EF" w:rsidRDefault="00DA6A8C" w:rsidP="00DA6A8C">
      <w:pPr>
        <w:pStyle w:val="firstparagraph"/>
        <w:spacing w:after="0"/>
        <w:ind w:left="2160" w:firstLine="720"/>
        <w:rPr>
          <w:i/>
        </w:rPr>
      </w:pPr>
      <w:r w:rsidRPr="009333EF">
        <w:rPr>
          <w:i/>
        </w:rPr>
        <w:lastRenderedPageBreak/>
        <w:t>return;</w:t>
      </w:r>
    </w:p>
    <w:p w14:paraId="64759217" w14:textId="77777777" w:rsidR="00DA6A8C" w:rsidRPr="009333EF" w:rsidRDefault="00DA6A8C" w:rsidP="00DA6A8C">
      <w:pPr>
        <w:pStyle w:val="firstparagraph"/>
        <w:spacing w:after="0"/>
        <w:ind w:left="2160"/>
        <w:rPr>
          <w:i/>
        </w:rPr>
      </w:pPr>
      <w:r w:rsidRPr="009333EF">
        <w:rPr>
          <w:i/>
        </w:rPr>
        <w:t>case END_WASH:</w:t>
      </w:r>
    </w:p>
    <w:p w14:paraId="0D7269AE" w14:textId="77777777"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94CEC35" w14:textId="77777777" w:rsidR="00DA6A8C" w:rsidRPr="009333EF" w:rsidRDefault="00DA6A8C" w:rsidP="00DA6A8C">
      <w:pPr>
        <w:pStyle w:val="firstparagraph"/>
        <w:spacing w:after="0"/>
        <w:ind w:left="2160" w:firstLine="720"/>
        <w:rPr>
          <w:i/>
        </w:rPr>
      </w:pPr>
      <w:r w:rsidRPr="009333EF">
        <w:rPr>
          <w:i/>
        </w:rPr>
        <w:t>if (car_queue != NULL) goto Wash_it;</w:t>
      </w:r>
    </w:p>
    <w:p w14:paraId="170EAFB5" w14:textId="77777777" w:rsidR="00DA6A8C" w:rsidRPr="009333EF" w:rsidRDefault="00DA6A8C" w:rsidP="00DA6A8C">
      <w:pPr>
        <w:pStyle w:val="firstparagraph"/>
        <w:spacing w:after="0"/>
        <w:ind w:left="720" w:firstLine="720"/>
        <w:rPr>
          <w:i/>
        </w:rPr>
      </w:pPr>
      <w:r w:rsidRPr="009333EF">
        <w:rPr>
          <w:i/>
        </w:rPr>
        <w:t>}</w:t>
      </w:r>
    </w:p>
    <w:p w14:paraId="29776F5F" w14:textId="77777777" w:rsidR="00DA6A8C" w:rsidRPr="009333EF" w:rsidRDefault="00DA6A8C" w:rsidP="00DA6A8C">
      <w:pPr>
        <w:pStyle w:val="firstparagraph"/>
        <w:ind w:left="720"/>
        <w:rPr>
          <w:i/>
        </w:rPr>
      </w:pPr>
      <w:r w:rsidRPr="009333EF">
        <w:rPr>
          <w:i/>
        </w:rPr>
        <w:t>};</w:t>
      </w:r>
    </w:p>
    <w:p w14:paraId="65F86753" w14:textId="02D3A6AE"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fldSimple w:instr=" REF _Ref496386043 \r ">
        <w:r w:rsidR="00122F2E">
          <w:t>1.2.1</w:t>
        </w:r>
      </w:fldSimple>
      <w:r w:rsidRPr="009333EF">
        <w:t>), just like this:</w:t>
      </w:r>
    </w:p>
    <w:p w14:paraId="05A0D6DD" w14:textId="77777777"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14:paraId="065F8B7E" w14:textId="77777777" w:rsidR="00DA6A8C" w:rsidRPr="009333EF" w:rsidRDefault="00DA6A8C" w:rsidP="00006BC9">
      <w:pPr>
        <w:pStyle w:val="firstparagraph"/>
        <w:spacing w:after="0"/>
        <w:ind w:left="720"/>
        <w:rPr>
          <w:i/>
        </w:rPr>
      </w:pPr>
      <w:r w:rsidRPr="009333EF">
        <w:rPr>
          <w:i/>
        </w:rPr>
        <w:t>schedule (NONE, entrance, 0);</w:t>
      </w:r>
    </w:p>
    <w:p w14:paraId="1A7724E3" w14:textId="77777777" w:rsidR="00DA6A8C" w:rsidRPr="009333EF" w:rsidRDefault="00DA6A8C" w:rsidP="00006BC9">
      <w:pPr>
        <w:pStyle w:val="firstparagraph"/>
        <w:spacing w:after="0"/>
        <w:ind w:left="720"/>
        <w:rPr>
          <w:i/>
        </w:rPr>
      </w:pPr>
      <w:r w:rsidRPr="009333EF">
        <w:rPr>
          <w:i/>
        </w:rPr>
        <w:t>while (1) {</w:t>
      </w:r>
    </w:p>
    <w:p w14:paraId="67CED036" w14:textId="77777777"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14:paraId="041686DB" w14:textId="77777777" w:rsidR="00DA6A8C" w:rsidRPr="009333EF" w:rsidRDefault="00DA6A8C" w:rsidP="00006BC9">
      <w:pPr>
        <w:pStyle w:val="firstparagraph"/>
        <w:spacing w:after="0"/>
        <w:ind w:left="720" w:firstLine="720"/>
        <w:rPr>
          <w:i/>
        </w:rPr>
      </w:pPr>
      <w:r w:rsidRPr="009333EF">
        <w:rPr>
          <w:i/>
        </w:rPr>
        <w:t>now = event-&gt;t;</w:t>
      </w:r>
    </w:p>
    <w:p w14:paraId="6F402DDD" w14:textId="77777777"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14:paraId="0C2C5ADE" w14:textId="77777777" w:rsidR="00DA6A8C" w:rsidRPr="009333EF" w:rsidRDefault="00DA6A8C" w:rsidP="00DA6A8C">
      <w:pPr>
        <w:pStyle w:val="firstparagraph"/>
        <w:ind w:left="720"/>
        <w:rPr>
          <w:i/>
        </w:rPr>
      </w:pPr>
      <w:r w:rsidRPr="009333EF">
        <w:rPr>
          <w:i/>
        </w:rPr>
        <w:t>}</w:t>
      </w:r>
    </w:p>
    <w:p w14:paraId="1CA6B990" w14:textId="77777777"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14:paraId="432984A8" w14:textId="77777777"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14:paraId="2AD2F57A" w14:textId="77777777"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14:paraId="7A2017FE" w14:textId="77777777"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14:paraId="3C4560D6" w14:textId="77777777" w:rsidR="009A41F0" w:rsidRPr="009333EF" w:rsidRDefault="009A41F0" w:rsidP="00596F24">
      <w:pPr>
        <w:pStyle w:val="Heading3"/>
        <w:numPr>
          <w:ilvl w:val="2"/>
          <w:numId w:val="4"/>
        </w:numPr>
        <w:rPr>
          <w:lang w:val="en-US"/>
        </w:rPr>
      </w:pPr>
      <w:bookmarkStart w:id="24" w:name="_Ref496687322"/>
      <w:bookmarkStart w:id="25" w:name="_Toc50927672"/>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14:paraId="4CA0CB6E" w14:textId="77777777"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14:paraId="4FA9250F" w14:textId="77777777"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14:paraId="26FF9215" w14:textId="77777777"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14:paraId="3593FD1B" w14:textId="7C57D716"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122F2E">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122F2E">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14:paraId="0961C79C" w14:textId="77777777"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14:paraId="07335423" w14:textId="77777777"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14:paraId="572F797D" w14:textId="77777777" w:rsidR="000C75B0" w:rsidRPr="009333EF" w:rsidRDefault="000C75B0" w:rsidP="000C75B0">
      <w:pPr>
        <w:pStyle w:val="firstparagraph"/>
        <w:spacing w:after="0"/>
        <w:ind w:left="720"/>
        <w:rPr>
          <w:i/>
        </w:rPr>
      </w:pPr>
      <w:r w:rsidRPr="009333EF">
        <w:rPr>
          <w:i/>
        </w:rPr>
        <w:tab/>
      </w:r>
      <w:r w:rsidRPr="009333EF">
        <w:rPr>
          <w:i/>
        </w:rPr>
        <w:tab/>
        <w:t>case START_RELEASE:</w:t>
      </w:r>
    </w:p>
    <w:p w14:paraId="535481C8"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14:paraId="6C03B989" w14:textId="77777777"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14:paraId="65F19B7A" w14:textId="77777777" w:rsidR="000C75B0" w:rsidRPr="009333EF" w:rsidRDefault="000C75B0" w:rsidP="000C75B0">
      <w:pPr>
        <w:pStyle w:val="firstparagraph"/>
        <w:spacing w:after="0"/>
        <w:ind w:left="720"/>
        <w:rPr>
          <w:i/>
        </w:rPr>
      </w:pPr>
      <w:r w:rsidRPr="009333EF">
        <w:rPr>
          <w:i/>
        </w:rPr>
        <w:tab/>
      </w:r>
      <w:r w:rsidRPr="009333EF">
        <w:rPr>
          <w:i/>
        </w:rPr>
        <w:tab/>
        <w:t>case GO_ON:</w:t>
      </w:r>
    </w:p>
    <w:p w14:paraId="00E687F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14:paraId="26F9DC41" w14:textId="77777777"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14:paraId="5A8369D4"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14:paraId="7E7FC28A"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14:paraId="06572C76"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14:paraId="595155F3" w14:textId="77777777"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14:paraId="205B3621" w14:textId="77777777" w:rsidR="0095096A" w:rsidRPr="009333EF" w:rsidRDefault="0095096A" w:rsidP="000C75B0">
      <w:pPr>
        <w:pStyle w:val="firstparagraph"/>
        <w:spacing w:after="0"/>
        <w:ind w:left="720"/>
        <w:rPr>
          <w:i/>
        </w:rPr>
      </w:pPr>
      <w:r w:rsidRPr="009333EF">
        <w:rPr>
          <w:i/>
        </w:rPr>
        <w:tab/>
        <w:t>}</w:t>
      </w:r>
    </w:p>
    <w:p w14:paraId="66384436" w14:textId="77777777" w:rsidR="0095096A" w:rsidRPr="009333EF" w:rsidRDefault="0095096A" w:rsidP="000C75B0">
      <w:pPr>
        <w:pStyle w:val="firstparagraph"/>
        <w:spacing w:after="0"/>
        <w:ind w:left="720"/>
        <w:rPr>
          <w:i/>
        </w:rPr>
      </w:pPr>
      <w:r w:rsidRPr="009333EF">
        <w:rPr>
          <w:i/>
        </w:rPr>
        <w:t>}</w:t>
      </w:r>
    </w:p>
    <w:p w14:paraId="179DBC9D" w14:textId="77777777" w:rsidR="0095096A" w:rsidRPr="009333EF" w:rsidRDefault="0095096A" w:rsidP="000C75B0">
      <w:pPr>
        <w:pStyle w:val="firstparagraph"/>
        <w:spacing w:after="0"/>
        <w:ind w:left="720"/>
        <w:rPr>
          <w:i/>
        </w:rPr>
      </w:pPr>
      <w:r w:rsidRPr="009333EF">
        <w:rPr>
          <w:i/>
        </w:rPr>
        <w:t>process dispenser_2 (action dummy) {</w:t>
      </w:r>
    </w:p>
    <w:p w14:paraId="19598337" w14:textId="77777777"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14:paraId="1A0BA6F4" w14:textId="77777777" w:rsidR="0095096A" w:rsidRPr="009333EF" w:rsidRDefault="0095096A" w:rsidP="000C75B0">
      <w:pPr>
        <w:pStyle w:val="firstparagraph"/>
        <w:spacing w:after="0"/>
        <w:ind w:left="720"/>
        <w:rPr>
          <w:i/>
        </w:rPr>
      </w:pPr>
      <w:r w:rsidRPr="009333EF">
        <w:rPr>
          <w:i/>
        </w:rPr>
        <w:tab/>
        <w:t>schedule (GO_ON, dispenser_1, now + delta);</w:t>
      </w:r>
    </w:p>
    <w:p w14:paraId="4C10AD8A" w14:textId="77777777" w:rsidR="00BE047F" w:rsidRDefault="0095096A" w:rsidP="00BE047F">
      <w:pPr>
        <w:pStyle w:val="firstparagraph"/>
        <w:ind w:left="720"/>
        <w:rPr>
          <w:i/>
        </w:rPr>
      </w:pPr>
      <w:r w:rsidRPr="009333EF">
        <w:rPr>
          <w:i/>
        </w:rPr>
        <w:t>}</w:t>
      </w:r>
    </w:p>
    <w:p w14:paraId="36DE6B3D" w14:textId="77777777" w:rsidR="00010D8B" w:rsidRPr="009333EF" w:rsidRDefault="00010D8B" w:rsidP="00BE047F">
      <w:pPr>
        <w:pStyle w:val="firstparagraph"/>
        <w:rPr>
          <w:i/>
        </w:rPr>
      </w:pPr>
      <w:r w:rsidRPr="009333EF">
        <w:t xml:space="preserve">We can easily envision the wider context of the above fragment, so there is no need to obscure it with non-essential details. The first dispenser process is initially run at </w:t>
      </w:r>
      <w:r w:rsidRPr="009333EF">
        <w:rPr>
          <w:i/>
        </w:rPr>
        <w:t>START_RELEASE</w:t>
      </w:r>
      <w:r w:rsidRPr="009333EF">
        <w:t xml:space="preserve">, e.g., by the wash process as the starting step of a new </w:t>
      </w:r>
      <w:r w:rsidR="003B59BF" w:rsidRPr="009333EF">
        <w:t xml:space="preserve">car </w:t>
      </w:r>
      <w:r w:rsidRPr="009333EF">
        <w:t xml:space="preserve">service. When the detergent release is complete, which event is detected by </w:t>
      </w:r>
      <w:r w:rsidRPr="009333EF">
        <w:rPr>
          <w:i/>
        </w:rPr>
        <w:t>dispenser_1</w:t>
      </w:r>
      <w:r w:rsidRPr="009333EF">
        <w:t xml:space="preserve"> in state </w:t>
      </w:r>
      <w:r w:rsidRPr="009333EF">
        <w:rPr>
          <w:i/>
        </w:rPr>
        <w:t>GO_ON</w:t>
      </w:r>
      <w:r w:rsidRPr="009333EF">
        <w:t xml:space="preserve">, control is passed back to the </w:t>
      </w:r>
      <w:r w:rsidRPr="00744C70">
        <w:rPr>
          <w:i/>
        </w:rPr>
        <w:t>wash</w:t>
      </w:r>
      <w:r w:rsidRPr="009333EF">
        <w:t xml:space="preserve"> process.</w:t>
      </w:r>
    </w:p>
    <w:p w14:paraId="0DC4D06A" w14:textId="28DC6CF4" w:rsidR="00E10F90" w:rsidRPr="009333EF" w:rsidRDefault="00BE047F" w:rsidP="00FA3DB7">
      <w:pPr>
        <w:pStyle w:val="firstparagraph"/>
      </w:pPr>
      <w:r w:rsidRPr="009333EF">
        <w:rPr>
          <w:noProof/>
        </w:rPr>
        <w:lastRenderedPageBreak/>
        <mc:AlternateContent>
          <mc:Choice Requires="wps">
            <w:drawing>
              <wp:anchor distT="45720" distB="45720" distL="114300" distR="114300" simplePos="0" relativeHeight="251664384" behindDoc="0" locked="0" layoutInCell="1" allowOverlap="1" wp14:anchorId="3FBC3DF7" wp14:editId="33A2054C">
                <wp:simplePos x="0" y="0"/>
                <wp:positionH relativeFrom="margin">
                  <wp:align>center</wp:align>
                </wp:positionH>
                <wp:positionV relativeFrom="page">
                  <wp:posOffset>709930</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14:paraId="6498EA89" w14:textId="77777777" w:rsidR="00227A64" w:rsidRDefault="00227A64"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5BA17724" w:rsidR="00227A64" w:rsidRDefault="00227A64"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2</w:t>
                            </w:r>
                            <w:r>
                              <w:rPr>
                                <w:noProof/>
                              </w:rPr>
                              <w:fldChar w:fldCharType="end"/>
                            </w:r>
                            <w:bookmarkEnd w:id="29"/>
                            <w:r>
                              <w:t>. The transition diagram for the detergent dispenser.</w:t>
                            </w:r>
                          </w:p>
                          <w:p w14:paraId="61CCB12F" w14:textId="77777777" w:rsidR="00227A64" w:rsidRDefault="00227A64"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C3DF7" id="_x0000_s1027" type="#_x0000_t202" style="position:absolute;left:0;text-align:left;margin-left:0;margin-top:55.9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" stroked="f">
                <v:textbox>
                  <w:txbxContent>
                    <w:p w14:paraId="6498EA89" w14:textId="77777777" w:rsidR="00227A64" w:rsidRDefault="00227A64"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14:paraId="596A65B5" w14:textId="5BA17724" w:rsidR="00227A64" w:rsidRDefault="00227A64"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2</w:t>
                      </w:r>
                      <w:r>
                        <w:rPr>
                          <w:noProof/>
                        </w:rPr>
                        <w:fldChar w:fldCharType="end"/>
                      </w:r>
                      <w:bookmarkEnd w:id="30"/>
                      <w:r>
                        <w:t>. The transition diagram for the detergent dispenser.</w:t>
                      </w:r>
                    </w:p>
                    <w:p w14:paraId="61CCB12F" w14:textId="77777777" w:rsidR="00227A64" w:rsidRDefault="00227A64" w:rsidP="00B11A92">
                      <w:pPr>
                        <w:jc w:val="center"/>
                      </w:pPr>
                      <w:r w:rsidRPr="00B11A92">
                        <w:t xml:space="preserve"> </w:t>
                      </w:r>
                    </w:p>
                  </w:txbxContent>
                </v:textbox>
                <w10:wrap type="topAndBottom" anchorx="margin" anchory="page"/>
              </v:shape>
            </w:pict>
          </mc:Fallback>
        </mc:AlternateContent>
      </w:r>
      <w:r w:rsidR="00E66E7D"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122F2E">
        <w:t xml:space="preserve">Figure </w:t>
      </w:r>
      <w:r w:rsidR="00122F2E">
        <w:rPr>
          <w:noProof/>
        </w:rPr>
        <w:t>1</w:t>
      </w:r>
      <w:r w:rsidR="00122F2E">
        <w:noBreakHyphen/>
      </w:r>
      <w:r w:rsidR="00122F2E">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14:paraId="04B64F84" w14:textId="77777777"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14:paraId="61151C98" w14:textId="7C9AAC16"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Content>
          <w:r w:rsidR="007D32F0" w:rsidRPr="009333EF">
            <w:fldChar w:fldCharType="begin"/>
          </w:r>
          <w:r w:rsidR="007D32F0" w:rsidRPr="009333EF">
            <w:instrText xml:space="preserve"> CITATION gbr88c \l 1045 </w:instrText>
          </w:r>
          <w:r w:rsidR="007D32F0" w:rsidRPr="009333EF">
            <w:fldChar w:fldCharType="separate"/>
          </w:r>
          <w:r w:rsidR="00247B87">
            <w:rPr>
              <w:noProof/>
            </w:rPr>
            <w:t xml:space="preserve"> </w:t>
          </w:r>
          <w:r w:rsidR="00247B87" w:rsidRPr="00247B87">
            <w:rPr>
              <w:noProof/>
            </w:rPr>
            <w:t>[12]</w:t>
          </w:r>
          <w:r w:rsidR="007D32F0" w:rsidRPr="009333EF">
            <w:fldChar w:fldCharType="end"/>
          </w:r>
        </w:sdtContent>
      </w:sdt>
      <w:r w:rsidR="001C0C24" w:rsidRPr="009333EF">
        <w:t xml:space="preserve">. </w:t>
      </w:r>
      <w:r w:rsidRPr="009333EF">
        <w:t>Thus, there is no natural safeguard 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14:paraId="01F6E26B" w14:textId="77777777"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w:t>
      </w:r>
      <w:r w:rsidR="00CF7DF7" w:rsidRPr="009333EF">
        <w:lastRenderedPageBreak/>
        <w:t xml:space="preserve">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14:paraId="7758C543" w14:textId="77777777"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14:paraId="2394837F" w14:textId="77777777"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14:paraId="138555C3" w14:textId="77777777"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of those conditions. This is important 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w:t>
      </w:r>
      <w:r w:rsidR="008B6CBA" w:rsidRPr="009333EF">
        <w:lastRenderedPageBreak/>
        <w:t xml:space="preserve">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14:paraId="7D37DD46" w14:textId="77777777" w:rsidR="00606DDC" w:rsidRPr="009333EF" w:rsidRDefault="00606DDC" w:rsidP="00596F24">
      <w:pPr>
        <w:pStyle w:val="Heading3"/>
        <w:numPr>
          <w:ilvl w:val="2"/>
          <w:numId w:val="4"/>
        </w:numPr>
        <w:rPr>
          <w:lang w:val="en-US"/>
        </w:rPr>
      </w:pPr>
      <w:bookmarkStart w:id="32" w:name="_Ref504211407"/>
      <w:bookmarkStart w:id="33" w:name="_Ref516481984"/>
      <w:bookmarkStart w:id="34" w:name="_Toc50927673"/>
      <w:bookmarkEnd w:id="26"/>
      <w:r w:rsidRPr="009333EF">
        <w:rPr>
          <w:lang w:val="en-US"/>
        </w:rPr>
        <w:t>Nondeterminism</w:t>
      </w:r>
      <w:bookmarkEnd w:id="32"/>
      <w:r w:rsidR="00393E7B" w:rsidRPr="009333EF">
        <w:rPr>
          <w:lang w:val="en-US"/>
        </w:rPr>
        <w:t xml:space="preserve"> and </w:t>
      </w:r>
      <w:r w:rsidR="00BE047F">
        <w:rPr>
          <w:lang w:val="en-US"/>
        </w:rPr>
        <w:t xml:space="preserve">the </w:t>
      </w:r>
      <w:r w:rsidR="00393E7B" w:rsidRPr="009333EF">
        <w:rPr>
          <w:lang w:val="en-US"/>
        </w:rPr>
        <w:t>time grain</w:t>
      </w:r>
      <w:bookmarkEnd w:id="33"/>
      <w:bookmarkEnd w:id="34"/>
    </w:p>
    <w:p w14:paraId="6330B28D" w14:textId="77777777" w:rsidR="00E6396B" w:rsidRPr="009333EF" w:rsidRDefault="00BE047F" w:rsidP="00FA3DB7">
      <w:pPr>
        <w:pStyle w:val="firstparagraph"/>
      </w:pPr>
      <w:bookmarkStart w:id="35" w:name="nondeterminism"/>
      <w:r w:rsidRPr="009333EF">
        <w:rPr>
          <w:noProof/>
        </w:rPr>
        <mc:AlternateContent>
          <mc:Choice Requires="wps">
            <w:drawing>
              <wp:anchor distT="45720" distB="45720" distL="114300" distR="114300" simplePos="0" relativeHeight="251666432" behindDoc="0" locked="0" layoutInCell="1" allowOverlap="1" wp14:anchorId="69B202E8" wp14:editId="6D26775D">
                <wp:simplePos x="0" y="0"/>
                <wp:positionH relativeFrom="margin">
                  <wp:align>center</wp:align>
                </wp:positionH>
                <wp:positionV relativeFrom="paragraph">
                  <wp:posOffset>1955165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14:paraId="2B382051" w14:textId="77777777" w:rsidR="00227A64" w:rsidRDefault="00227A64"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634D3340" w:rsidR="00227A64" w:rsidRDefault="00227A64" w:rsidP="00810F6A">
                            <w:pPr>
                              <w:pStyle w:val="Caption"/>
                            </w:pPr>
                            <w:bookmarkStart w:id="36" w:name="_Ref496610073"/>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3</w:t>
                            </w:r>
                            <w:r>
                              <w:rPr>
                                <w:noProof/>
                              </w:rPr>
                              <w:fldChar w:fldCharType="end"/>
                            </w:r>
                            <w:bookmarkEnd w:id="36"/>
                            <w:r>
                              <w:t>. A dispenser model with three units.</w:t>
                            </w:r>
                          </w:p>
                          <w:p w14:paraId="63119D6C"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202E8" id="_x0000_s1028" type="#_x0000_t202" style="position:absolute;left:0;text-align:left;margin-left:0;margin-top:153.95pt;width:395.25pt;height:29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" stroked="f">
                <v:textbox>
                  <w:txbxContent>
                    <w:p w14:paraId="2B382051" w14:textId="77777777" w:rsidR="00227A64" w:rsidRDefault="00227A64" w:rsidP="00810F6A">
                      <w:pPr>
                        <w:keepNext/>
                        <w:jc w:val="center"/>
                      </w:pPr>
                      <w:r>
                        <w:rPr>
                          <w:noProof/>
                        </w:rPr>
                        <w:drawing>
                          <wp:inline distT="0" distB="0" distL="0" distR="0" wp14:anchorId="051C539B" wp14:editId="2AC003A1">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14:paraId="233C8045" w14:textId="634D3340" w:rsidR="00227A64" w:rsidRDefault="00227A64"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3</w:t>
                      </w:r>
                      <w:r>
                        <w:rPr>
                          <w:noProof/>
                        </w:rPr>
                        <w:fldChar w:fldCharType="end"/>
                      </w:r>
                      <w:bookmarkEnd w:id="37"/>
                      <w:r>
                        <w:t>. A dispenser model with three units.</w:t>
                      </w:r>
                    </w:p>
                    <w:p w14:paraId="63119D6C" w14:textId="77777777" w:rsidR="00227A64" w:rsidRDefault="00227A64"/>
                  </w:txbxContent>
                </v:textbox>
                <w10:wrap type="topAndBottom" anchorx="margin"/>
              </v:shape>
            </w:pict>
          </mc:Fallback>
        </mc:AlternateContent>
      </w:r>
      <w:r w:rsidR="00FC2C27"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8" w:name="_Hlk514678365"/>
      <w:r w:rsidR="00115AE0" w:rsidRPr="009333EF">
        <w:fldChar w:fldCharType="begin"/>
      </w:r>
      <w:r w:rsidR="00115AE0" w:rsidRPr="009333EF">
        <w:instrText xml:space="preserve"> XE "nondeterminism" </w:instrText>
      </w:r>
      <w:r w:rsidR="00115AE0" w:rsidRPr="009333EF">
        <w:fldChar w:fldCharType="end"/>
      </w:r>
      <w:bookmarkEnd w:id="38"/>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14:paraId="35D12794" w14:textId="5F706D59" w:rsidR="0049677F" w:rsidRPr="009333EF" w:rsidRDefault="0049677F" w:rsidP="00FA3DB7">
      <w:pPr>
        <w:pStyle w:val="firstparagraph"/>
      </w:pPr>
      <w:r w:rsidRPr="009333EF">
        <w:t xml:space="preserve">OK, but is it important which of those events is </w:t>
      </w:r>
      <w:r w:rsidRPr="009333EF">
        <w:rPr>
          <w:i/>
        </w:rPr>
        <w:t>actually</w:t>
      </w:r>
      <w:r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Pr="009333EF">
        <w:t xml:space="preserve"> </w:t>
      </w:r>
      <w:r w:rsidR="00DF1360" w:rsidRPr="009333EF">
        <w:t>section</w:t>
      </w:r>
      <w:r w:rsidRPr="009333EF">
        <w:t>, so now we better be prepared to live with it. However, the order of the actions associated with those events, as they are carried out by the model, may have its implications. Suppose that the detergent dispenser in our model has been extended by one more unit, as illustrated in</w:t>
      </w:r>
      <w:r w:rsidR="00810F6A" w:rsidRPr="009333EF">
        <w:t xml:space="preserve"> </w:t>
      </w:r>
      <w:r w:rsidR="00810F6A" w:rsidRPr="009333EF">
        <w:fldChar w:fldCharType="begin"/>
      </w:r>
      <w:r w:rsidR="00810F6A" w:rsidRPr="009333EF">
        <w:instrText xml:space="preserve"> REF _Ref496610073 \h </w:instrText>
      </w:r>
      <w:r w:rsidR="00810F6A" w:rsidRPr="009333EF">
        <w:fldChar w:fldCharType="separate"/>
      </w:r>
      <w:r w:rsidR="00122F2E">
        <w:t xml:space="preserve">Figure </w:t>
      </w:r>
      <w:r w:rsidR="00122F2E">
        <w:rPr>
          <w:noProof/>
        </w:rPr>
        <w:t>1</w:t>
      </w:r>
      <w:r w:rsidR="00122F2E">
        <w:noBreakHyphen/>
      </w:r>
      <w:r w:rsidR="00122F2E">
        <w:rPr>
          <w:noProof/>
        </w:rPr>
        <w:t>3</w:t>
      </w:r>
      <w:r w:rsidR="00810F6A" w:rsidRPr="009333EF">
        <w:fldChar w:fldCharType="end"/>
      </w:r>
      <w:r w:rsidR="00810F6A" w:rsidRPr="009333EF">
        <w:t xml:space="preserve">. The idea is that </w:t>
      </w:r>
      <w:r w:rsidR="00810F6A" w:rsidRPr="009333EF">
        <w:rPr>
          <w:i/>
        </w:rPr>
        <w:t>dispenser_1</w:t>
      </w:r>
      <w:r w:rsidR="00810F6A" w:rsidRPr="009333EF">
        <w:t xml:space="preserve">, having </w:t>
      </w:r>
      <w:r w:rsidR="00810F6A" w:rsidRPr="009333EF">
        <w:lastRenderedPageBreak/>
        <w:t xml:space="preserve">released a portion of its detergent, schedules two other dispensers that </w:t>
      </w:r>
      <w:r w:rsidR="00A73ACE" w:rsidRPr="009333EF">
        <w:t>release</w:t>
      </w:r>
      <w:r w:rsidR="00810F6A" w:rsidRPr="009333EF">
        <w:t xml:space="preserve"> their specific detergents simultaneously. The related piece of pseudocode may look like this:</w:t>
      </w:r>
    </w:p>
    <w:p w14:paraId="33E82F75" w14:textId="77777777"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14:paraId="6D717B69" w14:textId="77777777" w:rsidR="009A69BF" w:rsidRPr="009333EF" w:rsidRDefault="009A69BF" w:rsidP="009A69BF">
      <w:pPr>
        <w:pStyle w:val="firstparagraph"/>
        <w:spacing w:after="0"/>
        <w:ind w:left="720"/>
        <w:rPr>
          <w:i/>
        </w:rPr>
      </w:pPr>
      <w:r w:rsidRPr="009333EF">
        <w:rPr>
          <w:i/>
        </w:rPr>
        <w:t>schedule (NONE, dispenser_2, now + delta);</w:t>
      </w:r>
    </w:p>
    <w:p w14:paraId="3598582B" w14:textId="77777777" w:rsidR="009A69BF" w:rsidRPr="009333EF" w:rsidRDefault="009A69BF" w:rsidP="009A69BF">
      <w:pPr>
        <w:pStyle w:val="firstparagraph"/>
        <w:ind w:left="720"/>
        <w:rPr>
          <w:i/>
        </w:rPr>
      </w:pPr>
      <w:r w:rsidRPr="009333EF">
        <w:rPr>
          <w:i/>
        </w:rPr>
        <w:t>schedule (NONE, dispenser_3, now + delta);</w:t>
      </w:r>
    </w:p>
    <w:p w14:paraId="307B2830" w14:textId="77777777"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14:paraId="7FC1869C" w14:textId="77777777"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14:paraId="3E561252" w14:textId="77777777"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14:paraId="0709B32D" w14:textId="1958AFF4" w:rsidR="00A41FD7" w:rsidRPr="009333EF" w:rsidRDefault="00A41FD7" w:rsidP="00FA3DB7">
      <w:pPr>
        <w:pStyle w:val="firstparagraph"/>
      </w:pPr>
      <w:r w:rsidRPr="009333EF">
        <w:lastRenderedPageBreak/>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122F2E">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14:paraId="12175932" w14:textId="4E4A09FD"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Content>
          <w:r w:rsidR="009929C7" w:rsidRPr="009333EF">
            <w:fldChar w:fldCharType="begin"/>
          </w:r>
          <w:r w:rsidR="009929C7" w:rsidRPr="009333EF">
            <w:instrText xml:space="preserve"> CITATION dgr90b \l 1033 </w:instrText>
          </w:r>
          <w:r w:rsidR="009929C7" w:rsidRPr="009333EF">
            <w:fldChar w:fldCharType="separate"/>
          </w:r>
          <w:r w:rsidR="00247B87" w:rsidRPr="00247B87">
            <w:rPr>
              <w:noProof/>
            </w:rPr>
            <w:t>[13]</w:t>
          </w:r>
          <w:r w:rsidR="009929C7" w:rsidRPr="009333EF">
            <w:fldChar w:fldCharType="end"/>
          </w:r>
        </w:sdtContent>
      </w:sdt>
      <w:sdt>
        <w:sdtPr>
          <w:id w:val="728423682"/>
          <w:citation/>
        </w:sdtPr>
        <w:sdtContent>
          <w:r w:rsidR="009929C7" w:rsidRPr="009333EF">
            <w:fldChar w:fldCharType="begin"/>
          </w:r>
          <w:r w:rsidR="009929C7" w:rsidRPr="009333EF">
            <w:instrText xml:space="preserve"> CITATION dgr93 \l 1033 </w:instrText>
          </w:r>
          <w:r w:rsidR="009929C7" w:rsidRPr="009333EF">
            <w:fldChar w:fldCharType="separate"/>
          </w:r>
          <w:r w:rsidR="00247B87">
            <w:rPr>
              <w:noProof/>
            </w:rPr>
            <w:t xml:space="preserve"> </w:t>
          </w:r>
          <w:r w:rsidR="00247B87" w:rsidRPr="00247B87">
            <w:rPr>
              <w:noProof/>
            </w:rPr>
            <w:t>[14]</w:t>
          </w:r>
          <w:r w:rsidR="009929C7" w:rsidRPr="009333EF">
            <w:fldChar w:fldCharType="end"/>
          </w:r>
        </w:sdtContent>
      </w:sdt>
      <w:sdt>
        <w:sdtPr>
          <w:id w:val="-162089507"/>
          <w:citation/>
        </w:sdtPr>
        <w:sdtContent>
          <w:r w:rsidR="009929C7" w:rsidRPr="009333EF">
            <w:fldChar w:fldCharType="begin"/>
          </w:r>
          <w:r w:rsidR="009929C7" w:rsidRPr="009333EF">
            <w:instrText xml:space="preserve"> CITATION gbr87a \l 1033 </w:instrText>
          </w:r>
          <w:r w:rsidR="009929C7" w:rsidRPr="009333EF">
            <w:fldChar w:fldCharType="separate"/>
          </w:r>
          <w:r w:rsidR="00247B87">
            <w:rPr>
              <w:noProof/>
            </w:rPr>
            <w:t xml:space="preserve"> </w:t>
          </w:r>
          <w:r w:rsidR="00247B87" w:rsidRPr="00247B87">
            <w:rPr>
              <w:noProof/>
            </w:rPr>
            <w:t>[4]</w:t>
          </w:r>
          <w:r w:rsidR="009929C7" w:rsidRPr="009333EF">
            <w:fldChar w:fldCharType="end"/>
          </w:r>
        </w:sdtContent>
      </w:sdt>
      <w:sdt>
        <w:sdtPr>
          <w:id w:val="1458372297"/>
          <w:citation/>
        </w:sdtPr>
        <w:sdtContent>
          <w:r w:rsidR="009929C7" w:rsidRPr="009333EF">
            <w:fldChar w:fldCharType="begin"/>
          </w:r>
          <w:r w:rsidR="009929C7" w:rsidRPr="009333EF">
            <w:instrText xml:space="preserve"> CITATION gbr89a \l 1033 </w:instrText>
          </w:r>
          <w:r w:rsidR="009929C7" w:rsidRPr="009333EF">
            <w:fldChar w:fldCharType="separate"/>
          </w:r>
          <w:r w:rsidR="00247B87">
            <w:rPr>
              <w:noProof/>
            </w:rPr>
            <w:t xml:space="preserve"> </w:t>
          </w:r>
          <w:r w:rsidR="00247B87" w:rsidRPr="00247B87">
            <w:rPr>
              <w:noProof/>
            </w:rPr>
            <w:t>[5]</w:t>
          </w:r>
          <w:r w:rsidR="009929C7" w:rsidRPr="009333EF">
            <w:fldChar w:fldCharType="end"/>
          </w:r>
        </w:sdtContent>
      </w:sdt>
      <w:r w:rsidR="009929C7" w:rsidRPr="009333EF">
        <w:t>.</w:t>
      </w:r>
    </w:p>
    <w:p w14:paraId="24C596C0" w14:textId="7C63F449"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w:t>
      </w:r>
      <w:r w:rsidR="00FD30B7" w:rsidRPr="009333EF">
        <w:lastRenderedPageBreak/>
        <w:t xml:space="preserve">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Content>
          <w:r w:rsidR="00CE64A4" w:rsidRPr="009333EF">
            <w:fldChar w:fldCharType="begin"/>
          </w:r>
          <w:r w:rsidR="00CE64A4" w:rsidRPr="009333EF">
            <w:instrText xml:space="preserve"> CITATION cowlishaw2003decimal \l 1033 </w:instrText>
          </w:r>
          <w:r w:rsidR="00CE64A4" w:rsidRPr="009333EF">
            <w:fldChar w:fldCharType="separate"/>
          </w:r>
          <w:r w:rsidR="00247B87" w:rsidRPr="00247B87">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14:paraId="50272D1E" w14:textId="77777777"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14:paraId="09D644EB" w14:textId="77777777" w:rsidR="009E634C" w:rsidRPr="009333EF" w:rsidRDefault="009E634C" w:rsidP="00596F24">
      <w:pPr>
        <w:pStyle w:val="Heading2"/>
        <w:numPr>
          <w:ilvl w:val="1"/>
          <w:numId w:val="4"/>
        </w:numPr>
        <w:rPr>
          <w:lang w:val="en-US"/>
        </w:rPr>
      </w:pPr>
      <w:bookmarkStart w:id="40" w:name="_Toc50927674"/>
      <w:bookmarkEnd w:id="35"/>
      <w:r w:rsidRPr="009333EF">
        <w:rPr>
          <w:lang w:val="en-US"/>
        </w:rPr>
        <w:t>An overview of SMURPH</w:t>
      </w:r>
      <w:bookmarkEnd w:id="40"/>
    </w:p>
    <w:p w14:paraId="7C1E93FB" w14:textId="77777777"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14:paraId="3C1FEF42" w14:textId="77777777" w:rsidR="005E47C6" w:rsidRPr="009333EF" w:rsidRDefault="001802FE" w:rsidP="00596F24">
      <w:pPr>
        <w:pStyle w:val="Heading3"/>
        <w:numPr>
          <w:ilvl w:val="2"/>
          <w:numId w:val="4"/>
        </w:numPr>
        <w:rPr>
          <w:lang w:val="en-US"/>
        </w:rPr>
      </w:pPr>
      <w:bookmarkStart w:id="41" w:name="_Ref497137789"/>
      <w:bookmarkStart w:id="42" w:name="_Ref501482552"/>
      <w:bookmarkStart w:id="43" w:name="_Toc50927675"/>
      <w:r w:rsidRPr="009333EF">
        <w:rPr>
          <w:lang w:val="en-US"/>
        </w:rPr>
        <w:t xml:space="preserve">Reactive systems: </w:t>
      </w:r>
      <w:bookmarkEnd w:id="41"/>
      <w:r w:rsidR="0099044E" w:rsidRPr="009333EF">
        <w:rPr>
          <w:lang w:val="en-US"/>
        </w:rPr>
        <w:t>execution modes</w:t>
      </w:r>
      <w:bookmarkEnd w:id="42"/>
      <w:bookmarkEnd w:id="43"/>
    </w:p>
    <w:p w14:paraId="302A802F" w14:textId="588C4A38"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122F2E">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w:t>
      </w:r>
      <w:r w:rsidR="00006345" w:rsidRPr="009333EF">
        <w:lastRenderedPageBreak/>
        <w:t>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 xml:space="preserve">with no contact </w:t>
      </w:r>
      <w:r w:rsidR="00DD0557">
        <w:t>with</w:t>
      </w:r>
      <w:r w:rsidR="002C42B1" w:rsidRPr="009333EF">
        <w:t xml:space="preserve">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14:paraId="6984504E" w14:textId="77777777"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14:paraId="1409BA3F" w14:textId="68B33224"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122F2E">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14:paraId="543ACAAB" w14:textId="75A94524"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122F2E">
        <w:t>1.2.3</w:t>
      </w:r>
      <w:r w:rsidR="00D35A3D" w:rsidRPr="009333EF">
        <w:fldChar w:fldCharType="end"/>
      </w:r>
      <w:r w:rsidR="00D35A3D" w:rsidRPr="009333EF">
        <w:t>).</w:t>
      </w:r>
    </w:p>
    <w:p w14:paraId="6E7DDC68" w14:textId="0137B2EC"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122F2E">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14:paraId="6D7D7D43" w14:textId="77777777" w:rsidR="00305CAE" w:rsidRPr="009333EF" w:rsidRDefault="00305CAE" w:rsidP="005E47C6">
      <w:pPr>
        <w:pStyle w:val="firstparagraph"/>
      </w:pPr>
      <w:r w:rsidRPr="009333EF">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 xml:space="preserve">In </w:t>
      </w:r>
      <w:r w:rsidR="000B6A1A" w:rsidRPr="009333EF">
        <w:lastRenderedPageBreak/>
        <w:t>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14:paraId="023B5A5F" w14:textId="77777777"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14:paraId="3A0698B2" w14:textId="0157FFB9"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122F2E">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14:paraId="2A1CC89F" w14:textId="77777777"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14:paraId="2D495215" w14:textId="77777777" w:rsidR="006132A3" w:rsidRPr="009333EF" w:rsidRDefault="006132A3" w:rsidP="005E47C6">
      <w:pPr>
        <w:pStyle w:val="firstparagraph"/>
      </w:pPr>
      <w:r w:rsidRPr="009333EF">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14:paraId="70DEACB1" w14:textId="77777777" w:rsidR="00F03F2C" w:rsidRPr="009333EF" w:rsidRDefault="00F03F2C" w:rsidP="00596F24">
      <w:pPr>
        <w:pStyle w:val="Heading3"/>
        <w:numPr>
          <w:ilvl w:val="2"/>
          <w:numId w:val="4"/>
        </w:numPr>
        <w:rPr>
          <w:lang w:val="en-US"/>
        </w:rPr>
      </w:pPr>
      <w:bookmarkStart w:id="44" w:name="_Ref497164280"/>
      <w:bookmarkStart w:id="45" w:name="_Toc50927676"/>
      <w:r w:rsidRPr="009333EF">
        <w:rPr>
          <w:lang w:val="en-US"/>
        </w:rPr>
        <w:lastRenderedPageBreak/>
        <w:t>O</w:t>
      </w:r>
      <w:r w:rsidR="004E64A2" w:rsidRPr="009333EF">
        <w:rPr>
          <w:lang w:val="en-US"/>
        </w:rPr>
        <w:t>r</w:t>
      </w:r>
      <w:r w:rsidRPr="009333EF">
        <w:rPr>
          <w:lang w:val="en-US"/>
        </w:rPr>
        <w:t>ganization of the package</w:t>
      </w:r>
      <w:bookmarkEnd w:id="44"/>
      <w:bookmarkEnd w:id="45"/>
    </w:p>
    <w:p w14:paraId="299403EE" w14:textId="77777777"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14:anchorId="77BE1900" wp14:editId="52D21CB2">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14:paraId="7F8FD7C0" w14:textId="77777777" w:rsidR="00227A64" w:rsidRDefault="00227A64"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5F3BB055" w:rsidR="00227A64" w:rsidRDefault="00227A64"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4</w:t>
                            </w:r>
                            <w:r>
                              <w:rPr>
                                <w:noProof/>
                              </w:rPr>
                              <w:fldChar w:fldCharType="end"/>
                            </w:r>
                            <w:bookmarkEnd w:id="46"/>
                            <w:r>
                              <w:t>. The schematics of SMURPH.</w:t>
                            </w:r>
                          </w:p>
                          <w:p w14:paraId="6EBFA863"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1900"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14:paraId="7F8FD7C0" w14:textId="77777777" w:rsidR="00227A64" w:rsidRDefault="00227A64" w:rsidP="00F90291">
                      <w:pPr>
                        <w:keepNext/>
                      </w:pPr>
                      <w:r>
                        <w:rPr>
                          <w:noProof/>
                        </w:rPr>
                        <w:drawing>
                          <wp:inline distT="0" distB="0" distL="0" distR="0" wp14:anchorId="2357F24F" wp14:editId="7FF78ABA">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14:paraId="4C54DD6E" w14:textId="5F3BB055" w:rsidR="00227A64" w:rsidRDefault="00227A64"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sidR="00122F2E">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4</w:t>
                      </w:r>
                      <w:r>
                        <w:rPr>
                          <w:noProof/>
                        </w:rPr>
                        <w:fldChar w:fldCharType="end"/>
                      </w:r>
                      <w:bookmarkEnd w:id="47"/>
                      <w:r>
                        <w:t>. The schematics of SMURPH.</w:t>
                      </w:r>
                    </w:p>
                    <w:p w14:paraId="6EBFA863" w14:textId="77777777" w:rsidR="00227A64" w:rsidRDefault="00227A64"/>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14:paraId="49ABDF97" w14:textId="5E42D279"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122F2E">
        <w:t xml:space="preserve">Figure </w:t>
      </w:r>
      <w:r w:rsidR="00122F2E">
        <w:rPr>
          <w:noProof/>
        </w:rPr>
        <w:t>1</w:t>
      </w:r>
      <w:r w:rsidR="00122F2E">
        <w:noBreakHyphen/>
      </w:r>
      <w:r w:rsidR="00122F2E">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3D2318">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122F2E">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14:paraId="61AD86FC" w14:textId="365A87A8"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122F2E">
        <w:t>5.1</w:t>
      </w:r>
      <w:r w:rsidR="00ED69A5" w:rsidRPr="009333EF">
        <w:fldChar w:fldCharType="end"/>
      </w:r>
      <w:r w:rsidRPr="009333EF">
        <w:t>) of the 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122F2E">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w:t>
      </w:r>
      <w:r w:rsidRPr="009333EF">
        <w:lastRenderedPageBreak/>
        <w:t xml:space="preserve">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122F2E">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C53A99">
        <w:t xml:space="preserve">program </w:t>
      </w:r>
      <w:r w:rsidR="00907731" w:rsidRPr="009333EF">
        <w:t xml:space="preserve">expressed in </w:t>
      </w:r>
      <w:r w:rsidR="00ED69A5" w:rsidRPr="009333EF">
        <w:t>SMURPH</w:t>
      </w:r>
      <w:r w:rsidR="00907731" w:rsidRPr="009333EF">
        <w:t xml:space="preserve"> </w:t>
      </w:r>
      <w:r w:rsidR="00C470E6" w:rsidRPr="009333EF">
        <w:t xml:space="preserve">in terms of its adherence to </w:t>
      </w:r>
      <w:r w:rsidR="00426D33">
        <w:t xml:space="preserve">the </w:t>
      </w:r>
      <w:r w:rsidR="00C470E6" w:rsidRPr="009333EF">
        <w:t xml:space="preserve">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72592A">
        <w:t xml:space="preserve">the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14:paraId="48C1F213" w14:textId="7F5377BF"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122F2E">
        <w:t xml:space="preserve">Figure </w:t>
      </w:r>
      <w:r w:rsidR="00122F2E">
        <w:rPr>
          <w:noProof/>
        </w:rPr>
        <w:t>1</w:t>
      </w:r>
      <w:r w:rsidR="00122F2E">
        <w:noBreakHyphen/>
      </w:r>
      <w:r w:rsidR="00122F2E">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14:paraId="53709938" w14:textId="77777777"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14:paraId="21B2DCC7" w14:textId="77777777" w:rsidR="005D22D3" w:rsidRPr="009333EF" w:rsidRDefault="005D22D3" w:rsidP="00596F24">
      <w:pPr>
        <w:pStyle w:val="Heading2"/>
        <w:numPr>
          <w:ilvl w:val="1"/>
          <w:numId w:val="4"/>
        </w:numPr>
        <w:rPr>
          <w:lang w:val="en-US"/>
        </w:rPr>
      </w:pPr>
      <w:bookmarkStart w:id="48" w:name="_Toc50927677"/>
      <w:r w:rsidRPr="009333EF">
        <w:rPr>
          <w:lang w:val="en-US"/>
        </w:rPr>
        <w:t>Acknowledgments</w:t>
      </w:r>
      <w:bookmarkEnd w:id="48"/>
    </w:p>
    <w:p w14:paraId="65CC7331" w14:textId="77777777"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xml:space="preserve">. Too bad, because these days they </w:t>
      </w:r>
      <w:r w:rsidR="006D447D" w:rsidRPr="009333EF">
        <w:t xml:space="preserve">need all the support they can </w:t>
      </w:r>
      <w:r w:rsidR="00FE607A" w:rsidRPr="009333EF">
        <w:t xml:space="preserve">possibly </w:t>
      </w:r>
      <w:r w:rsidR="006D447D" w:rsidRPr="009333EF">
        <w:t>get.</w:t>
      </w:r>
      <w:r w:rsidRPr="009333EF">
        <w:t xml:space="preserve">   </w:t>
      </w:r>
    </w:p>
    <w:p w14:paraId="6F6C01C7" w14:textId="77777777"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8D2D7A" w14:textId="77777777" w:rsidR="00BC055F" w:rsidRPr="009333EF" w:rsidRDefault="00055570" w:rsidP="00596F24">
      <w:pPr>
        <w:pStyle w:val="Heading1"/>
        <w:numPr>
          <w:ilvl w:val="0"/>
          <w:numId w:val="4"/>
        </w:numPr>
        <w:rPr>
          <w:lang w:val="en-US"/>
        </w:rPr>
      </w:pPr>
      <w:bookmarkStart w:id="49" w:name="_Toc50927678"/>
      <w:r w:rsidRPr="009333EF">
        <w:rPr>
          <w:lang w:val="en-US"/>
        </w:rPr>
        <w:lastRenderedPageBreak/>
        <w:t>E</w:t>
      </w:r>
      <w:r w:rsidR="00274595" w:rsidRPr="009333EF">
        <w:rPr>
          <w:lang w:val="en-US"/>
        </w:rPr>
        <w:t>XAMPLES</w:t>
      </w:r>
      <w:bookmarkEnd w:id="49"/>
    </w:p>
    <w:p w14:paraId="4C16504D" w14:textId="0579790A" w:rsidR="00BC055F" w:rsidRPr="009333EF" w:rsidRDefault="00BC055F" w:rsidP="004E64A2">
      <w:pPr>
        <w:pStyle w:val="firstparagraph"/>
      </w:pPr>
      <w:bookmarkStart w:id="50" w:name="_Hlk504208434"/>
      <w:r w:rsidRPr="009333EF">
        <w:t xml:space="preserve">In this </w:t>
      </w:r>
      <w:r w:rsidR="00617E5B">
        <w:t>chapter</w:t>
      </w:r>
      <w:r w:rsidRPr="009333EF">
        <w:t xml:space="preserve">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122F2E">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14:paraId="0F136F8B" w14:textId="77777777" w:rsidR="00A92324" w:rsidRPr="009333EF" w:rsidRDefault="00A92324" w:rsidP="00596F24">
      <w:pPr>
        <w:pStyle w:val="Heading2"/>
        <w:numPr>
          <w:ilvl w:val="1"/>
          <w:numId w:val="4"/>
        </w:numPr>
        <w:rPr>
          <w:lang w:val="en-US"/>
        </w:rPr>
      </w:pPr>
      <w:bookmarkStart w:id="51" w:name="_Ref498350252"/>
      <w:bookmarkStart w:id="52" w:name="_Toc50927679"/>
      <w:bookmarkEnd w:id="50"/>
      <w:r w:rsidRPr="009333EF">
        <w:rPr>
          <w:lang w:val="en-US"/>
        </w:rPr>
        <w:t>The car wash redux</w:t>
      </w:r>
      <w:bookmarkEnd w:id="51"/>
      <w:bookmarkEnd w:id="52"/>
    </w:p>
    <w:p w14:paraId="77AAEB9A" w14:textId="27759148"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122F2E">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14:paraId="731D776A" w14:textId="77777777"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14:paraId="4C7B231B" w14:textId="77777777"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14:paraId="2AFE978E" w14:textId="77777777"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14:paraId="0408E6C6" w14:textId="77777777"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14:paraId="6489F8A5" w14:textId="77777777" w:rsidR="004B26FA" w:rsidRPr="009333EF" w:rsidRDefault="004B26FA" w:rsidP="004E64A2">
      <w:pPr>
        <w:pStyle w:val="firstparagraph"/>
      </w:pPr>
      <w:r w:rsidRPr="009333EF">
        <w:t>Then we see a declaration of three constants:</w:t>
      </w:r>
    </w:p>
    <w:p w14:paraId="1C14AD0F" w14:textId="77777777" w:rsidR="004B26FA" w:rsidRPr="009333EF" w:rsidRDefault="004B26FA" w:rsidP="004E64A2">
      <w:pPr>
        <w:pStyle w:val="firstparagraph"/>
        <w:rPr>
          <w:i/>
        </w:rPr>
      </w:pPr>
      <w:r w:rsidRPr="009333EF">
        <w:tab/>
      </w:r>
      <w:r w:rsidRPr="009333EF">
        <w:rPr>
          <w:i/>
        </w:rPr>
        <w:t>const int standard = 0, extra = 1, deluxe = 2;</w:t>
      </w:r>
    </w:p>
    <w:p w14:paraId="603FC721" w14:textId="1FCA52C4"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Content>
          <w:r w:rsidR="00791981" w:rsidRPr="009333EF">
            <w:fldChar w:fldCharType="begin"/>
          </w:r>
          <w:r w:rsidR="00791981" w:rsidRPr="009333EF">
            <w:instrText xml:space="preserve"> CITATION stroustrup2000c++ \l 1033 </w:instrText>
          </w:r>
          <w:r w:rsidR="00791981" w:rsidRPr="009333EF">
            <w:fldChar w:fldCharType="separate"/>
          </w:r>
          <w:r w:rsidR="00247B87" w:rsidRPr="00247B87">
            <w:rPr>
              <w:noProof/>
            </w:rPr>
            <w:t>[38]</w:t>
          </w:r>
          <w:r w:rsidR="00791981" w:rsidRPr="009333EF">
            <w:fldChar w:fldCharType="end"/>
          </w:r>
        </w:sdtContent>
      </w:sdt>
      <w:sdt>
        <w:sdtPr>
          <w:id w:val="-1720355475"/>
          <w:citation/>
        </w:sdtPr>
        <w:sdtContent>
          <w:r w:rsidR="00791981" w:rsidRPr="009333EF">
            <w:fldChar w:fldCharType="begin"/>
          </w:r>
          <w:r w:rsidR="00791981" w:rsidRPr="009333EF">
            <w:instrText xml:space="preserve"> CITATION alger2000c++ \l 1033 </w:instrText>
          </w:r>
          <w:r w:rsidR="00791981" w:rsidRPr="009333EF">
            <w:fldChar w:fldCharType="separate"/>
          </w:r>
          <w:r w:rsidR="00247B87">
            <w:rPr>
              <w:noProof/>
            </w:rPr>
            <w:t xml:space="preserve"> </w:t>
          </w:r>
          <w:r w:rsidR="00247B87" w:rsidRPr="00247B87">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14:paraId="09C71D0D" w14:textId="77777777"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14:paraId="36B229F4" w14:textId="199A6A0E"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122F2E">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14:paraId="6C005240" w14:textId="552C7ABF"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122F2E">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14:paraId="63604E92" w14:textId="77777777" w:rsidR="007C5849" w:rsidRPr="009333EF" w:rsidRDefault="007C5849" w:rsidP="00596F24">
      <w:pPr>
        <w:pStyle w:val="Heading3"/>
        <w:numPr>
          <w:ilvl w:val="2"/>
          <w:numId w:val="4"/>
        </w:numPr>
        <w:rPr>
          <w:lang w:val="en-US"/>
        </w:rPr>
      </w:pPr>
      <w:bookmarkStart w:id="53" w:name="_Ref497490751"/>
      <w:bookmarkStart w:id="54" w:name="_Ref497492306"/>
      <w:bookmarkStart w:id="55" w:name="_Toc50927680"/>
      <w:r w:rsidRPr="009333EF">
        <w:rPr>
          <w:lang w:val="en-US"/>
        </w:rPr>
        <w:t>The washer process</w:t>
      </w:r>
      <w:bookmarkEnd w:id="53"/>
      <w:bookmarkEnd w:id="54"/>
      <w:bookmarkEnd w:id="55"/>
    </w:p>
    <w:p w14:paraId="00B3117B" w14:textId="77777777"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14:paraId="70B2585F" w14:textId="77777777"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14:paraId="04F539AA" w14:textId="77777777" w:rsidR="007C5849" w:rsidRPr="009333EF" w:rsidRDefault="007C5849" w:rsidP="007C5849">
      <w:pPr>
        <w:pStyle w:val="firstparagraph"/>
        <w:spacing w:after="0"/>
        <w:ind w:left="720"/>
        <w:rPr>
          <w:i/>
        </w:rPr>
      </w:pPr>
      <w:r w:rsidRPr="009333EF">
        <w:rPr>
          <w:i/>
        </w:rPr>
        <w:tab/>
        <w:t>car_t *the_car;</w:t>
      </w:r>
    </w:p>
    <w:p w14:paraId="4EB1E53B" w14:textId="77777777" w:rsidR="007C5849" w:rsidRPr="009333EF" w:rsidRDefault="007C5849" w:rsidP="007C5849">
      <w:pPr>
        <w:pStyle w:val="firstparagraph"/>
        <w:spacing w:after="0"/>
        <w:ind w:left="720"/>
        <w:rPr>
          <w:i/>
        </w:rPr>
      </w:pPr>
      <w:r w:rsidRPr="009333EF">
        <w:rPr>
          <w:i/>
        </w:rPr>
        <w:tab/>
        <w:t>states { WaitingForCar, Washing, DoneWashing };</w:t>
      </w:r>
    </w:p>
    <w:p w14:paraId="19B3E44C" w14:textId="77777777"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14:paraId="254A059D" w14:textId="77777777"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14:paraId="23C60EE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14:paraId="0035CC72"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14:paraId="2AF0EAD0" w14:textId="77777777"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14:paraId="776CE648" w14:textId="77777777" w:rsidR="00836F6E" w:rsidRPr="009333EF" w:rsidRDefault="00836F6E" w:rsidP="00836F6E">
      <w:pPr>
        <w:pStyle w:val="firstparagraph"/>
        <w:spacing w:after="0"/>
        <w:ind w:left="720"/>
        <w:rPr>
          <w:i/>
        </w:rPr>
      </w:pPr>
      <w:r w:rsidRPr="009333EF">
        <w:rPr>
          <w:i/>
        </w:rPr>
        <w:tab/>
        <w:t>};</w:t>
      </w:r>
    </w:p>
    <w:p w14:paraId="27CB53A4" w14:textId="77777777"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14:paraId="3E547B3E" w14:textId="77777777" w:rsidR="007C5849" w:rsidRPr="009333EF" w:rsidRDefault="007C5849" w:rsidP="007C5849">
      <w:pPr>
        <w:pStyle w:val="firstparagraph"/>
        <w:spacing w:after="0"/>
        <w:ind w:left="720"/>
        <w:rPr>
          <w:i/>
        </w:rPr>
      </w:pPr>
      <w:r w:rsidRPr="009333EF">
        <w:rPr>
          <w:i/>
        </w:rPr>
        <w:tab/>
      </w:r>
      <w:r w:rsidRPr="009333EF">
        <w:rPr>
          <w:i/>
        </w:rPr>
        <w:tab/>
        <w:t>state WaitingForCar:</w:t>
      </w:r>
    </w:p>
    <w:p w14:paraId="4A08C9F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14:paraId="4E3A189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14:paraId="25CF759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2DDDB13"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14:paraId="342A1F80"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14:paraId="4F0742CC" w14:textId="77777777"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14:paraId="649A6905" w14:textId="77777777"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14:paraId="12BBC7A6" w14:textId="77777777"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14:paraId="48E6F52F"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14:paraId="5F58E9A8"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14:paraId="7108CD36"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14:paraId="79B58221" w14:textId="77777777" w:rsidR="007C5849" w:rsidRPr="009333EF" w:rsidRDefault="007C5849" w:rsidP="007C5849">
      <w:pPr>
        <w:pStyle w:val="firstparagraph"/>
        <w:spacing w:after="0"/>
        <w:ind w:left="720"/>
        <w:rPr>
          <w:i/>
        </w:rPr>
      </w:pPr>
      <w:r w:rsidRPr="009333EF">
        <w:rPr>
          <w:i/>
        </w:rPr>
        <w:tab/>
      </w:r>
      <w:r w:rsidRPr="009333EF">
        <w:rPr>
          <w:i/>
        </w:rPr>
        <w:tab/>
        <w:t>state DoneWashing:</w:t>
      </w:r>
    </w:p>
    <w:p w14:paraId="434E336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14:paraId="2A161922" w14:textId="77777777"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CCF01B9" w14:textId="77777777" w:rsidR="007C5849" w:rsidRPr="009333EF" w:rsidRDefault="007C5849" w:rsidP="007C5849">
      <w:pPr>
        <w:pStyle w:val="firstparagraph"/>
        <w:spacing w:after="0"/>
        <w:ind w:left="720"/>
        <w:rPr>
          <w:i/>
        </w:rPr>
      </w:pPr>
      <w:r w:rsidRPr="009333EF">
        <w:rPr>
          <w:i/>
        </w:rPr>
        <w:tab/>
        <w:t>};</w:t>
      </w:r>
    </w:p>
    <w:p w14:paraId="1C81DDEA" w14:textId="77777777" w:rsidR="007C5849" w:rsidRPr="009333EF" w:rsidRDefault="007C5849" w:rsidP="007C5849">
      <w:pPr>
        <w:pStyle w:val="firstparagraph"/>
        <w:ind w:left="720"/>
        <w:rPr>
          <w:i/>
        </w:rPr>
      </w:pPr>
      <w:r w:rsidRPr="009333EF">
        <w:rPr>
          <w:i/>
        </w:rPr>
        <w:t>};</w:t>
      </w:r>
    </w:p>
    <w:bookmarkEnd w:id="56"/>
    <w:p w14:paraId="3D2B2D54" w14:textId="5F4AC886"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122F2E">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14:paraId="3C76C8C1" w14:textId="19069B46"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122F2E">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14:paraId="34007AC4" w14:textId="77777777"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14:paraId="11728533" w14:textId="77777777"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14:paraId="716CC0C1" w14:textId="77777777" w:rsidR="00863773" w:rsidRPr="009333EF" w:rsidRDefault="00863773" w:rsidP="007C5849">
      <w:pPr>
        <w:pStyle w:val="firstparagraph"/>
        <w:rPr>
          <w:i/>
        </w:rPr>
      </w:pPr>
      <w:r w:rsidRPr="009333EF">
        <w:tab/>
      </w:r>
      <w:r w:rsidRPr="009333EF">
        <w:rPr>
          <w:i/>
        </w:rPr>
        <w:t>process NewProcessType { … };</w:t>
      </w:r>
    </w:p>
    <w:p w14:paraId="742B9409" w14:textId="77777777" w:rsidR="00863773" w:rsidRPr="009333EF" w:rsidRDefault="00F922A6" w:rsidP="007C5849">
      <w:pPr>
        <w:pStyle w:val="firstparagraph"/>
      </w:pPr>
      <w:r w:rsidRPr="009333EF">
        <w:t>which is</w:t>
      </w:r>
      <w:r w:rsidR="00863773" w:rsidRPr="009333EF">
        <w:t xml:space="preserve"> informally equivalent to:</w:t>
      </w:r>
    </w:p>
    <w:p w14:paraId="46DB1B13" w14:textId="77777777"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14:paraId="5EAA80D7" w14:textId="77777777"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14:paraId="4E1DA93F" w14:textId="77777777"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14:paraId="62F2BA5D" w14:textId="77777777" w:rsidR="00CB199F" w:rsidRPr="009333EF" w:rsidRDefault="00CB199F" w:rsidP="007C5849">
      <w:pPr>
        <w:pStyle w:val="firstparagraph"/>
      </w:pPr>
      <w:r w:rsidRPr="009333EF">
        <w:t>assign it:</w:t>
      </w:r>
    </w:p>
    <w:p w14:paraId="14E471E1" w14:textId="77777777" w:rsidR="00CB199F" w:rsidRPr="009333EF" w:rsidRDefault="00CB199F" w:rsidP="007C5849">
      <w:pPr>
        <w:pStyle w:val="firstparagraph"/>
        <w:rPr>
          <w:i/>
        </w:rPr>
      </w:pPr>
      <w:r w:rsidRPr="009333EF">
        <w:tab/>
      </w:r>
      <w:r w:rsidRPr="009333EF">
        <w:rPr>
          <w:i/>
        </w:rPr>
        <w:t>p = create washer;</w:t>
      </w:r>
    </w:p>
    <w:p w14:paraId="1AF19464" w14:textId="77777777" w:rsidR="00CB199F" w:rsidRPr="009333EF" w:rsidRDefault="00CB199F" w:rsidP="007C5849">
      <w:pPr>
        <w:pStyle w:val="firstparagraph"/>
      </w:pPr>
      <w:r w:rsidRPr="009333EF">
        <w:t xml:space="preserve">and reference it, </w:t>
      </w:r>
      <w:r w:rsidR="0099044E" w:rsidRPr="009333EF">
        <w:t>e.g.:</w:t>
      </w:r>
    </w:p>
    <w:p w14:paraId="40D67707" w14:textId="77777777"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14:paraId="7EA111F1" w14:textId="77777777"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14:paraId="043A58EB" w14:textId="77777777" w:rsidR="00994B85" w:rsidRPr="009333EF" w:rsidRDefault="00994B85" w:rsidP="007C5849">
      <w:pPr>
        <w:pStyle w:val="firstparagraph"/>
        <w:rPr>
          <w:i/>
        </w:rPr>
      </w:pPr>
      <w:r w:rsidRPr="009333EF">
        <w:tab/>
      </w:r>
      <w:r w:rsidRPr="009333EF">
        <w:rPr>
          <w:i/>
        </w:rPr>
        <w:t>class washer : Process { … };</w:t>
      </w:r>
    </w:p>
    <w:p w14:paraId="4D71E758" w14:textId="77777777"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14:paraId="25C4E8BF" w14:textId="1390A875"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122F2E">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w:t>
      </w:r>
      <w:r w:rsidR="00192A63">
        <w:t>so</w:t>
      </w:r>
      <w:r w:rsidR="00603682" w:rsidRPr="009333EF">
        <w:t xml:space="preserve"> we can put the </w:t>
      </w:r>
      <w:r w:rsidR="0051007E" w:rsidRPr="009333EF">
        <w:t>declaration</w:t>
      </w:r>
      <w:r w:rsidR="00603682" w:rsidRPr="009333EF">
        <w:t xml:space="preserve"> in one place, e.g.:</w:t>
      </w:r>
    </w:p>
    <w:p w14:paraId="0E21AFB2" w14:textId="77777777" w:rsidR="00603682" w:rsidRPr="009333EF" w:rsidRDefault="00603682" w:rsidP="00603682">
      <w:pPr>
        <w:pStyle w:val="firstparagraph"/>
        <w:spacing w:after="0"/>
        <w:ind w:left="720"/>
        <w:rPr>
          <w:i/>
        </w:rPr>
      </w:pPr>
      <w:r w:rsidRPr="009333EF">
        <w:rPr>
          <w:i/>
        </w:rPr>
        <w:t>process washer {</w:t>
      </w:r>
    </w:p>
    <w:p w14:paraId="3D5DFE01" w14:textId="77777777" w:rsidR="00603682" w:rsidRPr="009333EF" w:rsidRDefault="00603682" w:rsidP="00603682">
      <w:pPr>
        <w:pStyle w:val="firstparagraph"/>
        <w:spacing w:after="0"/>
        <w:ind w:left="720"/>
        <w:rPr>
          <w:i/>
        </w:rPr>
      </w:pPr>
      <w:r w:rsidRPr="009333EF">
        <w:rPr>
          <w:i/>
        </w:rPr>
        <w:tab/>
        <w:t>car_t *the_car;</w:t>
      </w:r>
    </w:p>
    <w:p w14:paraId="59E64AFF" w14:textId="77777777"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14:paraId="72D80248" w14:textId="77777777" w:rsidR="001210BB" w:rsidRPr="009333EF" w:rsidRDefault="001210BB" w:rsidP="001210BB">
      <w:pPr>
        <w:pStyle w:val="firstparagraph"/>
        <w:spacing w:after="0"/>
        <w:ind w:left="720" w:firstLine="720"/>
        <w:rPr>
          <w:i/>
        </w:rPr>
      </w:pPr>
      <w:r w:rsidRPr="009333EF">
        <w:rPr>
          <w:i/>
        </w:rPr>
        <w:t>double service_time (int);</w:t>
      </w:r>
    </w:p>
    <w:p w14:paraId="63DC88B4" w14:textId="77777777" w:rsidR="00603682" w:rsidRPr="009333EF" w:rsidRDefault="00603682" w:rsidP="00603682">
      <w:pPr>
        <w:pStyle w:val="firstparagraph"/>
        <w:spacing w:after="0"/>
        <w:ind w:left="720"/>
        <w:rPr>
          <w:i/>
        </w:rPr>
      </w:pPr>
      <w:r w:rsidRPr="009333EF">
        <w:rPr>
          <w:i/>
        </w:rPr>
        <w:tab/>
        <w:t>perform;</w:t>
      </w:r>
    </w:p>
    <w:p w14:paraId="1E7547AC" w14:textId="77777777" w:rsidR="00603682" w:rsidRPr="009333EF" w:rsidRDefault="00603682" w:rsidP="00603682">
      <w:pPr>
        <w:pStyle w:val="firstparagraph"/>
        <w:ind w:left="720"/>
        <w:rPr>
          <w:i/>
        </w:rPr>
      </w:pPr>
      <w:r w:rsidRPr="009333EF">
        <w:rPr>
          <w:i/>
        </w:rPr>
        <w:t>};</w:t>
      </w:r>
    </w:p>
    <w:p w14:paraId="144B42A4" w14:textId="77777777"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14:paraId="2648470D" w14:textId="77777777" w:rsidR="001210BB" w:rsidRPr="009333EF" w:rsidRDefault="001210BB" w:rsidP="00603682">
      <w:pPr>
        <w:pStyle w:val="firstparagraph"/>
        <w:spacing w:after="0"/>
        <w:ind w:left="720"/>
        <w:rPr>
          <w:i/>
        </w:rPr>
      </w:pPr>
      <w:r w:rsidRPr="009333EF">
        <w:rPr>
          <w:i/>
        </w:rPr>
        <w:t>double washer::service_time (int service) {</w:t>
      </w:r>
    </w:p>
    <w:p w14:paraId="3DDA7D6A" w14:textId="77777777" w:rsidR="001210BB" w:rsidRPr="009333EF" w:rsidRDefault="001210BB" w:rsidP="001210BB">
      <w:pPr>
        <w:pStyle w:val="firstparagraph"/>
        <w:spacing w:after="0"/>
        <w:ind w:left="720" w:firstLine="720"/>
        <w:rPr>
          <w:i/>
        </w:rPr>
      </w:pPr>
      <w:r w:rsidRPr="009333EF">
        <w:rPr>
          <w:i/>
        </w:rPr>
        <w:t>…</w:t>
      </w:r>
    </w:p>
    <w:p w14:paraId="020A0E20" w14:textId="77777777" w:rsidR="001210BB" w:rsidRPr="009333EF" w:rsidRDefault="001210BB" w:rsidP="001210BB">
      <w:pPr>
        <w:pStyle w:val="firstparagraph"/>
        <w:spacing w:after="0"/>
        <w:ind w:firstLine="720"/>
        <w:rPr>
          <w:i/>
        </w:rPr>
      </w:pPr>
      <w:r w:rsidRPr="009333EF">
        <w:rPr>
          <w:i/>
        </w:rPr>
        <w:t>};</w:t>
      </w:r>
    </w:p>
    <w:p w14:paraId="56CC8118" w14:textId="77777777"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E815AA5" w14:textId="77777777" w:rsidR="00603682" w:rsidRPr="009333EF" w:rsidRDefault="00603682" w:rsidP="00603682">
      <w:pPr>
        <w:pStyle w:val="firstparagraph"/>
        <w:spacing w:after="0"/>
        <w:ind w:left="720"/>
        <w:rPr>
          <w:i/>
        </w:rPr>
      </w:pPr>
      <w:r w:rsidRPr="009333EF">
        <w:rPr>
          <w:i/>
        </w:rPr>
        <w:tab/>
        <w:t>state WaitingForCar:</w:t>
      </w:r>
    </w:p>
    <w:p w14:paraId="437F767C" w14:textId="77777777" w:rsidR="00603682" w:rsidRPr="009333EF" w:rsidRDefault="00603682" w:rsidP="00603682">
      <w:pPr>
        <w:pStyle w:val="firstparagraph"/>
        <w:spacing w:after="0"/>
        <w:ind w:left="720"/>
        <w:rPr>
          <w:i/>
        </w:rPr>
      </w:pPr>
      <w:r w:rsidRPr="009333EF">
        <w:rPr>
          <w:i/>
        </w:rPr>
        <w:tab/>
      </w:r>
      <w:r w:rsidRPr="009333EF">
        <w:rPr>
          <w:i/>
        </w:rPr>
        <w:tab/>
        <w:t>…</w:t>
      </w:r>
    </w:p>
    <w:p w14:paraId="0BF14758" w14:textId="77777777" w:rsidR="00603682" w:rsidRPr="009333EF" w:rsidRDefault="00603682" w:rsidP="00603682">
      <w:pPr>
        <w:pStyle w:val="firstparagraph"/>
        <w:spacing w:after="0"/>
        <w:ind w:left="720"/>
        <w:rPr>
          <w:i/>
        </w:rPr>
      </w:pPr>
      <w:r w:rsidRPr="009333EF">
        <w:rPr>
          <w:i/>
        </w:rPr>
        <w:tab/>
        <w:t>transient Washing:</w:t>
      </w:r>
    </w:p>
    <w:p w14:paraId="424ABBB5" w14:textId="77777777" w:rsidR="00603682" w:rsidRPr="009333EF" w:rsidRDefault="00603682" w:rsidP="00603682">
      <w:pPr>
        <w:pStyle w:val="firstparagraph"/>
        <w:spacing w:after="0"/>
        <w:ind w:left="720"/>
        <w:rPr>
          <w:i/>
        </w:rPr>
      </w:pPr>
      <w:r w:rsidRPr="009333EF">
        <w:rPr>
          <w:i/>
        </w:rPr>
        <w:tab/>
      </w:r>
      <w:r w:rsidRPr="009333EF">
        <w:rPr>
          <w:i/>
        </w:rPr>
        <w:tab/>
        <w:t>…</w:t>
      </w:r>
    </w:p>
    <w:p w14:paraId="480FE632" w14:textId="77777777" w:rsidR="00603682" w:rsidRPr="009333EF" w:rsidRDefault="00603682" w:rsidP="00603682">
      <w:pPr>
        <w:pStyle w:val="firstparagraph"/>
        <w:spacing w:after="0"/>
        <w:ind w:left="720"/>
        <w:rPr>
          <w:i/>
        </w:rPr>
      </w:pPr>
      <w:r w:rsidRPr="009333EF">
        <w:rPr>
          <w:i/>
        </w:rPr>
        <w:tab/>
        <w:t>state DoneWashing:</w:t>
      </w:r>
    </w:p>
    <w:p w14:paraId="24FEE508" w14:textId="77777777" w:rsidR="00603682" w:rsidRPr="009333EF" w:rsidRDefault="00603682" w:rsidP="00603682">
      <w:pPr>
        <w:pStyle w:val="firstparagraph"/>
        <w:spacing w:after="0"/>
        <w:ind w:left="720"/>
        <w:rPr>
          <w:i/>
        </w:rPr>
      </w:pPr>
      <w:r w:rsidRPr="009333EF">
        <w:rPr>
          <w:i/>
        </w:rPr>
        <w:tab/>
      </w:r>
      <w:r w:rsidRPr="009333EF">
        <w:rPr>
          <w:i/>
        </w:rPr>
        <w:tab/>
        <w:t>…</w:t>
      </w:r>
    </w:p>
    <w:p w14:paraId="61A527B7" w14:textId="77777777" w:rsidR="00603682" w:rsidRPr="009333EF" w:rsidRDefault="00603682" w:rsidP="00603682">
      <w:pPr>
        <w:pStyle w:val="firstparagraph"/>
        <w:ind w:left="720"/>
        <w:rPr>
          <w:i/>
        </w:rPr>
      </w:pPr>
      <w:r w:rsidRPr="009333EF">
        <w:rPr>
          <w:i/>
        </w:rPr>
        <w:t>};</w:t>
      </w:r>
    </w:p>
    <w:p w14:paraId="17F18015" w14:textId="77777777"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14:paraId="26CB6EFC" w14:textId="77777777"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14:paraId="656D8CB7" w14:textId="7699772A"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122F2E">
        <w:t>5.1.1</w:t>
      </w:r>
      <w:r w:rsidR="00190B23" w:rsidRPr="009333EF">
        <w:fldChar w:fldCharType="end"/>
      </w:r>
      <w:r w:rsidR="00190B23" w:rsidRPr="009333EF">
        <w:t>).</w:t>
      </w:r>
    </w:p>
    <w:p w14:paraId="36BC3A26" w14:textId="77777777"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14:paraId="6E0F8C55" w14:textId="77777777"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14:paraId="6587927C" w14:textId="77777777"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14:paraId="1D0B97C2" w14:textId="77777777"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14:paraId="60C9B8DA" w14:textId="77777777"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14:paraId="35C5790F" w14:textId="77777777"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14:paraId="73C20392" w14:textId="77777777"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14:paraId="750FF10C" w14:textId="77777777" w:rsidR="005E7871" w:rsidRPr="009333EF" w:rsidRDefault="005E7871" w:rsidP="00596F24">
      <w:pPr>
        <w:pStyle w:val="Heading3"/>
        <w:numPr>
          <w:ilvl w:val="2"/>
          <w:numId w:val="4"/>
        </w:numPr>
        <w:rPr>
          <w:lang w:val="en-US"/>
        </w:rPr>
      </w:pPr>
      <w:bookmarkStart w:id="61" w:name="_Ref497223609"/>
      <w:bookmarkStart w:id="62" w:name="_Toc50927681"/>
      <w:r w:rsidRPr="009333EF">
        <w:rPr>
          <w:lang w:val="en-US"/>
        </w:rPr>
        <w:t>The entrance process</w:t>
      </w:r>
      <w:bookmarkEnd w:id="61"/>
      <w:bookmarkEnd w:id="62"/>
    </w:p>
    <w:p w14:paraId="7F9F40AF" w14:textId="03CFC0DB"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122F2E">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14:paraId="1B8165FF" w14:textId="77777777" w:rsidR="009D40E8" w:rsidRPr="009333EF" w:rsidRDefault="009D40E8" w:rsidP="009D40E8">
      <w:pPr>
        <w:pStyle w:val="firstparagraph"/>
        <w:spacing w:after="0"/>
        <w:ind w:left="720"/>
        <w:rPr>
          <w:i/>
        </w:rPr>
      </w:pPr>
      <w:r w:rsidRPr="009333EF">
        <w:rPr>
          <w:i/>
        </w:rPr>
        <w:t>process entrance {</w:t>
      </w:r>
    </w:p>
    <w:p w14:paraId="4E32BB2E" w14:textId="77777777" w:rsidR="009D40E8" w:rsidRPr="009333EF" w:rsidRDefault="009D40E8" w:rsidP="009D40E8">
      <w:pPr>
        <w:pStyle w:val="firstparagraph"/>
        <w:spacing w:after="0"/>
        <w:ind w:left="720"/>
        <w:rPr>
          <w:i/>
        </w:rPr>
      </w:pPr>
      <w:r w:rsidRPr="009333EF">
        <w:rPr>
          <w:i/>
        </w:rPr>
        <w:tab/>
        <w:t>double IAT;</w:t>
      </w:r>
    </w:p>
    <w:p w14:paraId="0B43C1DC" w14:textId="77777777" w:rsidR="009D40E8" w:rsidRPr="009333EF" w:rsidRDefault="009D40E8" w:rsidP="009D40E8">
      <w:pPr>
        <w:pStyle w:val="firstparagraph"/>
        <w:spacing w:after="0"/>
        <w:ind w:left="720"/>
        <w:rPr>
          <w:i/>
        </w:rPr>
      </w:pPr>
      <w:r w:rsidRPr="009333EF">
        <w:rPr>
          <w:i/>
        </w:rPr>
        <w:tab/>
        <w:t>void setup (double iat) {</w:t>
      </w:r>
    </w:p>
    <w:p w14:paraId="4170C8D9" w14:textId="77777777" w:rsidR="009D40E8" w:rsidRPr="009333EF" w:rsidRDefault="009D40E8" w:rsidP="009D40E8">
      <w:pPr>
        <w:pStyle w:val="firstparagraph"/>
        <w:spacing w:after="0"/>
        <w:ind w:left="720"/>
        <w:rPr>
          <w:i/>
        </w:rPr>
      </w:pPr>
      <w:r w:rsidRPr="009333EF">
        <w:rPr>
          <w:i/>
        </w:rPr>
        <w:tab/>
      </w:r>
      <w:r w:rsidRPr="009333EF">
        <w:rPr>
          <w:i/>
        </w:rPr>
        <w:tab/>
        <w:t>IAT = iat;</w:t>
      </w:r>
    </w:p>
    <w:p w14:paraId="1ED601F4" w14:textId="77777777" w:rsidR="009D40E8" w:rsidRPr="009333EF" w:rsidRDefault="009D40E8" w:rsidP="009D40E8">
      <w:pPr>
        <w:pStyle w:val="firstparagraph"/>
        <w:spacing w:after="0"/>
        <w:ind w:left="720"/>
        <w:rPr>
          <w:i/>
        </w:rPr>
      </w:pPr>
      <w:r w:rsidRPr="009333EF">
        <w:rPr>
          <w:i/>
        </w:rPr>
        <w:tab/>
        <w:t>};</w:t>
      </w:r>
    </w:p>
    <w:p w14:paraId="1315AE4F" w14:textId="77777777"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14:paraId="41CCB6CF" w14:textId="77777777"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8E002F" w14:textId="77777777" w:rsidR="009D40E8" w:rsidRPr="009333EF" w:rsidRDefault="009D40E8" w:rsidP="009D40E8">
      <w:pPr>
        <w:pStyle w:val="firstparagraph"/>
        <w:spacing w:after="0"/>
        <w:ind w:left="720"/>
        <w:rPr>
          <w:i/>
        </w:rPr>
      </w:pPr>
      <w:r w:rsidRPr="009333EF">
        <w:rPr>
          <w:i/>
        </w:rPr>
        <w:tab/>
      </w:r>
      <w:r w:rsidRPr="009333EF">
        <w:rPr>
          <w:i/>
        </w:rPr>
        <w:tab/>
        <w:t>state NothingHappening:</w:t>
      </w:r>
    </w:p>
    <w:p w14:paraId="13A9F4E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14:paraId="7A23FB21" w14:textId="77777777" w:rsidR="009D40E8" w:rsidRPr="009333EF" w:rsidRDefault="009D40E8" w:rsidP="009D40E8">
      <w:pPr>
        <w:pStyle w:val="firstparagraph"/>
        <w:spacing w:after="0"/>
        <w:ind w:left="720"/>
        <w:rPr>
          <w:i/>
        </w:rPr>
      </w:pPr>
      <w:r w:rsidRPr="009333EF">
        <w:rPr>
          <w:i/>
        </w:rPr>
        <w:tab/>
      </w:r>
      <w:r w:rsidRPr="009333EF">
        <w:rPr>
          <w:i/>
        </w:rPr>
        <w:tab/>
        <w:t>state CarArriving:</w:t>
      </w:r>
    </w:p>
    <w:p w14:paraId="51662550"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14:paraId="56B23F82"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14:paraId="0F3B4914"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14:paraId="706F387D"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14:paraId="75D7046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14:paraId="54D0B9F6"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67AE469" w14:textId="77777777"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13998C61" w14:textId="77777777" w:rsidR="009D40E8" w:rsidRPr="009333EF" w:rsidRDefault="009D40E8" w:rsidP="009D40E8">
      <w:pPr>
        <w:pStyle w:val="firstparagraph"/>
        <w:spacing w:after="0"/>
        <w:ind w:left="720"/>
        <w:rPr>
          <w:i/>
        </w:rPr>
      </w:pPr>
      <w:r w:rsidRPr="009333EF">
        <w:rPr>
          <w:i/>
        </w:rPr>
        <w:tab/>
        <w:t>};</w:t>
      </w:r>
    </w:p>
    <w:p w14:paraId="04AB1EDD" w14:textId="77777777" w:rsidR="009D40E8" w:rsidRPr="009333EF" w:rsidRDefault="009D40E8" w:rsidP="009D40E8">
      <w:pPr>
        <w:pStyle w:val="firstparagraph"/>
        <w:ind w:left="720"/>
        <w:rPr>
          <w:i/>
        </w:rPr>
      </w:pPr>
      <w:r w:rsidRPr="009333EF">
        <w:rPr>
          <w:i/>
        </w:rPr>
        <w:t>};</w:t>
      </w:r>
    </w:p>
    <w:p w14:paraId="33CBAB8C" w14:textId="5A644540"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122F2E">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distribution</w:t>
      </w:r>
      <w:sdt>
        <w:sdtPr>
          <w:id w:val="-1236853145"/>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247B87">
            <w:rPr>
              <w:noProof/>
            </w:rPr>
            <w:t xml:space="preserve"> </w:t>
          </w:r>
          <w:r w:rsidR="00247B87" w:rsidRPr="00247B87">
            <w:rPr>
              <w:noProof/>
            </w:rPr>
            <w:t>[40]</w:t>
          </w:r>
          <w:r w:rsidR="00D62E64" w:rsidRPr="009333EF">
            <w:fldChar w:fldCharType="end"/>
          </w:r>
        </w:sdtContent>
      </w:sdt>
      <w:r w:rsidR="00DD0F6F" w:rsidRPr="009333EF">
        <w:t xml:space="preserve"> with the mean specified as the function’s argument.</w:t>
      </w:r>
    </w:p>
    <w:p w14:paraId="1A1A5FCE" w14:textId="77777777"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14:paraId="00DA195D" w14:textId="77777777" w:rsidR="00F772FC" w:rsidRPr="009333EF" w:rsidRDefault="00F772FC" w:rsidP="00F772FC">
      <w:pPr>
        <w:pStyle w:val="firstparagraph"/>
        <w:ind w:firstLine="720"/>
        <w:rPr>
          <w:i/>
        </w:rPr>
      </w:pPr>
      <w:r w:rsidRPr="009333EF">
        <w:rPr>
          <w:i/>
        </w:rPr>
        <w:t>const double service_percentage [ ] = { 0.8, 0.92, 1.00 };</w:t>
      </w:r>
    </w:p>
    <w:p w14:paraId="4A0BA8C0" w14:textId="77777777"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14:paraId="3C55AEC9" w14:textId="77777777" w:rsidR="00F772FC" w:rsidRPr="009333EF" w:rsidRDefault="00F772FC" w:rsidP="00F772FC">
      <w:pPr>
        <w:pStyle w:val="firstparagraph"/>
        <w:spacing w:after="0"/>
        <w:ind w:left="720"/>
        <w:rPr>
          <w:i/>
        </w:rPr>
      </w:pPr>
      <w:r w:rsidRPr="009333EF">
        <w:rPr>
          <w:i/>
        </w:rPr>
        <w:t>class car_t {</w:t>
      </w:r>
    </w:p>
    <w:p w14:paraId="3E1F1C94" w14:textId="77777777" w:rsidR="00F772FC" w:rsidRPr="009333EF" w:rsidRDefault="00F772FC" w:rsidP="00F772FC">
      <w:pPr>
        <w:pStyle w:val="firstparagraph"/>
        <w:spacing w:after="0"/>
        <w:ind w:left="720"/>
        <w:rPr>
          <w:i/>
        </w:rPr>
      </w:pPr>
      <w:r w:rsidRPr="009333EF">
        <w:rPr>
          <w:i/>
        </w:rPr>
        <w:tab/>
        <w:t>public:</w:t>
      </w:r>
    </w:p>
    <w:p w14:paraId="4A981F26" w14:textId="77777777"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14:paraId="48EFD649" w14:textId="77777777" w:rsidR="00F772FC" w:rsidRPr="009333EF" w:rsidRDefault="00F772FC" w:rsidP="00F772FC">
      <w:pPr>
        <w:pStyle w:val="firstparagraph"/>
        <w:spacing w:after="0"/>
        <w:ind w:left="720"/>
        <w:rPr>
          <w:i/>
        </w:rPr>
      </w:pPr>
      <w:r w:rsidRPr="009333EF">
        <w:rPr>
          <w:i/>
        </w:rPr>
        <w:tab/>
        <w:t>car_t (int s) {</w:t>
      </w:r>
    </w:p>
    <w:p w14:paraId="33FC946C" w14:textId="77777777"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14:paraId="7BD6CE45" w14:textId="77777777" w:rsidR="00F772FC" w:rsidRPr="009333EF" w:rsidRDefault="00F772FC" w:rsidP="00F772FC">
      <w:pPr>
        <w:pStyle w:val="firstparagraph"/>
        <w:spacing w:after="0"/>
        <w:ind w:left="720"/>
        <w:rPr>
          <w:i/>
        </w:rPr>
      </w:pPr>
      <w:r w:rsidRPr="009333EF">
        <w:rPr>
          <w:i/>
        </w:rPr>
        <w:tab/>
        <w:t>};</w:t>
      </w:r>
    </w:p>
    <w:p w14:paraId="7AB42180" w14:textId="77777777" w:rsidR="00F772FC" w:rsidRPr="009333EF" w:rsidRDefault="00F772FC" w:rsidP="00F772FC">
      <w:pPr>
        <w:pStyle w:val="firstparagraph"/>
        <w:ind w:left="720"/>
        <w:rPr>
          <w:i/>
        </w:rPr>
      </w:pPr>
      <w:r w:rsidRPr="009333EF">
        <w:rPr>
          <w:i/>
        </w:rPr>
        <w:t>};</w:t>
      </w:r>
    </w:p>
    <w:p w14:paraId="6B763631" w14:textId="6978FBAE"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122F2E">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122F2E">
        <w:t>3.2.1</w:t>
      </w:r>
      <w:r w:rsidR="004E260A" w:rsidRPr="009333EF">
        <w:fldChar w:fldCharType="end"/>
      </w:r>
      <w:r w:rsidR="00440750" w:rsidRPr="009333EF">
        <w:t xml:space="preserve"> for details). The first two arguments are extracted from this array:</w:t>
      </w:r>
    </w:p>
    <w:p w14:paraId="3109D808" w14:textId="77777777" w:rsidR="00440750" w:rsidRPr="009333EF" w:rsidRDefault="00440750" w:rsidP="002E2274">
      <w:pPr>
        <w:pStyle w:val="firstparagraph"/>
        <w:spacing w:after="0"/>
        <w:rPr>
          <w:i/>
        </w:rPr>
      </w:pPr>
      <w:r w:rsidRPr="009333EF">
        <w:rPr>
          <w:i/>
        </w:rPr>
        <w:tab/>
        <w:t>typedef struct {</w:t>
      </w:r>
    </w:p>
    <w:p w14:paraId="61B189D7" w14:textId="77777777"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14:paraId="7301DC43" w14:textId="77777777" w:rsidR="00440750" w:rsidRPr="009333EF" w:rsidRDefault="00440750" w:rsidP="002E2274">
      <w:pPr>
        <w:pStyle w:val="firstparagraph"/>
        <w:spacing w:after="0"/>
        <w:ind w:firstLine="720"/>
        <w:rPr>
          <w:i/>
        </w:rPr>
      </w:pPr>
      <w:r w:rsidRPr="009333EF">
        <w:rPr>
          <w:i/>
        </w:rPr>
        <w:t>} service_time_bounds_t;</w:t>
      </w:r>
    </w:p>
    <w:p w14:paraId="296BEA68" w14:textId="77777777" w:rsidR="002E2274" w:rsidRPr="009333EF" w:rsidRDefault="002E2274" w:rsidP="002E2274">
      <w:pPr>
        <w:pStyle w:val="firstparagraph"/>
        <w:spacing w:after="0"/>
        <w:ind w:firstLine="720"/>
        <w:rPr>
          <w:i/>
        </w:rPr>
      </w:pPr>
      <w:r w:rsidRPr="009333EF">
        <w:rPr>
          <w:i/>
        </w:rPr>
        <w:t>…</w:t>
      </w:r>
    </w:p>
    <w:p w14:paraId="2C0C5932" w14:textId="77777777" w:rsidR="00FF3AFB" w:rsidRPr="009333EF" w:rsidRDefault="00FF3AFB" w:rsidP="00FF3AFB">
      <w:pPr>
        <w:pStyle w:val="firstparagraph"/>
        <w:spacing w:after="0"/>
        <w:ind w:left="720"/>
        <w:rPr>
          <w:i/>
        </w:rPr>
      </w:pPr>
      <w:r w:rsidRPr="009333EF">
        <w:rPr>
          <w:i/>
        </w:rPr>
        <w:t>const service_time_bounds_t service_time_bounds [ ] = {</w:t>
      </w:r>
    </w:p>
    <w:p w14:paraId="70C69C97" w14:textId="77777777" w:rsidR="00FF3AFB" w:rsidRPr="009333EF" w:rsidRDefault="00FF3AFB" w:rsidP="00FF3AFB">
      <w:pPr>
        <w:pStyle w:val="firstparagraph"/>
        <w:spacing w:after="0"/>
        <w:ind w:left="720"/>
        <w:rPr>
          <w:i/>
        </w:rPr>
      </w:pPr>
      <w:r w:rsidRPr="009333EF">
        <w:rPr>
          <w:i/>
        </w:rPr>
        <w:tab/>
        <w:t>{ 4.0,  6.0 },</w:t>
      </w:r>
    </w:p>
    <w:p w14:paraId="0E724D5C" w14:textId="77777777" w:rsidR="00FF3AFB" w:rsidRPr="009333EF" w:rsidRDefault="00FF3AFB" w:rsidP="00FF3AFB">
      <w:pPr>
        <w:pStyle w:val="firstparagraph"/>
        <w:spacing w:after="0"/>
        <w:ind w:left="720"/>
        <w:rPr>
          <w:i/>
        </w:rPr>
      </w:pPr>
      <w:r w:rsidRPr="009333EF">
        <w:rPr>
          <w:i/>
        </w:rPr>
        <w:tab/>
        <w:t>{ 6.0,  9.0 },</w:t>
      </w:r>
    </w:p>
    <w:p w14:paraId="520E89AE" w14:textId="77777777" w:rsidR="00FF3AFB" w:rsidRPr="009333EF" w:rsidRDefault="00FF3AFB" w:rsidP="00FF3AFB">
      <w:pPr>
        <w:pStyle w:val="firstparagraph"/>
        <w:spacing w:after="0"/>
        <w:ind w:left="720"/>
        <w:rPr>
          <w:i/>
        </w:rPr>
      </w:pPr>
      <w:r w:rsidRPr="009333EF">
        <w:rPr>
          <w:i/>
        </w:rPr>
        <w:tab/>
        <w:t>{ 9.0, 12.0 }</w:t>
      </w:r>
    </w:p>
    <w:p w14:paraId="12C4A816" w14:textId="77777777" w:rsidR="00F772FC" w:rsidRPr="009333EF" w:rsidRDefault="00FF3AFB" w:rsidP="002E2274">
      <w:pPr>
        <w:pStyle w:val="firstparagraph"/>
        <w:ind w:left="720"/>
        <w:rPr>
          <w:i/>
        </w:rPr>
      </w:pPr>
      <w:r w:rsidRPr="009333EF">
        <w:rPr>
          <w:i/>
        </w:rPr>
        <w:t>};</w:t>
      </w:r>
    </w:p>
    <w:p w14:paraId="1D711F99" w14:textId="271CDFD8"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122F2E">
        <w:t>3.2.1</w:t>
      </w:r>
      <w:r w:rsidR="004E260A" w:rsidRPr="009333EF">
        <w:fldChar w:fldCharType="end"/>
      </w:r>
      <w:r w:rsidR="00FF3AFB" w:rsidRPr="009333EF">
        <w:t>).</w:t>
      </w:r>
    </w:p>
    <w:p w14:paraId="17D5EEA0" w14:textId="13C309D0"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122F2E">
        <w:t>9.2</w:t>
      </w:r>
      <w:r w:rsidR="004E260A" w:rsidRPr="009333EF">
        <w:fldChar w:fldCharType="end"/>
      </w:r>
      <w:r w:rsidR="00DD3209" w:rsidRPr="009333EF">
        <w:t xml:space="preserve">) </w:t>
      </w:r>
      <w:r w:rsidR="00F3304E" w:rsidRPr="009333EF">
        <w:t>which is an object of a special class declared as follows:</w:t>
      </w:r>
    </w:p>
    <w:p w14:paraId="053032E4" w14:textId="77777777" w:rsidR="008F0E2C" w:rsidRPr="009333EF" w:rsidRDefault="008F0E2C" w:rsidP="008F0E2C">
      <w:pPr>
        <w:pStyle w:val="firstparagraph"/>
        <w:spacing w:after="0"/>
        <w:ind w:left="720"/>
        <w:rPr>
          <w:i/>
        </w:rPr>
      </w:pPr>
      <w:r w:rsidRPr="009333EF">
        <w:rPr>
          <w:i/>
        </w:rPr>
        <w:t>mailbox car_queue_t (car_t*) {</w:t>
      </w:r>
    </w:p>
    <w:p w14:paraId="251D023D" w14:textId="77777777"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14:paraId="64EB947B" w14:textId="77777777"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14:paraId="3CAC26F9" w14:textId="77777777" w:rsidR="008F0E2C" w:rsidRPr="009333EF" w:rsidRDefault="008F0E2C" w:rsidP="008F0E2C">
      <w:pPr>
        <w:pStyle w:val="firstparagraph"/>
        <w:spacing w:after="0"/>
        <w:ind w:left="720"/>
        <w:rPr>
          <w:i/>
        </w:rPr>
      </w:pPr>
      <w:r w:rsidRPr="009333EF">
        <w:rPr>
          <w:i/>
        </w:rPr>
        <w:tab/>
        <w:t>};</w:t>
      </w:r>
    </w:p>
    <w:p w14:paraId="335FF4B3" w14:textId="77777777" w:rsidR="008F0E2C" w:rsidRPr="009333EF" w:rsidRDefault="008F0E2C" w:rsidP="008F0E2C">
      <w:pPr>
        <w:pStyle w:val="firstparagraph"/>
        <w:spacing w:after="0"/>
        <w:ind w:left="720"/>
        <w:rPr>
          <w:i/>
        </w:rPr>
      </w:pPr>
      <w:r w:rsidRPr="009333EF">
        <w:rPr>
          <w:i/>
        </w:rPr>
        <w:t>};</w:t>
      </w:r>
    </w:p>
    <w:p w14:paraId="033B537E" w14:textId="77777777" w:rsidR="002E2274" w:rsidRPr="009333EF" w:rsidRDefault="002E2274" w:rsidP="008F0E2C">
      <w:pPr>
        <w:pStyle w:val="firstparagraph"/>
        <w:spacing w:after="0"/>
        <w:ind w:left="720"/>
        <w:rPr>
          <w:i/>
        </w:rPr>
      </w:pPr>
      <w:r w:rsidRPr="009333EF">
        <w:rPr>
          <w:i/>
        </w:rPr>
        <w:t>…</w:t>
      </w:r>
    </w:p>
    <w:p w14:paraId="15FEC1CC" w14:textId="77777777" w:rsidR="008F0E2C" w:rsidRPr="009333EF" w:rsidRDefault="008F0E2C" w:rsidP="008F0E2C">
      <w:pPr>
        <w:pStyle w:val="firstparagraph"/>
        <w:ind w:left="720"/>
        <w:rPr>
          <w:i/>
        </w:rPr>
      </w:pPr>
      <w:r w:rsidRPr="009333EF">
        <w:rPr>
          <w:i/>
        </w:rPr>
        <w:t>car_queue_t *the_lineup;</w:t>
      </w:r>
    </w:p>
    <w:p w14:paraId="695D6B5A" w14:textId="3532ED11"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122F2E">
        <w:t>2.1.4</w:t>
      </w:r>
      <w:r w:rsidR="002E2274" w:rsidRPr="009333EF">
        <w:fldChar w:fldCharType="end"/>
      </w:r>
      <w:r w:rsidR="00DD3209" w:rsidRPr="009333EF">
        <w:t>).</w:t>
      </w:r>
    </w:p>
    <w:p w14:paraId="3FEC4E09" w14:textId="667CF3A1"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122F2E">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14:paraId="677A9026" w14:textId="77777777" w:rsidR="00BD7039" w:rsidRPr="009333EF" w:rsidRDefault="00EA5B6A" w:rsidP="00596F24">
      <w:pPr>
        <w:pStyle w:val="Heading3"/>
        <w:numPr>
          <w:ilvl w:val="2"/>
          <w:numId w:val="4"/>
        </w:numPr>
        <w:rPr>
          <w:lang w:val="en-US"/>
        </w:rPr>
      </w:pPr>
      <w:bookmarkStart w:id="64" w:name="_Ref506023421"/>
      <w:bookmarkStart w:id="65" w:name="_Toc50927682"/>
      <w:r w:rsidRPr="009333EF">
        <w:rPr>
          <w:lang w:val="en-US"/>
        </w:rPr>
        <w:t>Completing the program</w:t>
      </w:r>
      <w:bookmarkEnd w:id="64"/>
      <w:bookmarkEnd w:id="65"/>
    </w:p>
    <w:p w14:paraId="63F8FCAF" w14:textId="77777777"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14:paraId="6202C194" w14:textId="77777777"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14:paraId="1EC93C36" w14:textId="77777777"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14:paraId="2917973F" w14:textId="77777777"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09120523" w14:textId="77777777"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135BBA81" w14:textId="77777777"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10E8F7A" w14:textId="77777777" w:rsidR="00DE5F91" w:rsidRPr="009333EF" w:rsidRDefault="00DE5F91" w:rsidP="00DE5F91">
      <w:pPr>
        <w:pStyle w:val="firstparagraph"/>
        <w:spacing w:after="0"/>
        <w:ind w:left="720"/>
        <w:rPr>
          <w:i/>
        </w:rPr>
      </w:pPr>
      <w:r w:rsidRPr="009333EF">
        <w:rPr>
          <w:i/>
        </w:rPr>
        <w:lastRenderedPageBreak/>
        <w:tab/>
      </w:r>
      <w:r w:rsidRPr="009333EF">
        <w:rPr>
          <w:i/>
        </w:rPr>
        <w:tab/>
        <w:t>state Start:</w:t>
      </w:r>
    </w:p>
    <w:p w14:paraId="66A30007"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14:paraId="1644FC0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6F85C9E5"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14:paraId="7A9F5438" w14:textId="77777777" w:rsidR="00DE5F91" w:rsidRPr="009333EF" w:rsidRDefault="00DE5F91" w:rsidP="00DE5F91">
      <w:pPr>
        <w:pStyle w:val="firstparagraph"/>
        <w:spacing w:after="0"/>
        <w:ind w:left="720"/>
        <w:rPr>
          <w:i/>
        </w:rPr>
      </w:pPr>
      <w:r w:rsidRPr="009333EF">
        <w:rPr>
          <w:i/>
        </w:rPr>
        <w:tab/>
      </w:r>
      <w:r w:rsidRPr="009333EF">
        <w:rPr>
          <w:i/>
        </w:rPr>
        <w:tab/>
        <w:t>state Stop:</w:t>
      </w:r>
    </w:p>
    <w:p w14:paraId="4D6ED643"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14:paraId="301EB42A"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14:paraId="24F27159" w14:textId="77777777"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14:paraId="03F31EC1" w14:textId="77777777" w:rsidR="00DE5F91" w:rsidRPr="009333EF" w:rsidRDefault="00DE5F91" w:rsidP="00DE5F91">
      <w:pPr>
        <w:pStyle w:val="firstparagraph"/>
        <w:spacing w:after="0"/>
        <w:ind w:left="720"/>
        <w:rPr>
          <w:i/>
        </w:rPr>
      </w:pPr>
      <w:r w:rsidRPr="009333EF">
        <w:rPr>
          <w:i/>
        </w:rPr>
        <w:tab/>
        <w:t>};</w:t>
      </w:r>
    </w:p>
    <w:p w14:paraId="20EF872A" w14:textId="77777777" w:rsidR="00DE5F91" w:rsidRPr="009333EF" w:rsidRDefault="00DE5F91" w:rsidP="00DC5964">
      <w:pPr>
        <w:pStyle w:val="firstparagraph"/>
        <w:ind w:left="720"/>
        <w:rPr>
          <w:i/>
        </w:rPr>
      </w:pPr>
      <w:r w:rsidRPr="009333EF">
        <w:rPr>
          <w:i/>
        </w:rPr>
        <w:t>};</w:t>
      </w:r>
    </w:p>
    <w:p w14:paraId="202120D0" w14:textId="77777777"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14:paraId="31F49B23" w14:textId="79F4FBDF"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122F2E">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14:paraId="0FF063D0" w14:textId="43F1B0EA"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122F2E">
        <w:t>10.2.4</w:t>
      </w:r>
      <w:r w:rsidR="00450CD5" w:rsidRPr="009333EF">
        <w:fldChar w:fldCharType="end"/>
      </w:r>
      <w:r w:rsidR="00450CD5" w:rsidRPr="009333EF">
        <w:t>)</w:t>
      </w:r>
      <w:r w:rsidR="00716C01" w:rsidRPr="009333EF">
        <w:t>.</w:t>
      </w:r>
    </w:p>
    <w:p w14:paraId="1431CABA" w14:textId="77777777"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50927683"/>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14:paraId="553B02D5" w14:textId="31325AED"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122F2E">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14:paraId="53E8873C" w14:textId="1ADEEF22"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122F2E">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14:paraId="1A98EB2E" w14:textId="77777777"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14:paraId="77830A24" w14:textId="77777777"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14:paraId="7928FD63" w14:textId="77777777" w:rsidR="004772F3" w:rsidRPr="009333EF" w:rsidRDefault="004772F3" w:rsidP="004772F3">
      <w:pPr>
        <w:pStyle w:val="firstparagraph"/>
        <w:spacing w:after="0"/>
        <w:rPr>
          <w:i/>
        </w:rPr>
      </w:pPr>
      <w:r w:rsidRPr="009333EF">
        <w:rPr>
          <w:i/>
        </w:rPr>
        <w:tab/>
        <w:t>state Start:</w:t>
      </w:r>
    </w:p>
    <w:p w14:paraId="348DB7FA" w14:textId="77777777" w:rsidR="004772F3" w:rsidRPr="009333EF" w:rsidRDefault="004772F3" w:rsidP="004772F3">
      <w:pPr>
        <w:pStyle w:val="firstparagraph"/>
        <w:spacing w:after="0"/>
        <w:rPr>
          <w:i/>
        </w:rPr>
      </w:pPr>
      <w:r w:rsidRPr="009333EF">
        <w:rPr>
          <w:i/>
        </w:rPr>
        <w:tab/>
      </w:r>
      <w:r w:rsidRPr="009333EF">
        <w:rPr>
          <w:i/>
        </w:rPr>
        <w:tab/>
        <w:t>double d;</w:t>
      </w:r>
    </w:p>
    <w:p w14:paraId="3BD7B2C9" w14:textId="77777777"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5CF28F00" w14:textId="77777777" w:rsidR="004772F3" w:rsidRPr="009333EF" w:rsidRDefault="004772F3" w:rsidP="004772F3">
      <w:pPr>
        <w:pStyle w:val="firstparagraph"/>
        <w:spacing w:after="0"/>
        <w:rPr>
          <w:i/>
        </w:rPr>
      </w:pPr>
      <w:r w:rsidRPr="009333EF">
        <w:rPr>
          <w:i/>
        </w:rPr>
        <w:tab/>
      </w:r>
      <w:r w:rsidRPr="009333EF">
        <w:rPr>
          <w:i/>
        </w:rPr>
        <w:tab/>
        <w:t>readIn (d);</w:t>
      </w:r>
    </w:p>
    <w:p w14:paraId="6064E5DD" w14:textId="77777777"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14:paraId="19D33A96" w14:textId="77777777" w:rsidR="004772F3" w:rsidRPr="009333EF" w:rsidRDefault="004772F3" w:rsidP="004772F3">
      <w:pPr>
        <w:pStyle w:val="firstparagraph"/>
        <w:spacing w:after="0"/>
        <w:rPr>
          <w:i/>
        </w:rPr>
      </w:pPr>
      <w:r w:rsidRPr="009333EF">
        <w:rPr>
          <w:i/>
        </w:rPr>
        <w:tab/>
      </w:r>
      <w:r w:rsidRPr="009333EF">
        <w:rPr>
          <w:i/>
        </w:rPr>
        <w:tab/>
        <w:t>create entrance (d);</w:t>
      </w:r>
    </w:p>
    <w:p w14:paraId="577B442A" w14:textId="77777777"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14:paraId="2EF2D786" w14:textId="77777777" w:rsidR="004772F3" w:rsidRPr="009333EF" w:rsidRDefault="004772F3" w:rsidP="004772F3">
      <w:pPr>
        <w:pStyle w:val="firstparagraph"/>
        <w:spacing w:after="0"/>
        <w:rPr>
          <w:i/>
        </w:rPr>
      </w:pPr>
      <w:r w:rsidRPr="009333EF">
        <w:rPr>
          <w:i/>
        </w:rPr>
        <w:tab/>
      </w:r>
      <w:r w:rsidRPr="009333EF">
        <w:rPr>
          <w:i/>
        </w:rPr>
        <w:tab/>
        <w:t>readIn (d);</w:t>
      </w:r>
    </w:p>
    <w:p w14:paraId="35430878" w14:textId="77777777"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67A8C6CC" w14:textId="77777777"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50DF6CD4" w14:textId="0BF2788A"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w:t>
      </w:r>
      <w:r w:rsidR="00942EBE">
        <w:t>the conversion</w:t>
      </w:r>
      <w:r w:rsidRPr="009333EF">
        <w:t xml:space="preserve">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 xml:space="preserve">our present simple </w:t>
      </w:r>
      <w:r w:rsidR="00E97B13">
        <w:t>setup</w:t>
      </w:r>
      <w:r w:rsidR="00065F7D" w:rsidRPr="009333EF">
        <w:t>.</w:t>
      </w:r>
    </w:p>
    <w:p w14:paraId="265EF05C" w14:textId="153C3CF3"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122F2E">
        <w:t>1.2.3</w:t>
      </w:r>
      <w:r w:rsidR="00666CAC" w:rsidRPr="009333EF">
        <w:fldChar w:fldCharType="end"/>
      </w:r>
      <w:r w:rsidR="00666CAC" w:rsidRPr="009333EF">
        <w:t>), but for its presentation to the user (experimenter) the so-called “scientific” notation is more meaningful and appropriate.</w:t>
      </w:r>
    </w:p>
    <w:p w14:paraId="2337D01E" w14:textId="30115556"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122F2E">
        <w:t>1.2.3</w:t>
      </w:r>
      <w:r w:rsidR="00775EA6" w:rsidRPr="009333EF">
        <w:fldChar w:fldCharType="end"/>
      </w:r>
      <w:r w:rsidR="00775EA6" w:rsidRPr="009333EF">
        <w:t xml:space="preserve"> do not apply to them.</w:t>
      </w:r>
    </w:p>
    <w:p w14:paraId="2F37C872" w14:textId="77777777"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14:paraId="0A118413" w14:textId="0E862952"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122F2E">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122F2E">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122F2E">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14:paraId="5D048B64" w14:textId="77777777" w:rsidR="00BA37FC" w:rsidRPr="009333EF" w:rsidRDefault="00C831BA" w:rsidP="00596F24">
      <w:pPr>
        <w:pStyle w:val="Heading3"/>
        <w:numPr>
          <w:ilvl w:val="2"/>
          <w:numId w:val="4"/>
        </w:numPr>
        <w:rPr>
          <w:lang w:val="en-US"/>
        </w:rPr>
      </w:pPr>
      <w:bookmarkStart w:id="78" w:name="_Toc50927684"/>
      <w:r w:rsidRPr="009333EF">
        <w:rPr>
          <w:lang w:val="en-US"/>
        </w:rPr>
        <w:t>Presenting the results</w:t>
      </w:r>
      <w:bookmarkEnd w:id="78"/>
    </w:p>
    <w:p w14:paraId="126467E7" w14:textId="77777777"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14:paraId="30F2C3F6" w14:textId="77777777" w:rsidR="00ED0222" w:rsidRPr="009333EF" w:rsidRDefault="00ED0222" w:rsidP="00ED0222">
      <w:pPr>
        <w:pStyle w:val="firstparagraph"/>
        <w:spacing w:after="0"/>
        <w:ind w:firstLine="720"/>
        <w:rPr>
          <w:i/>
        </w:rPr>
      </w:pPr>
      <w:r w:rsidRPr="009333EF">
        <w:rPr>
          <w:i/>
        </w:rPr>
        <w:t>state Stop:</w:t>
      </w:r>
    </w:p>
    <w:p w14:paraId="6C54934D" w14:textId="77777777"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14:paraId="03A3D023" w14:textId="77777777"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14:paraId="3E747634" w14:textId="77777777" w:rsidR="00ED0222" w:rsidRPr="009333EF" w:rsidRDefault="00ED0222" w:rsidP="00ED0222">
      <w:pPr>
        <w:pStyle w:val="firstparagraph"/>
        <w:spacing w:after="0"/>
        <w:rPr>
          <w:i/>
        </w:rPr>
      </w:pPr>
      <w:r w:rsidRPr="009333EF">
        <w:rPr>
          <w:i/>
        </w:rPr>
        <w:tab/>
      </w:r>
      <w:r w:rsidRPr="009333EF">
        <w:rPr>
          <w:i/>
        </w:rPr>
        <w:tab/>
        <w:t>print (NumberOfProcessedCars, "Cars washed:", 10, 26);</w:t>
      </w:r>
    </w:p>
    <w:p w14:paraId="14E7782B" w14:textId="77777777"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14:paraId="0EF9C3D8" w14:textId="77777777" w:rsidR="00ED0222" w:rsidRPr="009333EF" w:rsidRDefault="00ED0222" w:rsidP="00ED0222">
      <w:pPr>
        <w:pStyle w:val="firstparagraph"/>
        <w:rPr>
          <w:i/>
        </w:rPr>
      </w:pPr>
      <w:r w:rsidRPr="009333EF">
        <w:rPr>
          <w:i/>
        </w:rPr>
        <w:tab/>
      </w:r>
      <w:r w:rsidRPr="009333EF">
        <w:rPr>
          <w:i/>
        </w:rPr>
        <w:tab/>
        <w:t>Kernel-&gt;terminate ( );</w:t>
      </w:r>
    </w:p>
    <w:p w14:paraId="1EDAEE1E" w14:textId="4D51BF9C"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122F2E">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122F2E">
        <w:t>9.2.3</w:t>
      </w:r>
      <w:r w:rsidR="00072F13" w:rsidRPr="009333EF">
        <w:fldChar w:fldCharType="end"/>
      </w:r>
      <w:r w:rsidR="003222AA" w:rsidRPr="009333EF">
        <w:t>).</w:t>
      </w:r>
    </w:p>
    <w:p w14:paraId="4FEDB4A9" w14:textId="77777777" w:rsidR="006604E5" w:rsidRPr="009333EF" w:rsidRDefault="00551CAA" w:rsidP="00596F24">
      <w:pPr>
        <w:pStyle w:val="Heading3"/>
        <w:numPr>
          <w:ilvl w:val="2"/>
          <w:numId w:val="4"/>
        </w:numPr>
        <w:rPr>
          <w:lang w:val="en-US"/>
        </w:rPr>
      </w:pPr>
      <w:bookmarkStart w:id="80" w:name="_Ref498337181"/>
      <w:bookmarkStart w:id="81" w:name="_Toc50927685"/>
      <w:r w:rsidRPr="009333EF">
        <w:rPr>
          <w:lang w:val="en-US"/>
        </w:rPr>
        <w:t>Running</w:t>
      </w:r>
      <w:r w:rsidR="006604E5" w:rsidRPr="009333EF">
        <w:rPr>
          <w:lang w:val="en-US"/>
        </w:rPr>
        <w:t xml:space="preserve"> the model</w:t>
      </w:r>
      <w:bookmarkEnd w:id="80"/>
      <w:bookmarkEnd w:id="81"/>
    </w:p>
    <w:p w14:paraId="6D38A756" w14:textId="77777777"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14:paraId="31787652" w14:textId="77777777" w:rsidR="008F2D6F" w:rsidRPr="009333EF" w:rsidRDefault="008F2D6F" w:rsidP="008F2D6F">
      <w:pPr>
        <w:pStyle w:val="firstparagraph"/>
        <w:spacing w:after="0"/>
        <w:ind w:firstLine="720"/>
        <w:rPr>
          <w:i/>
        </w:rPr>
      </w:pPr>
      <w:r w:rsidRPr="009333EF">
        <w:rPr>
          <w:i/>
        </w:rPr>
        <w:t>car_queue_t *the_lineup;</w:t>
      </w:r>
    </w:p>
    <w:p w14:paraId="755FE6CD" w14:textId="77777777" w:rsidR="008F2D6F" w:rsidRPr="009333EF" w:rsidRDefault="008F2D6F" w:rsidP="008F2D6F">
      <w:pPr>
        <w:pStyle w:val="firstparagraph"/>
        <w:spacing w:after="0"/>
        <w:ind w:firstLine="720"/>
        <w:rPr>
          <w:i/>
        </w:rPr>
      </w:pPr>
      <w:r w:rsidRPr="009333EF">
        <w:rPr>
          <w:i/>
        </w:rPr>
        <w:t>double TotalServiceTime = 0.0;</w:t>
      </w:r>
    </w:p>
    <w:p w14:paraId="7B263D75" w14:textId="77777777"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14:paraId="05109C6E" w14:textId="77777777"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14:paraId="694DE33A" w14:textId="692E4FB7"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122F2E">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14:paraId="6C131BE8" w14:textId="77777777"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14:paraId="34228C71" w14:textId="77777777"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14:paraId="2C7299F4" w14:textId="2D120AD4"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122F2E">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14:paraId="4388E362" w14:textId="42D35535"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122F2E">
        <w:t>B.6</w:t>
      </w:r>
      <w:r w:rsidR="00072F13" w:rsidRPr="009333EF">
        <w:fldChar w:fldCharType="end"/>
      </w:r>
      <w:r w:rsidRPr="009333EF">
        <w:t>) in the example’s directory:</w:t>
      </w:r>
    </w:p>
    <w:p w14:paraId="7587F3DA" w14:textId="77777777" w:rsidR="00705B71" w:rsidRPr="009333EF" w:rsidRDefault="00705B71" w:rsidP="00810435">
      <w:pPr>
        <w:pStyle w:val="firstparagraph"/>
        <w:rPr>
          <w:i/>
        </w:rPr>
      </w:pPr>
      <w:r w:rsidRPr="009333EF">
        <w:tab/>
      </w:r>
      <w:r w:rsidRPr="009333EF">
        <w:rPr>
          <w:i/>
        </w:rPr>
        <w:t>mks</w:t>
      </w:r>
    </w:p>
    <w:p w14:paraId="7BA2D672" w14:textId="77777777"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14:paraId="3109D51E" w14:textId="77777777" w:rsidR="00705B71" w:rsidRPr="009333EF" w:rsidRDefault="00705B71" w:rsidP="00810435">
      <w:pPr>
        <w:pStyle w:val="firstparagraph"/>
        <w:rPr>
          <w:i/>
        </w:rPr>
      </w:pPr>
      <w:r w:rsidRPr="009333EF">
        <w:tab/>
      </w:r>
      <w:r w:rsidRPr="009333EF">
        <w:rPr>
          <w:i/>
        </w:rPr>
        <w:t>./side data.txt output.txt</w:t>
      </w:r>
    </w:p>
    <w:p w14:paraId="6141A38F" w14:textId="77777777"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14:paraId="2E2C7F9D" w14:textId="77777777"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14:paraId="7C287BA1" w14:textId="77777777" w:rsidR="00705B71" w:rsidRPr="009333EF" w:rsidRDefault="00705B71" w:rsidP="00705B71">
      <w:pPr>
        <w:pStyle w:val="firstparagraph"/>
        <w:spacing w:after="0"/>
        <w:ind w:firstLine="720"/>
        <w:rPr>
          <w:i/>
        </w:rPr>
      </w:pPr>
      <w:r w:rsidRPr="009333EF">
        <w:rPr>
          <w:i/>
        </w:rPr>
        <w:t>Call arguments: data.txt output.txt</w:t>
      </w:r>
    </w:p>
    <w:p w14:paraId="381BC846" w14:textId="77777777"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14:paraId="1CDEF7C7" w14:textId="77777777"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14:paraId="30D458AC" w14:textId="77777777"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14:paraId="5D5A8DFB" w14:textId="77777777"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14:paraId="7605CBAB" w14:textId="77777777" w:rsidR="00705B71" w:rsidRPr="009333EF" w:rsidRDefault="00705B71" w:rsidP="00705B71">
      <w:pPr>
        <w:pStyle w:val="firstparagraph"/>
        <w:ind w:firstLine="720"/>
        <w:rPr>
          <w:i/>
        </w:rPr>
      </w:pPr>
      <w:r w:rsidRPr="009333EF">
        <w:rPr>
          <w:i/>
        </w:rPr>
        <w:t>@@@ End of output</w:t>
      </w:r>
    </w:p>
    <w:p w14:paraId="57635821" w14:textId="77777777"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14:paraId="1938D151" w14:textId="77777777"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14:paraId="33C2D669" w14:textId="77777777"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14:paraId="54A846A5" w14:textId="6FF90BB1"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122F2E">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14:paraId="56AB133D" w14:textId="77777777"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14:paraId="7C0DE931" w14:textId="77777777"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14:paraId="3CB7FB6E" w14:textId="77777777" w:rsidR="00181F52" w:rsidRPr="009333EF" w:rsidRDefault="00181F52" w:rsidP="00181F52">
      <w:pPr>
        <w:pStyle w:val="firstparagraph"/>
        <w:spacing w:after="0"/>
        <w:ind w:firstLine="720"/>
        <w:rPr>
          <w:i/>
        </w:rPr>
      </w:pPr>
      <w:r w:rsidRPr="009333EF">
        <w:rPr>
          <w:i/>
        </w:rPr>
        <w:t>Normalized throughput:</w:t>
      </w:r>
      <w:r w:rsidRPr="009333EF">
        <w:rPr>
          <w:i/>
        </w:rPr>
        <w:tab/>
        <w:t>97.77</w:t>
      </w:r>
    </w:p>
    <w:p w14:paraId="793583E6" w14:textId="77777777"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14:paraId="1511FFB3" w14:textId="77777777"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14:paraId="6E8B344A" w14:textId="77777777"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14:paraId="6D61F8E9" w14:textId="77777777" w:rsidR="00181F52" w:rsidRPr="009333EF" w:rsidRDefault="00181F52" w:rsidP="00596F24">
      <w:pPr>
        <w:pStyle w:val="Heading3"/>
        <w:numPr>
          <w:ilvl w:val="2"/>
          <w:numId w:val="4"/>
        </w:numPr>
        <w:rPr>
          <w:lang w:val="en-US"/>
        </w:rPr>
      </w:pPr>
      <w:bookmarkStart w:id="82" w:name="_Toc50927686"/>
      <w:r w:rsidRPr="009333EF">
        <w:rPr>
          <w:lang w:val="en-US"/>
        </w:rPr>
        <w:t>In real time</w:t>
      </w:r>
      <w:bookmarkEnd w:id="82"/>
    </w:p>
    <w:p w14:paraId="6296F090" w14:textId="4F8A7FC1"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122F2E">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14:paraId="5397B022" w14:textId="77777777"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14:paraId="7D4CF0CC" w14:textId="77777777" w:rsidR="0058316B" w:rsidRPr="009333EF" w:rsidRDefault="0058316B" w:rsidP="00596F24">
      <w:pPr>
        <w:pStyle w:val="firstparagraph"/>
        <w:numPr>
          <w:ilvl w:val="0"/>
          <w:numId w:val="5"/>
        </w:numPr>
      </w:pPr>
      <w:r w:rsidRPr="009333EF">
        <w:t>a new car arriving at the wash</w:t>
      </w:r>
    </w:p>
    <w:p w14:paraId="0BBECA42" w14:textId="77777777" w:rsidR="0058316B" w:rsidRPr="009333EF" w:rsidRDefault="0058316B" w:rsidP="00596F24">
      <w:pPr>
        <w:pStyle w:val="firstparagraph"/>
        <w:numPr>
          <w:ilvl w:val="0"/>
          <w:numId w:val="5"/>
        </w:numPr>
      </w:pPr>
      <w:r w:rsidRPr="009333EF">
        <w:t>service commencement</w:t>
      </w:r>
      <w:r w:rsidR="001D4E2A" w:rsidRPr="009333EF">
        <w:t xml:space="preserve"> for a car</w:t>
      </w:r>
    </w:p>
    <w:p w14:paraId="3161FB1A" w14:textId="77777777" w:rsidR="0058316B" w:rsidRPr="009333EF" w:rsidRDefault="0058316B" w:rsidP="00596F24">
      <w:pPr>
        <w:pStyle w:val="firstparagraph"/>
        <w:numPr>
          <w:ilvl w:val="0"/>
          <w:numId w:val="5"/>
        </w:numPr>
      </w:pPr>
      <w:r w:rsidRPr="009333EF">
        <w:t>service termination</w:t>
      </w:r>
    </w:p>
    <w:p w14:paraId="16EAE5F8" w14:textId="3F6F0187"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122F2E">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122F2E">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14:paraId="4C85268C" w14:textId="77777777" w:rsidR="00F93540" w:rsidRPr="009333EF" w:rsidRDefault="00F93540" w:rsidP="00F93540">
      <w:pPr>
        <w:pStyle w:val="firstparagraph"/>
        <w:spacing w:after="0"/>
        <w:ind w:firstLine="720"/>
        <w:rPr>
          <w:i/>
        </w:rPr>
      </w:pPr>
      <w:r w:rsidRPr="009333EF">
        <w:rPr>
          <w:i/>
        </w:rPr>
        <w:t>int Ticket = 0;</w:t>
      </w:r>
    </w:p>
    <w:p w14:paraId="2B249F54" w14:textId="77777777" w:rsidR="00F93540" w:rsidRPr="009333EF" w:rsidRDefault="00F93540" w:rsidP="00F93540">
      <w:pPr>
        <w:pStyle w:val="firstparagraph"/>
        <w:spacing w:after="0"/>
        <w:ind w:firstLine="720"/>
        <w:rPr>
          <w:i/>
        </w:rPr>
      </w:pPr>
      <w:r w:rsidRPr="009333EF">
        <w:rPr>
          <w:i/>
        </w:rPr>
        <w:t>…</w:t>
      </w:r>
    </w:p>
    <w:p w14:paraId="37012485" w14:textId="77777777" w:rsidR="00F93540" w:rsidRPr="009333EF" w:rsidRDefault="00F93540" w:rsidP="00F93540">
      <w:pPr>
        <w:pStyle w:val="firstparagraph"/>
        <w:spacing w:after="0"/>
        <w:ind w:firstLine="720"/>
        <w:rPr>
          <w:i/>
        </w:rPr>
      </w:pPr>
      <w:r w:rsidRPr="009333EF">
        <w:rPr>
          <w:i/>
        </w:rPr>
        <w:t>class car_t {</w:t>
      </w:r>
    </w:p>
    <w:p w14:paraId="41E2D556" w14:textId="77777777" w:rsidR="00F93540" w:rsidRPr="009333EF" w:rsidRDefault="00F93540" w:rsidP="00F93540">
      <w:pPr>
        <w:pStyle w:val="firstparagraph"/>
        <w:spacing w:after="0"/>
        <w:rPr>
          <w:i/>
        </w:rPr>
      </w:pPr>
      <w:r w:rsidRPr="009333EF">
        <w:rPr>
          <w:i/>
        </w:rPr>
        <w:tab/>
      </w:r>
      <w:r w:rsidRPr="009333EF">
        <w:rPr>
          <w:i/>
        </w:rPr>
        <w:tab/>
        <w:t>public:</w:t>
      </w:r>
    </w:p>
    <w:p w14:paraId="361F27F9" w14:textId="77777777" w:rsidR="00F93540" w:rsidRPr="009333EF" w:rsidRDefault="00F93540" w:rsidP="00F93540">
      <w:pPr>
        <w:pStyle w:val="firstparagraph"/>
        <w:spacing w:after="0"/>
        <w:rPr>
          <w:i/>
        </w:rPr>
      </w:pPr>
      <w:r w:rsidRPr="009333EF">
        <w:rPr>
          <w:i/>
        </w:rPr>
        <w:tab/>
      </w:r>
      <w:r w:rsidRPr="009333EF">
        <w:rPr>
          <w:i/>
        </w:rPr>
        <w:tab/>
        <w:t>int service, number;</w:t>
      </w:r>
    </w:p>
    <w:p w14:paraId="644D4C3A" w14:textId="77777777" w:rsidR="00F93540" w:rsidRPr="009333EF" w:rsidRDefault="00F93540" w:rsidP="00F93540">
      <w:pPr>
        <w:pStyle w:val="firstparagraph"/>
        <w:spacing w:after="0"/>
        <w:rPr>
          <w:i/>
        </w:rPr>
      </w:pPr>
      <w:r w:rsidRPr="009333EF">
        <w:rPr>
          <w:i/>
        </w:rPr>
        <w:tab/>
      </w:r>
      <w:r w:rsidRPr="009333EF">
        <w:rPr>
          <w:i/>
        </w:rPr>
        <w:tab/>
        <w:t>car_t (int s) {</w:t>
      </w:r>
    </w:p>
    <w:p w14:paraId="047245EF" w14:textId="77777777"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14:paraId="2EF194C7" w14:textId="77777777"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14:paraId="04E55D8E" w14:textId="77777777"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14:paraId="6E42BA18" w14:textId="77777777" w:rsidR="00F93540" w:rsidRPr="009333EF" w:rsidRDefault="00F93540" w:rsidP="00F93540">
      <w:pPr>
        <w:pStyle w:val="firstparagraph"/>
        <w:spacing w:after="0"/>
        <w:rPr>
          <w:i/>
        </w:rPr>
      </w:pPr>
      <w:r w:rsidRPr="009333EF">
        <w:rPr>
          <w:i/>
        </w:rPr>
        <w:tab/>
      </w:r>
      <w:r w:rsidRPr="009333EF">
        <w:rPr>
          <w:i/>
        </w:rPr>
        <w:tab/>
        <w:t>};</w:t>
      </w:r>
    </w:p>
    <w:p w14:paraId="10EA1CB0" w14:textId="77777777" w:rsidR="00F93540" w:rsidRPr="009333EF" w:rsidRDefault="00F93540" w:rsidP="00F93540">
      <w:pPr>
        <w:pStyle w:val="firstparagraph"/>
        <w:ind w:firstLine="720"/>
        <w:rPr>
          <w:i/>
        </w:rPr>
      </w:pPr>
      <w:r w:rsidRPr="009333EF">
        <w:rPr>
          <w:i/>
        </w:rPr>
        <w:t>};</w:t>
      </w:r>
    </w:p>
    <w:p w14:paraId="005B4A0F" w14:textId="600CDCE7"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122F2E">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14:paraId="4934C4D1" w14:textId="77777777" w:rsidR="00923FBE" w:rsidRPr="009333EF" w:rsidRDefault="00923FBE" w:rsidP="00923FBE">
      <w:pPr>
        <w:pStyle w:val="firstparagraph"/>
        <w:ind w:firstLine="720"/>
        <w:rPr>
          <w:i/>
        </w:rPr>
      </w:pPr>
      <w:r w:rsidRPr="009333EF">
        <w:rPr>
          <w:i/>
        </w:rPr>
        <w:t>const char *service_name [ ] = { "standard", "extra", "deluxe" };</w:t>
      </w:r>
    </w:p>
    <w:p w14:paraId="086F5594" w14:textId="77777777" w:rsidR="00923FBE" w:rsidRPr="009333EF" w:rsidRDefault="00923FBE" w:rsidP="00ED0222">
      <w:pPr>
        <w:pStyle w:val="firstparagraph"/>
      </w:pPr>
      <w:r w:rsidRPr="009333EF">
        <w:t>The remaining two events are identified in the washer process whose last two states have been modified as follows:</w:t>
      </w:r>
    </w:p>
    <w:p w14:paraId="3232D3DA" w14:textId="77777777" w:rsidR="00923FBE" w:rsidRPr="009333EF" w:rsidRDefault="00923FBE" w:rsidP="00923FBE">
      <w:pPr>
        <w:pStyle w:val="firstparagraph"/>
        <w:spacing w:after="0"/>
        <w:rPr>
          <w:i/>
        </w:rPr>
      </w:pPr>
      <w:r w:rsidRPr="009333EF">
        <w:tab/>
      </w:r>
      <w:r w:rsidRPr="009333EF">
        <w:rPr>
          <w:i/>
        </w:rPr>
        <w:t>transient Washing:</w:t>
      </w:r>
    </w:p>
    <w:p w14:paraId="62F617CD" w14:textId="77777777" w:rsidR="00923FBE" w:rsidRPr="009333EF" w:rsidRDefault="00923FBE" w:rsidP="00923FBE">
      <w:pPr>
        <w:pStyle w:val="firstparagraph"/>
        <w:spacing w:after="0"/>
        <w:rPr>
          <w:i/>
        </w:rPr>
      </w:pPr>
      <w:r w:rsidRPr="009333EF">
        <w:rPr>
          <w:i/>
        </w:rPr>
        <w:tab/>
      </w:r>
      <w:r w:rsidRPr="009333EF">
        <w:rPr>
          <w:i/>
        </w:rPr>
        <w:tab/>
        <w:t>double st;</w:t>
      </w:r>
    </w:p>
    <w:p w14:paraId="15FC09DD" w14:textId="77777777" w:rsidR="00923FBE" w:rsidRPr="009333EF" w:rsidRDefault="00923FBE" w:rsidP="00923FBE">
      <w:pPr>
        <w:pStyle w:val="firstparagraph"/>
        <w:spacing w:after="0"/>
        <w:rPr>
          <w:i/>
        </w:rPr>
      </w:pPr>
      <w:r w:rsidRPr="009333EF">
        <w:rPr>
          <w:i/>
        </w:rPr>
        <w:tab/>
      </w:r>
      <w:r w:rsidRPr="009333EF">
        <w:rPr>
          <w:i/>
        </w:rPr>
        <w:tab/>
        <w:t>st = service_time (the_car-&gt;service);</w:t>
      </w:r>
    </w:p>
    <w:p w14:paraId="01131677" w14:textId="77777777"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14:paraId="54518907" w14:textId="77777777" w:rsidR="00923FBE" w:rsidRPr="009333EF" w:rsidRDefault="00923FBE" w:rsidP="00923FBE">
      <w:pPr>
        <w:pStyle w:val="firstparagraph"/>
        <w:spacing w:after="0"/>
        <w:rPr>
          <w:i/>
        </w:rPr>
      </w:pPr>
      <w:r w:rsidRPr="009333EF">
        <w:rPr>
          <w:i/>
        </w:rPr>
        <w:tab/>
      </w:r>
      <w:r w:rsidRPr="009333EF">
        <w:rPr>
          <w:i/>
        </w:rPr>
        <w:tab/>
        <w:t>Timer-&gt;delay (st, DoneWashing);</w:t>
      </w:r>
    </w:p>
    <w:p w14:paraId="5702BB6B" w14:textId="77777777" w:rsidR="00923FBE" w:rsidRPr="009333EF" w:rsidRDefault="00923FBE" w:rsidP="00923FBE">
      <w:pPr>
        <w:pStyle w:val="firstparagraph"/>
        <w:spacing w:after="0"/>
        <w:rPr>
          <w:i/>
        </w:rPr>
      </w:pPr>
      <w:r w:rsidRPr="009333EF">
        <w:rPr>
          <w:i/>
        </w:rPr>
        <w:tab/>
      </w:r>
      <w:r w:rsidRPr="009333EF">
        <w:rPr>
          <w:i/>
        </w:rPr>
        <w:tab/>
        <w:t>TotalServiceTime += st;</w:t>
      </w:r>
    </w:p>
    <w:p w14:paraId="1EDCD010" w14:textId="77777777" w:rsidR="00923FBE" w:rsidRPr="009333EF" w:rsidRDefault="00923FBE" w:rsidP="00923FBE">
      <w:pPr>
        <w:pStyle w:val="firstparagraph"/>
        <w:spacing w:after="0"/>
        <w:rPr>
          <w:i/>
        </w:rPr>
      </w:pPr>
      <w:r w:rsidRPr="009333EF">
        <w:rPr>
          <w:i/>
        </w:rPr>
        <w:lastRenderedPageBreak/>
        <w:tab/>
      </w:r>
      <w:r w:rsidRPr="009333EF">
        <w:rPr>
          <w:i/>
        </w:rPr>
        <w:tab/>
        <w:t>NumberOfProcessedCars++;</w:t>
      </w:r>
    </w:p>
    <w:p w14:paraId="1826C7A3" w14:textId="77777777" w:rsidR="00923FBE" w:rsidRPr="009333EF" w:rsidRDefault="00923FBE" w:rsidP="00923FBE">
      <w:pPr>
        <w:pStyle w:val="firstparagraph"/>
        <w:spacing w:after="0"/>
        <w:rPr>
          <w:i/>
        </w:rPr>
      </w:pPr>
      <w:r w:rsidRPr="009333EF">
        <w:rPr>
          <w:i/>
        </w:rPr>
        <w:tab/>
        <w:t>state DoneWashing:</w:t>
      </w:r>
    </w:p>
    <w:p w14:paraId="22C5792E" w14:textId="77777777"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14:paraId="0CC69FB3" w14:textId="77777777" w:rsidR="00923FBE" w:rsidRPr="009333EF" w:rsidRDefault="00923FBE" w:rsidP="00923FBE">
      <w:pPr>
        <w:pStyle w:val="firstparagraph"/>
        <w:spacing w:after="0"/>
        <w:rPr>
          <w:i/>
        </w:rPr>
      </w:pPr>
      <w:r w:rsidRPr="009333EF">
        <w:rPr>
          <w:i/>
        </w:rPr>
        <w:tab/>
      </w:r>
      <w:r w:rsidRPr="009333EF">
        <w:rPr>
          <w:i/>
        </w:rPr>
        <w:tab/>
        <w:t>delete the_car;</w:t>
      </w:r>
    </w:p>
    <w:p w14:paraId="3AE93C2B" w14:textId="77777777"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0B6028F" w14:textId="77777777"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14:paraId="018CDFA0" w14:textId="77777777" w:rsidR="00923FBE" w:rsidRPr="009333EF" w:rsidRDefault="00923FBE" w:rsidP="00923FBE">
      <w:pPr>
        <w:pStyle w:val="firstparagraph"/>
        <w:spacing w:after="0"/>
        <w:rPr>
          <w:i/>
        </w:rPr>
      </w:pPr>
      <w:r w:rsidRPr="009333EF">
        <w:tab/>
      </w:r>
      <w:r w:rsidRPr="009333EF">
        <w:rPr>
          <w:i/>
        </w:rPr>
        <w:t>…</w:t>
      </w:r>
    </w:p>
    <w:p w14:paraId="146BAF08" w14:textId="77777777" w:rsidR="00923FBE" w:rsidRPr="009333EF" w:rsidRDefault="00923FBE" w:rsidP="00923FBE">
      <w:pPr>
        <w:pStyle w:val="firstparagraph"/>
        <w:spacing w:after="0"/>
        <w:ind w:firstLine="720"/>
        <w:rPr>
          <w:i/>
        </w:rPr>
      </w:pPr>
      <w:r w:rsidRPr="009333EF">
        <w:rPr>
          <w:i/>
        </w:rPr>
        <w:t>Time: 22 car 0 arriving for standard service</w:t>
      </w:r>
    </w:p>
    <w:p w14:paraId="02267857" w14:textId="77777777" w:rsidR="00923FBE" w:rsidRPr="009333EF" w:rsidRDefault="00923FBE" w:rsidP="00923FBE">
      <w:pPr>
        <w:pStyle w:val="firstparagraph"/>
        <w:spacing w:after="0"/>
        <w:ind w:firstLine="720"/>
        <w:rPr>
          <w:i/>
        </w:rPr>
      </w:pPr>
      <w:r w:rsidRPr="009333EF">
        <w:rPr>
          <w:i/>
        </w:rPr>
        <w:t>Time: 22 car 0 service standard start</w:t>
      </w:r>
    </w:p>
    <w:p w14:paraId="18E34397" w14:textId="77777777" w:rsidR="00923FBE" w:rsidRPr="009333EF" w:rsidRDefault="00923FBE" w:rsidP="00923FBE">
      <w:pPr>
        <w:pStyle w:val="firstparagraph"/>
        <w:spacing w:after="0"/>
        <w:ind w:firstLine="720"/>
        <w:rPr>
          <w:i/>
        </w:rPr>
      </w:pPr>
      <w:r w:rsidRPr="009333EF">
        <w:rPr>
          <w:i/>
        </w:rPr>
        <w:t>Time: 186 car 1 arriving for standard service</w:t>
      </w:r>
    </w:p>
    <w:p w14:paraId="61A4A680" w14:textId="77777777" w:rsidR="00923FBE" w:rsidRPr="009333EF" w:rsidRDefault="00923FBE" w:rsidP="00923FBE">
      <w:pPr>
        <w:pStyle w:val="firstparagraph"/>
        <w:spacing w:after="0"/>
        <w:ind w:firstLine="720"/>
        <w:rPr>
          <w:i/>
        </w:rPr>
      </w:pPr>
      <w:r w:rsidRPr="009333EF">
        <w:rPr>
          <w:i/>
        </w:rPr>
        <w:t>Time: 326 car 0 service standard end</w:t>
      </w:r>
    </w:p>
    <w:p w14:paraId="04945CE6" w14:textId="77777777" w:rsidR="00923FBE" w:rsidRPr="009333EF" w:rsidRDefault="00923FBE" w:rsidP="00923FBE">
      <w:pPr>
        <w:pStyle w:val="firstparagraph"/>
        <w:spacing w:after="0"/>
        <w:ind w:firstLine="720"/>
        <w:rPr>
          <w:i/>
        </w:rPr>
      </w:pPr>
      <w:r w:rsidRPr="009333EF">
        <w:rPr>
          <w:i/>
        </w:rPr>
        <w:t>Time: 326 car 1 service standard start</w:t>
      </w:r>
    </w:p>
    <w:p w14:paraId="4ABC9E00" w14:textId="77777777" w:rsidR="00923FBE" w:rsidRPr="009333EF" w:rsidRDefault="00923FBE" w:rsidP="00923FBE">
      <w:pPr>
        <w:pStyle w:val="firstparagraph"/>
        <w:spacing w:after="0"/>
        <w:ind w:firstLine="720"/>
        <w:rPr>
          <w:i/>
        </w:rPr>
      </w:pPr>
      <w:r w:rsidRPr="009333EF">
        <w:rPr>
          <w:i/>
        </w:rPr>
        <w:t>Time: 620 car 1 service standard end</w:t>
      </w:r>
    </w:p>
    <w:p w14:paraId="4106338D" w14:textId="77777777" w:rsidR="00923FBE" w:rsidRPr="009333EF" w:rsidRDefault="00923FBE" w:rsidP="00923FBE">
      <w:pPr>
        <w:pStyle w:val="firstparagraph"/>
        <w:spacing w:after="0"/>
        <w:ind w:firstLine="720"/>
        <w:rPr>
          <w:i/>
        </w:rPr>
      </w:pPr>
      <w:r w:rsidRPr="009333EF">
        <w:rPr>
          <w:i/>
        </w:rPr>
        <w:t>Time: 1564 car 2 arriving for standard service</w:t>
      </w:r>
    </w:p>
    <w:p w14:paraId="25F481FD" w14:textId="77777777" w:rsidR="00923FBE" w:rsidRPr="009333EF" w:rsidRDefault="00923FBE" w:rsidP="00923FBE">
      <w:pPr>
        <w:pStyle w:val="firstparagraph"/>
        <w:spacing w:after="0"/>
        <w:ind w:firstLine="720"/>
        <w:rPr>
          <w:i/>
        </w:rPr>
      </w:pPr>
      <w:r w:rsidRPr="009333EF">
        <w:rPr>
          <w:i/>
        </w:rPr>
        <w:t>Time: 1564 car 2 service standard start</w:t>
      </w:r>
    </w:p>
    <w:p w14:paraId="302B919D" w14:textId="77777777" w:rsidR="00923FBE" w:rsidRPr="009333EF" w:rsidRDefault="00923FBE" w:rsidP="00923FBE">
      <w:pPr>
        <w:pStyle w:val="firstparagraph"/>
        <w:spacing w:after="0"/>
        <w:ind w:firstLine="720"/>
        <w:rPr>
          <w:i/>
        </w:rPr>
      </w:pPr>
      <w:r w:rsidRPr="009333EF">
        <w:rPr>
          <w:i/>
        </w:rPr>
        <w:t>Time: 1886 car 2 service standard end</w:t>
      </w:r>
    </w:p>
    <w:p w14:paraId="127E118C" w14:textId="77777777" w:rsidR="00923FBE" w:rsidRPr="009333EF" w:rsidRDefault="00923FBE" w:rsidP="00923FBE">
      <w:pPr>
        <w:pStyle w:val="firstparagraph"/>
        <w:spacing w:after="0"/>
        <w:ind w:firstLine="720"/>
        <w:rPr>
          <w:i/>
        </w:rPr>
      </w:pPr>
      <w:r w:rsidRPr="009333EF">
        <w:rPr>
          <w:i/>
        </w:rPr>
        <w:t>Time: 2489 car 3 arriving for standard service</w:t>
      </w:r>
    </w:p>
    <w:p w14:paraId="0973F5B7" w14:textId="77777777" w:rsidR="00923FBE" w:rsidRPr="009333EF" w:rsidRDefault="00923FBE" w:rsidP="00923FBE">
      <w:pPr>
        <w:pStyle w:val="firstparagraph"/>
        <w:spacing w:after="0"/>
        <w:ind w:firstLine="720"/>
        <w:rPr>
          <w:i/>
        </w:rPr>
      </w:pPr>
      <w:r w:rsidRPr="009333EF">
        <w:rPr>
          <w:i/>
        </w:rPr>
        <w:t>Time: 2489 car 3 service standard start</w:t>
      </w:r>
    </w:p>
    <w:p w14:paraId="40A61664" w14:textId="77777777" w:rsidR="00923FBE" w:rsidRPr="009333EF" w:rsidRDefault="00923FBE" w:rsidP="00923FBE">
      <w:pPr>
        <w:pStyle w:val="firstparagraph"/>
        <w:spacing w:after="0"/>
        <w:ind w:firstLine="720"/>
        <w:rPr>
          <w:i/>
        </w:rPr>
      </w:pPr>
      <w:r w:rsidRPr="009333EF">
        <w:rPr>
          <w:i/>
        </w:rPr>
        <w:t>Time: 2823 car 3 service standard end</w:t>
      </w:r>
    </w:p>
    <w:p w14:paraId="3EB5DAE9" w14:textId="77777777" w:rsidR="00923FBE" w:rsidRPr="009333EF" w:rsidRDefault="00923FBE" w:rsidP="00923FBE">
      <w:pPr>
        <w:pStyle w:val="firstparagraph"/>
        <w:ind w:firstLine="720"/>
        <w:rPr>
          <w:i/>
        </w:rPr>
      </w:pPr>
      <w:r w:rsidRPr="009333EF">
        <w:rPr>
          <w:i/>
        </w:rPr>
        <w:t>…</w:t>
      </w:r>
    </w:p>
    <w:p w14:paraId="619BFBA7" w14:textId="596800B7"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14:paraId="38121BCC" w14:textId="77777777" w:rsidR="003F18ED" w:rsidRPr="009333EF" w:rsidRDefault="003F18ED" w:rsidP="00596F24">
      <w:pPr>
        <w:pStyle w:val="firstparagraph"/>
        <w:numPr>
          <w:ilvl w:val="0"/>
          <w:numId w:val="6"/>
        </w:numPr>
      </w:pPr>
      <w:r w:rsidRPr="009333EF">
        <w:t>add this statement:</w:t>
      </w:r>
    </w:p>
    <w:p w14:paraId="29C12AB1" w14:textId="77777777"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14:paraId="728F8A03" w14:textId="1423B4D0"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122F2E">
        <w:t>2.1.4</w:t>
      </w:r>
      <w:r w:rsidRPr="009333EF">
        <w:fldChar w:fldCharType="end"/>
      </w:r>
      <w:r w:rsidRPr="009333EF">
        <w:t xml:space="preserve">), right after </w:t>
      </w:r>
      <w:r w:rsidRPr="009333EF">
        <w:rPr>
          <w:i/>
        </w:rPr>
        <w:t>setEtu (60.0);</w:t>
      </w:r>
    </w:p>
    <w:p w14:paraId="07AE7A66" w14:textId="77777777" w:rsidR="003F18ED" w:rsidRPr="009333EF" w:rsidRDefault="003F18ED" w:rsidP="00596F24">
      <w:pPr>
        <w:pStyle w:val="firstparagraph"/>
        <w:numPr>
          <w:ilvl w:val="0"/>
          <w:numId w:val="6"/>
        </w:numPr>
      </w:pPr>
      <w:r w:rsidRPr="009333EF">
        <w:t>recompile the model using this command:</w:t>
      </w:r>
    </w:p>
    <w:p w14:paraId="4B9A3E58" w14:textId="77777777"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14:paraId="7756A502" w14:textId="77777777" w:rsidR="003F18ED" w:rsidRPr="009333EF" w:rsidRDefault="003F18ED" w:rsidP="003F18ED">
      <w:pPr>
        <w:pStyle w:val="firstparagraph"/>
        <w:ind w:firstLine="720"/>
      </w:pPr>
      <w:r w:rsidRPr="009333EF">
        <w:t>to enable the visualization mode</w:t>
      </w:r>
    </w:p>
    <w:p w14:paraId="52054545" w14:textId="77777777"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14:paraId="2F3F5889" w14:textId="77777777" w:rsidR="003F18ED" w:rsidRPr="009333EF" w:rsidRDefault="003F18ED" w:rsidP="003F18ED">
      <w:pPr>
        <w:pStyle w:val="firstparagraph"/>
        <w:ind w:left="720" w:firstLine="720"/>
        <w:rPr>
          <w:i/>
        </w:rPr>
      </w:pPr>
      <w:r w:rsidRPr="009333EF">
        <w:rPr>
          <w:i/>
        </w:rPr>
        <w:t>./side data.txt</w:t>
      </w:r>
    </w:p>
    <w:p w14:paraId="2C344BE6" w14:textId="792F1852"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122F2E">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14:paraId="6D507F02" w14:textId="4980538D"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122F2E">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122F2E">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14:paraId="4425625E" w14:textId="77777777"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14:paraId="693B86B0" w14:textId="6208E954"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127BA2">
        <w:t>rare</w:t>
      </w:r>
      <w:r w:rsidRPr="009333EF">
        <w:t xml:space="preserve">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14:paraId="2BAB0646" w14:textId="77777777" w:rsidR="00C05D3E" w:rsidRPr="009333EF" w:rsidRDefault="00FF3E95" w:rsidP="00596F24">
      <w:pPr>
        <w:pStyle w:val="Heading2"/>
        <w:numPr>
          <w:ilvl w:val="1"/>
          <w:numId w:val="4"/>
        </w:numPr>
        <w:rPr>
          <w:lang w:val="en-US"/>
        </w:rPr>
      </w:pPr>
      <w:bookmarkStart w:id="83" w:name="_Toc50927687"/>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14:paraId="5B1C7A54" w14:textId="0B3145BF"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14:anchorId="61A3B0B4" wp14:editId="5FBED3A3">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14:paraId="1833006C" w14:textId="77777777" w:rsidR="00227A64" w:rsidRDefault="00227A64"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7A6EE804" w:rsidR="00227A64" w:rsidRDefault="00227A64"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85"/>
                            <w:r>
                              <w:t>. A simple one-way communication setup.</w:t>
                            </w:r>
                          </w:p>
                          <w:p w14:paraId="667C436F"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3B0B4"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14:paraId="1833006C" w14:textId="77777777" w:rsidR="00227A64" w:rsidRDefault="00227A64" w:rsidP="00F30CB2">
                      <w:pPr>
                        <w:keepNext/>
                        <w:jc w:val="center"/>
                      </w:pPr>
                      <w:r>
                        <w:rPr>
                          <w:noProof/>
                        </w:rPr>
                        <w:drawing>
                          <wp:inline distT="0" distB="0" distL="0" distR="0" wp14:anchorId="5691ED17" wp14:editId="37417E5F">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14:paraId="77A3EB06" w14:textId="7A6EE804" w:rsidR="00227A64" w:rsidRDefault="00227A64"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86"/>
                      <w:r>
                        <w:t>. A simple one-way communication setup.</w:t>
                      </w:r>
                    </w:p>
                    <w:p w14:paraId="667C436F" w14:textId="77777777" w:rsidR="00227A64" w:rsidRDefault="00227A64"/>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122F2E">
        <w:t xml:space="preserve">Figure </w:t>
      </w:r>
      <w:r w:rsidR="00122F2E">
        <w:rPr>
          <w:noProof/>
        </w:rPr>
        <w:t>2</w:t>
      </w:r>
      <w:r w:rsidR="00122F2E">
        <w:noBreakHyphen/>
      </w:r>
      <w:r w:rsidR="00122F2E">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14:paraId="4833D5B6" w14:textId="77777777"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14:paraId="079A7F89" w14:textId="77777777"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14:paraId="4D1B6B22" w14:textId="77777777"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14:paraId="2FE9D251" w14:textId="77777777"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14:paraId="38363489" w14:textId="77777777" w:rsidR="00C26C45" w:rsidRPr="009333EF" w:rsidRDefault="00C26C45" w:rsidP="00596F24">
      <w:pPr>
        <w:pStyle w:val="Heading3"/>
        <w:numPr>
          <w:ilvl w:val="2"/>
          <w:numId w:val="4"/>
        </w:numPr>
        <w:rPr>
          <w:lang w:val="en-US"/>
        </w:rPr>
      </w:pPr>
      <w:bookmarkStart w:id="87" w:name="_Ref498371744"/>
      <w:bookmarkStart w:id="88" w:name="_Toc50927688"/>
      <w:r w:rsidRPr="009333EF">
        <w:rPr>
          <w:lang w:val="en-US"/>
        </w:rPr>
        <w:t>The protocol</w:t>
      </w:r>
      <w:bookmarkEnd w:id="87"/>
      <w:bookmarkEnd w:id="88"/>
    </w:p>
    <w:p w14:paraId="128A2DB6" w14:textId="50A4A76D"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w:t>
      </w:r>
      <w:r w:rsidR="00BE5001">
        <w:t xml:space="preserve">will </w:t>
      </w:r>
      <w:r w:rsidRPr="009333EF">
        <w:t>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14:paraId="5A084C99" w14:textId="77777777" w:rsidR="00922E0C" w:rsidRPr="009333EF" w:rsidRDefault="00922E0C" w:rsidP="00596F24">
      <w:pPr>
        <w:pStyle w:val="firstparagraph"/>
        <w:numPr>
          <w:ilvl w:val="0"/>
          <w:numId w:val="10"/>
        </w:numPr>
      </w:pPr>
      <w:r w:rsidRPr="009333EF">
        <w:t>The sender sends its packet, the packet arrives at the recipient and is received correctly.</w:t>
      </w:r>
    </w:p>
    <w:p w14:paraId="0B6F6D3D" w14:textId="77777777"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14:paraId="4CBE86F7" w14:textId="77777777"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14:paraId="444C8859" w14:textId="77777777"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14:paraId="47179746" w14:textId="77777777"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14:paraId="6F132335" w14:textId="77777777"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14:paraId="25F3F2E5" w14:textId="77777777"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21414B93" w14:textId="77777777"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14:paraId="3ED30BD6" w14:textId="77777777"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14:paraId="3F35F518" w14:textId="77777777"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14:paraId="140860C1" w14:textId="77777777" w:rsidR="001A4BEF" w:rsidRPr="009333EF" w:rsidRDefault="001A4BEF" w:rsidP="00344C70">
      <w:pPr>
        <w:pStyle w:val="firstparagraph"/>
        <w:keepNext/>
        <w:rPr>
          <w:u w:val="single"/>
        </w:rPr>
      </w:pPr>
      <w:r w:rsidRPr="009333EF">
        <w:rPr>
          <w:u w:val="single"/>
        </w:rPr>
        <w:t>The sender</w:t>
      </w:r>
    </w:p>
    <w:p w14:paraId="20748716" w14:textId="77777777"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14:paraId="316F0899" w14:textId="77777777"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14:paraId="0BA99281" w14:textId="77777777"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14:paraId="036605D4" w14:textId="77777777"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14:paraId="7BFA5ADF" w14:textId="77777777" w:rsidR="00571704" w:rsidRPr="009333EF" w:rsidRDefault="00571704" w:rsidP="00344C70">
      <w:pPr>
        <w:pStyle w:val="firstparagraph"/>
        <w:keepNext/>
        <w:rPr>
          <w:u w:val="single"/>
        </w:rPr>
      </w:pPr>
      <w:r w:rsidRPr="009333EF">
        <w:rPr>
          <w:u w:val="single"/>
        </w:rPr>
        <w:t>The recipient</w:t>
      </w:r>
    </w:p>
    <w:p w14:paraId="4E7D1A71" w14:textId="77777777"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14:paraId="306C3D97" w14:textId="77777777" w:rsidR="00571704" w:rsidRPr="009333EF" w:rsidRDefault="00571704" w:rsidP="00596F24">
      <w:pPr>
        <w:pStyle w:val="firstparagraph"/>
        <w:numPr>
          <w:ilvl w:val="0"/>
          <w:numId w:val="9"/>
        </w:numPr>
      </w:pPr>
      <w:r w:rsidRPr="009333EF">
        <w:t>The node sets up a timer while waiting for a data packet from the sender.</w:t>
      </w:r>
    </w:p>
    <w:p w14:paraId="438389D8" w14:textId="77777777"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14:paraId="284C01F5" w14:textId="77777777"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14:paraId="06F3C95B" w14:textId="7D177D85"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Content>
          <w:r w:rsidRPr="009333EF">
            <w:fldChar w:fldCharType="begin"/>
          </w:r>
          <w:r w:rsidRPr="009333EF">
            <w:instrText xml:space="preserve"> CITATION bsw69 \l 1033 </w:instrText>
          </w:r>
          <w:r w:rsidRPr="009333EF">
            <w:fldChar w:fldCharType="separate"/>
          </w:r>
          <w:r w:rsidR="00247B87">
            <w:rPr>
              <w:noProof/>
            </w:rPr>
            <w:t xml:space="preserve"> </w:t>
          </w:r>
          <w:r w:rsidR="00247B87" w:rsidRPr="00247B87">
            <w:rPr>
              <w:noProof/>
            </w:rPr>
            <w:t>[41]</w:t>
          </w:r>
          <w:r w:rsidRPr="009333EF">
            <w:fldChar w:fldCharType="end"/>
          </w:r>
        </w:sdtContent>
      </w:sdt>
      <w:sdt>
        <w:sdtPr>
          <w:id w:val="2094040348"/>
          <w:citation/>
        </w:sdtPr>
        <w:sdtContent>
          <w:r w:rsidRPr="009333EF">
            <w:fldChar w:fldCharType="begin"/>
          </w:r>
          <w:r w:rsidRPr="009333EF">
            <w:instrText xml:space="preserve"> CITATION lyn68 \l 1033 </w:instrText>
          </w:r>
          <w:r w:rsidRPr="009333EF">
            <w:fldChar w:fldCharType="separate"/>
          </w:r>
          <w:r w:rsidR="00247B87">
            <w:rPr>
              <w:noProof/>
            </w:rPr>
            <w:t xml:space="preserve"> </w:t>
          </w:r>
          <w:r w:rsidR="00247B87" w:rsidRPr="00247B87">
            <w:rPr>
              <w:noProof/>
            </w:rPr>
            <w:t>[42]</w:t>
          </w:r>
          <w:r w:rsidRPr="009333EF">
            <w:fldChar w:fldCharType="end"/>
          </w:r>
        </w:sdtContent>
      </w:sdt>
      <w:r w:rsidRPr="009333EF">
        <w:t>.</w:t>
      </w:r>
      <w:bookmarkEnd w:id="84"/>
    </w:p>
    <w:p w14:paraId="5180681F" w14:textId="77777777" w:rsidR="00815E86" w:rsidRPr="009333EF" w:rsidRDefault="00AB6812" w:rsidP="00596F24">
      <w:pPr>
        <w:pStyle w:val="Heading3"/>
        <w:numPr>
          <w:ilvl w:val="2"/>
          <w:numId w:val="4"/>
        </w:numPr>
        <w:rPr>
          <w:lang w:val="en-US"/>
        </w:rPr>
      </w:pPr>
      <w:bookmarkStart w:id="92" w:name="_Ref499032236"/>
      <w:bookmarkStart w:id="93" w:name="_Toc50927689"/>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14:paraId="462752B7" w14:textId="31522A9C"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122F2E">
        <w:t xml:space="preserve">Figure </w:t>
      </w:r>
      <w:r w:rsidR="00122F2E">
        <w:rPr>
          <w:noProof/>
        </w:rPr>
        <w:t>2</w:t>
      </w:r>
      <w:r w:rsidR="00122F2E">
        <w:noBreakHyphen/>
      </w:r>
      <w:r w:rsidR="00122F2E">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122F2E">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122F2E">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14:paraId="6D9D0E12" w14:textId="0FCF4640"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122F2E">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14:paraId="3D31AF57" w14:textId="77777777"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14:paraId="36207E8A" w14:textId="77777777"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14:paraId="17A3371F" w14:textId="77777777"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14:paraId="6B866292" w14:textId="77777777" w:rsidR="0096418B" w:rsidRPr="009333EF" w:rsidRDefault="0096418B" w:rsidP="0096418B">
      <w:pPr>
        <w:pStyle w:val="firstparagraph"/>
        <w:spacing w:after="0"/>
        <w:rPr>
          <w:i/>
        </w:rPr>
      </w:pPr>
      <w:r w:rsidRPr="009333EF">
        <w:rPr>
          <w:i/>
        </w:rPr>
        <w:tab/>
      </w:r>
      <w:r w:rsidRPr="009333EF">
        <w:rPr>
          <w:i/>
        </w:rPr>
        <w:tab/>
        <w:t>PacketType PacketBuffer;</w:t>
      </w:r>
    </w:p>
    <w:p w14:paraId="1D8071BA" w14:textId="77777777"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14:paraId="6397BB9E" w14:textId="77777777"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14:paraId="4F058E70" w14:textId="77777777" w:rsidR="0096418B" w:rsidRPr="009333EF" w:rsidRDefault="0096418B" w:rsidP="0096418B">
      <w:pPr>
        <w:pStyle w:val="firstparagraph"/>
        <w:spacing w:after="0"/>
        <w:rPr>
          <w:i/>
        </w:rPr>
      </w:pPr>
      <w:r w:rsidRPr="009333EF">
        <w:rPr>
          <w:i/>
        </w:rPr>
        <w:tab/>
      </w:r>
      <w:r w:rsidRPr="009333EF">
        <w:rPr>
          <w:i/>
        </w:rPr>
        <w:tab/>
        <w:t>int LastSent;</w:t>
      </w:r>
    </w:p>
    <w:p w14:paraId="23364A10" w14:textId="77777777"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14:paraId="74C40673" w14:textId="77777777" w:rsidR="00C3145A" w:rsidRPr="009333EF" w:rsidRDefault="0096418B" w:rsidP="0096418B">
      <w:pPr>
        <w:pStyle w:val="firstparagraph"/>
        <w:ind w:firstLine="720"/>
        <w:rPr>
          <w:i/>
        </w:rPr>
      </w:pPr>
      <w:r w:rsidRPr="009333EF">
        <w:rPr>
          <w:i/>
        </w:rPr>
        <w:t>};</w:t>
      </w:r>
    </w:p>
    <w:p w14:paraId="1F38644A" w14:textId="77777777"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14:paraId="516C1DC2" w14:textId="6A731735"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122F2E">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14:paraId="3BBE8221" w14:textId="77777777"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14:paraId="1692FFFC" w14:textId="77777777" w:rsidR="004C1062" w:rsidRPr="009333EF" w:rsidRDefault="004C1062" w:rsidP="004C1062">
      <w:pPr>
        <w:pStyle w:val="firstparagraph"/>
        <w:spacing w:after="0"/>
        <w:ind w:firstLine="720"/>
        <w:rPr>
          <w:i/>
        </w:rPr>
      </w:pPr>
      <w:r w:rsidRPr="009333EF">
        <w:rPr>
          <w:i/>
        </w:rPr>
        <w:t>packet PacketType {</w:t>
      </w:r>
    </w:p>
    <w:p w14:paraId="207331C7" w14:textId="77777777" w:rsidR="004C1062" w:rsidRPr="009333EF" w:rsidRDefault="004C1062" w:rsidP="004C1062">
      <w:pPr>
        <w:pStyle w:val="firstparagraph"/>
        <w:spacing w:after="0"/>
        <w:ind w:left="720" w:firstLine="720"/>
        <w:rPr>
          <w:i/>
        </w:rPr>
      </w:pPr>
      <w:r w:rsidRPr="009333EF">
        <w:rPr>
          <w:i/>
        </w:rPr>
        <w:t>int SequenceBit;</w:t>
      </w:r>
    </w:p>
    <w:p w14:paraId="7E4960DA" w14:textId="77777777" w:rsidR="004C1062" w:rsidRPr="009333EF" w:rsidRDefault="004C1062" w:rsidP="004C1062">
      <w:pPr>
        <w:pStyle w:val="firstparagraph"/>
        <w:ind w:firstLine="720"/>
      </w:pPr>
      <w:r w:rsidRPr="009333EF">
        <w:rPr>
          <w:i/>
        </w:rPr>
        <w:t>};</w:t>
      </w:r>
    </w:p>
    <w:p w14:paraId="601588EC" w14:textId="77777777"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14:paraId="3532BE25" w14:textId="407C5156"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122F2E">
        <w:t>2.2.1</w:t>
      </w:r>
      <w:r w:rsidRPr="009333EF">
        <w:fldChar w:fldCharType="end"/>
      </w:r>
      <w:r w:rsidR="00A9257F" w:rsidRPr="009333EF">
        <w:t>.</w:t>
      </w:r>
    </w:p>
    <w:p w14:paraId="76B5674E" w14:textId="77777777" w:rsidR="00AB6812" w:rsidRPr="009333EF" w:rsidRDefault="00AB6812" w:rsidP="001A4BEF">
      <w:pPr>
        <w:pStyle w:val="firstparagraph"/>
      </w:pPr>
      <w:r w:rsidRPr="009333EF">
        <w:t>The recipient station is very similar:</w:t>
      </w:r>
    </w:p>
    <w:p w14:paraId="284921AF" w14:textId="77777777"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89E0447" w14:textId="77777777" w:rsidR="00AB6812" w:rsidRPr="009333EF" w:rsidRDefault="00AB6812" w:rsidP="00AB6812">
      <w:pPr>
        <w:pStyle w:val="firstparagraph"/>
        <w:spacing w:after="0"/>
        <w:rPr>
          <w:i/>
        </w:rPr>
      </w:pPr>
      <w:r w:rsidRPr="009333EF">
        <w:rPr>
          <w:i/>
        </w:rPr>
        <w:tab/>
      </w:r>
      <w:r w:rsidRPr="009333EF">
        <w:rPr>
          <w:i/>
        </w:rPr>
        <w:tab/>
        <w:t>AckType AckBuffer;</w:t>
      </w:r>
    </w:p>
    <w:p w14:paraId="0116D922" w14:textId="77777777"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14:paraId="6494AFD0" w14:textId="77777777"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14:paraId="37299CD3" w14:textId="77777777" w:rsidR="00AB6812" w:rsidRPr="009333EF" w:rsidRDefault="00AB6812" w:rsidP="00AB6812">
      <w:pPr>
        <w:pStyle w:val="firstparagraph"/>
        <w:spacing w:after="0"/>
        <w:rPr>
          <w:i/>
        </w:rPr>
      </w:pPr>
      <w:r w:rsidRPr="009333EF">
        <w:rPr>
          <w:i/>
        </w:rPr>
        <w:tab/>
      </w:r>
      <w:r w:rsidRPr="009333EF">
        <w:rPr>
          <w:i/>
        </w:rPr>
        <w:tab/>
        <w:t>int Expected;</w:t>
      </w:r>
    </w:p>
    <w:p w14:paraId="52721CEC" w14:textId="77777777" w:rsidR="00AB6812" w:rsidRPr="009333EF" w:rsidRDefault="00AB6812" w:rsidP="00AB6812">
      <w:pPr>
        <w:pStyle w:val="firstparagraph"/>
        <w:spacing w:after="0"/>
        <w:rPr>
          <w:i/>
        </w:rPr>
      </w:pPr>
      <w:r w:rsidRPr="009333EF">
        <w:rPr>
          <w:i/>
        </w:rPr>
        <w:tab/>
      </w:r>
      <w:r w:rsidRPr="009333EF">
        <w:rPr>
          <w:i/>
        </w:rPr>
        <w:tab/>
        <w:t>void setup ( );</w:t>
      </w:r>
    </w:p>
    <w:p w14:paraId="7ECC7481" w14:textId="77777777" w:rsidR="00AB6812" w:rsidRPr="009333EF" w:rsidRDefault="00AB6812" w:rsidP="00AB6812">
      <w:pPr>
        <w:pStyle w:val="firstparagraph"/>
        <w:ind w:firstLine="432"/>
        <w:rPr>
          <w:i/>
        </w:rPr>
      </w:pPr>
      <w:r w:rsidRPr="009333EF">
        <w:rPr>
          <w:i/>
        </w:rPr>
        <w:t>};</w:t>
      </w:r>
    </w:p>
    <w:p w14:paraId="049E72DA" w14:textId="77777777"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14:paraId="4DA8BD95" w14:textId="77777777" w:rsidR="00AB6812" w:rsidRPr="009333EF" w:rsidRDefault="00AB6812" w:rsidP="00AB6812">
      <w:pPr>
        <w:pStyle w:val="firstparagraph"/>
        <w:spacing w:after="0"/>
        <w:ind w:firstLine="432"/>
        <w:rPr>
          <w:i/>
        </w:rPr>
      </w:pPr>
      <w:r w:rsidRPr="009333EF">
        <w:rPr>
          <w:i/>
        </w:rPr>
        <w:t>packet AckType {</w:t>
      </w:r>
    </w:p>
    <w:p w14:paraId="5D7DD34C" w14:textId="77777777" w:rsidR="00AB6812" w:rsidRPr="009333EF" w:rsidRDefault="00AB6812" w:rsidP="00AB6812">
      <w:pPr>
        <w:pStyle w:val="firstparagraph"/>
        <w:spacing w:after="0"/>
        <w:ind w:firstLine="720"/>
        <w:rPr>
          <w:i/>
        </w:rPr>
      </w:pPr>
      <w:r w:rsidRPr="009333EF">
        <w:rPr>
          <w:i/>
        </w:rPr>
        <w:t>int SequenceBit;</w:t>
      </w:r>
    </w:p>
    <w:p w14:paraId="3F1FE01A" w14:textId="77777777" w:rsidR="00571704" w:rsidRPr="009333EF" w:rsidRDefault="00AB6812" w:rsidP="00AB6812">
      <w:pPr>
        <w:pStyle w:val="firstparagraph"/>
        <w:ind w:firstLine="432"/>
        <w:rPr>
          <w:i/>
        </w:rPr>
      </w:pPr>
      <w:r w:rsidRPr="009333EF">
        <w:rPr>
          <w:i/>
        </w:rPr>
        <w:t xml:space="preserve">};  </w:t>
      </w:r>
    </w:p>
    <w:p w14:paraId="44E528F3" w14:textId="1B45574F"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122F2E">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14:paraId="2660D483" w14:textId="1AA786B6"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122F2E">
        <w:t>3.3.4</w:t>
      </w:r>
      <w:r w:rsidR="00072F13" w:rsidRPr="009333EF">
        <w:fldChar w:fldCharType="end"/>
      </w:r>
      <w:r w:rsidR="00A828F9" w:rsidRPr="009333EF">
        <w:t>).</w:t>
      </w:r>
    </w:p>
    <w:p w14:paraId="6BC55E15" w14:textId="77777777"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50927690"/>
      <w:r w:rsidRPr="009333EF">
        <w:rPr>
          <w:lang w:val="en-US"/>
        </w:rPr>
        <w:t>The sender’s protocol</w:t>
      </w:r>
      <w:bookmarkEnd w:id="97"/>
      <w:bookmarkEnd w:id="98"/>
      <w:bookmarkEnd w:id="99"/>
      <w:bookmarkEnd w:id="100"/>
      <w:bookmarkEnd w:id="101"/>
      <w:bookmarkEnd w:id="102"/>
    </w:p>
    <w:p w14:paraId="0DB74A30" w14:textId="77777777"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14:paraId="4BA5BEF8" w14:textId="77777777" w:rsidR="00A828F9" w:rsidRPr="009333EF" w:rsidRDefault="00A828F9" w:rsidP="00A828F9">
      <w:pPr>
        <w:pStyle w:val="firstparagraph"/>
        <w:spacing w:after="0"/>
        <w:ind w:firstLine="720"/>
        <w:rPr>
          <w:i/>
        </w:rPr>
      </w:pPr>
      <w:r w:rsidRPr="009333EF">
        <w:rPr>
          <w:i/>
        </w:rPr>
        <w:t>process TransmitterType (SenderType) {</w:t>
      </w:r>
    </w:p>
    <w:p w14:paraId="309C1E64" w14:textId="77777777"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7046A430" w14:textId="77777777" w:rsidR="00A828F9" w:rsidRPr="009333EF" w:rsidRDefault="00A828F9" w:rsidP="00A828F9">
      <w:pPr>
        <w:pStyle w:val="firstparagraph"/>
        <w:spacing w:after="0"/>
        <w:rPr>
          <w:i/>
        </w:rPr>
      </w:pPr>
      <w:r w:rsidRPr="009333EF">
        <w:rPr>
          <w:i/>
        </w:rPr>
        <w:tab/>
      </w:r>
      <w:r w:rsidRPr="009333EF">
        <w:rPr>
          <w:i/>
        </w:rPr>
        <w:tab/>
        <w:t>PacketType *Buffer;</w:t>
      </w:r>
    </w:p>
    <w:p w14:paraId="6115B8AD" w14:textId="77777777"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5AACC7" w14:textId="77777777"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46A2FF4C" w14:textId="77777777"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14:paraId="7628D881" w14:textId="77777777"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14:paraId="1806BB29" w14:textId="77777777"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546D5C1" w14:textId="77777777" w:rsidR="00A828F9" w:rsidRPr="009333EF" w:rsidRDefault="00A828F9" w:rsidP="00265440">
      <w:pPr>
        <w:pStyle w:val="firstparagraph"/>
        <w:ind w:firstLine="720"/>
        <w:rPr>
          <w:i/>
        </w:rPr>
      </w:pPr>
      <w:r w:rsidRPr="009333EF">
        <w:rPr>
          <w:i/>
        </w:rPr>
        <w:t>};</w:t>
      </w:r>
    </w:p>
    <w:p w14:paraId="1983405B" w14:textId="01315490"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122F2E">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14:paraId="5B48A478" w14:textId="77777777"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745EBB">
        <w:t xml:space="preserve"> and</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745EBB">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745EBB">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14:paraId="3555D31B" w14:textId="77777777"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14:paraId="389079FE" w14:textId="77777777"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14:paraId="19A4CE2E" w14:textId="77777777" w:rsidR="00C44B3F" w:rsidRPr="009333EF" w:rsidRDefault="00C44B3F" w:rsidP="00265440">
      <w:pPr>
        <w:pStyle w:val="firstparagraph"/>
        <w:spacing w:after="0"/>
        <w:ind w:firstLine="720"/>
        <w:rPr>
          <w:i/>
        </w:rPr>
      </w:pPr>
      <w:r w:rsidRPr="009333EF">
        <w:rPr>
          <w:i/>
        </w:rPr>
        <w:t>void TransmitterType::setup (TIME tmout) {</w:t>
      </w:r>
    </w:p>
    <w:p w14:paraId="62868A6F"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14:paraId="5E79A85A"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C3C7157"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14:paraId="35D4FEFB" w14:textId="77777777"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14:paraId="4746BE12" w14:textId="77777777" w:rsidR="00265440" w:rsidRPr="009333EF" w:rsidRDefault="00C44B3F" w:rsidP="00265440">
      <w:pPr>
        <w:pStyle w:val="firstparagraph"/>
        <w:ind w:firstLine="720"/>
        <w:rPr>
          <w:i/>
        </w:rPr>
      </w:pPr>
      <w:r w:rsidRPr="009333EF">
        <w:rPr>
          <w:i/>
        </w:rPr>
        <w:t>};</w:t>
      </w:r>
    </w:p>
    <w:p w14:paraId="7FF69F0A" w14:textId="77777777"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14:paraId="33402F0E" w14:textId="77777777"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14:paraId="4059FFA2" w14:textId="77777777"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14:paraId="57B0B1A2" w14:textId="77777777" w:rsidR="00160671" w:rsidRPr="009333EF" w:rsidRDefault="00160671" w:rsidP="00045446">
      <w:pPr>
        <w:pStyle w:val="firstparagraph"/>
        <w:spacing w:after="0"/>
        <w:ind w:left="720"/>
        <w:rPr>
          <w:i/>
        </w:rPr>
      </w:pPr>
      <w:r w:rsidRPr="009333EF">
        <w:rPr>
          <w:i/>
        </w:rPr>
        <w:tab/>
        <w:t>state NextPacket:</w:t>
      </w:r>
    </w:p>
    <w:p w14:paraId="309B6E24" w14:textId="77777777"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14:paraId="55DD3032"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14:paraId="218ED531" w14:textId="77777777"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F958945" w14:textId="77777777" w:rsidR="00045446" w:rsidRPr="009333EF" w:rsidRDefault="00045446" w:rsidP="00045446">
      <w:pPr>
        <w:pStyle w:val="firstparagraph"/>
        <w:spacing w:after="0"/>
        <w:ind w:left="720"/>
        <w:rPr>
          <w:i/>
        </w:rPr>
      </w:pPr>
      <w:r w:rsidRPr="009333EF">
        <w:rPr>
          <w:i/>
        </w:rPr>
        <w:tab/>
      </w:r>
      <w:r w:rsidRPr="009333EF">
        <w:rPr>
          <w:i/>
        </w:rPr>
        <w:tab/>
        <w:t>}</w:t>
      </w:r>
    </w:p>
    <w:p w14:paraId="26C01F6B" w14:textId="77777777"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3820F62" w14:textId="77777777" w:rsidR="00045446" w:rsidRPr="009333EF" w:rsidRDefault="00045446" w:rsidP="00045446">
      <w:pPr>
        <w:pStyle w:val="firstparagraph"/>
        <w:spacing w:after="0"/>
        <w:ind w:left="720" w:firstLine="720"/>
        <w:rPr>
          <w:i/>
        </w:rPr>
      </w:pPr>
      <w:r w:rsidRPr="009333EF">
        <w:rPr>
          <w:i/>
        </w:rPr>
        <w:t>transient Retransmit:</w:t>
      </w:r>
    </w:p>
    <w:p w14:paraId="1F94EF55" w14:textId="77777777"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14:paraId="2FAE435B" w14:textId="77777777" w:rsidR="00160671" w:rsidRPr="009333EF" w:rsidRDefault="00160671" w:rsidP="00160671">
      <w:pPr>
        <w:pStyle w:val="firstparagraph"/>
        <w:spacing w:after="0"/>
        <w:ind w:left="720"/>
        <w:rPr>
          <w:i/>
        </w:rPr>
      </w:pPr>
      <w:r w:rsidRPr="009333EF">
        <w:rPr>
          <w:i/>
        </w:rPr>
        <w:tab/>
        <w:t>state EndXmit:</w:t>
      </w:r>
    </w:p>
    <w:p w14:paraId="4B5ACBBB" w14:textId="77777777"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14:paraId="75469E52" w14:textId="77777777"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14:paraId="3134A461" w14:textId="77777777" w:rsidR="002B1F85" w:rsidRPr="009333EF" w:rsidRDefault="00160671" w:rsidP="00045446">
      <w:pPr>
        <w:pStyle w:val="firstparagraph"/>
        <w:spacing w:after="0"/>
        <w:ind w:left="720"/>
        <w:rPr>
          <w:i/>
        </w:rPr>
      </w:pPr>
      <w:r w:rsidRPr="009333EF">
        <w:rPr>
          <w:i/>
        </w:rPr>
        <w:tab/>
      </w:r>
      <w:r w:rsidRPr="009333EF">
        <w:rPr>
          <w:i/>
        </w:rPr>
        <w:tab/>
        <w:t>Timer-&gt;wait (Timeout, Retransmit);</w:t>
      </w:r>
    </w:p>
    <w:p w14:paraId="4B92E8FE" w14:textId="77777777" w:rsidR="00160671" w:rsidRPr="009333EF" w:rsidRDefault="00160671" w:rsidP="00160671">
      <w:pPr>
        <w:pStyle w:val="firstparagraph"/>
        <w:spacing w:after="0"/>
        <w:ind w:left="720"/>
        <w:rPr>
          <w:i/>
        </w:rPr>
      </w:pPr>
      <w:r w:rsidRPr="009333EF">
        <w:rPr>
          <w:i/>
        </w:rPr>
        <w:tab/>
        <w:t>state Acked:</w:t>
      </w:r>
    </w:p>
    <w:p w14:paraId="5E012440" w14:textId="77777777"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14:paraId="6CD88C21" w14:textId="77777777"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14:paraId="4A84C8DF" w14:textId="77777777"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14:paraId="631AE8A7" w14:textId="77777777" w:rsidR="00160671" w:rsidRPr="009333EF" w:rsidRDefault="00160671" w:rsidP="00361D54">
      <w:pPr>
        <w:pStyle w:val="firstparagraph"/>
        <w:ind w:firstLine="720"/>
        <w:rPr>
          <w:i/>
        </w:rPr>
      </w:pPr>
      <w:r w:rsidRPr="009333EF">
        <w:rPr>
          <w:i/>
        </w:rPr>
        <w:t>};</w:t>
      </w:r>
    </w:p>
    <w:p w14:paraId="1A5C401D" w14:textId="77777777"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14:paraId="60144C29" w14:textId="1204EBC9"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w:t>
      </w:r>
      <w:r w:rsidR="00F17C69">
        <w:t>examines</w:t>
      </w:r>
      <w:r w:rsidRPr="009333EF">
        <w:t xml:space="preserve">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w:t>
      </w:r>
      <w:r w:rsidR="00C97604">
        <w:t xml:space="preserve"> that</w:t>
      </w:r>
      <w:r w:rsidR="00537D2F" w:rsidRPr="009333EF">
        <w:t xml:space="preserve">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122F2E">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w:t>
      </w:r>
      <w:r w:rsidR="00A83B83">
        <w:t>in</w:t>
      </w:r>
      <w:r w:rsidR="00537D2F" w:rsidRPr="009333EF">
        <w:t xml:space="preserve">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14:paraId="05BAA082" w14:textId="77777777"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14:paraId="63AC4602" w14:textId="77777777"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14:paraId="6306B010" w14:textId="77777777"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14:paraId="129D40E3" w14:textId="09ADFDC2"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122F2E">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122F2E">
        <w:t>5.3.1</w:t>
      </w:r>
      <w:r w:rsidR="00072F13" w:rsidRPr="009333EF">
        <w:fldChar w:fldCharType="end"/>
      </w:r>
      <w:r w:rsidR="005066ED" w:rsidRPr="009333EF">
        <w:t>).</w:t>
      </w:r>
    </w:p>
    <w:p w14:paraId="35CF0D99" w14:textId="7CA1BC94"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122F2E">
        <w:t>1.2.4</w:t>
      </w:r>
      <w:r w:rsidR="00325BC7" w:rsidRPr="009333EF">
        <w:fldChar w:fldCharType="end"/>
      </w:r>
      <w:r w:rsidR="00325BC7" w:rsidRPr="009333EF">
        <w:t>)</w:t>
      </w:r>
      <w:r w:rsidR="00126C3F" w:rsidRPr="009333EF">
        <w:t>.</w:t>
      </w:r>
    </w:p>
    <w:p w14:paraId="634964D8" w14:textId="77777777"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14:paraId="11AEB080" w14:textId="77777777"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14:paraId="75B5E5E7" w14:textId="77777777" w:rsidR="00361D54" w:rsidRPr="009333EF" w:rsidRDefault="00361D54" w:rsidP="00361D54">
      <w:pPr>
        <w:pStyle w:val="firstparagraph"/>
        <w:spacing w:after="0"/>
        <w:ind w:firstLine="720"/>
        <w:rPr>
          <w:i/>
        </w:rPr>
      </w:pPr>
      <w:r w:rsidRPr="009333EF">
        <w:rPr>
          <w:i/>
        </w:rPr>
        <w:t>process AckReceiverType (SenderType) {</w:t>
      </w:r>
    </w:p>
    <w:p w14:paraId="5E41D317" w14:textId="77777777"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E4C0315" w14:textId="77777777"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651EFB6B" w14:textId="77777777"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14:paraId="70A019F3" w14:textId="77777777" w:rsidR="00361D54" w:rsidRPr="009333EF" w:rsidRDefault="00361D54" w:rsidP="00361D54">
      <w:pPr>
        <w:pStyle w:val="firstparagraph"/>
        <w:spacing w:after="0"/>
        <w:rPr>
          <w:i/>
        </w:rPr>
      </w:pPr>
      <w:r w:rsidRPr="009333EF">
        <w:rPr>
          <w:i/>
        </w:rPr>
        <w:tab/>
      </w:r>
      <w:r w:rsidRPr="009333EF">
        <w:rPr>
          <w:i/>
        </w:rPr>
        <w:tab/>
        <w:t>void setup ( );</w:t>
      </w:r>
    </w:p>
    <w:p w14:paraId="49107690" w14:textId="77777777"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7A152BF" w14:textId="77777777" w:rsidR="00361D54" w:rsidRPr="009333EF" w:rsidRDefault="00361D54" w:rsidP="00361D54">
      <w:pPr>
        <w:pStyle w:val="firstparagraph"/>
        <w:ind w:firstLine="720"/>
        <w:rPr>
          <w:i/>
        </w:rPr>
      </w:pPr>
      <w:r w:rsidRPr="009333EF">
        <w:rPr>
          <w:i/>
        </w:rPr>
        <w:t>};</w:t>
      </w:r>
    </w:p>
    <w:p w14:paraId="22F03A76" w14:textId="77777777"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14:paraId="74FF88DF" w14:textId="77777777" w:rsidR="00361D54" w:rsidRPr="009333EF" w:rsidRDefault="00361D54" w:rsidP="00361D54">
      <w:pPr>
        <w:pStyle w:val="firstparagraph"/>
        <w:spacing w:after="0"/>
        <w:ind w:firstLine="720"/>
        <w:rPr>
          <w:i/>
        </w:rPr>
      </w:pPr>
      <w:r w:rsidRPr="009333EF">
        <w:rPr>
          <w:i/>
        </w:rPr>
        <w:t>void AckReceiverType::setup ( ) {</w:t>
      </w:r>
    </w:p>
    <w:p w14:paraId="0A32C235" w14:textId="77777777"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8513402" w14:textId="77777777" w:rsidR="00361D54" w:rsidRPr="009333EF" w:rsidRDefault="00361D54" w:rsidP="00361D54">
      <w:pPr>
        <w:pStyle w:val="firstparagraph"/>
        <w:spacing w:after="0"/>
        <w:rPr>
          <w:i/>
        </w:rPr>
      </w:pPr>
      <w:r w:rsidRPr="009333EF">
        <w:rPr>
          <w:i/>
        </w:rPr>
        <w:tab/>
      </w:r>
      <w:r w:rsidRPr="009333EF">
        <w:rPr>
          <w:i/>
        </w:rPr>
        <w:tab/>
        <w:t>Alert = S-&gt;AlertMailbox;</w:t>
      </w:r>
    </w:p>
    <w:p w14:paraId="3E4518E1" w14:textId="77777777" w:rsidR="00361D54" w:rsidRPr="009333EF" w:rsidRDefault="00361D54" w:rsidP="00361D54">
      <w:pPr>
        <w:pStyle w:val="firstparagraph"/>
        <w:ind w:firstLine="720"/>
        <w:rPr>
          <w:i/>
        </w:rPr>
      </w:pPr>
      <w:r w:rsidRPr="009333EF">
        <w:rPr>
          <w:i/>
        </w:rPr>
        <w:t>};</w:t>
      </w:r>
    </w:p>
    <w:p w14:paraId="7BD835A5" w14:textId="77777777"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14:paraId="308EE6D7" w14:textId="77777777"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53A8F28" w14:textId="77777777" w:rsidR="00361D54" w:rsidRPr="009333EF" w:rsidRDefault="00361D54" w:rsidP="00361D54">
      <w:pPr>
        <w:pStyle w:val="firstparagraph"/>
        <w:spacing w:after="0"/>
        <w:rPr>
          <w:i/>
        </w:rPr>
      </w:pPr>
      <w:r w:rsidRPr="009333EF">
        <w:rPr>
          <w:i/>
        </w:rPr>
        <w:tab/>
      </w:r>
      <w:r w:rsidRPr="009333EF">
        <w:rPr>
          <w:i/>
        </w:rPr>
        <w:tab/>
        <w:t>state WaitAck:</w:t>
      </w:r>
    </w:p>
    <w:p w14:paraId="6292F58E"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14:paraId="3AE32486" w14:textId="77777777" w:rsidR="00361D54" w:rsidRPr="009333EF" w:rsidRDefault="00361D54" w:rsidP="00361D54">
      <w:pPr>
        <w:pStyle w:val="firstparagraph"/>
        <w:spacing w:after="0"/>
        <w:rPr>
          <w:i/>
        </w:rPr>
      </w:pPr>
      <w:r w:rsidRPr="009333EF">
        <w:rPr>
          <w:i/>
        </w:rPr>
        <w:tab/>
      </w:r>
      <w:r w:rsidRPr="009333EF">
        <w:rPr>
          <w:i/>
        </w:rPr>
        <w:tab/>
        <w:t>state AckBegin:</w:t>
      </w:r>
    </w:p>
    <w:p w14:paraId="36FCFDA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14:paraId="229BA266" w14:textId="77777777"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14:paraId="47B1D568" w14:textId="77777777" w:rsidR="00361D54" w:rsidRPr="009333EF" w:rsidRDefault="00361D54" w:rsidP="00361D54">
      <w:pPr>
        <w:pStyle w:val="firstparagraph"/>
        <w:spacing w:after="0"/>
        <w:rPr>
          <w:i/>
        </w:rPr>
      </w:pPr>
      <w:r w:rsidRPr="009333EF">
        <w:rPr>
          <w:i/>
        </w:rPr>
        <w:tab/>
      </w:r>
      <w:r w:rsidRPr="009333EF">
        <w:rPr>
          <w:i/>
        </w:rPr>
        <w:tab/>
        <w:t>state AckArrival:</w:t>
      </w:r>
    </w:p>
    <w:p w14:paraId="0C54D305" w14:textId="77777777"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D30314C" w14:textId="77777777"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CDFF937" w14:textId="77777777" w:rsidR="00361D54" w:rsidRPr="009333EF" w:rsidRDefault="00361D54" w:rsidP="00361D54">
      <w:pPr>
        <w:pStyle w:val="firstparagraph"/>
        <w:ind w:firstLine="720"/>
        <w:rPr>
          <w:i/>
        </w:rPr>
      </w:pPr>
      <w:r w:rsidRPr="009333EF">
        <w:rPr>
          <w:i/>
        </w:rPr>
        <w:t>};</w:t>
      </w:r>
    </w:p>
    <w:p w14:paraId="27688D32" w14:textId="77777777"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14:paraId="70FD8550" w14:textId="77777777"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14:paraId="48F03936" w14:textId="77777777"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14:paraId="42CF9CDE" w14:textId="77777777"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14:paraId="31C1B8BB" w14:textId="33C3CF9F"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122F2E">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14:paraId="6FD8ADBB" w14:textId="77777777"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14:paraId="668DC9EE" w14:textId="77777777"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14:paraId="688897FC" w14:textId="7FA10088"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14:paraId="5B3B874C" w14:textId="0D313714"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122F2E">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14:paraId="590079D8" w14:textId="77777777" w:rsidR="00C238FC" w:rsidRPr="009333EF" w:rsidRDefault="00C238FC" w:rsidP="00596F24">
      <w:pPr>
        <w:pStyle w:val="Heading3"/>
        <w:numPr>
          <w:ilvl w:val="2"/>
          <w:numId w:val="4"/>
        </w:numPr>
        <w:rPr>
          <w:lang w:val="en-US"/>
        </w:rPr>
      </w:pPr>
      <w:bookmarkStart w:id="112" w:name="_Ref499032249"/>
      <w:bookmarkStart w:id="113" w:name="_Toc50927691"/>
      <w:r w:rsidRPr="009333EF">
        <w:rPr>
          <w:lang w:val="en-US"/>
        </w:rPr>
        <w:t>The recipient’s protocol</w:t>
      </w:r>
      <w:bookmarkEnd w:id="112"/>
      <w:bookmarkEnd w:id="113"/>
    </w:p>
    <w:p w14:paraId="024F45E3" w14:textId="6A061E51"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 xml:space="preserve">is </w:t>
      </w:r>
      <w:r w:rsidR="00A92943">
        <w:t xml:space="preserve">listed </w:t>
      </w:r>
      <w:r w:rsidRPr="009333EF">
        <w:t>below</w:t>
      </w:r>
      <w:r w:rsidR="00900298" w:rsidRPr="009333EF">
        <w:t>:</w:t>
      </w:r>
    </w:p>
    <w:p w14:paraId="3638D6F4" w14:textId="77777777" w:rsidR="00900298" w:rsidRPr="009333EF" w:rsidRDefault="00900298" w:rsidP="00900298">
      <w:pPr>
        <w:pStyle w:val="firstparagraph"/>
        <w:spacing w:after="0"/>
        <w:ind w:firstLine="720"/>
        <w:rPr>
          <w:i/>
        </w:rPr>
      </w:pPr>
      <w:r w:rsidRPr="009333EF">
        <w:rPr>
          <w:i/>
        </w:rPr>
        <w:t>process ReceiverType (RecipientType) {</w:t>
      </w:r>
    </w:p>
    <w:p w14:paraId="3D9B1F0B" w14:textId="77777777"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0302AFA8" w14:textId="77777777"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19197E86" w14:textId="77777777"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217A0E5" w14:textId="77777777"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14:paraId="5F841CDF" w14:textId="77777777"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14:paraId="6A54933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49A1A882"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59CA6E26" w14:textId="77777777"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14:paraId="45F0895C" w14:textId="77777777" w:rsidR="00900298" w:rsidRPr="009333EF" w:rsidRDefault="001828F8" w:rsidP="001828F8">
      <w:pPr>
        <w:pStyle w:val="firstparagraph"/>
        <w:spacing w:after="0"/>
        <w:ind w:left="720" w:firstLine="720"/>
        <w:rPr>
          <w:i/>
        </w:rPr>
      </w:pPr>
      <w:r w:rsidRPr="009333EF">
        <w:rPr>
          <w:i/>
        </w:rPr>
        <w:t>}</w:t>
      </w:r>
      <w:r w:rsidR="00900298" w:rsidRPr="009333EF">
        <w:rPr>
          <w:i/>
        </w:rPr>
        <w:t>;</w:t>
      </w:r>
    </w:p>
    <w:p w14:paraId="37D27B4B" w14:textId="77777777"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0D0C32A" w14:textId="77777777" w:rsidR="00900298" w:rsidRPr="009333EF" w:rsidRDefault="00900298" w:rsidP="00900298">
      <w:pPr>
        <w:pStyle w:val="firstparagraph"/>
        <w:ind w:firstLine="432"/>
        <w:rPr>
          <w:i/>
        </w:rPr>
      </w:pPr>
      <w:r w:rsidRPr="009333EF">
        <w:rPr>
          <w:i/>
        </w:rPr>
        <w:t>};</w:t>
      </w:r>
    </w:p>
    <w:p w14:paraId="03DBF0B6" w14:textId="77777777"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14:paraId="27AE306A" w14:textId="77777777"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084121F" w14:textId="77777777" w:rsidR="00900298" w:rsidRPr="009333EF" w:rsidRDefault="00900298" w:rsidP="00DA6D25">
      <w:pPr>
        <w:pStyle w:val="firstparagraph"/>
        <w:spacing w:after="0"/>
        <w:rPr>
          <w:i/>
        </w:rPr>
      </w:pPr>
      <w:r w:rsidRPr="009333EF">
        <w:rPr>
          <w:i/>
        </w:rPr>
        <w:tab/>
      </w:r>
      <w:r w:rsidRPr="009333EF">
        <w:rPr>
          <w:i/>
        </w:rPr>
        <w:tab/>
        <w:t>state WaitPacket:</w:t>
      </w:r>
    </w:p>
    <w:p w14:paraId="45B81145"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14:paraId="417B4E05" w14:textId="77777777"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14:paraId="326CFA5F" w14:textId="77777777" w:rsidR="00900298" w:rsidRPr="009333EF" w:rsidRDefault="00900298" w:rsidP="00DA6D25">
      <w:pPr>
        <w:pStyle w:val="firstparagraph"/>
        <w:spacing w:after="0"/>
        <w:rPr>
          <w:i/>
        </w:rPr>
      </w:pPr>
      <w:r w:rsidRPr="009333EF">
        <w:rPr>
          <w:i/>
        </w:rPr>
        <w:tab/>
      </w:r>
      <w:r w:rsidRPr="009333EF">
        <w:rPr>
          <w:i/>
        </w:rPr>
        <w:tab/>
        <w:t>state BeginPacket:</w:t>
      </w:r>
    </w:p>
    <w:p w14:paraId="19CDDF3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14:paraId="09F8E626" w14:textId="77777777"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14:paraId="2CA1F6E1" w14:textId="77777777" w:rsidR="00900298" w:rsidRPr="009333EF" w:rsidRDefault="00900298" w:rsidP="00DA6D25">
      <w:pPr>
        <w:pStyle w:val="firstparagraph"/>
        <w:spacing w:after="0"/>
        <w:rPr>
          <w:i/>
        </w:rPr>
      </w:pPr>
      <w:r w:rsidRPr="009333EF">
        <w:rPr>
          <w:i/>
        </w:rPr>
        <w:tab/>
      </w:r>
      <w:r w:rsidRPr="009333EF">
        <w:rPr>
          <w:i/>
        </w:rPr>
        <w:tab/>
        <w:t>state PacketArrival:</w:t>
      </w:r>
    </w:p>
    <w:p w14:paraId="5C88DC9E" w14:textId="77777777"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14:paraId="09849329"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14:paraId="3E0E45BD" w14:textId="77777777"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14:paraId="44964631" w14:textId="77777777" w:rsidR="00900298" w:rsidRPr="009333EF" w:rsidRDefault="00900298" w:rsidP="00DA6D25">
      <w:pPr>
        <w:pStyle w:val="firstparagraph"/>
        <w:spacing w:after="0"/>
        <w:rPr>
          <w:i/>
        </w:rPr>
      </w:pPr>
      <w:r w:rsidRPr="009333EF">
        <w:rPr>
          <w:i/>
        </w:rPr>
        <w:tab/>
      </w:r>
      <w:r w:rsidRPr="009333EF">
        <w:rPr>
          <w:i/>
        </w:rPr>
        <w:tab/>
      </w:r>
      <w:r w:rsidRPr="009333EF">
        <w:rPr>
          <w:i/>
        </w:rPr>
        <w:tab/>
        <w:t>}</w:t>
      </w:r>
    </w:p>
    <w:p w14:paraId="540F9A2B" w14:textId="77777777"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759A51B0" w14:textId="77777777"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C3CC69F" w14:textId="77777777"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14:paraId="029C9B01"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14:paraId="4CF335A7" w14:textId="77777777"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95E1BAB" w14:textId="77777777" w:rsidR="00900298" w:rsidRPr="009333EF" w:rsidRDefault="00900298" w:rsidP="00DA6D25">
      <w:pPr>
        <w:pStyle w:val="firstparagraph"/>
        <w:ind w:left="720"/>
        <w:rPr>
          <w:i/>
        </w:rPr>
      </w:pPr>
      <w:r w:rsidRPr="009333EF">
        <w:rPr>
          <w:i/>
        </w:rPr>
        <w:t>};</w:t>
      </w:r>
    </w:p>
    <w:p w14:paraId="1A582AFE" w14:textId="015C831C"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122F2E">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14:paraId="43760AC5" w14:textId="0D28036A"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122F2E">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w:t>
      </w:r>
      <w:r w:rsidR="00B928E5">
        <w:t>the application</w:t>
      </w:r>
      <w:r w:rsidR="0020570F" w:rsidRPr="009333EF">
        <w:t xml:space="preserve">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14:paraId="2287FFC2" w14:textId="1B733EF1"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122F2E">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122F2E">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122F2E">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14:paraId="566B874C" w14:textId="77777777"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14:paraId="763255EF" w14:textId="77777777" w:rsidR="00D53B27" w:rsidRPr="009333EF" w:rsidRDefault="00D53B27" w:rsidP="001828F8">
      <w:pPr>
        <w:pStyle w:val="firstparagraph"/>
        <w:spacing w:after="0"/>
        <w:ind w:firstLine="720"/>
        <w:rPr>
          <w:i/>
        </w:rPr>
      </w:pPr>
      <w:r w:rsidRPr="009333EF">
        <w:rPr>
          <w:i/>
        </w:rPr>
        <w:t>process AcknowledgerType (RecipientType) {</w:t>
      </w:r>
    </w:p>
    <w:p w14:paraId="04179E2D"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14:paraId="191BCAA4"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14:paraId="5A39A216"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14:paraId="700BFBC8" w14:textId="77777777"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14:paraId="16C7270A" w14:textId="77777777"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14:paraId="71315603" w14:textId="77777777"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CBDB7D0" w14:textId="77777777"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14:paraId="654170D1"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14:paraId="1A91DBFE" w14:textId="77777777" w:rsidR="00D53B27" w:rsidRPr="009333EF" w:rsidRDefault="001828F8" w:rsidP="001828F8">
      <w:pPr>
        <w:pStyle w:val="firstparagraph"/>
        <w:spacing w:after="0"/>
        <w:ind w:left="720" w:firstLine="720"/>
        <w:rPr>
          <w:i/>
        </w:rPr>
      </w:pPr>
      <w:r w:rsidRPr="009333EF">
        <w:rPr>
          <w:i/>
        </w:rPr>
        <w:t>}</w:t>
      </w:r>
      <w:r w:rsidR="00D53B27" w:rsidRPr="009333EF">
        <w:rPr>
          <w:i/>
        </w:rPr>
        <w:t>;</w:t>
      </w:r>
    </w:p>
    <w:p w14:paraId="68B15F7C" w14:textId="77777777"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14:paraId="77A90B6F" w14:textId="77777777" w:rsidR="00261205" w:rsidRPr="009333EF" w:rsidRDefault="00D53B27" w:rsidP="001828F8">
      <w:pPr>
        <w:pStyle w:val="firstparagraph"/>
        <w:ind w:firstLine="720"/>
        <w:rPr>
          <w:i/>
        </w:rPr>
      </w:pPr>
      <w:r w:rsidRPr="009333EF">
        <w:rPr>
          <w:i/>
        </w:rPr>
        <w:t>};</w:t>
      </w:r>
    </w:p>
    <w:p w14:paraId="2B28970A" w14:textId="77777777" w:rsidR="001828F8" w:rsidRPr="009333EF" w:rsidRDefault="001828F8" w:rsidP="00D53B27">
      <w:pPr>
        <w:pStyle w:val="firstparagraph"/>
      </w:pPr>
      <w:r w:rsidRPr="009333EF">
        <w:t>and the code:</w:t>
      </w:r>
    </w:p>
    <w:p w14:paraId="4F371BE5" w14:textId="77777777"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036020D" w14:textId="77777777" w:rsidR="001828F8" w:rsidRPr="009333EF" w:rsidRDefault="001828F8" w:rsidP="001828F8">
      <w:pPr>
        <w:pStyle w:val="firstparagraph"/>
        <w:spacing w:after="0"/>
        <w:rPr>
          <w:i/>
        </w:rPr>
      </w:pPr>
      <w:r w:rsidRPr="009333EF">
        <w:rPr>
          <w:i/>
        </w:rPr>
        <w:tab/>
      </w:r>
      <w:r w:rsidRPr="009333EF">
        <w:rPr>
          <w:i/>
        </w:rPr>
        <w:tab/>
        <w:t>state WaitAlert:</w:t>
      </w:r>
    </w:p>
    <w:p w14:paraId="02F968BF" w14:textId="77777777"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14:paraId="35340775" w14:textId="77777777" w:rsidR="001828F8" w:rsidRPr="009333EF" w:rsidRDefault="001828F8" w:rsidP="001828F8">
      <w:pPr>
        <w:pStyle w:val="firstparagraph"/>
        <w:spacing w:after="0"/>
        <w:rPr>
          <w:i/>
        </w:rPr>
      </w:pPr>
      <w:r w:rsidRPr="009333EF">
        <w:rPr>
          <w:i/>
        </w:rPr>
        <w:tab/>
      </w:r>
      <w:r w:rsidRPr="009333EF">
        <w:rPr>
          <w:i/>
        </w:rPr>
        <w:tab/>
        <w:t>state SendAck:</w:t>
      </w:r>
    </w:p>
    <w:p w14:paraId="280EE375" w14:textId="77777777"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14:paraId="5E38C2B7"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292BDB2" w14:textId="77777777" w:rsidR="001828F8" w:rsidRPr="009333EF" w:rsidRDefault="001828F8" w:rsidP="001828F8">
      <w:pPr>
        <w:pStyle w:val="firstparagraph"/>
        <w:spacing w:after="0"/>
        <w:rPr>
          <w:i/>
        </w:rPr>
      </w:pPr>
      <w:r w:rsidRPr="009333EF">
        <w:rPr>
          <w:i/>
        </w:rPr>
        <w:tab/>
      </w:r>
      <w:r w:rsidRPr="009333EF">
        <w:rPr>
          <w:i/>
        </w:rPr>
        <w:tab/>
        <w:t>state EndXmit:</w:t>
      </w:r>
    </w:p>
    <w:p w14:paraId="12843FFE" w14:textId="77777777"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14:paraId="76979D15" w14:textId="77777777"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14:paraId="3172161B" w14:textId="77777777" w:rsidR="001828F8" w:rsidRPr="009333EF" w:rsidRDefault="001828F8" w:rsidP="001828F8">
      <w:pPr>
        <w:pStyle w:val="firstparagraph"/>
        <w:ind w:firstLine="720"/>
        <w:rPr>
          <w:i/>
        </w:rPr>
      </w:pPr>
      <w:r w:rsidRPr="009333EF">
        <w:rPr>
          <w:i/>
        </w:rPr>
        <w:t>};</w:t>
      </w:r>
    </w:p>
    <w:p w14:paraId="00C6DDCF" w14:textId="1E6AC090"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14:paraId="6837F310" w14:textId="77777777" w:rsidR="003579B9" w:rsidRPr="009333EF" w:rsidRDefault="00912BA7" w:rsidP="00596F24">
      <w:pPr>
        <w:pStyle w:val="Heading3"/>
        <w:numPr>
          <w:ilvl w:val="2"/>
          <w:numId w:val="4"/>
        </w:numPr>
        <w:rPr>
          <w:lang w:val="en-US"/>
        </w:rPr>
      </w:pPr>
      <w:bookmarkStart w:id="116" w:name="_Ref499716549"/>
      <w:bookmarkStart w:id="117" w:name="_Ref499741074"/>
      <w:bookmarkStart w:id="118" w:name="_Toc50927692"/>
      <w:r w:rsidRPr="009333EF">
        <w:rPr>
          <w:lang w:val="en-US"/>
        </w:rPr>
        <w:t>Wrapping it up</w:t>
      </w:r>
      <w:bookmarkEnd w:id="116"/>
      <w:bookmarkEnd w:id="117"/>
      <w:bookmarkEnd w:id="118"/>
    </w:p>
    <w:p w14:paraId="457494BD" w14:textId="29C826C2"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122F2E">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122F2E">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14:paraId="247AF97E" w14:textId="77777777"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14:paraId="1CC220A8" w14:textId="77777777"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14:paraId="5E6B8440" w14:textId="77777777" w:rsidR="006D0430" w:rsidRPr="009333EF" w:rsidRDefault="006D0430" w:rsidP="00596F24">
      <w:pPr>
        <w:pStyle w:val="firstparagraph"/>
        <w:numPr>
          <w:ilvl w:val="0"/>
          <w:numId w:val="11"/>
        </w:numPr>
      </w:pPr>
      <w:r w:rsidRPr="009333EF">
        <w:t>Traffic conditions in the network (the message arrival process) must be described.</w:t>
      </w:r>
    </w:p>
    <w:p w14:paraId="5DBD866E" w14:textId="77777777" w:rsidR="006D0430" w:rsidRPr="009333EF" w:rsidRDefault="006D0430" w:rsidP="00596F24">
      <w:pPr>
        <w:pStyle w:val="firstparagraph"/>
        <w:numPr>
          <w:ilvl w:val="0"/>
          <w:numId w:val="11"/>
        </w:numPr>
      </w:pPr>
      <w:r w:rsidRPr="009333EF">
        <w:t>The protocol processes must be created and started.</w:t>
      </w:r>
    </w:p>
    <w:p w14:paraId="4ADB1B7A" w14:textId="77777777"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14:paraId="52B9F847" w14:textId="1B005019"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122F2E">
        <w:t>2.1.3</w:t>
      </w:r>
      <w:r w:rsidR="00417930" w:rsidRPr="009333EF">
        <w:fldChar w:fldCharType="end"/>
      </w:r>
      <w:r w:rsidR="00E41916" w:rsidRPr="009333EF">
        <w:t>) declared as follows:</w:t>
      </w:r>
    </w:p>
    <w:p w14:paraId="43769748" w14:textId="77777777"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379676AE" w14:textId="77777777"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14:paraId="2253BCAA" w14:textId="77777777" w:rsidR="00E41916" w:rsidRPr="009333EF" w:rsidRDefault="00E41916" w:rsidP="00E41916">
      <w:pPr>
        <w:pStyle w:val="firstparagraph"/>
        <w:spacing w:after="0"/>
        <w:rPr>
          <w:i/>
        </w:rPr>
      </w:pPr>
      <w:r w:rsidRPr="009333EF">
        <w:rPr>
          <w:i/>
        </w:rPr>
        <w:tab/>
      </w:r>
      <w:r w:rsidRPr="009333EF">
        <w:rPr>
          <w:i/>
        </w:rPr>
        <w:tab/>
        <w:t>void printResults ( );</w:t>
      </w:r>
    </w:p>
    <w:p w14:paraId="01799C3B" w14:textId="77777777" w:rsidR="00E41916" w:rsidRPr="009333EF" w:rsidRDefault="00E41916" w:rsidP="00E41916">
      <w:pPr>
        <w:pStyle w:val="firstparagraph"/>
        <w:spacing w:after="0"/>
        <w:rPr>
          <w:i/>
        </w:rPr>
      </w:pPr>
      <w:r w:rsidRPr="009333EF">
        <w:rPr>
          <w:i/>
        </w:rPr>
        <w:tab/>
      </w:r>
      <w:r w:rsidRPr="009333EF">
        <w:rPr>
          <w:i/>
        </w:rPr>
        <w:tab/>
        <w:t>states { Start, Stop };</w:t>
      </w:r>
    </w:p>
    <w:p w14:paraId="316B2813" w14:textId="77777777" w:rsidR="00E41916" w:rsidRPr="009333EF" w:rsidRDefault="00E41916" w:rsidP="00E41916">
      <w:pPr>
        <w:pStyle w:val="firstparagraph"/>
        <w:spacing w:after="0"/>
        <w:rPr>
          <w:i/>
        </w:rPr>
      </w:pPr>
      <w:r w:rsidRPr="009333EF">
        <w:rPr>
          <w:i/>
        </w:rPr>
        <w:lastRenderedPageBreak/>
        <w:tab/>
      </w:r>
      <w:r w:rsidRPr="009333EF">
        <w:rPr>
          <w:i/>
        </w:rPr>
        <w:tab/>
        <w:t>perform;</w:t>
      </w:r>
    </w:p>
    <w:p w14:paraId="76ED33EC" w14:textId="77777777" w:rsidR="00E41916" w:rsidRPr="009333EF" w:rsidRDefault="00E41916" w:rsidP="00E41916">
      <w:pPr>
        <w:pStyle w:val="firstparagraph"/>
        <w:ind w:firstLine="720"/>
        <w:rPr>
          <w:i/>
        </w:rPr>
      </w:pPr>
      <w:r w:rsidRPr="009333EF">
        <w:rPr>
          <w:i/>
        </w:rPr>
        <w:t>};</w:t>
      </w:r>
    </w:p>
    <w:p w14:paraId="04EDD3F8" w14:textId="77777777"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14:paraId="32E98A44" w14:textId="77777777"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6A1CE2"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14:paraId="35E2DD33"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14:paraId="5B4CB1DC"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14:paraId="285037F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14:paraId="287EC50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14:paraId="225AA63F"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0AA8718B" w14:textId="77777777"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14:paraId="7B188CE0" w14:textId="77777777"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14:paraId="77E17418" w14:textId="77777777" w:rsidR="00E41916" w:rsidRPr="009333EF" w:rsidRDefault="00E41916" w:rsidP="00912BA7">
      <w:pPr>
        <w:pStyle w:val="firstparagraph"/>
        <w:ind w:firstLine="720"/>
        <w:rPr>
          <w:i/>
        </w:rPr>
      </w:pPr>
      <w:r w:rsidRPr="009333EF">
        <w:rPr>
          <w:i/>
        </w:rPr>
        <w:t>};</w:t>
      </w:r>
    </w:p>
    <w:p w14:paraId="1F2FAD57" w14:textId="31474509"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w:t>
      </w:r>
      <w:r w:rsidR="001505E2">
        <w:t xml:space="preserve">flexible </w:t>
      </w:r>
      <w:r w:rsidRPr="009333EF">
        <w:t>constants parameterizing the protocol and the experiment:</w:t>
      </w:r>
    </w:p>
    <w:p w14:paraId="03199663" w14:textId="77777777"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14:paraId="07AAF4CA" w14:textId="77777777"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14:paraId="447D8BED" w14:textId="77777777"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14:paraId="1F6DE9D1" w14:textId="77777777"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14:paraId="56AFC29A" w14:textId="77777777"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14:paraId="2FC97952" w14:textId="77777777"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14:paraId="5F3FFD6D" w14:textId="77777777"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14:paraId="34EA391B" w14:textId="77777777"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14:paraId="189D99FA" w14:textId="77777777"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14:paraId="7128C523" w14:textId="77777777"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14:paraId="441FCE32" w14:textId="77777777"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14:paraId="13361F05" w14:textId="77777777"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14:paraId="1E50C7E7" w14:textId="052D5BF6"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w:t>
      </w:r>
      <w:r w:rsidR="00EC6A52">
        <w:t xml:space="preserve"> paylod</w:t>
      </w:r>
      <w:r w:rsidR="00105105" w:rsidRPr="009333EF">
        <w:t>. All these values are in bits.</w:t>
      </w:r>
    </w:p>
    <w:p w14:paraId="1C11AE87" w14:textId="4ADC64EE"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122F2E">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122F2E">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 xml:space="preserve">for the assessment of its </w:t>
      </w:r>
      <w:r w:rsidR="002E5D9C">
        <w:t xml:space="preserve">effective </w:t>
      </w:r>
      <w:r w:rsidRPr="009333EF">
        <w:t>contribution to the application.</w:t>
      </w:r>
    </w:p>
    <w:p w14:paraId="6D614110" w14:textId="77777777"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14:paraId="470A02B7" w14:textId="1922F24E"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w:t>
      </w:r>
      <w:r w:rsidR="005663FF">
        <w:t>limit</w:t>
      </w:r>
      <w:r w:rsidR="00414B97" w:rsidRPr="009333EF">
        <w:t>.</w:t>
      </w:r>
    </w:p>
    <w:p w14:paraId="661702B7" w14:textId="77777777"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14:paraId="1BD01753" w14:textId="77777777"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14:paraId="191B93C3" w14:textId="77777777"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14:paraId="520053B0"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14:paraId="71977B7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14:paraId="5B67D5EC"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14:paraId="3986B5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14:paraId="7FE7DF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14:paraId="7D72B54E"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14:paraId="34A25C6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14:paraId="53BFF159"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14:paraId="059ACEEF"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14:paraId="1F015402"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14:paraId="11009883" w14:textId="77777777"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14:paraId="5EE78D83" w14:textId="77777777" w:rsidR="00414B97" w:rsidRPr="009333EF" w:rsidRDefault="00414B97" w:rsidP="00FD7DA8">
      <w:pPr>
        <w:pStyle w:val="firstparagraph"/>
        <w:ind w:firstLine="720"/>
        <w:rPr>
          <w:i/>
        </w:rPr>
      </w:pPr>
      <w:r w:rsidRPr="009333EF">
        <w:rPr>
          <w:i/>
        </w:rPr>
        <w:t>};</w:t>
      </w:r>
    </w:p>
    <w:p w14:paraId="742CD612" w14:textId="77777777"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14:paraId="771D5790" w14:textId="77777777"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14:paraId="3BB52639" w14:textId="77777777" w:rsidR="00122EE2" w:rsidRPr="009333EF" w:rsidRDefault="00122EE2" w:rsidP="00122EE2">
      <w:pPr>
        <w:pStyle w:val="firstparagraph"/>
        <w:spacing w:after="0"/>
        <w:ind w:firstLine="720"/>
        <w:rPr>
          <w:i/>
        </w:rPr>
      </w:pPr>
      <w:r w:rsidRPr="009333EF">
        <w:rPr>
          <w:i/>
        </w:rPr>
        <w:t>void SenderType::setup ( ) {</w:t>
      </w:r>
    </w:p>
    <w:p w14:paraId="2F883CBD"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188EE4F2"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3CF1D9ED"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254233EA" w14:textId="77777777" w:rsidR="00122EE2" w:rsidRPr="009333EF" w:rsidRDefault="00122EE2" w:rsidP="00122EE2">
      <w:pPr>
        <w:pStyle w:val="firstparagraph"/>
        <w:spacing w:after="0"/>
        <w:rPr>
          <w:i/>
        </w:rPr>
      </w:pPr>
      <w:r w:rsidRPr="009333EF">
        <w:rPr>
          <w:i/>
        </w:rPr>
        <w:tab/>
      </w:r>
      <w:r w:rsidRPr="009333EF">
        <w:rPr>
          <w:i/>
        </w:rPr>
        <w:tab/>
        <w:t>LastSent = 0;</w:t>
      </w:r>
    </w:p>
    <w:p w14:paraId="77CE512D" w14:textId="77777777" w:rsidR="00122EE2" w:rsidRPr="009333EF" w:rsidRDefault="00122EE2" w:rsidP="00122EE2">
      <w:pPr>
        <w:pStyle w:val="firstparagraph"/>
        <w:ind w:firstLine="720"/>
        <w:rPr>
          <w:i/>
        </w:rPr>
      </w:pPr>
      <w:r w:rsidRPr="009333EF">
        <w:rPr>
          <w:i/>
        </w:rPr>
        <w:t>};</w:t>
      </w:r>
    </w:p>
    <w:p w14:paraId="410D1BE4" w14:textId="77777777"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14:paraId="2EF3CD13" w14:textId="77777777" w:rsidR="00122EE2" w:rsidRPr="009333EF" w:rsidRDefault="00122EE2" w:rsidP="00122EE2">
      <w:pPr>
        <w:pStyle w:val="firstparagraph"/>
        <w:spacing w:after="0"/>
        <w:rPr>
          <w:i/>
        </w:rPr>
      </w:pPr>
      <w:r w:rsidRPr="009333EF">
        <w:rPr>
          <w:i/>
        </w:rPr>
        <w:tab/>
      </w:r>
      <w:r w:rsidRPr="009333EF">
        <w:rPr>
          <w:i/>
        </w:rPr>
        <w:tab/>
        <w:t>IncomingPort = create Port;</w:t>
      </w:r>
    </w:p>
    <w:p w14:paraId="5A0F242C" w14:textId="77777777" w:rsidR="00122EE2" w:rsidRPr="009333EF" w:rsidRDefault="00122EE2" w:rsidP="00122EE2">
      <w:pPr>
        <w:pStyle w:val="firstparagraph"/>
        <w:spacing w:after="0"/>
        <w:rPr>
          <w:i/>
        </w:rPr>
      </w:pPr>
      <w:r w:rsidRPr="009333EF">
        <w:rPr>
          <w:i/>
        </w:rPr>
        <w:tab/>
      </w:r>
      <w:r w:rsidRPr="009333EF">
        <w:rPr>
          <w:i/>
        </w:rPr>
        <w:tab/>
        <w:t>OutgoingPort = create Port (TransmissionRate);</w:t>
      </w:r>
    </w:p>
    <w:p w14:paraId="11EB96C3" w14:textId="77777777"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14:paraId="16036419" w14:textId="77777777"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14:paraId="1B23E1D6" w14:textId="77777777" w:rsidR="00122EE2" w:rsidRPr="009333EF" w:rsidRDefault="00122EE2" w:rsidP="00122EE2">
      <w:pPr>
        <w:pStyle w:val="firstparagraph"/>
        <w:spacing w:after="0"/>
        <w:rPr>
          <w:i/>
        </w:rPr>
      </w:pPr>
      <w:r w:rsidRPr="009333EF">
        <w:rPr>
          <w:i/>
        </w:rPr>
        <w:tab/>
      </w:r>
      <w:r w:rsidRPr="009333EF">
        <w:rPr>
          <w:i/>
        </w:rPr>
        <w:tab/>
        <w:t>Expected = 0;</w:t>
      </w:r>
    </w:p>
    <w:p w14:paraId="4A9B7E8C" w14:textId="77777777" w:rsidR="00122EE2" w:rsidRPr="009333EF" w:rsidRDefault="00122EE2" w:rsidP="00122EE2">
      <w:pPr>
        <w:pStyle w:val="firstparagraph"/>
        <w:ind w:firstLine="720"/>
        <w:rPr>
          <w:i/>
        </w:rPr>
      </w:pPr>
      <w:r w:rsidRPr="009333EF">
        <w:rPr>
          <w:i/>
        </w:rPr>
        <w:t xml:space="preserve">}; </w:t>
      </w:r>
    </w:p>
    <w:p w14:paraId="4A52965A" w14:textId="77777777"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14:paraId="5D5EDE33" w14:textId="5CCFB7D0"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122F2E">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122F2E">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14:paraId="78E4ED55" w14:textId="77777777"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14:paraId="0171D470" w14:textId="77777777"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14:paraId="06EF783A" w14:textId="77777777"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14:paraId="2BE3EAA4" w14:textId="77777777" w:rsidR="00CD43D9" w:rsidRPr="009333EF" w:rsidRDefault="00F667AD" w:rsidP="00596F24">
      <w:pPr>
        <w:pStyle w:val="firstparagraph"/>
        <w:numPr>
          <w:ilvl w:val="0"/>
          <w:numId w:val="12"/>
        </w:numPr>
      </w:pPr>
      <w:r w:rsidRPr="009333EF">
        <w:t>the recipient station</w:t>
      </w:r>
    </w:p>
    <w:p w14:paraId="61AD62F1" w14:textId="77777777"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14:paraId="53B99313" w14:textId="77777777"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14:paraId="114C280E" w14:textId="6395E359"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122F2E">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122F2E">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122F2E">
        <w:t>2.2.3</w:t>
      </w:r>
      <w:r w:rsidR="00AB5872" w:rsidRPr="009333EF">
        <w:fldChar w:fldCharType="end"/>
      </w:r>
      <w:r w:rsidR="00AB5872" w:rsidRPr="009333EF">
        <w:t>) which takes care of all the relevant attributes.</w:t>
      </w:r>
    </w:p>
    <w:p w14:paraId="31A966FF" w14:textId="77777777"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14:paraId="4AE10A2B" w14:textId="77777777" w:rsidR="00AB5872" w:rsidRPr="009333EF" w:rsidRDefault="00AB5872" w:rsidP="00AB5872">
      <w:pPr>
        <w:pStyle w:val="firstparagraph"/>
        <w:spacing w:after="0"/>
        <w:ind w:firstLine="720"/>
        <w:rPr>
          <w:i/>
        </w:rPr>
      </w:pPr>
      <w:r w:rsidRPr="009333EF">
        <w:rPr>
          <w:i/>
        </w:rPr>
        <w:t>void Root::buildNetwork ( ) {</w:t>
      </w:r>
    </w:p>
    <w:p w14:paraId="3650030A" w14:textId="77777777"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14:paraId="3691744B" w14:textId="77777777" w:rsidR="00AB5872" w:rsidRPr="009333EF" w:rsidRDefault="00AB5872" w:rsidP="00AB5872">
      <w:pPr>
        <w:pStyle w:val="firstparagraph"/>
        <w:spacing w:after="0"/>
        <w:rPr>
          <w:i/>
        </w:rPr>
      </w:pPr>
      <w:r w:rsidRPr="009333EF">
        <w:rPr>
          <w:i/>
        </w:rPr>
        <w:tab/>
      </w:r>
      <w:r w:rsidRPr="009333EF">
        <w:rPr>
          <w:i/>
        </w:rPr>
        <w:tab/>
        <w:t>Sender = create SenderType;</w:t>
      </w:r>
    </w:p>
    <w:p w14:paraId="05273D0A" w14:textId="77777777" w:rsidR="00AB5872" w:rsidRPr="009333EF" w:rsidRDefault="00AB5872" w:rsidP="00AB5872">
      <w:pPr>
        <w:pStyle w:val="firstparagraph"/>
        <w:spacing w:after="0"/>
        <w:rPr>
          <w:i/>
        </w:rPr>
      </w:pPr>
      <w:r w:rsidRPr="009333EF">
        <w:rPr>
          <w:i/>
        </w:rPr>
        <w:tab/>
      </w:r>
      <w:r w:rsidRPr="009333EF">
        <w:rPr>
          <w:i/>
        </w:rPr>
        <w:tab/>
        <w:t>Recipient = create RecipientType;</w:t>
      </w:r>
    </w:p>
    <w:p w14:paraId="4D5D494D" w14:textId="77777777" w:rsidR="00AB5872" w:rsidRPr="009333EF" w:rsidRDefault="00AB5872" w:rsidP="00AB5872">
      <w:pPr>
        <w:pStyle w:val="firstparagraph"/>
        <w:spacing w:after="0"/>
        <w:rPr>
          <w:i/>
        </w:rPr>
      </w:pPr>
      <w:r w:rsidRPr="009333EF">
        <w:rPr>
          <w:i/>
        </w:rPr>
        <w:tab/>
      </w:r>
      <w:r w:rsidRPr="009333EF">
        <w:rPr>
          <w:i/>
        </w:rPr>
        <w:tab/>
        <w:t>STRLink = create Link (2);</w:t>
      </w:r>
    </w:p>
    <w:p w14:paraId="0ED1F04F" w14:textId="77777777"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14:paraId="26FCB84E" w14:textId="77777777"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14:paraId="48374541" w14:textId="77777777"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14:paraId="0B689BF1" w14:textId="77777777"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14:paraId="47333169" w14:textId="77777777"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14:paraId="11FB6037" w14:textId="77777777" w:rsidR="00AB5872" w:rsidRPr="009333EF" w:rsidRDefault="00AB5872" w:rsidP="00AB5872">
      <w:pPr>
        <w:pStyle w:val="firstparagraph"/>
        <w:spacing w:after="0"/>
        <w:rPr>
          <w:i/>
        </w:rPr>
      </w:pPr>
      <w:r w:rsidRPr="009333EF">
        <w:rPr>
          <w:i/>
        </w:rPr>
        <w:tab/>
      </w:r>
      <w:r w:rsidRPr="009333EF">
        <w:rPr>
          <w:i/>
        </w:rPr>
        <w:tab/>
        <w:t>(from = Recipient-&gt;OutgoingPort)-&gt;connect (RTSLink);</w:t>
      </w:r>
    </w:p>
    <w:p w14:paraId="73A6D400" w14:textId="77777777" w:rsidR="00AB5872" w:rsidRPr="009333EF" w:rsidRDefault="00AB5872" w:rsidP="00AB5872">
      <w:pPr>
        <w:pStyle w:val="firstparagraph"/>
        <w:spacing w:after="0"/>
        <w:rPr>
          <w:i/>
        </w:rPr>
      </w:pPr>
      <w:r w:rsidRPr="009333EF">
        <w:rPr>
          <w:i/>
        </w:rPr>
        <w:tab/>
      </w:r>
      <w:r w:rsidRPr="009333EF">
        <w:rPr>
          <w:i/>
        </w:rPr>
        <w:tab/>
        <w:t>(to = Sender-&gt;IncomingPort)-&gt;connect (RTSLink);</w:t>
      </w:r>
    </w:p>
    <w:p w14:paraId="622002C7" w14:textId="77777777" w:rsidR="00AB5872" w:rsidRPr="009333EF" w:rsidRDefault="00AB5872" w:rsidP="00AB5872">
      <w:pPr>
        <w:pStyle w:val="firstparagraph"/>
        <w:spacing w:after="0"/>
        <w:rPr>
          <w:i/>
        </w:rPr>
      </w:pPr>
      <w:r w:rsidRPr="009333EF">
        <w:rPr>
          <w:i/>
        </w:rPr>
        <w:tab/>
      </w:r>
      <w:r w:rsidRPr="009333EF">
        <w:rPr>
          <w:i/>
        </w:rPr>
        <w:tab/>
        <w:t>from-&gt;setDTo (to, Distance);</w:t>
      </w:r>
    </w:p>
    <w:p w14:paraId="01177306" w14:textId="77777777"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14:paraId="7BA461C7" w14:textId="77777777" w:rsidR="00AB5872" w:rsidRPr="009333EF" w:rsidRDefault="00AB5872" w:rsidP="00AB5872">
      <w:pPr>
        <w:pStyle w:val="firstparagraph"/>
        <w:ind w:firstLine="432"/>
        <w:rPr>
          <w:i/>
        </w:rPr>
      </w:pPr>
      <w:r w:rsidRPr="009333EF">
        <w:rPr>
          <w:i/>
        </w:rPr>
        <w:t>};</w:t>
      </w:r>
    </w:p>
    <w:p w14:paraId="6C47FCC3" w14:textId="0EF13E28"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122F2E">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14:paraId="20B8B8C2" w14:textId="77777777"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14:paraId="69949DF3" w14:textId="77777777"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14:paraId="057C6B51" w14:textId="77777777"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14:paraId="112DB575" w14:textId="77777777"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14:paraId="2196F15E" w14:textId="77777777"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14:paraId="36B66EE7" w14:textId="77777777" w:rsidR="00642859" w:rsidRPr="009333EF" w:rsidRDefault="00642859" w:rsidP="00642859">
      <w:pPr>
        <w:pStyle w:val="firstparagraph"/>
        <w:spacing w:after="0"/>
        <w:rPr>
          <w:i/>
        </w:rPr>
      </w:pPr>
      <w:r w:rsidRPr="009333EF">
        <w:rPr>
          <w:i/>
        </w:rPr>
        <w:tab/>
      </w:r>
      <w:r w:rsidRPr="009333EF">
        <w:rPr>
          <w:i/>
        </w:rPr>
        <w:tab/>
        <w:t>TrafficType *tp;</w:t>
      </w:r>
    </w:p>
    <w:p w14:paraId="0FC95FE6" w14:textId="77777777"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14:paraId="3B70B513" w14:textId="77777777" w:rsidR="00642859" w:rsidRPr="009333EF" w:rsidRDefault="00642859" w:rsidP="00B20B6E">
      <w:pPr>
        <w:pStyle w:val="firstparagraph"/>
        <w:spacing w:after="0"/>
        <w:ind w:left="1440" w:firstLine="720"/>
        <w:rPr>
          <w:i/>
        </w:rPr>
      </w:pPr>
      <w:r w:rsidRPr="009333EF">
        <w:rPr>
          <w:i/>
        </w:rPr>
        <w:t>MeanMessageInterarrivalTime, MessageLength);</w:t>
      </w:r>
    </w:p>
    <w:p w14:paraId="6DDF6E6B" w14:textId="77777777"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14:paraId="2F9BFAE1" w14:textId="77777777"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14:paraId="0DF454E5" w14:textId="77777777"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71698FC8" w14:textId="77777777" w:rsidR="00642859" w:rsidRPr="009333EF" w:rsidRDefault="00642859" w:rsidP="00642859">
      <w:pPr>
        <w:pStyle w:val="firstparagraph"/>
        <w:ind w:firstLine="432"/>
        <w:rPr>
          <w:i/>
        </w:rPr>
      </w:pPr>
      <w:r w:rsidRPr="009333EF">
        <w:rPr>
          <w:i/>
        </w:rPr>
        <w:t>};</w:t>
      </w:r>
    </w:p>
    <w:p w14:paraId="79BDED81" w14:textId="2102D3F0"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247B87" w:rsidRPr="00247B87">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14:paraId="064D65D4" w14:textId="6485ADAC"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14:paraId="62482226" w14:textId="512862BD"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122F2E">
        <w:t>2.2.4</w:t>
      </w:r>
      <w:r w:rsidRPr="009333EF">
        <w:fldChar w:fldCharType="end"/>
      </w:r>
      <w:r w:rsidRPr="009333EF">
        <w:t>) for the packet.</w:t>
      </w:r>
    </w:p>
    <w:p w14:paraId="0452E520" w14:textId="77777777" w:rsidR="00B501C0" w:rsidRPr="009333EF" w:rsidRDefault="00B501C0" w:rsidP="001828F8">
      <w:pPr>
        <w:pStyle w:val="firstparagraph"/>
      </w:pPr>
      <w:r w:rsidRPr="009333EF">
        <w:t>The last stage of the startup is the sequence to create the processes:</w:t>
      </w:r>
    </w:p>
    <w:p w14:paraId="7B2C9D84" w14:textId="77777777" w:rsidR="00B501C0" w:rsidRPr="009333EF" w:rsidRDefault="00B501C0" w:rsidP="00B501C0">
      <w:pPr>
        <w:pStyle w:val="firstparagraph"/>
        <w:spacing w:after="0"/>
        <w:ind w:firstLine="720"/>
        <w:rPr>
          <w:i/>
        </w:rPr>
      </w:pPr>
      <w:r w:rsidRPr="009333EF">
        <w:rPr>
          <w:i/>
        </w:rPr>
        <w:t>void Root::startProtocol ( ) {</w:t>
      </w:r>
    </w:p>
    <w:p w14:paraId="79A3C730" w14:textId="77777777" w:rsidR="00B501C0" w:rsidRPr="009333EF" w:rsidRDefault="00B501C0" w:rsidP="00B501C0">
      <w:pPr>
        <w:pStyle w:val="firstparagraph"/>
        <w:spacing w:after="0"/>
        <w:rPr>
          <w:i/>
        </w:rPr>
      </w:pPr>
      <w:r w:rsidRPr="009333EF">
        <w:rPr>
          <w:i/>
        </w:rPr>
        <w:tab/>
      </w:r>
      <w:r w:rsidRPr="009333EF">
        <w:rPr>
          <w:i/>
        </w:rPr>
        <w:tab/>
        <w:t>create (Sender) TransmitterType (SenderTimeout);</w:t>
      </w:r>
    </w:p>
    <w:p w14:paraId="1B1D6E8E" w14:textId="77777777" w:rsidR="00B501C0" w:rsidRPr="009333EF" w:rsidRDefault="00B501C0" w:rsidP="00B501C0">
      <w:pPr>
        <w:pStyle w:val="firstparagraph"/>
        <w:spacing w:after="0"/>
        <w:rPr>
          <w:i/>
        </w:rPr>
      </w:pPr>
      <w:r w:rsidRPr="009333EF">
        <w:rPr>
          <w:i/>
        </w:rPr>
        <w:tab/>
      </w:r>
      <w:r w:rsidRPr="009333EF">
        <w:rPr>
          <w:i/>
        </w:rPr>
        <w:tab/>
        <w:t>create (Sender) AckReceiverType;</w:t>
      </w:r>
    </w:p>
    <w:p w14:paraId="532709A3" w14:textId="77777777" w:rsidR="00B501C0" w:rsidRPr="009333EF" w:rsidRDefault="00B501C0" w:rsidP="00B501C0">
      <w:pPr>
        <w:pStyle w:val="firstparagraph"/>
        <w:spacing w:after="0"/>
        <w:rPr>
          <w:i/>
        </w:rPr>
      </w:pPr>
      <w:r w:rsidRPr="009333EF">
        <w:rPr>
          <w:i/>
        </w:rPr>
        <w:tab/>
      </w:r>
      <w:r w:rsidRPr="009333EF">
        <w:rPr>
          <w:i/>
        </w:rPr>
        <w:tab/>
        <w:t>create (Recipient) ReceiverType (RecipientTimeout);</w:t>
      </w:r>
    </w:p>
    <w:p w14:paraId="1BA99A11" w14:textId="77777777" w:rsidR="00B501C0" w:rsidRPr="009333EF" w:rsidRDefault="00B501C0" w:rsidP="00B501C0">
      <w:pPr>
        <w:pStyle w:val="firstparagraph"/>
        <w:spacing w:after="0"/>
        <w:rPr>
          <w:i/>
        </w:rPr>
      </w:pPr>
      <w:r w:rsidRPr="009333EF">
        <w:rPr>
          <w:i/>
        </w:rPr>
        <w:tab/>
      </w:r>
      <w:r w:rsidRPr="009333EF">
        <w:rPr>
          <w:i/>
        </w:rPr>
        <w:tab/>
        <w:t>create (Recipient) AcknowledgerType;</w:t>
      </w:r>
    </w:p>
    <w:p w14:paraId="54884E93" w14:textId="77777777" w:rsidR="00B501C0" w:rsidRPr="009333EF" w:rsidRDefault="00B501C0" w:rsidP="00B501C0">
      <w:pPr>
        <w:pStyle w:val="firstparagraph"/>
        <w:ind w:firstLine="720"/>
        <w:rPr>
          <w:i/>
        </w:rPr>
      </w:pPr>
      <w:r w:rsidRPr="009333EF">
        <w:rPr>
          <w:i/>
        </w:rPr>
        <w:t>};</w:t>
      </w:r>
    </w:p>
    <w:p w14:paraId="0C3B336C" w14:textId="526700A2"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122F2E">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122F2E">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14:paraId="56307DCA" w14:textId="77777777"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14:paraId="1D569A22" w14:textId="77777777"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50927693"/>
      <w:bookmarkEnd w:id="94"/>
      <w:r w:rsidRPr="009333EF">
        <w:rPr>
          <w:lang w:val="en-US"/>
        </w:rPr>
        <w:lastRenderedPageBreak/>
        <w:t>Running the model</w:t>
      </w:r>
      <w:bookmarkEnd w:id="123"/>
      <w:bookmarkEnd w:id="124"/>
      <w:bookmarkEnd w:id="125"/>
      <w:bookmarkEnd w:id="126"/>
    </w:p>
    <w:p w14:paraId="1E63C579" w14:textId="77777777"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14:paraId="749B727E" w14:textId="77777777"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14:paraId="0A844D2E" w14:textId="77777777"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14:paraId="10918580" w14:textId="77777777"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14:paraId="39BB4449" w14:textId="77777777"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14:paraId="6037749E" w14:textId="77777777"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14:paraId="4A81B1E8" w14:textId="77777777"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14:paraId="6C92E952" w14:textId="77777777"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14:paraId="5B0DD909" w14:textId="77777777"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14:paraId="3D4C1DFD" w14:textId="77777777"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14:paraId="2C274615" w14:textId="77777777"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14:paraId="79B85EEE" w14:textId="77777777"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14:paraId="311EBF5B" w14:textId="77777777"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14:paraId="039FD94F" w14:textId="77777777"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14:paraId="2660579C" w14:textId="5D8CFCBA"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122F2E">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14:paraId="590DC015" w14:textId="14B0C113"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122F2E">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14:paraId="7F8EB93F" w14:textId="7C6BAD49"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122F2E">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14:paraId="21659B00" w14:textId="3FFB6FC5"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122F2E">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14:paraId="5493C583" w14:textId="77777777" w:rsidR="00360C26" w:rsidRPr="009333EF" w:rsidRDefault="00360C26" w:rsidP="00680C52">
      <w:pPr>
        <w:pStyle w:val="firstparagraph"/>
      </w:pPr>
      <w:r w:rsidRPr="009333EF">
        <w:t>The model is compiled by running:</w:t>
      </w:r>
    </w:p>
    <w:p w14:paraId="440D1C9D" w14:textId="77777777"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14:paraId="460F8DB3" w14:textId="167C1DD0"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122F2E">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122F2E">
        <w:t>B.5</w:t>
      </w:r>
      <w:r w:rsidR="00BC5F24" w:rsidRPr="009333EF">
        <w:fldChar w:fldCharType="end"/>
      </w:r>
      <w:r w:rsidRPr="009333EF">
        <w:t xml:space="preserve">). </w:t>
      </w:r>
      <w:r w:rsidR="00D4296A" w:rsidRPr="009333EF">
        <w:t>It takes a few seconds to run the above data set through the simulator. The command line is:</w:t>
      </w:r>
    </w:p>
    <w:p w14:paraId="5DBBDD9F" w14:textId="77777777" w:rsidR="00D4296A" w:rsidRPr="009333EF" w:rsidRDefault="00D4296A" w:rsidP="00680C52">
      <w:pPr>
        <w:pStyle w:val="firstparagraph"/>
        <w:rPr>
          <w:i/>
        </w:rPr>
      </w:pPr>
      <w:r w:rsidRPr="009333EF">
        <w:tab/>
      </w:r>
      <w:r w:rsidRPr="009333EF">
        <w:rPr>
          <w:i/>
        </w:rPr>
        <w:t>./side data.txt output.txt</w:t>
      </w:r>
    </w:p>
    <w:p w14:paraId="0B32158D" w14:textId="77777777"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14:paraId="1B716E35" w14:textId="68F1396F"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122F2E">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14:paraId="699DB2A1" w14:textId="77777777" w:rsidR="008D7C02" w:rsidRPr="009333EF" w:rsidRDefault="008D7C02" w:rsidP="008D7C02">
      <w:pPr>
        <w:pStyle w:val="firstparagraph"/>
        <w:spacing w:after="0"/>
        <w:ind w:firstLine="720"/>
        <w:rPr>
          <w:i/>
        </w:rPr>
      </w:pPr>
      <w:r w:rsidRPr="009333EF">
        <w:rPr>
          <w:i/>
        </w:rPr>
        <w:t>void Root::printResults ( ) {</w:t>
      </w:r>
    </w:p>
    <w:p w14:paraId="61DAC059" w14:textId="77777777"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14:paraId="20120BD2" w14:textId="77777777"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14:paraId="6F5C49EF" w14:textId="77777777"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14:paraId="428D3D13" w14:textId="77777777" w:rsidR="008D7C02" w:rsidRPr="009333EF" w:rsidRDefault="008D7C02" w:rsidP="008D7C02">
      <w:pPr>
        <w:pStyle w:val="firstparagraph"/>
        <w:ind w:firstLine="720"/>
        <w:rPr>
          <w:i/>
        </w:rPr>
      </w:pPr>
      <w:r w:rsidRPr="009333EF">
        <w:rPr>
          <w:i/>
        </w:rPr>
        <w:t>};</w:t>
      </w:r>
    </w:p>
    <w:p w14:paraId="3F6CE76E" w14:textId="3B4F14F6"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w:t>
      </w:r>
      <w:r w:rsidR="00BA7559" w:rsidRPr="009333EF">
        <w:rPr>
          <w:i/>
        </w:rPr>
        <w:t>performance measures</w:t>
      </w:r>
      <w:r w:rsidR="00BA7559" w:rsidRPr="009333EF">
        <w:t xml:space="preserve"> to the output file.</w:t>
      </w:r>
    </w:p>
    <w:p w14:paraId="4FF74585" w14:textId="31D95B5B"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122F2E">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122F2E">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14:paraId="5C32E1FF" w14:textId="63D6FF2C"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122F2E">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14:paraId="2714D5F2" w14:textId="77777777"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14:paraId="65606460" w14:textId="77777777"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14:paraId="3DF7B1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6259F5E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3B35F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14:paraId="6A934F60"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14:paraId="30590A9D"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14:paraId="62F902B9"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14:paraId="05EA5D4F"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14:paraId="0B0A5AF9" w14:textId="77777777"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14:paraId="2750A992" w14:textId="77777777"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14:paraId="5C8618D5"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14:paraId="1F739892"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14:paraId="30B0CFD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14:paraId="0A212FF0"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14:paraId="3638C7B4"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14:paraId="3B52231A"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14:paraId="591966B3" w14:textId="77777777"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14:paraId="3E85BB17" w14:textId="77777777"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14:paraId="2B6747EF" w14:textId="3E0EAC63"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122F2E">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122F2E">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14:paraId="343F68DA" w14:textId="77777777"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14:paraId="7FA6428A" w14:textId="77777777"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14:paraId="2853B60C" w14:textId="77777777"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14:paraId="2E7BC566"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14:paraId="5D50A821"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14:paraId="7A4EDE2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14:paraId="3EADEBD7"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14:paraId="313D773D"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14:paraId="1E143ABA"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14:paraId="091DA3B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14:paraId="511DD15C"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14:paraId="7FF58D43"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14:paraId="0A393130" w14:textId="77777777"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14:paraId="4F20BD01" w14:textId="77777777"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14:paraId="35FF9C8A" w14:textId="706AE9E3"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122F2E">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14:paraId="2A25376C" w14:textId="03AEE436"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the effective throughput </w:t>
      </w:r>
      <w:r w:rsidR="00E32650">
        <w:t>to</w:t>
      </w:r>
      <w:r w:rsidRPr="009333EF">
        <w:t xml:space="preserve">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14:paraId="70CBE32D" w14:textId="77777777"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14:paraId="58D73759" w14:textId="77777777"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14:paraId="537330D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14:paraId="05267ED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14:paraId="30DC5E1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14:paraId="111342D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14:paraId="2AF931A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14:paraId="34F319A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14:paraId="6D2B0B4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14:paraId="275CA22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14:paraId="27C643BC"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14:paraId="7C213D4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14:paraId="2239305A"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14:paraId="0700B8E7"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14:paraId="41C21EFB"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14:paraId="4F2B4B57"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14:paraId="4AF61F5F" w14:textId="77777777"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14:paraId="5F1E666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14:paraId="2C4ACC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14:paraId="4CA21F83"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14:paraId="029FCDA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14:paraId="47A0D961"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14:paraId="00C03F0D"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14:paraId="6A3F93E9"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14:paraId="241A48B5"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14:paraId="1F641EBF"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14:paraId="5EFC5AC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14:paraId="12346D60"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14:paraId="0054BBDE" w14:textId="77777777"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14:paraId="4DB7EBC5" w14:textId="77777777"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14:paraId="23DCC048" w14:textId="77777777"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14:paraId="66C9589B" w14:textId="7E391D55"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122F2E">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14:paraId="555912F7" w14:textId="2B14E3B2"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122F2E">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14:paraId="553973B5" w14:textId="6DF6423A"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122F2E">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14:paraId="1818C8C3" w14:textId="77777777" w:rsidR="00076B53" w:rsidRPr="009333EF" w:rsidRDefault="00247009" w:rsidP="00596F24">
      <w:pPr>
        <w:pStyle w:val="Heading2"/>
        <w:numPr>
          <w:ilvl w:val="1"/>
          <w:numId w:val="4"/>
        </w:numPr>
        <w:rPr>
          <w:lang w:val="en-US"/>
        </w:rPr>
      </w:pPr>
      <w:bookmarkStart w:id="130" w:name="_Toc50927694"/>
      <w:r w:rsidRPr="009333EF">
        <w:rPr>
          <w:lang w:val="en-US"/>
        </w:rPr>
        <w:t>A</w:t>
      </w:r>
      <w:r w:rsidR="00CB0EA8" w:rsidRPr="009333EF">
        <w:rPr>
          <w:lang w:val="en-US"/>
        </w:rPr>
        <w:t xml:space="preserve"> PID controller</w:t>
      </w:r>
      <w:bookmarkEnd w:id="130"/>
    </w:p>
    <w:p w14:paraId="09DAAACC" w14:textId="498E8B61"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14:anchorId="36CA03C9" wp14:editId="7EFFFB40">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14:paraId="33826603" w14:textId="77777777" w:rsidR="00227A64" w:rsidRDefault="00227A64"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95286D0" w:rsidR="00227A64" w:rsidRDefault="00227A64"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2</w:t>
                            </w:r>
                            <w:r>
                              <w:rPr>
                                <w:noProof/>
                              </w:rPr>
                              <w:fldChar w:fldCharType="end"/>
                            </w:r>
                            <w:bookmarkEnd w:id="131"/>
                            <w:r>
                              <w:t>. A PID-controlled system.</w:t>
                            </w:r>
                          </w:p>
                          <w:p w14:paraId="398727ED"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A03C9"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14:paraId="33826603" w14:textId="77777777" w:rsidR="00227A64" w:rsidRDefault="00227A64" w:rsidP="00403CB8">
                      <w:pPr>
                        <w:keepNext/>
                      </w:pPr>
                      <w:r>
                        <w:rPr>
                          <w:noProof/>
                        </w:rPr>
                        <w:drawing>
                          <wp:inline distT="0" distB="0" distL="0" distR="0" wp14:anchorId="6699D561" wp14:editId="369BE665">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14:paraId="2C905E87" w14:textId="795286D0" w:rsidR="00227A64" w:rsidRDefault="00227A64"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2</w:t>
                      </w:r>
                      <w:r>
                        <w:rPr>
                          <w:noProof/>
                        </w:rPr>
                        <w:fldChar w:fldCharType="end"/>
                      </w:r>
                      <w:bookmarkEnd w:id="132"/>
                      <w:r>
                        <w:t>. A PID-controlled system.</w:t>
                      </w:r>
                    </w:p>
                    <w:p w14:paraId="398727ED" w14:textId="77777777" w:rsidR="00227A64" w:rsidRDefault="00227A64"/>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w:t>
      </w:r>
      <w:r w:rsidR="00636AA3">
        <w:t xml:space="preserve"> a</w:t>
      </w:r>
      <w:r w:rsidR="0084509C" w:rsidRPr="009333EF">
        <w:t xml:space="preserve"> </w:t>
      </w:r>
      <w:r w:rsidR="0084509C" w:rsidRPr="009333EF">
        <w:rPr>
          <w:i/>
        </w:rPr>
        <w:t>plant</w:t>
      </w:r>
      <w:r w:rsidR="0084509C" w:rsidRPr="009333EF">
        <w:t xml:space="preserve"> denotes a controlled, dynamic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14:paraId="1113827F" w14:textId="77777777" w:rsidR="00CB0EA8" w:rsidRPr="009333EF" w:rsidRDefault="00CB0EA8" w:rsidP="00596F24">
      <w:pPr>
        <w:pStyle w:val="Heading3"/>
        <w:numPr>
          <w:ilvl w:val="2"/>
          <w:numId w:val="4"/>
        </w:numPr>
        <w:rPr>
          <w:lang w:val="en-US"/>
        </w:rPr>
      </w:pPr>
      <w:bookmarkStart w:id="133" w:name="pidc"/>
      <w:bookmarkStart w:id="134" w:name="_Toc50927695"/>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4"/>
    </w:p>
    <w:p w14:paraId="3481FBFB" w14:textId="77777777"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14:paraId="79ACAEB6" w14:textId="12AF2BED"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a positive value means “below target” (connoting</w:t>
      </w:r>
      <w:r w:rsidR="001E0CB4">
        <w:t xml:space="preserve"> </w:t>
      </w:r>
      <w:r w:rsidR="001B3FB1" w:rsidRPr="009333EF">
        <w:t xml:space="preserve">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14:paraId="70B776D9" w14:textId="285D6CB6"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122F2E">
        <w:t xml:space="preserve">Figure </w:t>
      </w:r>
      <w:r w:rsidR="00122F2E">
        <w:rPr>
          <w:noProof/>
        </w:rPr>
        <w:t>2</w:t>
      </w:r>
      <w:r w:rsidR="00122F2E">
        <w:noBreakHyphen/>
      </w:r>
      <w:r w:rsidR="00122F2E">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14:paraId="4957510D" w14:textId="77777777"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14:paraId="35CD410E" w14:textId="3F03CDFC"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Content>
          <w:r w:rsidR="00A6160C" w:rsidRPr="009333EF">
            <w:fldChar w:fldCharType="begin"/>
          </w:r>
          <w:r w:rsidR="00A6160C" w:rsidRPr="009333EF">
            <w:instrText xml:space="preserve"> CITATION o2009handbook \l 1033 </w:instrText>
          </w:r>
          <w:r w:rsidR="00A6160C" w:rsidRPr="009333EF">
            <w:fldChar w:fldCharType="separate"/>
          </w:r>
          <w:r w:rsidR="00247B87" w:rsidRPr="00247B87">
            <w:rPr>
              <w:noProof/>
            </w:rPr>
            <w:t>[43]</w:t>
          </w:r>
          <w:r w:rsidR="00A6160C" w:rsidRPr="009333EF">
            <w:fldChar w:fldCharType="end"/>
          </w:r>
        </w:sdtContent>
      </w:sdt>
      <w:sdt>
        <w:sdtPr>
          <w:id w:val="-2090298110"/>
          <w:citation/>
        </w:sdtPr>
        <w:sdtContent>
          <w:r w:rsidR="00A6160C" w:rsidRPr="009333EF">
            <w:fldChar w:fldCharType="begin"/>
          </w:r>
          <w:r w:rsidR="00A6160C" w:rsidRPr="009333EF">
            <w:instrText xml:space="preserve"> CITATION rivera1986internal \l 1033 </w:instrText>
          </w:r>
          <w:r w:rsidR="00A6160C" w:rsidRPr="009333EF">
            <w:fldChar w:fldCharType="separate"/>
          </w:r>
          <w:r w:rsidR="00247B87">
            <w:rPr>
              <w:noProof/>
            </w:rPr>
            <w:t xml:space="preserve"> </w:t>
          </w:r>
          <w:r w:rsidR="00247B87" w:rsidRPr="00247B87">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14:paraId="1E458E0E" w14:textId="77777777"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14:paraId="6D676C00" w14:textId="77777777"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14:paraId="42A8E287" w14:textId="77777777"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14:paraId="6F1A55C8" w14:textId="77777777" w:rsidR="00C9498B" w:rsidRPr="009333EF" w:rsidRDefault="00C9498B" w:rsidP="00C9498B">
      <w:pPr>
        <w:pStyle w:val="firstparagraph"/>
        <w:spacing w:after="0"/>
        <w:ind w:firstLine="720"/>
        <w:rPr>
          <w:i/>
        </w:rPr>
      </w:pPr>
      <w:r w:rsidRPr="009333EF">
        <w:rPr>
          <w:i/>
        </w:rPr>
        <w:t>v = Kp * error;</w:t>
      </w:r>
    </w:p>
    <w:p w14:paraId="6059CACC" w14:textId="77777777"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14:paraId="6FC5D8BC"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14:paraId="1418A254" w14:textId="77777777"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14:paraId="10183813" w14:textId="77777777"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14:paraId="0C2BF64A" w14:textId="77777777" w:rsidR="00C9498B" w:rsidRPr="009333EF" w:rsidRDefault="00C9498B" w:rsidP="00C9498B">
      <w:pPr>
        <w:pStyle w:val="firstparagraph"/>
        <w:spacing w:after="0"/>
        <w:ind w:firstLine="720"/>
        <w:rPr>
          <w:i/>
        </w:rPr>
      </w:pPr>
      <w:r w:rsidRPr="009333EF">
        <w:rPr>
          <w:i/>
        </w:rPr>
        <w:t>else</w:t>
      </w:r>
    </w:p>
    <w:p w14:paraId="0D943001" w14:textId="77777777" w:rsidR="00C9498B" w:rsidRPr="009333EF" w:rsidRDefault="00C9498B" w:rsidP="00521871">
      <w:pPr>
        <w:pStyle w:val="firstparagraph"/>
        <w:rPr>
          <w:i/>
        </w:rPr>
      </w:pPr>
      <w:r w:rsidRPr="009333EF">
        <w:rPr>
          <w:i/>
        </w:rPr>
        <w:tab/>
      </w:r>
      <w:r w:rsidRPr="009333EF">
        <w:rPr>
          <w:i/>
        </w:rPr>
        <w:tab/>
        <w:t>M = v;</w:t>
      </w:r>
    </w:p>
    <w:p w14:paraId="090255E8" w14:textId="77777777"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14:paraId="4485312F" w14:textId="77777777" w:rsidR="000C60E3" w:rsidRPr="009333EF" w:rsidRDefault="00A70D87" w:rsidP="000C60E3">
      <w:pPr>
        <w:pStyle w:val="firstparagraph"/>
      </w:pPr>
      <w:bookmarkStart w:id="135"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5"/>
    <w:p w14:paraId="74AF1FFA" w14:textId="77777777"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14:paraId="2B8CA6C7" w14:textId="635A7D91"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w:t>
      </w:r>
      <w:r w:rsidR="00411279">
        <w:t>the error</w:t>
      </w:r>
      <w:r w:rsidR="00B278A6" w:rsidRPr="009333EF">
        <w:t xml:space="preserve">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14:paraId="4DE6F483" w14:textId="77777777"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14:paraId="1D69C307" w14:textId="77777777" w:rsidR="00FA4A52" w:rsidRPr="009333EF" w:rsidRDefault="00310B20" w:rsidP="00521871">
      <w:pPr>
        <w:pStyle w:val="firstparagraph"/>
      </w:pPr>
      <w:r w:rsidRPr="009333EF">
        <w:t>parametrized</w:t>
      </w:r>
      <w:r w:rsidR="00603028" w:rsidRPr="009333EF">
        <w:t xml:space="preserve"> by three coefficients and including all three parts.</w:t>
      </w:r>
    </w:p>
    <w:p w14:paraId="7D6BA8D9" w14:textId="6FE9D288"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w:t>
      </w:r>
      <w:r w:rsidR="00411279">
        <w:t xml:space="preserve">the </w:t>
      </w:r>
      <w:r w:rsidRPr="009333EF">
        <w:t xml:space="preserve">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14:paraId="26398DB6" w14:textId="77777777"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14:paraId="08FE42C8" w14:textId="77777777" w:rsidR="00291D59" w:rsidRPr="009333EF" w:rsidRDefault="00291D59" w:rsidP="00291D59">
      <w:pPr>
        <w:pStyle w:val="firstparagraph"/>
        <w:spacing w:after="0"/>
        <w:ind w:firstLine="720"/>
        <w:rPr>
          <w:i/>
        </w:rPr>
      </w:pPr>
      <w:r w:rsidRPr="009333EF">
        <w:rPr>
          <w:i/>
        </w:rPr>
        <w:t>lasterr = 0;</w:t>
      </w:r>
    </w:p>
    <w:p w14:paraId="1D54A6F5" w14:textId="77777777" w:rsidR="00291D59" w:rsidRPr="009333EF" w:rsidRDefault="00291D59" w:rsidP="00291D59">
      <w:pPr>
        <w:pStyle w:val="firstparagraph"/>
        <w:spacing w:after="0"/>
        <w:ind w:firstLine="720"/>
        <w:rPr>
          <w:i/>
        </w:rPr>
      </w:pPr>
      <w:r w:rsidRPr="009333EF">
        <w:rPr>
          <w:i/>
        </w:rPr>
        <w:t>I = 0;</w:t>
      </w:r>
    </w:p>
    <w:p w14:paraId="5395D69A" w14:textId="77777777" w:rsidR="00291D59" w:rsidRPr="009333EF" w:rsidRDefault="00291D59" w:rsidP="00291D59">
      <w:pPr>
        <w:pStyle w:val="firstparagraph"/>
        <w:spacing w:after="0"/>
        <w:ind w:firstLine="720"/>
        <w:rPr>
          <w:i/>
        </w:rPr>
      </w:pPr>
      <w:r w:rsidRPr="009333EF">
        <w:rPr>
          <w:i/>
        </w:rPr>
        <w:t>while (1) {</w:t>
      </w:r>
    </w:p>
    <w:p w14:paraId="3656A45E" w14:textId="77777777"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14:paraId="34EC7C7F" w14:textId="77777777"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14:paraId="6F70DF83" w14:textId="77777777" w:rsidR="00291D59" w:rsidRPr="009333EF" w:rsidRDefault="00291D59" w:rsidP="00291D59">
      <w:pPr>
        <w:pStyle w:val="firstparagraph"/>
        <w:spacing w:after="0"/>
        <w:rPr>
          <w:i/>
        </w:rPr>
      </w:pPr>
      <w:r w:rsidRPr="009333EF">
        <w:rPr>
          <w:i/>
        </w:rPr>
        <w:tab/>
      </w:r>
      <w:r w:rsidRPr="009333EF">
        <w:rPr>
          <w:i/>
        </w:rPr>
        <w:tab/>
        <w:t>I += e;</w:t>
      </w:r>
    </w:p>
    <w:p w14:paraId="583B9A73" w14:textId="77777777" w:rsidR="00291D59" w:rsidRPr="009333EF" w:rsidRDefault="00291D59" w:rsidP="00291D59">
      <w:pPr>
        <w:pStyle w:val="firstparagraph"/>
        <w:spacing w:after="0"/>
        <w:rPr>
          <w:i/>
        </w:rPr>
      </w:pPr>
      <w:r w:rsidRPr="009333EF">
        <w:rPr>
          <w:i/>
        </w:rPr>
        <w:tab/>
      </w:r>
      <w:r w:rsidRPr="009333EF">
        <w:rPr>
          <w:i/>
        </w:rPr>
        <w:tab/>
        <w:t xml:space="preserve">D = e </w:t>
      </w:r>
      <w:bookmarkStart w:id="136" w:name="_Hlk503020547"/>
      <w:r w:rsidRPr="009333EF">
        <w:rPr>
          <w:i/>
        </w:rPr>
        <w:t>–</w:t>
      </w:r>
      <w:bookmarkEnd w:id="136"/>
      <w:r w:rsidRPr="009333EF">
        <w:rPr>
          <w:i/>
        </w:rPr>
        <w:t xml:space="preserve"> laster</w:t>
      </w:r>
      <w:r w:rsidR="00477B4A" w:rsidRPr="009333EF">
        <w:rPr>
          <w:i/>
        </w:rPr>
        <w:t>r</w:t>
      </w:r>
      <w:r w:rsidRPr="009333EF">
        <w:rPr>
          <w:i/>
        </w:rPr>
        <w:t>;</w:t>
      </w:r>
    </w:p>
    <w:p w14:paraId="01A12358" w14:textId="77777777"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14:paraId="1DD59A39" w14:textId="77777777"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14:paraId="268A397A"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14:paraId="1FCBC837" w14:textId="77777777"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14:paraId="67CC9B5D" w14:textId="77777777"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14:paraId="2F713BE1" w14:textId="77777777" w:rsidR="00291D59" w:rsidRPr="009333EF" w:rsidRDefault="00291D59" w:rsidP="00291D59">
      <w:pPr>
        <w:pStyle w:val="firstparagraph"/>
        <w:spacing w:after="0"/>
        <w:rPr>
          <w:i/>
        </w:rPr>
      </w:pPr>
      <w:r w:rsidRPr="009333EF">
        <w:rPr>
          <w:i/>
        </w:rPr>
        <w:tab/>
      </w:r>
      <w:r w:rsidRPr="009333EF">
        <w:rPr>
          <w:i/>
        </w:rPr>
        <w:tab/>
        <w:t>setinput (v);</w:t>
      </w:r>
    </w:p>
    <w:p w14:paraId="2612F6EA" w14:textId="77777777"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14:paraId="4097301F" w14:textId="77777777" w:rsidR="00291D59" w:rsidRPr="009333EF" w:rsidRDefault="00291D59" w:rsidP="00291D59">
      <w:pPr>
        <w:pStyle w:val="firstparagraph"/>
        <w:ind w:firstLine="720"/>
        <w:rPr>
          <w:i/>
        </w:rPr>
      </w:pPr>
      <w:r w:rsidRPr="009333EF">
        <w:rPr>
          <w:i/>
        </w:rPr>
        <w:t>}</w:t>
      </w:r>
    </w:p>
    <w:p w14:paraId="031DE92F" w14:textId="77777777"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14:paraId="2D877456" w14:textId="77777777" w:rsidR="005C27D5" w:rsidRPr="009333EF" w:rsidRDefault="00477B4A" w:rsidP="00596F24">
      <w:pPr>
        <w:pStyle w:val="Heading3"/>
        <w:numPr>
          <w:ilvl w:val="2"/>
          <w:numId w:val="4"/>
        </w:numPr>
        <w:rPr>
          <w:lang w:val="en-US"/>
        </w:rPr>
      </w:pPr>
      <w:bookmarkStart w:id="137" w:name="_Ref501527937"/>
      <w:bookmarkStart w:id="138" w:name="_Ref501648111"/>
      <w:bookmarkStart w:id="139" w:name="_Toc50927696"/>
      <w:bookmarkEnd w:id="133"/>
      <w:r w:rsidRPr="009333EF">
        <w:rPr>
          <w:lang w:val="en-US"/>
        </w:rPr>
        <w:t>Building the controller</w:t>
      </w:r>
      <w:bookmarkEnd w:id="137"/>
      <w:bookmarkEnd w:id="138"/>
      <w:bookmarkEnd w:id="139"/>
    </w:p>
    <w:p w14:paraId="4086CCEE" w14:textId="77777777"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14:paraId="0E708E19" w14:textId="0F7D7386"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122F2E">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122F2E">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122F2E">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14:paraId="0F07FB13" w14:textId="77777777"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14:paraId="4037BEE6" w14:textId="77777777"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14:paraId="35A363D5" w14:textId="77777777"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839B9E5" w14:textId="77777777" w:rsidR="00477B4A" w:rsidRPr="009333EF" w:rsidRDefault="00477B4A" w:rsidP="00477B4A">
      <w:pPr>
        <w:pStyle w:val="firstparagraph"/>
        <w:spacing w:after="0"/>
        <w:rPr>
          <w:i/>
        </w:rPr>
      </w:pPr>
      <w:r w:rsidRPr="009333EF">
        <w:rPr>
          <w:i/>
        </w:rPr>
        <w:tab/>
      </w:r>
      <w:r w:rsidRPr="009333EF">
        <w:rPr>
          <w:i/>
        </w:rPr>
        <w:tab/>
        <w:t>int VMin, VMax, Setpoint, SMin, SMax;</w:t>
      </w:r>
    </w:p>
    <w:p w14:paraId="399D6607" w14:textId="77777777" w:rsidR="00477B4A" w:rsidRPr="009333EF" w:rsidRDefault="00477B4A" w:rsidP="00477B4A">
      <w:pPr>
        <w:pStyle w:val="firstparagraph"/>
        <w:spacing w:after="0"/>
        <w:rPr>
          <w:i/>
        </w:rPr>
      </w:pPr>
      <w:r w:rsidRPr="009333EF">
        <w:rPr>
          <w:i/>
        </w:rPr>
        <w:tab/>
      </w:r>
      <w:r w:rsidRPr="009333EF">
        <w:rPr>
          <w:i/>
        </w:rPr>
        <w:tab/>
        <w:t>double Kp, Ki, Kd, integral, lasterr;</w:t>
      </w:r>
    </w:p>
    <w:p w14:paraId="665FDA3B" w14:textId="77777777"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14:paraId="0643F269" w14:textId="77777777"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77B76BFA" w14:textId="77777777"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14:paraId="52B63ABF" w14:textId="77777777" w:rsidR="00477B4A" w:rsidRPr="009333EF" w:rsidRDefault="00477B4A" w:rsidP="00477B4A">
      <w:pPr>
        <w:pStyle w:val="firstparagraph"/>
        <w:spacing w:after="0"/>
        <w:rPr>
          <w:i/>
        </w:rPr>
      </w:pPr>
      <w:r w:rsidRPr="009333EF">
        <w:rPr>
          <w:i/>
        </w:rPr>
        <w:tab/>
      </w:r>
      <w:r w:rsidRPr="009333EF">
        <w:rPr>
          <w:i/>
        </w:rPr>
        <w:tab/>
        <w:t>void control (int);</w:t>
      </w:r>
    </w:p>
    <w:p w14:paraId="33F8A501" w14:textId="77777777" w:rsidR="00477B4A" w:rsidRPr="009333EF" w:rsidRDefault="00477B4A" w:rsidP="00477B4A">
      <w:pPr>
        <w:pStyle w:val="firstparagraph"/>
        <w:spacing w:after="0"/>
        <w:rPr>
          <w:i/>
        </w:rPr>
      </w:pPr>
      <w:r w:rsidRPr="009333EF">
        <w:rPr>
          <w:i/>
        </w:rPr>
        <w:tab/>
      </w:r>
      <w:r w:rsidRPr="009333EF">
        <w:rPr>
          <w:i/>
        </w:rPr>
        <w:tab/>
        <w:t>void setpoint (int);</w:t>
      </w:r>
    </w:p>
    <w:p w14:paraId="64DED541" w14:textId="77777777" w:rsidR="00477B4A" w:rsidRPr="009333EF" w:rsidRDefault="00477B4A" w:rsidP="00477B4A">
      <w:pPr>
        <w:pStyle w:val="firstparagraph"/>
        <w:ind w:firstLine="720"/>
        <w:rPr>
          <w:i/>
        </w:rPr>
      </w:pPr>
      <w:r w:rsidRPr="009333EF">
        <w:rPr>
          <w:i/>
        </w:rPr>
        <w:t>};</w:t>
      </w:r>
    </w:p>
    <w:p w14:paraId="53A7F9CD" w14:textId="77777777"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14:paraId="6E27097B" w14:textId="77777777"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14:paraId="6AA3B5FB" w14:textId="77777777"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14:paraId="25895998" w14:textId="77777777"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14:paraId="213ED5EA" w14:textId="77777777" w:rsidR="0030061A" w:rsidRPr="009333EF" w:rsidRDefault="0030061A" w:rsidP="0030061A">
      <w:pPr>
        <w:pStyle w:val="firstparagraph"/>
        <w:spacing w:after="0"/>
        <w:rPr>
          <w:i/>
        </w:rPr>
      </w:pPr>
      <w:r w:rsidRPr="009333EF">
        <w:rPr>
          <w:i/>
        </w:rPr>
        <w:tab/>
      </w:r>
      <w:r w:rsidRPr="009333EF">
        <w:rPr>
          <w:i/>
        </w:rPr>
        <w:tab/>
        <w:t>readIn (VMin);</w:t>
      </w:r>
    </w:p>
    <w:p w14:paraId="02A1469B" w14:textId="77777777" w:rsidR="0030061A" w:rsidRPr="009333EF" w:rsidRDefault="0030061A" w:rsidP="0030061A">
      <w:pPr>
        <w:pStyle w:val="firstparagraph"/>
        <w:spacing w:after="0"/>
        <w:rPr>
          <w:i/>
        </w:rPr>
      </w:pPr>
      <w:r w:rsidRPr="009333EF">
        <w:rPr>
          <w:i/>
        </w:rPr>
        <w:tab/>
      </w:r>
      <w:r w:rsidRPr="009333EF">
        <w:rPr>
          <w:i/>
        </w:rPr>
        <w:tab/>
        <w:t>readIn (VMax);</w:t>
      </w:r>
    </w:p>
    <w:p w14:paraId="001E5E90" w14:textId="77777777" w:rsidR="0030061A" w:rsidRPr="009333EF" w:rsidRDefault="0030061A" w:rsidP="0030061A">
      <w:pPr>
        <w:pStyle w:val="firstparagraph"/>
        <w:spacing w:after="0"/>
        <w:rPr>
          <w:i/>
        </w:rPr>
      </w:pPr>
      <w:r w:rsidRPr="009333EF">
        <w:rPr>
          <w:i/>
        </w:rPr>
        <w:tab/>
      </w:r>
      <w:r w:rsidRPr="009333EF">
        <w:rPr>
          <w:i/>
        </w:rPr>
        <w:tab/>
        <w:t>readIn (Setpoint);</w:t>
      </w:r>
    </w:p>
    <w:p w14:paraId="281E5AE9" w14:textId="77777777" w:rsidR="0030061A" w:rsidRPr="009333EF" w:rsidRDefault="0030061A" w:rsidP="0030061A">
      <w:pPr>
        <w:pStyle w:val="firstparagraph"/>
        <w:spacing w:after="0"/>
        <w:rPr>
          <w:i/>
        </w:rPr>
      </w:pPr>
      <w:r w:rsidRPr="009333EF">
        <w:rPr>
          <w:i/>
        </w:rPr>
        <w:tab/>
      </w:r>
      <w:r w:rsidRPr="009333EF">
        <w:rPr>
          <w:i/>
        </w:rPr>
        <w:tab/>
        <w:t>readIn (SMin);</w:t>
      </w:r>
    </w:p>
    <w:p w14:paraId="2F9267A5" w14:textId="77777777" w:rsidR="0030061A" w:rsidRPr="009333EF" w:rsidRDefault="0030061A" w:rsidP="0030061A">
      <w:pPr>
        <w:pStyle w:val="firstparagraph"/>
        <w:spacing w:after="0"/>
        <w:rPr>
          <w:i/>
        </w:rPr>
      </w:pPr>
      <w:r w:rsidRPr="009333EF">
        <w:rPr>
          <w:i/>
        </w:rPr>
        <w:tab/>
      </w:r>
      <w:r w:rsidRPr="009333EF">
        <w:rPr>
          <w:i/>
        </w:rPr>
        <w:tab/>
        <w:t>readIn (SMax);</w:t>
      </w:r>
    </w:p>
    <w:p w14:paraId="1E9EE7B4" w14:textId="77777777" w:rsidR="0030061A" w:rsidRPr="009333EF" w:rsidRDefault="0030061A" w:rsidP="0030061A">
      <w:pPr>
        <w:pStyle w:val="firstparagraph"/>
        <w:spacing w:after="0"/>
        <w:rPr>
          <w:i/>
        </w:rPr>
      </w:pPr>
      <w:r w:rsidRPr="009333EF">
        <w:rPr>
          <w:i/>
        </w:rPr>
        <w:tab/>
      </w:r>
      <w:r w:rsidRPr="009333EF">
        <w:rPr>
          <w:i/>
        </w:rPr>
        <w:tab/>
        <w:t>readIn (Kp);</w:t>
      </w:r>
    </w:p>
    <w:p w14:paraId="512BB829" w14:textId="77777777" w:rsidR="0030061A" w:rsidRPr="009333EF" w:rsidRDefault="0030061A" w:rsidP="0030061A">
      <w:pPr>
        <w:pStyle w:val="firstparagraph"/>
        <w:spacing w:after="0"/>
        <w:rPr>
          <w:i/>
        </w:rPr>
      </w:pPr>
      <w:r w:rsidRPr="009333EF">
        <w:rPr>
          <w:i/>
        </w:rPr>
        <w:tab/>
      </w:r>
      <w:r w:rsidRPr="009333EF">
        <w:rPr>
          <w:i/>
        </w:rPr>
        <w:tab/>
        <w:t>readIn (Ki);</w:t>
      </w:r>
    </w:p>
    <w:p w14:paraId="1544D995" w14:textId="77777777" w:rsidR="0030061A" w:rsidRPr="009333EF" w:rsidRDefault="0030061A" w:rsidP="0030061A">
      <w:pPr>
        <w:pStyle w:val="firstparagraph"/>
        <w:spacing w:after="0"/>
        <w:rPr>
          <w:i/>
        </w:rPr>
      </w:pPr>
      <w:r w:rsidRPr="009333EF">
        <w:rPr>
          <w:i/>
        </w:rPr>
        <w:tab/>
      </w:r>
      <w:r w:rsidRPr="009333EF">
        <w:rPr>
          <w:i/>
        </w:rPr>
        <w:tab/>
        <w:t>readIn (Kd);</w:t>
      </w:r>
    </w:p>
    <w:p w14:paraId="0D5BF70F" w14:textId="77777777" w:rsidR="0030061A" w:rsidRPr="009333EF" w:rsidRDefault="0030061A" w:rsidP="0030061A">
      <w:pPr>
        <w:pStyle w:val="firstparagraph"/>
        <w:spacing w:after="0"/>
        <w:rPr>
          <w:i/>
        </w:rPr>
      </w:pPr>
      <w:r w:rsidRPr="009333EF">
        <w:rPr>
          <w:i/>
        </w:rPr>
        <w:tab/>
      </w:r>
      <w:r w:rsidRPr="009333EF">
        <w:rPr>
          <w:i/>
        </w:rPr>
        <w:tab/>
        <w:t>lasterr = integral = 0.0;</w:t>
      </w:r>
    </w:p>
    <w:p w14:paraId="1C21AA55" w14:textId="77777777" w:rsidR="0030061A" w:rsidRPr="009333EF" w:rsidRDefault="0030061A" w:rsidP="0030061A">
      <w:pPr>
        <w:pStyle w:val="firstparagraph"/>
        <w:spacing w:after="0"/>
        <w:rPr>
          <w:i/>
        </w:rPr>
      </w:pPr>
      <w:r w:rsidRPr="009333EF">
        <w:rPr>
          <w:i/>
        </w:rPr>
        <w:tab/>
      </w:r>
      <w:r w:rsidRPr="009333EF">
        <w:rPr>
          <w:i/>
        </w:rPr>
        <w:tab/>
        <w:t>CP = OP = NULL;</w:t>
      </w:r>
    </w:p>
    <w:p w14:paraId="529034FA" w14:textId="77777777" w:rsidR="0030061A" w:rsidRPr="009333EF" w:rsidRDefault="0030061A" w:rsidP="0030061A">
      <w:pPr>
        <w:pStyle w:val="firstparagraph"/>
        <w:spacing w:after="0"/>
        <w:rPr>
          <w:i/>
        </w:rPr>
      </w:pPr>
      <w:r w:rsidRPr="009333EF">
        <w:rPr>
          <w:i/>
        </w:rPr>
        <w:tab/>
      </w:r>
      <w:r w:rsidRPr="009333EF">
        <w:rPr>
          <w:i/>
        </w:rPr>
        <w:tab/>
        <w:t>CI = OI = NULL;</w:t>
      </w:r>
    </w:p>
    <w:p w14:paraId="014D3A35" w14:textId="77777777" w:rsidR="0030061A" w:rsidRPr="009333EF" w:rsidRDefault="0030061A" w:rsidP="0030061A">
      <w:pPr>
        <w:pStyle w:val="firstparagraph"/>
        <w:ind w:firstLine="720"/>
        <w:rPr>
          <w:i/>
        </w:rPr>
      </w:pPr>
      <w:r w:rsidRPr="009333EF">
        <w:rPr>
          <w:i/>
        </w:rPr>
        <w:t>}</w:t>
      </w:r>
    </w:p>
    <w:p w14:paraId="0ABEBF80" w14:textId="18E0D921"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Content>
          <w:r w:rsidR="00267C49" w:rsidRPr="009333EF">
            <w:fldChar w:fldCharType="begin"/>
          </w:r>
          <w:r w:rsidR="00267C49" w:rsidRPr="009333EF">
            <w:instrText xml:space="preserve"> CITATION stevens2004unix \l 1033 </w:instrText>
          </w:r>
          <w:r w:rsidR="00267C49" w:rsidRPr="009333EF">
            <w:fldChar w:fldCharType="separate"/>
          </w:r>
          <w:r w:rsidR="00247B87">
            <w:rPr>
              <w:noProof/>
            </w:rPr>
            <w:t xml:space="preserve"> </w:t>
          </w:r>
          <w:r w:rsidR="00247B87" w:rsidRPr="00247B87">
            <w:rPr>
              <w:noProof/>
            </w:rPr>
            <w:t>[45]</w:t>
          </w:r>
          <w:r w:rsidR="00267C49" w:rsidRPr="009333EF">
            <w:fldChar w:fldCharType="end"/>
          </w:r>
        </w:sdtContent>
      </w:sdt>
      <w:sdt>
        <w:sdtPr>
          <w:id w:val="1416132395"/>
          <w:citation/>
        </w:sdtPr>
        <w:sdtContent>
          <w:r w:rsidR="00267C49" w:rsidRPr="009333EF">
            <w:fldChar w:fldCharType="begin"/>
          </w:r>
          <w:r w:rsidR="00267C49" w:rsidRPr="009333EF">
            <w:instrText xml:space="preserve"> CITATION gay2000linux \l 1033 </w:instrText>
          </w:r>
          <w:r w:rsidR="00267C49" w:rsidRPr="009333EF">
            <w:fldChar w:fldCharType="separate"/>
          </w:r>
          <w:r w:rsidR="00247B87">
            <w:rPr>
              <w:noProof/>
            </w:rPr>
            <w:t xml:space="preserve"> </w:t>
          </w:r>
          <w:r w:rsidR="00247B87" w:rsidRPr="00247B87">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14:paraId="52C5467A" w14:textId="77777777"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52D8567" w14:textId="77777777"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14:paraId="6E63C916" w14:textId="77777777"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52636D3" w14:textId="77777777"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14:paraId="2611EA6F"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14:paraId="185B7D7E"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14:paraId="08EA041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14:paraId="14ABE4D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14:paraId="2176B09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14:paraId="6161A2A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14:paraId="79AA3FBA"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14:paraId="135BB8F6"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14:paraId="40D3688B"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0"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0"/>
      <w:r w:rsidRPr="009333EF">
        <w:rPr>
          <w:i/>
        </w:rPr>
        <w:t xml:space="preserve"> (INTERNET</w:t>
      </w:r>
      <w:bookmarkStart w:id="141"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1"/>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95E78A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847AEE9"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14:paraId="410DC702"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14:paraId="48987191" w14:textId="77777777"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14:paraId="1B49995A" w14:textId="77777777"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14:paraId="718CC4B8" w14:textId="77777777" w:rsidR="00011CF7" w:rsidRPr="009333EF" w:rsidRDefault="00011CF7" w:rsidP="00011CF7">
      <w:pPr>
        <w:pStyle w:val="firstparagraph"/>
        <w:spacing w:after="0"/>
        <w:rPr>
          <w:i/>
        </w:rPr>
      </w:pPr>
      <w:r w:rsidRPr="009333EF">
        <w:rPr>
          <w:i/>
        </w:rPr>
        <w:tab/>
      </w:r>
      <w:r w:rsidRPr="009333EF">
        <w:rPr>
          <w:i/>
        </w:rPr>
        <w:tab/>
        <w:t>};</w:t>
      </w:r>
    </w:p>
    <w:p w14:paraId="4063BB6F" w14:textId="77777777" w:rsidR="00011CF7" w:rsidRPr="009333EF" w:rsidRDefault="00011CF7" w:rsidP="00011CF7">
      <w:pPr>
        <w:pStyle w:val="firstparagraph"/>
        <w:ind w:firstLine="720"/>
        <w:rPr>
          <w:i/>
        </w:rPr>
      </w:pPr>
      <w:r w:rsidRPr="009333EF">
        <w:rPr>
          <w:i/>
        </w:rPr>
        <w:t>};</w:t>
      </w:r>
    </w:p>
    <w:p w14:paraId="4D1A5D14" w14:textId="0A9A972F"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122F2E">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14:paraId="2B50EF68" w14:textId="7F79EF94"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122F2E">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Content>
          <w:r w:rsidR="00D621A9" w:rsidRPr="009333EF">
            <w:fldChar w:fldCharType="begin"/>
          </w:r>
          <w:r w:rsidR="00D621A9" w:rsidRPr="009333EF">
            <w:instrText xml:space="preserve"> CITATION stevens2004unix \l 1033 </w:instrText>
          </w:r>
          <w:r w:rsidR="00D621A9" w:rsidRPr="009333EF">
            <w:fldChar w:fldCharType="separate"/>
          </w:r>
          <w:r w:rsidR="00247B87" w:rsidRPr="00247B87">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14:paraId="5AFD3D4D" w14:textId="77777777"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14:paraId="4025889E" w14:textId="6F9134D7"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122F2E">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14:paraId="7AF6E079" w14:textId="77777777"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14:paraId="6C0E824F" w14:textId="45A11E09"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122F2E">
        <w:t>5.1.2</w:t>
      </w:r>
      <w:r w:rsidR="001B67A0" w:rsidRPr="009333EF">
        <w:fldChar w:fldCharType="end"/>
      </w:r>
      <w:r w:rsidR="007E3696" w:rsidRPr="009333EF">
        <w:t>):</w:t>
      </w:r>
    </w:p>
    <w:p w14:paraId="03A9F063" w14:textId="77777777" w:rsidR="007E3696" w:rsidRPr="009333EF" w:rsidRDefault="007E3696" w:rsidP="007E3696">
      <w:pPr>
        <w:pStyle w:val="firstparagraph"/>
        <w:spacing w:after="0"/>
        <w:ind w:firstLine="720"/>
        <w:rPr>
          <w:i/>
        </w:rPr>
      </w:pPr>
      <w:r w:rsidRPr="009333EF">
        <w:rPr>
          <w:i/>
        </w:rPr>
        <w:t>process Connector abstract {</w:t>
      </w:r>
    </w:p>
    <w:p w14:paraId="2977B7CB" w14:textId="77777777"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14:paraId="70D2B891" w14:textId="77777777" w:rsidR="007E3696" w:rsidRPr="009333EF" w:rsidRDefault="007E3696" w:rsidP="007E3696">
      <w:pPr>
        <w:pStyle w:val="firstparagraph"/>
        <w:spacing w:after="0"/>
        <w:rPr>
          <w:i/>
        </w:rPr>
      </w:pPr>
      <w:r w:rsidRPr="009333EF">
        <w:rPr>
          <w:i/>
        </w:rPr>
        <w:tab/>
      </w:r>
      <w:r w:rsidRPr="009333EF">
        <w:rPr>
          <w:i/>
        </w:rPr>
        <w:tab/>
        <w:t>int BSize;</w:t>
      </w:r>
    </w:p>
    <w:p w14:paraId="5EFF7A00" w14:textId="77777777"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14:paraId="09F83E6D" w14:textId="77777777"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14:paraId="137F88B5" w14:textId="77777777" w:rsidR="007E3696" w:rsidRPr="009333EF" w:rsidRDefault="007E3696" w:rsidP="007E3696">
      <w:pPr>
        <w:pStyle w:val="firstparagraph"/>
        <w:spacing w:after="0"/>
        <w:rPr>
          <w:i/>
        </w:rPr>
      </w:pPr>
      <w:r w:rsidRPr="009333EF">
        <w:rPr>
          <w:i/>
        </w:rPr>
        <w:tab/>
      </w:r>
      <w:r w:rsidRPr="009333EF">
        <w:rPr>
          <w:i/>
        </w:rPr>
        <w:tab/>
        <w:t>perform;</w:t>
      </w:r>
    </w:p>
    <w:p w14:paraId="1EAC4892" w14:textId="77777777" w:rsidR="007E3696" w:rsidRPr="009333EF" w:rsidRDefault="007E3696" w:rsidP="007E3696">
      <w:pPr>
        <w:pStyle w:val="firstparagraph"/>
        <w:ind w:firstLine="720"/>
        <w:rPr>
          <w:i/>
        </w:rPr>
      </w:pPr>
      <w:r w:rsidRPr="009333EF">
        <w:rPr>
          <w:i/>
        </w:rPr>
        <w:t>};</w:t>
      </w:r>
    </w:p>
    <w:p w14:paraId="5268C116" w14:textId="77777777"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14:paraId="17C43DBD" w14:textId="77777777"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E813FD8" w14:textId="77777777" w:rsidR="00DA796F" w:rsidRPr="009333EF" w:rsidRDefault="00DA796F" w:rsidP="00DA796F">
      <w:pPr>
        <w:pStyle w:val="firstparagraph"/>
        <w:spacing w:after="0"/>
        <w:rPr>
          <w:i/>
        </w:rPr>
      </w:pPr>
      <w:r w:rsidRPr="009333EF">
        <w:rPr>
          <w:i/>
        </w:rPr>
        <w:tab/>
      </w:r>
      <w:r w:rsidRPr="009333EF">
        <w:rPr>
          <w:i/>
        </w:rPr>
        <w:tab/>
        <w:t>state WaitClient:</w:t>
      </w:r>
    </w:p>
    <w:p w14:paraId="1F7B268D" w14:textId="77777777"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14:paraId="5282A3F9" w14:textId="77777777"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14:paraId="78D95C7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14:paraId="45BE7A8F"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14:paraId="377094B2"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14:paraId="750534D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3C94DE9"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14:paraId="3CBEBED5" w14:textId="77777777"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14:paraId="7CABCD63" w14:textId="77777777" w:rsidR="00DA796F" w:rsidRPr="009333EF" w:rsidRDefault="00DA796F" w:rsidP="00DA796F">
      <w:pPr>
        <w:pStyle w:val="firstparagraph"/>
        <w:spacing w:after="0"/>
        <w:rPr>
          <w:i/>
        </w:rPr>
      </w:pPr>
      <w:r w:rsidRPr="009333EF">
        <w:rPr>
          <w:i/>
        </w:rPr>
        <w:tab/>
      </w:r>
      <w:r w:rsidRPr="009333EF">
        <w:rPr>
          <w:i/>
        </w:rPr>
        <w:tab/>
      </w:r>
      <w:r w:rsidRPr="009333EF">
        <w:rPr>
          <w:i/>
        </w:rPr>
        <w:tab/>
        <w:t>}</w:t>
      </w:r>
    </w:p>
    <w:p w14:paraId="65F35143" w14:textId="77777777"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14:paraId="428172BF" w14:textId="77777777" w:rsidR="00DA796F" w:rsidRPr="009333EF" w:rsidRDefault="00DA796F" w:rsidP="00DA796F">
      <w:pPr>
        <w:pStyle w:val="firstparagraph"/>
        <w:ind w:firstLine="720"/>
        <w:rPr>
          <w:i/>
        </w:rPr>
      </w:pPr>
      <w:r w:rsidRPr="009333EF">
        <w:rPr>
          <w:i/>
        </w:rPr>
        <w:t>}</w:t>
      </w:r>
    </w:p>
    <w:p w14:paraId="7B1BE971" w14:textId="77777777"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14:paraId="78D78F01" w14:textId="77777777" w:rsidR="00C5534B" w:rsidRPr="009333EF" w:rsidRDefault="00C5534B" w:rsidP="00C5534B">
      <w:pPr>
        <w:pStyle w:val="firstparagraph"/>
        <w:spacing w:after="0"/>
        <w:ind w:firstLine="720"/>
        <w:rPr>
          <w:i/>
        </w:rPr>
      </w:pPr>
      <w:r w:rsidRPr="009333EF">
        <w:rPr>
          <w:i/>
        </w:rPr>
        <w:t>process CConnector : Connector (Plant) {</w:t>
      </w:r>
    </w:p>
    <w:p w14:paraId="00961C6B" w14:textId="77777777"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19CCDC83" w14:textId="77777777"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3344470"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14:paraId="67326087" w14:textId="77777777"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14:paraId="12AE097E" w14:textId="77777777" w:rsidR="00C5534B" w:rsidRPr="009333EF" w:rsidRDefault="00C5534B" w:rsidP="00C5534B">
      <w:pPr>
        <w:pStyle w:val="firstparagraph"/>
        <w:spacing w:after="0"/>
        <w:rPr>
          <w:i/>
        </w:rPr>
      </w:pPr>
      <w:r w:rsidRPr="009333EF">
        <w:rPr>
          <w:i/>
        </w:rPr>
        <w:tab/>
      </w:r>
      <w:r w:rsidRPr="009333EF">
        <w:rPr>
          <w:i/>
        </w:rPr>
        <w:tab/>
      </w:r>
      <w:r w:rsidRPr="009333EF">
        <w:rPr>
          <w:i/>
        </w:rPr>
        <w:tab/>
        <w:t>}</w:t>
      </w:r>
    </w:p>
    <w:p w14:paraId="39AED036"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14:paraId="02766C41" w14:textId="77777777"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14:paraId="1423BBC7" w14:textId="77777777" w:rsidR="00C5534B" w:rsidRPr="009333EF" w:rsidRDefault="00C5534B" w:rsidP="00C5534B">
      <w:pPr>
        <w:pStyle w:val="firstparagraph"/>
        <w:spacing w:after="0"/>
        <w:rPr>
          <w:i/>
        </w:rPr>
      </w:pPr>
      <w:r w:rsidRPr="009333EF">
        <w:rPr>
          <w:i/>
        </w:rPr>
        <w:tab/>
      </w:r>
      <w:r w:rsidRPr="009333EF">
        <w:rPr>
          <w:i/>
        </w:rPr>
        <w:tab/>
        <w:t>};</w:t>
      </w:r>
    </w:p>
    <w:p w14:paraId="39E783AF" w14:textId="77777777" w:rsidR="00C5534B" w:rsidRPr="009333EF" w:rsidRDefault="00C5534B" w:rsidP="00C5534B">
      <w:pPr>
        <w:pStyle w:val="firstparagraph"/>
        <w:spacing w:after="0"/>
        <w:rPr>
          <w:i/>
        </w:rPr>
      </w:pPr>
      <w:r w:rsidRPr="009333EF">
        <w:rPr>
          <w:i/>
        </w:rPr>
        <w:tab/>
      </w:r>
      <w:r w:rsidRPr="009333EF">
        <w:rPr>
          <w:i/>
        </w:rPr>
        <w:tab/>
        <w:t>void setup (Mailbox *m) {</w:t>
      </w:r>
    </w:p>
    <w:p w14:paraId="01B39882" w14:textId="77777777" w:rsidR="00C5534B" w:rsidRPr="009333EF" w:rsidRDefault="00C5534B" w:rsidP="00C5534B">
      <w:pPr>
        <w:pStyle w:val="firstparagraph"/>
        <w:spacing w:after="0"/>
        <w:rPr>
          <w:i/>
        </w:rPr>
      </w:pPr>
      <w:r w:rsidRPr="009333EF">
        <w:rPr>
          <w:i/>
        </w:rPr>
        <w:tab/>
      </w:r>
      <w:r w:rsidRPr="009333EF">
        <w:rPr>
          <w:i/>
        </w:rPr>
        <w:tab/>
      </w:r>
      <w:r w:rsidRPr="009333EF">
        <w:rPr>
          <w:i/>
        </w:rPr>
        <w:tab/>
        <w:t>M = m;</w:t>
      </w:r>
    </w:p>
    <w:p w14:paraId="61EE7516" w14:textId="77777777"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14:paraId="140EC03D" w14:textId="77777777" w:rsidR="00C5534B" w:rsidRPr="009333EF" w:rsidRDefault="00C5534B" w:rsidP="00C5534B">
      <w:pPr>
        <w:pStyle w:val="firstparagraph"/>
        <w:spacing w:after="0"/>
        <w:rPr>
          <w:i/>
        </w:rPr>
      </w:pPr>
      <w:r w:rsidRPr="009333EF">
        <w:rPr>
          <w:i/>
        </w:rPr>
        <w:tab/>
      </w:r>
      <w:r w:rsidRPr="009333EF">
        <w:rPr>
          <w:i/>
        </w:rPr>
        <w:tab/>
        <w:t>};</w:t>
      </w:r>
    </w:p>
    <w:p w14:paraId="14F19637" w14:textId="77777777" w:rsidR="00C5534B" w:rsidRPr="009333EF" w:rsidRDefault="00C5534B" w:rsidP="00C5534B">
      <w:pPr>
        <w:pStyle w:val="firstparagraph"/>
        <w:ind w:firstLine="720"/>
        <w:rPr>
          <w:i/>
        </w:rPr>
      </w:pPr>
      <w:r w:rsidRPr="009333EF">
        <w:rPr>
          <w:i/>
        </w:rPr>
        <w:t>};</w:t>
      </w:r>
    </w:p>
    <w:p w14:paraId="131C7C59" w14:textId="77777777"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14:paraId="46DB16EE" w14:textId="77777777"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14:paraId="5E0B95EE" w14:textId="77777777"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14:paraId="7D83B3C2" w14:textId="77777777" w:rsidR="009736C7" w:rsidRPr="009333EF" w:rsidRDefault="009736C7" w:rsidP="00C5534B">
      <w:pPr>
        <w:pStyle w:val="firstparagraph"/>
      </w:pPr>
      <w:r w:rsidRPr="009333EF">
        <w:t>The operator’s connector process is similar:</w:t>
      </w:r>
    </w:p>
    <w:p w14:paraId="409413AF" w14:textId="77777777" w:rsidR="009736C7" w:rsidRPr="009333EF" w:rsidRDefault="009736C7" w:rsidP="009736C7">
      <w:pPr>
        <w:pStyle w:val="firstparagraph"/>
        <w:spacing w:after="0"/>
        <w:ind w:firstLine="720"/>
        <w:rPr>
          <w:i/>
        </w:rPr>
      </w:pPr>
      <w:r w:rsidRPr="009333EF">
        <w:rPr>
          <w:i/>
        </w:rPr>
        <w:t>process OConnector : Connector (Plant) {</w:t>
      </w:r>
    </w:p>
    <w:p w14:paraId="0BC4044F" w14:textId="77777777"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14:paraId="79E5F51B" w14:textId="77777777"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14:paraId="05F905AC"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14:paraId="3D5B4A83" w14:textId="77777777"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14:paraId="724651D0" w14:textId="77777777" w:rsidR="009736C7" w:rsidRPr="009333EF" w:rsidRDefault="009736C7" w:rsidP="009736C7">
      <w:pPr>
        <w:pStyle w:val="firstparagraph"/>
        <w:spacing w:after="0"/>
        <w:rPr>
          <w:i/>
        </w:rPr>
      </w:pPr>
      <w:r w:rsidRPr="009333EF">
        <w:rPr>
          <w:i/>
        </w:rPr>
        <w:tab/>
      </w:r>
      <w:r w:rsidRPr="009333EF">
        <w:rPr>
          <w:i/>
        </w:rPr>
        <w:tab/>
      </w:r>
      <w:r w:rsidRPr="009333EF">
        <w:rPr>
          <w:i/>
        </w:rPr>
        <w:tab/>
        <w:t>}</w:t>
      </w:r>
    </w:p>
    <w:p w14:paraId="0EBD8AAE"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14:paraId="187E0144" w14:textId="77777777"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5034F31" w14:textId="77777777"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14:paraId="5B01DB33" w14:textId="77777777" w:rsidR="009736C7" w:rsidRPr="009333EF" w:rsidRDefault="009736C7" w:rsidP="009736C7">
      <w:pPr>
        <w:pStyle w:val="firstparagraph"/>
        <w:spacing w:after="0"/>
        <w:rPr>
          <w:i/>
        </w:rPr>
      </w:pPr>
      <w:r w:rsidRPr="009333EF">
        <w:rPr>
          <w:i/>
        </w:rPr>
        <w:tab/>
      </w:r>
      <w:r w:rsidRPr="009333EF">
        <w:rPr>
          <w:i/>
        </w:rPr>
        <w:tab/>
        <w:t>};</w:t>
      </w:r>
    </w:p>
    <w:p w14:paraId="7143098B" w14:textId="77777777" w:rsidR="009736C7" w:rsidRPr="009333EF" w:rsidRDefault="009736C7" w:rsidP="009736C7">
      <w:pPr>
        <w:pStyle w:val="firstparagraph"/>
        <w:spacing w:after="0"/>
        <w:rPr>
          <w:i/>
        </w:rPr>
      </w:pPr>
      <w:r w:rsidRPr="009333EF">
        <w:rPr>
          <w:i/>
        </w:rPr>
        <w:tab/>
      </w:r>
      <w:r w:rsidRPr="009333EF">
        <w:rPr>
          <w:i/>
        </w:rPr>
        <w:tab/>
        <w:t>void setup (Mailbox *m) {</w:t>
      </w:r>
    </w:p>
    <w:p w14:paraId="33D2076B" w14:textId="77777777" w:rsidR="009736C7" w:rsidRPr="009333EF" w:rsidRDefault="009736C7" w:rsidP="009736C7">
      <w:pPr>
        <w:pStyle w:val="firstparagraph"/>
        <w:spacing w:after="0"/>
        <w:rPr>
          <w:i/>
        </w:rPr>
      </w:pPr>
      <w:r w:rsidRPr="009333EF">
        <w:rPr>
          <w:i/>
        </w:rPr>
        <w:tab/>
      </w:r>
      <w:r w:rsidRPr="009333EF">
        <w:rPr>
          <w:i/>
        </w:rPr>
        <w:tab/>
      </w:r>
      <w:r w:rsidRPr="009333EF">
        <w:rPr>
          <w:i/>
        </w:rPr>
        <w:tab/>
        <w:t>M = m;</w:t>
      </w:r>
    </w:p>
    <w:p w14:paraId="1B735955" w14:textId="77777777"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14:paraId="3336D3F7" w14:textId="77777777" w:rsidR="009736C7" w:rsidRPr="009333EF" w:rsidRDefault="009736C7" w:rsidP="009736C7">
      <w:pPr>
        <w:pStyle w:val="firstparagraph"/>
        <w:spacing w:after="0"/>
        <w:rPr>
          <w:i/>
        </w:rPr>
      </w:pPr>
      <w:r w:rsidRPr="009333EF">
        <w:rPr>
          <w:i/>
        </w:rPr>
        <w:tab/>
      </w:r>
      <w:r w:rsidRPr="009333EF">
        <w:rPr>
          <w:i/>
        </w:rPr>
        <w:tab/>
        <w:t>};</w:t>
      </w:r>
    </w:p>
    <w:p w14:paraId="596E8C83" w14:textId="77777777" w:rsidR="009736C7" w:rsidRPr="009333EF" w:rsidRDefault="009736C7" w:rsidP="009736C7">
      <w:pPr>
        <w:pStyle w:val="firstparagraph"/>
        <w:ind w:firstLine="720"/>
        <w:rPr>
          <w:i/>
        </w:rPr>
      </w:pPr>
      <w:r w:rsidRPr="009333EF">
        <w:rPr>
          <w:i/>
        </w:rPr>
        <w:t>};</w:t>
      </w:r>
    </w:p>
    <w:p w14:paraId="01115902" w14:textId="77777777"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14:paraId="119045EC" w14:textId="71398CE0"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122F2E">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122F2E">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122F2E">
        <w:t>4.1.2</w:t>
      </w:r>
      <w:r w:rsidR="00797977" w:rsidRPr="009333EF">
        <w:fldChar w:fldCharType="end"/>
      </w:r>
      <w:r w:rsidR="00E130DC" w:rsidRPr="009333EF">
        <w:t>), so the station assignment must be explicit.</w:t>
      </w:r>
    </w:p>
    <w:p w14:paraId="66D717F2" w14:textId="77777777"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14:paraId="64BE8082" w14:textId="77777777"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54D86F" w14:textId="77777777" w:rsidR="00E4688A" w:rsidRPr="009333EF" w:rsidRDefault="00E4688A" w:rsidP="00E4688A">
      <w:pPr>
        <w:pStyle w:val="firstparagraph"/>
        <w:spacing w:after="0"/>
        <w:rPr>
          <w:i/>
        </w:rPr>
      </w:pPr>
      <w:r w:rsidRPr="009333EF">
        <w:rPr>
          <w:i/>
        </w:rPr>
        <w:tab/>
      </w:r>
      <w:r w:rsidRPr="009333EF">
        <w:rPr>
          <w:i/>
        </w:rPr>
        <w:tab/>
        <w:t>state Loop:</w:t>
      </w:r>
    </w:p>
    <w:p w14:paraId="01001908" w14:textId="77777777"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14:paraId="7BCD015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14:paraId="02BAA5EF" w14:textId="77777777"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D7C699C" w14:textId="77777777" w:rsidR="00E4688A" w:rsidRPr="009333EF" w:rsidRDefault="00E4688A" w:rsidP="00E4688A">
      <w:pPr>
        <w:pStyle w:val="firstparagraph"/>
        <w:spacing w:after="0"/>
        <w:rPr>
          <w:i/>
        </w:rPr>
      </w:pPr>
      <w:r w:rsidRPr="009333EF">
        <w:rPr>
          <w:i/>
        </w:rPr>
        <w:tab/>
      </w:r>
      <w:r w:rsidRPr="009333EF">
        <w:rPr>
          <w:i/>
        </w:rPr>
        <w:tab/>
      </w:r>
      <w:r w:rsidRPr="009333EF">
        <w:rPr>
          <w:i/>
        </w:rPr>
        <w:tab/>
        <w:t>}</w:t>
      </w:r>
    </w:p>
    <w:p w14:paraId="38EC70D3" w14:textId="77777777"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14:paraId="61B10F63" w14:textId="77777777"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14:paraId="60A846C5" w14:textId="77777777"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32AFCC6F" w14:textId="77777777" w:rsidR="00E4688A" w:rsidRPr="009333EF" w:rsidRDefault="00E4688A" w:rsidP="00C5534B">
      <w:pPr>
        <w:pStyle w:val="firstparagraph"/>
        <w:rPr>
          <w:i/>
        </w:rPr>
      </w:pPr>
      <w:r w:rsidRPr="009333EF">
        <w:rPr>
          <w:i/>
        </w:rPr>
        <w:tab/>
        <w:t>}</w:t>
      </w:r>
    </w:p>
    <w:p w14:paraId="1D428223" w14:textId="77777777"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14:paraId="1B873AF4" w14:textId="77777777"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14:paraId="2DED6BFF" w14:textId="77777777"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14:paraId="0854E8D0" w14:textId="77777777" w:rsidR="00D07E87" w:rsidRPr="009333EF" w:rsidRDefault="00D07E87" w:rsidP="00D07E87">
      <w:pPr>
        <w:pStyle w:val="firstparagraph"/>
        <w:spacing w:after="0"/>
        <w:ind w:firstLine="720"/>
        <w:rPr>
          <w:i/>
        </w:rPr>
      </w:pPr>
      <w:r w:rsidRPr="009333EF">
        <w:rPr>
          <w:i/>
        </w:rPr>
        <w:t>process Callback abstract (Plant) {</w:t>
      </w:r>
    </w:p>
    <w:p w14:paraId="3C741881" w14:textId="77777777"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4CDCD565" w14:textId="77777777" w:rsidR="00D07E87" w:rsidRPr="009333EF" w:rsidRDefault="00D07E87" w:rsidP="00D07E87">
      <w:pPr>
        <w:pStyle w:val="firstparagraph"/>
        <w:spacing w:after="0"/>
        <w:rPr>
          <w:i/>
        </w:rPr>
      </w:pPr>
      <w:r w:rsidRPr="009333EF">
        <w:rPr>
          <w:i/>
        </w:rPr>
        <w:tab/>
      </w:r>
      <w:r w:rsidRPr="009333EF">
        <w:rPr>
          <w:i/>
        </w:rPr>
        <w:tab/>
        <w:t>virtual void action (int) = 0;</w:t>
      </w:r>
    </w:p>
    <w:p w14:paraId="4EF356F0" w14:textId="77777777" w:rsidR="00D07E87" w:rsidRPr="009333EF" w:rsidRDefault="00D07E87" w:rsidP="00D07E87">
      <w:pPr>
        <w:pStyle w:val="firstparagraph"/>
        <w:spacing w:after="0"/>
        <w:rPr>
          <w:i/>
        </w:rPr>
      </w:pPr>
      <w:r w:rsidRPr="009333EF">
        <w:rPr>
          <w:i/>
        </w:rPr>
        <w:tab/>
      </w:r>
      <w:r w:rsidRPr="009333EF">
        <w:rPr>
          <w:i/>
        </w:rPr>
        <w:tab/>
        <w:t>perform {</w:t>
      </w:r>
    </w:p>
    <w:p w14:paraId="685B0775" w14:textId="77777777"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14:paraId="0739FE48" w14:textId="77777777"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14:paraId="56DCBD69" w14:textId="5C6E5518" w:rsidR="00D07E87" w:rsidRPr="009333EF" w:rsidRDefault="00D07E87" w:rsidP="00D07E87">
      <w:pPr>
        <w:pStyle w:val="firstparagraph"/>
        <w:spacing w:after="0"/>
        <w:rPr>
          <w:i/>
        </w:rPr>
      </w:pPr>
      <w:r w:rsidRPr="009333EF">
        <w:rPr>
          <w:i/>
        </w:rPr>
        <w:tab/>
      </w:r>
      <w:r w:rsidRPr="009333EF">
        <w:rPr>
          <w:i/>
        </w:rPr>
        <w:tab/>
      </w:r>
      <w:r w:rsidRPr="009333EF">
        <w:rPr>
          <w:i/>
        </w:rPr>
        <w:tab/>
      </w:r>
      <w:r w:rsidR="00BA7ED4">
        <w:rPr>
          <w:i/>
        </w:rPr>
        <w:tab/>
      </w:r>
      <w:r w:rsidRPr="009333EF">
        <w:rPr>
          <w:i/>
        </w:rPr>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D5B5A41" w14:textId="77777777" w:rsidR="00D07E87" w:rsidRPr="009333EF" w:rsidRDefault="00D07E87" w:rsidP="00D07E87">
      <w:pPr>
        <w:pStyle w:val="firstparagraph"/>
        <w:spacing w:after="0"/>
        <w:rPr>
          <w:i/>
        </w:rPr>
      </w:pPr>
      <w:r w:rsidRPr="009333EF">
        <w:rPr>
          <w:i/>
        </w:rPr>
        <w:tab/>
      </w:r>
      <w:r w:rsidRPr="009333EF">
        <w:rPr>
          <w:i/>
        </w:rPr>
        <w:tab/>
        <w:t>};</w:t>
      </w:r>
    </w:p>
    <w:p w14:paraId="64A26C24" w14:textId="77777777" w:rsidR="00D07E87" w:rsidRPr="009333EF" w:rsidRDefault="00D07E87" w:rsidP="00D07E87">
      <w:pPr>
        <w:pStyle w:val="firstparagraph"/>
        <w:ind w:firstLine="720"/>
        <w:rPr>
          <w:i/>
        </w:rPr>
      </w:pPr>
      <w:r w:rsidRPr="009333EF">
        <w:rPr>
          <w:i/>
        </w:rPr>
        <w:t>};</w:t>
      </w:r>
    </w:p>
    <w:p w14:paraId="461B9D16" w14:textId="77777777"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14:paraId="2C662012" w14:textId="77777777" w:rsidR="00737AEE" w:rsidRPr="009333EF" w:rsidRDefault="00737AEE" w:rsidP="00D07E87">
      <w:pPr>
        <w:pStyle w:val="firstparagraph"/>
      </w:pPr>
      <w:r w:rsidRPr="009333EF">
        <w:t xml:space="preserve">The </w:t>
      </w:r>
      <w:r w:rsidR="002A0CA2" w:rsidRPr="009333EF">
        <w:t>actual processes are declared as follows:</w:t>
      </w:r>
    </w:p>
    <w:p w14:paraId="64E92C87" w14:textId="77777777" w:rsidR="002A0CA2" w:rsidRPr="009333EF" w:rsidRDefault="002A0CA2" w:rsidP="002A0CA2">
      <w:pPr>
        <w:pStyle w:val="firstparagraph"/>
        <w:spacing w:after="0"/>
        <w:ind w:firstLine="720"/>
        <w:rPr>
          <w:i/>
        </w:rPr>
      </w:pPr>
      <w:r w:rsidRPr="009333EF">
        <w:rPr>
          <w:i/>
        </w:rPr>
        <w:t>process Control : Callback (Plant) {</w:t>
      </w:r>
    </w:p>
    <w:p w14:paraId="605E16A6" w14:textId="77777777" w:rsidR="002A0CA2" w:rsidRPr="009333EF" w:rsidRDefault="002A0CA2" w:rsidP="002A0CA2">
      <w:pPr>
        <w:pStyle w:val="firstparagraph"/>
        <w:spacing w:after="0"/>
        <w:rPr>
          <w:i/>
        </w:rPr>
      </w:pPr>
      <w:r w:rsidRPr="009333EF">
        <w:rPr>
          <w:i/>
        </w:rPr>
        <w:tab/>
      </w:r>
      <w:r w:rsidRPr="009333EF">
        <w:rPr>
          <w:i/>
        </w:rPr>
        <w:tab/>
        <w:t>void action (int st) { S-&gt;control (st); };</w:t>
      </w:r>
    </w:p>
    <w:p w14:paraId="1497D5D1" w14:textId="77777777" w:rsidR="002A0CA2" w:rsidRPr="009333EF" w:rsidRDefault="002A0CA2" w:rsidP="002A0CA2">
      <w:pPr>
        <w:pStyle w:val="firstparagraph"/>
        <w:spacing w:after="0"/>
        <w:ind w:firstLine="720"/>
        <w:rPr>
          <w:i/>
        </w:rPr>
      </w:pPr>
      <w:r w:rsidRPr="009333EF">
        <w:rPr>
          <w:i/>
        </w:rPr>
        <w:t>};</w:t>
      </w:r>
    </w:p>
    <w:p w14:paraId="1FF281E7" w14:textId="77777777" w:rsidR="002A0CA2" w:rsidRPr="009333EF" w:rsidRDefault="002A0CA2" w:rsidP="002A0CA2">
      <w:pPr>
        <w:pStyle w:val="firstparagraph"/>
        <w:spacing w:after="0"/>
        <w:ind w:firstLine="720"/>
        <w:rPr>
          <w:i/>
        </w:rPr>
      </w:pPr>
      <w:r w:rsidRPr="009333EF">
        <w:rPr>
          <w:i/>
        </w:rPr>
        <w:t>process Operator : Callback (Plant) {</w:t>
      </w:r>
    </w:p>
    <w:p w14:paraId="356E3FA1" w14:textId="77777777"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18BCC9E" w14:textId="77777777" w:rsidR="002A0CA2" w:rsidRPr="009333EF" w:rsidRDefault="002A0CA2" w:rsidP="002A0CA2">
      <w:pPr>
        <w:pStyle w:val="firstparagraph"/>
        <w:ind w:firstLine="720"/>
        <w:rPr>
          <w:i/>
        </w:rPr>
      </w:pPr>
      <w:r w:rsidRPr="009333EF">
        <w:rPr>
          <w:i/>
        </w:rPr>
        <w:t>};</w:t>
      </w:r>
    </w:p>
    <w:p w14:paraId="4B35AE07" w14:textId="77777777"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14:paraId="65621A35" w14:textId="77777777" w:rsidR="002A0CA2" w:rsidRPr="009333EF" w:rsidRDefault="002A0CA2" w:rsidP="002A0CA2">
      <w:pPr>
        <w:pStyle w:val="firstparagraph"/>
        <w:spacing w:after="0"/>
        <w:ind w:firstLine="720"/>
        <w:rPr>
          <w:i/>
        </w:rPr>
      </w:pPr>
      <w:r w:rsidRPr="009333EF">
        <w:rPr>
          <w:i/>
        </w:rPr>
        <w:t>void Plant::control (int st) {</w:t>
      </w:r>
    </w:p>
    <w:p w14:paraId="7F945105" w14:textId="77777777" w:rsidR="002A0CA2" w:rsidRPr="009333EF" w:rsidRDefault="002A0CA2" w:rsidP="002A0CA2">
      <w:pPr>
        <w:pStyle w:val="firstparagraph"/>
        <w:spacing w:after="0"/>
        <w:rPr>
          <w:i/>
        </w:rPr>
      </w:pPr>
      <w:r w:rsidRPr="009333EF">
        <w:rPr>
          <w:i/>
        </w:rPr>
        <w:tab/>
      </w:r>
      <w:r w:rsidRPr="009333EF">
        <w:rPr>
          <w:i/>
        </w:rPr>
        <w:tab/>
        <w:t>int32_t output, input;</w:t>
      </w:r>
    </w:p>
    <w:p w14:paraId="77F530FD" w14:textId="77777777" w:rsidR="002A0CA2" w:rsidRPr="009333EF" w:rsidRDefault="002A0CA2" w:rsidP="002A0CA2">
      <w:pPr>
        <w:pStyle w:val="firstparagraph"/>
        <w:spacing w:after="0"/>
        <w:rPr>
          <w:i/>
        </w:rPr>
      </w:pPr>
      <w:r w:rsidRPr="009333EF">
        <w:rPr>
          <w:i/>
        </w:rPr>
        <w:tab/>
      </w:r>
      <w:r w:rsidRPr="009333EF">
        <w:rPr>
          <w:i/>
        </w:rPr>
        <w:tab/>
        <w:t>int nc;</w:t>
      </w:r>
    </w:p>
    <w:p w14:paraId="146543A3" w14:textId="77777777" w:rsidR="002A0CA2" w:rsidRPr="009333EF" w:rsidRDefault="002A0CA2" w:rsidP="002A0CA2">
      <w:pPr>
        <w:pStyle w:val="firstparagraph"/>
        <w:rPr>
          <w:i/>
        </w:rPr>
      </w:pPr>
      <w:r w:rsidRPr="009333EF">
        <w:rPr>
          <w:i/>
        </w:rPr>
        <w:tab/>
      </w:r>
      <w:r w:rsidRPr="009333EF">
        <w:rPr>
          <w:i/>
        </w:rPr>
        <w:tab/>
        <w:t>double derivative, error, setting;</w:t>
      </w:r>
    </w:p>
    <w:p w14:paraId="0BE08315" w14:textId="77777777"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F117F51" w14:textId="77777777"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14:paraId="1D4E133B" w14:textId="77777777"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14:paraId="574478E0" w14:textId="77777777"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14:paraId="78DE1D49"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7C1679A5" w14:textId="77777777" w:rsidR="002A0CA2" w:rsidRPr="009333EF" w:rsidRDefault="002A0CA2" w:rsidP="002A0CA2">
      <w:pPr>
        <w:pStyle w:val="firstparagraph"/>
        <w:spacing w:after="0"/>
        <w:rPr>
          <w:i/>
        </w:rPr>
      </w:pPr>
      <w:r w:rsidRPr="009333EF">
        <w:rPr>
          <w:i/>
        </w:rPr>
        <w:tab/>
      </w:r>
      <w:r w:rsidRPr="009333EF">
        <w:rPr>
          <w:i/>
        </w:rPr>
        <w:tab/>
        <w:t>}</w:t>
      </w:r>
    </w:p>
    <w:p w14:paraId="0545A029" w14:textId="77777777"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5B1E0A0D" w14:textId="77777777"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14:paraId="2A7487AA" w14:textId="77777777"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8550A9" w14:textId="77777777" w:rsidR="002A0CA2" w:rsidRPr="009333EF" w:rsidRDefault="002A0CA2" w:rsidP="002A0CA2">
      <w:pPr>
        <w:pStyle w:val="firstparagraph"/>
        <w:spacing w:after="0"/>
        <w:rPr>
          <w:i/>
        </w:rPr>
      </w:pPr>
      <w:r w:rsidRPr="009333EF">
        <w:rPr>
          <w:i/>
        </w:rPr>
        <w:tab/>
      </w:r>
      <w:r w:rsidRPr="009333EF">
        <w:rPr>
          <w:i/>
        </w:rPr>
        <w:tab/>
        <w:t>}</w:t>
      </w:r>
    </w:p>
    <w:p w14:paraId="3C743D4F" w14:textId="77777777"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14:paraId="5260D857" w14:textId="77777777" w:rsidR="002A0CA2" w:rsidRPr="009333EF" w:rsidRDefault="002A0CA2" w:rsidP="002A0CA2">
      <w:pPr>
        <w:pStyle w:val="firstparagraph"/>
        <w:spacing w:after="0"/>
        <w:rPr>
          <w:i/>
        </w:rPr>
      </w:pPr>
      <w:r w:rsidRPr="009333EF">
        <w:rPr>
          <w:i/>
        </w:rPr>
        <w:tab/>
      </w:r>
      <w:r w:rsidRPr="009333EF">
        <w:rPr>
          <w:i/>
        </w:rPr>
        <w:tab/>
        <w:t>integral += error;</w:t>
      </w:r>
    </w:p>
    <w:p w14:paraId="685856DF" w14:textId="77777777"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14:paraId="20099DFA" w14:textId="77777777" w:rsidR="002A0CA2" w:rsidRPr="009333EF" w:rsidRDefault="002A0CA2" w:rsidP="002A0CA2">
      <w:pPr>
        <w:pStyle w:val="firstparagraph"/>
        <w:spacing w:after="0"/>
        <w:rPr>
          <w:i/>
        </w:rPr>
      </w:pPr>
      <w:r w:rsidRPr="009333EF">
        <w:rPr>
          <w:i/>
        </w:rPr>
        <w:tab/>
      </w:r>
      <w:r w:rsidRPr="009333EF">
        <w:rPr>
          <w:i/>
        </w:rPr>
        <w:tab/>
        <w:t>lasterr = error;</w:t>
      </w:r>
    </w:p>
    <w:p w14:paraId="2BFE480E" w14:textId="77777777" w:rsidR="002A0CA2" w:rsidRPr="009333EF" w:rsidRDefault="002A0CA2" w:rsidP="002A0CA2">
      <w:pPr>
        <w:pStyle w:val="firstparagraph"/>
        <w:spacing w:after="0"/>
        <w:rPr>
          <w:i/>
        </w:rPr>
      </w:pPr>
      <w:r w:rsidRPr="009333EF">
        <w:rPr>
          <w:i/>
        </w:rPr>
        <w:tab/>
      </w:r>
      <w:r w:rsidRPr="009333EF">
        <w:rPr>
          <w:i/>
        </w:rPr>
        <w:tab/>
        <w:t>setting = Kp * error + Ki * integral + Kd * derivative;</w:t>
      </w:r>
    </w:p>
    <w:p w14:paraId="551EF875" w14:textId="77777777" w:rsidR="002A0CA2" w:rsidRPr="009333EF" w:rsidRDefault="002A0CA2" w:rsidP="002A0CA2">
      <w:pPr>
        <w:pStyle w:val="firstparagraph"/>
        <w:spacing w:after="0"/>
        <w:rPr>
          <w:i/>
        </w:rPr>
      </w:pPr>
      <w:r w:rsidRPr="009333EF">
        <w:rPr>
          <w:i/>
        </w:rPr>
        <w:tab/>
      </w:r>
      <w:r w:rsidRPr="009333EF">
        <w:rPr>
          <w:i/>
        </w:rPr>
        <w:tab/>
        <w:t>input = (int32_t) bounded (setting, SMin, SMax);</w:t>
      </w:r>
    </w:p>
    <w:p w14:paraId="202E8343" w14:textId="77777777"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336E6440" w14:textId="77777777" w:rsidR="002A0CA2" w:rsidRPr="009333EF" w:rsidRDefault="002A0CA2" w:rsidP="002A0CA2">
      <w:pPr>
        <w:pStyle w:val="firstparagraph"/>
        <w:ind w:firstLine="720"/>
        <w:rPr>
          <w:i/>
        </w:rPr>
      </w:pPr>
      <w:r w:rsidRPr="009333EF">
        <w:rPr>
          <w:i/>
        </w:rPr>
        <w:t>}</w:t>
      </w:r>
    </w:p>
    <w:p w14:paraId="2D08CCF5" w14:textId="77777777"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14:paraId="6543B573" w14:textId="77777777"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14:paraId="7194F256" w14:textId="77777777"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14:paraId="7A21CD37" w14:textId="77777777"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14:paraId="7DCAC078" w14:textId="77777777"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14:paraId="6646C7C8" w14:textId="77777777"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14:paraId="446B3E2A" w14:textId="6DC10D07"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122F2E">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14:paraId="613CAA6C" w14:textId="77777777"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14:paraId="6F62D0EA" w14:textId="77777777" w:rsidR="006B373B" w:rsidRPr="009333EF" w:rsidRDefault="006B373B" w:rsidP="00D73405">
      <w:pPr>
        <w:pStyle w:val="firstparagraph"/>
        <w:spacing w:after="0"/>
        <w:ind w:firstLine="720"/>
        <w:rPr>
          <w:i/>
        </w:rPr>
      </w:pPr>
      <w:r w:rsidRPr="009333EF">
        <w:rPr>
          <w:i/>
        </w:rPr>
        <w:t>void Plant::setpoint (int st) {</w:t>
      </w:r>
    </w:p>
    <w:p w14:paraId="3CF59F7D"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14:paraId="35F4494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14:paraId="77AB7AC9" w14:textId="77777777"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14:paraId="08925CFF"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14:paraId="72064C5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14:paraId="76ACB904"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14:paraId="5B42CCDB"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2CB9D7E2"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709BC946"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14:paraId="238569E8"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14:paraId="503CBD46" w14:textId="77777777"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5361805"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14:paraId="47445FBE" w14:textId="77777777"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14:paraId="2519D364" w14:textId="77777777" w:rsidR="006B373B" w:rsidRPr="009333EF" w:rsidRDefault="006B373B" w:rsidP="00D73405">
      <w:pPr>
        <w:pStyle w:val="firstparagraph"/>
        <w:ind w:firstLine="432"/>
        <w:rPr>
          <w:i/>
        </w:rPr>
      </w:pPr>
      <w:r w:rsidRPr="009333EF">
        <w:rPr>
          <w:i/>
        </w:rPr>
        <w:t>}</w:t>
      </w:r>
    </w:p>
    <w:p w14:paraId="6ACF7539" w14:textId="6B29A2DA"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122F2E">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14:paraId="33D0FA01" w14:textId="77777777" w:rsidR="00031104" w:rsidRPr="009333EF" w:rsidRDefault="00031104" w:rsidP="00596F24">
      <w:pPr>
        <w:pStyle w:val="Heading3"/>
        <w:numPr>
          <w:ilvl w:val="2"/>
          <w:numId w:val="4"/>
        </w:numPr>
        <w:rPr>
          <w:lang w:val="en-US"/>
        </w:rPr>
      </w:pPr>
      <w:bookmarkStart w:id="142" w:name="_Ref511763918"/>
      <w:bookmarkStart w:id="143" w:name="_Toc50927697"/>
      <w:r w:rsidRPr="009333EF">
        <w:rPr>
          <w:lang w:val="en-US"/>
        </w:rPr>
        <w:t>Playing with the controller</w:t>
      </w:r>
      <w:bookmarkEnd w:id="142"/>
      <w:bookmarkEnd w:id="143"/>
    </w:p>
    <w:p w14:paraId="7313BA39" w14:textId="77777777"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14:paraId="56DC0FF2" w14:textId="77777777"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14:paraId="535C9ED7" w14:textId="77777777" w:rsidR="008D3772" w:rsidRPr="009333EF" w:rsidRDefault="008D3772" w:rsidP="008D3772">
      <w:pPr>
        <w:pStyle w:val="firstparagraph"/>
        <w:spacing w:after="0"/>
        <w:ind w:firstLine="720"/>
        <w:rPr>
          <w:i/>
        </w:rPr>
      </w:pPr>
      <w:r w:rsidRPr="009333EF">
        <w:rPr>
          <w:i/>
        </w:rPr>
        <w:t>int32_t</w:t>
      </w:r>
      <w:r w:rsidRPr="009333EF">
        <w:rPr>
          <w:i/>
        </w:rPr>
        <w:tab/>
        <w:t>Output, Setting;</w:t>
      </w:r>
    </w:p>
    <w:p w14:paraId="23467579" w14:textId="77777777"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14:paraId="611574DA" w14:textId="77777777"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14:paraId="0F30BD7E" w14:textId="77777777"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5BE24CA2" w14:textId="77777777"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14:paraId="13A2D618" w14:textId="77777777" w:rsidR="00B11E96" w:rsidRPr="009333EF" w:rsidRDefault="00B11E96" w:rsidP="00B11E96">
      <w:pPr>
        <w:pStyle w:val="firstparagraph"/>
        <w:spacing w:after="0"/>
        <w:rPr>
          <w:i/>
        </w:rPr>
      </w:pPr>
      <w:r w:rsidRPr="009333EF">
        <w:rPr>
          <w:i/>
        </w:rPr>
        <w:tab/>
      </w:r>
      <w:r w:rsidRPr="009333EF">
        <w:rPr>
          <w:i/>
        </w:rPr>
        <w:tab/>
        <w:t>void setup ( ) {</w:t>
      </w:r>
    </w:p>
    <w:p w14:paraId="68FC1821"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14:paraId="2A3699C8" w14:textId="77777777"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14:paraId="0BB667CC"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14:paraId="6FB8C44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14:paraId="1E4F3A2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14:paraId="6076B9F7"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14:paraId="45C923BA" w14:textId="77777777"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14:paraId="506C7F18" w14:textId="77777777"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14:paraId="6D54A477" w14:textId="77777777"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14:paraId="633666E2" w14:textId="77777777" w:rsidR="00B11E96" w:rsidRPr="009333EF" w:rsidRDefault="00B11E96" w:rsidP="00B11E96">
      <w:pPr>
        <w:pStyle w:val="firstparagraph"/>
        <w:spacing w:after="0"/>
        <w:rPr>
          <w:i/>
        </w:rPr>
      </w:pPr>
      <w:r w:rsidRPr="009333EF">
        <w:rPr>
          <w:i/>
        </w:rPr>
        <w:tab/>
      </w:r>
      <w:r w:rsidRPr="009333EF">
        <w:rPr>
          <w:i/>
        </w:rPr>
        <w:tab/>
        <w:t>};</w:t>
      </w:r>
    </w:p>
    <w:p w14:paraId="3915DD78" w14:textId="77777777"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6DE179E"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14:paraId="613CC5C3"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14:paraId="737BC0F9"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14:paraId="6DA70950" w14:textId="77777777"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3C1D41D1"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972BD3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14:paraId="51D22CCA" w14:textId="77777777"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14:paraId="070D2F9B" w14:textId="77777777"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FE80834"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14:paraId="238F83E4" w14:textId="77777777"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14:paraId="53C382DD"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14:paraId="0E804B9A" w14:textId="77777777"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6AE11B53" w14:textId="77777777" w:rsidR="00B11E96" w:rsidRPr="009333EF" w:rsidRDefault="00B11E96" w:rsidP="00B11E96">
      <w:pPr>
        <w:pStyle w:val="firstparagraph"/>
        <w:spacing w:after="0"/>
        <w:rPr>
          <w:i/>
        </w:rPr>
      </w:pPr>
      <w:r w:rsidRPr="009333EF">
        <w:rPr>
          <w:i/>
        </w:rPr>
        <w:tab/>
      </w:r>
      <w:r w:rsidRPr="009333EF">
        <w:rPr>
          <w:i/>
        </w:rPr>
        <w:tab/>
        <w:t>};</w:t>
      </w:r>
    </w:p>
    <w:p w14:paraId="58E22AD3" w14:textId="77777777" w:rsidR="00B11E96" w:rsidRPr="009333EF" w:rsidRDefault="00B11E96" w:rsidP="00B11E96">
      <w:pPr>
        <w:pStyle w:val="firstparagraph"/>
        <w:ind w:firstLine="720"/>
        <w:rPr>
          <w:i/>
        </w:rPr>
      </w:pPr>
      <w:r w:rsidRPr="009333EF">
        <w:rPr>
          <w:i/>
        </w:rPr>
        <w:t>};</w:t>
      </w:r>
    </w:p>
    <w:p w14:paraId="7791BB3D" w14:textId="77777777"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14:paraId="2CC90427" w14:textId="77777777"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4"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4"/>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14:paraId="36B122B6" w14:textId="7FBB933F"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122F2E">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14:paraId="448D7217" w14:textId="3590F94A"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122F2E">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122F2E">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14:paraId="015EAB42" w14:textId="77777777"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14:paraId="27DCC0B8" w14:textId="77777777" w:rsidR="003177E8" w:rsidRPr="009333EF" w:rsidRDefault="003177E8" w:rsidP="003177E8">
      <w:pPr>
        <w:pStyle w:val="firstparagraph"/>
        <w:spacing w:after="0"/>
        <w:ind w:firstLine="720"/>
        <w:rPr>
          <w:i/>
        </w:rPr>
      </w:pPr>
      <w:r w:rsidRPr="009333EF">
        <w:rPr>
          <w:i/>
        </w:rPr>
        <w:t>process Actuator {</w:t>
      </w:r>
    </w:p>
    <w:p w14:paraId="5ADA2018" w14:textId="77777777"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14:paraId="7D0E2879" w14:textId="77777777"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33393C2" w14:textId="77777777"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14:paraId="0CB83F3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14:paraId="135EBE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14:paraId="34C8E9C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1ABD2DD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669473EF"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14:paraId="6830881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14:paraId="28E0D1C3"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3DBFAA8"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392BF08C"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14:paraId="65B80BD1"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14:paraId="60AA2C69"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14:paraId="7B76B007"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14:paraId="134BEE5D"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14:paraId="630415F6" w14:textId="77777777"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14:paraId="2ECB76B4" w14:textId="77777777" w:rsidR="003177E8" w:rsidRPr="009333EF" w:rsidRDefault="003177E8" w:rsidP="003177E8">
      <w:pPr>
        <w:pStyle w:val="firstparagraph"/>
        <w:spacing w:after="0"/>
        <w:rPr>
          <w:i/>
        </w:rPr>
      </w:pPr>
      <w:r w:rsidRPr="009333EF">
        <w:rPr>
          <w:i/>
        </w:rPr>
        <w:tab/>
      </w:r>
      <w:r w:rsidRPr="009333EF">
        <w:rPr>
          <w:i/>
        </w:rPr>
        <w:tab/>
        <w:t>};</w:t>
      </w:r>
    </w:p>
    <w:p w14:paraId="4E95A64A" w14:textId="77777777" w:rsidR="00DE51BD" w:rsidRPr="009333EF" w:rsidRDefault="003177E8" w:rsidP="003177E8">
      <w:pPr>
        <w:pStyle w:val="firstparagraph"/>
        <w:ind w:firstLine="720"/>
        <w:rPr>
          <w:i/>
        </w:rPr>
      </w:pPr>
      <w:r w:rsidRPr="009333EF">
        <w:rPr>
          <w:i/>
        </w:rPr>
        <w:t>};</w:t>
      </w:r>
    </w:p>
    <w:p w14:paraId="5E1948FC" w14:textId="5A604734"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122F2E">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14:paraId="0B11DF2A" w14:textId="77777777"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14:paraId="47AB0C26" w14:textId="77777777"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14:paraId="07FDE8FF" w14:textId="77777777" w:rsidR="00CF5668" w:rsidRPr="009333EF" w:rsidRDefault="00CF5668" w:rsidP="00CF5668">
      <w:pPr>
        <w:pStyle w:val="firstparagraph"/>
        <w:spacing w:after="0"/>
        <w:rPr>
          <w:i/>
        </w:rPr>
      </w:pPr>
      <w:r w:rsidRPr="009333EF">
        <w:rPr>
          <w:i/>
        </w:rPr>
        <w:tab/>
      </w:r>
      <w:r w:rsidRPr="009333EF">
        <w:rPr>
          <w:i/>
        </w:rPr>
        <w:tab/>
        <w:t>double s;</w:t>
      </w:r>
    </w:p>
    <w:p w14:paraId="32E03449" w14:textId="77777777"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14:paraId="5E42B074" w14:textId="77777777" w:rsidR="00CF5668" w:rsidRPr="009333EF" w:rsidRDefault="00CF5668" w:rsidP="00CF5668">
      <w:pPr>
        <w:pStyle w:val="firstparagraph"/>
        <w:spacing w:after="0"/>
        <w:rPr>
          <w:i/>
        </w:rPr>
      </w:pPr>
      <w:r w:rsidRPr="009333EF">
        <w:rPr>
          <w:i/>
        </w:rPr>
        <w:tab/>
      </w:r>
      <w:r w:rsidRPr="009333EF">
        <w:rPr>
          <w:i/>
        </w:rPr>
        <w:tab/>
        <w:t>if (s &gt;= 0.0)</w:t>
      </w:r>
    </w:p>
    <w:p w14:paraId="3F784D79"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0540F40D" w14:textId="77777777" w:rsidR="00CF5668" w:rsidRPr="009333EF" w:rsidRDefault="00CF5668" w:rsidP="00CF5668">
      <w:pPr>
        <w:pStyle w:val="firstparagraph"/>
        <w:spacing w:after="0"/>
        <w:rPr>
          <w:i/>
        </w:rPr>
      </w:pPr>
      <w:r w:rsidRPr="009333EF">
        <w:rPr>
          <w:i/>
        </w:rPr>
        <w:lastRenderedPageBreak/>
        <w:tab/>
      </w:r>
      <w:r w:rsidRPr="009333EF">
        <w:rPr>
          <w:i/>
        </w:rPr>
        <w:tab/>
        <w:t>else</w:t>
      </w:r>
    </w:p>
    <w:p w14:paraId="27DF4914" w14:textId="77777777"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14:paraId="3C033A24" w14:textId="77777777" w:rsidR="00CF5668" w:rsidRPr="009333EF" w:rsidRDefault="00CF5668" w:rsidP="00CF5668">
      <w:pPr>
        <w:pStyle w:val="firstparagraph"/>
        <w:spacing w:after="0"/>
        <w:rPr>
          <w:i/>
        </w:rPr>
      </w:pPr>
      <w:r w:rsidRPr="009333EF">
        <w:rPr>
          <w:i/>
        </w:rPr>
        <w:tab/>
      </w:r>
      <w:r w:rsidRPr="009333EF">
        <w:rPr>
          <w:i/>
        </w:rPr>
        <w:tab/>
        <w:t>s = round ((double) VMin + ((VMax – VMin) * (s + 1.0) / 2.0));</w:t>
      </w:r>
    </w:p>
    <w:p w14:paraId="62DA418E" w14:textId="77777777" w:rsidR="00CF5668" w:rsidRPr="009333EF" w:rsidRDefault="00CF5668" w:rsidP="00CF5668">
      <w:pPr>
        <w:pStyle w:val="firstparagraph"/>
        <w:spacing w:after="0"/>
        <w:rPr>
          <w:i/>
        </w:rPr>
      </w:pPr>
      <w:r w:rsidRPr="009333EF">
        <w:rPr>
          <w:i/>
        </w:rPr>
        <w:tab/>
      </w:r>
      <w:r w:rsidRPr="009333EF">
        <w:rPr>
          <w:i/>
        </w:rPr>
        <w:tab/>
        <w:t>Target = (int32_t) bounded (s, VMin, VMax);</w:t>
      </w:r>
    </w:p>
    <w:p w14:paraId="6A11D38D" w14:textId="77777777" w:rsidR="00CF5668" w:rsidRPr="009333EF" w:rsidRDefault="00CF5668" w:rsidP="00CF5668">
      <w:pPr>
        <w:pStyle w:val="firstparagraph"/>
        <w:ind w:firstLine="720"/>
        <w:rPr>
          <w:i/>
        </w:rPr>
      </w:pPr>
      <w:r w:rsidRPr="009333EF">
        <w:rPr>
          <w:i/>
        </w:rPr>
        <w:t>}</w:t>
      </w:r>
    </w:p>
    <w:p w14:paraId="48EDC8CD" w14:textId="0F971F81"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w:t>
      </w:r>
      <w:r w:rsidR="0055344E">
        <w:t xml:space="preserve"> from the linear shape</w:t>
      </w:r>
      <w:r w:rsidRPr="009333EF">
        <w:t>)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-th root of the original value</w:t>
      </w:r>
      <w:r w:rsidR="00101AF1">
        <w:t>)</w:t>
      </w:r>
      <w:r w:rsidRPr="009333EF">
        <w:t xml:space="preserv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14:anchorId="3D56C029" wp14:editId="4416ACC0">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14:paraId="65BBDEBE" w14:textId="77777777" w:rsidR="00227A64" w:rsidRDefault="00227A64"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7C425AE3" w:rsidR="00227A64" w:rsidRDefault="00227A64" w:rsidP="001D1DB6">
                            <w:pPr>
                              <w:pStyle w:val="Caption"/>
                            </w:pPr>
                            <w:bookmarkStart w:id="145" w:name="_Ref501536871"/>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3</w:t>
                            </w:r>
                            <w:r>
                              <w:rPr>
                                <w:noProof/>
                              </w:rPr>
                              <w:fldChar w:fldCharType="end"/>
                            </w:r>
                            <w:bookmarkEnd w:id="145"/>
                            <w:r>
                              <w:t xml:space="preserve">. The plant’s target output versus </w:t>
                            </w:r>
                            <w:r w:rsidRPr="001D1DB6">
                              <w:rPr>
                                <w:i/>
                              </w:rPr>
                              <w:t>Setting</w:t>
                            </w:r>
                            <w:r>
                              <w:rPr>
                                <w:i/>
                              </w:rPr>
                              <w:t>.</w:t>
                            </w:r>
                          </w:p>
                          <w:p w14:paraId="51C6BC51"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6C029"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14:paraId="65BBDEBE" w14:textId="77777777" w:rsidR="00227A64" w:rsidRDefault="00227A64" w:rsidP="001D1DB6">
                      <w:pPr>
                        <w:keepNext/>
                      </w:pPr>
                      <w:r>
                        <w:rPr>
                          <w:noProof/>
                        </w:rPr>
                        <w:drawing>
                          <wp:inline distT="0" distB="0" distL="0" distR="0" wp14:anchorId="15E289B6" wp14:editId="2EC9B681">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14:paraId="735CFF9A" w14:textId="7C425AE3" w:rsidR="00227A64" w:rsidRDefault="00227A64"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3</w:t>
                      </w:r>
                      <w:r>
                        <w:rPr>
                          <w:noProof/>
                        </w:rPr>
                        <w:fldChar w:fldCharType="end"/>
                      </w:r>
                      <w:bookmarkEnd w:id="146"/>
                      <w:r>
                        <w:t xml:space="preserve">. The plant’s target output versus </w:t>
                      </w:r>
                      <w:r w:rsidRPr="001D1DB6">
                        <w:rPr>
                          <w:i/>
                        </w:rPr>
                        <w:t>Setting</w:t>
                      </w:r>
                      <w:r>
                        <w:rPr>
                          <w:i/>
                        </w:rPr>
                        <w:t>.</w:t>
                      </w:r>
                    </w:p>
                    <w:p w14:paraId="51C6BC51" w14:textId="77777777" w:rsidR="00227A64" w:rsidRDefault="00227A64"/>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122F2E">
        <w:t xml:space="preserve">Figure </w:t>
      </w:r>
      <w:r w:rsidR="00122F2E">
        <w:rPr>
          <w:noProof/>
        </w:rPr>
        <w:t>2</w:t>
      </w:r>
      <w:r w:rsidR="00122F2E">
        <w:noBreakHyphen/>
      </w:r>
      <w:r w:rsidR="00122F2E">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14:paraId="5033558D" w14:textId="77777777" w:rsidR="009E3B00" w:rsidRPr="009333EF" w:rsidRDefault="00FC275D" w:rsidP="00CF5668">
      <w:pPr>
        <w:pStyle w:val="firstparagraph"/>
      </w:pPr>
      <w:r w:rsidRPr="009333EF">
        <w:t>Here is how the plant converges to the target output</w:t>
      </w:r>
      <w:r w:rsidR="009E3B00" w:rsidRPr="009333EF">
        <w:t>:</w:t>
      </w:r>
    </w:p>
    <w:p w14:paraId="5C65F22A" w14:textId="77777777" w:rsidR="009E3B00" w:rsidRPr="009333EF" w:rsidRDefault="009E3B00" w:rsidP="009E3B00">
      <w:pPr>
        <w:pStyle w:val="firstparagraph"/>
        <w:spacing w:after="0"/>
        <w:ind w:firstLine="720"/>
        <w:rPr>
          <w:i/>
        </w:rPr>
      </w:pPr>
      <w:r w:rsidRPr="009333EF">
        <w:rPr>
          <w:i/>
        </w:rPr>
        <w:t>void update ( ) {</w:t>
      </w:r>
    </w:p>
    <w:p w14:paraId="4E081D55" w14:textId="77777777" w:rsidR="009E3B00" w:rsidRPr="009333EF" w:rsidRDefault="009E3B00" w:rsidP="009E3B00">
      <w:pPr>
        <w:pStyle w:val="firstparagraph"/>
        <w:spacing w:after="0"/>
        <w:rPr>
          <w:i/>
        </w:rPr>
      </w:pPr>
      <w:r w:rsidRPr="009333EF">
        <w:rPr>
          <w:i/>
        </w:rPr>
        <w:tab/>
      </w:r>
      <w:r w:rsidRPr="009333EF">
        <w:rPr>
          <w:i/>
        </w:rPr>
        <w:tab/>
        <w:t>double DOutput, DTarget;</w:t>
      </w:r>
    </w:p>
    <w:p w14:paraId="285A2B2F" w14:textId="77777777" w:rsidR="009E3B00" w:rsidRPr="009333EF" w:rsidRDefault="009E3B00" w:rsidP="009E3B00">
      <w:pPr>
        <w:pStyle w:val="firstparagraph"/>
        <w:spacing w:after="0"/>
        <w:rPr>
          <w:i/>
        </w:rPr>
      </w:pPr>
      <w:r w:rsidRPr="009333EF">
        <w:rPr>
          <w:i/>
        </w:rPr>
        <w:tab/>
      </w:r>
      <w:r w:rsidRPr="009333EF">
        <w:rPr>
          <w:i/>
        </w:rPr>
        <w:tab/>
        <w:t>DOutput = Output;</w:t>
      </w:r>
    </w:p>
    <w:p w14:paraId="263773BB" w14:textId="77777777" w:rsidR="009E3B00" w:rsidRPr="009333EF" w:rsidRDefault="009E3B00" w:rsidP="009E3B00">
      <w:pPr>
        <w:pStyle w:val="firstparagraph"/>
        <w:spacing w:after="0"/>
        <w:rPr>
          <w:i/>
        </w:rPr>
      </w:pPr>
      <w:r w:rsidRPr="009333EF">
        <w:rPr>
          <w:i/>
        </w:rPr>
        <w:tab/>
      </w:r>
      <w:r w:rsidRPr="009333EF">
        <w:rPr>
          <w:i/>
        </w:rPr>
        <w:tab/>
        <w:t>DTarget = Target;</w:t>
      </w:r>
    </w:p>
    <w:p w14:paraId="385F959D" w14:textId="77777777" w:rsidR="009E3B00" w:rsidRPr="009333EF" w:rsidRDefault="009E3B00" w:rsidP="009E3B00">
      <w:pPr>
        <w:pStyle w:val="firstparagraph"/>
        <w:spacing w:after="0"/>
        <w:rPr>
          <w:i/>
        </w:rPr>
      </w:pPr>
      <w:r w:rsidRPr="009333EF">
        <w:rPr>
          <w:i/>
        </w:rPr>
        <w:tab/>
      </w:r>
      <w:r w:rsidRPr="009333EF">
        <w:rPr>
          <w:i/>
        </w:rPr>
        <w:tab/>
        <w:t>if (DTarget &gt; DOutput)</w:t>
      </w:r>
    </w:p>
    <w:p w14:paraId="45FB893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14:paraId="5DCBF35F" w14:textId="77777777" w:rsidR="009E3B00" w:rsidRPr="009333EF" w:rsidRDefault="009E3B00" w:rsidP="009E3B00">
      <w:pPr>
        <w:pStyle w:val="firstparagraph"/>
        <w:spacing w:after="0"/>
        <w:rPr>
          <w:i/>
        </w:rPr>
      </w:pPr>
      <w:r w:rsidRPr="009333EF">
        <w:rPr>
          <w:i/>
        </w:rPr>
        <w:tab/>
      </w:r>
      <w:r w:rsidRPr="009333EF">
        <w:rPr>
          <w:i/>
        </w:rPr>
        <w:tab/>
        <w:t>else</w:t>
      </w:r>
    </w:p>
    <w:p w14:paraId="74446F08" w14:textId="77777777"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14:paraId="006478DA" w14:textId="77777777" w:rsidR="009E3B00" w:rsidRPr="009333EF" w:rsidRDefault="009E3B00" w:rsidP="009E3B00">
      <w:pPr>
        <w:pStyle w:val="firstparagraph"/>
        <w:spacing w:after="0"/>
        <w:rPr>
          <w:i/>
        </w:rPr>
      </w:pPr>
      <w:r w:rsidRPr="009333EF">
        <w:rPr>
          <w:i/>
        </w:rPr>
        <w:tab/>
      </w:r>
      <w:r w:rsidRPr="009333EF">
        <w:rPr>
          <w:i/>
        </w:rPr>
        <w:tab/>
        <w:t>Output = (int32_t) round (DOutput);</w:t>
      </w:r>
    </w:p>
    <w:p w14:paraId="297CE8E3" w14:textId="77777777" w:rsidR="009E3B00" w:rsidRPr="009333EF" w:rsidRDefault="009E3B00" w:rsidP="009E3B00">
      <w:pPr>
        <w:pStyle w:val="firstparagraph"/>
        <w:ind w:firstLine="720"/>
        <w:rPr>
          <w:i/>
        </w:rPr>
      </w:pPr>
      <w:r w:rsidRPr="009333EF">
        <w:rPr>
          <w:i/>
        </w:rPr>
        <w:t>}</w:t>
      </w:r>
    </w:p>
    <w:p w14:paraId="37FF0DF4" w14:textId="77777777"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14:paraId="4EC7286D" w14:textId="77777777"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14:anchorId="34EE2302" wp14:editId="2EC1D4BA">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14:paraId="4FD6B262" w14:textId="77777777" w:rsidR="00227A64" w:rsidRDefault="00227A64"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2E9D6BE5" w:rsidR="00227A64" w:rsidRDefault="00227A64" w:rsidP="000C1DAC">
                            <w:pPr>
                              <w:pStyle w:val="Caption"/>
                            </w:pPr>
                            <w:bookmarkStart w:id="147" w:name="_Ref501652313"/>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4</w:t>
                            </w:r>
                            <w:r>
                              <w:rPr>
                                <w:noProof/>
                              </w:rPr>
                              <w:fldChar w:fldCharType="end"/>
                            </w:r>
                            <w:bookmarkEnd w:id="147"/>
                            <w:r>
                              <w:t>. Plant output versus cycle number.</w:t>
                            </w:r>
                          </w:p>
                          <w:p w14:paraId="0CBD78B5"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2302"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14:paraId="4FD6B262" w14:textId="77777777" w:rsidR="00227A64" w:rsidRDefault="00227A64" w:rsidP="00C32DFA">
                      <w:pPr>
                        <w:keepNext/>
                      </w:pPr>
                      <w:r>
                        <w:rPr>
                          <w:noProof/>
                        </w:rPr>
                        <w:drawing>
                          <wp:inline distT="0" distB="0" distL="0" distR="0" wp14:anchorId="0B6B2CDC" wp14:editId="29A4BE07">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7A864978" w14:textId="2E9D6BE5" w:rsidR="00227A64" w:rsidRDefault="00227A64"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4</w:t>
                      </w:r>
                      <w:r>
                        <w:rPr>
                          <w:noProof/>
                        </w:rPr>
                        <w:fldChar w:fldCharType="end"/>
                      </w:r>
                      <w:bookmarkEnd w:id="148"/>
                      <w:r>
                        <w:t>. Plant output versus cycle number.</w:t>
                      </w:r>
                    </w:p>
                    <w:p w14:paraId="0CBD78B5" w14:textId="77777777" w:rsidR="00227A64" w:rsidRDefault="00227A64"/>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14:paraId="5BCC71D2"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14:paraId="4D377CB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14:paraId="64B8B393"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14:paraId="1CCDFD99"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14:paraId="25869F57"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14:paraId="389B8E65"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14:paraId="42B27E9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14:paraId="54AF9F7A"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14:paraId="7085FABC" w14:textId="77777777"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14:paraId="5EF10252" w14:textId="77777777"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14:paraId="5EF2DFB9" w14:textId="267A25A9"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122F2E">
        <w:t>B.5</w:t>
      </w:r>
      <w:r w:rsidR="00797977" w:rsidRPr="009333EF">
        <w:fldChar w:fldCharType="end"/>
      </w:r>
      <w:r w:rsidR="00907BC3" w:rsidRPr="009333EF">
        <w:t>)</w:t>
      </w:r>
      <w:r w:rsidR="007B479F" w:rsidRPr="009333EF">
        <w:t>:</w:t>
      </w:r>
    </w:p>
    <w:p w14:paraId="267DB78A" w14:textId="77777777"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14:paraId="3FF70239" w14:textId="77777777"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14:paraId="021D1D6D" w14:textId="77777777" w:rsidR="005E2B37" w:rsidRPr="009333EF" w:rsidRDefault="005E2B37" w:rsidP="005E2B37">
      <w:pPr>
        <w:pStyle w:val="firstparagraph"/>
        <w:spacing w:after="0"/>
        <w:rPr>
          <w:i/>
        </w:rPr>
      </w:pPr>
      <w:r w:rsidRPr="009333EF">
        <w:tab/>
      </w:r>
      <w:r w:rsidRPr="009333EF">
        <w:rPr>
          <w:i/>
        </w:rPr>
        <w:t>trace ("O: %1d [S: %1d, E: %1.0f, I: %1.0f, D: %1.0f, V: %1d]",</w:t>
      </w:r>
    </w:p>
    <w:p w14:paraId="31FE9479" w14:textId="77777777" w:rsidR="005E2B37" w:rsidRPr="009333EF" w:rsidRDefault="005E2B37" w:rsidP="005E2B37">
      <w:pPr>
        <w:pStyle w:val="firstparagraph"/>
        <w:rPr>
          <w:i/>
        </w:rPr>
      </w:pPr>
      <w:r w:rsidRPr="009333EF">
        <w:rPr>
          <w:i/>
        </w:rPr>
        <w:tab/>
      </w:r>
      <w:r w:rsidRPr="009333EF">
        <w:rPr>
          <w:i/>
        </w:rPr>
        <w:tab/>
        <w:t>output, Setpoint, error, integral, derivative, input);</w:t>
      </w:r>
    </w:p>
    <w:p w14:paraId="0E92B071" w14:textId="1DA41A75"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122F2E">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14:paraId="2C87984C" w14:textId="77777777" w:rsidR="007471A1" w:rsidRPr="009333EF" w:rsidRDefault="007471A1" w:rsidP="00011CF7">
      <w:pPr>
        <w:pStyle w:val="firstparagraph"/>
      </w:pPr>
      <w:r w:rsidRPr="009333EF">
        <w:t>An easy way to change the setpoint is to connect to the controller from a telnet terminal, e.g.,</w:t>
      </w:r>
    </w:p>
    <w:p w14:paraId="68EA6CC1" w14:textId="77777777" w:rsidR="00453A3D" w:rsidRPr="009333EF" w:rsidRDefault="007471A1" w:rsidP="00011CF7">
      <w:pPr>
        <w:pStyle w:val="firstparagraph"/>
        <w:rPr>
          <w:i/>
        </w:rPr>
      </w:pPr>
      <w:r w:rsidRPr="009333EF">
        <w:lastRenderedPageBreak/>
        <w:tab/>
      </w:r>
      <w:r w:rsidRPr="009333EF">
        <w:rPr>
          <w:i/>
        </w:rPr>
        <w:t>telnet localhost 3799</w:t>
      </w:r>
    </w:p>
    <w:p w14:paraId="045B1D74" w14:textId="45DED4CE"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14:paraId="4BFDDFC8" w14:textId="77777777" w:rsidR="00227A64" w:rsidRDefault="00227A64"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0D5FAE43" w:rsidR="00227A64" w:rsidRPr="00C419AC" w:rsidRDefault="00227A64" w:rsidP="004B119B">
                            <w:pPr>
                              <w:pStyle w:val="Caption"/>
                            </w:pPr>
                            <w:bookmarkStart w:id="149" w:name="_Ref501656437"/>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5</w:t>
                            </w:r>
                            <w:r>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227A64" w:rsidRDefault="00227A64" w:rsidP="004B119B">
                            <w:pPr>
                              <w:keepNext/>
                            </w:pPr>
                          </w:p>
                          <w:p w14:paraId="416256CF" w14:textId="77777777" w:rsidR="00227A64" w:rsidRDefault="00227A64"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" stroked="f">
                <v:textbox>
                  <w:txbxContent>
                    <w:p w14:paraId="4BFDDFC8" w14:textId="77777777" w:rsidR="00227A64" w:rsidRDefault="00227A64"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14:paraId="657ED352" w14:textId="0D5FAE43" w:rsidR="00227A64" w:rsidRPr="00C419AC" w:rsidRDefault="00227A64"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14:paraId="5DA5EC2D" w14:textId="77777777" w:rsidR="00227A64" w:rsidRDefault="00227A64" w:rsidP="004B119B">
                      <w:pPr>
                        <w:keepNext/>
                      </w:pPr>
                    </w:p>
                    <w:p w14:paraId="416256CF" w14:textId="77777777" w:rsidR="00227A64" w:rsidRDefault="00227A64"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1" w:name="_Hlk501658315"/>
      <w:r w:rsidR="00937808" w:rsidRPr="009333EF">
        <w:t xml:space="preserve">. </w:t>
      </w:r>
      <w:r w:rsidR="00453A3D" w:rsidRPr="009333EF">
        <w:t xml:space="preserve">The consecutive values </w:t>
      </w:r>
      <w:bookmarkEnd w:id="151"/>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122F2E">
        <w:t xml:space="preserve">Figure </w:t>
      </w:r>
      <w:r w:rsidR="00122F2E">
        <w:rPr>
          <w:noProof/>
        </w:rPr>
        <w:t>2</w:t>
      </w:r>
      <w:r w:rsidR="00122F2E">
        <w:noBreakHyphen/>
      </w:r>
      <w:r w:rsidR="00122F2E">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122F2E">
        <w:t xml:space="preserve">Figure </w:t>
      </w:r>
      <w:r w:rsidR="00122F2E">
        <w:rPr>
          <w:noProof/>
        </w:rPr>
        <w:t>2</w:t>
      </w:r>
      <w:r w:rsidR="00122F2E">
        <w:noBreakHyphen/>
      </w:r>
      <w:r w:rsidR="00122F2E">
        <w:rPr>
          <w:noProof/>
        </w:rPr>
        <w:t>5</w:t>
      </w:r>
      <w:r w:rsidR="00453A3D" w:rsidRPr="009333EF">
        <w:fldChar w:fldCharType="end"/>
      </w:r>
      <w:r w:rsidR="00453A3D" w:rsidRPr="009333EF">
        <w:t>.</w:t>
      </w:r>
    </w:p>
    <w:p w14:paraId="563AE4C0" w14:textId="5C4CAFE4"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247B87" w:rsidRPr="00247B87">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14:paraId="2C668DD1" w14:textId="77777777" w:rsidR="004B119B" w:rsidRPr="009333EF" w:rsidRDefault="004B119B" w:rsidP="00C419AC">
      <w:pPr>
        <w:pStyle w:val="firstparagraph"/>
      </w:pPr>
    </w:p>
    <w:p w14:paraId="755B4C43" w14:textId="77777777" w:rsidR="004B119B" w:rsidRPr="009333EF" w:rsidRDefault="004B119B" w:rsidP="004B119B">
      <w:pPr>
        <w:pStyle w:val="firstparagraph"/>
        <w:rPr>
          <w:spacing w:val="5"/>
        </w:rPr>
      </w:pPr>
    </w:p>
    <w:p w14:paraId="4A898F2A" w14:textId="77777777" w:rsidR="009935D3" w:rsidRPr="009333EF" w:rsidRDefault="009935D3" w:rsidP="00596F24">
      <w:pPr>
        <w:pStyle w:val="Heading2"/>
        <w:numPr>
          <w:ilvl w:val="1"/>
          <w:numId w:val="4"/>
        </w:numPr>
        <w:rPr>
          <w:lang w:val="en-US"/>
        </w:rPr>
      </w:pPr>
      <w:bookmarkStart w:id="152" w:name="_Toc50927698"/>
      <w:r w:rsidRPr="009333EF">
        <w:rPr>
          <w:lang w:val="en-US"/>
        </w:rPr>
        <w:t>A wireless network</w:t>
      </w:r>
      <w:r w:rsidR="003B65B5" w:rsidRPr="009333EF">
        <w:rPr>
          <w:lang w:val="en-US"/>
        </w:rPr>
        <w:t xml:space="preserve"> model</w:t>
      </w:r>
      <w:bookmarkEnd w:id="152"/>
    </w:p>
    <w:p w14:paraId="1A461C98" w14:textId="77777777"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14:paraId="0EC3C0FF" w14:textId="77777777"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14:paraId="06CFBEF2" w14:textId="77777777"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14:paraId="6ADD0841" w14:textId="7A93CBAC"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247B87" w:rsidRPr="00247B87">
            <w:rPr>
              <w:noProof/>
              <w:spacing w:val="5"/>
            </w:rPr>
            <w:t>[48]</w:t>
          </w:r>
          <w:r w:rsidR="00DF2BFB" w:rsidRPr="009333EF">
            <w:rPr>
              <w:spacing w:val="5"/>
            </w:rPr>
            <w:fldChar w:fldCharType="end"/>
          </w:r>
        </w:sdtContent>
      </w:sdt>
      <w:sdt>
        <w:sdtPr>
          <w:rPr>
            <w:spacing w:val="5"/>
          </w:rPr>
          <w:id w:val="-161088598"/>
          <w:citation/>
        </w:sdt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247B87">
            <w:rPr>
              <w:noProof/>
              <w:spacing w:val="5"/>
            </w:rPr>
            <w:t xml:space="preserve"> </w:t>
          </w:r>
          <w:r w:rsidR="00247B87" w:rsidRPr="00247B87">
            <w:rPr>
              <w:noProof/>
              <w:spacing w:val="5"/>
            </w:rPr>
            <w:t>[49]</w:t>
          </w:r>
          <w:r w:rsidR="00DF2BFB" w:rsidRPr="009333EF">
            <w:rPr>
              <w:spacing w:val="5"/>
            </w:rPr>
            <w:fldChar w:fldCharType="end"/>
          </w:r>
        </w:sdtContent>
      </w:sdt>
      <w:sdt>
        <w:sdtPr>
          <w:rPr>
            <w:spacing w:val="5"/>
          </w:rPr>
          <w:id w:val="662445451"/>
          <w:citation/>
        </w:sdt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247B87">
            <w:rPr>
              <w:noProof/>
              <w:spacing w:val="5"/>
            </w:rPr>
            <w:t xml:space="preserve"> </w:t>
          </w:r>
          <w:r w:rsidR="00247B87" w:rsidRPr="00247B87">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w:t>
      </w:r>
      <w:r w:rsidR="004427BA">
        <w:rPr>
          <w:spacing w:val="5"/>
        </w:rPr>
        <w:t xml:space="preserve">once and </w:t>
      </w:r>
      <w:r w:rsidR="00B65BDD" w:rsidRPr="009333EF">
        <w:rPr>
          <w:spacing w:val="5"/>
        </w:rPr>
        <w:t>for all.</w:t>
      </w:r>
    </w:p>
    <w:p w14:paraId="3C928440" w14:textId="77777777" w:rsidR="00461980" w:rsidRPr="009333EF" w:rsidRDefault="00461980" w:rsidP="00596F24">
      <w:pPr>
        <w:pStyle w:val="Heading3"/>
        <w:numPr>
          <w:ilvl w:val="2"/>
          <w:numId w:val="4"/>
        </w:numPr>
        <w:rPr>
          <w:lang w:val="en-US"/>
        </w:rPr>
      </w:pPr>
      <w:bookmarkStart w:id="153" w:name="_Ref502830483"/>
      <w:bookmarkStart w:id="154" w:name="_Toc50927699"/>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3"/>
      <w:bookmarkEnd w:id="154"/>
    </w:p>
    <w:p w14:paraId="5BE84E9C" w14:textId="77777777"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14:paraId="7A1C9BD2" w14:textId="36153EBE"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3BA194A6" w14:textId="4B060959" w:rsidR="00227A64" w:rsidRPr="00075F86" w:rsidRDefault="00227A64" w:rsidP="00B40C81">
                            <w:pPr>
                              <w:pStyle w:val="Caption"/>
                              <w:rPr>
                                <w:rFonts w:eastAsia="SimSun" w:cs="Theano Didot"/>
                                <w:noProof/>
                                <w:color w:val="000000"/>
                                <w:lang w:eastAsia="zh-CN"/>
                              </w:rPr>
                            </w:pPr>
                            <w:bookmarkStart w:id="155" w:name="_Ref501883402"/>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6</w:t>
                            </w:r>
                            <w:r>
                              <w:rPr>
                                <w:noProof/>
                              </w:rPr>
                              <w:fldChar w:fldCharType="end"/>
                            </w:r>
                            <w:bookmarkEnd w:id="155"/>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14:paraId="3BA194A6" w14:textId="4B060959" w:rsidR="00227A64" w:rsidRPr="00075F86" w:rsidRDefault="00227A64"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6</w:t>
                      </w:r>
                      <w:r>
                        <w:rPr>
                          <w:noProof/>
                        </w:rPr>
                        <w:fldChar w:fldCharType="end"/>
                      </w:r>
                      <w:bookmarkEnd w:id="156"/>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14:anchorId="5D0AA49B" wp14:editId="7C59C19F">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14:paraId="65F4C3BB" w14:textId="77777777" w:rsidR="00227A64" w:rsidRDefault="00227A64">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AA49B"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14:paraId="65F4C3BB" w14:textId="77777777" w:rsidR="00227A64" w:rsidRDefault="00227A64">
                      <w:r>
                        <w:rPr>
                          <w:noProof/>
                        </w:rPr>
                        <w:drawing>
                          <wp:inline distT="0" distB="0" distL="0" distR="0" wp14:anchorId="301ADEAC" wp14:editId="11DD34F1">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247B87">
            <w:rPr>
              <w:noProof/>
              <w:spacing w:val="5"/>
            </w:rPr>
            <w:t xml:space="preserve"> </w:t>
          </w:r>
          <w:r w:rsidR="00247B87" w:rsidRPr="00247B87">
            <w:rPr>
              <w:noProof/>
              <w:spacing w:val="5"/>
            </w:rPr>
            <w:t>[51]</w:t>
          </w:r>
          <w:r w:rsidR="00BA1E3A" w:rsidRPr="009333EF">
            <w:rPr>
              <w:spacing w:val="5"/>
            </w:rPr>
            <w:fldChar w:fldCharType="end"/>
          </w:r>
        </w:sdtContent>
      </w:sdt>
      <w:sdt>
        <w:sdtPr>
          <w:rPr>
            <w:spacing w:val="5"/>
          </w:rPr>
          <w:id w:val="-1920940516"/>
          <w:citation/>
        </w:sdt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247B87">
            <w:rPr>
              <w:noProof/>
              <w:spacing w:val="5"/>
            </w:rPr>
            <w:t xml:space="preserve"> </w:t>
          </w:r>
          <w:r w:rsidR="00247B87" w:rsidRPr="00247B87">
            <w:rPr>
              <w:noProof/>
              <w:spacing w:val="5"/>
            </w:rPr>
            <w:t>[52]</w:t>
          </w:r>
          <w:r w:rsidR="00D03AEE" w:rsidRPr="009333EF">
            <w:rPr>
              <w:spacing w:val="5"/>
            </w:rPr>
            <w:fldChar w:fldCharType="end"/>
          </w:r>
        </w:sdtContent>
      </w:sdt>
      <w:sdt>
        <w:sdtPr>
          <w:rPr>
            <w:spacing w:val="5"/>
          </w:rPr>
          <w:id w:val="380522715"/>
          <w:citation/>
        </w:sdt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247B87">
            <w:rPr>
              <w:noProof/>
              <w:spacing w:val="5"/>
            </w:rPr>
            <w:t xml:space="preserve"> </w:t>
          </w:r>
          <w:r w:rsidR="00247B87" w:rsidRPr="00247B87">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247B87" w:rsidRPr="00247B87">
            <w:rPr>
              <w:noProof/>
              <w:spacing w:val="5"/>
            </w:rPr>
            <w:t>[1]</w:t>
          </w:r>
          <w:r w:rsidR="00BA1E3A" w:rsidRPr="009333EF">
            <w:rPr>
              <w:spacing w:val="5"/>
            </w:rPr>
            <w:fldChar w:fldCharType="end"/>
          </w:r>
        </w:sdtContent>
      </w:sdt>
      <w:r w:rsidR="00A36A54" w:rsidRPr="009333EF">
        <w:rPr>
          <w:spacing w:val="5"/>
        </w:rPr>
        <w:t>.</w:t>
      </w:r>
    </w:p>
    <w:p w14:paraId="7A05B772" w14:textId="591B534C"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122F2E">
        <w:t xml:space="preserve">Figure </w:t>
      </w:r>
      <w:r w:rsidR="00122F2E">
        <w:rPr>
          <w:noProof/>
        </w:rPr>
        <w:t>2</w:t>
      </w:r>
      <w:r w:rsidR="00122F2E">
        <w:noBreakHyphen/>
      </w:r>
      <w:r w:rsidR="00122F2E">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14:paraId="485B7A70" w14:textId="77777777"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14:paraId="39F82F2A" w14:textId="77777777"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14:paraId="01362CB6" w14:textId="77777777"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14:paraId="2B5B48C5" w14:textId="77777777" w:rsidR="00D72A0E" w:rsidRPr="009333EF" w:rsidRDefault="00D65382" w:rsidP="00596F24">
      <w:pPr>
        <w:pStyle w:val="Heading3"/>
        <w:numPr>
          <w:ilvl w:val="2"/>
          <w:numId w:val="4"/>
        </w:numPr>
        <w:rPr>
          <w:lang w:val="en-US"/>
        </w:rPr>
      </w:pPr>
      <w:bookmarkStart w:id="158" w:name="_Ref503549530"/>
      <w:bookmarkStart w:id="159" w:name="_Ref503776934"/>
      <w:bookmarkStart w:id="160" w:name="_Toc50927700"/>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8"/>
      <w:bookmarkEnd w:id="159"/>
      <w:bookmarkEnd w:id="160"/>
    </w:p>
    <w:p w14:paraId="6803862B" w14:textId="3603FCF6"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122F2E">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122F2E">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122F2E">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14:paraId="6A3F0496" w14:textId="77777777"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14:paraId="0E9FD24D" w14:textId="0761863D" w:rsidR="00494862" w:rsidRPr="009333EF" w:rsidRDefault="00494862" w:rsidP="004B119B">
      <w:pPr>
        <w:pStyle w:val="firstparagraph"/>
      </w:pPr>
      <w:r w:rsidRPr="009333EF">
        <w:t>Looking at the original, seminal paper </w:t>
      </w:r>
      <w:sdt>
        <w:sdtPr>
          <w:id w:val="289488555"/>
          <w:citation/>
        </w:sdtPr>
        <w:sdtContent>
          <w:r w:rsidRPr="009333EF">
            <w:fldChar w:fldCharType="begin"/>
          </w:r>
          <w:r w:rsidRPr="009333EF">
            <w:instrText xml:space="preserve"> CITATION Abr70 \l 1033 </w:instrText>
          </w:r>
          <w:r w:rsidRPr="009333EF">
            <w:fldChar w:fldCharType="separate"/>
          </w:r>
          <w:r w:rsidR="00247B87" w:rsidRPr="00247B87">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122F2E">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14:paraId="2453855A" w14:textId="77777777"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14:paraId="332F9C12" w14:textId="77777777" w:rsidR="003F7043" w:rsidRPr="009333EF" w:rsidRDefault="003F7043" w:rsidP="00596F24">
      <w:pPr>
        <w:pStyle w:val="firstparagraph"/>
        <w:numPr>
          <w:ilvl w:val="0"/>
          <w:numId w:val="14"/>
        </w:numPr>
      </w:pPr>
      <w:r w:rsidRPr="009333EF">
        <w:t>Transmit the packet.</w:t>
      </w:r>
    </w:p>
    <w:p w14:paraId="4483383A" w14:textId="77777777" w:rsidR="003F7043" w:rsidRPr="009333EF" w:rsidRDefault="003F7043" w:rsidP="00596F24">
      <w:pPr>
        <w:pStyle w:val="firstparagraph"/>
        <w:numPr>
          <w:ilvl w:val="0"/>
          <w:numId w:val="14"/>
        </w:numPr>
      </w:pPr>
      <w:r w:rsidRPr="009333EF">
        <w:t>Wait for an acknowledgment</w:t>
      </w:r>
      <w:bookmarkStart w:id="161" w:name="_Hlk514960838"/>
      <w:r w:rsidR="00B06777" w:rsidRPr="009333EF">
        <w:fldChar w:fldCharType="begin"/>
      </w:r>
      <w:r w:rsidR="00B06777" w:rsidRPr="009333EF">
        <w:instrText xml:space="preserve"> XE "acknowledgment:in ALOHA" </w:instrText>
      </w:r>
      <w:r w:rsidR="00B06777" w:rsidRPr="009333EF">
        <w:fldChar w:fldCharType="end"/>
      </w:r>
      <w:bookmarkEnd w:id="161"/>
      <w:r w:rsidRPr="009333EF">
        <w:t xml:space="preserve"> and also for a randomized timeout.</w:t>
      </w:r>
    </w:p>
    <w:p w14:paraId="7910F32A" w14:textId="77777777"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14:paraId="1A4D9A41" w14:textId="77777777"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14:paraId="2E237D2A" w14:textId="77777777"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14:paraId="22858E06" w14:textId="77777777" w:rsidR="00F020F9" w:rsidRPr="009333EF" w:rsidRDefault="00F020F9" w:rsidP="004B119B">
      <w:pPr>
        <w:pStyle w:val="firstparagraph"/>
      </w:pPr>
      <w:r w:rsidRPr="009333EF">
        <w:t>Here is how much we can infer about the behavior of the hub transmitter (which seems to be considerably simpler):</w:t>
      </w:r>
    </w:p>
    <w:p w14:paraId="78A646E1" w14:textId="2EC0453A"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w:t>
      </w:r>
      <w:r w:rsidR="009539B8">
        <w:t>becomes available</w:t>
      </w:r>
      <w:r w:rsidRPr="009333EF">
        <w:t>.</w:t>
      </w:r>
    </w:p>
    <w:p w14:paraId="1DFA299D" w14:textId="77777777"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14:paraId="211B39E3" w14:textId="77777777"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14:paraId="2C8888BE" w14:textId="77777777"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14:paraId="0CF29B3F" w14:textId="77777777"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14:paraId="523A7888" w14:textId="77777777"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14:paraId="282EDF89" w14:textId="77777777"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14:paraId="2942545A" w14:textId="77777777"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14:paraId="70AAC268" w14:textId="77777777"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14:paraId="61F0F515" w14:textId="771492BB"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Content>
          <w:r w:rsidR="00B051E3" w:rsidRPr="009333EF">
            <w:fldChar w:fldCharType="begin"/>
          </w:r>
          <w:r w:rsidR="00B051E3" w:rsidRPr="009333EF">
            <w:instrText xml:space="preserve"> CITATION Abr70 \l 1033 </w:instrText>
          </w:r>
          <w:r w:rsidR="00B051E3" w:rsidRPr="009333EF">
            <w:fldChar w:fldCharType="separate"/>
          </w:r>
          <w:r w:rsidR="00247B87" w:rsidRPr="00247B87">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14:paraId="73F716A5" w14:textId="3D4F99D6"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Content>
          <w:r w:rsidR="00803AAD" w:rsidRPr="009333EF">
            <w:fldChar w:fldCharType="begin"/>
          </w:r>
          <w:r w:rsidR="00803AAD" w:rsidRPr="009333EF">
            <w:instrText xml:space="preserve"> CITATION gbr88a \l 1033 </w:instrText>
          </w:r>
          <w:r w:rsidR="00803AAD" w:rsidRPr="009333EF">
            <w:fldChar w:fldCharType="separate"/>
          </w:r>
          <w:r w:rsidR="00247B87" w:rsidRPr="00247B87">
            <w:rPr>
              <w:noProof/>
            </w:rPr>
            <w:t>[21]</w:t>
          </w:r>
          <w:r w:rsidR="00803AAD" w:rsidRPr="009333EF">
            <w:fldChar w:fldCharType="end"/>
          </w:r>
        </w:sdtContent>
      </w:sdt>
      <w:r w:rsidR="00803AAD" w:rsidRPr="009333EF">
        <w:t xml:space="preserve">, </w:t>
      </w:r>
      <w:sdt>
        <w:sdtPr>
          <w:id w:val="-399528945"/>
          <w:citation/>
        </w:sdtPr>
        <w:sdtContent>
          <w:r w:rsidR="00803AAD" w:rsidRPr="009333EF">
            <w:fldChar w:fldCharType="begin"/>
          </w:r>
          <w:r w:rsidR="00803AAD" w:rsidRPr="009333EF">
            <w:instrText xml:space="preserve"> CITATION gbu96 \l 1033 </w:instrText>
          </w:r>
          <w:r w:rsidR="00803AAD" w:rsidRPr="009333EF">
            <w:fldChar w:fldCharType="separate"/>
          </w:r>
          <w:r w:rsidR="00247B87" w:rsidRPr="00247B87">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Content>
          <w:r w:rsidR="00803AAD" w:rsidRPr="009333EF">
            <w:fldChar w:fldCharType="begin"/>
          </w:r>
          <w:r w:rsidR="00803AAD" w:rsidRPr="009333EF">
            <w:instrText xml:space="preserve"> CITATION Abr70 \l 1033 </w:instrText>
          </w:r>
          <w:r w:rsidR="00803AAD" w:rsidRPr="009333EF">
            <w:fldChar w:fldCharType="separate"/>
          </w:r>
          <w:r w:rsidR="00247B87" w:rsidRPr="00247B87">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Content>
          <w:r w:rsidR="00803AAD" w:rsidRPr="009333EF">
            <w:fldChar w:fldCharType="begin"/>
          </w:r>
          <w:r w:rsidR="00803AAD" w:rsidRPr="009333EF">
            <w:instrText xml:space="preserve"> CITATION bmk88 \l 1033 </w:instrText>
          </w:r>
          <w:r w:rsidR="00803AAD" w:rsidRPr="009333EF">
            <w:fldChar w:fldCharType="separate"/>
          </w:r>
          <w:r w:rsidR="00247B87" w:rsidRPr="00247B87">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Content>
          <w:r w:rsidR="000805DD" w:rsidRPr="009333EF">
            <w:fldChar w:fldCharType="begin"/>
          </w:r>
          <w:r w:rsidR="000805DD" w:rsidRPr="009333EF">
            <w:instrText xml:space="preserve"> CITATION Abr70 \l 1033 </w:instrText>
          </w:r>
          <w:r w:rsidR="000805DD" w:rsidRPr="009333EF">
            <w:fldChar w:fldCharType="separate"/>
          </w:r>
          <w:r w:rsidR="00247B87" w:rsidRPr="00247B87">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xml:space="preserve">. </w:t>
      </w:r>
      <w:r w:rsidR="00BF4D54" w:rsidRPr="009333EF">
        <w:lastRenderedPageBreak/>
        <w:t>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14:paraId="692CA6FC" w14:textId="34DFCD17" w:rsidR="0096043A" w:rsidRPr="009333EF" w:rsidRDefault="00DD588E" w:rsidP="004B119B">
      <w:pPr>
        <w:pStyle w:val="firstparagraph"/>
      </w:pPr>
      <w:r w:rsidRPr="009333EF">
        <w:t>The</w:t>
      </w:r>
      <w:r w:rsidR="00F46124" w:rsidRPr="009333EF">
        <w:t xml:space="preserve"> later paper</w:t>
      </w:r>
      <w:r w:rsidR="001C7576" w:rsidRPr="009333EF">
        <w:t> </w:t>
      </w:r>
      <w:sdt>
        <w:sdtPr>
          <w:id w:val="23217538"/>
          <w:citation/>
        </w:sdtPr>
        <w:sdtContent>
          <w:r w:rsidR="00F85DFF" w:rsidRPr="009333EF">
            <w:fldChar w:fldCharType="begin"/>
          </w:r>
          <w:r w:rsidR="00F85DFF" w:rsidRPr="009333EF">
            <w:instrText xml:space="preserve"> CITATION Binder1975 \l 1033 </w:instrText>
          </w:r>
          <w:r w:rsidR="00F85DFF" w:rsidRPr="009333EF">
            <w:fldChar w:fldCharType="separate"/>
          </w:r>
          <w:r w:rsidR="00247B87" w:rsidRPr="00247B87">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Content>
          <w:r w:rsidR="0096043A" w:rsidRPr="009333EF">
            <w:fldChar w:fldCharType="begin"/>
          </w:r>
          <w:r w:rsidR="0096043A" w:rsidRPr="009333EF">
            <w:instrText xml:space="preserve"> CITATION Binder1975 \l 1033 </w:instrText>
          </w:r>
          <w:r w:rsidR="0096043A" w:rsidRPr="009333EF">
            <w:fldChar w:fldCharType="separate"/>
          </w:r>
          <w:r w:rsidR="00247B87" w:rsidRPr="00247B87">
            <w:rPr>
              <w:noProof/>
            </w:rPr>
            <w:t>[52]</w:t>
          </w:r>
          <w:r w:rsidR="0096043A" w:rsidRPr="009333EF">
            <w:fldChar w:fldCharType="end"/>
          </w:r>
        </w:sdtContent>
      </w:sdt>
      <w:r w:rsidR="0096043A" w:rsidRPr="009333EF">
        <w:t>, and they only partially agree with those given in </w:t>
      </w:r>
      <w:sdt>
        <w:sdtPr>
          <w:id w:val="-1560778507"/>
          <w:citation/>
        </w:sdtPr>
        <w:sdtContent>
          <w:r w:rsidR="0096043A" w:rsidRPr="009333EF">
            <w:fldChar w:fldCharType="begin"/>
          </w:r>
          <w:r w:rsidR="0096043A" w:rsidRPr="009333EF">
            <w:instrText xml:space="preserve"> CITATION Abr70 \l 1033 </w:instrText>
          </w:r>
          <w:r w:rsidR="0096043A" w:rsidRPr="009333EF">
            <w:fldChar w:fldCharType="separate"/>
          </w:r>
          <w:r w:rsidR="00247B87" w:rsidRPr="00247B87">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14:paraId="710EF2E0" w14:textId="77777777"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14:paraId="658879B4" w14:textId="77777777"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14:paraId="23CB408E" w14:textId="25DB0A74"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Content>
          <w:r w:rsidR="00824B84" w:rsidRPr="009333EF">
            <w:fldChar w:fldCharType="begin"/>
          </w:r>
          <w:r w:rsidR="00824B84" w:rsidRPr="009333EF">
            <w:instrText xml:space="preserve"> CITATION Binder1975 \l 1033 </w:instrText>
          </w:r>
          <w:r w:rsidR="00824B84" w:rsidRPr="009333EF">
            <w:fldChar w:fldCharType="separate"/>
          </w:r>
          <w:r w:rsidR="00247B87" w:rsidRPr="00247B87">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w:t>
      </w:r>
      <w:r w:rsidR="00824B84" w:rsidRPr="009333EF">
        <w:lastRenderedPageBreak/>
        <w:t>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14:paraId="47784434" w14:textId="6DE3BD30" w:rsidR="00551B6A" w:rsidRPr="009333EF" w:rsidRDefault="00D429BB" w:rsidP="004B119B">
      <w:pPr>
        <w:pStyle w:val="firstparagraph"/>
      </w:pPr>
      <w:r w:rsidRPr="009333EF">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Content>
          <w:r w:rsidR="009C2525" w:rsidRPr="009333EF">
            <w:fldChar w:fldCharType="begin"/>
          </w:r>
          <w:r w:rsidR="009C2525" w:rsidRPr="009333EF">
            <w:instrText xml:space="preserve"> CITATION Binder1975 \l 1033 </w:instrText>
          </w:r>
          <w:r w:rsidR="009C2525" w:rsidRPr="009333EF">
            <w:fldChar w:fldCharType="separate"/>
          </w:r>
          <w:r w:rsidR="00247B87" w:rsidRPr="00247B87">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14:paraId="6BDD56B4" w14:textId="77777777" w:rsidR="00D429BB" w:rsidRPr="009333EF" w:rsidRDefault="00D429BB" w:rsidP="00596F24">
      <w:pPr>
        <w:pStyle w:val="Heading3"/>
        <w:numPr>
          <w:ilvl w:val="2"/>
          <w:numId w:val="4"/>
        </w:numPr>
        <w:rPr>
          <w:lang w:val="en-US"/>
        </w:rPr>
      </w:pPr>
      <w:bookmarkStart w:id="162" w:name="_Ref503116387"/>
      <w:bookmarkStart w:id="163" w:name="_Toc50927701"/>
      <w:r w:rsidRPr="009333EF">
        <w:rPr>
          <w:lang w:val="en-US"/>
        </w:rPr>
        <w:t xml:space="preserve">The </w:t>
      </w:r>
      <w:r w:rsidR="00525478" w:rsidRPr="009333EF">
        <w:rPr>
          <w:lang w:val="en-US"/>
        </w:rPr>
        <w:t>hub station</w:t>
      </w:r>
      <w:bookmarkEnd w:id="162"/>
      <w:bookmarkEnd w:id="163"/>
    </w:p>
    <w:p w14:paraId="25543319" w14:textId="77777777" w:rsidR="00D429BB" w:rsidRPr="009333EF" w:rsidRDefault="002F7A00" w:rsidP="004B119B">
      <w:pPr>
        <w:pStyle w:val="firstparagraph"/>
      </w:pPr>
      <w:bookmarkStart w:id="164"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14:paraId="2A391BBA" w14:textId="77777777"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14:paraId="6BE979A5" w14:textId="77777777"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14:paraId="76ECAF4A" w14:textId="77777777"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14:paraId="710DAFED" w14:textId="77777777"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14:paraId="352315A7" w14:textId="77777777" w:rsidR="002F7A00" w:rsidRPr="009333EF" w:rsidRDefault="002F7A00" w:rsidP="002F7A00">
      <w:pPr>
        <w:pStyle w:val="firstparagraph"/>
        <w:spacing w:after="0"/>
        <w:ind w:firstLine="720"/>
        <w:rPr>
          <w:i/>
        </w:rPr>
      </w:pPr>
      <w:r w:rsidRPr="009333EF">
        <w:rPr>
          <w:i/>
        </w:rPr>
        <w:t>#define   PREAMBLE_LENGTH</w:t>
      </w:r>
      <w:r w:rsidRPr="009333EF">
        <w:rPr>
          <w:i/>
        </w:rPr>
        <w:tab/>
        <w:t>90</w:t>
      </w:r>
    </w:p>
    <w:p w14:paraId="1E027991" w14:textId="77777777"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14:paraId="5FFE779B" w14:textId="77777777"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14:paraId="403F5D89" w14:textId="77777777"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14:paraId="59F41DA5" w14:textId="77777777"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14:paraId="05222AB9" w14:textId="77777777"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14:paraId="0ACD9E47" w14:textId="77777777" w:rsidR="009A5D09" w:rsidRPr="009333EF" w:rsidRDefault="009A5D09" w:rsidP="004B119B">
      <w:pPr>
        <w:pStyle w:val="firstparagraph"/>
      </w:pPr>
      <w:r w:rsidRPr="009333EF">
        <w:t>We shall use these packet types:</w:t>
      </w:r>
    </w:p>
    <w:p w14:paraId="0D3DBD92" w14:textId="77777777" w:rsidR="009A5D09" w:rsidRPr="009333EF" w:rsidRDefault="009A5D09" w:rsidP="009A5D09">
      <w:pPr>
        <w:pStyle w:val="firstparagraph"/>
        <w:spacing w:after="0"/>
        <w:ind w:firstLine="720"/>
        <w:rPr>
          <w:i/>
        </w:rPr>
      </w:pPr>
      <w:r w:rsidRPr="009333EF">
        <w:rPr>
          <w:i/>
        </w:rPr>
        <w:t>packet DataPacket { unsigned int AB; };</w:t>
      </w:r>
    </w:p>
    <w:p w14:paraId="149E5139" w14:textId="77777777" w:rsidR="009A5D09" w:rsidRPr="009333EF" w:rsidRDefault="009A5D09" w:rsidP="009A5D09">
      <w:pPr>
        <w:pStyle w:val="firstparagraph"/>
        <w:ind w:firstLine="720"/>
        <w:rPr>
          <w:i/>
        </w:rPr>
      </w:pPr>
      <w:r w:rsidRPr="009333EF">
        <w:rPr>
          <w:i/>
        </w:rPr>
        <w:t>packet AckPacket { unsigned int AB; };</w:t>
      </w:r>
    </w:p>
    <w:p w14:paraId="189EC09D" w14:textId="77777777"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14:paraId="1D5016C3" w14:textId="77777777" w:rsidR="009A5D09" w:rsidRPr="009333EF" w:rsidRDefault="009A5D09" w:rsidP="009A5D09">
      <w:pPr>
        <w:pStyle w:val="firstparagraph"/>
      </w:pPr>
      <w:r w:rsidRPr="009333EF">
        <w:lastRenderedPageBreak/>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specific information to be inserted into a preformatted acknowledgment packet before it is transmitted, i.e., the recipient (terminal) address and the alternating bit setting. Here is the layout of an item stored in the acknowledgment queue:</w:t>
      </w:r>
    </w:p>
    <w:p w14:paraId="2485F482" w14:textId="77777777" w:rsidR="00744F0E" w:rsidRPr="009333EF" w:rsidRDefault="00744F0E" w:rsidP="00744F0E">
      <w:pPr>
        <w:pStyle w:val="firstparagraph"/>
        <w:spacing w:after="0"/>
        <w:ind w:firstLine="720"/>
        <w:rPr>
          <w:i/>
        </w:rPr>
      </w:pPr>
      <w:r w:rsidRPr="009333EF">
        <w:rPr>
          <w:i/>
        </w:rPr>
        <w:t>typedef  struct {</w:t>
      </w:r>
    </w:p>
    <w:p w14:paraId="4201E582" w14:textId="77777777" w:rsidR="00744F0E" w:rsidRPr="009333EF" w:rsidRDefault="00744F0E" w:rsidP="00744F0E">
      <w:pPr>
        <w:pStyle w:val="firstparagraph"/>
        <w:spacing w:after="0"/>
        <w:rPr>
          <w:i/>
        </w:rPr>
      </w:pPr>
      <w:r w:rsidRPr="009333EF">
        <w:rPr>
          <w:i/>
        </w:rPr>
        <w:tab/>
      </w:r>
      <w:r w:rsidRPr="009333EF">
        <w:rPr>
          <w:i/>
        </w:rPr>
        <w:tab/>
        <w:t>unsigned int AB;</w:t>
      </w:r>
    </w:p>
    <w:p w14:paraId="5DCE949A" w14:textId="77777777" w:rsidR="00744F0E" w:rsidRPr="009333EF" w:rsidRDefault="00744F0E" w:rsidP="00744F0E">
      <w:pPr>
        <w:pStyle w:val="firstparagraph"/>
        <w:spacing w:after="0"/>
        <w:rPr>
          <w:i/>
        </w:rPr>
      </w:pPr>
      <w:r w:rsidRPr="009333EF">
        <w:rPr>
          <w:i/>
        </w:rPr>
        <w:tab/>
      </w:r>
      <w:r w:rsidRPr="009333EF">
        <w:rPr>
          <w:i/>
        </w:rPr>
        <w:tab/>
        <w:t>Long Terminal;</w:t>
      </w:r>
    </w:p>
    <w:p w14:paraId="5927B2C2" w14:textId="77777777"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3019C02" w14:textId="77777777" w:rsidR="00744F0E" w:rsidRPr="009333EF" w:rsidRDefault="00744F0E" w:rsidP="00744F0E">
      <w:pPr>
        <w:pStyle w:val="firstparagraph"/>
        <w:ind w:firstLine="720"/>
        <w:rPr>
          <w:i/>
        </w:rPr>
      </w:pPr>
      <w:r w:rsidRPr="009333EF">
        <w:rPr>
          <w:i/>
        </w:rPr>
        <w:t>} ackrq_t;</w:t>
      </w:r>
    </w:p>
    <w:p w14:paraId="4FCAE945" w14:textId="114E6D1A"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w:t>
      </w:r>
      <w:r w:rsidR="00447AFD">
        <w:t xml:space="preserve">the </w:t>
      </w:r>
      <w:r w:rsidRPr="009333EF">
        <w:t xml:space="preserve">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14:paraId="2E0F4298" w14:textId="77777777"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14:paraId="1A7A8DDF" w14:textId="77777777" w:rsidR="00744F0E" w:rsidRPr="009333EF" w:rsidRDefault="00744F0E" w:rsidP="004F445F">
      <w:pPr>
        <w:pStyle w:val="firstparagraph"/>
        <w:spacing w:after="0"/>
        <w:ind w:firstLine="720"/>
        <w:rPr>
          <w:i/>
        </w:rPr>
      </w:pPr>
      <w:r w:rsidRPr="009333EF">
        <w:rPr>
          <w:i/>
        </w:rPr>
        <w:t>mailbox AckQueue (ackrq_t*) {</w:t>
      </w:r>
    </w:p>
    <w:p w14:paraId="6AA176E1"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14:paraId="4F5A91E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14:paraId="609BD734"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14:paraId="559BDE00"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14:paraId="57A0865B"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14:paraId="444F418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14:paraId="2F91A42C"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0153F472"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14:paraId="0CD55F55"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14:paraId="70B6EFE8"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14:paraId="351E8D2F"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14:paraId="701B0389"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14:paraId="57639934"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14:paraId="22F9323D"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4D09198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14:paraId="712592A1"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14:paraId="49771FFA" w14:textId="77777777"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7A128C7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14:paraId="34A3987C"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14:paraId="031D8C37"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5"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5"/>
      <w:r w:rsidRPr="009333EF">
        <w:rPr>
          <w:i/>
        </w:rPr>
        <w:t xml:space="preserve"> = a-&gt;Terminal;</w:t>
      </w:r>
    </w:p>
    <w:p w14:paraId="1F98D22E"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14:paraId="44C3EB08" w14:textId="77777777" w:rsidR="00744F0E" w:rsidRPr="009333EF" w:rsidRDefault="00744F0E" w:rsidP="00744F0E">
      <w:pPr>
        <w:pStyle w:val="firstparagraph"/>
        <w:spacing w:after="0"/>
        <w:rPr>
          <w:i/>
        </w:rPr>
      </w:pPr>
      <w:r w:rsidRPr="009333EF">
        <w:rPr>
          <w:i/>
        </w:rPr>
        <w:lastRenderedPageBreak/>
        <w:tab/>
      </w:r>
      <w:r w:rsidRPr="009333EF">
        <w:rPr>
          <w:i/>
        </w:rPr>
        <w:tab/>
      </w:r>
      <w:r w:rsidR="004F445F" w:rsidRPr="009333EF">
        <w:rPr>
          <w:i/>
        </w:rPr>
        <w:tab/>
      </w:r>
      <w:r w:rsidRPr="009333EF">
        <w:rPr>
          <w:i/>
        </w:rPr>
        <w:t>delete a;</w:t>
      </w:r>
    </w:p>
    <w:p w14:paraId="2B1C64DA" w14:textId="77777777"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7B55DBF4" w14:textId="77777777"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14:paraId="27E41AE6" w14:textId="77777777" w:rsidR="00744F0E" w:rsidRPr="009333EF" w:rsidRDefault="00744F0E" w:rsidP="004F445F">
      <w:pPr>
        <w:pStyle w:val="firstparagraph"/>
        <w:ind w:firstLine="720"/>
        <w:rPr>
          <w:i/>
        </w:rPr>
      </w:pPr>
      <w:r w:rsidRPr="009333EF">
        <w:rPr>
          <w:i/>
        </w:rPr>
        <w:t>};</w:t>
      </w:r>
    </w:p>
    <w:p w14:paraId="74E8BBC0" w14:textId="77777777"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14:paraId="1F77988F" w14:textId="7EAE5B9B"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w:t>
      </w:r>
      <w:r w:rsidR="00BC26CC">
        <w:t>, vanilla</w:t>
      </w:r>
      <w:r w:rsidRPr="009333EF">
        <w:t xml:space="preserve">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14:paraId="4A245754" w14:textId="77777777" w:rsidR="006E51FA" w:rsidRPr="009333EF" w:rsidRDefault="006E51FA" w:rsidP="004B119B">
      <w:pPr>
        <w:pStyle w:val="firstparagraph"/>
      </w:pPr>
      <w:r w:rsidRPr="009333EF">
        <w:t xml:space="preserve">The two station types </w:t>
      </w:r>
      <w:r w:rsidR="000F0A26" w:rsidRPr="009333EF">
        <w:t>are derived from the same base type defined as follows:</w:t>
      </w:r>
    </w:p>
    <w:p w14:paraId="6F36FFE3" w14:textId="77777777"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03A785" w14:textId="77777777" w:rsidR="000F0A26" w:rsidRPr="009333EF" w:rsidRDefault="000F0A26" w:rsidP="000F0A26">
      <w:pPr>
        <w:pStyle w:val="firstparagraph"/>
        <w:spacing w:after="0"/>
        <w:rPr>
          <w:i/>
        </w:rPr>
      </w:pPr>
      <w:r w:rsidRPr="009333EF">
        <w:rPr>
          <w:i/>
        </w:rPr>
        <w:tab/>
      </w:r>
      <w:r w:rsidRPr="009333EF">
        <w:rPr>
          <w:i/>
        </w:rPr>
        <w:tab/>
        <w:t>DataPacket Buffer;</w:t>
      </w:r>
    </w:p>
    <w:p w14:paraId="233E5D21" w14:textId="77777777"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14:paraId="2A877D3A" w14:textId="77777777" w:rsidR="000F0A26" w:rsidRPr="009333EF" w:rsidRDefault="000F0A26" w:rsidP="000F0A26">
      <w:pPr>
        <w:pStyle w:val="firstparagraph"/>
        <w:spacing w:after="0"/>
        <w:rPr>
          <w:i/>
        </w:rPr>
      </w:pPr>
      <w:r w:rsidRPr="009333EF">
        <w:rPr>
          <w:i/>
        </w:rPr>
        <w:tab/>
      </w:r>
      <w:r w:rsidRPr="009333EF">
        <w:rPr>
          <w:i/>
        </w:rPr>
        <w:tab/>
        <w:t>void setup ( ) {</w:t>
      </w:r>
    </w:p>
    <w:p w14:paraId="2ADBE36D" w14:textId="77777777"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14:paraId="50B09FC4"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14:paraId="22EE13DF" w14:textId="77777777"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14:paraId="227D1A8B" w14:textId="77777777"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14:paraId="347019BE" w14:textId="77777777"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14:paraId="4B98604B" w14:textId="77777777"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14:paraId="2FB30805" w14:textId="77777777" w:rsidR="000F0A26" w:rsidRPr="009333EF" w:rsidRDefault="000F0A26" w:rsidP="000F0A26">
      <w:pPr>
        <w:pStyle w:val="firstparagraph"/>
        <w:spacing w:after="0"/>
        <w:rPr>
          <w:i/>
        </w:rPr>
      </w:pPr>
      <w:r w:rsidRPr="009333EF">
        <w:rPr>
          <w:i/>
        </w:rPr>
        <w:tab/>
      </w:r>
      <w:r w:rsidRPr="009333EF">
        <w:rPr>
          <w:i/>
        </w:rPr>
        <w:tab/>
        <w:t>};</w:t>
      </w:r>
    </w:p>
    <w:p w14:paraId="02477B71" w14:textId="77777777" w:rsidR="000F0A26" w:rsidRPr="009333EF" w:rsidRDefault="000F0A26" w:rsidP="000F0A26">
      <w:pPr>
        <w:pStyle w:val="firstparagraph"/>
        <w:ind w:firstLine="720"/>
        <w:rPr>
          <w:i/>
        </w:rPr>
      </w:pPr>
      <w:r w:rsidRPr="009333EF">
        <w:rPr>
          <w:i/>
        </w:rPr>
        <w:t>};</w:t>
      </w:r>
    </w:p>
    <w:p w14:paraId="0B574671" w14:textId="546FFB92"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6"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6"/>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122F2E">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122F2E">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122F2E">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w:t>
      </w:r>
      <w:r w:rsidR="0092230B">
        <w:lastRenderedPageBreak/>
        <w:t xml:space="preserve">the </w:t>
      </w:r>
      <w:r w:rsidR="00863868" w:rsidRPr="009333EF">
        <w:t>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122F2E">
        <w:t>4.5.2</w:t>
      </w:r>
      <w:r w:rsidR="00797977" w:rsidRPr="009333EF">
        <w:fldChar w:fldCharType="end"/>
      </w:r>
      <w:r w:rsidR="00863868" w:rsidRPr="009333EF">
        <w:t>) or</w:t>
      </w:r>
      <w:r w:rsidR="000524A0" w:rsidRPr="009333EF">
        <w:t xml:space="preserve"> inherited from the underlying link or rfchannel (Sections </w:t>
      </w:r>
      <w:r w:rsidR="00797977" w:rsidRPr="009333EF">
        <w:fldChar w:fldCharType="begin"/>
      </w:r>
      <w:r w:rsidR="00797977" w:rsidRPr="009333EF">
        <w:instrText xml:space="preserve"> REF _Ref504552328 \r \h </w:instrText>
      </w:r>
      <w:r w:rsidR="00797977" w:rsidRPr="009333EF">
        <w:fldChar w:fldCharType="separate"/>
      </w:r>
      <w:r w:rsidR="00122F2E">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122F2E">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14:paraId="2E360CDC" w14:textId="5B63F141" w:rsidR="000524A0" w:rsidRPr="009333EF" w:rsidRDefault="00B90352" w:rsidP="004B119B">
      <w:pPr>
        <w:pStyle w:val="firstparagraph"/>
      </w:pPr>
      <w:r w:rsidRPr="009333EF">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122F2E">
        <w:t>2.4.5</w:t>
      </w:r>
      <w:r w:rsidR="00797977" w:rsidRPr="009333EF">
        <w:fldChar w:fldCharType="end"/>
      </w:r>
      <w:r w:rsidR="00797977" w:rsidRPr="009333EF">
        <w:t xml:space="preserve"> </w:t>
      </w:r>
      <w:r w:rsidR="000524A0" w:rsidRPr="009333EF">
        <w:t>how the wireless channels are set up in our model.</w:t>
      </w:r>
    </w:p>
    <w:p w14:paraId="6A981A0B" w14:textId="77777777"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7"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7"/>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14:paraId="7C773771" w14:textId="77777777" w:rsidR="00730E16" w:rsidRPr="009333EF" w:rsidRDefault="00730E16" w:rsidP="004B119B">
      <w:pPr>
        <w:pStyle w:val="firstparagraph"/>
      </w:pPr>
      <w:r w:rsidRPr="009333EF">
        <w:t>The hub station extends the base station type with a few more attributes and methods:</w:t>
      </w:r>
    </w:p>
    <w:p w14:paraId="0496E65C" w14:textId="77777777"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2C101816"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14:paraId="0078D47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14:paraId="367BB63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14:paraId="430A45C8"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14:paraId="7C23DAE0" w14:textId="77777777"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14:paraId="0690BFA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14:paraId="7A165D3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14:paraId="4703BDA2"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758ECCF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14:paraId="025AD749"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14:paraId="7201C92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498FFCB9"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33DF1E4C"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19A2254"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14:paraId="6123A663"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14:paraId="2FB314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14:paraId="043211CF" w14:textId="77777777"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14:paraId="0FE1E60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14:paraId="68434ED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14:paraId="7935AC28"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14:paraId="1B1A70FF"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14:paraId="606DA0DB"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14:paraId="68C0D091" w14:textId="77777777"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14:paraId="480E30CE" w14:textId="77777777"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14:paraId="6373186A" w14:textId="77777777" w:rsidR="00730E16" w:rsidRPr="009333EF" w:rsidRDefault="00730E16" w:rsidP="000029B2">
      <w:pPr>
        <w:pStyle w:val="firstparagraph"/>
        <w:spacing w:after="0"/>
        <w:rPr>
          <w:i/>
        </w:rPr>
      </w:pPr>
      <w:r w:rsidRPr="009333EF">
        <w:rPr>
          <w:i/>
        </w:rPr>
        <w:lastRenderedPageBreak/>
        <w:tab/>
      </w:r>
      <w:r w:rsidR="000029B2" w:rsidRPr="009333EF">
        <w:rPr>
          <w:i/>
        </w:rPr>
        <w:tab/>
      </w:r>
      <w:r w:rsidRPr="009333EF">
        <w:rPr>
          <w:i/>
        </w:rPr>
        <w:t>};</w:t>
      </w:r>
    </w:p>
    <w:p w14:paraId="517C8295" w14:textId="77777777" w:rsidR="00730E16" w:rsidRPr="009333EF" w:rsidRDefault="00730E16" w:rsidP="000029B2">
      <w:pPr>
        <w:pStyle w:val="firstparagraph"/>
        <w:ind w:firstLine="720"/>
        <w:rPr>
          <w:i/>
        </w:rPr>
      </w:pPr>
      <w:r w:rsidRPr="009333EF">
        <w:rPr>
          <w:i/>
        </w:rPr>
        <w:t>};</w:t>
      </w:r>
    </w:p>
    <w:p w14:paraId="30AA736F" w14:textId="0CC3F65E" w:rsidR="007874FE" w:rsidRPr="009333EF" w:rsidRDefault="000029B2" w:rsidP="004B119B">
      <w:pPr>
        <w:pStyle w:val="firstparagraph"/>
      </w:pPr>
      <w:r w:rsidRPr="009333EF">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w:t>
      </w:r>
      <w:r w:rsidR="000B3D5B">
        <w:t xml:space="preserve">the received </w:t>
      </w:r>
      <w:r w:rsidRPr="009333EF">
        <w:t>data packets</w:t>
      </w:r>
      <w:r w:rsidR="000B3D5B">
        <w:t xml:space="preserve"> on the per-terminal basis</w:t>
      </w:r>
      <w:r w:rsidRPr="009333EF">
        <w:t>)</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8"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122F2E">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122F2E">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14:paraId="161B32FB" w14:textId="2AD0EF8E"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122F2E">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14:paraId="2C7F8FDE" w14:textId="675BC6E3"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122F2E">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122F2E">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14:paraId="34BEF278" w14:textId="77777777" w:rsidR="0066763C" w:rsidRPr="009333EF" w:rsidRDefault="0066763C" w:rsidP="004B119B">
      <w:pPr>
        <w:pStyle w:val="firstparagraph"/>
      </w:pPr>
      <w:r w:rsidRPr="009333EF">
        <w:t>We are now ready to see the two processes run by the hub station. Here is the transmitter:</w:t>
      </w:r>
    </w:p>
    <w:p w14:paraId="1C68AFA0" w14:textId="77777777" w:rsidR="0066763C" w:rsidRPr="009333EF" w:rsidRDefault="0066763C" w:rsidP="0066763C">
      <w:pPr>
        <w:pStyle w:val="firstparagraph"/>
        <w:spacing w:after="0"/>
        <w:ind w:firstLine="720"/>
        <w:rPr>
          <w:i/>
        </w:rPr>
      </w:pPr>
      <w:r w:rsidRPr="009333EF">
        <w:rPr>
          <w:i/>
        </w:rPr>
        <w:t>process HTransmitter (Hub) {</w:t>
      </w:r>
    </w:p>
    <w:p w14:paraId="77265248" w14:textId="77777777" w:rsidR="0066763C" w:rsidRPr="009333EF" w:rsidRDefault="0066763C" w:rsidP="0066763C">
      <w:pPr>
        <w:pStyle w:val="firstparagraph"/>
        <w:spacing w:after="0"/>
        <w:rPr>
          <w:i/>
        </w:rPr>
      </w:pPr>
      <w:r w:rsidRPr="009333EF">
        <w:rPr>
          <w:i/>
        </w:rPr>
        <w:tab/>
      </w:r>
      <w:r w:rsidRPr="009333EF">
        <w:rPr>
          <w:i/>
        </w:rPr>
        <w:tab/>
        <w:t>Packet *Pkt;</w:t>
      </w:r>
    </w:p>
    <w:p w14:paraId="142F8719"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14:paraId="7E5E9621"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14:paraId="0DB27E35" w14:textId="77777777" w:rsidR="0066763C" w:rsidRPr="009333EF" w:rsidRDefault="0066763C" w:rsidP="0066763C">
      <w:pPr>
        <w:pStyle w:val="firstparagraph"/>
        <w:spacing w:after="0"/>
        <w:rPr>
          <w:i/>
        </w:rPr>
      </w:pPr>
      <w:r w:rsidRPr="009333EF">
        <w:rPr>
          <w:i/>
        </w:rPr>
        <w:tab/>
      </w:r>
      <w:r w:rsidRPr="009333EF">
        <w:rPr>
          <w:i/>
        </w:rPr>
        <w:tab/>
        <w:t>void setup ( ) {</w:t>
      </w:r>
    </w:p>
    <w:p w14:paraId="13A06171" w14:textId="77777777"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0AC6E9A5" w14:textId="77777777" w:rsidR="0066763C" w:rsidRPr="009333EF" w:rsidRDefault="0066763C" w:rsidP="0066763C">
      <w:pPr>
        <w:pStyle w:val="firstparagraph"/>
        <w:spacing w:after="0"/>
        <w:rPr>
          <w:i/>
        </w:rPr>
      </w:pPr>
      <w:r w:rsidRPr="009333EF">
        <w:rPr>
          <w:i/>
        </w:rPr>
        <w:tab/>
      </w:r>
      <w:r w:rsidRPr="009333EF">
        <w:rPr>
          <w:i/>
        </w:rPr>
        <w:tab/>
        <w:t>};</w:t>
      </w:r>
    </w:p>
    <w:p w14:paraId="0BFE1E42"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EDB901C"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14:paraId="38345C9C"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14:paraId="4BD1AFB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464F515B"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14:paraId="6BF0E147"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14:paraId="12FF5D1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14:paraId="69A36F1B"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3DEA55A5"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61E477ED" w14:textId="77777777" w:rsidR="0066763C" w:rsidRPr="009333EF" w:rsidRDefault="0066763C" w:rsidP="0066763C">
      <w:pPr>
        <w:pStyle w:val="firstparagraph"/>
        <w:spacing w:after="0"/>
        <w:ind w:left="720" w:firstLine="720"/>
        <w:rPr>
          <w:i/>
        </w:rPr>
      </w:pPr>
      <w:r w:rsidRPr="009333EF">
        <w:rPr>
          <w:i/>
        </w:rPr>
        <w:t>};</w:t>
      </w:r>
    </w:p>
    <w:p w14:paraId="14D9A8E6" w14:textId="77777777" w:rsidR="0066763C" w:rsidRPr="009333EF" w:rsidRDefault="0066763C" w:rsidP="0066763C">
      <w:pPr>
        <w:pStyle w:val="firstparagraph"/>
        <w:ind w:firstLine="720"/>
        <w:rPr>
          <w:i/>
        </w:rPr>
      </w:pPr>
      <w:r w:rsidRPr="009333EF">
        <w:rPr>
          <w:i/>
        </w:rPr>
        <w:t>};</w:t>
      </w:r>
    </w:p>
    <w:bookmarkEnd w:id="168"/>
    <w:p w14:paraId="7D31454F" w14:textId="179C60F8" w:rsidR="00A90A90" w:rsidRPr="009333EF" w:rsidRDefault="0066763C" w:rsidP="004B119B">
      <w:pPr>
        <w:pStyle w:val="firstparagraph"/>
      </w:pPr>
      <w:r w:rsidRPr="009333EF">
        <w:lastRenderedPageBreak/>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122F2E">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process blindly transmits (on the </w:t>
      </w:r>
      <w:r w:rsidRPr="009333EF">
        <w:rPr>
          <w:i/>
        </w:rPr>
        <w:t>HTI</w:t>
      </w:r>
      <w:r w:rsidRPr="009333EF">
        <w:t xml:space="preserve"> </w:t>
      </w:r>
      <w:r w:rsidRPr="0072586D">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14:paraId="663CEC05" w14:textId="77777777"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14:paraId="4A3773A0" w14:textId="77777777"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14:paraId="4C5BABF9" w14:textId="77777777" w:rsidR="0066763C" w:rsidRPr="009333EF" w:rsidRDefault="0066763C" w:rsidP="0066763C">
      <w:pPr>
        <w:pStyle w:val="firstparagraph"/>
        <w:spacing w:after="0"/>
        <w:ind w:firstLine="720"/>
        <w:rPr>
          <w:i/>
        </w:rPr>
      </w:pPr>
      <w:r w:rsidRPr="009333EF">
        <w:t xml:space="preserve"> </w:t>
      </w:r>
      <w:r w:rsidRPr="009333EF">
        <w:rPr>
          <w:i/>
        </w:rPr>
        <w:t>process HReceiver (Hub) {</w:t>
      </w:r>
    </w:p>
    <w:p w14:paraId="73E14A0B" w14:textId="77777777"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14:paraId="24E278FD" w14:textId="77777777"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14:paraId="1F485874" w14:textId="77777777" w:rsidR="0066763C" w:rsidRPr="009333EF" w:rsidRDefault="0066763C" w:rsidP="0066763C">
      <w:pPr>
        <w:pStyle w:val="firstparagraph"/>
        <w:spacing w:after="0"/>
        <w:rPr>
          <w:i/>
        </w:rPr>
      </w:pPr>
      <w:r w:rsidRPr="009333EF">
        <w:rPr>
          <w:i/>
        </w:rPr>
        <w:tab/>
      </w:r>
      <w:r w:rsidRPr="009333EF">
        <w:rPr>
          <w:i/>
        </w:rPr>
        <w:tab/>
        <w:t>void setup ( ) {</w:t>
      </w:r>
    </w:p>
    <w:p w14:paraId="35762C1D" w14:textId="77777777"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11872370" w14:textId="77777777" w:rsidR="0066763C" w:rsidRPr="009333EF" w:rsidRDefault="0066763C" w:rsidP="0066763C">
      <w:pPr>
        <w:pStyle w:val="firstparagraph"/>
        <w:spacing w:after="0"/>
        <w:rPr>
          <w:i/>
        </w:rPr>
      </w:pPr>
      <w:r w:rsidRPr="009333EF">
        <w:rPr>
          <w:i/>
        </w:rPr>
        <w:tab/>
      </w:r>
      <w:r w:rsidRPr="009333EF">
        <w:rPr>
          <w:i/>
        </w:rPr>
        <w:tab/>
        <w:t>};</w:t>
      </w:r>
    </w:p>
    <w:p w14:paraId="08673D6F" w14:textId="77777777"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7BAC7235"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14:paraId="21A665E0"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079EF75A"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7883FB47" w14:textId="77777777"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14:paraId="7A4BCCD9"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8FE9CFD" w14:textId="77777777"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14:paraId="6AD96EFF" w14:textId="77777777"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2842BB7" w14:textId="77777777" w:rsidR="0066763C" w:rsidRPr="009333EF" w:rsidRDefault="0066763C" w:rsidP="0066763C">
      <w:pPr>
        <w:pStyle w:val="firstparagraph"/>
        <w:spacing w:after="0"/>
        <w:ind w:left="720" w:firstLine="720"/>
        <w:rPr>
          <w:i/>
        </w:rPr>
      </w:pPr>
      <w:r w:rsidRPr="009333EF">
        <w:rPr>
          <w:i/>
        </w:rPr>
        <w:t>};</w:t>
      </w:r>
    </w:p>
    <w:p w14:paraId="138DE7B8" w14:textId="77777777" w:rsidR="0066763C" w:rsidRPr="009333EF" w:rsidRDefault="0066763C" w:rsidP="0066763C">
      <w:pPr>
        <w:pStyle w:val="firstparagraph"/>
        <w:ind w:firstLine="720"/>
        <w:rPr>
          <w:i/>
        </w:rPr>
      </w:pPr>
      <w:r w:rsidRPr="009333EF">
        <w:rPr>
          <w:i/>
        </w:rPr>
        <w:t>};</w:t>
      </w:r>
    </w:p>
    <w:p w14:paraId="45FF4853" w14:textId="5CC8A1B9"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122F2E">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122F2E">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122F2E">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14:paraId="6D8660C1" w14:textId="154C562F"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lastRenderedPageBreak/>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122F2E">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14:paraId="573ACCB0" w14:textId="77777777"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14:paraId="68A5D6EC" w14:textId="1C882F10"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122F2E">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14:paraId="3D331232" w14:textId="77777777"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14:paraId="6B4DE8AB" w14:textId="77777777" w:rsidR="00E6057E" w:rsidRPr="009333EF" w:rsidRDefault="00E6057E" w:rsidP="00E6057E">
      <w:pPr>
        <w:pStyle w:val="firstparagraph"/>
        <w:spacing w:after="0"/>
        <w:rPr>
          <w:i/>
        </w:rPr>
      </w:pPr>
      <w:r w:rsidRPr="009333EF">
        <w:rPr>
          <w:i/>
        </w:rPr>
        <w:tab/>
      </w:r>
      <w:r w:rsidRPr="009333EF">
        <w:rPr>
          <w:i/>
        </w:rPr>
        <w:tab/>
        <w:t>ALOHADevice::setup ( );</w:t>
      </w:r>
    </w:p>
    <w:p w14:paraId="26E3E687" w14:textId="77777777" w:rsidR="00E6057E" w:rsidRPr="009333EF" w:rsidRDefault="00E6057E" w:rsidP="00E6057E">
      <w:pPr>
        <w:pStyle w:val="firstparagraph"/>
        <w:spacing w:after="0"/>
        <w:rPr>
          <w:i/>
        </w:rPr>
      </w:pPr>
      <w:r w:rsidRPr="009333EF">
        <w:rPr>
          <w:i/>
        </w:rPr>
        <w:tab/>
      </w:r>
      <w:r w:rsidRPr="009333EF">
        <w:rPr>
          <w:i/>
        </w:rPr>
        <w:tab/>
        <w:t>AB = new unsigned int [NTerminals];</w:t>
      </w:r>
    </w:p>
    <w:p w14:paraId="100F8D02" w14:textId="77777777" w:rsidR="00E6057E" w:rsidRPr="009333EF" w:rsidRDefault="00E6057E" w:rsidP="00E6057E">
      <w:pPr>
        <w:pStyle w:val="firstparagraph"/>
        <w:spacing w:after="0"/>
        <w:rPr>
          <w:i/>
        </w:rPr>
      </w:pPr>
      <w:r w:rsidRPr="009333EF">
        <w:rPr>
          <w:i/>
        </w:rPr>
        <w:tab/>
      </w:r>
      <w:r w:rsidRPr="009333EF">
        <w:rPr>
          <w:i/>
        </w:rPr>
        <w:tab/>
        <w:t>memset (AB, 0, NTerminals * sizeof (unsigned int));</w:t>
      </w:r>
    </w:p>
    <w:p w14:paraId="3FA12F89" w14:textId="77777777"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5A9823F" w14:textId="77777777"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14:paraId="72F67ECE" w14:textId="77777777" w:rsidR="00E6057E" w:rsidRPr="009333EF" w:rsidRDefault="00E6057E" w:rsidP="00E6057E">
      <w:pPr>
        <w:pStyle w:val="firstparagraph"/>
        <w:spacing w:after="0"/>
        <w:rPr>
          <w:i/>
        </w:rPr>
      </w:pPr>
      <w:r w:rsidRPr="009333EF">
        <w:rPr>
          <w:i/>
        </w:rPr>
        <w:tab/>
      </w:r>
      <w:r w:rsidRPr="009333EF">
        <w:rPr>
          <w:i/>
        </w:rPr>
        <w:tab/>
        <w:t>create HTransmitter;</w:t>
      </w:r>
    </w:p>
    <w:p w14:paraId="756B8F75" w14:textId="77777777" w:rsidR="00E6057E" w:rsidRPr="009333EF" w:rsidRDefault="00E6057E" w:rsidP="00E6057E">
      <w:pPr>
        <w:pStyle w:val="firstparagraph"/>
        <w:spacing w:after="0"/>
        <w:rPr>
          <w:i/>
        </w:rPr>
      </w:pPr>
      <w:r w:rsidRPr="009333EF">
        <w:rPr>
          <w:i/>
        </w:rPr>
        <w:tab/>
      </w:r>
      <w:r w:rsidRPr="009333EF">
        <w:rPr>
          <w:i/>
        </w:rPr>
        <w:tab/>
        <w:t>create HReceiver;</w:t>
      </w:r>
    </w:p>
    <w:p w14:paraId="3A6B67A0" w14:textId="77777777" w:rsidR="00317A1A" w:rsidRPr="009333EF" w:rsidRDefault="00E6057E" w:rsidP="00E6057E">
      <w:pPr>
        <w:pStyle w:val="firstparagraph"/>
        <w:ind w:firstLine="720"/>
        <w:rPr>
          <w:i/>
        </w:rPr>
      </w:pPr>
      <w:r w:rsidRPr="009333EF">
        <w:rPr>
          <w:i/>
        </w:rPr>
        <w:t>}</w:t>
      </w:r>
    </w:p>
    <w:p w14:paraId="45734329" w14:textId="77777777" w:rsidR="00317A1A" w:rsidRPr="009333EF" w:rsidRDefault="00E6057E" w:rsidP="004B119B">
      <w:pPr>
        <w:pStyle w:val="firstparagraph"/>
      </w:pPr>
      <w:r w:rsidRPr="009333EF">
        <w:lastRenderedPageBreak/>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14:paraId="71E45428" w14:textId="77777777" w:rsidR="00525478" w:rsidRPr="009333EF" w:rsidRDefault="00525478" w:rsidP="00596F24">
      <w:pPr>
        <w:pStyle w:val="Heading3"/>
        <w:numPr>
          <w:ilvl w:val="2"/>
          <w:numId w:val="4"/>
        </w:numPr>
        <w:rPr>
          <w:lang w:val="en-US"/>
        </w:rPr>
      </w:pPr>
      <w:bookmarkStart w:id="169" w:name="_Ref503436678"/>
      <w:bookmarkStart w:id="170" w:name="_Toc50927702"/>
      <w:r w:rsidRPr="009333EF">
        <w:rPr>
          <w:lang w:val="en-US"/>
        </w:rPr>
        <w:t>The terminals</w:t>
      </w:r>
      <w:bookmarkEnd w:id="169"/>
      <w:bookmarkEnd w:id="170"/>
    </w:p>
    <w:p w14:paraId="5F7D81AF" w14:textId="77777777"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14:paraId="6CE4F9DA" w14:textId="77777777" w:rsidR="009E44EF" w:rsidRPr="009333EF" w:rsidRDefault="009E44EF" w:rsidP="009E44EF">
      <w:pPr>
        <w:pStyle w:val="firstparagraph"/>
        <w:spacing w:after="0"/>
        <w:ind w:firstLine="720"/>
        <w:rPr>
          <w:i/>
        </w:rPr>
      </w:pPr>
      <w:r w:rsidRPr="009333EF">
        <w:rPr>
          <w:i/>
        </w:rPr>
        <w:t>station Terminal : ALOHADevice {</w:t>
      </w:r>
    </w:p>
    <w:p w14:paraId="275213E3" w14:textId="77777777" w:rsidR="009E44EF" w:rsidRPr="009333EF" w:rsidRDefault="009E44EF" w:rsidP="009E44EF">
      <w:pPr>
        <w:pStyle w:val="firstparagraph"/>
        <w:spacing w:after="0"/>
        <w:rPr>
          <w:i/>
        </w:rPr>
      </w:pPr>
      <w:r w:rsidRPr="009333EF">
        <w:rPr>
          <w:i/>
        </w:rPr>
        <w:tab/>
      </w:r>
      <w:r w:rsidRPr="009333EF">
        <w:rPr>
          <w:i/>
        </w:rPr>
        <w:tab/>
        <w:t>unsigned int AB;</w:t>
      </w:r>
    </w:p>
    <w:p w14:paraId="12D1B054" w14:textId="77777777"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11663739" w14:textId="77777777" w:rsidR="009E44EF" w:rsidRPr="009333EF" w:rsidRDefault="009E44EF" w:rsidP="009E44EF">
      <w:pPr>
        <w:pStyle w:val="firstparagraph"/>
        <w:spacing w:after="0"/>
        <w:rPr>
          <w:i/>
        </w:rPr>
      </w:pPr>
      <w:r w:rsidRPr="009333EF">
        <w:rPr>
          <w:i/>
        </w:rPr>
        <w:tab/>
      </w:r>
      <w:r w:rsidRPr="009333EF">
        <w:rPr>
          <w:i/>
        </w:rPr>
        <w:tab/>
        <w:t>void setup ( );</w:t>
      </w:r>
    </w:p>
    <w:p w14:paraId="19613BBC" w14:textId="77777777"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14:paraId="423D4D59"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14:paraId="44CD360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14:paraId="0F9FB86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14:paraId="7D72819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2CE34C56"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14:paraId="26F4531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14:paraId="062456A7" w14:textId="77777777"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1"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3B1CE81C"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14:paraId="5F0150CA"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50852E52"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1"/>
    <w:p w14:paraId="204EF0EF" w14:textId="77777777"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14:paraId="0F7DBEF1" w14:textId="77777777"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6612ED47" w14:textId="77777777" w:rsidR="009E44EF" w:rsidRPr="009333EF" w:rsidRDefault="009E44EF" w:rsidP="009E44EF">
      <w:pPr>
        <w:pStyle w:val="firstparagraph"/>
        <w:spacing w:after="0"/>
        <w:rPr>
          <w:i/>
        </w:rPr>
      </w:pPr>
      <w:r w:rsidRPr="009333EF">
        <w:rPr>
          <w:i/>
        </w:rPr>
        <w:tab/>
      </w:r>
      <w:r w:rsidRPr="009333EF">
        <w:rPr>
          <w:i/>
        </w:rPr>
        <w:tab/>
        <w:t>};</w:t>
      </w:r>
    </w:p>
    <w:p w14:paraId="7F25B2CD" w14:textId="77777777"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14:paraId="644965E5" w14:textId="77777777"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14:paraId="6ED6F31B" w14:textId="77777777" w:rsidR="009E44EF" w:rsidRPr="009333EF" w:rsidRDefault="009E44EF" w:rsidP="009E44EF">
      <w:pPr>
        <w:pStyle w:val="firstparagraph"/>
        <w:spacing w:after="0"/>
        <w:rPr>
          <w:i/>
        </w:rPr>
      </w:pPr>
      <w:r w:rsidRPr="009333EF">
        <w:rPr>
          <w:i/>
        </w:rPr>
        <w:tab/>
      </w:r>
      <w:r w:rsidRPr="009333EF">
        <w:rPr>
          <w:i/>
        </w:rPr>
        <w:tab/>
        <w:t>};</w:t>
      </w:r>
    </w:p>
    <w:p w14:paraId="473948BF" w14:textId="77777777" w:rsidR="009E44EF" w:rsidRPr="009333EF" w:rsidRDefault="009E44EF" w:rsidP="009E44EF">
      <w:pPr>
        <w:pStyle w:val="firstparagraph"/>
        <w:spacing w:after="0"/>
        <w:rPr>
          <w:i/>
        </w:rPr>
      </w:pPr>
      <w:r w:rsidRPr="009333EF">
        <w:rPr>
          <w:i/>
        </w:rPr>
        <w:tab/>
      </w:r>
      <w:r w:rsidRPr="009333EF">
        <w:rPr>
          <w:i/>
        </w:rPr>
        <w:tab/>
      </w:r>
      <w:bookmarkStart w:id="172" w:name="_Hlk503886079"/>
      <w:r w:rsidRPr="009333EF">
        <w:rPr>
          <w:i/>
        </w:rPr>
        <w:t>void receive (Packet *p) {</w:t>
      </w:r>
    </w:p>
    <w:p w14:paraId="7BA89DA0" w14:textId="77777777"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0EB405F4"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14:paraId="2B551AD0"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AF267BD"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4082B71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14:paraId="71B7E4AB" w14:textId="77777777" w:rsidR="009E44EF" w:rsidRPr="009333EF" w:rsidRDefault="009E44EF" w:rsidP="009E44EF">
      <w:pPr>
        <w:pStyle w:val="firstparagraph"/>
        <w:spacing w:after="0"/>
        <w:rPr>
          <w:i/>
        </w:rPr>
      </w:pPr>
      <w:r w:rsidRPr="009333EF">
        <w:rPr>
          <w:i/>
        </w:rPr>
        <w:lastRenderedPageBreak/>
        <w:tab/>
      </w:r>
      <w:r w:rsidRPr="009333EF">
        <w:rPr>
          <w:i/>
        </w:rPr>
        <w:tab/>
      </w:r>
      <w:r w:rsidRPr="009333EF">
        <w:rPr>
          <w:i/>
        </w:rPr>
        <w:tab/>
      </w:r>
      <w:r w:rsidRPr="009333EF">
        <w:rPr>
          <w:i/>
        </w:rPr>
        <w:tab/>
        <w:t>}</w:t>
      </w:r>
    </w:p>
    <w:p w14:paraId="36CC6E1B" w14:textId="77777777" w:rsidR="009E44EF" w:rsidRPr="009333EF" w:rsidRDefault="009E44EF" w:rsidP="009E44EF">
      <w:pPr>
        <w:pStyle w:val="firstparagraph"/>
        <w:spacing w:after="0"/>
        <w:rPr>
          <w:i/>
        </w:rPr>
      </w:pPr>
      <w:r w:rsidRPr="009333EF">
        <w:rPr>
          <w:i/>
        </w:rPr>
        <w:tab/>
      </w:r>
      <w:r w:rsidRPr="009333EF">
        <w:rPr>
          <w:i/>
        </w:rPr>
        <w:tab/>
      </w:r>
      <w:r w:rsidRPr="009333EF">
        <w:rPr>
          <w:i/>
        </w:rPr>
        <w:tab/>
        <w:t>} else {</w:t>
      </w:r>
    </w:p>
    <w:p w14:paraId="5BA8D08F" w14:textId="77777777"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7655D41D" w14:textId="77777777" w:rsidR="009E44EF" w:rsidRPr="009333EF" w:rsidRDefault="009E44EF" w:rsidP="009E44EF">
      <w:pPr>
        <w:pStyle w:val="firstparagraph"/>
        <w:spacing w:after="0"/>
        <w:rPr>
          <w:i/>
        </w:rPr>
      </w:pPr>
      <w:r w:rsidRPr="009333EF">
        <w:rPr>
          <w:i/>
        </w:rPr>
        <w:tab/>
      </w:r>
      <w:r w:rsidRPr="009333EF">
        <w:rPr>
          <w:i/>
        </w:rPr>
        <w:tab/>
      </w:r>
      <w:r w:rsidRPr="009333EF">
        <w:rPr>
          <w:i/>
        </w:rPr>
        <w:tab/>
        <w:t>}</w:t>
      </w:r>
    </w:p>
    <w:p w14:paraId="55B75864" w14:textId="77777777" w:rsidR="009E44EF" w:rsidRPr="009333EF" w:rsidRDefault="009E44EF" w:rsidP="009E44EF">
      <w:pPr>
        <w:pStyle w:val="firstparagraph"/>
        <w:spacing w:after="0"/>
        <w:rPr>
          <w:i/>
        </w:rPr>
      </w:pPr>
      <w:r w:rsidRPr="009333EF">
        <w:rPr>
          <w:i/>
        </w:rPr>
        <w:tab/>
      </w:r>
      <w:r w:rsidRPr="009333EF">
        <w:rPr>
          <w:i/>
        </w:rPr>
        <w:tab/>
        <w:t>};</w:t>
      </w:r>
    </w:p>
    <w:bookmarkEnd w:id="172"/>
    <w:p w14:paraId="75C6D7E8" w14:textId="77777777" w:rsidR="00525478" w:rsidRPr="009333EF" w:rsidRDefault="009E44EF" w:rsidP="009E44EF">
      <w:pPr>
        <w:pStyle w:val="firstparagraph"/>
        <w:ind w:firstLine="720"/>
        <w:rPr>
          <w:i/>
        </w:rPr>
      </w:pPr>
      <w:r w:rsidRPr="009333EF">
        <w:rPr>
          <w:i/>
        </w:rPr>
        <w:t>};</w:t>
      </w:r>
    </w:p>
    <w:p w14:paraId="6855C87A" w14:textId="77777777"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14:paraId="3DF8F16C" w14:textId="77777777"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14:paraId="125294CD" w14:textId="77777777"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14:paraId="05234AC7" w14:textId="77777777"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14:paraId="35F860A7" w14:textId="324E2902"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122F2E">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14:paraId="14A0AE87" w14:textId="77777777"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14:paraId="73542BEF" w14:textId="77777777" w:rsidR="00525478" w:rsidRPr="009333EF" w:rsidRDefault="002E31A1" w:rsidP="004B119B">
      <w:pPr>
        <w:pStyle w:val="firstparagraph"/>
      </w:pPr>
      <w:r w:rsidRPr="009333EF">
        <w:lastRenderedPageBreak/>
        <w:t xml:space="preserve">Here is the single process run by </w:t>
      </w:r>
      <w:r w:rsidR="00F91A67" w:rsidRPr="009333EF">
        <w:t>the</w:t>
      </w:r>
      <w:r w:rsidRPr="009333EF">
        <w:t xml:space="preserve"> terminal station:</w:t>
      </w:r>
    </w:p>
    <w:p w14:paraId="7F26672E" w14:textId="77777777" w:rsidR="002E31A1" w:rsidRPr="009333EF" w:rsidRDefault="002E31A1" w:rsidP="002E31A1">
      <w:pPr>
        <w:pStyle w:val="firstparagraph"/>
        <w:spacing w:after="0"/>
        <w:ind w:firstLine="720"/>
        <w:rPr>
          <w:i/>
        </w:rPr>
      </w:pPr>
      <w:r w:rsidRPr="009333EF">
        <w:rPr>
          <w:i/>
        </w:rPr>
        <w:t>process THalfDuplex (Terminal) {</w:t>
      </w:r>
    </w:p>
    <w:p w14:paraId="7F515D8C" w14:textId="77777777"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14:paraId="6F7EBE37" w14:textId="77777777"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14:paraId="6C5435A5" w14:textId="77777777" w:rsidR="002E31A1" w:rsidRPr="009333EF" w:rsidRDefault="002E31A1" w:rsidP="002E31A1">
      <w:pPr>
        <w:pStyle w:val="firstparagraph"/>
        <w:spacing w:after="0"/>
        <w:rPr>
          <w:i/>
        </w:rPr>
      </w:pPr>
      <w:r w:rsidRPr="009333EF">
        <w:rPr>
          <w:i/>
        </w:rPr>
        <w:tab/>
      </w:r>
      <w:r w:rsidRPr="009333EF">
        <w:rPr>
          <w:i/>
        </w:rPr>
        <w:tab/>
        <w:t>void setup ( ) {</w:t>
      </w:r>
    </w:p>
    <w:p w14:paraId="759AE9E8" w14:textId="77777777"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530C69EF" w14:textId="77777777"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14:paraId="1E48CB05" w14:textId="77777777" w:rsidR="002E31A1" w:rsidRPr="009333EF" w:rsidRDefault="002E31A1" w:rsidP="002E31A1">
      <w:pPr>
        <w:pStyle w:val="firstparagraph"/>
        <w:spacing w:after="0"/>
        <w:rPr>
          <w:i/>
        </w:rPr>
      </w:pPr>
      <w:r w:rsidRPr="009333EF">
        <w:rPr>
          <w:i/>
        </w:rPr>
        <w:tab/>
      </w:r>
      <w:r w:rsidRPr="009333EF">
        <w:rPr>
          <w:i/>
        </w:rPr>
        <w:tab/>
        <w:t>};</w:t>
      </w:r>
    </w:p>
    <w:p w14:paraId="69A14672" w14:textId="77777777"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B187621"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14:paraId="2478AD5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14:paraId="449F15C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261298E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3281BA0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14:paraId="35CB6B86"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14:paraId="57E8D59C"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14:paraId="1A57AB06"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14:paraId="3048C77E"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319FD18" w14:textId="77777777"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14:paraId="470F7722"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375A1F1B"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14:paraId="17681ACA"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0FD871E8" w14:textId="77777777"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14:paraId="7D967F6F"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14:paraId="11A3C155"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14:paraId="523CA508" w14:textId="77777777"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14:paraId="7B9404DC" w14:textId="77777777" w:rsidR="002E31A1" w:rsidRPr="009333EF" w:rsidRDefault="002E31A1" w:rsidP="002E31A1">
      <w:pPr>
        <w:pStyle w:val="firstparagraph"/>
        <w:spacing w:after="0"/>
        <w:ind w:left="720" w:firstLine="720"/>
        <w:rPr>
          <w:i/>
        </w:rPr>
      </w:pPr>
      <w:r w:rsidRPr="009333EF">
        <w:rPr>
          <w:i/>
        </w:rPr>
        <w:t>};</w:t>
      </w:r>
    </w:p>
    <w:p w14:paraId="788B6DC5" w14:textId="77777777" w:rsidR="002E31A1" w:rsidRPr="009333EF" w:rsidRDefault="002E31A1" w:rsidP="002E31A1">
      <w:pPr>
        <w:pStyle w:val="firstparagraph"/>
        <w:ind w:firstLine="720"/>
        <w:rPr>
          <w:i/>
        </w:rPr>
      </w:pPr>
      <w:r w:rsidRPr="009333EF">
        <w:rPr>
          <w:i/>
        </w:rPr>
        <w:t>};</w:t>
      </w:r>
    </w:p>
    <w:p w14:paraId="17FF1688" w14:textId="77777777"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w:t>
      </w:r>
      <w:r w:rsidR="005176F6">
        <w:t xml:space="preserve">of </w:t>
      </w:r>
      <w:r w:rsidR="0011338B" w:rsidRPr="009333EF">
        <w:t xml:space="preserve">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14:paraId="30100B8A" w14:textId="77777777"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14:paraId="72978672" w14:textId="77777777" w:rsidR="00BB088E" w:rsidRPr="009333EF" w:rsidRDefault="00BB088E" w:rsidP="004B119B">
      <w:pPr>
        <w:pStyle w:val="firstparagraph"/>
      </w:pPr>
      <w:r w:rsidRPr="009333EF">
        <w:lastRenderedPageBreak/>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14:paraId="3A0DB109" w14:textId="77777777"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14:paraId="3A4D7638" w14:textId="77777777"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14:paraId="48BD14EA" w14:textId="77777777"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14:paraId="18D8354B" w14:textId="77777777"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14:paraId="39814162" w14:textId="77777777" w:rsidR="003A6A8E" w:rsidRPr="009333EF" w:rsidRDefault="003A6A8E" w:rsidP="003A6A8E">
      <w:pPr>
        <w:pStyle w:val="firstparagraph"/>
        <w:spacing w:after="0"/>
        <w:rPr>
          <w:i/>
        </w:rPr>
      </w:pPr>
      <w:r w:rsidRPr="009333EF">
        <w:rPr>
          <w:i/>
        </w:rPr>
        <w:tab/>
      </w:r>
      <w:r w:rsidRPr="009333EF">
        <w:rPr>
          <w:i/>
        </w:rPr>
        <w:tab/>
        <w:t>ALOHADevice::setup ( );</w:t>
      </w:r>
    </w:p>
    <w:p w14:paraId="2EB61CDA" w14:textId="77777777" w:rsidR="003A6A8E" w:rsidRPr="009333EF" w:rsidRDefault="003A6A8E" w:rsidP="003A6A8E">
      <w:pPr>
        <w:pStyle w:val="firstparagraph"/>
        <w:spacing w:after="0"/>
        <w:rPr>
          <w:i/>
        </w:rPr>
      </w:pPr>
      <w:r w:rsidRPr="009333EF">
        <w:rPr>
          <w:i/>
        </w:rPr>
        <w:tab/>
      </w:r>
      <w:r w:rsidRPr="009333EF">
        <w:rPr>
          <w:i/>
        </w:rPr>
        <w:tab/>
        <w:t>AB = 0;</w:t>
      </w:r>
    </w:p>
    <w:p w14:paraId="1B7D9F47" w14:textId="77777777"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14:paraId="3D543698" w14:textId="77777777" w:rsidR="003A6A8E" w:rsidRPr="009333EF" w:rsidRDefault="003A6A8E" w:rsidP="003A6A8E">
      <w:pPr>
        <w:pStyle w:val="firstparagraph"/>
        <w:spacing w:after="0"/>
        <w:rPr>
          <w:i/>
        </w:rPr>
      </w:pPr>
      <w:r w:rsidRPr="009333EF">
        <w:rPr>
          <w:i/>
        </w:rPr>
        <w:tab/>
      </w:r>
      <w:r w:rsidRPr="009333EF">
        <w:rPr>
          <w:i/>
        </w:rPr>
        <w:tab/>
        <w:t>create THalfDuplex;</w:t>
      </w:r>
    </w:p>
    <w:p w14:paraId="62BF29DA" w14:textId="77777777" w:rsidR="00317A1A" w:rsidRPr="009333EF" w:rsidRDefault="003A6A8E" w:rsidP="003A6A8E">
      <w:pPr>
        <w:pStyle w:val="firstparagraph"/>
        <w:ind w:firstLine="720"/>
        <w:rPr>
          <w:i/>
        </w:rPr>
      </w:pPr>
      <w:r w:rsidRPr="009333EF">
        <w:rPr>
          <w:i/>
        </w:rPr>
        <w:t>}</w:t>
      </w:r>
    </w:p>
    <w:p w14:paraId="5AB578B8" w14:textId="77777777"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14:paraId="7EE51397" w14:textId="77777777" w:rsidR="003A6A8E" w:rsidRPr="009333EF" w:rsidRDefault="008C039D" w:rsidP="00596F24">
      <w:pPr>
        <w:pStyle w:val="Heading3"/>
        <w:numPr>
          <w:ilvl w:val="2"/>
          <w:numId w:val="4"/>
        </w:numPr>
        <w:rPr>
          <w:lang w:val="en-US"/>
        </w:rPr>
      </w:pPr>
      <w:bookmarkStart w:id="173" w:name="_Ref503448475"/>
      <w:bookmarkStart w:id="174" w:name="_Toc50927703"/>
      <w:r w:rsidRPr="009333EF">
        <w:rPr>
          <w:lang w:val="en-US"/>
        </w:rPr>
        <w:t>The channel model</w:t>
      </w:r>
      <w:bookmarkEnd w:id="173"/>
      <w:bookmarkEnd w:id="174"/>
    </w:p>
    <w:p w14:paraId="352D8583" w14:textId="2DCEA43C" w:rsidR="008C039D" w:rsidRPr="009333EF" w:rsidRDefault="008C039D" w:rsidP="008C039D">
      <w:pPr>
        <w:pStyle w:val="firstparagraph"/>
      </w:pPr>
      <w:bookmarkStart w:id="175"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122F2E">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w:t>
      </w:r>
      <w:r w:rsidR="00E6550E">
        <w:t>it</w:t>
      </w:r>
      <w:r w:rsidRPr="009333EF">
        <w:t xml:space="preserve"> </w:t>
      </w:r>
      <w:r w:rsidR="001608DB" w:rsidRPr="009333EF">
        <w:t>do</w:t>
      </w:r>
      <w:r w:rsidR="00E6550E">
        <w:t>es</w:t>
      </w:r>
      <w:r w:rsidR="001608DB" w:rsidRPr="009333EF">
        <w:t xml:space="preserve"> not provide enough functionality for even a simple</w:t>
      </w:r>
      <w:r w:rsidR="00492689">
        <w:t xml:space="preserve"> and</w:t>
      </w:r>
      <w:r w:rsidR="00F91A67" w:rsidRPr="009333EF">
        <w:t xml:space="preserve">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14:paraId="2E67BD98" w14:textId="12C9D875" w:rsidR="00F476E5" w:rsidRPr="009333EF" w:rsidRDefault="001608DB" w:rsidP="008C039D">
      <w:pPr>
        <w:pStyle w:val="firstparagraph"/>
      </w:pPr>
      <w:r w:rsidRPr="009333EF">
        <w:lastRenderedPageBreak/>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122F2E">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14:paraId="5CE1433D" w14:textId="61EF48FA" w:rsidR="009735E8" w:rsidRPr="009333EF" w:rsidRDefault="00F476E5" w:rsidP="008C039D">
      <w:pPr>
        <w:pStyle w:val="firstparagraph"/>
      </w:pPr>
      <w:r w:rsidRPr="009333EF">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122F2E">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122F2E">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14:paraId="48DD5EE4" w14:textId="77777777"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14:paraId="6F8E2199" w14:textId="3AADAD8C"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122F2E">
        <w:t>3.2.10</w:t>
      </w:r>
      <w:r w:rsidR="0020100E" w:rsidRPr="009333EF">
        <w:fldChar w:fldCharType="end"/>
      </w:r>
      <w:r w:rsidR="0020100E" w:rsidRPr="009333EF">
        <w:t xml:space="preserve">) </w:t>
      </w:r>
      <w:r w:rsidRPr="009333EF">
        <w:t>provide conversions from linear to dB and from dB to linear, respectively.</w:t>
      </w:r>
    </w:p>
    <w:p w14:paraId="50A3B992" w14:textId="77777777"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14:paraId="3412F007" w14:textId="77777777" w:rsidR="00B82731" w:rsidRPr="009333EF" w:rsidRDefault="00B82731" w:rsidP="00596F24">
      <w:pPr>
        <w:pStyle w:val="firstparagraph"/>
        <w:numPr>
          <w:ilvl w:val="0"/>
          <w:numId w:val="17"/>
        </w:numPr>
      </w:pPr>
      <w:r w:rsidRPr="009333EF">
        <w:t>how the signals attenuate</w:t>
      </w:r>
    </w:p>
    <w:p w14:paraId="558F1C27" w14:textId="77777777" w:rsidR="00B82731" w:rsidRPr="009333EF" w:rsidRDefault="00B82731" w:rsidP="00596F24">
      <w:pPr>
        <w:pStyle w:val="firstparagraph"/>
        <w:numPr>
          <w:ilvl w:val="0"/>
          <w:numId w:val="17"/>
        </w:numPr>
      </w:pPr>
      <w:r w:rsidRPr="009333EF">
        <w:t xml:space="preserve">how they </w:t>
      </w:r>
      <w:r w:rsidR="002D7096" w:rsidRPr="009333EF">
        <w:t>combine</w:t>
      </w:r>
    </w:p>
    <w:p w14:paraId="6E37D550" w14:textId="77777777"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14:anchorId="1A65DF82" wp14:editId="513C43AF">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14:paraId="37CD89EF" w14:textId="77777777" w:rsidR="00227A64" w:rsidRDefault="00227A64"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21FDE18E" w:rsidR="00227A64" w:rsidRDefault="00227A64" w:rsidP="007801D7">
                            <w:pPr>
                              <w:pStyle w:val="Caption"/>
                            </w:pPr>
                            <w:bookmarkStart w:id="176" w:name="_Ref503204691"/>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7</w:t>
                            </w:r>
                            <w:r>
                              <w:rPr>
                                <w:noProof/>
                              </w:rPr>
                              <w:fldChar w:fldCharType="end"/>
                            </w:r>
                            <w:bookmarkEnd w:id="176"/>
                            <w:r>
                              <w:t>. A sample SIR to BER function.</w:t>
                            </w:r>
                          </w:p>
                          <w:p w14:paraId="7C02AE00"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5DF82"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" stroked="f">
                <v:textbox>
                  <w:txbxContent>
                    <w:p w14:paraId="37CD89EF" w14:textId="77777777" w:rsidR="00227A64" w:rsidRDefault="00227A64" w:rsidP="007801D7">
                      <w:pPr>
                        <w:keepNext/>
                      </w:pPr>
                      <w:r>
                        <w:rPr>
                          <w:noProof/>
                        </w:rPr>
                        <w:drawing>
                          <wp:inline distT="0" distB="0" distL="0" distR="0" wp14:anchorId="6E44CDD3" wp14:editId="60991468">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14:paraId="6331792D" w14:textId="21FDE18E" w:rsidR="00227A64" w:rsidRDefault="00227A64"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7</w:t>
                      </w:r>
                      <w:r>
                        <w:rPr>
                          <w:noProof/>
                        </w:rPr>
                        <w:fldChar w:fldCharType="end"/>
                      </w:r>
                      <w:bookmarkEnd w:id="177"/>
                      <w:r>
                        <w:t>. A sample SIR to BER function.</w:t>
                      </w:r>
                    </w:p>
                    <w:p w14:paraId="7C02AE00" w14:textId="77777777" w:rsidR="00227A64" w:rsidRDefault="00227A64"/>
                  </w:txbxContent>
                </v:textbox>
                <w10:wrap type="topAndBottom" anchorx="margin" anchory="margin"/>
              </v:shape>
            </w:pict>
          </mc:Fallback>
        </mc:AlternateContent>
      </w:r>
      <w:r w:rsidR="002D7096" w:rsidRPr="009333EF">
        <w:t>how their relationship to the noise affects the opportunities for packet reception</w:t>
      </w:r>
    </w:p>
    <w:p w14:paraId="0DDA4378" w14:textId="481B703F"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122F2E">
        <w:t xml:space="preserve">Figure </w:t>
      </w:r>
      <w:r w:rsidR="00122F2E">
        <w:rPr>
          <w:noProof/>
        </w:rPr>
        <w:t>2</w:t>
      </w:r>
      <w:r w:rsidR="00122F2E">
        <w:noBreakHyphen/>
      </w:r>
      <w:r w:rsidR="00122F2E">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14:paraId="095B03AD" w14:textId="77777777"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14:paraId="03A8B65A" w14:textId="77777777"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14:paraId="7A685E81" w14:textId="77777777" w:rsidR="002D7096" w:rsidRPr="009333EF" w:rsidRDefault="002D7096" w:rsidP="006B520D">
      <w:pPr>
        <w:pStyle w:val="firstparagraph"/>
        <w:spacing w:after="0"/>
        <w:rPr>
          <w:i/>
        </w:rPr>
      </w:pPr>
      <w:r w:rsidRPr="009333EF">
        <w:rPr>
          <w:i/>
        </w:rPr>
        <w:tab/>
      </w:r>
      <w:r w:rsidRPr="009333EF">
        <w:rPr>
          <w:i/>
        </w:rPr>
        <w:tab/>
        <w:t>int NEntries;</w:t>
      </w:r>
    </w:p>
    <w:p w14:paraId="10FE6377" w14:textId="77777777" w:rsidR="002D7096" w:rsidRPr="009333EF" w:rsidRDefault="002D7096" w:rsidP="006B520D">
      <w:pPr>
        <w:pStyle w:val="firstparagraph"/>
        <w:spacing w:after="0"/>
        <w:rPr>
          <w:i/>
        </w:rPr>
      </w:pPr>
      <w:r w:rsidRPr="009333EF">
        <w:rPr>
          <w:i/>
        </w:rPr>
        <w:tab/>
      </w:r>
      <w:r w:rsidRPr="009333EF">
        <w:rPr>
          <w:i/>
        </w:rPr>
        <w:tab/>
        <w:t>public:</w:t>
      </w:r>
    </w:p>
    <w:p w14:paraId="0A3A9597" w14:textId="77777777"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14:paraId="04896EAB" w14:textId="77777777" w:rsidR="00345E8A" w:rsidRPr="009333EF" w:rsidRDefault="00345E8A" w:rsidP="006B520D">
      <w:pPr>
        <w:pStyle w:val="firstparagraph"/>
        <w:spacing w:after="0"/>
        <w:rPr>
          <w:i/>
        </w:rPr>
      </w:pPr>
      <w:r w:rsidRPr="009333EF">
        <w:rPr>
          <w:i/>
        </w:rPr>
        <w:tab/>
      </w:r>
      <w:r w:rsidRPr="009333EF">
        <w:rPr>
          <w:i/>
        </w:rPr>
        <w:tab/>
      </w:r>
      <w:r w:rsidRPr="009333EF">
        <w:rPr>
          <w:i/>
        </w:rPr>
        <w:tab/>
        <w:t>int i;</w:t>
      </w:r>
    </w:p>
    <w:p w14:paraId="27673B10" w14:textId="77777777"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14:paraId="3E519D58" w14:textId="77777777"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14:paraId="5C0E0C36" w14:textId="77777777"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14:paraId="21F76C41" w14:textId="77777777"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14:paraId="2C00BE06" w14:textId="77777777"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14:paraId="3386BFCD" w14:textId="77777777"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14:paraId="5378EA39" w14:textId="77777777" w:rsidR="00345E8A" w:rsidRPr="009333EF" w:rsidRDefault="00345E8A" w:rsidP="006B520D">
      <w:pPr>
        <w:pStyle w:val="firstparagraph"/>
        <w:spacing w:after="0"/>
        <w:rPr>
          <w:i/>
        </w:rPr>
      </w:pPr>
      <w:r w:rsidRPr="009333EF">
        <w:rPr>
          <w:i/>
        </w:rPr>
        <w:tab/>
      </w:r>
      <w:r w:rsidRPr="009333EF">
        <w:rPr>
          <w:i/>
        </w:rPr>
        <w:tab/>
      </w:r>
      <w:r w:rsidRPr="009333EF">
        <w:rPr>
          <w:i/>
        </w:rPr>
        <w:tab/>
        <w:t>}</w:t>
      </w:r>
    </w:p>
    <w:p w14:paraId="60BE62DF" w14:textId="77777777" w:rsidR="002D7096" w:rsidRPr="009333EF" w:rsidRDefault="002D7096" w:rsidP="006B520D">
      <w:pPr>
        <w:pStyle w:val="firstparagraph"/>
        <w:spacing w:after="0"/>
        <w:ind w:left="720" w:firstLine="720"/>
        <w:rPr>
          <w:i/>
        </w:rPr>
      </w:pPr>
      <w:r w:rsidRPr="009333EF">
        <w:rPr>
          <w:i/>
        </w:rPr>
        <w:t>};</w:t>
      </w:r>
    </w:p>
    <w:p w14:paraId="02E400DF" w14:textId="77777777"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14:paraId="00022828"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14:paraId="6DCB426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14:paraId="29BF38EA" w14:textId="77777777" w:rsidR="00FE3488" w:rsidRPr="009333EF" w:rsidRDefault="00FE3488" w:rsidP="006B520D">
      <w:pPr>
        <w:pStyle w:val="firstparagraph"/>
        <w:spacing w:after="0"/>
        <w:rPr>
          <w:i/>
        </w:rPr>
      </w:pPr>
      <w:r w:rsidRPr="009333EF">
        <w:rPr>
          <w:i/>
        </w:rPr>
        <w:lastRenderedPageBreak/>
        <w:tab/>
      </w:r>
      <w:r w:rsidRPr="009333EF">
        <w:rPr>
          <w:i/>
        </w:rPr>
        <w:tab/>
      </w:r>
      <w:r w:rsidRPr="009333EF">
        <w:rPr>
          <w:i/>
        </w:rPr>
        <w:tab/>
      </w:r>
      <w:r w:rsidR="006B520D" w:rsidRPr="009333EF">
        <w:rPr>
          <w:i/>
        </w:rPr>
        <w:tab/>
      </w:r>
      <w:r w:rsidRPr="009333EF">
        <w:rPr>
          <w:i/>
        </w:rPr>
        <w:t>if (Sir [i] &lt;= sir)</w:t>
      </w:r>
    </w:p>
    <w:p w14:paraId="27F7276D" w14:textId="77777777" w:rsidR="006B520D" w:rsidRPr="009333EF" w:rsidRDefault="00FE3488" w:rsidP="006B520D">
      <w:pPr>
        <w:pStyle w:val="firstparagraph"/>
        <w:spacing w:after="0"/>
        <w:rPr>
          <w:i/>
        </w:rPr>
      </w:pPr>
      <w:r w:rsidRPr="009333EF">
        <w:rPr>
          <w:i/>
        </w:rPr>
        <w:tab/>
      </w:r>
      <w:r w:rsidRPr="009333EF">
        <w:rPr>
          <w:i/>
        </w:rPr>
        <w:tab/>
      </w:r>
      <w:r w:rsidRPr="009333EF">
        <w:rPr>
          <w:i/>
        </w:rPr>
        <w:tab/>
      </w:r>
      <w:r w:rsidRPr="009333EF">
        <w:rPr>
          <w:i/>
        </w:rPr>
        <w:tab/>
      </w:r>
      <w:r w:rsidR="006B520D" w:rsidRPr="009333EF">
        <w:rPr>
          <w:i/>
        </w:rPr>
        <w:tab/>
      </w:r>
      <w:r w:rsidRPr="009333EF">
        <w:rPr>
          <w:i/>
        </w:rPr>
        <w:t>break;</w:t>
      </w:r>
    </w:p>
    <w:p w14:paraId="4FB03FD6"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14:paraId="378DDA45"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14:paraId="57FB67A0" w14:textId="77777777"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14:paraId="62C347CE" w14:textId="77777777"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14:paraId="78A68C24" w14:textId="77777777"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14:paraId="285B26E8" w14:textId="77777777"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14:paraId="4BF0666D" w14:textId="77777777" w:rsidR="002D7096" w:rsidRPr="009333EF" w:rsidRDefault="002D7096" w:rsidP="006B520D">
      <w:pPr>
        <w:pStyle w:val="firstparagraph"/>
        <w:ind w:firstLine="720"/>
        <w:rPr>
          <w:i/>
        </w:rPr>
      </w:pPr>
      <w:r w:rsidRPr="009333EF">
        <w:rPr>
          <w:i/>
        </w:rPr>
        <w:t>};</w:t>
      </w:r>
    </w:p>
    <w:p w14:paraId="60963CC3" w14:textId="77777777"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14:paraId="7EA5E485" w14:textId="6ABBCFC7"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122F2E">
        <w:t xml:space="preserve">Figure </w:t>
      </w:r>
      <w:r w:rsidR="00122F2E">
        <w:rPr>
          <w:noProof/>
        </w:rPr>
        <w:t>2</w:t>
      </w:r>
      <w:r w:rsidR="00122F2E">
        <w:noBreakHyphen/>
      </w:r>
      <w:r w:rsidR="00122F2E">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14:paraId="3D3CC0CC" w14:textId="77777777"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14:paraId="5EBD1CF6" w14:textId="77777777"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14:paraId="180CF4D1" w14:textId="77777777"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14:paraId="4418BB89" w14:textId="77777777" w:rsidR="0063617B" w:rsidRPr="009333EF" w:rsidRDefault="0063617B" w:rsidP="0063617B">
      <w:pPr>
        <w:pStyle w:val="firstparagraph"/>
        <w:spacing w:after="0"/>
        <w:rPr>
          <w:i/>
        </w:rPr>
      </w:pPr>
      <w:r w:rsidRPr="009333EF">
        <w:rPr>
          <w:i/>
        </w:rPr>
        <w:tab/>
      </w:r>
      <w:r w:rsidRPr="009333EF">
        <w:rPr>
          <w:i/>
        </w:rPr>
        <w:tab/>
        <w:t>int MinPr;</w:t>
      </w:r>
    </w:p>
    <w:p w14:paraId="03DF46CC" w14:textId="77777777" w:rsidR="0063617B" w:rsidRPr="009333EF" w:rsidRDefault="0063617B" w:rsidP="0063617B">
      <w:pPr>
        <w:pStyle w:val="firstparagraph"/>
        <w:spacing w:after="0"/>
        <w:rPr>
          <w:i/>
        </w:rPr>
      </w:pPr>
      <w:r w:rsidRPr="009333EF">
        <w:rPr>
          <w:i/>
        </w:rPr>
        <w:tab/>
      </w:r>
      <w:r w:rsidRPr="009333EF">
        <w:rPr>
          <w:i/>
        </w:rPr>
        <w:tab/>
        <w:t>const SIRtoBER *StB;</w:t>
      </w:r>
    </w:p>
    <w:p w14:paraId="27ABB34A" w14:textId="77777777" w:rsidR="0063617B" w:rsidRPr="009333EF" w:rsidRDefault="0063617B" w:rsidP="0063617B">
      <w:pPr>
        <w:pStyle w:val="firstparagraph"/>
        <w:spacing w:after="0"/>
        <w:rPr>
          <w:i/>
        </w:rPr>
      </w:pPr>
      <w:r w:rsidRPr="009333EF">
        <w:rPr>
          <w:i/>
        </w:rPr>
        <w:tab/>
      </w:r>
      <w:r w:rsidRPr="009333EF">
        <w:rPr>
          <w:i/>
        </w:rPr>
        <w:tab/>
        <w:t>double pathloss_db (double d) {</w:t>
      </w:r>
    </w:p>
    <w:p w14:paraId="0109D3AF" w14:textId="77777777"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14:paraId="710AA415"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14:paraId="4045ACB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14:paraId="4BFFF439" w14:textId="77777777" w:rsidR="0063617B" w:rsidRPr="009333EF" w:rsidRDefault="0063617B" w:rsidP="0063617B">
      <w:pPr>
        <w:pStyle w:val="firstparagraph"/>
        <w:spacing w:after="0"/>
        <w:rPr>
          <w:i/>
        </w:rPr>
      </w:pPr>
      <w:r w:rsidRPr="009333EF">
        <w:rPr>
          <w:i/>
        </w:rPr>
        <w:tab/>
      </w:r>
      <w:r w:rsidRPr="009333EF">
        <w:rPr>
          <w:i/>
        </w:rPr>
        <w:tab/>
        <w:t>};</w:t>
      </w:r>
      <w:r w:rsidRPr="009333EF">
        <w:rPr>
          <w:i/>
        </w:rPr>
        <w:tab/>
      </w:r>
    </w:p>
    <w:p w14:paraId="3548FF55" w14:textId="77777777"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14:paraId="4C782470"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14:paraId="381ABE3F" w14:textId="77777777" w:rsidR="0063617B" w:rsidRPr="009333EF" w:rsidRDefault="0063617B" w:rsidP="0063617B">
      <w:pPr>
        <w:pStyle w:val="firstparagraph"/>
        <w:spacing w:after="0"/>
        <w:rPr>
          <w:i/>
        </w:rPr>
      </w:pPr>
      <w:r w:rsidRPr="009333EF">
        <w:rPr>
          <w:i/>
        </w:rPr>
        <w:tab/>
      </w:r>
      <w:r w:rsidRPr="009333EF">
        <w:rPr>
          <w:i/>
        </w:rPr>
        <w:tab/>
        <w:t>};</w:t>
      </w:r>
    </w:p>
    <w:p w14:paraId="75013D64" w14:textId="77777777"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14:paraId="4B9D229C"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14:paraId="6645891F" w14:textId="77777777" w:rsidR="0063617B" w:rsidRPr="009333EF" w:rsidRDefault="0063617B" w:rsidP="0063617B">
      <w:pPr>
        <w:pStyle w:val="firstparagraph"/>
        <w:spacing w:after="0"/>
        <w:rPr>
          <w:i/>
        </w:rPr>
      </w:pPr>
      <w:r w:rsidRPr="009333EF">
        <w:rPr>
          <w:i/>
        </w:rPr>
        <w:tab/>
      </w:r>
      <w:r w:rsidRPr="009333EF">
        <w:rPr>
          <w:i/>
        </w:rPr>
        <w:tab/>
        <w:t>};</w:t>
      </w:r>
    </w:p>
    <w:p w14:paraId="14AA4AEC" w14:textId="77777777"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14:paraId="6408FF59"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14:paraId="4838DB57" w14:textId="77777777" w:rsidR="0063617B" w:rsidRPr="009333EF" w:rsidRDefault="0063617B" w:rsidP="0063617B">
      <w:pPr>
        <w:pStyle w:val="firstparagraph"/>
        <w:spacing w:after="0"/>
        <w:rPr>
          <w:i/>
        </w:rPr>
      </w:pPr>
      <w:r w:rsidRPr="009333EF">
        <w:rPr>
          <w:i/>
        </w:rPr>
        <w:tab/>
      </w:r>
      <w:r w:rsidRPr="009333EF">
        <w:rPr>
          <w:i/>
        </w:rPr>
        <w:tab/>
        <w:t>};</w:t>
      </w:r>
    </w:p>
    <w:p w14:paraId="4843628F" w14:textId="77777777"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14:paraId="5C28EC80" w14:textId="77777777"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ir = ir * rs-&gt;Level + BNoise;</w:t>
      </w:r>
    </w:p>
    <w:p w14:paraId="2905E190" w14:textId="77777777" w:rsidR="0063617B" w:rsidRPr="009333EF" w:rsidRDefault="0063617B" w:rsidP="0063617B">
      <w:pPr>
        <w:pStyle w:val="firstparagraph"/>
        <w:spacing w:after="0"/>
        <w:rPr>
          <w:i/>
        </w:rPr>
      </w:pPr>
      <w:r w:rsidRPr="009333EF">
        <w:rPr>
          <w:i/>
        </w:rPr>
        <w:tab/>
      </w:r>
      <w:r w:rsidRPr="009333EF">
        <w:rPr>
          <w:i/>
        </w:rPr>
        <w:tab/>
      </w:r>
      <w:r w:rsidRPr="009333EF">
        <w:rPr>
          <w:i/>
        </w:rPr>
        <w:tab/>
        <w:t>return (ir == 0.0) ? 0 :</w:t>
      </w:r>
    </w:p>
    <w:p w14:paraId="61AB1CD7" w14:textId="77777777"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14:paraId="7C7E418A" w14:textId="77777777" w:rsidR="0063617B" w:rsidRPr="009333EF" w:rsidRDefault="0063617B" w:rsidP="0063617B">
      <w:pPr>
        <w:pStyle w:val="firstparagraph"/>
        <w:spacing w:after="0"/>
        <w:rPr>
          <w:i/>
        </w:rPr>
      </w:pPr>
      <w:r w:rsidRPr="009333EF">
        <w:rPr>
          <w:i/>
        </w:rPr>
        <w:tab/>
      </w:r>
      <w:r w:rsidRPr="009333EF">
        <w:rPr>
          <w:i/>
        </w:rPr>
        <w:tab/>
        <w:t>};</w:t>
      </w:r>
    </w:p>
    <w:p w14:paraId="12A53862" w14:textId="77777777"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6770B4C8" w14:textId="77777777"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69D44ACC"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104674C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14:paraId="79FA31F5"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8"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8"/>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14:paraId="0E5B6B09"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14:paraId="6425E274"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14:paraId="1C6D6019"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14:paraId="2B0C5E66"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14:paraId="148E353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14:paraId="2E9B4CE1"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14:paraId="16E1106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14:paraId="53402ABF" w14:textId="77777777"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14:paraId="5FB4B29B" w14:textId="77777777"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79"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79"/>
      <w:r w:rsidRPr="009333EF">
        <w:rPr>
          <w:i/>
        </w:rPr>
        <w:t>/r), PREAMBLE_LENGTH,</w:t>
      </w:r>
      <w:r w:rsidR="00EA5903" w:rsidRPr="009333EF">
        <w:rPr>
          <w:i/>
        </w:rPr>
        <w:t xml:space="preserve"> </w:t>
      </w:r>
      <w:r w:rsidRPr="009333EF">
        <w:rPr>
          <w:i/>
        </w:rPr>
        <w:t>dBToLin (xp),</w:t>
      </w:r>
    </w:p>
    <w:p w14:paraId="3234E09E" w14:textId="77777777" w:rsidR="0063617B" w:rsidRPr="009333EF" w:rsidRDefault="0063617B" w:rsidP="00EA5903">
      <w:pPr>
        <w:pStyle w:val="firstparagraph"/>
        <w:spacing w:after="0"/>
        <w:ind w:left="2160" w:firstLine="720"/>
        <w:rPr>
          <w:i/>
        </w:rPr>
      </w:pPr>
      <w:r w:rsidRPr="009333EF">
        <w:rPr>
          <w:i/>
        </w:rPr>
        <w:t>1.0);</w:t>
      </w:r>
    </w:p>
    <w:p w14:paraId="3199CDF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14:paraId="74802C69"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14:paraId="7434BF9D"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14:paraId="26A7D376" w14:textId="77777777"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14:paraId="0F681F3A" w14:textId="77777777"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14:paraId="2882A0E1" w14:textId="77777777" w:rsidR="0063617B" w:rsidRPr="009333EF" w:rsidRDefault="0063617B" w:rsidP="00EA5903">
      <w:pPr>
        <w:pStyle w:val="firstparagraph"/>
        <w:ind w:firstLine="720"/>
        <w:rPr>
          <w:i/>
        </w:rPr>
      </w:pPr>
      <w:r w:rsidRPr="009333EF">
        <w:rPr>
          <w:i/>
        </w:rPr>
        <w:t>};</w:t>
      </w:r>
    </w:p>
    <w:p w14:paraId="3662A30B" w14:textId="7A113038"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w:t>
      </w:r>
      <w:r w:rsidR="00A45E43">
        <w:t xml:space="preserve">are referred to as </w:t>
      </w:r>
      <w:r w:rsidR="00A45E43" w:rsidRPr="00A45E43">
        <w:rPr>
          <w:i/>
        </w:rPr>
        <w:t>assessment methods</w:t>
      </w:r>
      <w:r w:rsidR="00A45E43">
        <w:t xml:space="preserve"> and </w:t>
      </w:r>
      <w:r w:rsidRPr="009333EF">
        <w:t xml:space="preserve">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14:paraId="0115A588" w14:textId="77777777"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14:paraId="367BFF4A" w14:textId="390EE2BC"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122F2E">
        <w:t>2.2.5</w:t>
      </w:r>
      <w:r w:rsidRPr="009333EF">
        <w:fldChar w:fldCharType="end"/>
      </w:r>
      <w:r w:rsidRPr="009333EF">
        <w:t>)</w:t>
      </w:r>
    </w:p>
    <w:p w14:paraId="4DFD8C28" w14:textId="77777777"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14:paraId="12F6AA68" w14:textId="77777777" w:rsidR="004C4B0E" w:rsidRPr="009333EF" w:rsidRDefault="000D7A11" w:rsidP="00596F24">
      <w:pPr>
        <w:pStyle w:val="firstparagraph"/>
        <w:numPr>
          <w:ilvl w:val="0"/>
          <w:numId w:val="104"/>
        </w:numPr>
      </w:pPr>
      <w:r w:rsidRPr="009333EF">
        <w:t>the default transmit power</w:t>
      </w:r>
    </w:p>
    <w:p w14:paraId="1BF42363" w14:textId="77777777"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14:paraId="7FFE4B00" w14:textId="769A9991"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122F2E">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14:paraId="59904E7D" w14:textId="77777777"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14:paraId="101FE542" w14:textId="0588F60B"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w:t>
      </w:r>
      <w:r w:rsidR="00C55F18">
        <w:t>,</w:t>
      </w:r>
      <w:r w:rsidR="00732B24" w:rsidRPr="009333EF">
        <w:t xml:space="preserve">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122F2E">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14:paraId="5E516ADF" w14:textId="46E48E2C"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w:t>
      </w:r>
      <w:r w:rsidR="00DF0E82">
        <w:t xml:space="preserve"> </w:t>
      </w:r>
      <w:r w:rsidR="00DF0E82" w:rsidRPr="00DF0E82">
        <w:t>Note that the transmitter and the receiver of the same node are tuned to different frequencies.</w:t>
      </w:r>
    </w:p>
    <w:p w14:paraId="747DC3A0" w14:textId="0DE6AED6"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122F2E">
        <w:t>4.4.3</w:t>
      </w:r>
      <w:r w:rsidR="00335CCC" w:rsidRPr="009333EF">
        <w:fldChar w:fldCharType="end"/>
      </w:r>
      <w:r w:rsidR="00A00550" w:rsidRPr="009333EF">
        <w:t>)</w:t>
      </w:r>
      <w:r w:rsidR="00C1187B" w:rsidRPr="009333EF">
        <w:t>.</w:t>
      </w:r>
    </w:p>
    <w:p w14:paraId="17C6D06E" w14:textId="77777777"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14:paraId="6FDBD502" w14:textId="28AA3659"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0"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0"/>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122F2E">
        <w:t>3.1.2</w:t>
      </w:r>
      <w:r w:rsidR="0090333D" w:rsidRPr="009333EF">
        <w:fldChar w:fldCharType="end"/>
      </w:r>
      <w:r w:rsidR="00856E1B" w:rsidRPr="009333EF">
        <w:t>).</w:t>
      </w:r>
    </w:p>
    <w:p w14:paraId="5F8799B2" w14:textId="34ACE886"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122F2E">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Content>
          <w:r w:rsidR="00091247" w:rsidRPr="009333EF">
            <w:fldChar w:fldCharType="begin"/>
          </w:r>
          <w:r w:rsidR="00091247" w:rsidRPr="009333EF">
            <w:instrText xml:space="preserve"> CITATION lee1998cdma \l 1045 </w:instrText>
          </w:r>
          <w:r w:rsidR="00091247" w:rsidRPr="009333EF">
            <w:fldChar w:fldCharType="separate"/>
          </w:r>
          <w:r w:rsidR="00247B87" w:rsidRPr="00247B87">
            <w:rPr>
              <w:noProof/>
            </w:rPr>
            <w:t>[54]</w:t>
          </w:r>
          <w:r w:rsidR="00091247" w:rsidRPr="009333EF">
            <w:fldChar w:fldCharType="end"/>
          </w:r>
        </w:sdtContent>
      </w:sdt>
      <w:sdt>
        <w:sdtPr>
          <w:id w:val="-2048601028"/>
          <w:citation/>
        </w:sdtPr>
        <w:sdtContent>
          <w:r w:rsidR="00ED3480" w:rsidRPr="009333EF">
            <w:fldChar w:fldCharType="begin"/>
          </w:r>
          <w:r w:rsidR="00ED3480" w:rsidRPr="009333EF">
            <w:instrText xml:space="preserve"> CITATION svp06 \l 1045 </w:instrText>
          </w:r>
          <w:r w:rsidR="00ED3480" w:rsidRPr="009333EF">
            <w:fldChar w:fldCharType="separate"/>
          </w:r>
          <w:r w:rsidR="00247B87">
            <w:rPr>
              <w:noProof/>
            </w:rPr>
            <w:t xml:space="preserve"> </w:t>
          </w:r>
          <w:r w:rsidR="00247B87" w:rsidRPr="00247B87">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14:paraId="70203820" w14:textId="32D4B535"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Content>
          <w:r w:rsidRPr="009333EF">
            <w:fldChar w:fldCharType="begin"/>
          </w:r>
          <w:r w:rsidRPr="009333EF">
            <w:instrText xml:space="preserve"> CITATION ingram2007six \l 1045 </w:instrText>
          </w:r>
          <w:r w:rsidRPr="009333EF">
            <w:fldChar w:fldCharType="separate"/>
          </w:r>
          <w:r w:rsidR="00247B87" w:rsidRPr="00247B87">
            <w:rPr>
              <w:noProof/>
            </w:rPr>
            <w:t>[49]</w:t>
          </w:r>
          <w:r w:rsidRPr="009333EF">
            <w:fldChar w:fldCharType="end"/>
          </w:r>
        </w:sdtContent>
      </w:sdt>
      <w:r w:rsidRPr="009333EF">
        <w:t>:</w:t>
      </w:r>
    </w:p>
    <w:p w14:paraId="1F160423" w14:textId="77777777"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14:paraId="164211A2" w14:textId="77777777"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1" w:name="_Hlk503362004"/>
      <m:oMath>
        <m:r>
          <w:rPr>
            <w:rFonts w:ascii="Cambria Math" w:hAnsi="Cambria Math"/>
          </w:rPr>
          <m:t>λ</m:t>
        </m:r>
      </m:oMath>
      <w:r w:rsidRPr="009333EF">
        <w:t xml:space="preserve"> is </w:t>
      </w:r>
      <w:bookmarkEnd w:id="181"/>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14:paraId="7FAB3D5A" w14:textId="77777777" w:rsidR="008B45B7" w:rsidRPr="009333EF" w:rsidRDefault="00631B3E"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14:paraId="245C864D" w14:textId="77777777"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14:paraId="0C98FA23" w14:textId="77777777"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14:paraId="63C0D319" w14:textId="77777777"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14:paraId="776F63BC" w14:textId="7413A262"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122F2E">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14:paraId="07521498" w14:textId="1A833CC9"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r w:rsidR="00C011DE">
        <w:t xml:space="preserve"> Note, however, that</w:t>
      </w:r>
      <w:r w:rsidR="00D65875">
        <w:t xml:space="preserve"> it formally require</w:t>
      </w:r>
      <w:r w:rsidR="008D4225">
        <w:t xml:space="preserve">s new hardware, because </w:t>
      </w:r>
      <w:r w:rsidR="00905B6D">
        <w:t>all ports in the original network are one-way (the transmitter and the receiver of a given node are tuned to different frequencies).</w:t>
      </w:r>
      <w:r w:rsidR="00D65875">
        <w:t xml:space="preserve"> </w:t>
      </w:r>
      <w:r w:rsidR="00A910EC">
        <w:t xml:space="preserve"> </w:t>
      </w:r>
    </w:p>
    <w:p w14:paraId="72ECB0E8" w14:textId="77777777"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14:paraId="7D4B9C21" w14:textId="0E278D62"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lastRenderedPageBreak/>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122F2E">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14:paraId="58B194E6" w14:textId="77777777" w:rsidR="00C62E9F" w:rsidRPr="009333EF" w:rsidRDefault="000F6AA9" w:rsidP="004B119B">
      <w:pPr>
        <w:pStyle w:val="firstparagraph"/>
      </w:pPr>
      <w:r w:rsidRPr="009333EF">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14:paraId="2FAA1F96" w14:textId="77777777"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14:paraId="2C8A83C7" w14:textId="07C8914E"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122F2E">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122F2E">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14:paraId="58EE2B4E" w14:textId="77777777"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14:paraId="44002A26" w14:textId="6E4F839B"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xml:space="preserve">. The method has a few variants for identifying different </w:t>
      </w:r>
      <w:r w:rsidR="00163E04" w:rsidRPr="009333EF">
        <w:lastRenderedPageBreak/>
        <w:t>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122F2E">
        <w:t>8.2.4</w:t>
      </w:r>
      <w:r w:rsidR="0090333D" w:rsidRPr="009333EF">
        <w:fldChar w:fldCharType="end"/>
      </w:r>
      <w:r w:rsidR="00163E04" w:rsidRPr="009333EF">
        <w:t xml:space="preserve"> for details)</w:t>
      </w:r>
      <w:r w:rsidR="008D1168" w:rsidRPr="009333EF">
        <w:t>.</w:t>
      </w:r>
    </w:p>
    <w:p w14:paraId="555DD356" w14:textId="77777777" w:rsidR="00A01E5D" w:rsidRPr="009333EF" w:rsidRDefault="00A01E5D" w:rsidP="004B119B">
      <w:pPr>
        <w:pStyle w:val="firstparagraph"/>
      </w:pPr>
      <w:r w:rsidRPr="009333EF">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14:paraId="0B817ACA" w14:textId="37BA124B"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w:t>
      </w:r>
      <w:r w:rsidR="00B3143F">
        <w:t xml:space="preserve">biased </w:t>
      </w:r>
      <w:r w:rsidR="006F05E2" w:rsidRPr="009333EF">
        <w:t>“coin,” where the probability of success is equal to the bit error rate. The latter is obtained by invoking the SIR-to-BER function. Note that the function expects the SIR in dB, so the linear value must be converted before being passed as the argument.</w:t>
      </w:r>
    </w:p>
    <w:p w14:paraId="0150441F" w14:textId="23ED32FA"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122F2E">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122F2E">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122F2E">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w:t>
      </w:r>
      <w:r w:rsidR="00D339EA">
        <w:t xml:space="preserve">(reception history) </w:t>
      </w:r>
      <w:r w:rsidR="00072191">
        <w:t>yields</w:t>
      </w:r>
      <w:r w:rsidR="00967660" w:rsidRPr="009333EF">
        <w:t xml:space="preserve"> no bit errors.</w:t>
      </w:r>
    </w:p>
    <w:p w14:paraId="7F51F73B" w14:textId="206B2A73"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122F2E">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w:t>
      </w:r>
      <w:r w:rsidR="00B41527">
        <w:t>for</w:t>
      </w:r>
      <w:r w:rsidR="00EA747F" w:rsidRPr="009333EF">
        <w:t xml:space="preserve"> now</w:t>
      </w:r>
      <w:r w:rsidR="00714481" w:rsidRPr="009333EF">
        <w:t xml:space="preserve">. </w:t>
      </w:r>
      <w:r w:rsidR="00AB2DB0" w:rsidRPr="009333EF">
        <w:t>A</w:t>
      </w:r>
      <w:r w:rsidRPr="009333EF">
        <w:t xml:space="preserve"> more realistic way to model the radio setup would be to have a single </w:t>
      </w:r>
      <w:r w:rsidRPr="009333EF">
        <w:lastRenderedPageBreak/>
        <w:t xml:space="preserve">channel (or medium) for both ends of communication, with different </w:t>
      </w:r>
      <w:r w:rsidRPr="009333EF">
        <w:rPr>
          <w:i/>
        </w:rPr>
        <w:t>channels</w:t>
      </w:r>
      <w:bookmarkStart w:id="182" w:name="_Ref515917131"/>
      <w:r w:rsidR="00A56DE3" w:rsidRPr="009333EF">
        <w:rPr>
          <w:rStyle w:val="FootnoteReference"/>
          <w:i/>
        </w:rPr>
        <w:footnoteReference w:id="26"/>
      </w:r>
      <w:bookmarkEnd w:id="182"/>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122F2E">
        <w:t>A.1.2</w:t>
      </w:r>
      <w:r w:rsidR="00AB2DB0" w:rsidRPr="009333EF">
        <w:fldChar w:fldCharType="end"/>
      </w:r>
      <w:r w:rsidR="00714481" w:rsidRPr="009333EF">
        <w:t>.</w:t>
      </w:r>
    </w:p>
    <w:p w14:paraId="71BA6B42" w14:textId="77777777" w:rsidR="006C68DD" w:rsidRPr="009333EF" w:rsidRDefault="00EA0507" w:rsidP="00596F24">
      <w:pPr>
        <w:pStyle w:val="Heading3"/>
        <w:numPr>
          <w:ilvl w:val="2"/>
          <w:numId w:val="4"/>
        </w:numPr>
        <w:rPr>
          <w:lang w:val="en-US"/>
        </w:rPr>
      </w:pPr>
      <w:bookmarkStart w:id="184" w:name="_Ref503448878"/>
      <w:bookmarkStart w:id="185" w:name="_Toc50927704"/>
      <w:bookmarkEnd w:id="175"/>
      <w:r w:rsidRPr="009333EF">
        <w:rPr>
          <w:lang w:val="en-US"/>
        </w:rPr>
        <w:t>Wrapping it up</w:t>
      </w:r>
      <w:bookmarkEnd w:id="184"/>
      <w:bookmarkEnd w:id="185"/>
    </w:p>
    <w:p w14:paraId="17B1C50E" w14:textId="77777777"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14:paraId="19E16A27" w14:textId="77777777"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14:paraId="77B21941" w14:textId="77777777" w:rsidR="00EA0507" w:rsidRPr="009333EF" w:rsidRDefault="00EA0507" w:rsidP="00EA0507">
      <w:pPr>
        <w:pStyle w:val="firstparagraph"/>
        <w:spacing w:after="0"/>
        <w:rPr>
          <w:i/>
        </w:rPr>
      </w:pPr>
      <w:r w:rsidRPr="009333EF">
        <w:rPr>
          <w:i/>
        </w:rPr>
        <w:tab/>
      </w:r>
      <w:r w:rsidRPr="009333EF">
        <w:rPr>
          <w:i/>
        </w:rPr>
        <w:tab/>
        <w:t>void buildNetwork ( );</w:t>
      </w:r>
    </w:p>
    <w:p w14:paraId="067FD092" w14:textId="77777777" w:rsidR="00EA0507" w:rsidRPr="009333EF" w:rsidRDefault="00EA0507" w:rsidP="00EA0507">
      <w:pPr>
        <w:pStyle w:val="firstparagraph"/>
        <w:spacing w:after="0"/>
        <w:rPr>
          <w:i/>
        </w:rPr>
      </w:pPr>
      <w:r w:rsidRPr="009333EF">
        <w:rPr>
          <w:i/>
        </w:rPr>
        <w:tab/>
      </w:r>
      <w:r w:rsidRPr="009333EF">
        <w:rPr>
          <w:i/>
        </w:rPr>
        <w:tab/>
        <w:t>void initTraffic ( );</w:t>
      </w:r>
    </w:p>
    <w:p w14:paraId="7071318D" w14:textId="77777777" w:rsidR="00EA0507" w:rsidRPr="009333EF" w:rsidRDefault="00EA0507" w:rsidP="00EA0507">
      <w:pPr>
        <w:pStyle w:val="firstparagraph"/>
        <w:spacing w:after="0"/>
        <w:rPr>
          <w:i/>
        </w:rPr>
      </w:pPr>
      <w:r w:rsidRPr="009333EF">
        <w:rPr>
          <w:i/>
        </w:rPr>
        <w:tab/>
      </w:r>
      <w:r w:rsidRPr="009333EF">
        <w:rPr>
          <w:i/>
        </w:rPr>
        <w:tab/>
        <w:t>void setLimits ( );</w:t>
      </w:r>
    </w:p>
    <w:p w14:paraId="4186D71F" w14:textId="77777777" w:rsidR="00EA0507" w:rsidRPr="009333EF" w:rsidRDefault="00EA0507" w:rsidP="00EA0507">
      <w:pPr>
        <w:pStyle w:val="firstparagraph"/>
        <w:spacing w:after="0"/>
        <w:rPr>
          <w:i/>
        </w:rPr>
      </w:pPr>
      <w:r w:rsidRPr="009333EF">
        <w:rPr>
          <w:i/>
        </w:rPr>
        <w:tab/>
      </w:r>
      <w:r w:rsidRPr="009333EF">
        <w:rPr>
          <w:i/>
        </w:rPr>
        <w:tab/>
        <w:t>void printResults ( );</w:t>
      </w:r>
    </w:p>
    <w:p w14:paraId="6CF7A57D" w14:textId="77777777"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14:paraId="73949575" w14:textId="77777777"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26369CD2"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14:paraId="182AECBF"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14:paraId="41C927AA"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14:paraId="5D037B26"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14:paraId="69984B3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14:paraId="1289E109" w14:textId="77777777"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14:paraId="4E8AD343"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14:paraId="3ED785A2" w14:textId="77777777"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14:paraId="6D2E7EF3" w14:textId="77777777" w:rsidR="00EA0507" w:rsidRPr="009333EF" w:rsidRDefault="00EA0507" w:rsidP="00EA0507">
      <w:pPr>
        <w:pStyle w:val="firstparagraph"/>
        <w:spacing w:after="0"/>
        <w:ind w:left="1440"/>
        <w:rPr>
          <w:i/>
        </w:rPr>
      </w:pPr>
      <w:r w:rsidRPr="009333EF">
        <w:rPr>
          <w:i/>
        </w:rPr>
        <w:t>};</w:t>
      </w:r>
    </w:p>
    <w:p w14:paraId="2BC92E15" w14:textId="77777777" w:rsidR="00EA0507" w:rsidRPr="009333EF" w:rsidRDefault="00EA0507" w:rsidP="00EA0507">
      <w:pPr>
        <w:pStyle w:val="firstparagraph"/>
        <w:ind w:firstLine="720"/>
        <w:rPr>
          <w:i/>
        </w:rPr>
      </w:pPr>
      <w:r w:rsidRPr="009333EF">
        <w:rPr>
          <w:i/>
        </w:rPr>
        <w:t>};</w:t>
      </w:r>
    </w:p>
    <w:p w14:paraId="5FF9B491" w14:textId="77777777" w:rsidR="00EA0890" w:rsidRPr="009333EF" w:rsidRDefault="009B08CA" w:rsidP="00EA0507">
      <w:pPr>
        <w:pStyle w:val="firstparagraph"/>
      </w:pPr>
      <w:r w:rsidRPr="009333EF">
        <w:t>a</w:t>
      </w:r>
      <w:r w:rsidR="00EA0890" w:rsidRPr="009333EF">
        <w:t>nd here is how the network is built:</w:t>
      </w:r>
    </w:p>
    <w:p w14:paraId="09910FD2" w14:textId="77777777" w:rsidR="00722230" w:rsidRPr="009333EF" w:rsidRDefault="00722230" w:rsidP="00722230">
      <w:pPr>
        <w:pStyle w:val="firstparagraph"/>
        <w:spacing w:after="0"/>
        <w:ind w:firstLine="720"/>
        <w:rPr>
          <w:i/>
        </w:rPr>
      </w:pPr>
      <w:r w:rsidRPr="009333EF">
        <w:rPr>
          <w:i/>
        </w:rPr>
        <w:t>Long NTerminals;</w:t>
      </w:r>
    </w:p>
    <w:p w14:paraId="1D18A968" w14:textId="77777777" w:rsidR="00722230" w:rsidRPr="009333EF" w:rsidRDefault="00722230" w:rsidP="00722230">
      <w:pPr>
        <w:pStyle w:val="firstparagraph"/>
        <w:ind w:firstLine="720"/>
        <w:rPr>
          <w:i/>
        </w:rPr>
      </w:pPr>
      <w:r w:rsidRPr="009333EF">
        <w:rPr>
          <w:i/>
        </w:rPr>
        <w:t>ALOHARF *HTChannel, *THChannel;</w:t>
      </w:r>
    </w:p>
    <w:p w14:paraId="5627C482" w14:textId="77777777"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14:paraId="4EAAA53D" w14:textId="77777777" w:rsidR="00EA0890" w:rsidRPr="009333EF" w:rsidRDefault="00EA0890" w:rsidP="00EA0890">
      <w:pPr>
        <w:pStyle w:val="firstparagraph"/>
        <w:spacing w:after="0"/>
        <w:rPr>
          <w:i/>
        </w:rPr>
      </w:pPr>
      <w:r w:rsidRPr="009333EF">
        <w:rPr>
          <w:i/>
        </w:rPr>
        <w:tab/>
      </w:r>
      <w:r w:rsidRPr="009333EF">
        <w:rPr>
          <w:i/>
        </w:rPr>
        <w:tab/>
        <w:t>double rate, xpower, bnoise, athrs;</w:t>
      </w:r>
    </w:p>
    <w:p w14:paraId="0391F23A" w14:textId="77777777" w:rsidR="00EA0890" w:rsidRPr="009333EF" w:rsidRDefault="00EA0890" w:rsidP="00EA0890">
      <w:pPr>
        <w:pStyle w:val="firstparagraph"/>
        <w:spacing w:after="0"/>
        <w:rPr>
          <w:i/>
        </w:rPr>
      </w:pPr>
      <w:r w:rsidRPr="009333EF">
        <w:rPr>
          <w:i/>
        </w:rPr>
        <w:tab/>
      </w:r>
      <w:r w:rsidRPr="009333EF">
        <w:rPr>
          <w:i/>
        </w:rPr>
        <w:tab/>
        <w:t>int minpreamble, nb, i;</w:t>
      </w:r>
    </w:p>
    <w:p w14:paraId="11063F1D" w14:textId="77777777" w:rsidR="00EA0890" w:rsidRPr="009333EF" w:rsidRDefault="00EA0890" w:rsidP="00EA0890">
      <w:pPr>
        <w:pStyle w:val="firstparagraph"/>
        <w:rPr>
          <w:i/>
        </w:rPr>
      </w:pPr>
      <w:r w:rsidRPr="009333EF">
        <w:rPr>
          <w:i/>
        </w:rPr>
        <w:tab/>
      </w:r>
      <w:r w:rsidRPr="009333EF">
        <w:rPr>
          <w:i/>
        </w:rPr>
        <w:tab/>
        <w:t>SIRtoBER *sib;</w:t>
      </w:r>
    </w:p>
    <w:p w14:paraId="37AFFD2C" w14:textId="77777777"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5905F51" w14:textId="77777777"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14:paraId="3EA59A91" w14:textId="77777777" w:rsidR="00EA0890" w:rsidRPr="009333EF" w:rsidRDefault="00EA0890" w:rsidP="00EA0890">
      <w:pPr>
        <w:pStyle w:val="firstparagraph"/>
        <w:spacing w:after="0"/>
        <w:rPr>
          <w:i/>
        </w:rPr>
      </w:pPr>
      <w:r w:rsidRPr="009333EF">
        <w:rPr>
          <w:i/>
        </w:rPr>
        <w:lastRenderedPageBreak/>
        <w:tab/>
      </w:r>
      <w:r w:rsidRPr="009333EF">
        <w:rPr>
          <w:i/>
        </w:rPr>
        <w:tab/>
        <w:t>readIn (xpower);</w:t>
      </w:r>
    </w:p>
    <w:p w14:paraId="72277521" w14:textId="77777777" w:rsidR="00EA0890" w:rsidRPr="009333EF" w:rsidRDefault="00EA0890" w:rsidP="00EA0890">
      <w:pPr>
        <w:pStyle w:val="firstparagraph"/>
        <w:spacing w:after="0"/>
        <w:rPr>
          <w:i/>
        </w:rPr>
      </w:pPr>
      <w:r w:rsidRPr="009333EF">
        <w:rPr>
          <w:i/>
        </w:rPr>
        <w:tab/>
      </w:r>
      <w:r w:rsidRPr="009333EF">
        <w:rPr>
          <w:i/>
        </w:rPr>
        <w:tab/>
        <w:t>readIn (bnoise);</w:t>
      </w:r>
    </w:p>
    <w:p w14:paraId="6EC565A0" w14:textId="77777777" w:rsidR="00EA0890" w:rsidRPr="009333EF" w:rsidRDefault="00EA0890" w:rsidP="00EA0890">
      <w:pPr>
        <w:pStyle w:val="firstparagraph"/>
        <w:spacing w:after="0"/>
        <w:rPr>
          <w:i/>
        </w:rPr>
      </w:pPr>
      <w:r w:rsidRPr="009333EF">
        <w:rPr>
          <w:i/>
        </w:rPr>
        <w:tab/>
      </w:r>
      <w:r w:rsidRPr="009333EF">
        <w:rPr>
          <w:i/>
        </w:rPr>
        <w:tab/>
        <w:t>readIn (athrs);</w:t>
      </w:r>
    </w:p>
    <w:p w14:paraId="25D8A808" w14:textId="77777777" w:rsidR="00EA0890" w:rsidRPr="009333EF" w:rsidRDefault="00EA0890" w:rsidP="00EA0890">
      <w:pPr>
        <w:pStyle w:val="firstparagraph"/>
        <w:spacing w:after="0"/>
        <w:rPr>
          <w:i/>
        </w:rPr>
      </w:pPr>
      <w:r w:rsidRPr="009333EF">
        <w:rPr>
          <w:i/>
        </w:rPr>
        <w:tab/>
      </w:r>
      <w:r w:rsidRPr="009333EF">
        <w:rPr>
          <w:i/>
        </w:rPr>
        <w:tab/>
        <w:t>readIn (minpreamble);</w:t>
      </w:r>
    </w:p>
    <w:p w14:paraId="03B30CF5" w14:textId="77777777"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14:paraId="0704C283" w14:textId="77777777" w:rsidR="00EA0890" w:rsidRPr="009333EF" w:rsidRDefault="00EA0890" w:rsidP="00EA0890">
      <w:pPr>
        <w:pStyle w:val="firstparagraph"/>
        <w:spacing w:after="0"/>
        <w:rPr>
          <w:i/>
        </w:rPr>
      </w:pPr>
      <w:r w:rsidRPr="009333EF">
        <w:rPr>
          <w:i/>
        </w:rPr>
        <w:tab/>
      </w:r>
      <w:r w:rsidRPr="009333EF">
        <w:rPr>
          <w:i/>
        </w:rPr>
        <w:tab/>
        <w:t>readIn (NTerminals);</w:t>
      </w:r>
    </w:p>
    <w:p w14:paraId="5CA6D535" w14:textId="77777777" w:rsidR="00EA0890" w:rsidRPr="009333EF" w:rsidRDefault="00EA0890" w:rsidP="00EA0890">
      <w:pPr>
        <w:pStyle w:val="firstparagraph"/>
        <w:spacing w:after="0"/>
        <w:rPr>
          <w:i/>
        </w:rPr>
      </w:pPr>
      <w:r w:rsidRPr="009333EF">
        <w:rPr>
          <w:i/>
        </w:rPr>
        <w:tab/>
      </w:r>
      <w:r w:rsidRPr="009333EF">
        <w:rPr>
          <w:i/>
        </w:rPr>
        <w:tab/>
        <w:t>HTChannel = create ALOHARF (NTerminals + 1,</w:t>
      </w:r>
    </w:p>
    <w:p w14:paraId="074E463F"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60E9994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7CA93F8E"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03F82ED7"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63299225"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4CD87D71"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28513663" w14:textId="77777777" w:rsidR="00EA0890" w:rsidRPr="009333EF" w:rsidRDefault="00EA0890" w:rsidP="00EA0890">
      <w:pPr>
        <w:pStyle w:val="firstparagraph"/>
        <w:spacing w:after="0"/>
        <w:rPr>
          <w:i/>
        </w:rPr>
      </w:pPr>
      <w:r w:rsidRPr="009333EF">
        <w:rPr>
          <w:i/>
        </w:rPr>
        <w:tab/>
      </w:r>
      <w:r w:rsidRPr="009333EF">
        <w:rPr>
          <w:i/>
        </w:rPr>
        <w:tab/>
        <w:t>THChannel = create ALOHARF (NTerminals + 1,</w:t>
      </w:r>
    </w:p>
    <w:p w14:paraId="4EA041BD"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14:paraId="7506DE54"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14:paraId="238C213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14:paraId="51E33FFA"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14:paraId="161A4379"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14:paraId="089B30C8" w14:textId="77777777"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14:paraId="44AB287F" w14:textId="77777777" w:rsidR="00EA0890" w:rsidRPr="009333EF" w:rsidRDefault="00EA0890" w:rsidP="00EA0890">
      <w:pPr>
        <w:pStyle w:val="firstparagraph"/>
        <w:spacing w:after="0"/>
        <w:rPr>
          <w:i/>
        </w:rPr>
      </w:pPr>
      <w:r w:rsidRPr="009333EF">
        <w:rPr>
          <w:i/>
        </w:rPr>
        <w:tab/>
      </w:r>
      <w:r w:rsidRPr="009333EF">
        <w:rPr>
          <w:i/>
        </w:rPr>
        <w:tab/>
        <w:t>for (i = 0; i &lt; NTerminals; i++)</w:t>
      </w:r>
    </w:p>
    <w:p w14:paraId="753D60AF" w14:textId="77777777"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14:paraId="4EB2FD87" w14:textId="77777777" w:rsidR="00EA0890" w:rsidRPr="009333EF" w:rsidRDefault="00EA0890" w:rsidP="00EA0890">
      <w:pPr>
        <w:pStyle w:val="firstparagraph"/>
        <w:spacing w:after="0"/>
        <w:rPr>
          <w:i/>
        </w:rPr>
      </w:pPr>
      <w:r w:rsidRPr="009333EF">
        <w:rPr>
          <w:i/>
        </w:rPr>
        <w:tab/>
      </w:r>
      <w:r w:rsidRPr="009333EF">
        <w:rPr>
          <w:i/>
        </w:rPr>
        <w:tab/>
        <w:t>create Hub;</w:t>
      </w:r>
    </w:p>
    <w:p w14:paraId="43B509DF" w14:textId="77777777" w:rsidR="00EA0507" w:rsidRPr="009333EF" w:rsidRDefault="00EA0890" w:rsidP="00EA0890">
      <w:pPr>
        <w:pStyle w:val="firstparagraph"/>
        <w:ind w:firstLine="720"/>
        <w:rPr>
          <w:i/>
        </w:rPr>
      </w:pPr>
      <w:r w:rsidRPr="009333EF">
        <w:rPr>
          <w:i/>
        </w:rPr>
        <w:t>}</w:t>
      </w:r>
      <w:r w:rsidR="00EA0507" w:rsidRPr="009333EF">
        <w:rPr>
          <w:i/>
        </w:rPr>
        <w:t xml:space="preserve"> </w:t>
      </w:r>
    </w:p>
    <w:p w14:paraId="13488416" w14:textId="77777777"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14:paraId="5FFFEBD3" w14:textId="53CC2047"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122F2E">
        <w:t>2.4.5</w:t>
      </w:r>
      <w:r w:rsidRPr="009333EF">
        <w:fldChar w:fldCharType="end"/>
      </w:r>
      <w:r w:rsidRPr="009333EF">
        <w:t>).</w:t>
      </w:r>
    </w:p>
    <w:p w14:paraId="7806E174" w14:textId="77777777"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14:paraId="3B041D3F" w14:textId="5AE48EC5"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122F2E">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E87D04">
        <w:t>at</w:t>
      </w:r>
      <w:r w:rsidR="002D14F6" w:rsidRPr="009333EF">
        <w:t xml:space="preserve"> </w:t>
      </w:r>
      <w:r w:rsidR="00740BD5" w:rsidRPr="009333EF">
        <w:t xml:space="preserve">the </w:t>
      </w:r>
      <w:r w:rsidR="002D14F6" w:rsidRPr="009333EF">
        <w:t xml:space="preserve">initialization or termination, </w:t>
      </w:r>
      <w:r w:rsidR="002D14F6" w:rsidRPr="009333EF">
        <w:lastRenderedPageBreak/>
        <w:t xml:space="preserve">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122F2E">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14:paraId="27E2C857" w14:textId="77777777"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14:paraId="422C6BE6" w14:textId="77777777" w:rsidR="002D14F6" w:rsidRPr="009333EF" w:rsidRDefault="002D14F6" w:rsidP="002D14F6">
      <w:pPr>
        <w:pStyle w:val="firstparagraph"/>
        <w:ind w:firstLine="720"/>
        <w:rPr>
          <w:i/>
        </w:rPr>
      </w:pPr>
      <w:r w:rsidRPr="009333EF">
        <w:rPr>
          <w:i/>
        </w:rPr>
        <w:t>#define TheTerminal(i)</w:t>
      </w:r>
      <w:r w:rsidRPr="009333EF">
        <w:rPr>
          <w:i/>
        </w:rPr>
        <w:tab/>
        <w:t>((Terminal*)idToStation (i))</w:t>
      </w:r>
    </w:p>
    <w:p w14:paraId="3D343C88" w14:textId="77777777" w:rsidR="00740BD5" w:rsidRPr="009333EF" w:rsidRDefault="00740BD5" w:rsidP="006C68DD">
      <w:pPr>
        <w:pStyle w:val="firstparagraph"/>
      </w:pPr>
      <w:r w:rsidRPr="009333EF">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14:paraId="18030F6A" w14:textId="77777777"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14:paraId="48731F76" w14:textId="77777777"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14:paraId="038AD66D" w14:textId="77777777" w:rsidR="00EA0507" w:rsidRPr="009333EF" w:rsidRDefault="00722230" w:rsidP="006C68DD">
      <w:pPr>
        <w:pStyle w:val="firstparagraph"/>
      </w:pPr>
      <w:r w:rsidRPr="009333EF">
        <w:t xml:space="preserve">and </w:t>
      </w:r>
      <w:r w:rsidR="00EA0507" w:rsidRPr="009333EF">
        <w:t>represented by two pointers:</w:t>
      </w:r>
    </w:p>
    <w:p w14:paraId="0050BDF0" w14:textId="77777777" w:rsidR="00EA0507" w:rsidRPr="009333EF" w:rsidRDefault="00EA0507" w:rsidP="00C74018">
      <w:pPr>
        <w:pStyle w:val="firstparagraph"/>
        <w:ind w:firstLine="720"/>
        <w:rPr>
          <w:i/>
        </w:rPr>
      </w:pPr>
      <w:r w:rsidRPr="009333EF">
        <w:rPr>
          <w:i/>
        </w:rPr>
        <w:t>ALOHATraffic *HTTrf, *THTrf;</w:t>
      </w:r>
    </w:p>
    <w:p w14:paraId="3493455A" w14:textId="77777777"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14:paraId="10D86B23" w14:textId="77777777" w:rsidR="00C74018" w:rsidRPr="009333EF" w:rsidRDefault="00C74018" w:rsidP="00C74018">
      <w:pPr>
        <w:pStyle w:val="firstparagraph"/>
        <w:spacing w:after="0"/>
        <w:ind w:firstLine="720"/>
        <w:rPr>
          <w:i/>
        </w:rPr>
      </w:pPr>
      <w:r w:rsidRPr="009333EF">
        <w:rPr>
          <w:i/>
        </w:rPr>
        <w:t>void Root::initTraffic ( ) {</w:t>
      </w:r>
    </w:p>
    <w:p w14:paraId="5992CC9E" w14:textId="77777777" w:rsidR="00C74018" w:rsidRPr="009333EF" w:rsidRDefault="00C74018" w:rsidP="00C74018">
      <w:pPr>
        <w:pStyle w:val="firstparagraph"/>
        <w:spacing w:after="0"/>
        <w:rPr>
          <w:i/>
        </w:rPr>
      </w:pPr>
      <w:r w:rsidRPr="009333EF">
        <w:rPr>
          <w:i/>
        </w:rPr>
        <w:tab/>
      </w:r>
      <w:r w:rsidRPr="009333EF">
        <w:rPr>
          <w:i/>
        </w:rPr>
        <w:tab/>
        <w:t>double hmit, tmit;</w:t>
      </w:r>
    </w:p>
    <w:p w14:paraId="6FC0BE5C" w14:textId="77777777" w:rsidR="00C74018" w:rsidRPr="009333EF" w:rsidRDefault="00C74018" w:rsidP="00C74018">
      <w:pPr>
        <w:pStyle w:val="firstparagraph"/>
        <w:spacing w:after="0"/>
        <w:rPr>
          <w:i/>
        </w:rPr>
      </w:pPr>
      <w:r w:rsidRPr="009333EF">
        <w:rPr>
          <w:i/>
        </w:rPr>
        <w:tab/>
      </w:r>
      <w:r w:rsidRPr="009333EF">
        <w:rPr>
          <w:i/>
        </w:rPr>
        <w:tab/>
        <w:t>Long sn;</w:t>
      </w:r>
    </w:p>
    <w:p w14:paraId="5053BE04" w14:textId="77777777" w:rsidR="00C74018" w:rsidRPr="009333EF" w:rsidRDefault="00C74018" w:rsidP="00C74018">
      <w:pPr>
        <w:pStyle w:val="firstparagraph"/>
        <w:spacing w:after="0"/>
        <w:rPr>
          <w:i/>
        </w:rPr>
      </w:pPr>
      <w:r w:rsidRPr="009333EF">
        <w:rPr>
          <w:i/>
        </w:rPr>
        <w:tab/>
      </w:r>
      <w:r w:rsidRPr="009333EF">
        <w:rPr>
          <w:i/>
        </w:rPr>
        <w:tab/>
        <w:t>readIn (hmit);</w:t>
      </w:r>
    </w:p>
    <w:p w14:paraId="37AD7D30" w14:textId="77777777" w:rsidR="00C74018" w:rsidRPr="009333EF" w:rsidRDefault="00C74018" w:rsidP="00C74018">
      <w:pPr>
        <w:pStyle w:val="firstparagraph"/>
        <w:spacing w:after="0"/>
        <w:rPr>
          <w:i/>
        </w:rPr>
      </w:pPr>
      <w:r w:rsidRPr="009333EF">
        <w:rPr>
          <w:i/>
        </w:rPr>
        <w:tab/>
      </w:r>
      <w:r w:rsidRPr="009333EF">
        <w:rPr>
          <w:i/>
        </w:rPr>
        <w:tab/>
        <w:t>readIn (tmit);</w:t>
      </w:r>
    </w:p>
    <w:p w14:paraId="15A87D32" w14:textId="77777777"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14:paraId="7BD7AA12"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1BA47C9D" w14:textId="77777777" w:rsidR="00C74018" w:rsidRPr="009333EF" w:rsidRDefault="00C74018" w:rsidP="00C74018">
      <w:pPr>
        <w:pStyle w:val="firstparagraph"/>
        <w:spacing w:after="0"/>
        <w:rPr>
          <w:i/>
        </w:rPr>
      </w:pPr>
      <w:r w:rsidRPr="009333EF">
        <w:rPr>
          <w:i/>
        </w:rPr>
        <w:tab/>
      </w:r>
      <w:r w:rsidRPr="009333EF">
        <w:rPr>
          <w:i/>
        </w:rPr>
        <w:tab/>
        <w:t>THTrf = create ALOHATraffic (MIT_exp + MLE_fix, tmit,</w:t>
      </w:r>
    </w:p>
    <w:p w14:paraId="104D411F" w14:textId="77777777"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14:paraId="7EC7EA92" w14:textId="77777777" w:rsidR="00C74018" w:rsidRPr="009333EF" w:rsidRDefault="00C74018" w:rsidP="00C74018">
      <w:pPr>
        <w:pStyle w:val="firstparagraph"/>
        <w:spacing w:after="0"/>
        <w:rPr>
          <w:i/>
        </w:rPr>
      </w:pPr>
      <w:r w:rsidRPr="009333EF">
        <w:rPr>
          <w:i/>
        </w:rPr>
        <w:tab/>
      </w:r>
      <w:r w:rsidRPr="009333EF">
        <w:rPr>
          <w:i/>
        </w:rPr>
        <w:tab/>
        <w:t>for (sn = 0; sn &lt; NTerminals; sn++) {</w:t>
      </w:r>
    </w:p>
    <w:p w14:paraId="567ED89A" w14:textId="77777777"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5B4865A2" w14:textId="77777777"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14:paraId="036FE1F4" w14:textId="77777777" w:rsidR="00C74018" w:rsidRPr="009333EF" w:rsidRDefault="00C74018" w:rsidP="00C74018">
      <w:pPr>
        <w:pStyle w:val="firstparagraph"/>
        <w:spacing w:after="0"/>
        <w:rPr>
          <w:i/>
        </w:rPr>
      </w:pPr>
      <w:r w:rsidRPr="009333EF">
        <w:rPr>
          <w:i/>
        </w:rPr>
        <w:tab/>
      </w:r>
      <w:r w:rsidRPr="009333EF">
        <w:rPr>
          <w:i/>
        </w:rPr>
        <w:tab/>
        <w:t>}</w:t>
      </w:r>
    </w:p>
    <w:p w14:paraId="763C08E8" w14:textId="77777777" w:rsidR="00C74018" w:rsidRPr="009333EF" w:rsidRDefault="00C74018" w:rsidP="00C74018">
      <w:pPr>
        <w:pStyle w:val="firstparagraph"/>
        <w:spacing w:after="0"/>
        <w:rPr>
          <w:i/>
        </w:rPr>
      </w:pPr>
      <w:r w:rsidRPr="009333EF">
        <w:rPr>
          <w:i/>
        </w:rPr>
        <w:tab/>
      </w:r>
      <w:r w:rsidRPr="009333EF">
        <w:rPr>
          <w:i/>
        </w:rPr>
        <w:tab/>
        <w:t>HTTrf-&gt;addSender (NTerminals);</w:t>
      </w:r>
    </w:p>
    <w:p w14:paraId="782EA01E" w14:textId="77777777"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14:paraId="2FC19835" w14:textId="77777777" w:rsidR="00EA0507" w:rsidRPr="009333EF" w:rsidRDefault="00C74018" w:rsidP="00C74018">
      <w:pPr>
        <w:pStyle w:val="firstparagraph"/>
        <w:ind w:firstLine="720"/>
        <w:rPr>
          <w:i/>
        </w:rPr>
      </w:pPr>
      <w:r w:rsidRPr="009333EF">
        <w:rPr>
          <w:i/>
        </w:rPr>
        <w:t>}</w:t>
      </w:r>
    </w:p>
    <w:p w14:paraId="30F90617" w14:textId="4EF8B30F"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6" w:name="_Hlk514690177"/>
      <w:r w:rsidR="00B90733" w:rsidRPr="009333EF">
        <w:fldChar w:fldCharType="begin"/>
      </w:r>
      <w:r w:rsidR="00B90733" w:rsidRPr="009333EF">
        <w:instrText xml:space="preserve"> XE "Poisson:process" </w:instrText>
      </w:r>
      <w:r w:rsidR="00B90733" w:rsidRPr="009333EF">
        <w:fldChar w:fldCharType="end"/>
      </w:r>
      <w:bookmarkEnd w:id="186"/>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122F2E">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14:paraId="5C6B7C37" w14:textId="77777777" w:rsidR="00AC46DD" w:rsidRPr="009333EF" w:rsidRDefault="00AC46DD" w:rsidP="006C68DD">
      <w:pPr>
        <w:pStyle w:val="firstparagraph"/>
      </w:pPr>
      <w:r w:rsidRPr="009333EF">
        <w:lastRenderedPageBreak/>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while the sender (the station at which the message is queued for transmission) is selected at random from the set of senders (terminals).</w:t>
      </w:r>
    </w:p>
    <w:p w14:paraId="22893E59" w14:textId="77777777"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14:paraId="0629932F" w14:textId="77777777"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14:paraId="0400240E" w14:textId="77777777" w:rsidR="00895F36" w:rsidRPr="009333EF" w:rsidRDefault="00895F36" w:rsidP="00895F36">
      <w:pPr>
        <w:pStyle w:val="firstparagraph"/>
        <w:spacing w:after="0"/>
        <w:rPr>
          <w:i/>
        </w:rPr>
      </w:pPr>
      <w:r w:rsidRPr="009333EF">
        <w:rPr>
          <w:i/>
        </w:rPr>
        <w:tab/>
      </w:r>
      <w:r w:rsidRPr="009333EF">
        <w:rPr>
          <w:i/>
        </w:rPr>
        <w:tab/>
        <w:t>Long maxm;</w:t>
      </w:r>
    </w:p>
    <w:p w14:paraId="1473E67C" w14:textId="77777777" w:rsidR="00895F36" w:rsidRPr="009333EF" w:rsidRDefault="00895F36" w:rsidP="00895F36">
      <w:pPr>
        <w:pStyle w:val="firstparagraph"/>
        <w:spacing w:after="0"/>
        <w:rPr>
          <w:i/>
        </w:rPr>
      </w:pPr>
      <w:r w:rsidRPr="009333EF">
        <w:rPr>
          <w:i/>
        </w:rPr>
        <w:tab/>
      </w:r>
      <w:r w:rsidRPr="009333EF">
        <w:rPr>
          <w:i/>
        </w:rPr>
        <w:tab/>
        <w:t>double tlim;</w:t>
      </w:r>
    </w:p>
    <w:p w14:paraId="3D5DDBC5" w14:textId="77777777" w:rsidR="00895F36" w:rsidRPr="009333EF" w:rsidRDefault="00895F36" w:rsidP="00895F36">
      <w:pPr>
        <w:pStyle w:val="firstparagraph"/>
        <w:spacing w:after="0"/>
        <w:rPr>
          <w:i/>
        </w:rPr>
      </w:pPr>
      <w:r w:rsidRPr="009333EF">
        <w:rPr>
          <w:i/>
        </w:rPr>
        <w:tab/>
      </w:r>
      <w:r w:rsidRPr="009333EF">
        <w:rPr>
          <w:i/>
        </w:rPr>
        <w:tab/>
        <w:t>readIn (maxm);</w:t>
      </w:r>
    </w:p>
    <w:p w14:paraId="54C4DB4C" w14:textId="77777777" w:rsidR="00895F36" w:rsidRPr="009333EF" w:rsidRDefault="00895F36" w:rsidP="00895F36">
      <w:pPr>
        <w:pStyle w:val="firstparagraph"/>
        <w:spacing w:after="0"/>
        <w:rPr>
          <w:i/>
        </w:rPr>
      </w:pPr>
      <w:r w:rsidRPr="009333EF">
        <w:rPr>
          <w:i/>
        </w:rPr>
        <w:tab/>
      </w:r>
      <w:r w:rsidRPr="009333EF">
        <w:rPr>
          <w:i/>
        </w:rPr>
        <w:tab/>
        <w:t>readIn (tlim);</w:t>
      </w:r>
    </w:p>
    <w:p w14:paraId="1F1DDE6F" w14:textId="77777777"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14:paraId="57EB0A69" w14:textId="77777777" w:rsidR="00895F36" w:rsidRPr="009333EF" w:rsidRDefault="00895F36" w:rsidP="00895F36">
      <w:pPr>
        <w:pStyle w:val="firstparagraph"/>
        <w:ind w:firstLine="720"/>
        <w:rPr>
          <w:i/>
        </w:rPr>
      </w:pPr>
      <w:r w:rsidRPr="009333EF">
        <w:rPr>
          <w:i/>
        </w:rPr>
        <w:t>}</w:t>
      </w:r>
    </w:p>
    <w:p w14:paraId="6EFB3FEC" w14:textId="568A9601"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122F2E">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14:paraId="37D04283" w14:textId="77777777"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14:paraId="4B946625" w14:textId="77777777" w:rsidR="008A32EF" w:rsidRPr="009333EF" w:rsidRDefault="008A32EF" w:rsidP="008A32EF">
      <w:pPr>
        <w:pStyle w:val="firstparagraph"/>
        <w:spacing w:after="0"/>
        <w:ind w:firstLine="720"/>
        <w:rPr>
          <w:i/>
        </w:rPr>
      </w:pPr>
      <w:r w:rsidRPr="009333EF">
        <w:rPr>
          <w:i/>
        </w:rPr>
        <w:t>void Root::printResults ( ) {</w:t>
      </w:r>
    </w:p>
    <w:p w14:paraId="171F6905" w14:textId="77777777" w:rsidR="008A32EF" w:rsidRPr="009333EF" w:rsidRDefault="008A32EF" w:rsidP="008A32EF">
      <w:pPr>
        <w:pStyle w:val="firstparagraph"/>
        <w:spacing w:after="0"/>
        <w:rPr>
          <w:i/>
        </w:rPr>
      </w:pPr>
      <w:r w:rsidRPr="009333EF">
        <w:rPr>
          <w:i/>
        </w:rPr>
        <w:tab/>
      </w:r>
      <w:r w:rsidRPr="009333EF">
        <w:rPr>
          <w:i/>
        </w:rPr>
        <w:tab/>
        <w:t>HTTrf-&gt;printPfm ( );</w:t>
      </w:r>
    </w:p>
    <w:p w14:paraId="2B0C948C" w14:textId="77777777" w:rsidR="008A32EF" w:rsidRPr="009333EF" w:rsidRDefault="008A32EF" w:rsidP="008A32EF">
      <w:pPr>
        <w:pStyle w:val="firstparagraph"/>
        <w:spacing w:after="0"/>
        <w:rPr>
          <w:i/>
        </w:rPr>
      </w:pPr>
      <w:r w:rsidRPr="009333EF">
        <w:rPr>
          <w:i/>
        </w:rPr>
        <w:tab/>
      </w:r>
      <w:r w:rsidRPr="009333EF">
        <w:rPr>
          <w:i/>
        </w:rPr>
        <w:tab/>
        <w:t>THTrf-&gt;printPfm ( );</w:t>
      </w:r>
    </w:p>
    <w:p w14:paraId="1CAB8D63" w14:textId="77777777"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7C5BD039" w14:textId="77777777"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695022ED" w14:textId="77777777"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4258C0A1" w14:textId="77777777" w:rsidR="008A32EF" w:rsidRPr="009333EF" w:rsidRDefault="008A32EF" w:rsidP="008A32EF">
      <w:pPr>
        <w:pStyle w:val="firstparagraph"/>
        <w:ind w:firstLine="720"/>
        <w:rPr>
          <w:i/>
        </w:rPr>
      </w:pPr>
      <w:r w:rsidRPr="009333EF">
        <w:rPr>
          <w:i/>
        </w:rPr>
        <w:t>}</w:t>
      </w:r>
    </w:p>
    <w:p w14:paraId="61E2B4DB" w14:textId="0B4717F6"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122F2E">
        <w:t>10.2</w:t>
      </w:r>
      <w:r w:rsidR="009301CA" w:rsidRPr="009333EF">
        <w:fldChar w:fldCharType="end"/>
      </w:r>
      <w:r w:rsidR="009301CA" w:rsidRPr="009333EF">
        <w:t>).</w:t>
      </w:r>
    </w:p>
    <w:p w14:paraId="514123A1" w14:textId="77777777" w:rsidR="00AB3E46" w:rsidRPr="009333EF" w:rsidRDefault="00AB3E46" w:rsidP="00596F24">
      <w:pPr>
        <w:pStyle w:val="Heading3"/>
        <w:numPr>
          <w:ilvl w:val="2"/>
          <w:numId w:val="4"/>
        </w:numPr>
        <w:rPr>
          <w:lang w:val="en-US"/>
        </w:rPr>
      </w:pPr>
      <w:bookmarkStart w:id="187" w:name="_Ref511763922"/>
      <w:bookmarkStart w:id="188" w:name="_Toc50927705"/>
      <w:bookmarkEnd w:id="164"/>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7"/>
      <w:bookmarkEnd w:id="188"/>
    </w:p>
    <w:p w14:paraId="4B00AACF" w14:textId="1A1DDBB1"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122F2E">
        <w:t xml:space="preserve">Figure </w:t>
      </w:r>
      <w:r w:rsidR="00122F2E">
        <w:rPr>
          <w:noProof/>
        </w:rPr>
        <w:t>2</w:t>
      </w:r>
      <w:r w:rsidR="00122F2E">
        <w:noBreakHyphen/>
      </w:r>
      <w:r w:rsidR="00122F2E">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Content>
          <w:r w:rsidR="001D5067" w:rsidRPr="009333EF">
            <w:fldChar w:fldCharType="begin"/>
          </w:r>
          <w:r w:rsidR="001D5067" w:rsidRPr="009333EF">
            <w:instrText xml:space="preserve"> CITATION Binder1975 \l 1033 </w:instrText>
          </w:r>
          <w:r w:rsidR="001D5067" w:rsidRPr="009333EF">
            <w:fldChar w:fldCharType="separate"/>
          </w:r>
          <w:r w:rsidR="00247B87" w:rsidRPr="00247B87">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w:t>
      </w:r>
      <w:r w:rsidR="00862E51" w:rsidRPr="009333EF">
        <w:lastRenderedPageBreak/>
        <w:t xml:space="preserve">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14:paraId="73A5A070" w14:textId="124889CF" w:rsidR="00843D61" w:rsidRPr="009333EF" w:rsidRDefault="000D1210" w:rsidP="006C68DD">
      <w:pPr>
        <w:pStyle w:val="firstparagraph"/>
      </w:pPr>
      <w:bookmarkStart w:id="189" w:name="aloha_experiments"/>
      <w:r w:rsidRPr="009333EF">
        <w:rPr>
          <w:noProof/>
        </w:rPr>
        <mc:AlternateContent>
          <mc:Choice Requires="wps">
            <w:drawing>
              <wp:anchor distT="45720" distB="45720" distL="114300" distR="114300" simplePos="0" relativeHeight="251686912" behindDoc="0" locked="0" layoutInCell="1" allowOverlap="1" wp14:anchorId="0FFD7907" wp14:editId="0A18BCF7">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14:paraId="171A6EEB" w14:textId="77777777" w:rsidR="00227A64" w:rsidRDefault="00227A64"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5C4656F5" w:rsidR="00227A64" w:rsidRDefault="00227A64" w:rsidP="00853BD9">
                            <w:pPr>
                              <w:pStyle w:val="Caption"/>
                            </w:pPr>
                            <w:bookmarkStart w:id="190" w:name="_Ref503552157"/>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8</w:t>
                            </w:r>
                            <w:r>
                              <w:rPr>
                                <w:noProof/>
                              </w:rPr>
                              <w:fldChar w:fldCharType="end"/>
                            </w:r>
                            <w:bookmarkEnd w:id="190"/>
                            <w:r>
                              <w:t>. The distribution of nodes in the model.</w:t>
                            </w:r>
                          </w:p>
                          <w:p w14:paraId="5227EC6A"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D7907"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14:paraId="171A6EEB" w14:textId="77777777" w:rsidR="00227A64" w:rsidRDefault="00227A64" w:rsidP="00853BD9">
                      <w:pPr>
                        <w:keepNext/>
                      </w:pPr>
                      <w:r>
                        <w:rPr>
                          <w:noProof/>
                        </w:rPr>
                        <w:drawing>
                          <wp:inline distT="0" distB="0" distL="0" distR="0" wp14:anchorId="6BB0C441" wp14:editId="7765CFB8">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14:paraId="6C1DE6B0" w14:textId="5C4656F5" w:rsidR="00227A64" w:rsidRDefault="00227A64"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8</w:t>
                      </w:r>
                      <w:r>
                        <w:rPr>
                          <w:noProof/>
                        </w:rPr>
                        <w:fldChar w:fldCharType="end"/>
                      </w:r>
                      <w:bookmarkEnd w:id="191"/>
                      <w:r>
                        <w:t>. The distribution of nodes in the model.</w:t>
                      </w:r>
                    </w:p>
                    <w:p w14:paraId="5227EC6A" w14:textId="77777777" w:rsidR="00227A64" w:rsidRDefault="00227A64"/>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122F2E">
        <w:t xml:space="preserve">Figure </w:t>
      </w:r>
      <w:r w:rsidR="00122F2E">
        <w:rPr>
          <w:noProof/>
        </w:rPr>
        <w:t>2</w:t>
      </w:r>
      <w:r w:rsidR="00122F2E">
        <w:noBreakHyphen/>
      </w:r>
      <w:r w:rsidR="00122F2E">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122F2E">
        <w:t xml:space="preserve">Figure </w:t>
      </w:r>
      <w:r w:rsidR="00122F2E">
        <w:rPr>
          <w:noProof/>
        </w:rPr>
        <w:t>2</w:t>
      </w:r>
      <w:r w:rsidR="00122F2E">
        <w:noBreakHyphen/>
      </w:r>
      <w:r w:rsidR="00122F2E">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14:paraId="60A58FB9"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14:paraId="4A8797A7" w14:textId="77777777"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14:paraId="4ED1CDA4" w14:textId="77777777"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14:paraId="61CADC9A" w14:textId="77777777"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14:paraId="3E7DD97C" w14:textId="77777777"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14:paraId="7D0D4635"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14:paraId="014B492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14:paraId="404143CA"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14:paraId="22D27D3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14:paraId="001999D2"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14:paraId="712EB8AB" w14:textId="77777777"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14:paraId="286F7ED8" w14:textId="77777777"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14:paraId="5861FC5C"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14:paraId="421B31BC"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14:paraId="284FCABF"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14:paraId="1821C5E0" w14:textId="77777777" w:rsidR="00843D61" w:rsidRPr="009333EF" w:rsidRDefault="0073302C" w:rsidP="00764E29">
      <w:pPr>
        <w:pStyle w:val="firstparagraph"/>
        <w:tabs>
          <w:tab w:val="right" w:pos="1440"/>
          <w:tab w:val="right" w:pos="3600"/>
          <w:tab w:val="left" w:pos="5760"/>
        </w:tabs>
        <w:spacing w:after="0"/>
        <w:rPr>
          <w:i/>
        </w:rPr>
      </w:pPr>
      <w:r w:rsidRPr="009333EF">
        <w:rPr>
          <w:i/>
        </w:rPr>
        <w:lastRenderedPageBreak/>
        <w:tab/>
      </w:r>
      <w:r w:rsidR="00843D61" w:rsidRPr="009333EF">
        <w:rPr>
          <w:i/>
        </w:rPr>
        <w:tab/>
        <w:t>240000.0</w:t>
      </w:r>
      <w:r w:rsidR="00C62092" w:rsidRPr="009333EF">
        <w:rPr>
          <w:i/>
        </w:rPr>
        <w:t>,</w:t>
      </w:r>
      <w:r w:rsidR="00843D61" w:rsidRPr="009333EF">
        <w:rPr>
          <w:i/>
        </w:rPr>
        <w:t xml:space="preserve"> 315000.0</w:t>
      </w:r>
    </w:p>
    <w:p w14:paraId="62B0D699" w14:textId="77777777"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14:paraId="35259C93"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14:paraId="7EF489F1" w14:textId="77777777"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558000.0</w:t>
      </w:r>
      <w:r w:rsidR="00C62092" w:rsidRPr="009333EF">
        <w:rPr>
          <w:i/>
        </w:rPr>
        <w:t>,</w:t>
      </w:r>
      <w:r w:rsidRPr="009333EF">
        <w:rPr>
          <w:i/>
        </w:rPr>
        <w:t xml:space="preserve"> 103000.0</w:t>
      </w:r>
    </w:p>
    <w:p w14:paraId="065CDAE4" w14:textId="77777777"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14:paraId="33460584" w14:textId="77777777"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14:paraId="204E64A2" w14:textId="77777777"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14:paraId="7A775FDB" w14:textId="77777777"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14:paraId="50A55FED" w14:textId="77777777"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14:paraId="735DDB3D" w14:textId="77777777"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14:paraId="72B0B2AF" w14:textId="17A1D9D0"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122F2E">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Content>
          <w:r w:rsidR="00A265D7" w:rsidRPr="009333EF">
            <w:fldChar w:fldCharType="begin"/>
          </w:r>
          <w:r w:rsidR="00A265D7" w:rsidRPr="009333EF">
            <w:instrText xml:space="preserve"> CITATION Binder1975 \l 1045 </w:instrText>
          </w:r>
          <w:r w:rsidR="00A265D7" w:rsidRPr="009333EF">
            <w:fldChar w:fldCharType="separate"/>
          </w:r>
          <w:r w:rsidR="00247B87" w:rsidRPr="00247B87">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14:paraId="7FC3E9C4" w14:textId="515CAA62"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122F2E">
        <w:t xml:space="preserve">Figure </w:t>
      </w:r>
      <w:r w:rsidR="00122F2E">
        <w:rPr>
          <w:noProof/>
        </w:rPr>
        <w:t>2</w:t>
      </w:r>
      <w:r w:rsidR="00122F2E">
        <w:noBreakHyphen/>
      </w:r>
      <w:r w:rsidR="00122F2E">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122F2E">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14:paraId="03200853" w14:textId="29EB1F0B"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122F2E">
        <w:t xml:space="preserve">Figure </w:t>
      </w:r>
      <w:r w:rsidR="00122F2E">
        <w:rPr>
          <w:noProof/>
        </w:rPr>
        <w:t>2</w:t>
      </w:r>
      <w:r w:rsidR="00122F2E">
        <w:noBreakHyphen/>
      </w:r>
      <w:r w:rsidR="00122F2E">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14:paraId="7EEC1D4F" w14:textId="077529BA"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122F2E">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122F2E">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122F2E">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122F2E">
        <w:t>2.2.6</w:t>
      </w:r>
      <w:r w:rsidR="002A7DBB" w:rsidRPr="009333EF">
        <w:fldChar w:fldCharType="end"/>
      </w:r>
      <w:r w:rsidR="002A7DBB" w:rsidRPr="009333EF">
        <w:t xml:space="preserve"> for wired links</w:t>
      </w:r>
      <w:r w:rsidR="002E65F3" w:rsidRPr="009333EF">
        <w:t>.</w:t>
      </w:r>
    </w:p>
    <w:p w14:paraId="432D52A4" w14:textId="7155E537"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2" w:name="_Hlk514919899"/>
      <w:r w:rsidR="00BC2144" w:rsidRPr="009333EF">
        <w:fldChar w:fldCharType="begin"/>
      </w:r>
      <w:r w:rsidR="00BC2144" w:rsidRPr="009333EF">
        <w:instrText xml:space="preserve"> XE "limit:simulation time (virtual)" </w:instrText>
      </w:r>
      <w:r w:rsidR="00BC2144" w:rsidRPr="009333EF">
        <w:fldChar w:fldCharType="end"/>
      </w:r>
      <w:bookmarkEnd w:id="192"/>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w:t>
      </w:r>
      <w:r w:rsidR="006C79B2" w:rsidRPr="009333EF">
        <w:lastRenderedPageBreak/>
        <w:t>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122F2E">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14:paraId="696185C3" w14:textId="77777777"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14:paraId="5D55858C" w14:textId="37064BD8"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122F2E">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122F2E">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14:paraId="34F1216E" w14:textId="77777777" w:rsidR="003A4FB6" w:rsidRPr="009333EF" w:rsidRDefault="006E4A47" w:rsidP="006C68DD">
      <w:pPr>
        <w:pStyle w:val="firstparagraph"/>
      </w:pPr>
      <w:r w:rsidRPr="009333EF">
        <w:lastRenderedPageBreak/>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14:paraId="219C3D13" w14:textId="77777777"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14:paraId="7EE1F489" w14:textId="518CF95D"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Content>
          <w:r w:rsidR="00386665" w:rsidRPr="009333EF">
            <w:fldChar w:fldCharType="begin"/>
          </w:r>
          <w:r w:rsidR="00386665" w:rsidRPr="009333EF">
            <w:instrText xml:space="preserve"> CITATION Abr70 \l 1033 </w:instrText>
          </w:r>
          <w:r w:rsidR="00386665" w:rsidRPr="009333EF">
            <w:fldChar w:fldCharType="separate"/>
          </w:r>
          <w:r w:rsidR="00247B87" w:rsidRPr="00247B87">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14:paraId="3D6F26CE" w14:textId="23A882A5"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are independent events</w:t>
      </w:r>
    </w:p>
    <w:p w14:paraId="6C308121" w14:textId="77777777" w:rsidR="0074305A" w:rsidRPr="009333EF" w:rsidRDefault="0074305A" w:rsidP="00596F24">
      <w:pPr>
        <w:pStyle w:val="firstparagraph"/>
        <w:numPr>
          <w:ilvl w:val="0"/>
          <w:numId w:val="18"/>
        </w:numPr>
      </w:pPr>
      <w:r w:rsidRPr="009333EF">
        <w:t>collisions are always destructive for all the packets involved</w:t>
      </w:r>
    </w:p>
    <w:p w14:paraId="1BD6B618" w14:textId="77777777"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w:t>
      </w:r>
      <w:r w:rsidR="008E6D00" w:rsidRPr="009333EF">
        <w:lastRenderedPageBreak/>
        <w:t xml:space="preserve">be smaller than in a situation when the number of nodes is large (and the asymptotic statistics kick in). </w:t>
      </w:r>
      <w:r w:rsidRPr="009333EF">
        <w:t>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14:paraId="04DED5FA" w14:textId="1498719A"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Content>
          <w:r w:rsidR="000A6224" w:rsidRPr="009333EF">
            <w:fldChar w:fldCharType="begin"/>
          </w:r>
          <w:r w:rsidR="000A6224" w:rsidRPr="009333EF">
            <w:instrText xml:space="preserve"> CITATION Abr70 \l 1045 </w:instrText>
          </w:r>
          <w:r w:rsidR="000A6224" w:rsidRPr="009333EF">
            <w:fldChar w:fldCharType="separate"/>
          </w:r>
          <w:r w:rsidR="00247B87">
            <w:rPr>
              <w:noProof/>
            </w:rPr>
            <w:t xml:space="preserve"> </w:t>
          </w:r>
          <w:r w:rsidR="00247B87" w:rsidRPr="00247B87">
            <w:rPr>
              <w:noProof/>
            </w:rPr>
            <w:t>[51]</w:t>
          </w:r>
          <w:r w:rsidR="000A6224" w:rsidRPr="009333EF">
            <w:fldChar w:fldCharType="end"/>
          </w:r>
        </w:sdtContent>
      </w:sdt>
      <w:r w:rsidR="00E753E3" w:rsidRPr="009333EF">
        <w:t>.</w:t>
      </w:r>
    </w:p>
    <w:p w14:paraId="73C39BA1" w14:textId="77777777"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14:paraId="32365817" w14:textId="77777777"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14:paraId="69DE33B5" w14:textId="7C8261C2"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122F2E">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w:t>
      </w:r>
      <w:r w:rsidR="00DB55B1" w:rsidRPr="009333EF">
        <w:lastRenderedPageBreak/>
        <w:t xml:space="preserve">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14:paraId="0C72A04B" w14:textId="1C6CA8A5" w:rsidR="001C07FD" w:rsidRPr="009333EF" w:rsidRDefault="001C07FD" w:rsidP="006C68DD">
      <w:pPr>
        <w:pStyle w:val="firstparagraph"/>
      </w:pPr>
      <w:r w:rsidRPr="009333EF">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122F2E">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14:paraId="247C0230" w14:textId="77777777"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14:paraId="446CB3F8" w14:textId="77777777"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14:paraId="19410457" w14:textId="77777777" w:rsidR="00E80125" w:rsidRPr="009333EF" w:rsidRDefault="00E80125" w:rsidP="00E80125">
      <w:pPr>
        <w:pStyle w:val="firstparagraph"/>
        <w:ind w:firstLine="720"/>
        <w:rPr>
          <w:i/>
        </w:rPr>
      </w:pPr>
      <w:r w:rsidRPr="009333EF">
        <w:rPr>
          <w:i/>
        </w:rPr>
        <w:t>Long *HXmt, *TRcv;</w:t>
      </w:r>
    </w:p>
    <w:p w14:paraId="6E504FE0" w14:textId="77777777"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14:paraId="1A152F27" w14:textId="77777777" w:rsidR="00E80125" w:rsidRPr="009333EF" w:rsidRDefault="00E80125" w:rsidP="00E80125">
      <w:pPr>
        <w:pStyle w:val="firstparagraph"/>
        <w:spacing w:after="0"/>
        <w:rPr>
          <w:i/>
        </w:rPr>
      </w:pPr>
      <w:r w:rsidRPr="009333EF">
        <w:rPr>
          <w:i/>
        </w:rPr>
        <w:tab/>
        <w:t>HXmt = new Long [NTerminals];</w:t>
      </w:r>
    </w:p>
    <w:p w14:paraId="39BE9880" w14:textId="77777777" w:rsidR="00E80125" w:rsidRPr="009333EF" w:rsidRDefault="00E80125" w:rsidP="00E80125">
      <w:pPr>
        <w:pStyle w:val="firstparagraph"/>
        <w:spacing w:after="0"/>
        <w:rPr>
          <w:i/>
        </w:rPr>
      </w:pPr>
      <w:r w:rsidRPr="009333EF">
        <w:rPr>
          <w:i/>
        </w:rPr>
        <w:tab/>
        <w:t>TRcv = new Long [NTerminals];</w:t>
      </w:r>
    </w:p>
    <w:p w14:paraId="5FED3C37" w14:textId="77777777" w:rsidR="00E80125" w:rsidRPr="009333EF" w:rsidRDefault="00E80125" w:rsidP="00E80125">
      <w:pPr>
        <w:pStyle w:val="firstparagraph"/>
        <w:spacing w:after="0"/>
        <w:rPr>
          <w:i/>
        </w:rPr>
      </w:pPr>
      <w:r w:rsidRPr="009333EF">
        <w:rPr>
          <w:i/>
        </w:rPr>
        <w:tab/>
        <w:t>bzero (HXmt, sizeof (Long) * NTerminals);</w:t>
      </w:r>
    </w:p>
    <w:p w14:paraId="2B2C0264" w14:textId="77777777" w:rsidR="00E80125" w:rsidRPr="009333EF" w:rsidRDefault="00E80125" w:rsidP="00E80125">
      <w:pPr>
        <w:pStyle w:val="firstparagraph"/>
        <w:rPr>
          <w:i/>
        </w:rPr>
      </w:pPr>
      <w:r w:rsidRPr="009333EF">
        <w:rPr>
          <w:i/>
        </w:rPr>
        <w:tab/>
        <w:t>bzero (TRcv, sizeof (Long) * NTerminals);</w:t>
      </w:r>
    </w:p>
    <w:p w14:paraId="52648C32" w14:textId="6A7FD5E8"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122F2E">
        <w:t>2.4.3</w:t>
      </w:r>
      <w:r w:rsidRPr="009333EF">
        <w:fldChar w:fldCharType="end"/>
      </w:r>
      <w:r w:rsidRPr="009333EF">
        <w:t>):</w:t>
      </w:r>
      <w:r w:rsidRPr="009333EF">
        <w:tab/>
      </w:r>
    </w:p>
    <w:p w14:paraId="76633A25" w14:textId="77777777" w:rsidR="00E80125" w:rsidRPr="009333EF" w:rsidRDefault="00E80125" w:rsidP="00E80125">
      <w:pPr>
        <w:pStyle w:val="firstparagraph"/>
        <w:spacing w:after="0"/>
        <w:ind w:firstLine="720"/>
        <w:rPr>
          <w:i/>
        </w:rPr>
      </w:pPr>
      <w:r w:rsidRPr="009333EF">
        <w:rPr>
          <w:i/>
        </w:rPr>
        <w:t>…</w:t>
      </w:r>
    </w:p>
    <w:p w14:paraId="57BA916E" w14:textId="77777777" w:rsidR="00E80125" w:rsidRPr="009333EF" w:rsidRDefault="00E80125" w:rsidP="00E80125">
      <w:pPr>
        <w:pStyle w:val="firstparagraph"/>
        <w:spacing w:after="0"/>
        <w:ind w:firstLine="720"/>
        <w:rPr>
          <w:i/>
        </w:rPr>
      </w:pPr>
      <w:r w:rsidRPr="009333EF">
        <w:rPr>
          <w:i/>
        </w:rPr>
        <w:t>state PDone:</w:t>
      </w:r>
    </w:p>
    <w:p w14:paraId="2B6A09B2" w14:textId="77777777"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14:paraId="1E02B840" w14:textId="77777777"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6326C5" w14:textId="77777777"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14:paraId="1BD34443" w14:textId="77777777"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12EE7903" w14:textId="77777777" w:rsidR="00E80125" w:rsidRPr="009333EF" w:rsidRDefault="00E80125" w:rsidP="00E80125">
      <w:pPr>
        <w:pStyle w:val="firstparagraph"/>
        <w:spacing w:after="0"/>
        <w:rPr>
          <w:i/>
        </w:rPr>
      </w:pPr>
      <w:r w:rsidRPr="009333EF">
        <w:rPr>
          <w:i/>
        </w:rPr>
        <w:tab/>
      </w:r>
      <w:r w:rsidRPr="009333EF">
        <w:rPr>
          <w:i/>
        </w:rPr>
        <w:tab/>
        <w:t>}</w:t>
      </w:r>
    </w:p>
    <w:p w14:paraId="61A5242E" w14:textId="77777777"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769EC7A" w14:textId="77777777" w:rsidR="00C74018" w:rsidRPr="009333EF" w:rsidRDefault="00E80125" w:rsidP="00E80125">
      <w:pPr>
        <w:pStyle w:val="firstparagraph"/>
        <w:ind w:firstLine="720"/>
        <w:rPr>
          <w:i/>
        </w:rPr>
      </w:pPr>
      <w:r w:rsidRPr="009333EF">
        <w:rPr>
          <w:i/>
        </w:rPr>
        <w:t>…</w:t>
      </w:r>
    </w:p>
    <w:p w14:paraId="55A1D026" w14:textId="7AA149B1"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122F2E">
        <w:t>2.4.4</w:t>
      </w:r>
      <w:r w:rsidRPr="009333EF">
        <w:fldChar w:fldCharType="end"/>
      </w:r>
      <w:r w:rsidRPr="009333EF">
        <w:t>):</w:t>
      </w:r>
    </w:p>
    <w:p w14:paraId="3BBB14C0" w14:textId="77777777"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14:paraId="1317E684" w14:textId="77777777" w:rsidR="00ED1EE3" w:rsidRPr="009333EF" w:rsidRDefault="00ED1EE3" w:rsidP="00ED1EE3">
      <w:pPr>
        <w:pStyle w:val="firstparagraph"/>
        <w:spacing w:after="0"/>
        <w:rPr>
          <w:i/>
        </w:rPr>
      </w:pPr>
      <w:r w:rsidRPr="009333EF">
        <w:rPr>
          <w:i/>
        </w:rPr>
        <w:tab/>
      </w:r>
      <w:r w:rsidRPr="009333EF">
        <w:rPr>
          <w:i/>
        </w:rPr>
        <w:tab/>
        <w:t>if (p-&gt;TP</w:t>
      </w:r>
      <w:bookmarkStart w:id="193"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3"/>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14:paraId="16F3047D" w14:textId="77777777"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14:paraId="03FFDB2C"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14:paraId="0987DD76"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14:paraId="3C47AD5E" w14:textId="77777777" w:rsidR="00ED1EE3" w:rsidRPr="009333EF" w:rsidRDefault="00ED1EE3" w:rsidP="00ED1EE3">
      <w:pPr>
        <w:pStyle w:val="firstparagraph"/>
        <w:spacing w:after="0"/>
        <w:rPr>
          <w:i/>
        </w:rPr>
      </w:pPr>
      <w:r w:rsidRPr="009333EF">
        <w:rPr>
          <w:i/>
        </w:rPr>
        <w:tab/>
      </w:r>
      <w:r w:rsidRPr="009333EF">
        <w:rPr>
          <w:i/>
        </w:rPr>
        <w:tab/>
      </w:r>
      <w:r w:rsidRPr="009333EF">
        <w:rPr>
          <w:i/>
        </w:rPr>
        <w:tab/>
        <w:t>}</w:t>
      </w:r>
    </w:p>
    <w:p w14:paraId="24D2BD27" w14:textId="77777777" w:rsidR="00ED1EE3" w:rsidRPr="009333EF" w:rsidRDefault="00ED1EE3" w:rsidP="00ED1EE3">
      <w:pPr>
        <w:pStyle w:val="firstparagraph"/>
        <w:spacing w:after="0"/>
        <w:rPr>
          <w:i/>
        </w:rPr>
      </w:pPr>
      <w:r w:rsidRPr="009333EF">
        <w:rPr>
          <w:i/>
        </w:rPr>
        <w:tab/>
      </w:r>
      <w:r w:rsidRPr="009333EF">
        <w:rPr>
          <w:i/>
        </w:rPr>
        <w:tab/>
        <w:t>} else {</w:t>
      </w:r>
    </w:p>
    <w:p w14:paraId="43AF3804" w14:textId="77777777"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14:paraId="3404C9CB" w14:textId="77777777"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36BE5081" w14:textId="77777777" w:rsidR="00ED1EE3" w:rsidRPr="009333EF" w:rsidRDefault="00ED1EE3" w:rsidP="00ED1EE3">
      <w:pPr>
        <w:pStyle w:val="firstparagraph"/>
        <w:spacing w:after="0"/>
        <w:rPr>
          <w:i/>
        </w:rPr>
      </w:pPr>
      <w:r w:rsidRPr="009333EF">
        <w:rPr>
          <w:i/>
        </w:rPr>
        <w:tab/>
      </w:r>
      <w:r w:rsidRPr="009333EF">
        <w:rPr>
          <w:i/>
        </w:rPr>
        <w:tab/>
        <w:t>}</w:t>
      </w:r>
    </w:p>
    <w:p w14:paraId="3E2343F3" w14:textId="77777777" w:rsidR="00ED1EE3" w:rsidRPr="009333EF" w:rsidRDefault="00ED1EE3" w:rsidP="00ED1EE3">
      <w:pPr>
        <w:pStyle w:val="firstparagraph"/>
        <w:rPr>
          <w:i/>
        </w:rPr>
      </w:pPr>
      <w:r w:rsidRPr="009333EF">
        <w:rPr>
          <w:i/>
        </w:rPr>
        <w:tab/>
        <w:t>};</w:t>
      </w:r>
    </w:p>
    <w:p w14:paraId="69F28802" w14:textId="1EBA3897"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122F2E">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122F2E">
        <w:t>2.4.4</w:t>
      </w:r>
      <w:r w:rsidR="00713DD9" w:rsidRPr="009333EF">
        <w:fldChar w:fldCharType="end"/>
      </w:r>
      <w:r w:rsidR="00713DD9" w:rsidRPr="009333EF">
        <w:t>)</w:t>
      </w:r>
      <w:r w:rsidRPr="009333EF">
        <w:t>:</w:t>
      </w:r>
    </w:p>
    <w:p w14:paraId="1858A08D" w14:textId="77777777" w:rsidR="00713DD9" w:rsidRPr="009333EF" w:rsidRDefault="00713DD9" w:rsidP="00713DD9">
      <w:pPr>
        <w:pStyle w:val="firstparagraph"/>
        <w:spacing w:after="0"/>
        <w:ind w:firstLine="720"/>
        <w:rPr>
          <w:i/>
        </w:rPr>
      </w:pPr>
      <w:r w:rsidRPr="009333EF">
        <w:rPr>
          <w:i/>
        </w:rPr>
        <w:t>station Terminal : ALOHADevice {</w:t>
      </w:r>
    </w:p>
    <w:p w14:paraId="1B140350" w14:textId="77777777" w:rsidR="00713DD9" w:rsidRPr="009333EF" w:rsidRDefault="00713DD9" w:rsidP="00713DD9">
      <w:pPr>
        <w:pStyle w:val="firstparagraph"/>
        <w:spacing w:after="0"/>
        <w:rPr>
          <w:i/>
        </w:rPr>
      </w:pPr>
      <w:r w:rsidRPr="009333EF">
        <w:rPr>
          <w:i/>
        </w:rPr>
        <w:tab/>
      </w:r>
      <w:r w:rsidRPr="009333EF">
        <w:rPr>
          <w:i/>
        </w:rPr>
        <w:tab/>
        <w:t>unsigned int AB;</w:t>
      </w:r>
    </w:p>
    <w:p w14:paraId="69CFCF7A" w14:textId="77777777" w:rsidR="00713DD9" w:rsidRPr="009333EF" w:rsidRDefault="00713DD9" w:rsidP="00713DD9">
      <w:pPr>
        <w:pStyle w:val="firstparagraph"/>
        <w:spacing w:after="0"/>
        <w:rPr>
          <w:i/>
        </w:rPr>
      </w:pPr>
      <w:r w:rsidRPr="009333EF">
        <w:rPr>
          <w:i/>
        </w:rPr>
        <w:tab/>
      </w:r>
      <w:r w:rsidRPr="009333EF">
        <w:rPr>
          <w:i/>
        </w:rPr>
        <w:tab/>
        <w:t>TIME When;</w:t>
      </w:r>
    </w:p>
    <w:p w14:paraId="64577D18"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14:paraId="0B66F2A4" w14:textId="77777777"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14:paraId="077726CB" w14:textId="77777777" w:rsidR="00ED1EE3" w:rsidRPr="009333EF" w:rsidRDefault="00713DD9" w:rsidP="00ED1EE3">
      <w:pPr>
        <w:pStyle w:val="firstparagraph"/>
        <w:rPr>
          <w:i/>
        </w:rPr>
      </w:pPr>
      <w:r w:rsidRPr="009333EF">
        <w:rPr>
          <w:i/>
        </w:rPr>
        <w:tab/>
      </w:r>
      <w:r w:rsidRPr="009333EF">
        <w:rPr>
          <w:i/>
        </w:rPr>
        <w:tab/>
        <w:t>…</w:t>
      </w:r>
    </w:p>
    <w:p w14:paraId="0117E97B" w14:textId="77777777"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14:paraId="0D64BBD9" w14:textId="77777777" w:rsidR="00713DD9" w:rsidRPr="009333EF" w:rsidRDefault="00713DD9" w:rsidP="00713DD9">
      <w:pPr>
        <w:pStyle w:val="firstparagraph"/>
        <w:ind w:firstLine="720"/>
        <w:rPr>
          <w:i/>
        </w:rPr>
      </w:pPr>
      <w:r w:rsidRPr="009333EF">
        <w:rPr>
          <w:i/>
        </w:rPr>
        <w:t>RC = create RVariable;</w:t>
      </w:r>
    </w:p>
    <w:p w14:paraId="6C873518" w14:textId="1B594F02"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122F2E">
        <w:t>2.4.4</w:t>
      </w:r>
      <w:r w:rsidR="005A65F8" w:rsidRPr="009333EF">
        <w:fldChar w:fldCharType="end"/>
      </w:r>
      <w:r w:rsidR="005A65F8" w:rsidRPr="009333EF">
        <w:t>):</w:t>
      </w:r>
    </w:p>
    <w:p w14:paraId="1A0CC714" w14:textId="77777777" w:rsidR="005A65F8" w:rsidRPr="009333EF" w:rsidRDefault="005A65F8" w:rsidP="005A65F8">
      <w:pPr>
        <w:pStyle w:val="firstparagraph"/>
        <w:spacing w:after="0"/>
        <w:ind w:firstLine="720"/>
        <w:rPr>
          <w:i/>
        </w:rPr>
      </w:pPr>
      <w:r w:rsidRPr="009333EF">
        <w:rPr>
          <w:i/>
        </w:rPr>
        <w:t>…</w:t>
      </w:r>
    </w:p>
    <w:p w14:paraId="773E14F7" w14:textId="77777777"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14:paraId="23B74B9B" w14:textId="77777777" w:rsidR="005A65F8" w:rsidRPr="009333EF" w:rsidRDefault="005A65F8" w:rsidP="005A65F8">
      <w:pPr>
        <w:pStyle w:val="firstparagraph"/>
        <w:spacing w:after="0"/>
        <w:rPr>
          <w:i/>
        </w:rPr>
      </w:pPr>
      <w:r w:rsidRPr="009333EF">
        <w:rPr>
          <w:i/>
        </w:rPr>
        <w:tab/>
      </w:r>
      <w:r w:rsidRPr="009333EF">
        <w:rPr>
          <w:i/>
        </w:rPr>
        <w:tab/>
        <w:t>Buffer.AB = AB;</w:t>
      </w:r>
    </w:p>
    <w:p w14:paraId="49DC4729" w14:textId="77777777"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14:paraId="22A2BF2C" w14:textId="77777777" w:rsidR="005A65F8" w:rsidRPr="009333EF" w:rsidRDefault="005A65F8" w:rsidP="005A65F8">
      <w:pPr>
        <w:pStyle w:val="firstparagraph"/>
        <w:spacing w:after="0"/>
        <w:rPr>
          <w:i/>
        </w:rPr>
      </w:pPr>
      <w:r w:rsidRPr="009333EF">
        <w:rPr>
          <w:i/>
        </w:rPr>
        <w:tab/>
      </w:r>
      <w:r w:rsidRPr="009333EF">
        <w:rPr>
          <w:i/>
        </w:rPr>
        <w:tab/>
        <w:t>return YES;</w:t>
      </w:r>
    </w:p>
    <w:p w14:paraId="588CB534" w14:textId="77777777" w:rsidR="005A65F8" w:rsidRPr="009333EF" w:rsidRDefault="005A65F8" w:rsidP="005A65F8">
      <w:pPr>
        <w:pStyle w:val="firstparagraph"/>
        <w:spacing w:after="0"/>
        <w:rPr>
          <w:i/>
        </w:rPr>
      </w:pPr>
      <w:r w:rsidRPr="009333EF">
        <w:rPr>
          <w:i/>
        </w:rPr>
        <w:tab/>
        <w:t>}</w:t>
      </w:r>
    </w:p>
    <w:p w14:paraId="29106AE7" w14:textId="77777777" w:rsidR="005A65F8" w:rsidRPr="009333EF" w:rsidRDefault="005A65F8" w:rsidP="005A65F8">
      <w:pPr>
        <w:pStyle w:val="firstparagraph"/>
        <w:ind w:firstLine="720"/>
        <w:rPr>
          <w:i/>
        </w:rPr>
      </w:pPr>
      <w:r w:rsidRPr="009333EF">
        <w:rPr>
          <w:i/>
        </w:rPr>
        <w:t>…</w:t>
      </w:r>
    </w:p>
    <w:p w14:paraId="75E1DFAE" w14:textId="77777777"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14:paraId="754F0627" w14:textId="77777777" w:rsidR="005A65F8" w:rsidRPr="009333EF" w:rsidRDefault="005A65F8" w:rsidP="005A65F8">
      <w:pPr>
        <w:pStyle w:val="firstparagraph"/>
        <w:spacing w:after="0"/>
        <w:rPr>
          <w:i/>
        </w:rPr>
      </w:pPr>
      <w:r w:rsidRPr="009333EF">
        <w:rPr>
          <w:i/>
        </w:rPr>
        <w:tab/>
        <w:t>…</w:t>
      </w:r>
    </w:p>
    <w:p w14:paraId="73ABEE64" w14:textId="77777777" w:rsidR="005A65F8" w:rsidRPr="009333EF" w:rsidRDefault="005A65F8" w:rsidP="005A65F8">
      <w:pPr>
        <w:pStyle w:val="firstparagraph"/>
        <w:spacing w:after="0"/>
        <w:ind w:firstLine="720"/>
        <w:rPr>
          <w:i/>
        </w:rPr>
      </w:pPr>
      <w:r w:rsidRPr="009333EF">
        <w:rPr>
          <w:i/>
        </w:rPr>
        <w:t>state Xmit:</w:t>
      </w:r>
    </w:p>
    <w:p w14:paraId="25E565A5" w14:textId="77777777" w:rsidR="005A65F8" w:rsidRPr="009333EF" w:rsidRDefault="005A65F8" w:rsidP="005A65F8">
      <w:pPr>
        <w:pStyle w:val="firstparagraph"/>
        <w:spacing w:after="0"/>
        <w:ind w:firstLine="720"/>
        <w:rPr>
          <w:i/>
        </w:rPr>
      </w:pPr>
      <w:r w:rsidRPr="009333EF">
        <w:rPr>
          <w:i/>
        </w:rPr>
        <w:tab/>
      </w:r>
      <w:r w:rsidRPr="009333EF">
        <w:rPr>
          <w:i/>
          <w:highlight w:val="lightGray"/>
        </w:rPr>
        <w:t>S-&gt;rc++;</w:t>
      </w:r>
    </w:p>
    <w:p w14:paraId="6C793365" w14:textId="77777777"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4"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4"/>
    </w:p>
    <w:p w14:paraId="00B59C56" w14:textId="77777777" w:rsidR="005A65F8" w:rsidRPr="009333EF" w:rsidRDefault="005A65F8" w:rsidP="005A65F8">
      <w:pPr>
        <w:pStyle w:val="firstparagraph"/>
        <w:rPr>
          <w:i/>
        </w:rPr>
      </w:pPr>
      <w:r w:rsidRPr="009333EF">
        <w:rPr>
          <w:i/>
        </w:rPr>
        <w:tab/>
        <w:t>…</w:t>
      </w:r>
    </w:p>
    <w:p w14:paraId="523B3F6C" w14:textId="77777777"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14:paraId="45FCE435" w14:textId="77777777" w:rsidR="005A65F8" w:rsidRPr="009333EF" w:rsidRDefault="005A65F8" w:rsidP="005A65F8">
      <w:pPr>
        <w:pStyle w:val="firstparagraph"/>
        <w:spacing w:after="0"/>
        <w:ind w:firstLine="720"/>
        <w:rPr>
          <w:i/>
        </w:rPr>
      </w:pPr>
      <w:r w:rsidRPr="009333EF">
        <w:rPr>
          <w:i/>
        </w:rPr>
        <w:lastRenderedPageBreak/>
        <w:t>void receive (Packet *p) {</w:t>
      </w:r>
    </w:p>
    <w:p w14:paraId="11CB9F9F" w14:textId="77777777" w:rsidR="005A65F8" w:rsidRPr="009333EF" w:rsidRDefault="005A65F8" w:rsidP="005A65F8">
      <w:pPr>
        <w:pStyle w:val="firstparagraph"/>
        <w:spacing w:after="0"/>
        <w:rPr>
          <w:i/>
        </w:rPr>
      </w:pPr>
      <w:r w:rsidRPr="009333EF">
        <w:rPr>
          <w:i/>
        </w:rPr>
        <w:tab/>
      </w:r>
      <w:r w:rsidRPr="009333EF">
        <w:rPr>
          <w:i/>
        </w:rPr>
        <w:tab/>
        <w:t>if (p-&gt;TP == NONE) {</w:t>
      </w:r>
    </w:p>
    <w:p w14:paraId="4BB74C7C" w14:textId="77777777" w:rsidR="005A65F8" w:rsidRPr="009333EF" w:rsidRDefault="005A65F8" w:rsidP="005A65F8">
      <w:pPr>
        <w:pStyle w:val="firstparagraph"/>
        <w:spacing w:after="0"/>
        <w:rPr>
          <w:i/>
        </w:rPr>
      </w:pPr>
      <w:r w:rsidRPr="009333EF">
        <w:rPr>
          <w:i/>
        </w:rPr>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14:paraId="51FE13F4"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1B50487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14:paraId="71F9BCDF"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14:paraId="14CFB292" w14:textId="77777777" w:rsidR="005A65F8" w:rsidRPr="009333EF" w:rsidRDefault="005A65F8" w:rsidP="005A65F8">
      <w:pPr>
        <w:pStyle w:val="firstparagraph"/>
        <w:spacing w:after="0"/>
        <w:rPr>
          <w:i/>
        </w:rPr>
      </w:pPr>
      <w:r w:rsidRPr="009333EF">
        <w:rPr>
          <w:i/>
        </w:rPr>
        <w:tab/>
      </w:r>
      <w:r w:rsidRPr="009333EF">
        <w:rPr>
          <w:i/>
        </w:rPr>
        <w:tab/>
      </w:r>
      <w:r w:rsidRPr="009333EF">
        <w:rPr>
          <w:i/>
        </w:rPr>
        <w:tab/>
        <w:t>}</w:t>
      </w:r>
    </w:p>
    <w:p w14:paraId="7F0252BE" w14:textId="77777777" w:rsidR="005A65F8" w:rsidRPr="009333EF" w:rsidRDefault="005A65F8" w:rsidP="005A65F8">
      <w:pPr>
        <w:pStyle w:val="firstparagraph"/>
        <w:spacing w:after="0"/>
        <w:rPr>
          <w:i/>
        </w:rPr>
      </w:pPr>
      <w:r w:rsidRPr="009333EF">
        <w:rPr>
          <w:i/>
        </w:rPr>
        <w:tab/>
      </w:r>
      <w:r w:rsidRPr="009333EF">
        <w:rPr>
          <w:i/>
        </w:rPr>
        <w:tab/>
        <w:t>} else {</w:t>
      </w:r>
    </w:p>
    <w:p w14:paraId="172D3CB6" w14:textId="77777777"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14:paraId="3D7EC4FE" w14:textId="77777777"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14:paraId="43582AED" w14:textId="77777777" w:rsidR="005A65F8" w:rsidRPr="009333EF" w:rsidRDefault="005A65F8" w:rsidP="005A65F8">
      <w:pPr>
        <w:pStyle w:val="firstparagraph"/>
        <w:spacing w:after="0"/>
        <w:rPr>
          <w:i/>
        </w:rPr>
      </w:pPr>
      <w:r w:rsidRPr="009333EF">
        <w:rPr>
          <w:i/>
        </w:rPr>
        <w:tab/>
      </w:r>
      <w:r w:rsidRPr="009333EF">
        <w:rPr>
          <w:i/>
        </w:rPr>
        <w:tab/>
        <w:t>}</w:t>
      </w:r>
    </w:p>
    <w:p w14:paraId="28739A18" w14:textId="77777777" w:rsidR="005A65F8" w:rsidRPr="009333EF" w:rsidRDefault="005A65F8" w:rsidP="005A65F8">
      <w:pPr>
        <w:pStyle w:val="firstparagraph"/>
        <w:rPr>
          <w:i/>
        </w:rPr>
      </w:pPr>
      <w:r w:rsidRPr="009333EF">
        <w:rPr>
          <w:i/>
        </w:rPr>
        <w:tab/>
        <w:t>};</w:t>
      </w:r>
    </w:p>
    <w:p w14:paraId="75EB55F2" w14:textId="36DDBC73"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122F2E">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14:paraId="604D0CD7" w14:textId="77777777" w:rsidR="001F354F" w:rsidRPr="009333EF" w:rsidRDefault="001F354F" w:rsidP="001F354F">
      <w:pPr>
        <w:pStyle w:val="firstparagraph"/>
        <w:spacing w:after="0"/>
        <w:rPr>
          <w:i/>
        </w:rPr>
      </w:pPr>
      <w:r w:rsidRPr="009333EF">
        <w:rPr>
          <w:i/>
        </w:rPr>
        <w:tab/>
        <w:t>void printPfm ( ) {</w:t>
      </w:r>
    </w:p>
    <w:p w14:paraId="06F26B8D" w14:textId="77777777"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14:paraId="1D14B2BA" w14:textId="77777777"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14:paraId="3E194D62" w14:textId="77777777"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14:paraId="6BBA6AD6" w14:textId="77777777"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14:paraId="69A18375" w14:textId="77777777"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14:paraId="743D191C" w14:textId="77777777" w:rsidR="001F354F" w:rsidRPr="009333EF" w:rsidRDefault="001F354F" w:rsidP="001F354F">
      <w:pPr>
        <w:pStyle w:val="firstparagraph"/>
        <w:spacing w:after="0"/>
        <w:rPr>
          <w:i/>
        </w:rPr>
      </w:pPr>
      <w:r w:rsidRPr="009333EF">
        <w:rPr>
          <w:i/>
        </w:rPr>
        <w:tab/>
      </w:r>
      <w:r w:rsidRPr="009333EF">
        <w:rPr>
          <w:i/>
        </w:rPr>
        <w:tab/>
        <w:t>Ouf &lt;&lt; "  From hub ---&gt; " &lt;&lt;</w:t>
      </w:r>
    </w:p>
    <w:p w14:paraId="66F93FCE"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14:paraId="0311ACC3"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14:paraId="581D7008" w14:textId="77777777"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14:paraId="7C5FCFC7" w14:textId="77777777" w:rsidR="001F354F" w:rsidRPr="009333EF" w:rsidRDefault="001F354F" w:rsidP="001F354F">
      <w:pPr>
        <w:pStyle w:val="firstparagraph"/>
        <w:spacing w:after="0"/>
        <w:rPr>
          <w:i/>
        </w:rPr>
      </w:pPr>
      <w:r w:rsidRPr="009333EF">
        <w:rPr>
          <w:i/>
        </w:rPr>
        <w:tab/>
      </w:r>
      <w:r w:rsidRPr="009333EF">
        <w:rPr>
          <w:i/>
        </w:rPr>
        <w:tab/>
        <w:t>RC-&gt;calculate (min, max, ave, sc);</w:t>
      </w:r>
    </w:p>
    <w:p w14:paraId="02B2F338" w14:textId="77777777" w:rsidR="001F354F" w:rsidRPr="009333EF" w:rsidRDefault="001F354F" w:rsidP="001F354F">
      <w:pPr>
        <w:pStyle w:val="firstparagraph"/>
        <w:spacing w:after="0"/>
        <w:rPr>
          <w:i/>
        </w:rPr>
      </w:pPr>
      <w:r w:rsidRPr="009333EF">
        <w:rPr>
          <w:i/>
        </w:rPr>
        <w:tab/>
      </w:r>
      <w:r w:rsidRPr="009333EF">
        <w:rPr>
          <w:i/>
        </w:rPr>
        <w:tab/>
        <w:t>Ouf &lt;&lt; "  To hub &lt;----- " &lt;&lt;</w:t>
      </w:r>
    </w:p>
    <w:p w14:paraId="26294A71" w14:textId="77777777"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14:paraId="19199325" w14:textId="77777777" w:rsidR="001F354F" w:rsidRPr="009333EF" w:rsidRDefault="001F354F" w:rsidP="001F354F">
      <w:pPr>
        <w:pStyle w:val="firstparagraph"/>
        <w:rPr>
          <w:i/>
        </w:rPr>
      </w:pPr>
      <w:r w:rsidRPr="009333EF">
        <w:rPr>
          <w:i/>
        </w:rPr>
        <w:tab/>
        <w:t>};</w:t>
      </w:r>
    </w:p>
    <w:p w14:paraId="052E9E81" w14:textId="19D7AD69"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122F2E">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122F2E">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122F2E">
        <w:t>10.1.2</w:t>
      </w:r>
      <w:r w:rsidR="00AE6998" w:rsidRPr="009333EF">
        <w:fldChar w:fldCharType="end"/>
      </w:r>
      <w:r w:rsidR="00397784" w:rsidRPr="009333EF">
        <w:t xml:space="preserve">). We only care about the number </w:t>
      </w:r>
      <w:r w:rsidR="00397784" w:rsidRPr="009333EF">
        <w:lastRenderedPageBreak/>
        <w:t xml:space="preserve">of samples and the first value returned in the array </w:t>
      </w:r>
      <w:r w:rsidR="00397784" w:rsidRPr="009333EF">
        <w:rPr>
          <w:i/>
        </w:rPr>
        <w:t>ave</w:t>
      </w:r>
      <w:r w:rsidR="00397784" w:rsidRPr="009333EF">
        <w:t xml:space="preserve"> (which happens to be the average), which are written to the output file with the last statement.</w:t>
      </w:r>
    </w:p>
    <w:p w14:paraId="688366D8" w14:textId="44FD0DB1" w:rsidR="00397784" w:rsidRPr="009333EF" w:rsidRDefault="00B865A9" w:rsidP="001F354F">
      <w:pPr>
        <w:pStyle w:val="firstparagraph"/>
      </w:pPr>
      <w:r w:rsidRPr="009333EF">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122F2E">
        <w:t>2.4.6</w:t>
      </w:r>
      <w:r w:rsidR="00397784" w:rsidRPr="009333EF">
        <w:fldChar w:fldCharType="end"/>
      </w:r>
      <w:r w:rsidR="00397784" w:rsidRPr="009333EF">
        <w:t>), e.g., like this:</w:t>
      </w:r>
    </w:p>
    <w:p w14:paraId="140D5E37" w14:textId="77777777" w:rsidR="00397784" w:rsidRPr="009333EF" w:rsidRDefault="00397784" w:rsidP="00397784">
      <w:pPr>
        <w:pStyle w:val="firstparagraph"/>
        <w:spacing w:after="0"/>
        <w:ind w:firstLine="720"/>
        <w:rPr>
          <w:i/>
        </w:rPr>
      </w:pPr>
      <w:r w:rsidRPr="009333EF">
        <w:rPr>
          <w:i/>
        </w:rPr>
        <w:t>void Root::printResults ( ) {</w:t>
      </w:r>
    </w:p>
    <w:p w14:paraId="5FE40D1D" w14:textId="77777777" w:rsidR="00397784" w:rsidRPr="009333EF" w:rsidRDefault="00397784" w:rsidP="00397784">
      <w:pPr>
        <w:pStyle w:val="firstparagraph"/>
        <w:spacing w:after="0"/>
        <w:ind w:firstLine="720"/>
        <w:rPr>
          <w:i/>
        </w:rPr>
      </w:pPr>
      <w:r w:rsidRPr="009333EF">
        <w:rPr>
          <w:i/>
        </w:rPr>
        <w:tab/>
      </w:r>
      <w:r w:rsidRPr="009333EF">
        <w:rPr>
          <w:i/>
          <w:highlight w:val="lightGray"/>
        </w:rPr>
        <w:t>Long i;</w:t>
      </w:r>
    </w:p>
    <w:p w14:paraId="4AD80706" w14:textId="77777777"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14:paraId="5C9243D3" w14:textId="77777777"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7240DCE7" w14:textId="77777777"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14:paraId="3D676F4C" w14:textId="77777777"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14:paraId="4425874F" w14:textId="77777777"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14:paraId="6EC4AD39" w14:textId="77777777"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14:paraId="0A366782" w14:textId="77777777"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14:paraId="642DAD2F" w14:textId="77777777" w:rsidR="00397784" w:rsidRPr="009333EF" w:rsidRDefault="00397784" w:rsidP="00397784">
      <w:pPr>
        <w:pStyle w:val="firstparagraph"/>
        <w:ind w:firstLine="720"/>
        <w:rPr>
          <w:i/>
        </w:rPr>
      </w:pPr>
      <w:r w:rsidRPr="009333EF">
        <w:rPr>
          <w:i/>
        </w:rPr>
        <w:t>}</w:t>
      </w:r>
    </w:p>
    <w:p w14:paraId="4759BE70" w14:textId="08B83708"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14:anchorId="721604C7" wp14:editId="51C23736">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14:paraId="6E40F296" w14:textId="56870078" w:rsidR="00227A64" w:rsidRDefault="00227A64" w:rsidP="002C559A">
                            <w:pPr>
                              <w:pStyle w:val="Caption"/>
                            </w:pPr>
                            <w:bookmarkStart w:id="195" w:name="_Ref503962772"/>
                            <w:r>
                              <w:t xml:space="preserve">Table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22F2E">
                              <w:rPr>
                                <w:noProof/>
                              </w:rPr>
                              <w:t>1</w:t>
                            </w:r>
                            <w:r>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227A64" w14:paraId="08854601" w14:textId="77777777" w:rsidTr="002C559A">
                              <w:tc>
                                <w:tcPr>
                                  <w:tcW w:w="1110" w:type="dxa"/>
                                  <w:tcBorders>
                                    <w:bottom w:val="single" w:sz="12" w:space="0" w:color="auto"/>
                                  </w:tcBorders>
                                </w:tcPr>
                                <w:p w14:paraId="4CA76452" w14:textId="77777777" w:rsidR="00227A64" w:rsidRPr="002540C7" w:rsidRDefault="00227A64" w:rsidP="002540C7">
                                  <w:pPr>
                                    <w:jc w:val="center"/>
                                    <w:rPr>
                                      <w:b/>
                                    </w:rPr>
                                  </w:pPr>
                                  <w:r w:rsidRPr="002540C7">
                                    <w:rPr>
                                      <w:b/>
                                    </w:rPr>
                                    <w:t>Terminal</w:t>
                                  </w:r>
                                </w:p>
                              </w:tc>
                              <w:tc>
                                <w:tcPr>
                                  <w:tcW w:w="1767" w:type="dxa"/>
                                  <w:tcBorders>
                                    <w:bottom w:val="single" w:sz="12" w:space="0" w:color="auto"/>
                                  </w:tcBorders>
                                </w:tcPr>
                                <w:p w14:paraId="4CC07322" w14:textId="77777777" w:rsidR="00227A64" w:rsidRPr="002540C7" w:rsidRDefault="00227A64" w:rsidP="002540C7">
                                  <w:pPr>
                                    <w:jc w:val="center"/>
                                    <w:rPr>
                                      <w:b/>
                                    </w:rPr>
                                  </w:pPr>
                                  <w:r w:rsidRPr="002540C7">
                                    <w:rPr>
                                      <w:b/>
                                    </w:rPr>
                                    <w:t>Distance (km)</w:t>
                                  </w:r>
                                </w:p>
                              </w:tc>
                              <w:tc>
                                <w:tcPr>
                                  <w:tcW w:w="1355" w:type="dxa"/>
                                  <w:tcBorders>
                                    <w:bottom w:val="single" w:sz="12" w:space="0" w:color="auto"/>
                                  </w:tcBorders>
                                </w:tcPr>
                                <w:p w14:paraId="0E0DB4EC" w14:textId="77777777" w:rsidR="00227A64" w:rsidRPr="002540C7" w:rsidRDefault="00227A64" w:rsidP="002540C7">
                                  <w:pPr>
                                    <w:jc w:val="center"/>
                                    <w:rPr>
                                      <w:b/>
                                    </w:rPr>
                                  </w:pPr>
                                  <w:r w:rsidRPr="002540C7">
                                    <w:rPr>
                                      <w:b/>
                                    </w:rPr>
                                    <w:t>Sent</w:t>
                                  </w:r>
                                </w:p>
                              </w:tc>
                              <w:tc>
                                <w:tcPr>
                                  <w:tcW w:w="1350" w:type="dxa"/>
                                  <w:tcBorders>
                                    <w:bottom w:val="single" w:sz="12" w:space="0" w:color="auto"/>
                                  </w:tcBorders>
                                </w:tcPr>
                                <w:p w14:paraId="3EE285D8" w14:textId="77777777" w:rsidR="00227A64" w:rsidRPr="002540C7" w:rsidRDefault="00227A64" w:rsidP="002540C7">
                                  <w:pPr>
                                    <w:jc w:val="center"/>
                                    <w:rPr>
                                      <w:b/>
                                    </w:rPr>
                                  </w:pPr>
                                  <w:r w:rsidRPr="002540C7">
                                    <w:rPr>
                                      <w:b/>
                                    </w:rPr>
                                    <w:t>Received</w:t>
                                  </w:r>
                                </w:p>
                              </w:tc>
                              <w:tc>
                                <w:tcPr>
                                  <w:tcW w:w="989" w:type="dxa"/>
                                  <w:tcBorders>
                                    <w:bottom w:val="single" w:sz="12" w:space="0" w:color="auto"/>
                                  </w:tcBorders>
                                </w:tcPr>
                                <w:p w14:paraId="13358D95" w14:textId="77777777" w:rsidR="00227A64" w:rsidRPr="002540C7" w:rsidRDefault="00227A64" w:rsidP="002540C7">
                                  <w:pPr>
                                    <w:jc w:val="center"/>
                                    <w:rPr>
                                      <w:b/>
                                    </w:rPr>
                                  </w:pPr>
                                  <w:r w:rsidRPr="002540C7">
                                    <w:rPr>
                                      <w:b/>
                                    </w:rPr>
                                    <w:t>PDF</w:t>
                                  </w:r>
                                </w:p>
                              </w:tc>
                            </w:tr>
                            <w:tr w:rsidR="00227A64" w14:paraId="7AFDA2C7" w14:textId="77777777" w:rsidTr="002C559A">
                              <w:tc>
                                <w:tcPr>
                                  <w:tcW w:w="1110" w:type="dxa"/>
                                  <w:tcBorders>
                                    <w:top w:val="single" w:sz="12" w:space="0" w:color="auto"/>
                                  </w:tcBorders>
                                </w:tcPr>
                                <w:p w14:paraId="7BDB42AA" w14:textId="77777777" w:rsidR="00227A64" w:rsidRDefault="00227A64" w:rsidP="002540C7">
                                  <w:pPr>
                                    <w:jc w:val="center"/>
                                  </w:pPr>
                                  <w:r>
                                    <w:t>0</w:t>
                                  </w:r>
                                </w:p>
                              </w:tc>
                              <w:tc>
                                <w:tcPr>
                                  <w:tcW w:w="1767" w:type="dxa"/>
                                  <w:tcBorders>
                                    <w:top w:val="single" w:sz="12" w:space="0" w:color="auto"/>
                                  </w:tcBorders>
                                  <w:tcMar>
                                    <w:left w:w="115" w:type="dxa"/>
                                    <w:right w:w="720" w:type="dxa"/>
                                  </w:tcMar>
                                </w:tcPr>
                                <w:p w14:paraId="25997DB4" w14:textId="77777777" w:rsidR="00227A64" w:rsidRDefault="00227A64" w:rsidP="002540C7">
                                  <w:pPr>
                                    <w:jc w:val="right"/>
                                  </w:pPr>
                                  <w:r>
                                    <w:t>193</w:t>
                                  </w:r>
                                </w:p>
                              </w:tc>
                              <w:tc>
                                <w:tcPr>
                                  <w:tcW w:w="1355" w:type="dxa"/>
                                  <w:tcBorders>
                                    <w:top w:val="single" w:sz="12" w:space="0" w:color="auto"/>
                                  </w:tcBorders>
                                </w:tcPr>
                                <w:p w14:paraId="0C78254E" w14:textId="77777777" w:rsidR="00227A64" w:rsidRDefault="00227A64" w:rsidP="002540C7">
                                  <w:pPr>
                                    <w:jc w:val="center"/>
                                  </w:pPr>
                                  <w:r>
                                    <w:t>2990</w:t>
                                  </w:r>
                                </w:p>
                              </w:tc>
                              <w:tc>
                                <w:tcPr>
                                  <w:tcW w:w="1350" w:type="dxa"/>
                                  <w:tcBorders>
                                    <w:top w:val="single" w:sz="12" w:space="0" w:color="auto"/>
                                  </w:tcBorders>
                                </w:tcPr>
                                <w:p w14:paraId="783BDCAD" w14:textId="77777777" w:rsidR="00227A64" w:rsidRDefault="00227A64" w:rsidP="002540C7">
                                  <w:pPr>
                                    <w:jc w:val="center"/>
                                  </w:pPr>
                                  <w:r>
                                    <w:t>2973</w:t>
                                  </w:r>
                                </w:p>
                              </w:tc>
                              <w:tc>
                                <w:tcPr>
                                  <w:tcW w:w="989" w:type="dxa"/>
                                  <w:tcBorders>
                                    <w:top w:val="single" w:sz="12" w:space="0" w:color="auto"/>
                                  </w:tcBorders>
                                </w:tcPr>
                                <w:p w14:paraId="2B8DD3A8" w14:textId="77777777" w:rsidR="00227A64" w:rsidRDefault="00227A64" w:rsidP="002540C7">
                                  <w:pPr>
                                    <w:jc w:val="center"/>
                                  </w:pPr>
                                  <w:r>
                                    <w:t>0.994</w:t>
                                  </w:r>
                                </w:p>
                              </w:tc>
                            </w:tr>
                            <w:tr w:rsidR="00227A64" w14:paraId="3D481B1B" w14:textId="77777777" w:rsidTr="002C559A">
                              <w:tc>
                                <w:tcPr>
                                  <w:tcW w:w="1110" w:type="dxa"/>
                                </w:tcPr>
                                <w:p w14:paraId="6F5AA8D2" w14:textId="77777777" w:rsidR="00227A64" w:rsidRDefault="00227A64" w:rsidP="002540C7">
                                  <w:pPr>
                                    <w:jc w:val="center"/>
                                  </w:pPr>
                                  <w:r>
                                    <w:t>1</w:t>
                                  </w:r>
                                </w:p>
                              </w:tc>
                              <w:tc>
                                <w:tcPr>
                                  <w:tcW w:w="1767" w:type="dxa"/>
                                  <w:tcMar>
                                    <w:left w:w="115" w:type="dxa"/>
                                    <w:right w:w="720" w:type="dxa"/>
                                  </w:tcMar>
                                </w:tcPr>
                                <w:p w14:paraId="040B7C4D" w14:textId="77777777" w:rsidR="00227A64" w:rsidRDefault="00227A64" w:rsidP="002540C7">
                                  <w:pPr>
                                    <w:jc w:val="right"/>
                                  </w:pPr>
                                  <w:r>
                                    <w:t>28</w:t>
                                  </w:r>
                                </w:p>
                              </w:tc>
                              <w:tc>
                                <w:tcPr>
                                  <w:tcW w:w="1355" w:type="dxa"/>
                                </w:tcPr>
                                <w:p w14:paraId="47AC3AC3" w14:textId="77777777" w:rsidR="00227A64" w:rsidRDefault="00227A64" w:rsidP="002540C7">
                                  <w:pPr>
                                    <w:jc w:val="center"/>
                                  </w:pPr>
                                  <w:r>
                                    <w:t>3085</w:t>
                                  </w:r>
                                </w:p>
                              </w:tc>
                              <w:tc>
                                <w:tcPr>
                                  <w:tcW w:w="1350" w:type="dxa"/>
                                </w:tcPr>
                                <w:p w14:paraId="35572BCC" w14:textId="77777777" w:rsidR="00227A64" w:rsidRDefault="00227A64" w:rsidP="002540C7">
                                  <w:pPr>
                                    <w:jc w:val="center"/>
                                  </w:pPr>
                                  <w:r>
                                    <w:t>3085</w:t>
                                  </w:r>
                                </w:p>
                              </w:tc>
                              <w:tc>
                                <w:tcPr>
                                  <w:tcW w:w="989" w:type="dxa"/>
                                </w:tcPr>
                                <w:p w14:paraId="6C380C98" w14:textId="77777777" w:rsidR="00227A64" w:rsidRDefault="00227A64" w:rsidP="002540C7">
                                  <w:pPr>
                                    <w:jc w:val="center"/>
                                  </w:pPr>
                                  <w:r>
                                    <w:t>1.000</w:t>
                                  </w:r>
                                </w:p>
                              </w:tc>
                            </w:tr>
                            <w:tr w:rsidR="00227A64" w14:paraId="4C09568A" w14:textId="77777777" w:rsidTr="002C559A">
                              <w:tc>
                                <w:tcPr>
                                  <w:tcW w:w="1110" w:type="dxa"/>
                                </w:tcPr>
                                <w:p w14:paraId="1244A644" w14:textId="77777777" w:rsidR="00227A64" w:rsidRDefault="00227A64" w:rsidP="002540C7">
                                  <w:pPr>
                                    <w:jc w:val="center"/>
                                  </w:pPr>
                                  <w:r>
                                    <w:t>2</w:t>
                                  </w:r>
                                </w:p>
                              </w:tc>
                              <w:tc>
                                <w:tcPr>
                                  <w:tcW w:w="1767" w:type="dxa"/>
                                  <w:tcMar>
                                    <w:left w:w="115" w:type="dxa"/>
                                    <w:right w:w="720" w:type="dxa"/>
                                  </w:tcMar>
                                </w:tcPr>
                                <w:p w14:paraId="6EAB2ECE" w14:textId="77777777" w:rsidR="00227A64" w:rsidRDefault="00227A64" w:rsidP="002540C7">
                                  <w:pPr>
                                    <w:jc w:val="right"/>
                                  </w:pPr>
                                  <w:r>
                                    <w:t>31</w:t>
                                  </w:r>
                                </w:p>
                              </w:tc>
                              <w:tc>
                                <w:tcPr>
                                  <w:tcW w:w="1355" w:type="dxa"/>
                                </w:tcPr>
                                <w:p w14:paraId="382F8634" w14:textId="77777777" w:rsidR="00227A64" w:rsidRDefault="00227A64" w:rsidP="002540C7">
                                  <w:pPr>
                                    <w:jc w:val="center"/>
                                  </w:pPr>
                                  <w:r>
                                    <w:t>3045</w:t>
                                  </w:r>
                                </w:p>
                              </w:tc>
                              <w:tc>
                                <w:tcPr>
                                  <w:tcW w:w="1350" w:type="dxa"/>
                                </w:tcPr>
                                <w:p w14:paraId="123C4BFD" w14:textId="77777777" w:rsidR="00227A64" w:rsidRDefault="00227A64" w:rsidP="002540C7">
                                  <w:pPr>
                                    <w:jc w:val="center"/>
                                  </w:pPr>
                                  <w:r>
                                    <w:t>3041</w:t>
                                  </w:r>
                                </w:p>
                              </w:tc>
                              <w:tc>
                                <w:tcPr>
                                  <w:tcW w:w="989" w:type="dxa"/>
                                </w:tcPr>
                                <w:p w14:paraId="2E3BED3F" w14:textId="77777777" w:rsidR="00227A64" w:rsidRDefault="00227A64" w:rsidP="002540C7">
                                  <w:pPr>
                                    <w:jc w:val="center"/>
                                  </w:pPr>
                                  <w:r>
                                    <w:t>0.999</w:t>
                                  </w:r>
                                </w:p>
                              </w:tc>
                            </w:tr>
                            <w:tr w:rsidR="00227A64" w14:paraId="2322CA3A" w14:textId="77777777" w:rsidTr="002C559A">
                              <w:tc>
                                <w:tcPr>
                                  <w:tcW w:w="1110" w:type="dxa"/>
                                </w:tcPr>
                                <w:p w14:paraId="1D49BF02" w14:textId="77777777" w:rsidR="00227A64" w:rsidRDefault="00227A64" w:rsidP="002540C7">
                                  <w:pPr>
                                    <w:jc w:val="center"/>
                                  </w:pPr>
                                  <w:r>
                                    <w:t>3</w:t>
                                  </w:r>
                                </w:p>
                              </w:tc>
                              <w:tc>
                                <w:tcPr>
                                  <w:tcW w:w="1767" w:type="dxa"/>
                                  <w:tcMar>
                                    <w:left w:w="115" w:type="dxa"/>
                                    <w:right w:w="720" w:type="dxa"/>
                                  </w:tcMar>
                                </w:tcPr>
                                <w:p w14:paraId="31315F28" w14:textId="77777777" w:rsidR="00227A64" w:rsidRDefault="00227A64" w:rsidP="002540C7">
                                  <w:pPr>
                                    <w:jc w:val="right"/>
                                  </w:pPr>
                                  <w:r>
                                    <w:t>5</w:t>
                                  </w:r>
                                </w:p>
                              </w:tc>
                              <w:tc>
                                <w:tcPr>
                                  <w:tcW w:w="1355" w:type="dxa"/>
                                </w:tcPr>
                                <w:p w14:paraId="4E1C5A8C" w14:textId="77777777" w:rsidR="00227A64" w:rsidRDefault="00227A64" w:rsidP="002540C7">
                                  <w:pPr>
                                    <w:jc w:val="center"/>
                                  </w:pPr>
                                  <w:r>
                                    <w:t>2963</w:t>
                                  </w:r>
                                </w:p>
                              </w:tc>
                              <w:tc>
                                <w:tcPr>
                                  <w:tcW w:w="1350" w:type="dxa"/>
                                </w:tcPr>
                                <w:p w14:paraId="30CA7E9B" w14:textId="77777777" w:rsidR="00227A64" w:rsidRDefault="00227A64" w:rsidP="002540C7">
                                  <w:pPr>
                                    <w:jc w:val="center"/>
                                  </w:pPr>
                                  <w:r>
                                    <w:t>2963</w:t>
                                  </w:r>
                                </w:p>
                              </w:tc>
                              <w:tc>
                                <w:tcPr>
                                  <w:tcW w:w="989" w:type="dxa"/>
                                </w:tcPr>
                                <w:p w14:paraId="6367E0AA" w14:textId="77777777" w:rsidR="00227A64" w:rsidRDefault="00227A64" w:rsidP="002540C7">
                                  <w:pPr>
                                    <w:jc w:val="center"/>
                                  </w:pPr>
                                  <w:r>
                                    <w:t>1.000</w:t>
                                  </w:r>
                                </w:p>
                              </w:tc>
                            </w:tr>
                            <w:tr w:rsidR="00227A64" w14:paraId="391A90D5" w14:textId="77777777" w:rsidTr="002C559A">
                              <w:tc>
                                <w:tcPr>
                                  <w:tcW w:w="1110" w:type="dxa"/>
                                </w:tcPr>
                                <w:p w14:paraId="08B4DF33" w14:textId="77777777" w:rsidR="00227A64" w:rsidRDefault="00227A64" w:rsidP="002540C7">
                                  <w:pPr>
                                    <w:jc w:val="center"/>
                                  </w:pPr>
                                  <w:r>
                                    <w:t>4</w:t>
                                  </w:r>
                                </w:p>
                              </w:tc>
                              <w:tc>
                                <w:tcPr>
                                  <w:tcW w:w="1767" w:type="dxa"/>
                                  <w:tcMar>
                                    <w:left w:w="115" w:type="dxa"/>
                                    <w:right w:w="720" w:type="dxa"/>
                                  </w:tcMar>
                                </w:tcPr>
                                <w:p w14:paraId="1DE36FFC" w14:textId="77777777" w:rsidR="00227A64" w:rsidRDefault="00227A64" w:rsidP="002540C7">
                                  <w:pPr>
                                    <w:jc w:val="right"/>
                                  </w:pPr>
                                  <w:r>
                                    <w:t>179</w:t>
                                  </w:r>
                                </w:p>
                              </w:tc>
                              <w:tc>
                                <w:tcPr>
                                  <w:tcW w:w="1355" w:type="dxa"/>
                                </w:tcPr>
                                <w:p w14:paraId="394BE2D3" w14:textId="77777777" w:rsidR="00227A64" w:rsidRDefault="00227A64" w:rsidP="002540C7">
                                  <w:pPr>
                                    <w:jc w:val="center"/>
                                  </w:pPr>
                                  <w:r>
                                    <w:t>3005</w:t>
                                  </w:r>
                                </w:p>
                              </w:tc>
                              <w:tc>
                                <w:tcPr>
                                  <w:tcW w:w="1350" w:type="dxa"/>
                                </w:tcPr>
                                <w:p w14:paraId="2F498F0C" w14:textId="77777777" w:rsidR="00227A64" w:rsidRDefault="00227A64" w:rsidP="002540C7">
                                  <w:pPr>
                                    <w:jc w:val="center"/>
                                  </w:pPr>
                                  <w:r>
                                    <w:t>2997</w:t>
                                  </w:r>
                                </w:p>
                              </w:tc>
                              <w:tc>
                                <w:tcPr>
                                  <w:tcW w:w="989" w:type="dxa"/>
                                </w:tcPr>
                                <w:p w14:paraId="34018365" w14:textId="77777777" w:rsidR="00227A64" w:rsidRDefault="00227A64" w:rsidP="002540C7">
                                  <w:pPr>
                                    <w:jc w:val="center"/>
                                  </w:pPr>
                                  <w:r>
                                    <w:t>0.997</w:t>
                                  </w:r>
                                </w:p>
                              </w:tc>
                            </w:tr>
                            <w:tr w:rsidR="00227A64" w14:paraId="11796357" w14:textId="77777777" w:rsidTr="002C559A">
                              <w:tc>
                                <w:tcPr>
                                  <w:tcW w:w="1110" w:type="dxa"/>
                                </w:tcPr>
                                <w:p w14:paraId="4B331EBC" w14:textId="77777777" w:rsidR="00227A64" w:rsidRDefault="00227A64" w:rsidP="002540C7">
                                  <w:pPr>
                                    <w:jc w:val="center"/>
                                  </w:pPr>
                                  <w:r>
                                    <w:t>5</w:t>
                                  </w:r>
                                </w:p>
                              </w:tc>
                              <w:tc>
                                <w:tcPr>
                                  <w:tcW w:w="1767" w:type="dxa"/>
                                  <w:tcMar>
                                    <w:left w:w="115" w:type="dxa"/>
                                    <w:right w:w="720" w:type="dxa"/>
                                  </w:tcMar>
                                </w:tcPr>
                                <w:p w14:paraId="032EE698" w14:textId="77777777" w:rsidR="00227A64" w:rsidRDefault="00227A64" w:rsidP="002540C7">
                                  <w:pPr>
                                    <w:jc w:val="right"/>
                                  </w:pPr>
                                  <w:r>
                                    <w:t>354</w:t>
                                  </w:r>
                                </w:p>
                              </w:tc>
                              <w:tc>
                                <w:tcPr>
                                  <w:tcW w:w="1355" w:type="dxa"/>
                                </w:tcPr>
                                <w:p w14:paraId="395115F5" w14:textId="77777777" w:rsidR="00227A64" w:rsidRDefault="00227A64" w:rsidP="002540C7">
                                  <w:pPr>
                                    <w:jc w:val="center"/>
                                  </w:pPr>
                                  <w:r>
                                    <w:t>2935</w:t>
                                  </w:r>
                                </w:p>
                              </w:tc>
                              <w:tc>
                                <w:tcPr>
                                  <w:tcW w:w="1350" w:type="dxa"/>
                                </w:tcPr>
                                <w:p w14:paraId="76C42F72" w14:textId="77777777" w:rsidR="00227A64" w:rsidRDefault="00227A64" w:rsidP="002540C7">
                                  <w:pPr>
                                    <w:jc w:val="center"/>
                                  </w:pPr>
                                  <w:r>
                                    <w:t>2730</w:t>
                                  </w:r>
                                </w:p>
                              </w:tc>
                              <w:tc>
                                <w:tcPr>
                                  <w:tcW w:w="989" w:type="dxa"/>
                                </w:tcPr>
                                <w:p w14:paraId="5F5D1848" w14:textId="77777777" w:rsidR="00227A64" w:rsidRDefault="00227A64" w:rsidP="002540C7">
                                  <w:pPr>
                                    <w:jc w:val="center"/>
                                  </w:pPr>
                                  <w:r>
                                    <w:t>0.930</w:t>
                                  </w:r>
                                </w:p>
                              </w:tc>
                            </w:tr>
                          </w:tbl>
                          <w:p w14:paraId="78E4CAA2"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04C7"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14:paraId="6E40F296" w14:textId="56870078" w:rsidR="00227A64" w:rsidRDefault="00227A64"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22F2E">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227A64" w14:paraId="08854601" w14:textId="77777777" w:rsidTr="002C559A">
                        <w:tc>
                          <w:tcPr>
                            <w:tcW w:w="1110" w:type="dxa"/>
                            <w:tcBorders>
                              <w:bottom w:val="single" w:sz="12" w:space="0" w:color="auto"/>
                            </w:tcBorders>
                          </w:tcPr>
                          <w:p w14:paraId="4CA76452" w14:textId="77777777" w:rsidR="00227A64" w:rsidRPr="002540C7" w:rsidRDefault="00227A64" w:rsidP="002540C7">
                            <w:pPr>
                              <w:jc w:val="center"/>
                              <w:rPr>
                                <w:b/>
                              </w:rPr>
                            </w:pPr>
                            <w:r w:rsidRPr="002540C7">
                              <w:rPr>
                                <w:b/>
                              </w:rPr>
                              <w:t>Terminal</w:t>
                            </w:r>
                          </w:p>
                        </w:tc>
                        <w:tc>
                          <w:tcPr>
                            <w:tcW w:w="1767" w:type="dxa"/>
                            <w:tcBorders>
                              <w:bottom w:val="single" w:sz="12" w:space="0" w:color="auto"/>
                            </w:tcBorders>
                          </w:tcPr>
                          <w:p w14:paraId="4CC07322" w14:textId="77777777" w:rsidR="00227A64" w:rsidRPr="002540C7" w:rsidRDefault="00227A64" w:rsidP="002540C7">
                            <w:pPr>
                              <w:jc w:val="center"/>
                              <w:rPr>
                                <w:b/>
                              </w:rPr>
                            </w:pPr>
                            <w:r w:rsidRPr="002540C7">
                              <w:rPr>
                                <w:b/>
                              </w:rPr>
                              <w:t>Distance (km)</w:t>
                            </w:r>
                          </w:p>
                        </w:tc>
                        <w:tc>
                          <w:tcPr>
                            <w:tcW w:w="1355" w:type="dxa"/>
                            <w:tcBorders>
                              <w:bottom w:val="single" w:sz="12" w:space="0" w:color="auto"/>
                            </w:tcBorders>
                          </w:tcPr>
                          <w:p w14:paraId="0E0DB4EC" w14:textId="77777777" w:rsidR="00227A64" w:rsidRPr="002540C7" w:rsidRDefault="00227A64" w:rsidP="002540C7">
                            <w:pPr>
                              <w:jc w:val="center"/>
                              <w:rPr>
                                <w:b/>
                              </w:rPr>
                            </w:pPr>
                            <w:r w:rsidRPr="002540C7">
                              <w:rPr>
                                <w:b/>
                              </w:rPr>
                              <w:t>Sent</w:t>
                            </w:r>
                          </w:p>
                        </w:tc>
                        <w:tc>
                          <w:tcPr>
                            <w:tcW w:w="1350" w:type="dxa"/>
                            <w:tcBorders>
                              <w:bottom w:val="single" w:sz="12" w:space="0" w:color="auto"/>
                            </w:tcBorders>
                          </w:tcPr>
                          <w:p w14:paraId="3EE285D8" w14:textId="77777777" w:rsidR="00227A64" w:rsidRPr="002540C7" w:rsidRDefault="00227A64" w:rsidP="002540C7">
                            <w:pPr>
                              <w:jc w:val="center"/>
                              <w:rPr>
                                <w:b/>
                              </w:rPr>
                            </w:pPr>
                            <w:r w:rsidRPr="002540C7">
                              <w:rPr>
                                <w:b/>
                              </w:rPr>
                              <w:t>Received</w:t>
                            </w:r>
                          </w:p>
                        </w:tc>
                        <w:tc>
                          <w:tcPr>
                            <w:tcW w:w="989" w:type="dxa"/>
                            <w:tcBorders>
                              <w:bottom w:val="single" w:sz="12" w:space="0" w:color="auto"/>
                            </w:tcBorders>
                          </w:tcPr>
                          <w:p w14:paraId="13358D95" w14:textId="77777777" w:rsidR="00227A64" w:rsidRPr="002540C7" w:rsidRDefault="00227A64" w:rsidP="002540C7">
                            <w:pPr>
                              <w:jc w:val="center"/>
                              <w:rPr>
                                <w:b/>
                              </w:rPr>
                            </w:pPr>
                            <w:r w:rsidRPr="002540C7">
                              <w:rPr>
                                <w:b/>
                              </w:rPr>
                              <w:t>PDF</w:t>
                            </w:r>
                          </w:p>
                        </w:tc>
                      </w:tr>
                      <w:tr w:rsidR="00227A64" w14:paraId="7AFDA2C7" w14:textId="77777777" w:rsidTr="002C559A">
                        <w:tc>
                          <w:tcPr>
                            <w:tcW w:w="1110" w:type="dxa"/>
                            <w:tcBorders>
                              <w:top w:val="single" w:sz="12" w:space="0" w:color="auto"/>
                            </w:tcBorders>
                          </w:tcPr>
                          <w:p w14:paraId="7BDB42AA" w14:textId="77777777" w:rsidR="00227A64" w:rsidRDefault="00227A64" w:rsidP="002540C7">
                            <w:pPr>
                              <w:jc w:val="center"/>
                            </w:pPr>
                            <w:r>
                              <w:t>0</w:t>
                            </w:r>
                          </w:p>
                        </w:tc>
                        <w:tc>
                          <w:tcPr>
                            <w:tcW w:w="1767" w:type="dxa"/>
                            <w:tcBorders>
                              <w:top w:val="single" w:sz="12" w:space="0" w:color="auto"/>
                            </w:tcBorders>
                            <w:tcMar>
                              <w:left w:w="115" w:type="dxa"/>
                              <w:right w:w="720" w:type="dxa"/>
                            </w:tcMar>
                          </w:tcPr>
                          <w:p w14:paraId="25997DB4" w14:textId="77777777" w:rsidR="00227A64" w:rsidRDefault="00227A64" w:rsidP="002540C7">
                            <w:pPr>
                              <w:jc w:val="right"/>
                            </w:pPr>
                            <w:r>
                              <w:t>193</w:t>
                            </w:r>
                          </w:p>
                        </w:tc>
                        <w:tc>
                          <w:tcPr>
                            <w:tcW w:w="1355" w:type="dxa"/>
                            <w:tcBorders>
                              <w:top w:val="single" w:sz="12" w:space="0" w:color="auto"/>
                            </w:tcBorders>
                          </w:tcPr>
                          <w:p w14:paraId="0C78254E" w14:textId="77777777" w:rsidR="00227A64" w:rsidRDefault="00227A64" w:rsidP="002540C7">
                            <w:pPr>
                              <w:jc w:val="center"/>
                            </w:pPr>
                            <w:r>
                              <w:t>2990</w:t>
                            </w:r>
                          </w:p>
                        </w:tc>
                        <w:tc>
                          <w:tcPr>
                            <w:tcW w:w="1350" w:type="dxa"/>
                            <w:tcBorders>
                              <w:top w:val="single" w:sz="12" w:space="0" w:color="auto"/>
                            </w:tcBorders>
                          </w:tcPr>
                          <w:p w14:paraId="783BDCAD" w14:textId="77777777" w:rsidR="00227A64" w:rsidRDefault="00227A64" w:rsidP="002540C7">
                            <w:pPr>
                              <w:jc w:val="center"/>
                            </w:pPr>
                            <w:r>
                              <w:t>2973</w:t>
                            </w:r>
                          </w:p>
                        </w:tc>
                        <w:tc>
                          <w:tcPr>
                            <w:tcW w:w="989" w:type="dxa"/>
                            <w:tcBorders>
                              <w:top w:val="single" w:sz="12" w:space="0" w:color="auto"/>
                            </w:tcBorders>
                          </w:tcPr>
                          <w:p w14:paraId="2B8DD3A8" w14:textId="77777777" w:rsidR="00227A64" w:rsidRDefault="00227A64" w:rsidP="002540C7">
                            <w:pPr>
                              <w:jc w:val="center"/>
                            </w:pPr>
                            <w:r>
                              <w:t>0.994</w:t>
                            </w:r>
                          </w:p>
                        </w:tc>
                      </w:tr>
                      <w:tr w:rsidR="00227A64" w14:paraId="3D481B1B" w14:textId="77777777" w:rsidTr="002C559A">
                        <w:tc>
                          <w:tcPr>
                            <w:tcW w:w="1110" w:type="dxa"/>
                          </w:tcPr>
                          <w:p w14:paraId="6F5AA8D2" w14:textId="77777777" w:rsidR="00227A64" w:rsidRDefault="00227A64" w:rsidP="002540C7">
                            <w:pPr>
                              <w:jc w:val="center"/>
                            </w:pPr>
                            <w:r>
                              <w:t>1</w:t>
                            </w:r>
                          </w:p>
                        </w:tc>
                        <w:tc>
                          <w:tcPr>
                            <w:tcW w:w="1767" w:type="dxa"/>
                            <w:tcMar>
                              <w:left w:w="115" w:type="dxa"/>
                              <w:right w:w="720" w:type="dxa"/>
                            </w:tcMar>
                          </w:tcPr>
                          <w:p w14:paraId="040B7C4D" w14:textId="77777777" w:rsidR="00227A64" w:rsidRDefault="00227A64" w:rsidP="002540C7">
                            <w:pPr>
                              <w:jc w:val="right"/>
                            </w:pPr>
                            <w:r>
                              <w:t>28</w:t>
                            </w:r>
                          </w:p>
                        </w:tc>
                        <w:tc>
                          <w:tcPr>
                            <w:tcW w:w="1355" w:type="dxa"/>
                          </w:tcPr>
                          <w:p w14:paraId="47AC3AC3" w14:textId="77777777" w:rsidR="00227A64" w:rsidRDefault="00227A64" w:rsidP="002540C7">
                            <w:pPr>
                              <w:jc w:val="center"/>
                            </w:pPr>
                            <w:r>
                              <w:t>3085</w:t>
                            </w:r>
                          </w:p>
                        </w:tc>
                        <w:tc>
                          <w:tcPr>
                            <w:tcW w:w="1350" w:type="dxa"/>
                          </w:tcPr>
                          <w:p w14:paraId="35572BCC" w14:textId="77777777" w:rsidR="00227A64" w:rsidRDefault="00227A64" w:rsidP="002540C7">
                            <w:pPr>
                              <w:jc w:val="center"/>
                            </w:pPr>
                            <w:r>
                              <w:t>3085</w:t>
                            </w:r>
                          </w:p>
                        </w:tc>
                        <w:tc>
                          <w:tcPr>
                            <w:tcW w:w="989" w:type="dxa"/>
                          </w:tcPr>
                          <w:p w14:paraId="6C380C98" w14:textId="77777777" w:rsidR="00227A64" w:rsidRDefault="00227A64" w:rsidP="002540C7">
                            <w:pPr>
                              <w:jc w:val="center"/>
                            </w:pPr>
                            <w:r>
                              <w:t>1.000</w:t>
                            </w:r>
                          </w:p>
                        </w:tc>
                      </w:tr>
                      <w:tr w:rsidR="00227A64" w14:paraId="4C09568A" w14:textId="77777777" w:rsidTr="002C559A">
                        <w:tc>
                          <w:tcPr>
                            <w:tcW w:w="1110" w:type="dxa"/>
                          </w:tcPr>
                          <w:p w14:paraId="1244A644" w14:textId="77777777" w:rsidR="00227A64" w:rsidRDefault="00227A64" w:rsidP="002540C7">
                            <w:pPr>
                              <w:jc w:val="center"/>
                            </w:pPr>
                            <w:r>
                              <w:t>2</w:t>
                            </w:r>
                          </w:p>
                        </w:tc>
                        <w:tc>
                          <w:tcPr>
                            <w:tcW w:w="1767" w:type="dxa"/>
                            <w:tcMar>
                              <w:left w:w="115" w:type="dxa"/>
                              <w:right w:w="720" w:type="dxa"/>
                            </w:tcMar>
                          </w:tcPr>
                          <w:p w14:paraId="6EAB2ECE" w14:textId="77777777" w:rsidR="00227A64" w:rsidRDefault="00227A64" w:rsidP="002540C7">
                            <w:pPr>
                              <w:jc w:val="right"/>
                            </w:pPr>
                            <w:r>
                              <w:t>31</w:t>
                            </w:r>
                          </w:p>
                        </w:tc>
                        <w:tc>
                          <w:tcPr>
                            <w:tcW w:w="1355" w:type="dxa"/>
                          </w:tcPr>
                          <w:p w14:paraId="382F8634" w14:textId="77777777" w:rsidR="00227A64" w:rsidRDefault="00227A64" w:rsidP="002540C7">
                            <w:pPr>
                              <w:jc w:val="center"/>
                            </w:pPr>
                            <w:r>
                              <w:t>3045</w:t>
                            </w:r>
                          </w:p>
                        </w:tc>
                        <w:tc>
                          <w:tcPr>
                            <w:tcW w:w="1350" w:type="dxa"/>
                          </w:tcPr>
                          <w:p w14:paraId="123C4BFD" w14:textId="77777777" w:rsidR="00227A64" w:rsidRDefault="00227A64" w:rsidP="002540C7">
                            <w:pPr>
                              <w:jc w:val="center"/>
                            </w:pPr>
                            <w:r>
                              <w:t>3041</w:t>
                            </w:r>
                          </w:p>
                        </w:tc>
                        <w:tc>
                          <w:tcPr>
                            <w:tcW w:w="989" w:type="dxa"/>
                          </w:tcPr>
                          <w:p w14:paraId="2E3BED3F" w14:textId="77777777" w:rsidR="00227A64" w:rsidRDefault="00227A64" w:rsidP="002540C7">
                            <w:pPr>
                              <w:jc w:val="center"/>
                            </w:pPr>
                            <w:r>
                              <w:t>0.999</w:t>
                            </w:r>
                          </w:p>
                        </w:tc>
                      </w:tr>
                      <w:tr w:rsidR="00227A64" w14:paraId="2322CA3A" w14:textId="77777777" w:rsidTr="002C559A">
                        <w:tc>
                          <w:tcPr>
                            <w:tcW w:w="1110" w:type="dxa"/>
                          </w:tcPr>
                          <w:p w14:paraId="1D49BF02" w14:textId="77777777" w:rsidR="00227A64" w:rsidRDefault="00227A64" w:rsidP="002540C7">
                            <w:pPr>
                              <w:jc w:val="center"/>
                            </w:pPr>
                            <w:r>
                              <w:t>3</w:t>
                            </w:r>
                          </w:p>
                        </w:tc>
                        <w:tc>
                          <w:tcPr>
                            <w:tcW w:w="1767" w:type="dxa"/>
                            <w:tcMar>
                              <w:left w:w="115" w:type="dxa"/>
                              <w:right w:w="720" w:type="dxa"/>
                            </w:tcMar>
                          </w:tcPr>
                          <w:p w14:paraId="31315F28" w14:textId="77777777" w:rsidR="00227A64" w:rsidRDefault="00227A64" w:rsidP="002540C7">
                            <w:pPr>
                              <w:jc w:val="right"/>
                            </w:pPr>
                            <w:r>
                              <w:t>5</w:t>
                            </w:r>
                          </w:p>
                        </w:tc>
                        <w:tc>
                          <w:tcPr>
                            <w:tcW w:w="1355" w:type="dxa"/>
                          </w:tcPr>
                          <w:p w14:paraId="4E1C5A8C" w14:textId="77777777" w:rsidR="00227A64" w:rsidRDefault="00227A64" w:rsidP="002540C7">
                            <w:pPr>
                              <w:jc w:val="center"/>
                            </w:pPr>
                            <w:r>
                              <w:t>2963</w:t>
                            </w:r>
                          </w:p>
                        </w:tc>
                        <w:tc>
                          <w:tcPr>
                            <w:tcW w:w="1350" w:type="dxa"/>
                          </w:tcPr>
                          <w:p w14:paraId="30CA7E9B" w14:textId="77777777" w:rsidR="00227A64" w:rsidRDefault="00227A64" w:rsidP="002540C7">
                            <w:pPr>
                              <w:jc w:val="center"/>
                            </w:pPr>
                            <w:r>
                              <w:t>2963</w:t>
                            </w:r>
                          </w:p>
                        </w:tc>
                        <w:tc>
                          <w:tcPr>
                            <w:tcW w:w="989" w:type="dxa"/>
                          </w:tcPr>
                          <w:p w14:paraId="6367E0AA" w14:textId="77777777" w:rsidR="00227A64" w:rsidRDefault="00227A64" w:rsidP="002540C7">
                            <w:pPr>
                              <w:jc w:val="center"/>
                            </w:pPr>
                            <w:r>
                              <w:t>1.000</w:t>
                            </w:r>
                          </w:p>
                        </w:tc>
                      </w:tr>
                      <w:tr w:rsidR="00227A64" w14:paraId="391A90D5" w14:textId="77777777" w:rsidTr="002C559A">
                        <w:tc>
                          <w:tcPr>
                            <w:tcW w:w="1110" w:type="dxa"/>
                          </w:tcPr>
                          <w:p w14:paraId="08B4DF33" w14:textId="77777777" w:rsidR="00227A64" w:rsidRDefault="00227A64" w:rsidP="002540C7">
                            <w:pPr>
                              <w:jc w:val="center"/>
                            </w:pPr>
                            <w:r>
                              <w:t>4</w:t>
                            </w:r>
                          </w:p>
                        </w:tc>
                        <w:tc>
                          <w:tcPr>
                            <w:tcW w:w="1767" w:type="dxa"/>
                            <w:tcMar>
                              <w:left w:w="115" w:type="dxa"/>
                              <w:right w:w="720" w:type="dxa"/>
                            </w:tcMar>
                          </w:tcPr>
                          <w:p w14:paraId="1DE36FFC" w14:textId="77777777" w:rsidR="00227A64" w:rsidRDefault="00227A64" w:rsidP="002540C7">
                            <w:pPr>
                              <w:jc w:val="right"/>
                            </w:pPr>
                            <w:r>
                              <w:t>179</w:t>
                            </w:r>
                          </w:p>
                        </w:tc>
                        <w:tc>
                          <w:tcPr>
                            <w:tcW w:w="1355" w:type="dxa"/>
                          </w:tcPr>
                          <w:p w14:paraId="394BE2D3" w14:textId="77777777" w:rsidR="00227A64" w:rsidRDefault="00227A64" w:rsidP="002540C7">
                            <w:pPr>
                              <w:jc w:val="center"/>
                            </w:pPr>
                            <w:r>
                              <w:t>3005</w:t>
                            </w:r>
                          </w:p>
                        </w:tc>
                        <w:tc>
                          <w:tcPr>
                            <w:tcW w:w="1350" w:type="dxa"/>
                          </w:tcPr>
                          <w:p w14:paraId="2F498F0C" w14:textId="77777777" w:rsidR="00227A64" w:rsidRDefault="00227A64" w:rsidP="002540C7">
                            <w:pPr>
                              <w:jc w:val="center"/>
                            </w:pPr>
                            <w:r>
                              <w:t>2997</w:t>
                            </w:r>
                          </w:p>
                        </w:tc>
                        <w:tc>
                          <w:tcPr>
                            <w:tcW w:w="989" w:type="dxa"/>
                          </w:tcPr>
                          <w:p w14:paraId="34018365" w14:textId="77777777" w:rsidR="00227A64" w:rsidRDefault="00227A64" w:rsidP="002540C7">
                            <w:pPr>
                              <w:jc w:val="center"/>
                            </w:pPr>
                            <w:r>
                              <w:t>0.997</w:t>
                            </w:r>
                          </w:p>
                        </w:tc>
                      </w:tr>
                      <w:tr w:rsidR="00227A64" w14:paraId="11796357" w14:textId="77777777" w:rsidTr="002C559A">
                        <w:tc>
                          <w:tcPr>
                            <w:tcW w:w="1110" w:type="dxa"/>
                          </w:tcPr>
                          <w:p w14:paraId="4B331EBC" w14:textId="77777777" w:rsidR="00227A64" w:rsidRDefault="00227A64" w:rsidP="002540C7">
                            <w:pPr>
                              <w:jc w:val="center"/>
                            </w:pPr>
                            <w:r>
                              <w:t>5</w:t>
                            </w:r>
                          </w:p>
                        </w:tc>
                        <w:tc>
                          <w:tcPr>
                            <w:tcW w:w="1767" w:type="dxa"/>
                            <w:tcMar>
                              <w:left w:w="115" w:type="dxa"/>
                              <w:right w:w="720" w:type="dxa"/>
                            </w:tcMar>
                          </w:tcPr>
                          <w:p w14:paraId="032EE698" w14:textId="77777777" w:rsidR="00227A64" w:rsidRDefault="00227A64" w:rsidP="002540C7">
                            <w:pPr>
                              <w:jc w:val="right"/>
                            </w:pPr>
                            <w:r>
                              <w:t>354</w:t>
                            </w:r>
                          </w:p>
                        </w:tc>
                        <w:tc>
                          <w:tcPr>
                            <w:tcW w:w="1355" w:type="dxa"/>
                          </w:tcPr>
                          <w:p w14:paraId="395115F5" w14:textId="77777777" w:rsidR="00227A64" w:rsidRDefault="00227A64" w:rsidP="002540C7">
                            <w:pPr>
                              <w:jc w:val="center"/>
                            </w:pPr>
                            <w:r>
                              <w:t>2935</w:t>
                            </w:r>
                          </w:p>
                        </w:tc>
                        <w:tc>
                          <w:tcPr>
                            <w:tcW w:w="1350" w:type="dxa"/>
                          </w:tcPr>
                          <w:p w14:paraId="76C42F72" w14:textId="77777777" w:rsidR="00227A64" w:rsidRDefault="00227A64" w:rsidP="002540C7">
                            <w:pPr>
                              <w:jc w:val="center"/>
                            </w:pPr>
                            <w:r>
                              <w:t>2730</w:t>
                            </w:r>
                          </w:p>
                        </w:tc>
                        <w:tc>
                          <w:tcPr>
                            <w:tcW w:w="989" w:type="dxa"/>
                          </w:tcPr>
                          <w:p w14:paraId="5F5D1848" w14:textId="77777777" w:rsidR="00227A64" w:rsidRDefault="00227A64" w:rsidP="002540C7">
                            <w:pPr>
                              <w:jc w:val="center"/>
                            </w:pPr>
                            <w:r>
                              <w:t>0.930</w:t>
                            </w:r>
                          </w:p>
                        </w:tc>
                      </w:tr>
                    </w:tbl>
                    <w:p w14:paraId="78E4CAA2" w14:textId="77777777" w:rsidR="00227A64" w:rsidRDefault="00227A64"/>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122F2E">
        <w:t xml:space="preserve">Table </w:t>
      </w:r>
      <w:r w:rsidR="00122F2E">
        <w:rPr>
          <w:noProof/>
        </w:rPr>
        <w:t>2</w:t>
      </w:r>
      <w:r w:rsidR="00122F2E">
        <w:noBreakHyphen/>
      </w:r>
      <w:r w:rsidR="00122F2E">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14:paraId="7C3E945F" w14:textId="6E3B2E9A" w:rsidR="000976F8" w:rsidRPr="009333EF" w:rsidRDefault="0029291E" w:rsidP="00055FB9">
      <w:pPr>
        <w:pStyle w:val="firstparagraph"/>
      </w:pPr>
      <w:r w:rsidRPr="009333EF">
        <w:rPr>
          <w:noProof/>
        </w:rPr>
        <w:lastRenderedPageBreak/>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14:paraId="16064AAD" w14:textId="7A07B9FB" w:rsidR="00227A64" w:rsidRDefault="00227A64" w:rsidP="00117C7A">
                            <w:pPr>
                              <w:pStyle w:val="Caption"/>
                            </w:pPr>
                            <w:bookmarkStart w:id="197" w:name="_Ref503963836"/>
                            <w:r>
                              <w:t xml:space="preserve">Table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22F2E">
                              <w:rPr>
                                <w:noProof/>
                              </w:rPr>
                              <w:t>2</w:t>
                            </w:r>
                            <w:r>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227A64" w14:paraId="69F1931B" w14:textId="77777777" w:rsidTr="00005C49">
                              <w:tc>
                                <w:tcPr>
                                  <w:tcW w:w="1110" w:type="dxa"/>
                                  <w:tcBorders>
                                    <w:bottom w:val="single" w:sz="12" w:space="0" w:color="auto"/>
                                  </w:tcBorders>
                                </w:tcPr>
                                <w:p w14:paraId="0A6B7D62" w14:textId="77777777" w:rsidR="00227A64" w:rsidRPr="002540C7" w:rsidRDefault="00227A64" w:rsidP="002540C7">
                                  <w:pPr>
                                    <w:jc w:val="center"/>
                                    <w:rPr>
                                      <w:b/>
                                    </w:rPr>
                                  </w:pPr>
                                  <w:r w:rsidRPr="002540C7">
                                    <w:rPr>
                                      <w:b/>
                                    </w:rPr>
                                    <w:t>Terminal</w:t>
                                  </w:r>
                                </w:p>
                              </w:tc>
                              <w:tc>
                                <w:tcPr>
                                  <w:tcW w:w="1767" w:type="dxa"/>
                                  <w:tcBorders>
                                    <w:bottom w:val="single" w:sz="12" w:space="0" w:color="auto"/>
                                  </w:tcBorders>
                                </w:tcPr>
                                <w:p w14:paraId="58B5C45C" w14:textId="77777777" w:rsidR="00227A64" w:rsidRPr="002540C7" w:rsidRDefault="00227A64" w:rsidP="002540C7">
                                  <w:pPr>
                                    <w:jc w:val="center"/>
                                    <w:rPr>
                                      <w:b/>
                                    </w:rPr>
                                  </w:pPr>
                                  <w:r w:rsidRPr="002540C7">
                                    <w:rPr>
                                      <w:b/>
                                    </w:rPr>
                                    <w:t>Distance (km)</w:t>
                                  </w:r>
                                </w:p>
                              </w:tc>
                              <w:tc>
                                <w:tcPr>
                                  <w:tcW w:w="1355" w:type="dxa"/>
                                  <w:tcBorders>
                                    <w:bottom w:val="single" w:sz="12" w:space="0" w:color="auto"/>
                                  </w:tcBorders>
                                </w:tcPr>
                                <w:p w14:paraId="503ADA42" w14:textId="77777777" w:rsidR="00227A64" w:rsidRPr="002540C7" w:rsidRDefault="00227A64" w:rsidP="002540C7">
                                  <w:pPr>
                                    <w:jc w:val="center"/>
                                    <w:rPr>
                                      <w:b/>
                                    </w:rPr>
                                  </w:pPr>
                                  <w:r w:rsidRPr="002540C7">
                                    <w:rPr>
                                      <w:b/>
                                    </w:rPr>
                                    <w:t>Sent</w:t>
                                  </w:r>
                                </w:p>
                              </w:tc>
                              <w:tc>
                                <w:tcPr>
                                  <w:tcW w:w="4043" w:type="dxa"/>
                                  <w:tcBorders>
                                    <w:bottom w:val="single" w:sz="12" w:space="0" w:color="auto"/>
                                  </w:tcBorders>
                                </w:tcPr>
                                <w:p w14:paraId="7CD3F1D6" w14:textId="77777777" w:rsidR="00227A64" w:rsidRPr="002540C7" w:rsidRDefault="00227A64" w:rsidP="002540C7">
                                  <w:pPr>
                                    <w:jc w:val="center"/>
                                    <w:rPr>
                                      <w:b/>
                                    </w:rPr>
                                  </w:pPr>
                                  <w:r>
                                    <w:rPr>
                                      <w:b/>
                                    </w:rPr>
                                    <w:t>Average number of transmission</w:t>
                                  </w:r>
                                </w:p>
                              </w:tc>
                            </w:tr>
                            <w:tr w:rsidR="00227A64" w14:paraId="34C55F32" w14:textId="77777777" w:rsidTr="00005C49">
                              <w:tc>
                                <w:tcPr>
                                  <w:tcW w:w="1110" w:type="dxa"/>
                                  <w:tcBorders>
                                    <w:top w:val="single" w:sz="12" w:space="0" w:color="auto"/>
                                  </w:tcBorders>
                                </w:tcPr>
                                <w:p w14:paraId="73A55017" w14:textId="77777777" w:rsidR="00227A64" w:rsidRDefault="00227A64" w:rsidP="002540C7">
                                  <w:pPr>
                                    <w:jc w:val="center"/>
                                  </w:pPr>
                                  <w:r>
                                    <w:t>0</w:t>
                                  </w:r>
                                </w:p>
                              </w:tc>
                              <w:tc>
                                <w:tcPr>
                                  <w:tcW w:w="1767" w:type="dxa"/>
                                  <w:tcBorders>
                                    <w:top w:val="single" w:sz="12" w:space="0" w:color="auto"/>
                                  </w:tcBorders>
                                  <w:tcMar>
                                    <w:left w:w="115" w:type="dxa"/>
                                    <w:right w:w="720" w:type="dxa"/>
                                  </w:tcMar>
                                </w:tcPr>
                                <w:p w14:paraId="27FE8808" w14:textId="77777777" w:rsidR="00227A64" w:rsidRDefault="00227A64" w:rsidP="002540C7">
                                  <w:pPr>
                                    <w:jc w:val="right"/>
                                  </w:pPr>
                                  <w:r>
                                    <w:t>193</w:t>
                                  </w:r>
                                </w:p>
                              </w:tc>
                              <w:tc>
                                <w:tcPr>
                                  <w:tcW w:w="1355" w:type="dxa"/>
                                  <w:tcBorders>
                                    <w:top w:val="single" w:sz="12" w:space="0" w:color="auto"/>
                                  </w:tcBorders>
                                </w:tcPr>
                                <w:p w14:paraId="6AB5502E" w14:textId="77777777" w:rsidR="00227A64" w:rsidRDefault="00227A64" w:rsidP="002540C7">
                                  <w:pPr>
                                    <w:jc w:val="center"/>
                                  </w:pPr>
                                  <w:r>
                                    <w:t>14969</w:t>
                                  </w:r>
                                </w:p>
                              </w:tc>
                              <w:tc>
                                <w:tcPr>
                                  <w:tcW w:w="4043" w:type="dxa"/>
                                  <w:tcBorders>
                                    <w:top w:val="single" w:sz="12" w:space="0" w:color="auto"/>
                                  </w:tcBorders>
                                </w:tcPr>
                                <w:p w14:paraId="48D1D42B" w14:textId="77777777" w:rsidR="00227A64" w:rsidRDefault="00227A64" w:rsidP="002540C7">
                                  <w:pPr>
                                    <w:jc w:val="center"/>
                                  </w:pPr>
                                  <w:r>
                                    <w:t>2.543</w:t>
                                  </w:r>
                                </w:p>
                              </w:tc>
                            </w:tr>
                            <w:tr w:rsidR="00227A64" w14:paraId="7A7DCF56" w14:textId="77777777" w:rsidTr="00005C49">
                              <w:tc>
                                <w:tcPr>
                                  <w:tcW w:w="1110" w:type="dxa"/>
                                </w:tcPr>
                                <w:p w14:paraId="12E1D862" w14:textId="77777777" w:rsidR="00227A64" w:rsidRDefault="00227A64" w:rsidP="002540C7">
                                  <w:pPr>
                                    <w:jc w:val="center"/>
                                  </w:pPr>
                                  <w:r>
                                    <w:t>1</w:t>
                                  </w:r>
                                </w:p>
                              </w:tc>
                              <w:tc>
                                <w:tcPr>
                                  <w:tcW w:w="1767" w:type="dxa"/>
                                  <w:tcMar>
                                    <w:left w:w="115" w:type="dxa"/>
                                    <w:right w:w="720" w:type="dxa"/>
                                  </w:tcMar>
                                </w:tcPr>
                                <w:p w14:paraId="7D36EB8F" w14:textId="77777777" w:rsidR="00227A64" w:rsidRDefault="00227A64" w:rsidP="002540C7">
                                  <w:pPr>
                                    <w:jc w:val="right"/>
                                  </w:pPr>
                                  <w:r>
                                    <w:t>28</w:t>
                                  </w:r>
                                </w:p>
                              </w:tc>
                              <w:tc>
                                <w:tcPr>
                                  <w:tcW w:w="1355" w:type="dxa"/>
                                </w:tcPr>
                                <w:p w14:paraId="3EF7C37C" w14:textId="77777777" w:rsidR="00227A64" w:rsidRDefault="00227A64" w:rsidP="002540C7">
                                  <w:pPr>
                                    <w:jc w:val="center"/>
                                  </w:pPr>
                                  <w:r>
                                    <w:t>22312</w:t>
                                  </w:r>
                                </w:p>
                              </w:tc>
                              <w:tc>
                                <w:tcPr>
                                  <w:tcW w:w="4043" w:type="dxa"/>
                                </w:tcPr>
                                <w:p w14:paraId="421353AC" w14:textId="77777777" w:rsidR="00227A64" w:rsidRDefault="00227A64" w:rsidP="002540C7">
                                  <w:pPr>
                                    <w:jc w:val="center"/>
                                  </w:pPr>
                                  <w:r>
                                    <w:t>1.712</w:t>
                                  </w:r>
                                </w:p>
                              </w:tc>
                            </w:tr>
                            <w:tr w:rsidR="00227A64" w14:paraId="75A2B809" w14:textId="77777777" w:rsidTr="00005C49">
                              <w:tc>
                                <w:tcPr>
                                  <w:tcW w:w="1110" w:type="dxa"/>
                                </w:tcPr>
                                <w:p w14:paraId="47881EFC" w14:textId="77777777" w:rsidR="00227A64" w:rsidRDefault="00227A64" w:rsidP="002540C7">
                                  <w:pPr>
                                    <w:jc w:val="center"/>
                                  </w:pPr>
                                  <w:r>
                                    <w:t>2</w:t>
                                  </w:r>
                                </w:p>
                              </w:tc>
                              <w:tc>
                                <w:tcPr>
                                  <w:tcW w:w="1767" w:type="dxa"/>
                                  <w:tcMar>
                                    <w:left w:w="115" w:type="dxa"/>
                                    <w:right w:w="720" w:type="dxa"/>
                                  </w:tcMar>
                                </w:tcPr>
                                <w:p w14:paraId="4C19966B" w14:textId="77777777" w:rsidR="00227A64" w:rsidRDefault="00227A64" w:rsidP="002540C7">
                                  <w:pPr>
                                    <w:jc w:val="right"/>
                                  </w:pPr>
                                  <w:r>
                                    <w:t>31</w:t>
                                  </w:r>
                                </w:p>
                              </w:tc>
                              <w:tc>
                                <w:tcPr>
                                  <w:tcW w:w="1355" w:type="dxa"/>
                                </w:tcPr>
                                <w:p w14:paraId="0CAC5DCB" w14:textId="77777777" w:rsidR="00227A64" w:rsidRDefault="00227A64" w:rsidP="002540C7">
                                  <w:pPr>
                                    <w:jc w:val="center"/>
                                  </w:pPr>
                                  <w:r>
                                    <w:t>21386</w:t>
                                  </w:r>
                                </w:p>
                              </w:tc>
                              <w:tc>
                                <w:tcPr>
                                  <w:tcW w:w="4043" w:type="dxa"/>
                                </w:tcPr>
                                <w:p w14:paraId="4B96DCD5" w14:textId="77777777" w:rsidR="00227A64" w:rsidRDefault="00227A64" w:rsidP="002540C7">
                                  <w:pPr>
                                    <w:jc w:val="center"/>
                                  </w:pPr>
                                  <w:r>
                                    <w:t>1.785</w:t>
                                  </w:r>
                                </w:p>
                              </w:tc>
                            </w:tr>
                            <w:tr w:rsidR="00227A64" w14:paraId="191BA86E" w14:textId="77777777" w:rsidTr="00005C49">
                              <w:tc>
                                <w:tcPr>
                                  <w:tcW w:w="1110" w:type="dxa"/>
                                </w:tcPr>
                                <w:p w14:paraId="7E7B173E" w14:textId="77777777" w:rsidR="00227A64" w:rsidRDefault="00227A64" w:rsidP="002540C7">
                                  <w:pPr>
                                    <w:jc w:val="center"/>
                                  </w:pPr>
                                  <w:r>
                                    <w:t>3</w:t>
                                  </w:r>
                                </w:p>
                              </w:tc>
                              <w:tc>
                                <w:tcPr>
                                  <w:tcW w:w="1767" w:type="dxa"/>
                                  <w:tcMar>
                                    <w:left w:w="115" w:type="dxa"/>
                                    <w:right w:w="720" w:type="dxa"/>
                                  </w:tcMar>
                                </w:tcPr>
                                <w:p w14:paraId="5337ADF8" w14:textId="77777777" w:rsidR="00227A64" w:rsidRDefault="00227A64" w:rsidP="002540C7">
                                  <w:pPr>
                                    <w:jc w:val="right"/>
                                  </w:pPr>
                                  <w:r>
                                    <w:t>5</w:t>
                                  </w:r>
                                </w:p>
                              </w:tc>
                              <w:tc>
                                <w:tcPr>
                                  <w:tcW w:w="1355" w:type="dxa"/>
                                </w:tcPr>
                                <w:p w14:paraId="1A19D418" w14:textId="77777777" w:rsidR="00227A64" w:rsidRDefault="00227A64" w:rsidP="002540C7">
                                  <w:pPr>
                                    <w:jc w:val="center"/>
                                  </w:pPr>
                                  <w:r>
                                    <w:t>31386</w:t>
                                  </w:r>
                                </w:p>
                              </w:tc>
                              <w:tc>
                                <w:tcPr>
                                  <w:tcW w:w="4043" w:type="dxa"/>
                                </w:tcPr>
                                <w:p w14:paraId="6BEA5DC1" w14:textId="77777777" w:rsidR="00227A64" w:rsidRDefault="00227A64" w:rsidP="002540C7">
                                  <w:pPr>
                                    <w:jc w:val="center"/>
                                  </w:pPr>
                                  <w:r>
                                    <w:t>1.229</w:t>
                                  </w:r>
                                </w:p>
                              </w:tc>
                            </w:tr>
                            <w:tr w:rsidR="00227A64" w14:paraId="25243075" w14:textId="77777777" w:rsidTr="00005C49">
                              <w:tc>
                                <w:tcPr>
                                  <w:tcW w:w="1110" w:type="dxa"/>
                                </w:tcPr>
                                <w:p w14:paraId="55194C6A" w14:textId="77777777" w:rsidR="00227A64" w:rsidRDefault="00227A64" w:rsidP="002540C7">
                                  <w:pPr>
                                    <w:jc w:val="center"/>
                                  </w:pPr>
                                  <w:r>
                                    <w:t>4</w:t>
                                  </w:r>
                                </w:p>
                              </w:tc>
                              <w:tc>
                                <w:tcPr>
                                  <w:tcW w:w="1767" w:type="dxa"/>
                                  <w:tcMar>
                                    <w:left w:w="115" w:type="dxa"/>
                                    <w:right w:w="720" w:type="dxa"/>
                                  </w:tcMar>
                                </w:tcPr>
                                <w:p w14:paraId="46957126" w14:textId="77777777" w:rsidR="00227A64" w:rsidRDefault="00227A64" w:rsidP="002540C7">
                                  <w:pPr>
                                    <w:jc w:val="right"/>
                                  </w:pPr>
                                  <w:r>
                                    <w:t>179</w:t>
                                  </w:r>
                                </w:p>
                              </w:tc>
                              <w:tc>
                                <w:tcPr>
                                  <w:tcW w:w="1355" w:type="dxa"/>
                                </w:tcPr>
                                <w:p w14:paraId="6E229532" w14:textId="77777777" w:rsidR="00227A64" w:rsidRDefault="00227A64" w:rsidP="002540C7">
                                  <w:pPr>
                                    <w:jc w:val="center"/>
                                  </w:pPr>
                                  <w:r>
                                    <w:t>31088</w:t>
                                  </w:r>
                                </w:p>
                              </w:tc>
                              <w:tc>
                                <w:tcPr>
                                  <w:tcW w:w="4043" w:type="dxa"/>
                                </w:tcPr>
                                <w:p w14:paraId="3FC28990" w14:textId="77777777" w:rsidR="00227A64" w:rsidRDefault="00227A64" w:rsidP="002540C7">
                                  <w:pPr>
                                    <w:jc w:val="center"/>
                                  </w:pPr>
                                  <w:r>
                                    <w:t>2.525</w:t>
                                  </w:r>
                                </w:p>
                              </w:tc>
                            </w:tr>
                            <w:tr w:rsidR="00227A64" w14:paraId="40D6F55F" w14:textId="77777777" w:rsidTr="00005C49">
                              <w:tc>
                                <w:tcPr>
                                  <w:tcW w:w="1110" w:type="dxa"/>
                                </w:tcPr>
                                <w:p w14:paraId="7863B57E" w14:textId="77777777" w:rsidR="00227A64" w:rsidRDefault="00227A64" w:rsidP="002540C7">
                                  <w:pPr>
                                    <w:jc w:val="center"/>
                                  </w:pPr>
                                  <w:r>
                                    <w:t>5</w:t>
                                  </w:r>
                                </w:p>
                              </w:tc>
                              <w:tc>
                                <w:tcPr>
                                  <w:tcW w:w="1767" w:type="dxa"/>
                                  <w:tcMar>
                                    <w:left w:w="115" w:type="dxa"/>
                                    <w:right w:w="720" w:type="dxa"/>
                                  </w:tcMar>
                                </w:tcPr>
                                <w:p w14:paraId="24369D6F" w14:textId="77777777" w:rsidR="00227A64" w:rsidRDefault="00227A64" w:rsidP="002540C7">
                                  <w:pPr>
                                    <w:jc w:val="right"/>
                                  </w:pPr>
                                  <w:r>
                                    <w:t>354</w:t>
                                  </w:r>
                                </w:p>
                              </w:tc>
                              <w:tc>
                                <w:tcPr>
                                  <w:tcW w:w="1355" w:type="dxa"/>
                                </w:tcPr>
                                <w:p w14:paraId="5E426C23" w14:textId="77777777" w:rsidR="00227A64" w:rsidRDefault="00227A64" w:rsidP="002540C7">
                                  <w:pPr>
                                    <w:jc w:val="center"/>
                                  </w:pPr>
                                  <w:r>
                                    <w:t>12839</w:t>
                                  </w:r>
                                </w:p>
                              </w:tc>
                              <w:tc>
                                <w:tcPr>
                                  <w:tcW w:w="4043" w:type="dxa"/>
                                </w:tcPr>
                                <w:p w14:paraId="353B5920" w14:textId="77777777" w:rsidR="00227A64" w:rsidRDefault="00227A64" w:rsidP="002540C7">
                                  <w:pPr>
                                    <w:jc w:val="center"/>
                                  </w:pPr>
                                  <w:r>
                                    <w:t>2.975</w:t>
                                  </w:r>
                                </w:p>
                              </w:tc>
                            </w:tr>
                          </w:tbl>
                          <w:p w14:paraId="119001B3" w14:textId="77777777" w:rsidR="00227A64" w:rsidRDefault="00227A64"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" stroked="f">
                <v:textbox>
                  <w:txbxContent>
                    <w:p w14:paraId="16064AAD" w14:textId="7A07B9FB" w:rsidR="00227A64" w:rsidRDefault="00227A64"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22F2E">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227A64" w14:paraId="69F1931B" w14:textId="77777777" w:rsidTr="00005C49">
                        <w:tc>
                          <w:tcPr>
                            <w:tcW w:w="1110" w:type="dxa"/>
                            <w:tcBorders>
                              <w:bottom w:val="single" w:sz="12" w:space="0" w:color="auto"/>
                            </w:tcBorders>
                          </w:tcPr>
                          <w:p w14:paraId="0A6B7D62" w14:textId="77777777" w:rsidR="00227A64" w:rsidRPr="002540C7" w:rsidRDefault="00227A64" w:rsidP="002540C7">
                            <w:pPr>
                              <w:jc w:val="center"/>
                              <w:rPr>
                                <w:b/>
                              </w:rPr>
                            </w:pPr>
                            <w:r w:rsidRPr="002540C7">
                              <w:rPr>
                                <w:b/>
                              </w:rPr>
                              <w:t>Terminal</w:t>
                            </w:r>
                          </w:p>
                        </w:tc>
                        <w:tc>
                          <w:tcPr>
                            <w:tcW w:w="1767" w:type="dxa"/>
                            <w:tcBorders>
                              <w:bottom w:val="single" w:sz="12" w:space="0" w:color="auto"/>
                            </w:tcBorders>
                          </w:tcPr>
                          <w:p w14:paraId="58B5C45C" w14:textId="77777777" w:rsidR="00227A64" w:rsidRPr="002540C7" w:rsidRDefault="00227A64" w:rsidP="002540C7">
                            <w:pPr>
                              <w:jc w:val="center"/>
                              <w:rPr>
                                <w:b/>
                              </w:rPr>
                            </w:pPr>
                            <w:r w:rsidRPr="002540C7">
                              <w:rPr>
                                <w:b/>
                              </w:rPr>
                              <w:t>Distance (km)</w:t>
                            </w:r>
                          </w:p>
                        </w:tc>
                        <w:tc>
                          <w:tcPr>
                            <w:tcW w:w="1355" w:type="dxa"/>
                            <w:tcBorders>
                              <w:bottom w:val="single" w:sz="12" w:space="0" w:color="auto"/>
                            </w:tcBorders>
                          </w:tcPr>
                          <w:p w14:paraId="503ADA42" w14:textId="77777777" w:rsidR="00227A64" w:rsidRPr="002540C7" w:rsidRDefault="00227A64" w:rsidP="002540C7">
                            <w:pPr>
                              <w:jc w:val="center"/>
                              <w:rPr>
                                <w:b/>
                              </w:rPr>
                            </w:pPr>
                            <w:r w:rsidRPr="002540C7">
                              <w:rPr>
                                <w:b/>
                              </w:rPr>
                              <w:t>Sent</w:t>
                            </w:r>
                          </w:p>
                        </w:tc>
                        <w:tc>
                          <w:tcPr>
                            <w:tcW w:w="4043" w:type="dxa"/>
                            <w:tcBorders>
                              <w:bottom w:val="single" w:sz="12" w:space="0" w:color="auto"/>
                            </w:tcBorders>
                          </w:tcPr>
                          <w:p w14:paraId="7CD3F1D6" w14:textId="77777777" w:rsidR="00227A64" w:rsidRPr="002540C7" w:rsidRDefault="00227A64" w:rsidP="002540C7">
                            <w:pPr>
                              <w:jc w:val="center"/>
                              <w:rPr>
                                <w:b/>
                              </w:rPr>
                            </w:pPr>
                            <w:r>
                              <w:rPr>
                                <w:b/>
                              </w:rPr>
                              <w:t>Average number of transmission</w:t>
                            </w:r>
                          </w:p>
                        </w:tc>
                      </w:tr>
                      <w:tr w:rsidR="00227A64" w14:paraId="34C55F32" w14:textId="77777777" w:rsidTr="00005C49">
                        <w:tc>
                          <w:tcPr>
                            <w:tcW w:w="1110" w:type="dxa"/>
                            <w:tcBorders>
                              <w:top w:val="single" w:sz="12" w:space="0" w:color="auto"/>
                            </w:tcBorders>
                          </w:tcPr>
                          <w:p w14:paraId="73A55017" w14:textId="77777777" w:rsidR="00227A64" w:rsidRDefault="00227A64" w:rsidP="002540C7">
                            <w:pPr>
                              <w:jc w:val="center"/>
                            </w:pPr>
                            <w:r>
                              <w:t>0</w:t>
                            </w:r>
                          </w:p>
                        </w:tc>
                        <w:tc>
                          <w:tcPr>
                            <w:tcW w:w="1767" w:type="dxa"/>
                            <w:tcBorders>
                              <w:top w:val="single" w:sz="12" w:space="0" w:color="auto"/>
                            </w:tcBorders>
                            <w:tcMar>
                              <w:left w:w="115" w:type="dxa"/>
                              <w:right w:w="720" w:type="dxa"/>
                            </w:tcMar>
                          </w:tcPr>
                          <w:p w14:paraId="27FE8808" w14:textId="77777777" w:rsidR="00227A64" w:rsidRDefault="00227A64" w:rsidP="002540C7">
                            <w:pPr>
                              <w:jc w:val="right"/>
                            </w:pPr>
                            <w:r>
                              <w:t>193</w:t>
                            </w:r>
                          </w:p>
                        </w:tc>
                        <w:tc>
                          <w:tcPr>
                            <w:tcW w:w="1355" w:type="dxa"/>
                            <w:tcBorders>
                              <w:top w:val="single" w:sz="12" w:space="0" w:color="auto"/>
                            </w:tcBorders>
                          </w:tcPr>
                          <w:p w14:paraId="6AB5502E" w14:textId="77777777" w:rsidR="00227A64" w:rsidRDefault="00227A64" w:rsidP="002540C7">
                            <w:pPr>
                              <w:jc w:val="center"/>
                            </w:pPr>
                            <w:r>
                              <w:t>14969</w:t>
                            </w:r>
                          </w:p>
                        </w:tc>
                        <w:tc>
                          <w:tcPr>
                            <w:tcW w:w="4043" w:type="dxa"/>
                            <w:tcBorders>
                              <w:top w:val="single" w:sz="12" w:space="0" w:color="auto"/>
                            </w:tcBorders>
                          </w:tcPr>
                          <w:p w14:paraId="48D1D42B" w14:textId="77777777" w:rsidR="00227A64" w:rsidRDefault="00227A64" w:rsidP="002540C7">
                            <w:pPr>
                              <w:jc w:val="center"/>
                            </w:pPr>
                            <w:r>
                              <w:t>2.543</w:t>
                            </w:r>
                          </w:p>
                        </w:tc>
                      </w:tr>
                      <w:tr w:rsidR="00227A64" w14:paraId="7A7DCF56" w14:textId="77777777" w:rsidTr="00005C49">
                        <w:tc>
                          <w:tcPr>
                            <w:tcW w:w="1110" w:type="dxa"/>
                          </w:tcPr>
                          <w:p w14:paraId="12E1D862" w14:textId="77777777" w:rsidR="00227A64" w:rsidRDefault="00227A64" w:rsidP="002540C7">
                            <w:pPr>
                              <w:jc w:val="center"/>
                            </w:pPr>
                            <w:r>
                              <w:t>1</w:t>
                            </w:r>
                          </w:p>
                        </w:tc>
                        <w:tc>
                          <w:tcPr>
                            <w:tcW w:w="1767" w:type="dxa"/>
                            <w:tcMar>
                              <w:left w:w="115" w:type="dxa"/>
                              <w:right w:w="720" w:type="dxa"/>
                            </w:tcMar>
                          </w:tcPr>
                          <w:p w14:paraId="7D36EB8F" w14:textId="77777777" w:rsidR="00227A64" w:rsidRDefault="00227A64" w:rsidP="002540C7">
                            <w:pPr>
                              <w:jc w:val="right"/>
                            </w:pPr>
                            <w:r>
                              <w:t>28</w:t>
                            </w:r>
                          </w:p>
                        </w:tc>
                        <w:tc>
                          <w:tcPr>
                            <w:tcW w:w="1355" w:type="dxa"/>
                          </w:tcPr>
                          <w:p w14:paraId="3EF7C37C" w14:textId="77777777" w:rsidR="00227A64" w:rsidRDefault="00227A64" w:rsidP="002540C7">
                            <w:pPr>
                              <w:jc w:val="center"/>
                            </w:pPr>
                            <w:r>
                              <w:t>22312</w:t>
                            </w:r>
                          </w:p>
                        </w:tc>
                        <w:tc>
                          <w:tcPr>
                            <w:tcW w:w="4043" w:type="dxa"/>
                          </w:tcPr>
                          <w:p w14:paraId="421353AC" w14:textId="77777777" w:rsidR="00227A64" w:rsidRDefault="00227A64" w:rsidP="002540C7">
                            <w:pPr>
                              <w:jc w:val="center"/>
                            </w:pPr>
                            <w:r>
                              <w:t>1.712</w:t>
                            </w:r>
                          </w:p>
                        </w:tc>
                      </w:tr>
                      <w:tr w:rsidR="00227A64" w14:paraId="75A2B809" w14:textId="77777777" w:rsidTr="00005C49">
                        <w:tc>
                          <w:tcPr>
                            <w:tcW w:w="1110" w:type="dxa"/>
                          </w:tcPr>
                          <w:p w14:paraId="47881EFC" w14:textId="77777777" w:rsidR="00227A64" w:rsidRDefault="00227A64" w:rsidP="002540C7">
                            <w:pPr>
                              <w:jc w:val="center"/>
                            </w:pPr>
                            <w:r>
                              <w:t>2</w:t>
                            </w:r>
                          </w:p>
                        </w:tc>
                        <w:tc>
                          <w:tcPr>
                            <w:tcW w:w="1767" w:type="dxa"/>
                            <w:tcMar>
                              <w:left w:w="115" w:type="dxa"/>
                              <w:right w:w="720" w:type="dxa"/>
                            </w:tcMar>
                          </w:tcPr>
                          <w:p w14:paraId="4C19966B" w14:textId="77777777" w:rsidR="00227A64" w:rsidRDefault="00227A64" w:rsidP="002540C7">
                            <w:pPr>
                              <w:jc w:val="right"/>
                            </w:pPr>
                            <w:r>
                              <w:t>31</w:t>
                            </w:r>
                          </w:p>
                        </w:tc>
                        <w:tc>
                          <w:tcPr>
                            <w:tcW w:w="1355" w:type="dxa"/>
                          </w:tcPr>
                          <w:p w14:paraId="0CAC5DCB" w14:textId="77777777" w:rsidR="00227A64" w:rsidRDefault="00227A64" w:rsidP="002540C7">
                            <w:pPr>
                              <w:jc w:val="center"/>
                            </w:pPr>
                            <w:r>
                              <w:t>21386</w:t>
                            </w:r>
                          </w:p>
                        </w:tc>
                        <w:tc>
                          <w:tcPr>
                            <w:tcW w:w="4043" w:type="dxa"/>
                          </w:tcPr>
                          <w:p w14:paraId="4B96DCD5" w14:textId="77777777" w:rsidR="00227A64" w:rsidRDefault="00227A64" w:rsidP="002540C7">
                            <w:pPr>
                              <w:jc w:val="center"/>
                            </w:pPr>
                            <w:r>
                              <w:t>1.785</w:t>
                            </w:r>
                          </w:p>
                        </w:tc>
                      </w:tr>
                      <w:tr w:rsidR="00227A64" w14:paraId="191BA86E" w14:textId="77777777" w:rsidTr="00005C49">
                        <w:tc>
                          <w:tcPr>
                            <w:tcW w:w="1110" w:type="dxa"/>
                          </w:tcPr>
                          <w:p w14:paraId="7E7B173E" w14:textId="77777777" w:rsidR="00227A64" w:rsidRDefault="00227A64" w:rsidP="002540C7">
                            <w:pPr>
                              <w:jc w:val="center"/>
                            </w:pPr>
                            <w:r>
                              <w:t>3</w:t>
                            </w:r>
                          </w:p>
                        </w:tc>
                        <w:tc>
                          <w:tcPr>
                            <w:tcW w:w="1767" w:type="dxa"/>
                            <w:tcMar>
                              <w:left w:w="115" w:type="dxa"/>
                              <w:right w:w="720" w:type="dxa"/>
                            </w:tcMar>
                          </w:tcPr>
                          <w:p w14:paraId="5337ADF8" w14:textId="77777777" w:rsidR="00227A64" w:rsidRDefault="00227A64" w:rsidP="002540C7">
                            <w:pPr>
                              <w:jc w:val="right"/>
                            </w:pPr>
                            <w:r>
                              <w:t>5</w:t>
                            </w:r>
                          </w:p>
                        </w:tc>
                        <w:tc>
                          <w:tcPr>
                            <w:tcW w:w="1355" w:type="dxa"/>
                          </w:tcPr>
                          <w:p w14:paraId="1A19D418" w14:textId="77777777" w:rsidR="00227A64" w:rsidRDefault="00227A64" w:rsidP="002540C7">
                            <w:pPr>
                              <w:jc w:val="center"/>
                            </w:pPr>
                            <w:r>
                              <w:t>31386</w:t>
                            </w:r>
                          </w:p>
                        </w:tc>
                        <w:tc>
                          <w:tcPr>
                            <w:tcW w:w="4043" w:type="dxa"/>
                          </w:tcPr>
                          <w:p w14:paraId="6BEA5DC1" w14:textId="77777777" w:rsidR="00227A64" w:rsidRDefault="00227A64" w:rsidP="002540C7">
                            <w:pPr>
                              <w:jc w:val="center"/>
                            </w:pPr>
                            <w:r>
                              <w:t>1.229</w:t>
                            </w:r>
                          </w:p>
                        </w:tc>
                      </w:tr>
                      <w:tr w:rsidR="00227A64" w14:paraId="25243075" w14:textId="77777777" w:rsidTr="00005C49">
                        <w:tc>
                          <w:tcPr>
                            <w:tcW w:w="1110" w:type="dxa"/>
                          </w:tcPr>
                          <w:p w14:paraId="55194C6A" w14:textId="77777777" w:rsidR="00227A64" w:rsidRDefault="00227A64" w:rsidP="002540C7">
                            <w:pPr>
                              <w:jc w:val="center"/>
                            </w:pPr>
                            <w:r>
                              <w:t>4</w:t>
                            </w:r>
                          </w:p>
                        </w:tc>
                        <w:tc>
                          <w:tcPr>
                            <w:tcW w:w="1767" w:type="dxa"/>
                            <w:tcMar>
                              <w:left w:w="115" w:type="dxa"/>
                              <w:right w:w="720" w:type="dxa"/>
                            </w:tcMar>
                          </w:tcPr>
                          <w:p w14:paraId="46957126" w14:textId="77777777" w:rsidR="00227A64" w:rsidRDefault="00227A64" w:rsidP="002540C7">
                            <w:pPr>
                              <w:jc w:val="right"/>
                            </w:pPr>
                            <w:r>
                              <w:t>179</w:t>
                            </w:r>
                          </w:p>
                        </w:tc>
                        <w:tc>
                          <w:tcPr>
                            <w:tcW w:w="1355" w:type="dxa"/>
                          </w:tcPr>
                          <w:p w14:paraId="6E229532" w14:textId="77777777" w:rsidR="00227A64" w:rsidRDefault="00227A64" w:rsidP="002540C7">
                            <w:pPr>
                              <w:jc w:val="center"/>
                            </w:pPr>
                            <w:r>
                              <w:t>31088</w:t>
                            </w:r>
                          </w:p>
                        </w:tc>
                        <w:tc>
                          <w:tcPr>
                            <w:tcW w:w="4043" w:type="dxa"/>
                          </w:tcPr>
                          <w:p w14:paraId="3FC28990" w14:textId="77777777" w:rsidR="00227A64" w:rsidRDefault="00227A64" w:rsidP="002540C7">
                            <w:pPr>
                              <w:jc w:val="center"/>
                            </w:pPr>
                            <w:r>
                              <w:t>2.525</w:t>
                            </w:r>
                          </w:p>
                        </w:tc>
                      </w:tr>
                      <w:tr w:rsidR="00227A64" w14:paraId="40D6F55F" w14:textId="77777777" w:rsidTr="00005C49">
                        <w:tc>
                          <w:tcPr>
                            <w:tcW w:w="1110" w:type="dxa"/>
                          </w:tcPr>
                          <w:p w14:paraId="7863B57E" w14:textId="77777777" w:rsidR="00227A64" w:rsidRDefault="00227A64" w:rsidP="002540C7">
                            <w:pPr>
                              <w:jc w:val="center"/>
                            </w:pPr>
                            <w:r>
                              <w:t>5</w:t>
                            </w:r>
                          </w:p>
                        </w:tc>
                        <w:tc>
                          <w:tcPr>
                            <w:tcW w:w="1767" w:type="dxa"/>
                            <w:tcMar>
                              <w:left w:w="115" w:type="dxa"/>
                              <w:right w:w="720" w:type="dxa"/>
                            </w:tcMar>
                          </w:tcPr>
                          <w:p w14:paraId="24369D6F" w14:textId="77777777" w:rsidR="00227A64" w:rsidRDefault="00227A64" w:rsidP="002540C7">
                            <w:pPr>
                              <w:jc w:val="right"/>
                            </w:pPr>
                            <w:r>
                              <w:t>354</w:t>
                            </w:r>
                          </w:p>
                        </w:tc>
                        <w:tc>
                          <w:tcPr>
                            <w:tcW w:w="1355" w:type="dxa"/>
                          </w:tcPr>
                          <w:p w14:paraId="5E426C23" w14:textId="77777777" w:rsidR="00227A64" w:rsidRDefault="00227A64" w:rsidP="002540C7">
                            <w:pPr>
                              <w:jc w:val="center"/>
                            </w:pPr>
                            <w:r>
                              <w:t>12839</w:t>
                            </w:r>
                          </w:p>
                        </w:tc>
                        <w:tc>
                          <w:tcPr>
                            <w:tcW w:w="4043" w:type="dxa"/>
                          </w:tcPr>
                          <w:p w14:paraId="353B5920" w14:textId="77777777" w:rsidR="00227A64" w:rsidRDefault="00227A64" w:rsidP="002540C7">
                            <w:pPr>
                              <w:jc w:val="center"/>
                            </w:pPr>
                            <w:r>
                              <w:t>2.975</w:t>
                            </w:r>
                          </w:p>
                        </w:tc>
                      </w:tr>
                    </w:tbl>
                    <w:p w14:paraId="119001B3" w14:textId="77777777" w:rsidR="00227A64" w:rsidRDefault="00227A64"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122F2E">
        <w:t xml:space="preserve">Table </w:t>
      </w:r>
      <w:r w:rsidR="00122F2E">
        <w:rPr>
          <w:noProof/>
        </w:rPr>
        <w:t>2</w:t>
      </w:r>
      <w:r w:rsidR="00122F2E">
        <w:noBreakHyphen/>
      </w:r>
      <w:r w:rsidR="00122F2E">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14:paraId="5C9DEEBE" w14:textId="77777777"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199" w:name="_Hlk503990142"/>
      <w:r w:rsidR="005C1382" w:rsidRPr="009333EF">
        <w:t>is slightly</w:t>
      </w:r>
      <w:bookmarkEnd w:id="199"/>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14:paraId="7D097388" w14:textId="6418FE81" w:rsidR="00227A64" w:rsidRDefault="00227A64" w:rsidP="007F78DF">
                            <w:pPr>
                              <w:pStyle w:val="Caption"/>
                            </w:pPr>
                            <w:bookmarkStart w:id="200" w:name="_Ref503990853"/>
                            <w:r>
                              <w:t xml:space="preserve">Table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22F2E">
                              <w:rPr>
                                <w:noProof/>
                              </w:rPr>
                              <w:t>3</w:t>
                            </w:r>
                            <w:r>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227A64" w14:paraId="1BAF5AE7" w14:textId="77777777" w:rsidTr="00053386">
                              <w:tc>
                                <w:tcPr>
                                  <w:tcW w:w="1110" w:type="dxa"/>
                                  <w:tcBorders>
                                    <w:bottom w:val="single" w:sz="12" w:space="0" w:color="auto"/>
                                  </w:tcBorders>
                                </w:tcPr>
                                <w:p w14:paraId="6EA22383" w14:textId="77777777" w:rsidR="00227A64" w:rsidRPr="002540C7" w:rsidRDefault="00227A64" w:rsidP="00191F2F">
                                  <w:pPr>
                                    <w:jc w:val="center"/>
                                    <w:rPr>
                                      <w:b/>
                                    </w:rPr>
                                  </w:pPr>
                                  <w:r w:rsidRPr="002540C7">
                                    <w:rPr>
                                      <w:b/>
                                    </w:rPr>
                                    <w:t>Terminal</w:t>
                                  </w:r>
                                </w:p>
                              </w:tc>
                              <w:tc>
                                <w:tcPr>
                                  <w:tcW w:w="1767" w:type="dxa"/>
                                  <w:tcBorders>
                                    <w:bottom w:val="single" w:sz="12" w:space="0" w:color="auto"/>
                                  </w:tcBorders>
                                </w:tcPr>
                                <w:p w14:paraId="5D394336" w14:textId="77777777" w:rsidR="00227A64" w:rsidRPr="002540C7" w:rsidRDefault="00227A64" w:rsidP="00191F2F">
                                  <w:pPr>
                                    <w:jc w:val="center"/>
                                    <w:rPr>
                                      <w:b/>
                                    </w:rPr>
                                  </w:pPr>
                                  <w:r w:rsidRPr="002540C7">
                                    <w:rPr>
                                      <w:b/>
                                    </w:rPr>
                                    <w:t>Distance (km)</w:t>
                                  </w:r>
                                </w:p>
                              </w:tc>
                              <w:tc>
                                <w:tcPr>
                                  <w:tcW w:w="1078" w:type="dxa"/>
                                  <w:tcBorders>
                                    <w:bottom w:val="single" w:sz="12" w:space="0" w:color="auto"/>
                                  </w:tcBorders>
                                </w:tcPr>
                                <w:p w14:paraId="78D45ABC" w14:textId="77777777" w:rsidR="00227A64" w:rsidRPr="002540C7" w:rsidRDefault="00227A64"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227A64" w:rsidRPr="002540C7" w:rsidRDefault="00227A64" w:rsidP="00191F2F">
                                  <w:pPr>
                                    <w:jc w:val="center"/>
                                    <w:rPr>
                                      <w:b/>
                                    </w:rPr>
                                  </w:pPr>
                                  <w:r>
                                    <w:rPr>
                                      <w:b/>
                                    </w:rPr>
                                    <w:t>Avg Xmt</w:t>
                                  </w:r>
                                </w:p>
                              </w:tc>
                              <w:tc>
                                <w:tcPr>
                                  <w:tcW w:w="1080" w:type="dxa"/>
                                  <w:tcBorders>
                                    <w:bottom w:val="single" w:sz="12" w:space="0" w:color="auto"/>
                                  </w:tcBorders>
                                </w:tcPr>
                                <w:p w14:paraId="6167BF35" w14:textId="77777777" w:rsidR="00227A64" w:rsidRPr="002540C7" w:rsidRDefault="00227A64"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227A64" w:rsidRPr="002540C7" w:rsidRDefault="00227A64" w:rsidP="00191F2F">
                                  <w:pPr>
                                    <w:jc w:val="center"/>
                                    <w:rPr>
                                      <w:b/>
                                    </w:rPr>
                                  </w:pPr>
                                  <w:r>
                                    <w:rPr>
                                      <w:b/>
                                    </w:rPr>
                                    <w:t>Rcvd H-T</w:t>
                                  </w:r>
                                </w:p>
                              </w:tc>
                              <w:tc>
                                <w:tcPr>
                                  <w:tcW w:w="900" w:type="dxa"/>
                                  <w:tcBorders>
                                    <w:bottom w:val="single" w:sz="12" w:space="0" w:color="auto"/>
                                  </w:tcBorders>
                                </w:tcPr>
                                <w:p w14:paraId="1DC4A309" w14:textId="77777777" w:rsidR="00227A64" w:rsidRPr="002540C7" w:rsidRDefault="00227A64" w:rsidP="00191F2F">
                                  <w:pPr>
                                    <w:jc w:val="center"/>
                                    <w:rPr>
                                      <w:b/>
                                    </w:rPr>
                                  </w:pPr>
                                  <w:r w:rsidRPr="002540C7">
                                    <w:rPr>
                                      <w:b/>
                                    </w:rPr>
                                    <w:t>PDF</w:t>
                                  </w:r>
                                </w:p>
                              </w:tc>
                            </w:tr>
                            <w:tr w:rsidR="00227A64" w14:paraId="3D3C50F7" w14:textId="77777777" w:rsidTr="00053386">
                              <w:tc>
                                <w:tcPr>
                                  <w:tcW w:w="1110" w:type="dxa"/>
                                  <w:tcBorders>
                                    <w:top w:val="single" w:sz="12" w:space="0" w:color="auto"/>
                                  </w:tcBorders>
                                </w:tcPr>
                                <w:p w14:paraId="313F0019" w14:textId="77777777" w:rsidR="00227A64" w:rsidRDefault="00227A64" w:rsidP="00191F2F">
                                  <w:pPr>
                                    <w:jc w:val="center"/>
                                  </w:pPr>
                                  <w:r>
                                    <w:t>0</w:t>
                                  </w:r>
                                </w:p>
                              </w:tc>
                              <w:tc>
                                <w:tcPr>
                                  <w:tcW w:w="1767" w:type="dxa"/>
                                  <w:tcBorders>
                                    <w:top w:val="single" w:sz="12" w:space="0" w:color="auto"/>
                                  </w:tcBorders>
                                  <w:tcMar>
                                    <w:left w:w="115" w:type="dxa"/>
                                    <w:right w:w="720" w:type="dxa"/>
                                  </w:tcMar>
                                </w:tcPr>
                                <w:p w14:paraId="58F3910D" w14:textId="77777777" w:rsidR="00227A64" w:rsidRDefault="00227A64" w:rsidP="00191F2F">
                                  <w:pPr>
                                    <w:jc w:val="right"/>
                                  </w:pPr>
                                  <w:r>
                                    <w:t>193</w:t>
                                  </w:r>
                                </w:p>
                              </w:tc>
                              <w:tc>
                                <w:tcPr>
                                  <w:tcW w:w="1078" w:type="dxa"/>
                                  <w:tcBorders>
                                    <w:top w:val="single" w:sz="12" w:space="0" w:color="auto"/>
                                  </w:tcBorders>
                                  <w:tcMar>
                                    <w:left w:w="115" w:type="dxa"/>
                                    <w:right w:w="288" w:type="dxa"/>
                                  </w:tcMar>
                                </w:tcPr>
                                <w:p w14:paraId="131094FD" w14:textId="77777777" w:rsidR="00227A64" w:rsidRDefault="00227A64" w:rsidP="00BF156C">
                                  <w:pPr>
                                    <w:jc w:val="right"/>
                                  </w:pPr>
                                  <w:r>
                                    <w:t>6685</w:t>
                                  </w:r>
                                </w:p>
                              </w:tc>
                              <w:tc>
                                <w:tcPr>
                                  <w:tcW w:w="1260" w:type="dxa"/>
                                  <w:tcBorders>
                                    <w:top w:val="single" w:sz="12" w:space="0" w:color="auto"/>
                                  </w:tcBorders>
                                </w:tcPr>
                                <w:p w14:paraId="7E306BA6" w14:textId="77777777" w:rsidR="00227A64" w:rsidRDefault="00227A64" w:rsidP="00191F2F">
                                  <w:pPr>
                                    <w:jc w:val="center"/>
                                  </w:pPr>
                                  <w:r>
                                    <w:t>2.561</w:t>
                                  </w:r>
                                </w:p>
                              </w:tc>
                              <w:tc>
                                <w:tcPr>
                                  <w:tcW w:w="1080" w:type="dxa"/>
                                  <w:tcBorders>
                                    <w:top w:val="single" w:sz="12" w:space="0" w:color="auto"/>
                                  </w:tcBorders>
                                </w:tcPr>
                                <w:p w14:paraId="229EB2EC" w14:textId="77777777" w:rsidR="00227A64" w:rsidRDefault="00227A64" w:rsidP="00191F2F">
                                  <w:pPr>
                                    <w:jc w:val="center"/>
                                  </w:pPr>
                                  <w:r>
                                    <w:t>30846</w:t>
                                  </w:r>
                                </w:p>
                              </w:tc>
                              <w:tc>
                                <w:tcPr>
                                  <w:tcW w:w="1170" w:type="dxa"/>
                                  <w:tcBorders>
                                    <w:top w:val="single" w:sz="12" w:space="0" w:color="auto"/>
                                  </w:tcBorders>
                                </w:tcPr>
                                <w:p w14:paraId="3D42C5B3" w14:textId="77777777" w:rsidR="00227A64" w:rsidRDefault="00227A64" w:rsidP="00191F2F">
                                  <w:pPr>
                                    <w:jc w:val="center"/>
                                  </w:pPr>
                                  <w:r>
                                    <w:t>24840</w:t>
                                  </w:r>
                                </w:p>
                              </w:tc>
                              <w:tc>
                                <w:tcPr>
                                  <w:tcW w:w="900" w:type="dxa"/>
                                  <w:tcBorders>
                                    <w:top w:val="single" w:sz="12" w:space="0" w:color="auto"/>
                                  </w:tcBorders>
                                </w:tcPr>
                                <w:p w14:paraId="45A7462F" w14:textId="77777777" w:rsidR="00227A64" w:rsidRDefault="00227A64" w:rsidP="00191F2F">
                                  <w:pPr>
                                    <w:jc w:val="center"/>
                                  </w:pPr>
                                  <w:r>
                                    <w:t>0.805</w:t>
                                  </w:r>
                                </w:p>
                              </w:tc>
                            </w:tr>
                            <w:tr w:rsidR="00227A64" w14:paraId="06DB02D9" w14:textId="77777777" w:rsidTr="00053386">
                              <w:tc>
                                <w:tcPr>
                                  <w:tcW w:w="1110" w:type="dxa"/>
                                </w:tcPr>
                                <w:p w14:paraId="4DFAF00B" w14:textId="77777777" w:rsidR="00227A64" w:rsidRDefault="00227A64" w:rsidP="00191F2F">
                                  <w:pPr>
                                    <w:jc w:val="center"/>
                                  </w:pPr>
                                  <w:r>
                                    <w:t>1</w:t>
                                  </w:r>
                                </w:p>
                              </w:tc>
                              <w:tc>
                                <w:tcPr>
                                  <w:tcW w:w="1767" w:type="dxa"/>
                                  <w:tcMar>
                                    <w:left w:w="115" w:type="dxa"/>
                                    <w:right w:w="720" w:type="dxa"/>
                                  </w:tcMar>
                                </w:tcPr>
                                <w:p w14:paraId="2ED7A772" w14:textId="77777777" w:rsidR="00227A64" w:rsidRDefault="00227A64" w:rsidP="00191F2F">
                                  <w:pPr>
                                    <w:jc w:val="right"/>
                                  </w:pPr>
                                  <w:r>
                                    <w:t>28</w:t>
                                  </w:r>
                                </w:p>
                              </w:tc>
                              <w:tc>
                                <w:tcPr>
                                  <w:tcW w:w="1078" w:type="dxa"/>
                                  <w:tcMar>
                                    <w:left w:w="115" w:type="dxa"/>
                                    <w:right w:w="288" w:type="dxa"/>
                                  </w:tcMar>
                                </w:tcPr>
                                <w:p w14:paraId="223F84E7" w14:textId="77777777" w:rsidR="00227A64" w:rsidRDefault="00227A64" w:rsidP="00BF156C">
                                  <w:pPr>
                                    <w:jc w:val="right"/>
                                  </w:pPr>
                                  <w:r>
                                    <w:t>9988</w:t>
                                  </w:r>
                                </w:p>
                              </w:tc>
                              <w:tc>
                                <w:tcPr>
                                  <w:tcW w:w="1260" w:type="dxa"/>
                                </w:tcPr>
                                <w:p w14:paraId="79DA4624" w14:textId="77777777" w:rsidR="00227A64" w:rsidRDefault="00227A64" w:rsidP="00191F2F">
                                  <w:pPr>
                                    <w:jc w:val="center"/>
                                  </w:pPr>
                                  <w:r>
                                    <w:t>1.716</w:t>
                                  </w:r>
                                </w:p>
                              </w:tc>
                              <w:tc>
                                <w:tcPr>
                                  <w:tcW w:w="1080" w:type="dxa"/>
                                </w:tcPr>
                                <w:p w14:paraId="45C1C412" w14:textId="77777777" w:rsidR="00227A64" w:rsidRDefault="00227A64" w:rsidP="00191F2F">
                                  <w:pPr>
                                    <w:jc w:val="center"/>
                                  </w:pPr>
                                  <w:r>
                                    <w:t>30576</w:t>
                                  </w:r>
                                </w:p>
                              </w:tc>
                              <w:tc>
                                <w:tcPr>
                                  <w:tcW w:w="1170" w:type="dxa"/>
                                </w:tcPr>
                                <w:p w14:paraId="358BBD15" w14:textId="77777777" w:rsidR="00227A64" w:rsidRDefault="00227A64" w:rsidP="00191F2F">
                                  <w:pPr>
                                    <w:jc w:val="center"/>
                                  </w:pPr>
                                  <w:r>
                                    <w:t>24711</w:t>
                                  </w:r>
                                </w:p>
                              </w:tc>
                              <w:tc>
                                <w:tcPr>
                                  <w:tcW w:w="900" w:type="dxa"/>
                                </w:tcPr>
                                <w:p w14:paraId="4CE1A09A" w14:textId="77777777" w:rsidR="00227A64" w:rsidRDefault="00227A64" w:rsidP="00191F2F">
                                  <w:pPr>
                                    <w:jc w:val="center"/>
                                  </w:pPr>
                                  <w:r>
                                    <w:t>0.808</w:t>
                                  </w:r>
                                </w:p>
                              </w:tc>
                            </w:tr>
                            <w:tr w:rsidR="00227A64" w14:paraId="7EFE8491" w14:textId="77777777" w:rsidTr="00053386">
                              <w:tc>
                                <w:tcPr>
                                  <w:tcW w:w="1110" w:type="dxa"/>
                                </w:tcPr>
                                <w:p w14:paraId="1B08FC93" w14:textId="77777777" w:rsidR="00227A64" w:rsidRDefault="00227A64" w:rsidP="00191F2F">
                                  <w:pPr>
                                    <w:jc w:val="center"/>
                                  </w:pPr>
                                  <w:r>
                                    <w:t>2</w:t>
                                  </w:r>
                                </w:p>
                              </w:tc>
                              <w:tc>
                                <w:tcPr>
                                  <w:tcW w:w="1767" w:type="dxa"/>
                                  <w:tcMar>
                                    <w:left w:w="115" w:type="dxa"/>
                                    <w:right w:w="720" w:type="dxa"/>
                                  </w:tcMar>
                                </w:tcPr>
                                <w:p w14:paraId="42CE60A7" w14:textId="77777777" w:rsidR="00227A64" w:rsidRDefault="00227A64" w:rsidP="00191F2F">
                                  <w:pPr>
                                    <w:jc w:val="right"/>
                                  </w:pPr>
                                  <w:r>
                                    <w:t>31</w:t>
                                  </w:r>
                                </w:p>
                              </w:tc>
                              <w:tc>
                                <w:tcPr>
                                  <w:tcW w:w="1078" w:type="dxa"/>
                                  <w:tcMar>
                                    <w:left w:w="115" w:type="dxa"/>
                                    <w:right w:w="288" w:type="dxa"/>
                                  </w:tcMar>
                                </w:tcPr>
                                <w:p w14:paraId="025ECAED" w14:textId="77777777" w:rsidR="00227A64" w:rsidRDefault="00227A64" w:rsidP="00BF156C">
                                  <w:pPr>
                                    <w:jc w:val="right"/>
                                  </w:pPr>
                                  <w:r>
                                    <w:t>9622</w:t>
                                  </w:r>
                                </w:p>
                              </w:tc>
                              <w:tc>
                                <w:tcPr>
                                  <w:tcW w:w="1260" w:type="dxa"/>
                                </w:tcPr>
                                <w:p w14:paraId="099B9AED" w14:textId="77777777" w:rsidR="00227A64" w:rsidRDefault="00227A64" w:rsidP="00191F2F">
                                  <w:pPr>
                                    <w:jc w:val="center"/>
                                  </w:pPr>
                                  <w:r>
                                    <w:t>1.789</w:t>
                                  </w:r>
                                </w:p>
                              </w:tc>
                              <w:tc>
                                <w:tcPr>
                                  <w:tcW w:w="1080" w:type="dxa"/>
                                </w:tcPr>
                                <w:p w14:paraId="31932BC0" w14:textId="77777777" w:rsidR="00227A64" w:rsidRDefault="00227A64" w:rsidP="00191F2F">
                                  <w:pPr>
                                    <w:jc w:val="center"/>
                                  </w:pPr>
                                  <w:r>
                                    <w:t>30730</w:t>
                                  </w:r>
                                </w:p>
                              </w:tc>
                              <w:tc>
                                <w:tcPr>
                                  <w:tcW w:w="1170" w:type="dxa"/>
                                </w:tcPr>
                                <w:p w14:paraId="76023150" w14:textId="77777777" w:rsidR="00227A64" w:rsidRDefault="00227A64" w:rsidP="00191F2F">
                                  <w:pPr>
                                    <w:jc w:val="center"/>
                                  </w:pPr>
                                  <w:r>
                                    <w:t>24715</w:t>
                                  </w:r>
                                </w:p>
                              </w:tc>
                              <w:tc>
                                <w:tcPr>
                                  <w:tcW w:w="900" w:type="dxa"/>
                                </w:tcPr>
                                <w:p w14:paraId="4D2AD371" w14:textId="77777777" w:rsidR="00227A64" w:rsidRDefault="00227A64" w:rsidP="00191F2F">
                                  <w:pPr>
                                    <w:jc w:val="center"/>
                                  </w:pPr>
                                  <w:r>
                                    <w:t>0.804</w:t>
                                  </w:r>
                                </w:p>
                              </w:tc>
                            </w:tr>
                            <w:tr w:rsidR="00227A64" w14:paraId="370CC353" w14:textId="77777777" w:rsidTr="00053386">
                              <w:tc>
                                <w:tcPr>
                                  <w:tcW w:w="1110" w:type="dxa"/>
                                </w:tcPr>
                                <w:p w14:paraId="0530ABCF" w14:textId="77777777" w:rsidR="00227A64" w:rsidRDefault="00227A64" w:rsidP="00191F2F">
                                  <w:pPr>
                                    <w:jc w:val="center"/>
                                  </w:pPr>
                                  <w:r>
                                    <w:t>3</w:t>
                                  </w:r>
                                </w:p>
                              </w:tc>
                              <w:tc>
                                <w:tcPr>
                                  <w:tcW w:w="1767" w:type="dxa"/>
                                  <w:tcMar>
                                    <w:left w:w="115" w:type="dxa"/>
                                    <w:right w:w="720" w:type="dxa"/>
                                  </w:tcMar>
                                </w:tcPr>
                                <w:p w14:paraId="373BE4DD" w14:textId="77777777" w:rsidR="00227A64" w:rsidRDefault="00227A64" w:rsidP="00191F2F">
                                  <w:pPr>
                                    <w:jc w:val="right"/>
                                  </w:pPr>
                                  <w:r>
                                    <w:t>5</w:t>
                                  </w:r>
                                </w:p>
                              </w:tc>
                              <w:tc>
                                <w:tcPr>
                                  <w:tcW w:w="1078" w:type="dxa"/>
                                  <w:tcMar>
                                    <w:left w:w="115" w:type="dxa"/>
                                    <w:right w:w="288" w:type="dxa"/>
                                  </w:tcMar>
                                </w:tcPr>
                                <w:p w14:paraId="0FC7C2C3" w14:textId="77777777" w:rsidR="00227A64" w:rsidRDefault="00227A64" w:rsidP="00BF156C">
                                  <w:pPr>
                                    <w:jc w:val="right"/>
                                  </w:pPr>
                                  <w:r>
                                    <w:t>13947</w:t>
                                  </w:r>
                                </w:p>
                              </w:tc>
                              <w:tc>
                                <w:tcPr>
                                  <w:tcW w:w="1260" w:type="dxa"/>
                                </w:tcPr>
                                <w:p w14:paraId="7D876976" w14:textId="77777777" w:rsidR="00227A64" w:rsidRDefault="00227A64" w:rsidP="00191F2F">
                                  <w:pPr>
                                    <w:jc w:val="center"/>
                                  </w:pPr>
                                  <w:r>
                                    <w:t>1.233</w:t>
                                  </w:r>
                                </w:p>
                              </w:tc>
                              <w:tc>
                                <w:tcPr>
                                  <w:tcW w:w="1080" w:type="dxa"/>
                                </w:tcPr>
                                <w:p w14:paraId="4EE5BDAA" w14:textId="77777777" w:rsidR="00227A64" w:rsidRDefault="00227A64" w:rsidP="00191F2F">
                                  <w:pPr>
                                    <w:jc w:val="center"/>
                                  </w:pPr>
                                  <w:r>
                                    <w:t>31119</w:t>
                                  </w:r>
                                </w:p>
                              </w:tc>
                              <w:tc>
                                <w:tcPr>
                                  <w:tcW w:w="1170" w:type="dxa"/>
                                </w:tcPr>
                                <w:p w14:paraId="5EAA0EE1" w14:textId="77777777" w:rsidR="00227A64" w:rsidRDefault="00227A64" w:rsidP="00191F2F">
                                  <w:pPr>
                                    <w:jc w:val="center"/>
                                  </w:pPr>
                                  <w:r>
                                    <w:t>25140</w:t>
                                  </w:r>
                                </w:p>
                              </w:tc>
                              <w:tc>
                                <w:tcPr>
                                  <w:tcW w:w="900" w:type="dxa"/>
                                </w:tcPr>
                                <w:p w14:paraId="3D09ABB3" w14:textId="77777777" w:rsidR="00227A64" w:rsidRDefault="00227A64" w:rsidP="00191F2F">
                                  <w:pPr>
                                    <w:jc w:val="center"/>
                                  </w:pPr>
                                  <w:r>
                                    <w:t>0.808</w:t>
                                  </w:r>
                                </w:p>
                              </w:tc>
                            </w:tr>
                            <w:tr w:rsidR="00227A64" w14:paraId="7896A2E2" w14:textId="77777777" w:rsidTr="00053386">
                              <w:tc>
                                <w:tcPr>
                                  <w:tcW w:w="1110" w:type="dxa"/>
                                </w:tcPr>
                                <w:p w14:paraId="7FAE240F" w14:textId="77777777" w:rsidR="00227A64" w:rsidRDefault="00227A64" w:rsidP="00191F2F">
                                  <w:pPr>
                                    <w:jc w:val="center"/>
                                  </w:pPr>
                                  <w:r>
                                    <w:t>4</w:t>
                                  </w:r>
                                </w:p>
                              </w:tc>
                              <w:tc>
                                <w:tcPr>
                                  <w:tcW w:w="1767" w:type="dxa"/>
                                  <w:tcMar>
                                    <w:left w:w="115" w:type="dxa"/>
                                    <w:right w:w="720" w:type="dxa"/>
                                  </w:tcMar>
                                </w:tcPr>
                                <w:p w14:paraId="56AA5CA4" w14:textId="77777777" w:rsidR="00227A64" w:rsidRDefault="00227A64" w:rsidP="00191F2F">
                                  <w:pPr>
                                    <w:jc w:val="right"/>
                                  </w:pPr>
                                  <w:r>
                                    <w:t>179</w:t>
                                  </w:r>
                                </w:p>
                              </w:tc>
                              <w:tc>
                                <w:tcPr>
                                  <w:tcW w:w="1078" w:type="dxa"/>
                                  <w:tcMar>
                                    <w:left w:w="115" w:type="dxa"/>
                                    <w:right w:w="288" w:type="dxa"/>
                                  </w:tcMar>
                                </w:tcPr>
                                <w:p w14:paraId="60B0EFE5" w14:textId="77777777" w:rsidR="00227A64" w:rsidRDefault="00227A64" w:rsidP="00BF156C">
                                  <w:pPr>
                                    <w:jc w:val="right"/>
                                  </w:pPr>
                                  <w:r>
                                    <w:t>6704</w:t>
                                  </w:r>
                                </w:p>
                              </w:tc>
                              <w:tc>
                                <w:tcPr>
                                  <w:tcW w:w="1260" w:type="dxa"/>
                                </w:tcPr>
                                <w:p w14:paraId="7EF008BE" w14:textId="77777777" w:rsidR="00227A64" w:rsidRDefault="00227A64" w:rsidP="00191F2F">
                                  <w:pPr>
                                    <w:jc w:val="center"/>
                                  </w:pPr>
                                  <w:r>
                                    <w:t>2.555</w:t>
                                  </w:r>
                                </w:p>
                              </w:tc>
                              <w:tc>
                                <w:tcPr>
                                  <w:tcW w:w="1080" w:type="dxa"/>
                                </w:tcPr>
                                <w:p w14:paraId="598C5815" w14:textId="77777777" w:rsidR="00227A64" w:rsidRDefault="00227A64" w:rsidP="00191F2F">
                                  <w:pPr>
                                    <w:jc w:val="center"/>
                                  </w:pPr>
                                  <w:r>
                                    <w:t>30845</w:t>
                                  </w:r>
                                </w:p>
                              </w:tc>
                              <w:tc>
                                <w:tcPr>
                                  <w:tcW w:w="1170" w:type="dxa"/>
                                </w:tcPr>
                                <w:p w14:paraId="781C0F97" w14:textId="77777777" w:rsidR="00227A64" w:rsidRDefault="00227A64" w:rsidP="00191F2F">
                                  <w:pPr>
                                    <w:jc w:val="center"/>
                                  </w:pPr>
                                  <w:r>
                                    <w:t>24920</w:t>
                                  </w:r>
                                </w:p>
                              </w:tc>
                              <w:tc>
                                <w:tcPr>
                                  <w:tcW w:w="900" w:type="dxa"/>
                                </w:tcPr>
                                <w:p w14:paraId="678F1E9F" w14:textId="77777777" w:rsidR="00227A64" w:rsidRDefault="00227A64" w:rsidP="00191F2F">
                                  <w:pPr>
                                    <w:jc w:val="center"/>
                                  </w:pPr>
                                  <w:r>
                                    <w:t>0.808</w:t>
                                  </w:r>
                                </w:p>
                              </w:tc>
                            </w:tr>
                            <w:tr w:rsidR="00227A64" w14:paraId="28022758" w14:textId="77777777" w:rsidTr="00053386">
                              <w:tc>
                                <w:tcPr>
                                  <w:tcW w:w="1110" w:type="dxa"/>
                                </w:tcPr>
                                <w:p w14:paraId="45F3B23C" w14:textId="77777777" w:rsidR="00227A64" w:rsidRDefault="00227A64" w:rsidP="00191F2F">
                                  <w:pPr>
                                    <w:jc w:val="center"/>
                                  </w:pPr>
                                  <w:r>
                                    <w:t>5</w:t>
                                  </w:r>
                                </w:p>
                              </w:tc>
                              <w:tc>
                                <w:tcPr>
                                  <w:tcW w:w="1767" w:type="dxa"/>
                                  <w:tcMar>
                                    <w:left w:w="115" w:type="dxa"/>
                                    <w:right w:w="720" w:type="dxa"/>
                                  </w:tcMar>
                                </w:tcPr>
                                <w:p w14:paraId="310984A2" w14:textId="77777777" w:rsidR="00227A64" w:rsidRDefault="00227A64" w:rsidP="00191F2F">
                                  <w:pPr>
                                    <w:jc w:val="right"/>
                                  </w:pPr>
                                  <w:r>
                                    <w:t>354</w:t>
                                  </w:r>
                                </w:p>
                              </w:tc>
                              <w:tc>
                                <w:tcPr>
                                  <w:tcW w:w="1078" w:type="dxa"/>
                                  <w:tcMar>
                                    <w:left w:w="115" w:type="dxa"/>
                                    <w:right w:w="288" w:type="dxa"/>
                                  </w:tcMar>
                                </w:tcPr>
                                <w:p w14:paraId="553216B6" w14:textId="77777777" w:rsidR="00227A64" w:rsidRDefault="00227A64" w:rsidP="00BF156C">
                                  <w:pPr>
                                    <w:jc w:val="right"/>
                                  </w:pPr>
                                  <w:r>
                                    <w:t>5751</w:t>
                                  </w:r>
                                </w:p>
                              </w:tc>
                              <w:tc>
                                <w:tcPr>
                                  <w:tcW w:w="1260" w:type="dxa"/>
                                </w:tcPr>
                                <w:p w14:paraId="7D9E387A" w14:textId="77777777" w:rsidR="00227A64" w:rsidRDefault="00227A64" w:rsidP="00191F2F">
                                  <w:pPr>
                                    <w:jc w:val="center"/>
                                  </w:pPr>
                                  <w:r>
                                    <w:t>2.979</w:t>
                                  </w:r>
                                </w:p>
                              </w:tc>
                              <w:tc>
                                <w:tcPr>
                                  <w:tcW w:w="1080" w:type="dxa"/>
                                </w:tcPr>
                                <w:p w14:paraId="39E9A3E5" w14:textId="77777777" w:rsidR="00227A64" w:rsidRDefault="00227A64" w:rsidP="00191F2F">
                                  <w:pPr>
                                    <w:jc w:val="center"/>
                                  </w:pPr>
                                  <w:r>
                                    <w:t>30685</w:t>
                                  </w:r>
                                </w:p>
                              </w:tc>
                              <w:tc>
                                <w:tcPr>
                                  <w:tcW w:w="1170" w:type="dxa"/>
                                </w:tcPr>
                                <w:p w14:paraId="53416088" w14:textId="77777777" w:rsidR="00227A64" w:rsidRDefault="00227A64" w:rsidP="00191F2F">
                                  <w:pPr>
                                    <w:jc w:val="center"/>
                                  </w:pPr>
                                  <w:r>
                                    <w:t>22976</w:t>
                                  </w:r>
                                </w:p>
                              </w:tc>
                              <w:tc>
                                <w:tcPr>
                                  <w:tcW w:w="900" w:type="dxa"/>
                                </w:tcPr>
                                <w:p w14:paraId="0E21212B" w14:textId="77777777" w:rsidR="00227A64" w:rsidRDefault="00227A64" w:rsidP="00191F2F">
                                  <w:pPr>
                                    <w:jc w:val="center"/>
                                  </w:pPr>
                                  <w:r>
                                    <w:t>0.749</w:t>
                                  </w:r>
                                </w:p>
                              </w:tc>
                            </w:tr>
                          </w:tbl>
                          <w:p w14:paraId="75AC21B3" w14:textId="77777777" w:rsidR="00227A64" w:rsidRDefault="00227A64"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14:paraId="7D097388" w14:textId="6418FE81" w:rsidR="00227A64" w:rsidRDefault="00227A64"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sidR="00122F2E">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122F2E">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227A64" w14:paraId="1BAF5AE7" w14:textId="77777777" w:rsidTr="00053386">
                        <w:tc>
                          <w:tcPr>
                            <w:tcW w:w="1110" w:type="dxa"/>
                            <w:tcBorders>
                              <w:bottom w:val="single" w:sz="12" w:space="0" w:color="auto"/>
                            </w:tcBorders>
                          </w:tcPr>
                          <w:p w14:paraId="6EA22383" w14:textId="77777777" w:rsidR="00227A64" w:rsidRPr="002540C7" w:rsidRDefault="00227A64" w:rsidP="00191F2F">
                            <w:pPr>
                              <w:jc w:val="center"/>
                              <w:rPr>
                                <w:b/>
                              </w:rPr>
                            </w:pPr>
                            <w:r w:rsidRPr="002540C7">
                              <w:rPr>
                                <w:b/>
                              </w:rPr>
                              <w:t>Terminal</w:t>
                            </w:r>
                          </w:p>
                        </w:tc>
                        <w:tc>
                          <w:tcPr>
                            <w:tcW w:w="1767" w:type="dxa"/>
                            <w:tcBorders>
                              <w:bottom w:val="single" w:sz="12" w:space="0" w:color="auto"/>
                            </w:tcBorders>
                          </w:tcPr>
                          <w:p w14:paraId="5D394336" w14:textId="77777777" w:rsidR="00227A64" w:rsidRPr="002540C7" w:rsidRDefault="00227A64" w:rsidP="00191F2F">
                            <w:pPr>
                              <w:jc w:val="center"/>
                              <w:rPr>
                                <w:b/>
                              </w:rPr>
                            </w:pPr>
                            <w:r w:rsidRPr="002540C7">
                              <w:rPr>
                                <w:b/>
                              </w:rPr>
                              <w:t>Distance (km)</w:t>
                            </w:r>
                          </w:p>
                        </w:tc>
                        <w:tc>
                          <w:tcPr>
                            <w:tcW w:w="1078" w:type="dxa"/>
                            <w:tcBorders>
                              <w:bottom w:val="single" w:sz="12" w:space="0" w:color="auto"/>
                            </w:tcBorders>
                          </w:tcPr>
                          <w:p w14:paraId="78D45ABC" w14:textId="77777777" w:rsidR="00227A64" w:rsidRPr="002540C7" w:rsidRDefault="00227A64" w:rsidP="00191F2F">
                            <w:pPr>
                              <w:jc w:val="center"/>
                              <w:rPr>
                                <w:b/>
                              </w:rPr>
                            </w:pPr>
                            <w:r w:rsidRPr="002540C7">
                              <w:rPr>
                                <w:b/>
                              </w:rPr>
                              <w:t>Sent</w:t>
                            </w:r>
                            <w:r>
                              <w:rPr>
                                <w:b/>
                              </w:rPr>
                              <w:t xml:space="preserve"> T-H</w:t>
                            </w:r>
                          </w:p>
                        </w:tc>
                        <w:tc>
                          <w:tcPr>
                            <w:tcW w:w="1260" w:type="dxa"/>
                            <w:tcBorders>
                              <w:bottom w:val="single" w:sz="12" w:space="0" w:color="auto"/>
                            </w:tcBorders>
                          </w:tcPr>
                          <w:p w14:paraId="05A9E2A0" w14:textId="77777777" w:rsidR="00227A64" w:rsidRPr="002540C7" w:rsidRDefault="00227A64" w:rsidP="00191F2F">
                            <w:pPr>
                              <w:jc w:val="center"/>
                              <w:rPr>
                                <w:b/>
                              </w:rPr>
                            </w:pPr>
                            <w:r>
                              <w:rPr>
                                <w:b/>
                              </w:rPr>
                              <w:t>Avg Xmt</w:t>
                            </w:r>
                          </w:p>
                        </w:tc>
                        <w:tc>
                          <w:tcPr>
                            <w:tcW w:w="1080" w:type="dxa"/>
                            <w:tcBorders>
                              <w:bottom w:val="single" w:sz="12" w:space="0" w:color="auto"/>
                            </w:tcBorders>
                          </w:tcPr>
                          <w:p w14:paraId="6167BF35" w14:textId="77777777" w:rsidR="00227A64" w:rsidRPr="002540C7" w:rsidRDefault="00227A64" w:rsidP="00191F2F">
                            <w:pPr>
                              <w:jc w:val="center"/>
                              <w:rPr>
                                <w:b/>
                              </w:rPr>
                            </w:pPr>
                            <w:r w:rsidRPr="002540C7">
                              <w:rPr>
                                <w:b/>
                              </w:rPr>
                              <w:t>Sent</w:t>
                            </w:r>
                            <w:r>
                              <w:rPr>
                                <w:b/>
                              </w:rPr>
                              <w:t xml:space="preserve"> H-T</w:t>
                            </w:r>
                          </w:p>
                        </w:tc>
                        <w:tc>
                          <w:tcPr>
                            <w:tcW w:w="1170" w:type="dxa"/>
                            <w:tcBorders>
                              <w:bottom w:val="single" w:sz="12" w:space="0" w:color="auto"/>
                            </w:tcBorders>
                          </w:tcPr>
                          <w:p w14:paraId="641F3F1A" w14:textId="77777777" w:rsidR="00227A64" w:rsidRPr="002540C7" w:rsidRDefault="00227A64" w:rsidP="00191F2F">
                            <w:pPr>
                              <w:jc w:val="center"/>
                              <w:rPr>
                                <w:b/>
                              </w:rPr>
                            </w:pPr>
                            <w:r>
                              <w:rPr>
                                <w:b/>
                              </w:rPr>
                              <w:t>Rcvd H-T</w:t>
                            </w:r>
                          </w:p>
                        </w:tc>
                        <w:tc>
                          <w:tcPr>
                            <w:tcW w:w="900" w:type="dxa"/>
                            <w:tcBorders>
                              <w:bottom w:val="single" w:sz="12" w:space="0" w:color="auto"/>
                            </w:tcBorders>
                          </w:tcPr>
                          <w:p w14:paraId="1DC4A309" w14:textId="77777777" w:rsidR="00227A64" w:rsidRPr="002540C7" w:rsidRDefault="00227A64" w:rsidP="00191F2F">
                            <w:pPr>
                              <w:jc w:val="center"/>
                              <w:rPr>
                                <w:b/>
                              </w:rPr>
                            </w:pPr>
                            <w:r w:rsidRPr="002540C7">
                              <w:rPr>
                                <w:b/>
                              </w:rPr>
                              <w:t>PDF</w:t>
                            </w:r>
                          </w:p>
                        </w:tc>
                      </w:tr>
                      <w:tr w:rsidR="00227A64" w14:paraId="3D3C50F7" w14:textId="77777777" w:rsidTr="00053386">
                        <w:tc>
                          <w:tcPr>
                            <w:tcW w:w="1110" w:type="dxa"/>
                            <w:tcBorders>
                              <w:top w:val="single" w:sz="12" w:space="0" w:color="auto"/>
                            </w:tcBorders>
                          </w:tcPr>
                          <w:p w14:paraId="313F0019" w14:textId="77777777" w:rsidR="00227A64" w:rsidRDefault="00227A64" w:rsidP="00191F2F">
                            <w:pPr>
                              <w:jc w:val="center"/>
                            </w:pPr>
                            <w:r>
                              <w:t>0</w:t>
                            </w:r>
                          </w:p>
                        </w:tc>
                        <w:tc>
                          <w:tcPr>
                            <w:tcW w:w="1767" w:type="dxa"/>
                            <w:tcBorders>
                              <w:top w:val="single" w:sz="12" w:space="0" w:color="auto"/>
                            </w:tcBorders>
                            <w:tcMar>
                              <w:left w:w="115" w:type="dxa"/>
                              <w:right w:w="720" w:type="dxa"/>
                            </w:tcMar>
                          </w:tcPr>
                          <w:p w14:paraId="58F3910D" w14:textId="77777777" w:rsidR="00227A64" w:rsidRDefault="00227A64" w:rsidP="00191F2F">
                            <w:pPr>
                              <w:jc w:val="right"/>
                            </w:pPr>
                            <w:r>
                              <w:t>193</w:t>
                            </w:r>
                          </w:p>
                        </w:tc>
                        <w:tc>
                          <w:tcPr>
                            <w:tcW w:w="1078" w:type="dxa"/>
                            <w:tcBorders>
                              <w:top w:val="single" w:sz="12" w:space="0" w:color="auto"/>
                            </w:tcBorders>
                            <w:tcMar>
                              <w:left w:w="115" w:type="dxa"/>
                              <w:right w:w="288" w:type="dxa"/>
                            </w:tcMar>
                          </w:tcPr>
                          <w:p w14:paraId="131094FD" w14:textId="77777777" w:rsidR="00227A64" w:rsidRDefault="00227A64" w:rsidP="00BF156C">
                            <w:pPr>
                              <w:jc w:val="right"/>
                            </w:pPr>
                            <w:r>
                              <w:t>6685</w:t>
                            </w:r>
                          </w:p>
                        </w:tc>
                        <w:tc>
                          <w:tcPr>
                            <w:tcW w:w="1260" w:type="dxa"/>
                            <w:tcBorders>
                              <w:top w:val="single" w:sz="12" w:space="0" w:color="auto"/>
                            </w:tcBorders>
                          </w:tcPr>
                          <w:p w14:paraId="7E306BA6" w14:textId="77777777" w:rsidR="00227A64" w:rsidRDefault="00227A64" w:rsidP="00191F2F">
                            <w:pPr>
                              <w:jc w:val="center"/>
                            </w:pPr>
                            <w:r>
                              <w:t>2.561</w:t>
                            </w:r>
                          </w:p>
                        </w:tc>
                        <w:tc>
                          <w:tcPr>
                            <w:tcW w:w="1080" w:type="dxa"/>
                            <w:tcBorders>
                              <w:top w:val="single" w:sz="12" w:space="0" w:color="auto"/>
                            </w:tcBorders>
                          </w:tcPr>
                          <w:p w14:paraId="229EB2EC" w14:textId="77777777" w:rsidR="00227A64" w:rsidRDefault="00227A64" w:rsidP="00191F2F">
                            <w:pPr>
                              <w:jc w:val="center"/>
                            </w:pPr>
                            <w:r>
                              <w:t>30846</w:t>
                            </w:r>
                          </w:p>
                        </w:tc>
                        <w:tc>
                          <w:tcPr>
                            <w:tcW w:w="1170" w:type="dxa"/>
                            <w:tcBorders>
                              <w:top w:val="single" w:sz="12" w:space="0" w:color="auto"/>
                            </w:tcBorders>
                          </w:tcPr>
                          <w:p w14:paraId="3D42C5B3" w14:textId="77777777" w:rsidR="00227A64" w:rsidRDefault="00227A64" w:rsidP="00191F2F">
                            <w:pPr>
                              <w:jc w:val="center"/>
                            </w:pPr>
                            <w:r>
                              <w:t>24840</w:t>
                            </w:r>
                          </w:p>
                        </w:tc>
                        <w:tc>
                          <w:tcPr>
                            <w:tcW w:w="900" w:type="dxa"/>
                            <w:tcBorders>
                              <w:top w:val="single" w:sz="12" w:space="0" w:color="auto"/>
                            </w:tcBorders>
                          </w:tcPr>
                          <w:p w14:paraId="45A7462F" w14:textId="77777777" w:rsidR="00227A64" w:rsidRDefault="00227A64" w:rsidP="00191F2F">
                            <w:pPr>
                              <w:jc w:val="center"/>
                            </w:pPr>
                            <w:r>
                              <w:t>0.805</w:t>
                            </w:r>
                          </w:p>
                        </w:tc>
                      </w:tr>
                      <w:tr w:rsidR="00227A64" w14:paraId="06DB02D9" w14:textId="77777777" w:rsidTr="00053386">
                        <w:tc>
                          <w:tcPr>
                            <w:tcW w:w="1110" w:type="dxa"/>
                          </w:tcPr>
                          <w:p w14:paraId="4DFAF00B" w14:textId="77777777" w:rsidR="00227A64" w:rsidRDefault="00227A64" w:rsidP="00191F2F">
                            <w:pPr>
                              <w:jc w:val="center"/>
                            </w:pPr>
                            <w:r>
                              <w:t>1</w:t>
                            </w:r>
                          </w:p>
                        </w:tc>
                        <w:tc>
                          <w:tcPr>
                            <w:tcW w:w="1767" w:type="dxa"/>
                            <w:tcMar>
                              <w:left w:w="115" w:type="dxa"/>
                              <w:right w:w="720" w:type="dxa"/>
                            </w:tcMar>
                          </w:tcPr>
                          <w:p w14:paraId="2ED7A772" w14:textId="77777777" w:rsidR="00227A64" w:rsidRDefault="00227A64" w:rsidP="00191F2F">
                            <w:pPr>
                              <w:jc w:val="right"/>
                            </w:pPr>
                            <w:r>
                              <w:t>28</w:t>
                            </w:r>
                          </w:p>
                        </w:tc>
                        <w:tc>
                          <w:tcPr>
                            <w:tcW w:w="1078" w:type="dxa"/>
                            <w:tcMar>
                              <w:left w:w="115" w:type="dxa"/>
                              <w:right w:w="288" w:type="dxa"/>
                            </w:tcMar>
                          </w:tcPr>
                          <w:p w14:paraId="223F84E7" w14:textId="77777777" w:rsidR="00227A64" w:rsidRDefault="00227A64" w:rsidP="00BF156C">
                            <w:pPr>
                              <w:jc w:val="right"/>
                            </w:pPr>
                            <w:r>
                              <w:t>9988</w:t>
                            </w:r>
                          </w:p>
                        </w:tc>
                        <w:tc>
                          <w:tcPr>
                            <w:tcW w:w="1260" w:type="dxa"/>
                          </w:tcPr>
                          <w:p w14:paraId="79DA4624" w14:textId="77777777" w:rsidR="00227A64" w:rsidRDefault="00227A64" w:rsidP="00191F2F">
                            <w:pPr>
                              <w:jc w:val="center"/>
                            </w:pPr>
                            <w:r>
                              <w:t>1.716</w:t>
                            </w:r>
                          </w:p>
                        </w:tc>
                        <w:tc>
                          <w:tcPr>
                            <w:tcW w:w="1080" w:type="dxa"/>
                          </w:tcPr>
                          <w:p w14:paraId="45C1C412" w14:textId="77777777" w:rsidR="00227A64" w:rsidRDefault="00227A64" w:rsidP="00191F2F">
                            <w:pPr>
                              <w:jc w:val="center"/>
                            </w:pPr>
                            <w:r>
                              <w:t>30576</w:t>
                            </w:r>
                          </w:p>
                        </w:tc>
                        <w:tc>
                          <w:tcPr>
                            <w:tcW w:w="1170" w:type="dxa"/>
                          </w:tcPr>
                          <w:p w14:paraId="358BBD15" w14:textId="77777777" w:rsidR="00227A64" w:rsidRDefault="00227A64" w:rsidP="00191F2F">
                            <w:pPr>
                              <w:jc w:val="center"/>
                            </w:pPr>
                            <w:r>
                              <w:t>24711</w:t>
                            </w:r>
                          </w:p>
                        </w:tc>
                        <w:tc>
                          <w:tcPr>
                            <w:tcW w:w="900" w:type="dxa"/>
                          </w:tcPr>
                          <w:p w14:paraId="4CE1A09A" w14:textId="77777777" w:rsidR="00227A64" w:rsidRDefault="00227A64" w:rsidP="00191F2F">
                            <w:pPr>
                              <w:jc w:val="center"/>
                            </w:pPr>
                            <w:r>
                              <w:t>0.808</w:t>
                            </w:r>
                          </w:p>
                        </w:tc>
                      </w:tr>
                      <w:tr w:rsidR="00227A64" w14:paraId="7EFE8491" w14:textId="77777777" w:rsidTr="00053386">
                        <w:tc>
                          <w:tcPr>
                            <w:tcW w:w="1110" w:type="dxa"/>
                          </w:tcPr>
                          <w:p w14:paraId="1B08FC93" w14:textId="77777777" w:rsidR="00227A64" w:rsidRDefault="00227A64" w:rsidP="00191F2F">
                            <w:pPr>
                              <w:jc w:val="center"/>
                            </w:pPr>
                            <w:r>
                              <w:t>2</w:t>
                            </w:r>
                          </w:p>
                        </w:tc>
                        <w:tc>
                          <w:tcPr>
                            <w:tcW w:w="1767" w:type="dxa"/>
                            <w:tcMar>
                              <w:left w:w="115" w:type="dxa"/>
                              <w:right w:w="720" w:type="dxa"/>
                            </w:tcMar>
                          </w:tcPr>
                          <w:p w14:paraId="42CE60A7" w14:textId="77777777" w:rsidR="00227A64" w:rsidRDefault="00227A64" w:rsidP="00191F2F">
                            <w:pPr>
                              <w:jc w:val="right"/>
                            </w:pPr>
                            <w:r>
                              <w:t>31</w:t>
                            </w:r>
                          </w:p>
                        </w:tc>
                        <w:tc>
                          <w:tcPr>
                            <w:tcW w:w="1078" w:type="dxa"/>
                            <w:tcMar>
                              <w:left w:w="115" w:type="dxa"/>
                              <w:right w:w="288" w:type="dxa"/>
                            </w:tcMar>
                          </w:tcPr>
                          <w:p w14:paraId="025ECAED" w14:textId="77777777" w:rsidR="00227A64" w:rsidRDefault="00227A64" w:rsidP="00BF156C">
                            <w:pPr>
                              <w:jc w:val="right"/>
                            </w:pPr>
                            <w:r>
                              <w:t>9622</w:t>
                            </w:r>
                          </w:p>
                        </w:tc>
                        <w:tc>
                          <w:tcPr>
                            <w:tcW w:w="1260" w:type="dxa"/>
                          </w:tcPr>
                          <w:p w14:paraId="099B9AED" w14:textId="77777777" w:rsidR="00227A64" w:rsidRDefault="00227A64" w:rsidP="00191F2F">
                            <w:pPr>
                              <w:jc w:val="center"/>
                            </w:pPr>
                            <w:r>
                              <w:t>1.789</w:t>
                            </w:r>
                          </w:p>
                        </w:tc>
                        <w:tc>
                          <w:tcPr>
                            <w:tcW w:w="1080" w:type="dxa"/>
                          </w:tcPr>
                          <w:p w14:paraId="31932BC0" w14:textId="77777777" w:rsidR="00227A64" w:rsidRDefault="00227A64" w:rsidP="00191F2F">
                            <w:pPr>
                              <w:jc w:val="center"/>
                            </w:pPr>
                            <w:r>
                              <w:t>30730</w:t>
                            </w:r>
                          </w:p>
                        </w:tc>
                        <w:tc>
                          <w:tcPr>
                            <w:tcW w:w="1170" w:type="dxa"/>
                          </w:tcPr>
                          <w:p w14:paraId="76023150" w14:textId="77777777" w:rsidR="00227A64" w:rsidRDefault="00227A64" w:rsidP="00191F2F">
                            <w:pPr>
                              <w:jc w:val="center"/>
                            </w:pPr>
                            <w:r>
                              <w:t>24715</w:t>
                            </w:r>
                          </w:p>
                        </w:tc>
                        <w:tc>
                          <w:tcPr>
                            <w:tcW w:w="900" w:type="dxa"/>
                          </w:tcPr>
                          <w:p w14:paraId="4D2AD371" w14:textId="77777777" w:rsidR="00227A64" w:rsidRDefault="00227A64" w:rsidP="00191F2F">
                            <w:pPr>
                              <w:jc w:val="center"/>
                            </w:pPr>
                            <w:r>
                              <w:t>0.804</w:t>
                            </w:r>
                          </w:p>
                        </w:tc>
                      </w:tr>
                      <w:tr w:rsidR="00227A64" w14:paraId="370CC353" w14:textId="77777777" w:rsidTr="00053386">
                        <w:tc>
                          <w:tcPr>
                            <w:tcW w:w="1110" w:type="dxa"/>
                          </w:tcPr>
                          <w:p w14:paraId="0530ABCF" w14:textId="77777777" w:rsidR="00227A64" w:rsidRDefault="00227A64" w:rsidP="00191F2F">
                            <w:pPr>
                              <w:jc w:val="center"/>
                            </w:pPr>
                            <w:r>
                              <w:t>3</w:t>
                            </w:r>
                          </w:p>
                        </w:tc>
                        <w:tc>
                          <w:tcPr>
                            <w:tcW w:w="1767" w:type="dxa"/>
                            <w:tcMar>
                              <w:left w:w="115" w:type="dxa"/>
                              <w:right w:w="720" w:type="dxa"/>
                            </w:tcMar>
                          </w:tcPr>
                          <w:p w14:paraId="373BE4DD" w14:textId="77777777" w:rsidR="00227A64" w:rsidRDefault="00227A64" w:rsidP="00191F2F">
                            <w:pPr>
                              <w:jc w:val="right"/>
                            </w:pPr>
                            <w:r>
                              <w:t>5</w:t>
                            </w:r>
                          </w:p>
                        </w:tc>
                        <w:tc>
                          <w:tcPr>
                            <w:tcW w:w="1078" w:type="dxa"/>
                            <w:tcMar>
                              <w:left w:w="115" w:type="dxa"/>
                              <w:right w:w="288" w:type="dxa"/>
                            </w:tcMar>
                          </w:tcPr>
                          <w:p w14:paraId="0FC7C2C3" w14:textId="77777777" w:rsidR="00227A64" w:rsidRDefault="00227A64" w:rsidP="00BF156C">
                            <w:pPr>
                              <w:jc w:val="right"/>
                            </w:pPr>
                            <w:r>
                              <w:t>13947</w:t>
                            </w:r>
                          </w:p>
                        </w:tc>
                        <w:tc>
                          <w:tcPr>
                            <w:tcW w:w="1260" w:type="dxa"/>
                          </w:tcPr>
                          <w:p w14:paraId="7D876976" w14:textId="77777777" w:rsidR="00227A64" w:rsidRDefault="00227A64" w:rsidP="00191F2F">
                            <w:pPr>
                              <w:jc w:val="center"/>
                            </w:pPr>
                            <w:r>
                              <w:t>1.233</w:t>
                            </w:r>
                          </w:p>
                        </w:tc>
                        <w:tc>
                          <w:tcPr>
                            <w:tcW w:w="1080" w:type="dxa"/>
                          </w:tcPr>
                          <w:p w14:paraId="4EE5BDAA" w14:textId="77777777" w:rsidR="00227A64" w:rsidRDefault="00227A64" w:rsidP="00191F2F">
                            <w:pPr>
                              <w:jc w:val="center"/>
                            </w:pPr>
                            <w:r>
                              <w:t>31119</w:t>
                            </w:r>
                          </w:p>
                        </w:tc>
                        <w:tc>
                          <w:tcPr>
                            <w:tcW w:w="1170" w:type="dxa"/>
                          </w:tcPr>
                          <w:p w14:paraId="5EAA0EE1" w14:textId="77777777" w:rsidR="00227A64" w:rsidRDefault="00227A64" w:rsidP="00191F2F">
                            <w:pPr>
                              <w:jc w:val="center"/>
                            </w:pPr>
                            <w:r>
                              <w:t>25140</w:t>
                            </w:r>
                          </w:p>
                        </w:tc>
                        <w:tc>
                          <w:tcPr>
                            <w:tcW w:w="900" w:type="dxa"/>
                          </w:tcPr>
                          <w:p w14:paraId="3D09ABB3" w14:textId="77777777" w:rsidR="00227A64" w:rsidRDefault="00227A64" w:rsidP="00191F2F">
                            <w:pPr>
                              <w:jc w:val="center"/>
                            </w:pPr>
                            <w:r>
                              <w:t>0.808</w:t>
                            </w:r>
                          </w:p>
                        </w:tc>
                      </w:tr>
                      <w:tr w:rsidR="00227A64" w14:paraId="7896A2E2" w14:textId="77777777" w:rsidTr="00053386">
                        <w:tc>
                          <w:tcPr>
                            <w:tcW w:w="1110" w:type="dxa"/>
                          </w:tcPr>
                          <w:p w14:paraId="7FAE240F" w14:textId="77777777" w:rsidR="00227A64" w:rsidRDefault="00227A64" w:rsidP="00191F2F">
                            <w:pPr>
                              <w:jc w:val="center"/>
                            </w:pPr>
                            <w:r>
                              <w:t>4</w:t>
                            </w:r>
                          </w:p>
                        </w:tc>
                        <w:tc>
                          <w:tcPr>
                            <w:tcW w:w="1767" w:type="dxa"/>
                            <w:tcMar>
                              <w:left w:w="115" w:type="dxa"/>
                              <w:right w:w="720" w:type="dxa"/>
                            </w:tcMar>
                          </w:tcPr>
                          <w:p w14:paraId="56AA5CA4" w14:textId="77777777" w:rsidR="00227A64" w:rsidRDefault="00227A64" w:rsidP="00191F2F">
                            <w:pPr>
                              <w:jc w:val="right"/>
                            </w:pPr>
                            <w:r>
                              <w:t>179</w:t>
                            </w:r>
                          </w:p>
                        </w:tc>
                        <w:tc>
                          <w:tcPr>
                            <w:tcW w:w="1078" w:type="dxa"/>
                            <w:tcMar>
                              <w:left w:w="115" w:type="dxa"/>
                              <w:right w:w="288" w:type="dxa"/>
                            </w:tcMar>
                          </w:tcPr>
                          <w:p w14:paraId="60B0EFE5" w14:textId="77777777" w:rsidR="00227A64" w:rsidRDefault="00227A64" w:rsidP="00BF156C">
                            <w:pPr>
                              <w:jc w:val="right"/>
                            </w:pPr>
                            <w:r>
                              <w:t>6704</w:t>
                            </w:r>
                          </w:p>
                        </w:tc>
                        <w:tc>
                          <w:tcPr>
                            <w:tcW w:w="1260" w:type="dxa"/>
                          </w:tcPr>
                          <w:p w14:paraId="7EF008BE" w14:textId="77777777" w:rsidR="00227A64" w:rsidRDefault="00227A64" w:rsidP="00191F2F">
                            <w:pPr>
                              <w:jc w:val="center"/>
                            </w:pPr>
                            <w:r>
                              <w:t>2.555</w:t>
                            </w:r>
                          </w:p>
                        </w:tc>
                        <w:tc>
                          <w:tcPr>
                            <w:tcW w:w="1080" w:type="dxa"/>
                          </w:tcPr>
                          <w:p w14:paraId="598C5815" w14:textId="77777777" w:rsidR="00227A64" w:rsidRDefault="00227A64" w:rsidP="00191F2F">
                            <w:pPr>
                              <w:jc w:val="center"/>
                            </w:pPr>
                            <w:r>
                              <w:t>30845</w:t>
                            </w:r>
                          </w:p>
                        </w:tc>
                        <w:tc>
                          <w:tcPr>
                            <w:tcW w:w="1170" w:type="dxa"/>
                          </w:tcPr>
                          <w:p w14:paraId="781C0F97" w14:textId="77777777" w:rsidR="00227A64" w:rsidRDefault="00227A64" w:rsidP="00191F2F">
                            <w:pPr>
                              <w:jc w:val="center"/>
                            </w:pPr>
                            <w:r>
                              <w:t>24920</w:t>
                            </w:r>
                          </w:p>
                        </w:tc>
                        <w:tc>
                          <w:tcPr>
                            <w:tcW w:w="900" w:type="dxa"/>
                          </w:tcPr>
                          <w:p w14:paraId="678F1E9F" w14:textId="77777777" w:rsidR="00227A64" w:rsidRDefault="00227A64" w:rsidP="00191F2F">
                            <w:pPr>
                              <w:jc w:val="center"/>
                            </w:pPr>
                            <w:r>
                              <w:t>0.808</w:t>
                            </w:r>
                          </w:p>
                        </w:tc>
                      </w:tr>
                      <w:tr w:rsidR="00227A64" w14:paraId="28022758" w14:textId="77777777" w:rsidTr="00053386">
                        <w:tc>
                          <w:tcPr>
                            <w:tcW w:w="1110" w:type="dxa"/>
                          </w:tcPr>
                          <w:p w14:paraId="45F3B23C" w14:textId="77777777" w:rsidR="00227A64" w:rsidRDefault="00227A64" w:rsidP="00191F2F">
                            <w:pPr>
                              <w:jc w:val="center"/>
                            </w:pPr>
                            <w:r>
                              <w:t>5</w:t>
                            </w:r>
                          </w:p>
                        </w:tc>
                        <w:tc>
                          <w:tcPr>
                            <w:tcW w:w="1767" w:type="dxa"/>
                            <w:tcMar>
                              <w:left w:w="115" w:type="dxa"/>
                              <w:right w:w="720" w:type="dxa"/>
                            </w:tcMar>
                          </w:tcPr>
                          <w:p w14:paraId="310984A2" w14:textId="77777777" w:rsidR="00227A64" w:rsidRDefault="00227A64" w:rsidP="00191F2F">
                            <w:pPr>
                              <w:jc w:val="right"/>
                            </w:pPr>
                            <w:r>
                              <w:t>354</w:t>
                            </w:r>
                          </w:p>
                        </w:tc>
                        <w:tc>
                          <w:tcPr>
                            <w:tcW w:w="1078" w:type="dxa"/>
                            <w:tcMar>
                              <w:left w:w="115" w:type="dxa"/>
                              <w:right w:w="288" w:type="dxa"/>
                            </w:tcMar>
                          </w:tcPr>
                          <w:p w14:paraId="553216B6" w14:textId="77777777" w:rsidR="00227A64" w:rsidRDefault="00227A64" w:rsidP="00BF156C">
                            <w:pPr>
                              <w:jc w:val="right"/>
                            </w:pPr>
                            <w:r>
                              <w:t>5751</w:t>
                            </w:r>
                          </w:p>
                        </w:tc>
                        <w:tc>
                          <w:tcPr>
                            <w:tcW w:w="1260" w:type="dxa"/>
                          </w:tcPr>
                          <w:p w14:paraId="7D9E387A" w14:textId="77777777" w:rsidR="00227A64" w:rsidRDefault="00227A64" w:rsidP="00191F2F">
                            <w:pPr>
                              <w:jc w:val="center"/>
                            </w:pPr>
                            <w:r>
                              <w:t>2.979</w:t>
                            </w:r>
                          </w:p>
                        </w:tc>
                        <w:tc>
                          <w:tcPr>
                            <w:tcW w:w="1080" w:type="dxa"/>
                          </w:tcPr>
                          <w:p w14:paraId="39E9A3E5" w14:textId="77777777" w:rsidR="00227A64" w:rsidRDefault="00227A64" w:rsidP="00191F2F">
                            <w:pPr>
                              <w:jc w:val="center"/>
                            </w:pPr>
                            <w:r>
                              <w:t>30685</w:t>
                            </w:r>
                          </w:p>
                        </w:tc>
                        <w:tc>
                          <w:tcPr>
                            <w:tcW w:w="1170" w:type="dxa"/>
                          </w:tcPr>
                          <w:p w14:paraId="53416088" w14:textId="77777777" w:rsidR="00227A64" w:rsidRDefault="00227A64" w:rsidP="00191F2F">
                            <w:pPr>
                              <w:jc w:val="center"/>
                            </w:pPr>
                            <w:r>
                              <w:t>22976</w:t>
                            </w:r>
                          </w:p>
                        </w:tc>
                        <w:tc>
                          <w:tcPr>
                            <w:tcW w:w="900" w:type="dxa"/>
                          </w:tcPr>
                          <w:p w14:paraId="0E21212B" w14:textId="77777777" w:rsidR="00227A64" w:rsidRDefault="00227A64" w:rsidP="00191F2F">
                            <w:pPr>
                              <w:jc w:val="center"/>
                            </w:pPr>
                            <w:r>
                              <w:t>0.749</w:t>
                            </w:r>
                          </w:p>
                        </w:tc>
                      </w:tr>
                    </w:tbl>
                    <w:p w14:paraId="75AC21B3" w14:textId="77777777" w:rsidR="00227A64" w:rsidRDefault="00227A64"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2"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2"/>
      <w:r w:rsidR="00A01A60" w:rsidRPr="009333EF">
        <w:t xml:space="preserve"> terminals.</w:t>
      </w:r>
    </w:p>
    <w:p w14:paraId="6795BBD9" w14:textId="675C9AA9"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122F2E">
        <w:t xml:space="preserve">Table </w:t>
      </w:r>
      <w:r w:rsidR="00122F2E">
        <w:rPr>
          <w:noProof/>
        </w:rPr>
        <w:t>2</w:t>
      </w:r>
      <w:r w:rsidR="00122F2E">
        <w:noBreakHyphen/>
      </w:r>
      <w:r w:rsidR="00122F2E">
        <w:rPr>
          <w:noProof/>
        </w:rPr>
        <w:t>3</w:t>
      </w:r>
      <w:r w:rsidR="007F78DF" w:rsidRPr="009333EF">
        <w:fldChar w:fldCharType="end"/>
      </w:r>
      <w:r w:rsidR="007F78DF" w:rsidRPr="009333EF">
        <w:t>.</w:t>
      </w:r>
    </w:p>
    <w:p w14:paraId="76545C5B" w14:textId="77777777"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14:paraId="1D67F7D0" w14:textId="77777777"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89A97A4" w14:textId="77777777" w:rsidR="003B0B14" w:rsidRPr="009333EF" w:rsidRDefault="00C83FF9" w:rsidP="00596F24">
      <w:pPr>
        <w:pStyle w:val="Heading1"/>
        <w:numPr>
          <w:ilvl w:val="0"/>
          <w:numId w:val="4"/>
        </w:numPr>
        <w:rPr>
          <w:lang w:val="en-US"/>
        </w:rPr>
      </w:pPr>
      <w:bookmarkStart w:id="203" w:name="_Toc50927706"/>
      <w:bookmarkEnd w:id="189"/>
      <w:r w:rsidRPr="009333EF">
        <w:rPr>
          <w:lang w:val="en-US"/>
        </w:rPr>
        <w:lastRenderedPageBreak/>
        <w:t>BASIC OPERATIONS</w:t>
      </w:r>
      <w:r w:rsidR="005446F1" w:rsidRPr="009333EF">
        <w:rPr>
          <w:lang w:val="en-US"/>
        </w:rPr>
        <w:t xml:space="preserve"> AND TYPES</w:t>
      </w:r>
      <w:bookmarkEnd w:id="203"/>
    </w:p>
    <w:p w14:paraId="1DB84772" w14:textId="6A7046E7" w:rsidR="00274595" w:rsidRPr="009333EF" w:rsidRDefault="00274595" w:rsidP="00723C5F">
      <w:pPr>
        <w:pStyle w:val="firstparagraph"/>
      </w:pPr>
      <w:r w:rsidRPr="009333EF">
        <w:t xml:space="preserve">In this </w:t>
      </w:r>
      <w:r w:rsidR="00AF11E0">
        <w:t>chapter</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122F2E">
        <w:t>1.3.2</w:t>
      </w:r>
      <w:r w:rsidR="00723C5F" w:rsidRPr="009333EF">
        <w:fldChar w:fldCharType="end"/>
      </w:r>
      <w:r w:rsidR="00723C5F" w:rsidRPr="009333EF">
        <w:t xml:space="preserve">), which only </w:t>
      </w:r>
      <w:r w:rsidR="00837D38">
        <w:t>affects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14:paraId="4199A439" w14:textId="77777777" w:rsidR="00274595" w:rsidRPr="009333EF" w:rsidRDefault="00274595" w:rsidP="00596F24">
      <w:pPr>
        <w:pStyle w:val="Heading2"/>
        <w:numPr>
          <w:ilvl w:val="1"/>
          <w:numId w:val="4"/>
        </w:numPr>
        <w:rPr>
          <w:lang w:val="en-US"/>
        </w:rPr>
      </w:pPr>
      <w:bookmarkStart w:id="204" w:name="_Toc50927707"/>
      <w:r w:rsidRPr="009333EF">
        <w:rPr>
          <w:lang w:val="en-US"/>
        </w:rPr>
        <w:t>Numbers</w:t>
      </w:r>
      <w:bookmarkEnd w:id="204"/>
    </w:p>
    <w:p w14:paraId="3E3E074F" w14:textId="77777777"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14:paraId="6CAB2B0D" w14:textId="77777777" w:rsidR="003B0B14" w:rsidRPr="009333EF" w:rsidRDefault="003B0B14" w:rsidP="00596F24">
      <w:pPr>
        <w:pStyle w:val="Heading3"/>
        <w:numPr>
          <w:ilvl w:val="2"/>
          <w:numId w:val="4"/>
        </w:numPr>
        <w:rPr>
          <w:lang w:val="en-US"/>
        </w:rPr>
      </w:pPr>
      <w:bookmarkStart w:id="205" w:name="_Ref504238744"/>
      <w:bookmarkStart w:id="206" w:name="_Ref504241445"/>
      <w:bookmarkStart w:id="207" w:name="_Toc50927708"/>
      <w:r w:rsidRPr="009333EF">
        <w:rPr>
          <w:lang w:val="en-US"/>
        </w:rPr>
        <w:t>Simple integer types</w:t>
      </w:r>
      <w:bookmarkEnd w:id="205"/>
      <w:bookmarkEnd w:id="206"/>
      <w:bookmarkEnd w:id="207"/>
    </w:p>
    <w:p w14:paraId="7D9F8B41" w14:textId="77777777"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14:paraId="7667D696" w14:textId="77777777" w:rsidTr="00AE4BCF">
        <w:tc>
          <w:tcPr>
            <w:tcW w:w="1085" w:type="dxa"/>
            <w:tcMar>
              <w:left w:w="0" w:type="dxa"/>
              <w:right w:w="0" w:type="dxa"/>
            </w:tcMar>
          </w:tcPr>
          <w:p w14:paraId="71380880" w14:textId="77777777"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14:paraId="0DAB0EEA" w14:textId="3B67C14A"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14:paraId="019ED539" w14:textId="77777777" w:rsidTr="00AE4BCF">
        <w:tc>
          <w:tcPr>
            <w:tcW w:w="1085" w:type="dxa"/>
            <w:tcMar>
              <w:left w:w="0" w:type="dxa"/>
              <w:right w:w="0" w:type="dxa"/>
            </w:tcMar>
          </w:tcPr>
          <w:p w14:paraId="08A01F73" w14:textId="77777777"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14:paraId="01E32213" w14:textId="3CEFC992"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122F2E">
              <w:t>3.1.3</w:t>
            </w:r>
            <w:r w:rsidRPr="009333EF">
              <w:fldChar w:fldCharType="end"/>
            </w:r>
            <w:r w:rsidRPr="009333EF">
              <w:t>).</w:t>
            </w:r>
          </w:p>
        </w:tc>
      </w:tr>
      <w:tr w:rsidR="00AE4BCF" w:rsidRPr="009333EF" w14:paraId="006503E4" w14:textId="77777777" w:rsidTr="00AE4BCF">
        <w:tc>
          <w:tcPr>
            <w:tcW w:w="1085" w:type="dxa"/>
            <w:tcMar>
              <w:left w:w="0" w:type="dxa"/>
              <w:right w:w="0" w:type="dxa"/>
            </w:tcMar>
          </w:tcPr>
          <w:p w14:paraId="4566A687" w14:textId="77777777" w:rsidR="00AE4BCF" w:rsidRPr="009333EF" w:rsidRDefault="00AE4BCF" w:rsidP="00AE4BCF">
            <w:pPr>
              <w:pStyle w:val="firstparagraph"/>
              <w:rPr>
                <w:i/>
              </w:rPr>
            </w:pPr>
            <w:r w:rsidRPr="009333EF">
              <w:rPr>
                <w:i/>
              </w:rPr>
              <w:t>IPointer</w:t>
            </w:r>
            <w:bookmarkStart w:id="208"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8"/>
          </w:p>
        </w:tc>
        <w:tc>
          <w:tcPr>
            <w:tcW w:w="8183" w:type="dxa"/>
          </w:tcPr>
          <w:p w14:paraId="0E0F6A13" w14:textId="77777777"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14:paraId="63997D7E" w14:textId="77777777" w:rsidTr="00AE4BCF">
        <w:tc>
          <w:tcPr>
            <w:tcW w:w="1085" w:type="dxa"/>
            <w:tcMar>
              <w:left w:w="0" w:type="dxa"/>
              <w:right w:w="0" w:type="dxa"/>
            </w:tcMar>
          </w:tcPr>
          <w:p w14:paraId="3E530304" w14:textId="77777777" w:rsidR="00AE4BCF" w:rsidRPr="009333EF" w:rsidRDefault="00AE4BCF" w:rsidP="00AE4BCF">
            <w:pPr>
              <w:pStyle w:val="firstparagraph"/>
              <w:rPr>
                <w:i/>
              </w:rPr>
            </w:pPr>
            <w:r w:rsidRPr="009333EF">
              <w:rPr>
                <w:i/>
              </w:rPr>
              <w:t>LPointer</w:t>
            </w:r>
            <w:bookmarkStart w:id="209"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09"/>
          </w:p>
        </w:tc>
        <w:tc>
          <w:tcPr>
            <w:tcW w:w="8183" w:type="dxa"/>
          </w:tcPr>
          <w:p w14:paraId="11A78B59" w14:textId="77777777"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14:paraId="12703267" w14:textId="77777777"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14:paraId="754A54E8" w14:textId="736E3F4A"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122F2E">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14:paraId="3FA85107" w14:textId="77777777"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14:paraId="3739400D" w14:textId="77777777" w:rsidR="003D06AE" w:rsidRPr="009333EF" w:rsidRDefault="003D06AE" w:rsidP="00596F24">
      <w:pPr>
        <w:pStyle w:val="Heading3"/>
        <w:numPr>
          <w:ilvl w:val="2"/>
          <w:numId w:val="4"/>
        </w:numPr>
        <w:rPr>
          <w:lang w:val="en-US"/>
        </w:rPr>
      </w:pPr>
      <w:bookmarkStart w:id="210" w:name="_Ref504242233"/>
      <w:bookmarkStart w:id="211" w:name="_Toc50927709"/>
      <w:r w:rsidRPr="009333EF">
        <w:rPr>
          <w:lang w:val="en-US"/>
        </w:rPr>
        <w:t xml:space="preserve">Time in </w:t>
      </w:r>
      <w:r w:rsidR="00C83FF9" w:rsidRPr="009333EF">
        <w:rPr>
          <w:lang w:val="en-US"/>
        </w:rPr>
        <w:t>SMURPH</w:t>
      </w:r>
      <w:bookmarkEnd w:id="210"/>
      <w:bookmarkEnd w:id="211"/>
    </w:p>
    <w:p w14:paraId="2A5B09A4" w14:textId="0B6A0578"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122F2E">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14:paraId="018DA708" w14:textId="020D7269"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122F2E">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122F2E">
        <w:t>5.3.4</w:t>
      </w:r>
      <w:r w:rsidR="00E27D8F" w:rsidRPr="009333EF">
        <w:fldChar w:fldCharType="end"/>
      </w:r>
      <w:r w:rsidRPr="009333EF">
        <w:t>).</w:t>
      </w:r>
    </w:p>
    <w:p w14:paraId="324D9834" w14:textId="0983D191"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122F2E">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122F2E">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14:paraId="65D4C281" w14:textId="4B643C76"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122F2E">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14:paraId="2E36BC5F" w14:textId="77777777"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14:paraId="04E56115" w14:textId="77777777"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14:paraId="6ECA0A90" w14:textId="77777777"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14:paraId="58042F65" w14:textId="77777777" w:rsidR="003D06AE" w:rsidRPr="009333EF" w:rsidRDefault="003D06AE" w:rsidP="00260C44">
      <w:pPr>
        <w:pStyle w:val="firstparagraph"/>
        <w:ind w:firstLine="720"/>
        <w:rPr>
          <w:i/>
        </w:rPr>
      </w:pPr>
      <w:r w:rsidRPr="009333EF">
        <w:rPr>
          <w:i/>
        </w:rPr>
        <w:t>setEtu (a);</w:t>
      </w:r>
    </w:p>
    <w:p w14:paraId="339B23E9" w14:textId="77777777" w:rsidR="003D06AE" w:rsidRPr="009333EF" w:rsidRDefault="003D06AE" w:rsidP="003D06AE">
      <w:pPr>
        <w:pStyle w:val="firstparagraph"/>
      </w:pPr>
      <w:r w:rsidRPr="009333EF">
        <w:t>is equivalent to the call:</w:t>
      </w:r>
    </w:p>
    <w:p w14:paraId="61BD82E6" w14:textId="77777777" w:rsidR="003D06AE" w:rsidRPr="009333EF" w:rsidRDefault="003D06AE" w:rsidP="00260C44">
      <w:pPr>
        <w:pStyle w:val="firstparagraph"/>
        <w:ind w:firstLine="720"/>
        <w:rPr>
          <w:i/>
        </w:rPr>
      </w:pPr>
      <w:r w:rsidRPr="009333EF">
        <w:rPr>
          <w:i/>
        </w:rPr>
        <w:t>setItu (1/a);</w:t>
      </w:r>
    </w:p>
    <w:p w14:paraId="3E53A8EA" w14:textId="7368B5AE"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122F2E">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14:paraId="2A840069" w14:textId="77777777"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14:paraId="25108919" w14:textId="77777777"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06684C77" w14:textId="77777777"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14:paraId="6A4A3689" w14:textId="3C22AACE"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122F2E">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14:paraId="78A671F6" w14:textId="77777777"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14:paraId="246EEB65" w14:textId="77777777"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14:paraId="4E495370" w14:textId="77777777"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14:paraId="6E12D00B" w14:textId="77777777"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2"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2"/>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14:paraId="04B8DAFE" w14:textId="77777777"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14:paraId="42B5EABC" w14:textId="77777777" w:rsidR="00E43CF1" w:rsidRPr="009333EF" w:rsidRDefault="00E43CF1" w:rsidP="003D06AE">
      <w:pPr>
        <w:pStyle w:val="firstparagraph"/>
        <w:rPr>
          <w:i/>
        </w:rPr>
      </w:pPr>
      <w:r w:rsidRPr="009333EF">
        <w:rPr>
          <w:i/>
        </w:rPr>
        <w:tab/>
        <w:t xml:space="preserve">setDu (10.0); </w:t>
      </w:r>
    </w:p>
    <w:p w14:paraId="57FB0B6E" w14:textId="77777777"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14:paraId="54F272B2"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7426FA8A" w14:textId="77777777" w:rsidR="00E43CF1" w:rsidRPr="009333EF" w:rsidRDefault="00E43CF1" w:rsidP="00E43CF1">
      <w:pPr>
        <w:pStyle w:val="firstparagraph"/>
        <w:rPr>
          <w:i/>
        </w:rPr>
      </w:pPr>
      <w:r w:rsidRPr="009333EF">
        <w:rPr>
          <w:i/>
        </w:rPr>
        <w:tab/>
        <w:t xml:space="preserve">setDu (100.0); </w:t>
      </w:r>
    </w:p>
    <w:p w14:paraId="16668535" w14:textId="77777777"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14:paraId="76110C81" w14:textId="77777777"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14:paraId="1FAC9AD5" w14:textId="77777777"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3BBCA8FB" w14:textId="77777777"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14:paraId="4FAB8996" w14:textId="77777777"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14:paraId="02CA289F" w14:textId="77777777"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14:paraId="2085092C" w14:textId="77777777"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14:paraId="2ABD9350" w14:textId="77777777"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14:paraId="45C922A1" w14:textId="77777777"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14:paraId="504247AA" w14:textId="77777777"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14:paraId="19C4220C" w14:textId="77777777"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14:paraId="145ADF4F" w14:textId="1C0F30A7"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122F2E">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14:paraId="7D358EF8" w14:textId="77777777"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14:paraId="0ABAC5EB" w14:textId="204C78C7"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122F2E">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its virtual time to real time) and associates with it a given fraction of</w:t>
      </w:r>
      <w:r w:rsidR="00242FAE">
        <w:t xml:space="preserve"> the</w:t>
      </w:r>
      <w:r w:rsidRPr="009333EF">
        <w:t xml:space="preserve">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14:paraId="3A478BBB" w14:textId="77777777"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14:paraId="65C86A16" w14:textId="77777777"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14:paraId="549AB013" w14:textId="77777777"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14:paraId="4D6199D3" w14:textId="26275043"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14:paraId="34571416" w14:textId="77777777"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14:paraId="0BAA6111" w14:textId="77777777"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14:paraId="225A912F" w14:textId="3C0726D3"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122F2E">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122F2E">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14:paraId="078080E9" w14:textId="77777777"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14:paraId="67DE0D09" w14:textId="54D0D7D1"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122F2E">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14:paraId="4CA6FA6B" w14:textId="116BD90B"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122F2E">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122F2E">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14:paraId="3CE1C725" w14:textId="77777777" w:rsidR="00446422" w:rsidRPr="009333EF" w:rsidRDefault="00446422" w:rsidP="00596F24">
      <w:pPr>
        <w:pStyle w:val="Heading3"/>
        <w:numPr>
          <w:ilvl w:val="2"/>
          <w:numId w:val="4"/>
        </w:numPr>
        <w:rPr>
          <w:lang w:val="en-US"/>
        </w:rPr>
      </w:pPr>
      <w:bookmarkStart w:id="213" w:name="_Ref504241052"/>
      <w:bookmarkStart w:id="214" w:name="_Toc50927710"/>
      <w:r w:rsidRPr="009333EF">
        <w:rPr>
          <w:lang w:val="en-US"/>
        </w:rPr>
        <w:t xml:space="preserve">Type </w:t>
      </w:r>
      <w:r w:rsidRPr="009333EF">
        <w:rPr>
          <w:i/>
          <w:lang w:val="en-US"/>
        </w:rPr>
        <w:t>BIG</w:t>
      </w:r>
      <w:r w:rsidRPr="009333EF">
        <w:rPr>
          <w:lang w:val="en-US"/>
        </w:rPr>
        <w:t xml:space="preserve"> and its range</w:t>
      </w:r>
      <w:bookmarkEnd w:id="213"/>
      <w:bookmarkEnd w:id="214"/>
    </w:p>
    <w:p w14:paraId="3CA19BFA" w14:textId="29FA115A"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Content>
          <w:r w:rsidR="00D010ED" w:rsidRPr="009333EF">
            <w:fldChar w:fldCharType="begin"/>
          </w:r>
          <w:r w:rsidR="00D010ED" w:rsidRPr="009333EF">
            <w:instrText xml:space="preserve"> CITATION gbr87 \l 1033 </w:instrText>
          </w:r>
          <w:r w:rsidR="00D010ED" w:rsidRPr="009333EF">
            <w:fldChar w:fldCharType="separate"/>
          </w:r>
          <w:r w:rsidR="00247B87" w:rsidRPr="00247B87">
            <w:rPr>
              <w:noProof/>
            </w:rPr>
            <w:t>[3]</w:t>
          </w:r>
          <w:r w:rsidR="00D010ED" w:rsidRPr="009333EF">
            <w:fldChar w:fldCharType="end"/>
          </w:r>
        </w:sdtContent>
      </w:sdt>
      <w:sdt>
        <w:sdtPr>
          <w:id w:val="-733701944"/>
          <w:citation/>
        </w:sdtPr>
        <w:sdtContent>
          <w:r w:rsidR="00D010ED" w:rsidRPr="009333EF">
            <w:fldChar w:fldCharType="begin"/>
          </w:r>
          <w:r w:rsidR="00D010ED" w:rsidRPr="009333EF">
            <w:instrText xml:space="preserve"> CITATION gbr87a \l 1033 </w:instrText>
          </w:r>
          <w:r w:rsidR="00D010ED" w:rsidRPr="009333EF">
            <w:fldChar w:fldCharType="separate"/>
          </w:r>
          <w:r w:rsidR="00247B87">
            <w:rPr>
              <w:noProof/>
            </w:rPr>
            <w:t xml:space="preserve"> </w:t>
          </w:r>
          <w:r w:rsidR="00247B87" w:rsidRPr="00247B87">
            <w:rPr>
              <w:noProof/>
            </w:rPr>
            <w:t>[4]</w:t>
          </w:r>
          <w:r w:rsidR="00D010ED" w:rsidRPr="009333EF">
            <w:fldChar w:fldCharType="end"/>
          </w:r>
        </w:sdtContent>
      </w:sdt>
      <w:sdt>
        <w:sdtPr>
          <w:id w:val="-1640641743"/>
          <w:citation/>
        </w:sdtPr>
        <w:sdtContent>
          <w:r w:rsidR="00D010ED" w:rsidRPr="009333EF">
            <w:fldChar w:fldCharType="begin"/>
          </w:r>
          <w:r w:rsidR="00D010ED" w:rsidRPr="009333EF">
            <w:instrText xml:space="preserve"> CITATION gbr89a \l 1033 </w:instrText>
          </w:r>
          <w:r w:rsidR="00D010ED" w:rsidRPr="009333EF">
            <w:fldChar w:fldCharType="separate"/>
          </w:r>
          <w:r w:rsidR="00247B87">
            <w:rPr>
              <w:noProof/>
            </w:rPr>
            <w:t xml:space="preserve"> </w:t>
          </w:r>
          <w:r w:rsidR="00247B87" w:rsidRPr="00247B87">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14:paraId="1EE98EE1" w14:textId="77777777"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14:paraId="011B050A" w14:textId="17E375E4"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122F2E">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14:paraId="16FE347C" w14:textId="77777777" w:rsidR="00A43ED1" w:rsidRPr="009333EF" w:rsidRDefault="00631B3E"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14:paraId="4AC3AC34" w14:textId="69A0A9CA"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14:paraId="24A72BB8" w14:textId="77777777"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14:paraId="3C44F52B" w14:textId="77777777" w:rsidR="00A43ED1" w:rsidRPr="009333EF" w:rsidRDefault="00A43ED1" w:rsidP="00596F24">
      <w:pPr>
        <w:pStyle w:val="Heading3"/>
        <w:numPr>
          <w:ilvl w:val="2"/>
          <w:numId w:val="4"/>
        </w:numPr>
        <w:rPr>
          <w:lang w:val="en-US"/>
        </w:rPr>
      </w:pPr>
      <w:bookmarkStart w:id="215" w:name="_Ref512503269"/>
      <w:bookmarkStart w:id="216" w:name="_Ref512503295"/>
      <w:bookmarkStart w:id="217" w:name="_Toc50927711"/>
      <w:r w:rsidRPr="009333EF">
        <w:rPr>
          <w:lang w:val="en-US"/>
        </w:rPr>
        <w:t>Arithmetic operations</w:t>
      </w:r>
      <w:bookmarkEnd w:id="215"/>
      <w:bookmarkEnd w:id="216"/>
      <w:bookmarkEnd w:id="217"/>
    </w:p>
    <w:p w14:paraId="3C7E411C" w14:textId="77777777"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14:paraId="5294A018"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14:paraId="2ACE9927" w14:textId="77777777"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14:paraId="52D63E3D" w14:textId="77777777"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14:paraId="001E9889" w14:textId="08CC70A0"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14:paraId="789B86EA" w14:textId="77777777"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14:paraId="0193B58C" w14:textId="77777777" w:rsidR="00A43ED1" w:rsidRPr="009333EF" w:rsidRDefault="00A43ED1" w:rsidP="005312FE">
      <w:pPr>
        <w:pStyle w:val="firstparagraph"/>
        <w:ind w:firstLine="720"/>
        <w:rPr>
          <w:i/>
        </w:rPr>
      </w:pPr>
      <w:r w:rsidRPr="009333EF">
        <w:rPr>
          <w:i/>
        </w:rPr>
        <w:t>char *btoa (BIG a, char *s = NULL, int nc = 15);</w:t>
      </w:r>
    </w:p>
    <w:p w14:paraId="1AA87D20" w14:textId="77777777"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14:paraId="4CD4F01E" w14:textId="77777777"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14:paraId="200C9CC8" w14:textId="77777777" w:rsidR="00A43ED1" w:rsidRPr="009333EF" w:rsidRDefault="00A43ED1" w:rsidP="00CC5D12">
      <w:pPr>
        <w:pStyle w:val="firstparagraph"/>
        <w:ind w:firstLine="720"/>
        <w:rPr>
          <w:i/>
        </w:rPr>
      </w:pPr>
      <w:r w:rsidRPr="009333EF">
        <w:rPr>
          <w:i/>
        </w:rPr>
        <w:t>BIG atob (const char *s);</w:t>
      </w:r>
    </w:p>
    <w:p w14:paraId="1EE779C7" w14:textId="77777777"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14:paraId="313787F5" w14:textId="77777777" w:rsidR="00D1183C" w:rsidRPr="009333EF" w:rsidRDefault="00D1183C" w:rsidP="00596F24">
      <w:pPr>
        <w:pStyle w:val="Heading3"/>
        <w:numPr>
          <w:ilvl w:val="2"/>
          <w:numId w:val="4"/>
        </w:numPr>
        <w:rPr>
          <w:lang w:val="en-US"/>
        </w:rPr>
      </w:pPr>
      <w:bookmarkStart w:id="218" w:name="_Ref508746314"/>
      <w:bookmarkStart w:id="219" w:name="_Toc50927712"/>
      <w:r w:rsidRPr="009333EF">
        <w:rPr>
          <w:lang w:val="en-US"/>
        </w:rPr>
        <w:t>Constants</w:t>
      </w:r>
      <w:bookmarkEnd w:id="218"/>
      <w:bookmarkEnd w:id="219"/>
    </w:p>
    <w:p w14:paraId="3A67927A" w14:textId="77777777"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14:paraId="326B2F4F" w14:textId="77777777" w:rsidR="00D1183C" w:rsidRPr="009333EF" w:rsidRDefault="00D1183C" w:rsidP="00D1183C">
      <w:pPr>
        <w:pStyle w:val="firstparagraph"/>
        <w:spacing w:after="0"/>
        <w:ind w:firstLine="720"/>
        <w:rPr>
          <w:i/>
        </w:rPr>
      </w:pPr>
      <w:r w:rsidRPr="009333EF">
        <w:rPr>
          <w:i/>
        </w:rPr>
        <w:t>BIG b = 12;</w:t>
      </w:r>
    </w:p>
    <w:p w14:paraId="5502AD22" w14:textId="77777777" w:rsidR="00D1183C" w:rsidRPr="009333EF" w:rsidRDefault="00D1183C" w:rsidP="00D1183C">
      <w:pPr>
        <w:pStyle w:val="firstparagraph"/>
        <w:spacing w:after="0"/>
        <w:ind w:firstLine="720"/>
        <w:rPr>
          <w:i/>
        </w:rPr>
      </w:pPr>
      <w:r w:rsidRPr="009333EF">
        <w:rPr>
          <w:i/>
        </w:rPr>
        <w:t>TIME tc = 10e9;</w:t>
      </w:r>
    </w:p>
    <w:p w14:paraId="62B8DD79" w14:textId="77777777"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14:paraId="691548EA" w14:textId="77777777" w:rsidR="00D1183C" w:rsidRPr="009333EF" w:rsidRDefault="00D1183C" w:rsidP="00D1183C">
      <w:pPr>
        <w:pStyle w:val="firstparagraph"/>
      </w:pPr>
      <w:r w:rsidRPr="009333EF">
        <w:t>The fractional part is ignored in the last case.</w:t>
      </w:r>
    </w:p>
    <w:p w14:paraId="709B30AA" w14:textId="77777777"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14:paraId="0CA6ED09" w14:textId="77777777"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14:paraId="7AE02EBC" w14:textId="77777777" w:rsidR="00D1183C" w:rsidRPr="009333EF" w:rsidRDefault="00D1183C" w:rsidP="00D1183C">
      <w:pPr>
        <w:pStyle w:val="firstparagraph"/>
        <w:ind w:firstLine="720"/>
        <w:rPr>
          <w:i/>
        </w:rPr>
      </w:pPr>
      <w:r w:rsidRPr="009333EF">
        <w:rPr>
          <w:i/>
        </w:rPr>
        <w:t>int def (BIG a);</w:t>
      </w:r>
    </w:p>
    <w:p w14:paraId="056DD28B" w14:textId="77777777"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14:paraId="6132D5DE" w14:textId="77777777" w:rsidR="00D1183C" w:rsidRPr="009333EF" w:rsidRDefault="00D1183C" w:rsidP="00D1183C">
      <w:pPr>
        <w:pStyle w:val="firstparagraph"/>
        <w:ind w:firstLine="720"/>
        <w:rPr>
          <w:i/>
        </w:rPr>
      </w:pPr>
      <w:r w:rsidRPr="009333EF">
        <w:rPr>
          <w:i/>
        </w:rPr>
        <w:t>int undef (BIG a);</w:t>
      </w:r>
    </w:p>
    <w:p w14:paraId="76438867" w14:textId="77777777" w:rsidR="00D1183C" w:rsidRPr="009333EF" w:rsidRDefault="00D1183C" w:rsidP="00D1183C">
      <w:pPr>
        <w:pStyle w:val="firstparagraph"/>
      </w:pPr>
      <w:r w:rsidRPr="009333EF">
        <w:t xml:space="preserve">which is a straightforward negation of </w:t>
      </w:r>
      <w:r w:rsidRPr="009333EF">
        <w:rPr>
          <w:i/>
        </w:rPr>
        <w:t>def</w:t>
      </w:r>
      <w:r w:rsidRPr="009333EF">
        <w:t>.</w:t>
      </w:r>
    </w:p>
    <w:p w14:paraId="17D4C0B2" w14:textId="5083CCAD"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122F2E">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14:paraId="57F12815" w14:textId="77777777"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14:paraId="599B890A" w14:textId="77777777"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25373534" w14:textId="77777777" w:rsidTr="004C1BB1">
        <w:tc>
          <w:tcPr>
            <w:tcW w:w="1535" w:type="dxa"/>
            <w:tcMar>
              <w:left w:w="0" w:type="dxa"/>
              <w:right w:w="0" w:type="dxa"/>
            </w:tcMar>
          </w:tcPr>
          <w:p w14:paraId="3EE5358D" w14:textId="77777777"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7A4431CB" w14:textId="6B71801D"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00B87466">
              <w:instrText xml:space="preserve"> \* MERGEFORMAT </w:instrText>
            </w:r>
            <w:r w:rsidRPr="009333EF">
              <w:fldChar w:fldCharType="separate"/>
            </w:r>
            <w:r w:rsidR="00122F2E">
              <w:t>3.2.2</w:t>
            </w:r>
            <w:r w:rsidRPr="009333EF">
              <w:fldChar w:fldCharType="end"/>
            </w:r>
            <w:r w:rsidRPr="009333EF">
              <w:t xml:space="preserve">, </w:t>
            </w:r>
            <w:r w:rsidRPr="009333EF">
              <w:fldChar w:fldCharType="begin"/>
            </w:r>
            <w:r w:rsidRPr="009333EF">
              <w:instrText xml:space="preserve"> REF _Ref510687970 \r \h </w:instrText>
            </w:r>
            <w:r w:rsidR="00B87466">
              <w:instrText xml:space="preserve"> \* MERGEFORMAT </w:instrText>
            </w:r>
            <w:r w:rsidRPr="009333EF">
              <w:fldChar w:fldCharType="separate"/>
            </w:r>
            <w:r w:rsidR="00122F2E">
              <w:t>10.1.1</w:t>
            </w:r>
            <w:r w:rsidRPr="009333EF">
              <w:fldChar w:fldCharType="end"/>
            </w:r>
            <w:r w:rsidRPr="009333EF">
              <w:t>).</w:t>
            </w:r>
          </w:p>
        </w:tc>
      </w:tr>
      <w:tr w:rsidR="004C1BB1" w:rsidRPr="009333EF" w14:paraId="5266F019" w14:textId="77777777" w:rsidTr="004C1BB1">
        <w:tc>
          <w:tcPr>
            <w:tcW w:w="1535" w:type="dxa"/>
            <w:tcMar>
              <w:left w:w="0" w:type="dxa"/>
              <w:right w:w="0" w:type="dxa"/>
            </w:tcMar>
          </w:tcPr>
          <w:p w14:paraId="5200DA7D" w14:textId="77777777"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14:paraId="05CADC02" w14:textId="77777777"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14:paraId="2514C329" w14:textId="77777777" w:rsidTr="004C1BB1">
        <w:tc>
          <w:tcPr>
            <w:tcW w:w="1535" w:type="dxa"/>
            <w:tcMar>
              <w:left w:w="0" w:type="dxa"/>
              <w:right w:w="0" w:type="dxa"/>
            </w:tcMar>
          </w:tcPr>
          <w:p w14:paraId="5215D1D6" w14:textId="77777777"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14:paraId="2A1FE805" w14:textId="77777777"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14:paraId="7F05615A" w14:textId="77777777" w:rsidTr="004C1BB1">
        <w:tc>
          <w:tcPr>
            <w:tcW w:w="1535" w:type="dxa"/>
            <w:tcMar>
              <w:left w:w="0" w:type="dxa"/>
              <w:right w:w="0" w:type="dxa"/>
            </w:tcMar>
          </w:tcPr>
          <w:p w14:paraId="288FD057" w14:textId="77777777"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14:paraId="30386848" w14:textId="2B153D21"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00B87466">
              <w:instrText xml:space="preserve"> \* MERGEFORMAT </w:instrText>
            </w:r>
            <w:r w:rsidRPr="009333EF">
              <w:fldChar w:fldCharType="separate"/>
            </w:r>
            <w:r w:rsidR="00122F2E">
              <w:t>3.1.3</w:t>
            </w:r>
            <w:r w:rsidRPr="009333EF">
              <w:fldChar w:fldCharType="end"/>
            </w:r>
            <w:r w:rsidRPr="009333EF">
              <w:t>).</w:t>
            </w:r>
          </w:p>
        </w:tc>
      </w:tr>
      <w:tr w:rsidR="004C1BB1" w:rsidRPr="009333EF" w14:paraId="308012CA" w14:textId="77777777" w:rsidTr="004C1BB1">
        <w:tc>
          <w:tcPr>
            <w:tcW w:w="1535" w:type="dxa"/>
            <w:tcMar>
              <w:left w:w="0" w:type="dxa"/>
              <w:right w:w="0" w:type="dxa"/>
            </w:tcMar>
          </w:tcPr>
          <w:p w14:paraId="0C74B9AD" w14:textId="77777777"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14:paraId="7503DE9D" w14:textId="77777777"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14:paraId="619F01FF" w14:textId="77777777" w:rsidTr="004C1BB1">
        <w:tc>
          <w:tcPr>
            <w:tcW w:w="1535" w:type="dxa"/>
            <w:tcMar>
              <w:left w:w="0" w:type="dxa"/>
              <w:right w:w="0" w:type="dxa"/>
            </w:tcMar>
          </w:tcPr>
          <w:p w14:paraId="3C5D9CA2" w14:textId="77777777"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14:paraId="6E4ED71A" w14:textId="77777777"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14:paraId="713FFC61" w14:textId="77777777" w:rsidTr="004C1BB1">
        <w:tc>
          <w:tcPr>
            <w:tcW w:w="1535" w:type="dxa"/>
            <w:tcMar>
              <w:left w:w="0" w:type="dxa"/>
              <w:right w:w="0" w:type="dxa"/>
            </w:tcMar>
          </w:tcPr>
          <w:p w14:paraId="2C1C6FBA" w14:textId="77777777"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14:paraId="59F6EF1C" w14:textId="77777777"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14:paraId="73007DE2" w14:textId="77777777" w:rsidTr="004C1BB1">
        <w:tc>
          <w:tcPr>
            <w:tcW w:w="1535" w:type="dxa"/>
            <w:tcMar>
              <w:left w:w="0" w:type="dxa"/>
              <w:right w:w="0" w:type="dxa"/>
            </w:tcMar>
          </w:tcPr>
          <w:p w14:paraId="3EC21511" w14:textId="77777777"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14:paraId="36AF0285" w14:textId="77777777"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14:paraId="65DC0AC4" w14:textId="77777777" w:rsidTr="004C1BB1">
        <w:tc>
          <w:tcPr>
            <w:tcW w:w="1535" w:type="dxa"/>
            <w:tcMar>
              <w:left w:w="0" w:type="dxa"/>
              <w:right w:w="0" w:type="dxa"/>
            </w:tcMar>
          </w:tcPr>
          <w:p w14:paraId="74EA3192" w14:textId="77777777"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14:paraId="577CB296" w14:textId="77777777"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14:paraId="71B69CEB" w14:textId="77777777" w:rsidTr="004C1BB1">
        <w:tc>
          <w:tcPr>
            <w:tcW w:w="1535" w:type="dxa"/>
            <w:tcMar>
              <w:left w:w="0" w:type="dxa"/>
              <w:right w:w="0" w:type="dxa"/>
            </w:tcMar>
          </w:tcPr>
          <w:p w14:paraId="4595FF15" w14:textId="77777777"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14:paraId="2667A877" w14:textId="77777777"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14:paraId="05AECC59" w14:textId="18DA41EF"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122F2E">
        <w:t>3.1.1</w:t>
      </w:r>
      <w:r w:rsidR="0085107F" w:rsidRPr="009333EF">
        <w:fldChar w:fldCharType="end"/>
      </w:r>
      <w:r w:rsidRPr="009333EF">
        <w:t>).</w:t>
      </w:r>
    </w:p>
    <w:p w14:paraId="1DE2383E" w14:textId="77777777" w:rsidR="00532CEE" w:rsidRPr="009333EF" w:rsidRDefault="00532CEE" w:rsidP="00596F24">
      <w:pPr>
        <w:pStyle w:val="Heading3"/>
        <w:numPr>
          <w:ilvl w:val="2"/>
          <w:numId w:val="4"/>
        </w:numPr>
        <w:rPr>
          <w:lang w:val="en-US"/>
        </w:rPr>
      </w:pPr>
      <w:bookmarkStart w:id="220" w:name="_Ref507834343"/>
      <w:bookmarkStart w:id="221" w:name="_Toc50927713"/>
      <w:r w:rsidRPr="009333EF">
        <w:rPr>
          <w:lang w:val="en-US"/>
        </w:rPr>
        <w:t>Other non-standard numerical types</w:t>
      </w:r>
      <w:bookmarkEnd w:id="220"/>
      <w:bookmarkEnd w:id="221"/>
    </w:p>
    <w:p w14:paraId="0A94680F" w14:textId="77777777"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14:paraId="7A68D080" w14:textId="53B01863"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14:paraId="6F79045D" w14:textId="77777777" w:rsidTr="004C1BB1">
        <w:tc>
          <w:tcPr>
            <w:tcW w:w="1535" w:type="dxa"/>
            <w:tcMar>
              <w:left w:w="0" w:type="dxa"/>
              <w:right w:w="0" w:type="dxa"/>
            </w:tcMar>
          </w:tcPr>
          <w:p w14:paraId="2213C287" w14:textId="77777777"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14:paraId="6B1A6A9D" w14:textId="00790593"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122F2E">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14:paraId="12386844" w14:textId="77777777" w:rsidTr="004C1BB1">
        <w:tc>
          <w:tcPr>
            <w:tcW w:w="1535" w:type="dxa"/>
            <w:tcMar>
              <w:left w:w="0" w:type="dxa"/>
              <w:right w:w="0" w:type="dxa"/>
            </w:tcMar>
          </w:tcPr>
          <w:p w14:paraId="10A96364" w14:textId="77777777"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14:paraId="4D56B3B1" w14:textId="0E5AE83B"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122F2E">
              <w:t>10.2.2</w:t>
            </w:r>
            <w:r w:rsidRPr="009333EF">
              <w:fldChar w:fldCharType="end"/>
            </w:r>
            <w:r w:rsidRPr="009333EF">
              <w:t>).</w:t>
            </w:r>
          </w:p>
        </w:tc>
      </w:tr>
      <w:tr w:rsidR="004C1BB1" w:rsidRPr="009333EF" w14:paraId="26001259" w14:textId="77777777" w:rsidTr="004C1BB1">
        <w:tc>
          <w:tcPr>
            <w:tcW w:w="1535" w:type="dxa"/>
            <w:tcMar>
              <w:left w:w="0" w:type="dxa"/>
              <w:right w:w="0" w:type="dxa"/>
            </w:tcMar>
          </w:tcPr>
          <w:p w14:paraId="1904BFD0" w14:textId="77777777"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14:paraId="663F507F" w14:textId="02E75459"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122F2E">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122F2E">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14:paraId="6BCC9D9F" w14:textId="77777777"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14:paraId="7C52C113" w14:textId="77777777" w:rsidTr="0095109C">
        <w:tc>
          <w:tcPr>
            <w:tcW w:w="1985" w:type="dxa"/>
            <w:tcMar>
              <w:left w:w="0" w:type="dxa"/>
              <w:right w:w="0" w:type="dxa"/>
            </w:tcMar>
          </w:tcPr>
          <w:p w14:paraId="23C7CCEE" w14:textId="77777777"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14:paraId="430D9D27" w14:textId="0E56E778"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122F2E">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14:paraId="2BB2B2EF" w14:textId="77777777" w:rsidTr="0095109C">
        <w:tc>
          <w:tcPr>
            <w:tcW w:w="1985" w:type="dxa"/>
            <w:tcMar>
              <w:left w:w="0" w:type="dxa"/>
              <w:right w:w="0" w:type="dxa"/>
            </w:tcMar>
          </w:tcPr>
          <w:p w14:paraId="0DC5E2ED" w14:textId="77777777"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14:paraId="7B9F5CA9" w14:textId="77777777"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14:paraId="1CA1631B" w14:textId="77777777" w:rsidTr="0095109C">
        <w:tc>
          <w:tcPr>
            <w:tcW w:w="1985" w:type="dxa"/>
            <w:tcMar>
              <w:left w:w="0" w:type="dxa"/>
              <w:right w:w="0" w:type="dxa"/>
            </w:tcMar>
          </w:tcPr>
          <w:p w14:paraId="01875844" w14:textId="77777777"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14:paraId="4051C939" w14:textId="77777777"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14:paraId="5AA0032B" w14:textId="77777777" w:rsidTr="0095109C">
        <w:tc>
          <w:tcPr>
            <w:tcW w:w="1985" w:type="dxa"/>
            <w:tcMar>
              <w:left w:w="0" w:type="dxa"/>
              <w:right w:w="0" w:type="dxa"/>
            </w:tcMar>
          </w:tcPr>
          <w:p w14:paraId="7663C81D" w14:textId="77777777"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14:paraId="6D010169"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14:paraId="5D7FF035" w14:textId="77777777" w:rsidTr="0095109C">
        <w:tc>
          <w:tcPr>
            <w:tcW w:w="1985" w:type="dxa"/>
            <w:tcMar>
              <w:left w:w="0" w:type="dxa"/>
              <w:right w:w="0" w:type="dxa"/>
            </w:tcMar>
          </w:tcPr>
          <w:p w14:paraId="47A6635C" w14:textId="77777777"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14:paraId="553E98FC" w14:textId="77777777"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14:paraId="102F1A57" w14:textId="77777777"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14:paraId="7A124375" w14:textId="77777777"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14:paraId="1F187D07" w14:textId="77777777"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14:paraId="09812F51" w14:textId="77777777" w:rsidR="006957C8" w:rsidRPr="009333EF" w:rsidRDefault="006957C8" w:rsidP="00596F24">
      <w:pPr>
        <w:pStyle w:val="Heading2"/>
        <w:numPr>
          <w:ilvl w:val="1"/>
          <w:numId w:val="4"/>
        </w:numPr>
        <w:rPr>
          <w:lang w:val="en-US"/>
        </w:rPr>
      </w:pPr>
      <w:bookmarkStart w:id="222" w:name="_Toc50927714"/>
      <w:r w:rsidRPr="009333EF">
        <w:rPr>
          <w:lang w:val="en-US"/>
        </w:rPr>
        <w:t>Auxiliary operation and functions</w:t>
      </w:r>
      <w:bookmarkEnd w:id="222"/>
    </w:p>
    <w:p w14:paraId="3C00EBA0" w14:textId="0A76CBE2"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and a few other items that are not extremely important, as the user co</w:t>
      </w:r>
      <w:r w:rsidR="00CF3500">
        <w:t>u</w:t>
      </w:r>
      <w:r w:rsidRPr="009333EF">
        <w:t xml:space="preserve">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14:paraId="0A5C319E" w14:textId="77777777" w:rsidR="00172A38" w:rsidRPr="009333EF" w:rsidRDefault="00172A38" w:rsidP="00596F24">
      <w:pPr>
        <w:pStyle w:val="Heading3"/>
        <w:numPr>
          <w:ilvl w:val="2"/>
          <w:numId w:val="4"/>
        </w:numPr>
        <w:rPr>
          <w:lang w:val="en-US"/>
        </w:rPr>
      </w:pPr>
      <w:bookmarkStart w:id="223" w:name="_Ref506070759"/>
      <w:bookmarkStart w:id="224" w:name="_Toc50927715"/>
      <w:r w:rsidRPr="009333EF">
        <w:rPr>
          <w:lang w:val="en-US"/>
        </w:rPr>
        <w:t>Random number generators</w:t>
      </w:r>
      <w:bookmarkEnd w:id="223"/>
      <w:bookmarkEnd w:id="224"/>
    </w:p>
    <w:p w14:paraId="0DE841BC" w14:textId="77777777"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14:paraId="222E79C7" w14:textId="77777777"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14:paraId="6C028EC6" w14:textId="4A708E1F"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w:t>
      </w:r>
    </w:p>
    <w:p w14:paraId="392C26B6" w14:textId="04AF6CD0"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122F2E">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14:paraId="6DD5D36E" w14:textId="77777777"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2AAA619C" w14:textId="77777777" w:rsidTr="0095109C">
        <w:tc>
          <w:tcPr>
            <w:tcW w:w="1535" w:type="dxa"/>
            <w:tcMar>
              <w:left w:w="0" w:type="dxa"/>
              <w:right w:w="0" w:type="dxa"/>
            </w:tcMar>
          </w:tcPr>
          <w:p w14:paraId="3F1D0F75" w14:textId="77777777" w:rsidR="0095109C" w:rsidRPr="009333EF" w:rsidRDefault="0095109C" w:rsidP="0095109C">
            <w:pPr>
              <w:pStyle w:val="firstparagraph"/>
              <w:rPr>
                <w:i/>
              </w:rPr>
            </w:pPr>
            <w:bookmarkStart w:id="225"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14:paraId="58E6D5F1" w14:textId="77777777"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14:paraId="60A59E7E" w14:textId="77777777" w:rsidTr="0095109C">
        <w:tc>
          <w:tcPr>
            <w:tcW w:w="1535" w:type="dxa"/>
            <w:tcMar>
              <w:left w:w="0" w:type="dxa"/>
              <w:right w:w="0" w:type="dxa"/>
            </w:tcMar>
          </w:tcPr>
          <w:p w14:paraId="656F5617" w14:textId="77777777"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14:paraId="7B46A7F0" w14:textId="4292D4AA"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w:t>
            </w:r>
            <w:r w:rsidR="00992805">
              <w:t xml:space="preserve">the </w:t>
            </w:r>
            <w:r w:rsidRPr="009333EF">
              <w:t xml:space="preserve">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122F2E">
              <w:t>5.3.3</w:t>
            </w:r>
            <w:r w:rsidRPr="009333EF">
              <w:fldChar w:fldCharType="end"/>
            </w:r>
            <w:r w:rsidRPr="009333EF">
              <w:t>) is driven by this seed.</w:t>
            </w:r>
          </w:p>
        </w:tc>
      </w:tr>
      <w:tr w:rsidR="0095109C" w:rsidRPr="009333EF" w14:paraId="6B79A6E6" w14:textId="77777777" w:rsidTr="0095109C">
        <w:tc>
          <w:tcPr>
            <w:tcW w:w="1535" w:type="dxa"/>
            <w:tcMar>
              <w:left w:w="0" w:type="dxa"/>
              <w:right w:w="0" w:type="dxa"/>
            </w:tcMar>
          </w:tcPr>
          <w:p w14:paraId="4CBE2ECD" w14:textId="77777777"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14:paraId="37163EF2" w14:textId="6C65DAD8"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122F2E">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122F2E">
              <w:t>5.1.4</w:t>
            </w:r>
            <w:r w:rsidRPr="009333EF">
              <w:fldChar w:fldCharType="end"/>
            </w:r>
            <w:r w:rsidRPr="009333EF">
              <w:t>).</w:t>
            </w:r>
          </w:p>
        </w:tc>
      </w:tr>
    </w:tbl>
    <w:bookmarkEnd w:id="225"/>
    <w:p w14:paraId="3504AF5B" w14:textId="77777777"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14:paraId="0FC7FBD2" w14:textId="6DB1C3FC"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122F2E">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14:paraId="06145EE4" w14:textId="77777777"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14:paraId="5688FBC3" w14:textId="77777777"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14:paraId="602F44C0" w14:textId="77777777"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14:paraId="106D5C95" w14:textId="77777777"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14:paraId="4E858A02" w14:textId="5E243FF2"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122F2E">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14:paraId="740C4C4F" w14:textId="77777777"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14:paraId="55D8F1B5" w14:textId="77777777"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14:paraId="7EBDA29D" w14:textId="77777777"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14:paraId="4C145686"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14:paraId="43482553" w14:textId="77777777"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14:paraId="41CCC867" w14:textId="77777777"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14:paraId="6830FCCB" w14:textId="77777777" w:rsidR="00172A38" w:rsidRPr="009333EF" w:rsidRDefault="00172A38" w:rsidP="0035083B">
      <w:pPr>
        <w:pStyle w:val="firstparagraph"/>
        <w:spacing w:after="0"/>
        <w:ind w:firstLine="720"/>
        <w:rPr>
          <w:i/>
        </w:rPr>
      </w:pPr>
      <w:r w:rsidRPr="009333EF">
        <w:rPr>
          <w:i/>
        </w:rPr>
        <w:t>LONG lRndUniform (double min, double max);</w:t>
      </w:r>
    </w:p>
    <w:p w14:paraId="3A5EEEBC" w14:textId="77777777"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14:paraId="66F966DB" w14:textId="77777777"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14:paraId="08EBC11E" w14:textId="77777777"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14:paraId="575C6268" w14:textId="77777777"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14:paraId="0E3806B4" w14:textId="77777777"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14:paraId="1665CF7B" w14:textId="77777777"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14:paraId="5AD55BFA" w14:textId="77777777" w:rsidR="00172A38" w:rsidRPr="009333EF" w:rsidRDefault="004E260A" w:rsidP="0035083B">
      <w:pPr>
        <w:pStyle w:val="firstparagraph"/>
        <w:spacing w:after="0"/>
        <w:ind w:firstLine="720"/>
        <w:rPr>
          <w:i/>
        </w:rPr>
      </w:pPr>
      <w:r w:rsidRPr="009333EF">
        <w:rPr>
          <w:i/>
        </w:rPr>
        <w:t>LONG lRndTolerance (double min, double max, int q);</w:t>
      </w:r>
    </w:p>
    <w:p w14:paraId="46366BCC" w14:textId="77777777"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14:paraId="30D2531E" w14:textId="647CE276"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Content>
          <w:r w:rsidR="001E0CCF" w:rsidRPr="009333EF">
            <w:fldChar w:fldCharType="begin"/>
          </w:r>
          <w:r w:rsidR="001E0CCF" w:rsidRPr="009333EF">
            <w:instrText xml:space="preserve"> CITATION birta2013modelling \l 1045 </w:instrText>
          </w:r>
          <w:r w:rsidR="001E0CCF" w:rsidRPr="009333EF">
            <w:fldChar w:fldCharType="separate"/>
          </w:r>
          <w:r w:rsidR="00247B87" w:rsidRPr="00247B87">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14:paraId="0A86F74F" w14:textId="77777777"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14:paraId="20342093" w14:textId="77777777"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14:paraId="0AD27BC6" w14:textId="77777777"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14:paraId="47E322A3" w14:textId="77777777"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14:paraId="6FB49A88" w14:textId="77777777"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14:paraId="7E995301" w14:textId="77777777"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14:paraId="5B125A74" w14:textId="77777777"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14:paraId="6A24EF2D" w14:textId="77777777"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14:paraId="25F885CA" w14:textId="7046C84E"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Content>
          <w:r w:rsidR="00D15D44" w:rsidRPr="009333EF">
            <w:fldChar w:fldCharType="begin"/>
          </w:r>
          <w:r w:rsidR="00D15D44" w:rsidRPr="009333EF">
            <w:instrText xml:space="preserve"> CITATION ada00 \l 1033 </w:instrText>
          </w:r>
          <w:r w:rsidR="00D15D44" w:rsidRPr="009333EF">
            <w:fldChar w:fldCharType="separate"/>
          </w:r>
          <w:r w:rsidR="00247B87" w:rsidRPr="00247B87">
            <w:rPr>
              <w:noProof/>
            </w:rPr>
            <w:t>[57]</w:t>
          </w:r>
          <w:r w:rsidR="00D15D44" w:rsidRPr="009333EF">
            <w:fldChar w:fldCharType="end"/>
          </w:r>
        </w:sdtContent>
      </w:sdt>
      <w:r w:rsidR="00D15D44" w:rsidRPr="009333EF">
        <w:t xml:space="preserve"> </w:t>
      </w:r>
      <w:r w:rsidRPr="009333EF">
        <w:t>can be produced with this function:</w:t>
      </w:r>
    </w:p>
    <w:p w14:paraId="4A315433" w14:textId="77777777"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14:paraId="6177FCBF" w14:textId="77777777"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14:paraId="53280B85" w14:textId="77777777" w:rsidR="00F14148" w:rsidRPr="009333EF" w:rsidRDefault="00631B3E"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14:paraId="771813BD" w14:textId="77777777"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14:paraId="31DCECF1" w14:textId="77777777"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14:paraId="037AB92A" w14:textId="77777777"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14:paraId="161E2B0B" w14:textId="77777777"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14:paraId="1E6613F9" w14:textId="77777777"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14:paraId="4D18FC2A" w14:textId="77777777"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14:paraId="528EC6C0" w14:textId="77777777"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14:paraId="4A6B9861" w14:textId="77777777" w:rsidR="00680C52" w:rsidRPr="009333EF" w:rsidRDefault="00A865D2" w:rsidP="00596F24">
      <w:pPr>
        <w:pStyle w:val="Heading3"/>
        <w:numPr>
          <w:ilvl w:val="2"/>
          <w:numId w:val="4"/>
        </w:numPr>
        <w:rPr>
          <w:lang w:val="en-US"/>
        </w:rPr>
      </w:pPr>
      <w:bookmarkStart w:id="226" w:name="_Ref504325626"/>
      <w:bookmarkStart w:id="227" w:name="_Toc50927716"/>
      <w:r w:rsidRPr="009333EF">
        <w:rPr>
          <w:lang w:val="en-US"/>
        </w:rPr>
        <w:t>Input/output</w:t>
      </w:r>
      <w:bookmarkEnd w:id="226"/>
      <w:bookmarkEnd w:id="227"/>
    </w:p>
    <w:p w14:paraId="1CC198E8" w14:textId="77777777"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14:paraId="4A13C3B0" w14:textId="3AF57156"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is opened for reading and it may contain data parameterizing the modeled system’s configuration (hardware) and the protocols, e.g., the number of stations and their positions, the length</w:t>
      </w:r>
      <w:r w:rsidR="00150E6A">
        <w:t>s</w:t>
      </w:r>
      <w:r w:rsidRPr="009333EF">
        <w:t xml:space="preserve">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14:paraId="734714BF" w14:textId="0A9481C7"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122F2E">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122F2E">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14:paraId="08F3CD1D" w14:textId="7D24EF39"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122F2E">
        <w:t>12.1</w:t>
      </w:r>
      <w:r w:rsidR="00E27D8F" w:rsidRPr="009333EF">
        <w:fldChar w:fldCharType="end"/>
      </w:r>
      <w:r w:rsidRPr="009333EF">
        <w:t>).</w:t>
      </w:r>
    </w:p>
    <w:p w14:paraId="0C109067" w14:textId="77777777"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14:paraId="7280821A" w14:textId="77777777" w:rsidR="00EC326A" w:rsidRPr="009333EF" w:rsidRDefault="00EC326A" w:rsidP="00EC326A">
      <w:pPr>
        <w:pStyle w:val="firstparagraph"/>
        <w:ind w:firstLine="720"/>
        <w:rPr>
          <w:i/>
        </w:rPr>
      </w:pPr>
      <w:r w:rsidRPr="009333EF">
        <w:rPr>
          <w:i/>
        </w:rPr>
        <w:t>sp &gt;&gt; b;</w:t>
      </w:r>
    </w:p>
    <w:p w14:paraId="470C129C" w14:textId="77777777" w:rsidR="00EC326A" w:rsidRPr="009333EF" w:rsidRDefault="00EC326A" w:rsidP="00EC326A">
      <w:pPr>
        <w:pStyle w:val="firstparagraph"/>
      </w:pPr>
      <w:r w:rsidRPr="009333EF">
        <w:t>or</w:t>
      </w:r>
    </w:p>
    <w:p w14:paraId="3532CB8E" w14:textId="77777777" w:rsidR="00EC326A" w:rsidRPr="009333EF" w:rsidRDefault="00EC326A" w:rsidP="00EC326A">
      <w:pPr>
        <w:pStyle w:val="firstparagraph"/>
        <w:ind w:firstLine="720"/>
        <w:rPr>
          <w:i/>
        </w:rPr>
      </w:pPr>
      <w:r w:rsidRPr="009333EF">
        <w:rPr>
          <w:i/>
        </w:rPr>
        <w:t>sp &lt;&lt; b;</w:t>
      </w:r>
    </w:p>
    <w:p w14:paraId="78B7DB1A" w14:textId="7A7056B8"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122F2E">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14:paraId="5BAFDD4B" w14:textId="37CE87DF"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122F2E">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14:paraId="04C96735" w14:textId="77777777"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14:paraId="3D891161" w14:textId="77777777" w:rsidR="00EC326A" w:rsidRPr="009333EF" w:rsidRDefault="00EC326A" w:rsidP="00573181">
      <w:pPr>
        <w:pStyle w:val="firstparagraph"/>
        <w:spacing w:after="0"/>
        <w:ind w:firstLine="720"/>
        <w:rPr>
          <w:i/>
        </w:rPr>
      </w:pPr>
      <w:r w:rsidRPr="009333EF">
        <w:rPr>
          <w:i/>
        </w:rPr>
        <w:t>void readIn (int&amp;);</w:t>
      </w:r>
    </w:p>
    <w:p w14:paraId="4E6C87C2" w14:textId="77777777" w:rsidR="00EC326A" w:rsidRPr="009333EF" w:rsidRDefault="00EC326A" w:rsidP="00573181">
      <w:pPr>
        <w:pStyle w:val="firstparagraph"/>
        <w:spacing w:after="0"/>
        <w:ind w:firstLine="720"/>
        <w:rPr>
          <w:i/>
        </w:rPr>
      </w:pPr>
      <w:r w:rsidRPr="009333EF">
        <w:rPr>
          <w:i/>
        </w:rPr>
        <w:t>void readIn (Long&amp;);</w:t>
      </w:r>
    </w:p>
    <w:p w14:paraId="34A10F4B" w14:textId="77777777" w:rsidR="00EC326A" w:rsidRPr="009333EF" w:rsidRDefault="00EC326A" w:rsidP="00573181">
      <w:pPr>
        <w:pStyle w:val="firstparagraph"/>
        <w:spacing w:after="0"/>
        <w:ind w:firstLine="720"/>
        <w:rPr>
          <w:i/>
        </w:rPr>
      </w:pPr>
      <w:r w:rsidRPr="009333EF">
        <w:rPr>
          <w:i/>
        </w:rPr>
        <w:t>void readIn (LONG&amp;);</w:t>
      </w:r>
    </w:p>
    <w:p w14:paraId="21D486B7" w14:textId="77777777" w:rsidR="00EC326A" w:rsidRPr="009333EF" w:rsidRDefault="00EC326A" w:rsidP="00573181">
      <w:pPr>
        <w:pStyle w:val="firstparagraph"/>
        <w:spacing w:after="0"/>
        <w:ind w:firstLine="720"/>
        <w:rPr>
          <w:i/>
        </w:rPr>
      </w:pPr>
      <w:r w:rsidRPr="009333EF">
        <w:rPr>
          <w:i/>
        </w:rPr>
        <w:t>void readIn (BIG&amp;);</w:t>
      </w:r>
    </w:p>
    <w:p w14:paraId="7140E57B" w14:textId="77777777" w:rsidR="00EC326A" w:rsidRPr="009333EF" w:rsidRDefault="00EC326A" w:rsidP="00573181">
      <w:pPr>
        <w:pStyle w:val="firstparagraph"/>
        <w:spacing w:after="0"/>
        <w:ind w:firstLine="720"/>
        <w:rPr>
          <w:i/>
        </w:rPr>
      </w:pPr>
      <w:r w:rsidRPr="009333EF">
        <w:rPr>
          <w:i/>
        </w:rPr>
        <w:t>void readIn (float&amp;);</w:t>
      </w:r>
    </w:p>
    <w:p w14:paraId="61B09911" w14:textId="77777777" w:rsidR="00EC326A" w:rsidRPr="009333EF" w:rsidRDefault="00EC326A" w:rsidP="00573181">
      <w:pPr>
        <w:pStyle w:val="firstparagraph"/>
        <w:ind w:firstLine="720"/>
        <w:rPr>
          <w:i/>
        </w:rPr>
      </w:pPr>
      <w:r w:rsidRPr="009333EF">
        <w:rPr>
          <w:i/>
        </w:rPr>
        <w:t>void readIn (double&amp;);</w:t>
      </w:r>
    </w:p>
    <w:p w14:paraId="4EED04E8" w14:textId="77777777"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14:paraId="75E2090D" w14:textId="5C93D39E"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122F2E">
        <w:t>3.1.3</w:t>
      </w:r>
      <w:r w:rsidR="00573181" w:rsidRPr="009333EF">
        <w:fldChar w:fldCharType="end"/>
      </w:r>
      <w:r w:rsidR="00573181" w:rsidRPr="009333EF">
        <w:t>)</w:t>
      </w:r>
      <w:r w:rsidRPr="009333EF">
        <w:t xml:space="preserve">. </w:t>
      </w:r>
    </w:p>
    <w:p w14:paraId="7B823094" w14:textId="77777777"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14:paraId="163DC59F" w14:textId="77777777"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14:paraId="5AD3111E" w14:textId="23D504FB"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122F2E">
        <w:t>3.2.3</w:t>
      </w:r>
      <w:r w:rsidRPr="009333EF">
        <w:fldChar w:fldCharType="end"/>
      </w:r>
      <w:r w:rsidRPr="009333EF">
        <w:t>).</w:t>
      </w:r>
    </w:p>
    <w:p w14:paraId="6E449A1E" w14:textId="77777777"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14:paraId="58D95227" w14:textId="77777777"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14:paraId="243199AE" w14:textId="77777777" w:rsidR="00EC326A" w:rsidRPr="009333EF" w:rsidRDefault="00EC326A" w:rsidP="00185F92">
      <w:pPr>
        <w:pStyle w:val="firstparagraph"/>
        <w:spacing w:after="0"/>
        <w:ind w:firstLine="720"/>
        <w:rPr>
          <w:i/>
        </w:rPr>
      </w:pPr>
      <w:r w:rsidRPr="009333EF">
        <w:rPr>
          <w:i/>
        </w:rPr>
        <w:t>typedef struct {</w:t>
      </w:r>
    </w:p>
    <w:p w14:paraId="1DE17730" w14:textId="77777777" w:rsidR="00EC326A" w:rsidRPr="009333EF" w:rsidRDefault="00EC326A" w:rsidP="00185F92">
      <w:pPr>
        <w:pStyle w:val="firstparagraph"/>
        <w:spacing w:after="0"/>
        <w:ind w:left="720" w:firstLine="720"/>
        <w:rPr>
          <w:i/>
        </w:rPr>
      </w:pPr>
      <w:r w:rsidRPr="009333EF">
        <w:rPr>
          <w:i/>
        </w:rPr>
        <w:t>int type;</w:t>
      </w:r>
    </w:p>
    <w:p w14:paraId="6DA63125" w14:textId="77777777" w:rsidR="00EC326A" w:rsidRPr="009333EF" w:rsidRDefault="00EC326A" w:rsidP="00185F92">
      <w:pPr>
        <w:pStyle w:val="firstparagraph"/>
        <w:spacing w:after="0"/>
        <w:ind w:left="720" w:firstLine="720"/>
        <w:rPr>
          <w:i/>
        </w:rPr>
      </w:pPr>
      <w:r w:rsidRPr="009333EF">
        <w:rPr>
          <w:i/>
        </w:rPr>
        <w:t>union {</w:t>
      </w:r>
    </w:p>
    <w:p w14:paraId="1BB847F0" w14:textId="77777777"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14:paraId="07AC8075" w14:textId="77777777"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14:paraId="7FC8B9CE" w14:textId="77777777" w:rsidR="00EC326A" w:rsidRPr="009333EF" w:rsidRDefault="00EC326A" w:rsidP="00185F92">
      <w:pPr>
        <w:pStyle w:val="firstparagraph"/>
        <w:spacing w:after="0"/>
        <w:ind w:left="1440" w:firstLine="720"/>
        <w:rPr>
          <w:i/>
        </w:rPr>
      </w:pPr>
      <w:r w:rsidRPr="009333EF">
        <w:rPr>
          <w:i/>
        </w:rPr>
        <w:t>int IVal;</w:t>
      </w:r>
    </w:p>
    <w:p w14:paraId="528D019B" w14:textId="77777777" w:rsidR="00EC326A" w:rsidRPr="009333EF" w:rsidRDefault="00EC326A" w:rsidP="00185F92">
      <w:pPr>
        <w:pStyle w:val="firstparagraph"/>
        <w:spacing w:after="0"/>
        <w:ind w:left="720" w:firstLine="720"/>
        <w:rPr>
          <w:i/>
        </w:rPr>
      </w:pPr>
      <w:r w:rsidRPr="009333EF">
        <w:rPr>
          <w:i/>
        </w:rPr>
        <w:t>};</w:t>
      </w:r>
    </w:p>
    <w:p w14:paraId="06837533" w14:textId="77777777" w:rsidR="00EC326A" w:rsidRPr="009333EF" w:rsidRDefault="00EC326A" w:rsidP="00185F92">
      <w:pPr>
        <w:pStyle w:val="firstparagraph"/>
        <w:ind w:firstLine="720"/>
        <w:rPr>
          <w:i/>
        </w:rPr>
      </w:pPr>
      <w:r w:rsidRPr="009333EF">
        <w:rPr>
          <w:i/>
        </w:rPr>
        <w:t>} nparse_t;</w:t>
      </w:r>
    </w:p>
    <w:p w14:paraId="7C33C97D" w14:textId="77777777"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14:paraId="01DA4686" w14:textId="77777777" w:rsidTr="0095109C">
        <w:tc>
          <w:tcPr>
            <w:tcW w:w="1535" w:type="dxa"/>
            <w:tcMar>
              <w:left w:w="0" w:type="dxa"/>
              <w:right w:w="0" w:type="dxa"/>
            </w:tcMar>
          </w:tcPr>
          <w:p w14:paraId="69C5C7CE" w14:textId="77777777" w:rsidR="0095109C" w:rsidRPr="009333EF" w:rsidRDefault="0095109C" w:rsidP="0095109C">
            <w:pPr>
              <w:pStyle w:val="firstparagraph"/>
              <w:rPr>
                <w:i/>
              </w:rPr>
            </w:pPr>
            <w:bookmarkStart w:id="228"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14:paraId="638F0C5D" w14:textId="77777777"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14:paraId="779297BD" w14:textId="77777777" w:rsidTr="0095109C">
        <w:tc>
          <w:tcPr>
            <w:tcW w:w="1535" w:type="dxa"/>
            <w:tcMar>
              <w:left w:w="0" w:type="dxa"/>
              <w:right w:w="0" w:type="dxa"/>
            </w:tcMar>
          </w:tcPr>
          <w:p w14:paraId="2DD02406" w14:textId="77777777"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14:paraId="2502CD81" w14:textId="77777777"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29EF46CD" w14:textId="77777777" w:rsidTr="0095109C">
        <w:tc>
          <w:tcPr>
            <w:tcW w:w="1535" w:type="dxa"/>
            <w:tcMar>
              <w:left w:w="0" w:type="dxa"/>
              <w:right w:w="0" w:type="dxa"/>
            </w:tcMar>
          </w:tcPr>
          <w:p w14:paraId="4DD4319C" w14:textId="77777777"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14:paraId="60800290" w14:textId="77777777"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14:paraId="30489F4B" w14:textId="77777777" w:rsidTr="0095109C">
        <w:tc>
          <w:tcPr>
            <w:tcW w:w="1535" w:type="dxa"/>
            <w:tcMar>
              <w:left w:w="0" w:type="dxa"/>
              <w:right w:w="0" w:type="dxa"/>
            </w:tcMar>
          </w:tcPr>
          <w:p w14:paraId="5B7BDCF2" w14:textId="77777777"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14:paraId="39D80BC7" w14:textId="77777777"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14:paraId="2937A34E" w14:textId="77777777" w:rsidTr="0095109C">
        <w:tc>
          <w:tcPr>
            <w:tcW w:w="1535" w:type="dxa"/>
            <w:tcMar>
              <w:left w:w="0" w:type="dxa"/>
              <w:right w:w="0" w:type="dxa"/>
            </w:tcMar>
          </w:tcPr>
          <w:p w14:paraId="6D13DD74" w14:textId="77777777" w:rsidR="0095109C" w:rsidRPr="009333EF" w:rsidRDefault="0095109C" w:rsidP="0095109C">
            <w:pPr>
              <w:pStyle w:val="firstparagraph"/>
              <w:rPr>
                <w:i/>
              </w:rPr>
            </w:pPr>
            <w:r w:rsidRPr="009333EF">
              <w:rPr>
                <w:i/>
              </w:rPr>
              <w:t>ANY</w:t>
            </w:r>
          </w:p>
        </w:tc>
        <w:tc>
          <w:tcPr>
            <w:tcW w:w="7733" w:type="dxa"/>
          </w:tcPr>
          <w:p w14:paraId="2E23A9D9" w14:textId="77777777"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8"/>
    <w:p w14:paraId="5680A706" w14:textId="77777777"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14:paraId="20947A28" w14:textId="77777777"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14:paraId="7B1F165C" w14:textId="77777777"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14:paraId="72A9D2B6" w14:textId="77777777" w:rsidR="00EC326A" w:rsidRPr="009333EF" w:rsidRDefault="00EC326A" w:rsidP="0054475B">
      <w:pPr>
        <w:pStyle w:val="firstparagraph"/>
        <w:spacing w:after="0"/>
        <w:ind w:firstLine="720"/>
        <w:rPr>
          <w:i/>
        </w:rPr>
      </w:pPr>
      <w:r w:rsidRPr="009333EF">
        <w:rPr>
          <w:i/>
        </w:rPr>
        <w:t>void print (double n, const char *h = NULL, int ns = 15, int hs = 0);</w:t>
      </w:r>
    </w:p>
    <w:p w14:paraId="780583BA" w14:textId="77777777" w:rsidR="00EC326A" w:rsidRPr="009333EF" w:rsidRDefault="00EC326A" w:rsidP="0054475B">
      <w:pPr>
        <w:pStyle w:val="firstparagraph"/>
        <w:spacing w:after="0"/>
        <w:ind w:firstLine="720"/>
        <w:rPr>
          <w:i/>
        </w:rPr>
      </w:pPr>
      <w:r w:rsidRPr="009333EF">
        <w:rPr>
          <w:i/>
        </w:rPr>
        <w:t>void print (BIG n, const char *h = NULL, int ns = 15, int hs = 0);</w:t>
      </w:r>
    </w:p>
    <w:p w14:paraId="069B8144" w14:textId="77777777" w:rsidR="00EC326A" w:rsidRPr="009333EF" w:rsidRDefault="00EC326A" w:rsidP="0054475B">
      <w:pPr>
        <w:pStyle w:val="firstparagraph"/>
        <w:spacing w:after="0"/>
        <w:ind w:firstLine="720"/>
        <w:rPr>
          <w:i/>
        </w:rPr>
      </w:pPr>
      <w:r w:rsidRPr="009333EF">
        <w:rPr>
          <w:i/>
        </w:rPr>
        <w:t>void print (const char *n, int ns = 0);</w:t>
      </w:r>
    </w:p>
    <w:p w14:paraId="16BAC993" w14:textId="77777777" w:rsidR="00EC326A" w:rsidRPr="009333EF" w:rsidRDefault="00EC326A" w:rsidP="0054475B">
      <w:pPr>
        <w:pStyle w:val="firstparagraph"/>
        <w:spacing w:after="0"/>
        <w:ind w:firstLine="720"/>
        <w:rPr>
          <w:i/>
        </w:rPr>
      </w:pPr>
      <w:r w:rsidRPr="009333EF">
        <w:rPr>
          <w:i/>
        </w:rPr>
        <w:t>void print (LONG n, int ns);</w:t>
      </w:r>
    </w:p>
    <w:p w14:paraId="16D3C4E7" w14:textId="77777777" w:rsidR="00EC326A" w:rsidRPr="009333EF" w:rsidRDefault="00EC326A" w:rsidP="0054475B">
      <w:pPr>
        <w:pStyle w:val="firstparagraph"/>
        <w:spacing w:after="0"/>
        <w:ind w:firstLine="720"/>
        <w:rPr>
          <w:i/>
        </w:rPr>
      </w:pPr>
      <w:r w:rsidRPr="009333EF">
        <w:rPr>
          <w:i/>
        </w:rPr>
        <w:t>void print (double n, int ns);</w:t>
      </w:r>
    </w:p>
    <w:p w14:paraId="553583BF" w14:textId="77777777" w:rsidR="00EC326A" w:rsidRPr="009333EF" w:rsidRDefault="00EC326A" w:rsidP="0054475B">
      <w:pPr>
        <w:pStyle w:val="firstparagraph"/>
        <w:ind w:firstLine="720"/>
        <w:rPr>
          <w:i/>
        </w:rPr>
      </w:pPr>
      <w:r w:rsidRPr="009333EF">
        <w:rPr>
          <w:i/>
        </w:rPr>
        <w:t>void print (BIG n, int ns);</w:t>
      </w:r>
    </w:p>
    <w:p w14:paraId="010C0836" w14:textId="77777777"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14:paraId="7EFF627F" w14:textId="77777777" w:rsidTr="00FE5711">
        <w:tc>
          <w:tcPr>
            <w:tcW w:w="545" w:type="dxa"/>
            <w:tcMar>
              <w:left w:w="0" w:type="dxa"/>
              <w:right w:w="0" w:type="dxa"/>
            </w:tcMar>
          </w:tcPr>
          <w:p w14:paraId="45A3C094" w14:textId="77777777" w:rsidR="0095109C" w:rsidRPr="009333EF" w:rsidRDefault="0095109C" w:rsidP="0095109C">
            <w:pPr>
              <w:pStyle w:val="firstparagraph"/>
              <w:rPr>
                <w:i/>
              </w:rPr>
            </w:pPr>
            <w:r w:rsidRPr="009333EF">
              <w:rPr>
                <w:i/>
              </w:rPr>
              <w:t>h</w:t>
            </w:r>
          </w:p>
        </w:tc>
        <w:tc>
          <w:tcPr>
            <w:tcW w:w="8723" w:type="dxa"/>
          </w:tcPr>
          <w:p w14:paraId="361FDA1D" w14:textId="77777777"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14:paraId="40443C47" w14:textId="77777777" w:rsidTr="00FE5711">
        <w:tc>
          <w:tcPr>
            <w:tcW w:w="545" w:type="dxa"/>
            <w:tcMar>
              <w:left w:w="0" w:type="dxa"/>
              <w:right w:w="0" w:type="dxa"/>
            </w:tcMar>
          </w:tcPr>
          <w:p w14:paraId="2672ABC8" w14:textId="77777777" w:rsidR="0095109C" w:rsidRPr="009333EF" w:rsidRDefault="0095109C" w:rsidP="0095109C">
            <w:pPr>
              <w:pStyle w:val="firstparagraph"/>
              <w:rPr>
                <w:i/>
              </w:rPr>
            </w:pPr>
            <w:r w:rsidRPr="009333EF">
              <w:rPr>
                <w:i/>
              </w:rPr>
              <w:t>ns</w:t>
            </w:r>
          </w:p>
        </w:tc>
        <w:tc>
          <w:tcPr>
            <w:tcW w:w="8723" w:type="dxa"/>
          </w:tcPr>
          <w:p w14:paraId="1834E50F" w14:textId="77777777"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14:paraId="3BCBE921" w14:textId="77777777" w:rsidTr="00FE5711">
        <w:tc>
          <w:tcPr>
            <w:tcW w:w="545" w:type="dxa"/>
            <w:tcMar>
              <w:left w:w="0" w:type="dxa"/>
              <w:right w:w="0" w:type="dxa"/>
            </w:tcMar>
          </w:tcPr>
          <w:p w14:paraId="14C942BE" w14:textId="77777777" w:rsidR="0095109C" w:rsidRPr="009333EF" w:rsidRDefault="0095109C" w:rsidP="0095109C">
            <w:pPr>
              <w:pStyle w:val="firstparagraph"/>
              <w:rPr>
                <w:i/>
              </w:rPr>
            </w:pPr>
            <w:r w:rsidRPr="009333EF">
              <w:rPr>
                <w:i/>
              </w:rPr>
              <w:lastRenderedPageBreak/>
              <w:t>hs</w:t>
            </w:r>
          </w:p>
        </w:tc>
        <w:tc>
          <w:tcPr>
            <w:tcW w:w="8723" w:type="dxa"/>
          </w:tcPr>
          <w:p w14:paraId="0812296D" w14:textId="77777777"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14:paraId="18BB691D" w14:textId="77777777"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14:paraId="68BC3402" w14:textId="77777777" w:rsidR="0054475B" w:rsidRPr="009333EF" w:rsidRDefault="0054475B" w:rsidP="00596F24">
      <w:pPr>
        <w:pStyle w:val="Heading3"/>
        <w:numPr>
          <w:ilvl w:val="2"/>
          <w:numId w:val="4"/>
        </w:numPr>
        <w:rPr>
          <w:lang w:val="en-US"/>
        </w:rPr>
      </w:pPr>
      <w:bookmarkStart w:id="229" w:name="_Ref511403678"/>
      <w:bookmarkStart w:id="230" w:name="_Ref511407263"/>
      <w:bookmarkStart w:id="231" w:name="_Toc50927717"/>
      <w:r w:rsidRPr="009333EF">
        <w:rPr>
          <w:lang w:val="en-US"/>
        </w:rPr>
        <w:t>The XML parser</w:t>
      </w:r>
      <w:bookmarkEnd w:id="229"/>
      <w:bookmarkEnd w:id="230"/>
      <w:bookmarkEnd w:id="231"/>
    </w:p>
    <w:p w14:paraId="17240C97" w14:textId="77777777"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14:paraId="5D03CADB" w14:textId="77777777"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14:paraId="4CB22DE8" w14:textId="77777777"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14:paraId="6A97FD1D" w14:textId="77777777"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14:paraId="63D62796" w14:textId="77777777" w:rsidR="0054475B" w:rsidRPr="001E0CB4" w:rsidRDefault="0054475B" w:rsidP="0054475B">
      <w:pPr>
        <w:pStyle w:val="firstparagraph"/>
        <w:rPr>
          <w:i/>
          <w:lang w:val="pl-PL"/>
        </w:rPr>
      </w:pPr>
      <w:r w:rsidRPr="001E0CB4">
        <w:rPr>
          <w:i/>
          <w:lang w:val="pl-PL"/>
        </w:rPr>
        <w:t>int sxml</w:t>
      </w:r>
      <w:r w:rsidR="006B2EBF" w:rsidRPr="001E0CB4">
        <w:rPr>
          <w:i/>
          <w:lang w:val="pl-PL"/>
        </w:rPr>
        <w:t>_</w:t>
      </w:r>
      <w:r w:rsidRPr="001E0CB4">
        <w:rPr>
          <w:i/>
          <w:lang w:val="pl-PL"/>
        </w:rPr>
        <w:t>ok</w:t>
      </w:r>
      <w:r w:rsidR="005E05DA" w:rsidRPr="009333EF">
        <w:rPr>
          <w:i/>
        </w:rPr>
        <w:fldChar w:fldCharType="begin"/>
      </w:r>
      <w:r w:rsidR="005E05DA" w:rsidRPr="001E0CB4">
        <w:rPr>
          <w:lang w:val="pl-PL"/>
        </w:rPr>
        <w:instrText xml:space="preserve"> XE "</w:instrText>
      </w:r>
      <w:r w:rsidR="005E05DA" w:rsidRPr="001E0CB4">
        <w:rPr>
          <w:i/>
          <w:lang w:val="pl-PL"/>
        </w:rPr>
        <w:instrText>sxml_ok</w:instrText>
      </w:r>
      <w:r w:rsidR="005E05DA" w:rsidRPr="001E0CB4">
        <w:rPr>
          <w:lang w:val="pl-PL"/>
        </w:rPr>
        <w:instrText xml:space="preserve">" </w:instrText>
      </w:r>
      <w:r w:rsidR="005E05DA" w:rsidRPr="009333EF">
        <w:rPr>
          <w:i/>
        </w:rPr>
        <w:fldChar w:fldCharType="end"/>
      </w:r>
      <w:r w:rsidRPr="001E0CB4">
        <w:rPr>
          <w:i/>
          <w:lang w:val="pl-PL"/>
        </w:rPr>
        <w:t xml:space="preserve"> (sxml</w:t>
      </w:r>
      <w:r w:rsidR="006B2EBF" w:rsidRPr="001E0CB4">
        <w:rPr>
          <w:i/>
          <w:lang w:val="pl-PL"/>
        </w:rPr>
        <w:t>_</w:t>
      </w:r>
      <w:r w:rsidRPr="001E0CB4">
        <w:rPr>
          <w:i/>
          <w:lang w:val="pl-PL"/>
        </w:rPr>
        <w:t>t node);</w:t>
      </w:r>
    </w:p>
    <w:p w14:paraId="29B98E78" w14:textId="77777777" w:rsidR="0054475B" w:rsidRPr="009333EF" w:rsidRDefault="0054475B" w:rsidP="00773227">
      <w:pPr>
        <w:pStyle w:val="firstparagraph"/>
        <w:ind w:left="720"/>
      </w:pPr>
      <w:r w:rsidRPr="009333EF">
        <w:t xml:space="preserve">The function should be called after a conversion by </w:t>
      </w:r>
      <w:bookmarkStart w:id="232"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2"/>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14:paraId="4E9B576D" w14:textId="77777777"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14:paraId="3875D587" w14:textId="77777777"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14:paraId="1B8D6939" w14:textId="77777777"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14:paraId="1B0A66A2" w14:textId="77777777"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14:paraId="79100DCB" w14:textId="77777777" w:rsidR="0054475B" w:rsidRPr="009333EF" w:rsidRDefault="0054475B" w:rsidP="00773227">
      <w:pPr>
        <w:pStyle w:val="firstparagraph"/>
        <w:ind w:left="1440"/>
        <w:rPr>
          <w:i/>
        </w:rPr>
      </w:pPr>
      <w:r w:rsidRPr="009333EF">
        <w:rPr>
          <w:i/>
        </w:rPr>
        <w:t>&lt;tolerance quality="3" dist="u"&gt;0.000001&lt;/tolerance&gt;</w:t>
      </w:r>
    </w:p>
    <w:p w14:paraId="77EE26BE" w14:textId="77777777"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14:paraId="06514CED" w14:textId="77777777"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14:paraId="7800C3FC" w14:textId="77777777"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14:paraId="506B9AF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14:paraId="4B25292F" w14:textId="77777777"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14:paraId="6BA9CB09" w14:textId="77777777" w:rsidR="0054475B" w:rsidRPr="009333EF" w:rsidRDefault="0054475B" w:rsidP="00773227">
      <w:pPr>
        <w:pStyle w:val="firstparagraph"/>
        <w:spacing w:after="0"/>
        <w:ind w:left="1440"/>
        <w:rPr>
          <w:i/>
        </w:rPr>
      </w:pPr>
      <w:r w:rsidRPr="009333EF">
        <w:rPr>
          <w:i/>
        </w:rPr>
        <w:t>&lt;goodies&gt;This is a list of goodies:</w:t>
      </w:r>
    </w:p>
    <w:p w14:paraId="6BDF05BD" w14:textId="77777777" w:rsidR="0054475B" w:rsidRPr="009333EF" w:rsidRDefault="0054475B" w:rsidP="00773227">
      <w:pPr>
        <w:pStyle w:val="firstparagraph"/>
        <w:spacing w:after="0"/>
        <w:ind w:left="1440" w:firstLine="720"/>
        <w:rPr>
          <w:i/>
        </w:rPr>
      </w:pPr>
      <w:r w:rsidRPr="009333EF">
        <w:rPr>
          <w:i/>
        </w:rPr>
        <w:t>&lt;goodie&gt;First&lt;/goodie&gt;</w:t>
      </w:r>
    </w:p>
    <w:p w14:paraId="65EC0C09" w14:textId="77777777" w:rsidR="0054475B" w:rsidRPr="009333EF" w:rsidRDefault="0054475B" w:rsidP="00773227">
      <w:pPr>
        <w:pStyle w:val="firstparagraph"/>
        <w:spacing w:after="0"/>
        <w:ind w:left="1440" w:firstLine="720"/>
        <w:rPr>
          <w:i/>
        </w:rPr>
      </w:pPr>
      <w:r w:rsidRPr="009333EF">
        <w:rPr>
          <w:i/>
        </w:rPr>
        <w:t>&lt;other&gt;Not a goodie&lt;/other&gt;</w:t>
      </w:r>
    </w:p>
    <w:p w14:paraId="2B969029" w14:textId="77777777" w:rsidR="0054475B" w:rsidRPr="009333EF" w:rsidRDefault="0054475B" w:rsidP="00773227">
      <w:pPr>
        <w:pStyle w:val="firstparagraph"/>
        <w:spacing w:after="0"/>
        <w:ind w:left="1440" w:firstLine="720"/>
        <w:rPr>
          <w:i/>
        </w:rPr>
      </w:pPr>
      <w:r w:rsidRPr="009333EF">
        <w:rPr>
          <w:i/>
        </w:rPr>
        <w:t>&lt;goodie&gt;Second&lt;/goodie&gt;</w:t>
      </w:r>
    </w:p>
    <w:p w14:paraId="4A253508" w14:textId="77777777" w:rsidR="0054475B" w:rsidRPr="009333EF" w:rsidRDefault="0054475B" w:rsidP="00773227">
      <w:pPr>
        <w:pStyle w:val="firstparagraph"/>
        <w:spacing w:after="0"/>
        <w:ind w:left="1440" w:firstLine="720"/>
        <w:rPr>
          <w:i/>
        </w:rPr>
      </w:pPr>
      <w:r w:rsidRPr="009333EF">
        <w:rPr>
          <w:i/>
        </w:rPr>
        <w:t>&lt;goodie&gt;Third&lt;/goodie&gt;</w:t>
      </w:r>
    </w:p>
    <w:p w14:paraId="10706055" w14:textId="77777777" w:rsidR="0054475B" w:rsidRPr="009333EF" w:rsidRDefault="0054475B" w:rsidP="00773227">
      <w:pPr>
        <w:pStyle w:val="firstparagraph"/>
        <w:ind w:left="1440"/>
        <w:rPr>
          <w:i/>
        </w:rPr>
      </w:pPr>
      <w:r w:rsidRPr="009333EF">
        <w:rPr>
          <w:i/>
        </w:rPr>
        <w:t>&lt;/goodies&gt;</w:t>
      </w:r>
    </w:p>
    <w:p w14:paraId="422C49FC" w14:textId="77777777"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14:paraId="381F2FB9" w14:textId="77777777"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14:paraId="1F76AA9E" w14:textId="77777777"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14:paraId="267C4425"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14:paraId="084F03A1" w14:textId="77777777"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14:paraId="5A4AF634" w14:textId="77777777"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14:paraId="08D40402" w14:textId="77777777"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14:paraId="48AA6F68"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14:paraId="4D80C8D7" w14:textId="77777777"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14:paraId="60A5B4B3" w14:textId="77777777" w:rsidR="0054475B" w:rsidRPr="009333EF" w:rsidRDefault="0054475B" w:rsidP="006651FA">
      <w:pPr>
        <w:pStyle w:val="firstparagraph"/>
        <w:ind w:left="720" w:firstLine="720"/>
        <w:rPr>
          <w:i/>
        </w:rPr>
      </w:pPr>
      <w:r w:rsidRPr="009333EF">
        <w:rPr>
          <w:i/>
        </w:rPr>
        <w:t>title = sxml_get (library, "shelf", 0, "book", 2, "title", -1);</w:t>
      </w:r>
    </w:p>
    <w:p w14:paraId="501213A3" w14:textId="77777777"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14:paraId="60884189" w14:textId="77777777"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14:paraId="6646FF22" w14:textId="77777777"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14:paraId="4CB69770" w14:textId="77777777"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14:paraId="13DC8699" w14:textId="77777777"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14:paraId="0E244612" w14:textId="77777777"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14:paraId="20A0D3A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14:paraId="54E40FC5" w14:textId="77777777"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14:paraId="4C3DE690"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14:paraId="7DC2EEA9" w14:textId="77777777"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14:paraId="3A4ACD1F"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14:paraId="62ABDE53" w14:textId="77777777"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14:paraId="767CFB9A"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33CD40E7" w14:textId="77777777"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14:paraId="643F9E6E"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7ADCADC" w14:textId="77777777"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14:paraId="614C3F26" w14:textId="77777777"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14:paraId="451F7DEE" w14:textId="77777777"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14:paraId="642EE73B"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76699F1E" w14:textId="77777777"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14:paraId="4D0A3630" w14:textId="77777777"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1BCDA5AF" w14:textId="77777777"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14:paraId="3B59E0AC" w14:textId="77777777" w:rsidR="0054475B" w:rsidRPr="009333EF" w:rsidRDefault="0054475B" w:rsidP="0054475B">
      <w:pPr>
        <w:pStyle w:val="firstparagraph"/>
      </w:pPr>
      <w:r w:rsidRPr="009333EF">
        <w:t>These two operations complete the set:</w:t>
      </w:r>
    </w:p>
    <w:p w14:paraId="020D05DF" w14:textId="77777777"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14:paraId="48A6F841" w14:textId="77777777"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14:paraId="488EB0F4" w14:textId="77777777"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14:paraId="25275B3B" w14:textId="58336589"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122F2E">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14:paraId="71E3B10F" w14:textId="77777777"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14:paraId="470C895B" w14:textId="77777777" w:rsidR="0054475B" w:rsidRPr="009333EF" w:rsidRDefault="0054475B" w:rsidP="00051DD3">
      <w:pPr>
        <w:pStyle w:val="firstparagraph"/>
        <w:spacing w:after="0"/>
        <w:ind w:firstLine="720"/>
        <w:rPr>
          <w:i/>
        </w:rPr>
      </w:pPr>
      <w:r w:rsidRPr="009333EF">
        <w:rPr>
          <w:i/>
        </w:rPr>
        <w:t>&lt;xi:include href="filename "&gt;...&lt;/xi:include&gt;</w:t>
      </w:r>
    </w:p>
    <w:p w14:paraId="46FE3A1B" w14:textId="77777777" w:rsidR="0054475B" w:rsidRPr="009333EF" w:rsidRDefault="0054475B" w:rsidP="00051DD3">
      <w:pPr>
        <w:pStyle w:val="firstparagraph"/>
        <w:ind w:firstLine="720"/>
        <w:rPr>
          <w:i/>
        </w:rPr>
      </w:pPr>
      <w:r w:rsidRPr="009333EF">
        <w:rPr>
          <w:i/>
        </w:rPr>
        <w:t>&lt;xi:include href="filename "/&gt;</w:t>
      </w:r>
    </w:p>
    <w:p w14:paraId="2207F3AE" w14:textId="77777777"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14:paraId="261C13D5" w14:textId="77777777" w:rsidR="0054475B" w:rsidRPr="009333EF" w:rsidRDefault="0054475B" w:rsidP="00051DD3">
      <w:pPr>
        <w:pStyle w:val="firstparagraph"/>
        <w:spacing w:after="0"/>
        <w:ind w:firstLine="720"/>
        <w:rPr>
          <w:i/>
        </w:rPr>
      </w:pPr>
      <w:r w:rsidRPr="009333EF">
        <w:rPr>
          <w:i/>
        </w:rPr>
        <w:t>&lt;xi:include href="somefile.xml"/&gt;</w:t>
      </w:r>
    </w:p>
    <w:p w14:paraId="1E31A002" w14:textId="77777777" w:rsidR="0054475B" w:rsidRPr="009333EF" w:rsidRDefault="0054475B" w:rsidP="00051DD3">
      <w:pPr>
        <w:pStyle w:val="firstparagraph"/>
        <w:ind w:firstLine="720"/>
        <w:rPr>
          <w:i/>
        </w:rPr>
      </w:pPr>
      <w:r w:rsidRPr="009333EF">
        <w:rPr>
          <w:i/>
        </w:rPr>
        <w:t>&lt;include href="somefile.xml"&gt;&lt;/include&gt;</w:t>
      </w:r>
    </w:p>
    <w:p w14:paraId="70D42718" w14:textId="77777777" w:rsidR="0054475B" w:rsidRPr="009333EF" w:rsidRDefault="0054475B" w:rsidP="0054475B">
      <w:pPr>
        <w:pStyle w:val="firstparagraph"/>
      </w:pPr>
      <w:r w:rsidRPr="009333EF">
        <w:t>are equivalent.</w:t>
      </w:r>
    </w:p>
    <w:p w14:paraId="15ECB0AB" w14:textId="7BFF6984"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122F2E">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14:paraId="344247CB" w14:textId="77777777" w:rsidR="004F0DBB" w:rsidRPr="009333EF" w:rsidRDefault="004F0DBB" w:rsidP="00596F24">
      <w:pPr>
        <w:pStyle w:val="Heading3"/>
        <w:numPr>
          <w:ilvl w:val="2"/>
          <w:numId w:val="4"/>
        </w:numPr>
        <w:rPr>
          <w:lang w:val="en-US"/>
        </w:rPr>
      </w:pPr>
      <w:bookmarkStart w:id="233" w:name="_Ref506151171"/>
      <w:bookmarkStart w:id="234" w:name="_Toc50927718"/>
      <w:r w:rsidRPr="009333EF">
        <w:rPr>
          <w:lang w:val="en-US"/>
        </w:rPr>
        <w:t>Operations on flags</w:t>
      </w:r>
      <w:bookmarkEnd w:id="233"/>
      <w:bookmarkEnd w:id="234"/>
    </w:p>
    <w:p w14:paraId="6DC90F02" w14:textId="1569987D"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122F2E">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14:paraId="7E720A24" w14:textId="77777777"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14:paraId="77FBF24C" w14:textId="77777777"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14:paraId="178B4B1E" w14:textId="77777777"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14:paraId="55CD7AF7" w14:textId="77777777"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14:paraId="46F330FE" w14:textId="77777777"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14:paraId="7AAB6340" w14:textId="77777777" w:rsidR="00F4717E" w:rsidRPr="009333EF" w:rsidRDefault="00F4717E" w:rsidP="00596F24">
      <w:pPr>
        <w:pStyle w:val="Heading3"/>
        <w:numPr>
          <w:ilvl w:val="2"/>
          <w:numId w:val="4"/>
        </w:numPr>
        <w:rPr>
          <w:lang w:val="en-US"/>
        </w:rPr>
      </w:pPr>
      <w:bookmarkStart w:id="235" w:name="_Ref507596336"/>
      <w:bookmarkStart w:id="236" w:name="_Toc50927719"/>
      <w:r w:rsidRPr="009333EF">
        <w:rPr>
          <w:lang w:val="en-US"/>
        </w:rPr>
        <w:t xml:space="preserve">Type </w:t>
      </w:r>
      <w:r w:rsidRPr="009333EF">
        <w:rPr>
          <w:i/>
          <w:lang w:val="en-US"/>
        </w:rPr>
        <w:t>Boolean</w:t>
      </w:r>
      <w:bookmarkEnd w:id="235"/>
      <w:bookmarkEnd w:id="236"/>
    </w:p>
    <w:p w14:paraId="1C0B8C6F" w14:textId="77777777"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14:paraId="02172D4F" w14:textId="77777777" w:rsidR="0041235C" w:rsidRPr="009333EF" w:rsidRDefault="0041235C" w:rsidP="00596F24">
      <w:pPr>
        <w:pStyle w:val="Heading3"/>
        <w:numPr>
          <w:ilvl w:val="2"/>
          <w:numId w:val="4"/>
        </w:numPr>
        <w:rPr>
          <w:lang w:val="en-US"/>
        </w:rPr>
      </w:pPr>
      <w:bookmarkStart w:id="237" w:name="_Toc50927720"/>
      <w:r w:rsidRPr="009333EF">
        <w:rPr>
          <w:lang w:val="en-US"/>
        </w:rPr>
        <w:t>Pools</w:t>
      </w:r>
      <w:bookmarkEnd w:id="237"/>
    </w:p>
    <w:p w14:paraId="4E31DEE7" w14:textId="77777777"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14:paraId="6A412E64" w14:textId="77777777" w:rsidR="0041235C" w:rsidRPr="009333EF" w:rsidRDefault="0041235C" w:rsidP="0041235C">
      <w:pPr>
        <w:pStyle w:val="firstparagraph"/>
        <w:spacing w:after="0"/>
        <w:ind w:firstLine="720"/>
        <w:rPr>
          <w:i/>
        </w:rPr>
      </w:pPr>
      <w:r w:rsidRPr="009333EF">
        <w:rPr>
          <w:i/>
        </w:rPr>
        <w:lastRenderedPageBreak/>
        <w:t>struct my_pool_item_s {</w:t>
      </w:r>
    </w:p>
    <w:p w14:paraId="619DA770" w14:textId="77777777" w:rsidR="0041235C" w:rsidRPr="009333EF" w:rsidRDefault="0041235C" w:rsidP="0041235C">
      <w:pPr>
        <w:pStyle w:val="firstparagraph"/>
        <w:spacing w:after="0"/>
        <w:ind w:left="720" w:firstLine="720"/>
        <w:rPr>
          <w:i/>
        </w:rPr>
      </w:pPr>
      <w:r w:rsidRPr="009333EF">
        <w:rPr>
          <w:i/>
        </w:rPr>
        <w:t>struct my_pool_item_s *prev, *next;</w:t>
      </w:r>
    </w:p>
    <w:p w14:paraId="782D7037" w14:textId="77777777" w:rsidR="0041235C" w:rsidRPr="009333EF" w:rsidRDefault="0041235C" w:rsidP="0041235C">
      <w:pPr>
        <w:pStyle w:val="firstparagraph"/>
        <w:spacing w:after="0"/>
        <w:ind w:left="1440" w:firstLine="720"/>
      </w:pPr>
      <w:r w:rsidRPr="009333EF">
        <w:t>... other stuff ...</w:t>
      </w:r>
    </w:p>
    <w:p w14:paraId="0236E9D7" w14:textId="77777777" w:rsidR="0041235C" w:rsidRPr="009333EF" w:rsidRDefault="0041235C" w:rsidP="00117857">
      <w:pPr>
        <w:pStyle w:val="firstparagraph"/>
        <w:spacing w:after="0"/>
        <w:ind w:firstLine="720"/>
        <w:rPr>
          <w:i/>
        </w:rPr>
      </w:pPr>
      <w:r w:rsidRPr="009333EF">
        <w:rPr>
          <w:i/>
        </w:rPr>
        <w:t>};</w:t>
      </w:r>
    </w:p>
    <w:p w14:paraId="0FB59A53" w14:textId="77777777"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14:paraId="44EE24FE" w14:textId="77777777" w:rsidR="0041235C" w:rsidRPr="009333EF" w:rsidRDefault="0041235C" w:rsidP="0041235C">
      <w:pPr>
        <w:pStyle w:val="firstparagraph"/>
      </w:pPr>
      <w:r w:rsidRPr="009333EF">
        <w:t>A pool of such objects is represented by a single pointer, e.g.,</w:t>
      </w:r>
    </w:p>
    <w:p w14:paraId="7F0DEFA6" w14:textId="77777777" w:rsidR="0041235C" w:rsidRPr="009333EF" w:rsidRDefault="0041235C" w:rsidP="00873D32">
      <w:pPr>
        <w:pStyle w:val="firstparagraph"/>
        <w:ind w:firstLine="720"/>
        <w:rPr>
          <w:i/>
        </w:rPr>
      </w:pPr>
      <w:r w:rsidRPr="009333EF">
        <w:rPr>
          <w:i/>
        </w:rPr>
        <w:t>my_pool_item *Head;</w:t>
      </w:r>
    </w:p>
    <w:p w14:paraId="54AFA92A" w14:textId="77777777"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14:paraId="71F9A5D1" w14:textId="77777777"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14:paraId="115B42E8" w14:textId="77777777"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14:paraId="75227B0C" w14:textId="77777777"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14:paraId="46D7611D" w14:textId="77777777"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14:paraId="4FB562C9" w14:textId="77777777" w:rsidR="0041235C" w:rsidRPr="009333EF" w:rsidRDefault="0041235C" w:rsidP="00873D32">
      <w:pPr>
        <w:pStyle w:val="firstparagraph"/>
        <w:ind w:firstLine="720"/>
        <w:rPr>
          <w:i/>
        </w:rPr>
      </w:pPr>
      <w:r w:rsidRPr="009333EF">
        <w:rPr>
          <w:i/>
        </w:rPr>
        <w:t>for_pool (item, head)</w:t>
      </w:r>
    </w:p>
    <w:p w14:paraId="7C9B9D45" w14:textId="77777777" w:rsidR="0041235C" w:rsidRPr="009333EF" w:rsidRDefault="0041235C" w:rsidP="0041235C">
      <w:pPr>
        <w:pStyle w:val="firstparagraph"/>
      </w:pPr>
      <w:r w:rsidRPr="009333EF">
        <w:t>to traverse the pool as in this example:</w:t>
      </w:r>
    </w:p>
    <w:p w14:paraId="78ED619D" w14:textId="77777777" w:rsidR="0041235C" w:rsidRPr="009333EF" w:rsidRDefault="0041235C" w:rsidP="00873D32">
      <w:pPr>
        <w:pStyle w:val="firstparagraph"/>
        <w:spacing w:after="0"/>
        <w:ind w:firstLine="720"/>
        <w:rPr>
          <w:i/>
        </w:rPr>
      </w:pPr>
      <w:r w:rsidRPr="009333EF">
        <w:rPr>
          <w:i/>
        </w:rPr>
        <w:t>my_pool_item *find (int ident, my_pool_item *Head) {</w:t>
      </w:r>
    </w:p>
    <w:p w14:paraId="45C6C67C" w14:textId="77777777" w:rsidR="0041235C" w:rsidRPr="009333EF" w:rsidRDefault="0041235C" w:rsidP="00873D32">
      <w:pPr>
        <w:pStyle w:val="firstparagraph"/>
        <w:spacing w:after="0"/>
        <w:ind w:left="720" w:firstLine="720"/>
        <w:rPr>
          <w:i/>
        </w:rPr>
      </w:pPr>
      <w:r w:rsidRPr="009333EF">
        <w:rPr>
          <w:i/>
        </w:rPr>
        <w:t>my_pool_item *el;</w:t>
      </w:r>
    </w:p>
    <w:p w14:paraId="75B96606" w14:textId="77777777" w:rsidR="0041235C" w:rsidRPr="009333EF" w:rsidRDefault="0041235C" w:rsidP="00873D32">
      <w:pPr>
        <w:pStyle w:val="firstparagraph"/>
        <w:spacing w:after="0"/>
        <w:ind w:left="720" w:firstLine="720"/>
        <w:rPr>
          <w:i/>
        </w:rPr>
      </w:pPr>
      <w:r w:rsidRPr="009333EF">
        <w:rPr>
          <w:i/>
        </w:rPr>
        <w:t>for_pool (el, Head) {</w:t>
      </w:r>
    </w:p>
    <w:p w14:paraId="648BF25B" w14:textId="77777777" w:rsidR="0041235C" w:rsidRPr="009333EF" w:rsidRDefault="0041235C" w:rsidP="00873D32">
      <w:pPr>
        <w:pStyle w:val="firstparagraph"/>
        <w:spacing w:after="0"/>
        <w:ind w:left="1440" w:firstLine="720"/>
        <w:rPr>
          <w:i/>
        </w:rPr>
      </w:pPr>
      <w:r w:rsidRPr="009333EF">
        <w:rPr>
          <w:i/>
        </w:rPr>
        <w:t>if (el-&gt;Ident == ident)</w:t>
      </w:r>
    </w:p>
    <w:p w14:paraId="67DD88C3" w14:textId="77777777" w:rsidR="0041235C" w:rsidRPr="009333EF" w:rsidRDefault="0041235C" w:rsidP="00873D32">
      <w:pPr>
        <w:pStyle w:val="firstparagraph"/>
        <w:spacing w:after="0"/>
        <w:ind w:left="2160" w:firstLine="720"/>
        <w:rPr>
          <w:i/>
        </w:rPr>
      </w:pPr>
      <w:r w:rsidRPr="009333EF">
        <w:rPr>
          <w:i/>
        </w:rPr>
        <w:t>return el;</w:t>
      </w:r>
    </w:p>
    <w:p w14:paraId="38D49CC6" w14:textId="77777777" w:rsidR="0041235C" w:rsidRPr="009333EF" w:rsidRDefault="0041235C" w:rsidP="00873D32">
      <w:pPr>
        <w:pStyle w:val="firstparagraph"/>
        <w:spacing w:after="0"/>
        <w:ind w:left="720" w:firstLine="720"/>
        <w:rPr>
          <w:i/>
        </w:rPr>
      </w:pPr>
      <w:r w:rsidRPr="009333EF">
        <w:rPr>
          <w:i/>
        </w:rPr>
        <w:t>}</w:t>
      </w:r>
    </w:p>
    <w:p w14:paraId="4F8F1C0A" w14:textId="77777777" w:rsidR="0041235C" w:rsidRPr="009333EF" w:rsidRDefault="0041235C" w:rsidP="00873D32">
      <w:pPr>
        <w:pStyle w:val="firstparagraph"/>
        <w:spacing w:after="0"/>
        <w:ind w:left="720" w:firstLine="720"/>
        <w:rPr>
          <w:i/>
        </w:rPr>
      </w:pPr>
      <w:r w:rsidRPr="009333EF">
        <w:rPr>
          <w:i/>
        </w:rPr>
        <w:t>return NULL;</w:t>
      </w:r>
    </w:p>
    <w:p w14:paraId="403389BE" w14:textId="77777777" w:rsidR="0041235C" w:rsidRPr="009333EF" w:rsidRDefault="0041235C" w:rsidP="00873D32">
      <w:pPr>
        <w:pStyle w:val="firstparagraph"/>
        <w:ind w:firstLine="720"/>
      </w:pPr>
      <w:r w:rsidRPr="009333EF">
        <w:rPr>
          <w:i/>
        </w:rPr>
        <w:t>}</w:t>
      </w:r>
    </w:p>
    <w:p w14:paraId="14381D43" w14:textId="77777777" w:rsidR="0041235C" w:rsidRPr="009333EF" w:rsidRDefault="0041235C" w:rsidP="0041235C">
      <w:pPr>
        <w:pStyle w:val="firstparagraph"/>
      </w:pPr>
      <w:r w:rsidRPr="009333EF">
        <w:t xml:space="preserve">and </w:t>
      </w:r>
      <w:r w:rsidR="009E3D57" w:rsidRPr="009333EF">
        <w:t>fi</w:t>
      </w:r>
      <w:r w:rsidRPr="009333EF">
        <w:t>nally,</w:t>
      </w:r>
    </w:p>
    <w:p w14:paraId="47C741A5" w14:textId="77777777"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14:paraId="422E3A85" w14:textId="77777777"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14:paraId="0287E985" w14:textId="77777777" w:rsidR="0041235C" w:rsidRPr="009333EF" w:rsidRDefault="0041235C" w:rsidP="00873D32">
      <w:pPr>
        <w:pStyle w:val="firstparagraph"/>
        <w:ind w:firstLine="720"/>
        <w:rPr>
          <w:i/>
        </w:rPr>
      </w:pPr>
      <w:r w:rsidRPr="009333EF">
        <w:rPr>
          <w:i/>
        </w:rPr>
        <w:t>trim_pool (el, Head, el-&gt;Expiry &gt; Time);</w:t>
      </w:r>
    </w:p>
    <w:p w14:paraId="331647B1" w14:textId="77777777"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14:paraId="78C929DD" w14:textId="77777777" w:rsidR="00873D32" w:rsidRPr="009333EF" w:rsidRDefault="00873D32" w:rsidP="00596F24">
      <w:pPr>
        <w:pStyle w:val="Heading3"/>
        <w:numPr>
          <w:ilvl w:val="2"/>
          <w:numId w:val="4"/>
        </w:numPr>
        <w:rPr>
          <w:lang w:val="en-US"/>
        </w:rPr>
      </w:pPr>
      <w:bookmarkStart w:id="238" w:name="_Ref510805877"/>
      <w:bookmarkStart w:id="239" w:name="_Toc50927721"/>
      <w:r w:rsidRPr="009333EF">
        <w:rPr>
          <w:lang w:val="en-US"/>
        </w:rPr>
        <w:t>Error handling</w:t>
      </w:r>
      <w:bookmarkEnd w:id="238"/>
      <w:bookmarkEnd w:id="239"/>
    </w:p>
    <w:p w14:paraId="58580EF3" w14:textId="77777777"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14:paraId="4542704C" w14:textId="77777777" w:rsidR="00873D32" w:rsidRPr="009333EF" w:rsidRDefault="00873D32" w:rsidP="00A078AF">
      <w:pPr>
        <w:pStyle w:val="firstparagraph"/>
        <w:spacing w:after="0"/>
        <w:ind w:firstLine="720"/>
        <w:rPr>
          <w:i/>
        </w:rPr>
      </w:pPr>
      <w:r w:rsidRPr="009333EF">
        <w:rPr>
          <w:i/>
        </w:rPr>
        <w:lastRenderedPageBreak/>
        <w:t>void excptn</w:t>
      </w:r>
      <w:bookmarkStart w:id="240"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0"/>
      <w:r w:rsidRPr="009333EF">
        <w:rPr>
          <w:i/>
        </w:rPr>
        <w:t xml:space="preserve"> (const char *string)</w:t>
      </w:r>
    </w:p>
    <w:p w14:paraId="20DADC4B" w14:textId="77777777"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741E412" w14:textId="77777777"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14:paraId="05D72A35" w14:textId="77777777"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14:paraId="2A7AF86A" w14:textId="77777777"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14:paraId="4A98C716" w14:textId="77777777" w:rsidR="00873D32" w:rsidRPr="009333EF" w:rsidRDefault="00873D32" w:rsidP="00A078AF">
      <w:pPr>
        <w:pStyle w:val="firstparagraph"/>
        <w:ind w:firstLine="720"/>
        <w:rPr>
          <w:i/>
        </w:rPr>
      </w:pPr>
      <w:r w:rsidRPr="009333EF">
        <w:rPr>
          <w:i/>
        </w:rPr>
        <w:t>if (!cond) excptn (string);</w:t>
      </w:r>
    </w:p>
    <w:p w14:paraId="621A62E5" w14:textId="4C984970"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14:paraId="2950C51B" w14:textId="77777777" w:rsidR="00A078AF" w:rsidRPr="009333EF" w:rsidRDefault="00A078AF" w:rsidP="00596F24">
      <w:pPr>
        <w:pStyle w:val="Heading3"/>
        <w:numPr>
          <w:ilvl w:val="2"/>
          <w:numId w:val="4"/>
        </w:numPr>
        <w:rPr>
          <w:lang w:val="en-US"/>
        </w:rPr>
      </w:pPr>
      <w:bookmarkStart w:id="241" w:name="_Ref504470753"/>
      <w:bookmarkStart w:id="242" w:name="_Toc50927722"/>
      <w:r w:rsidRPr="009333EF">
        <w:rPr>
          <w:lang w:val="en-US"/>
        </w:rPr>
        <w:t>Identifying the experiment</w:t>
      </w:r>
      <w:bookmarkEnd w:id="241"/>
      <w:bookmarkEnd w:id="242"/>
    </w:p>
    <w:p w14:paraId="1AA67574" w14:textId="77777777" w:rsidR="00A078AF" w:rsidRPr="009333EF" w:rsidRDefault="00A078AF" w:rsidP="00A078AF">
      <w:pPr>
        <w:pStyle w:val="firstparagraph"/>
      </w:pPr>
      <w:r w:rsidRPr="009333EF">
        <w:t>The following declarative operation can be used to assign a name to a SMURPH experiment:</w:t>
      </w:r>
    </w:p>
    <w:p w14:paraId="7EF4920B" w14:textId="77777777"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14:paraId="0793A4F7" w14:textId="65A8FDB8"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122F2E">
        <w:t>3.2.9</w:t>
      </w:r>
      <w:r w:rsidRPr="009333EF">
        <w:fldChar w:fldCharType="end"/>
      </w:r>
      <w:r w:rsidRPr="009333EF">
        <w:t>).</w:t>
      </w:r>
    </w:p>
    <w:p w14:paraId="462C39AC" w14:textId="77777777"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14:paraId="29AD6031" w14:textId="77777777" w:rsidR="00A078AF" w:rsidRPr="009333EF" w:rsidRDefault="00A078AF" w:rsidP="00A078AF">
      <w:pPr>
        <w:pStyle w:val="firstparagraph"/>
        <w:ind w:firstLine="720"/>
        <w:rPr>
          <w:i/>
        </w:rPr>
      </w:pPr>
      <w:r w:rsidRPr="009333EF">
        <w:rPr>
          <w:i/>
        </w:rPr>
        <w:t>identify (Expressnet version B);</w:t>
      </w:r>
    </w:p>
    <w:p w14:paraId="7B4FF012" w14:textId="77777777" w:rsidR="00A078AF" w:rsidRPr="009333EF" w:rsidRDefault="00A078AF" w:rsidP="00A078AF">
      <w:pPr>
        <w:pStyle w:val="firstparagraph"/>
      </w:pPr>
      <w:r w:rsidRPr="009333EF">
        <w:t>or in quotes, e.g.,</w:t>
      </w:r>
    </w:p>
    <w:p w14:paraId="44B9CC30" w14:textId="77777777" w:rsidR="00A078AF" w:rsidRPr="009333EF" w:rsidRDefault="00A078AF" w:rsidP="00A078AF">
      <w:pPr>
        <w:pStyle w:val="firstparagraph"/>
        <w:ind w:firstLine="720"/>
        <w:rPr>
          <w:i/>
        </w:rPr>
      </w:pPr>
      <w:r w:rsidRPr="009333EF">
        <w:rPr>
          <w:i/>
        </w:rPr>
        <w:t>identify "Conveyor belt driver";</w:t>
      </w:r>
    </w:p>
    <w:p w14:paraId="26DB2BC6" w14:textId="77777777"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14:paraId="412B18B5" w14:textId="77777777" w:rsidR="00A078AF" w:rsidRPr="009333EF" w:rsidRDefault="00A078AF" w:rsidP="00596F24">
      <w:pPr>
        <w:pStyle w:val="Heading3"/>
        <w:numPr>
          <w:ilvl w:val="2"/>
          <w:numId w:val="4"/>
        </w:numPr>
        <w:rPr>
          <w:lang w:val="en-US"/>
        </w:rPr>
      </w:pPr>
      <w:bookmarkStart w:id="243" w:name="_Ref504470491"/>
      <w:bookmarkStart w:id="244" w:name="_Toc50927723"/>
      <w:r w:rsidRPr="009333EF">
        <w:rPr>
          <w:lang w:val="en-US"/>
        </w:rPr>
        <w:t xml:space="preserve">Telling </w:t>
      </w:r>
      <w:r w:rsidR="001375B9" w:rsidRPr="009333EF">
        <w:rPr>
          <w:lang w:val="en-US"/>
        </w:rPr>
        <w:t xml:space="preserve">the </w:t>
      </w:r>
      <w:r w:rsidRPr="009333EF">
        <w:rPr>
          <w:lang w:val="en-US"/>
        </w:rPr>
        <w:t>time and date</w:t>
      </w:r>
      <w:bookmarkEnd w:id="243"/>
      <w:bookmarkEnd w:id="244"/>
    </w:p>
    <w:p w14:paraId="2D5FA010" w14:textId="77777777"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14:paraId="488C4427" w14:textId="77777777"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14:paraId="481F6ACD" w14:textId="529D71FE"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122F2E">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14:paraId="7851241E" w14:textId="77777777"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14:paraId="5BE39772" w14:textId="77777777" w:rsidR="00A078AF" w:rsidRPr="009333EF" w:rsidRDefault="00A078AF" w:rsidP="00A078AF">
      <w:pPr>
        <w:pStyle w:val="firstparagraph"/>
        <w:ind w:firstLine="720"/>
        <w:rPr>
          <w:i/>
        </w:rPr>
      </w:pPr>
      <w:r w:rsidRPr="009333EF">
        <w:rPr>
          <w:i/>
        </w:rPr>
        <w:t>char *tDate ( );</w:t>
      </w:r>
    </w:p>
    <w:p w14:paraId="4535D6B1" w14:textId="77777777"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14:paraId="3D7A1BD1" w14:textId="77777777"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14:paraId="108A00C3" w14:textId="7562392D"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122F2E">
        <w:t>3.2.8</w:t>
      </w:r>
      <w:r w:rsidRPr="009333EF">
        <w:fldChar w:fldCharType="end"/>
      </w:r>
      <w:r w:rsidRPr="009333EF">
        <w:t>).</w:t>
      </w:r>
    </w:p>
    <w:p w14:paraId="194BF888" w14:textId="14B5B9F9" w:rsidR="00D34810" w:rsidRPr="009333EF" w:rsidRDefault="00D34810" w:rsidP="00841E87">
      <w:pPr>
        <w:pStyle w:val="firstparagraph"/>
      </w:pPr>
      <w:r w:rsidRPr="009333EF">
        <w:t xml:space="preserve">The real-time execution of a control program can be offset based on the time stamp of </w:t>
      </w:r>
      <w:r w:rsidR="00FF1C50">
        <w:t xml:space="preserve">a </w:t>
      </w:r>
      <w:r w:rsidRPr="009333EF">
        <w:t>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122F2E">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14:paraId="128A3C05" w14:textId="77777777" w:rsidR="00841E87" w:rsidRPr="009333EF" w:rsidRDefault="0020100E" w:rsidP="00596F24">
      <w:pPr>
        <w:pStyle w:val="Heading3"/>
        <w:numPr>
          <w:ilvl w:val="2"/>
          <w:numId w:val="4"/>
        </w:numPr>
        <w:rPr>
          <w:lang w:val="en-US"/>
        </w:rPr>
      </w:pPr>
      <w:bookmarkStart w:id="245" w:name="_Ref512856842"/>
      <w:bookmarkStart w:id="246" w:name="_Toc50927724"/>
      <w:r w:rsidRPr="009333EF">
        <w:rPr>
          <w:lang w:val="en-US"/>
        </w:rPr>
        <w:t>Decibe</w:t>
      </w:r>
      <w:r w:rsidR="00841E87" w:rsidRPr="009333EF">
        <w:rPr>
          <w:lang w:val="en-US"/>
        </w:rPr>
        <w:t>ls</w:t>
      </w:r>
      <w:bookmarkEnd w:id="245"/>
      <w:bookmarkEnd w:id="246"/>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14:paraId="5C2D51A6" w14:textId="27F151E9" w:rsidR="00841E87" w:rsidRPr="009333EF" w:rsidRDefault="0020100E" w:rsidP="00A078AF">
      <w:pPr>
        <w:pStyle w:val="firstparagraph"/>
      </w:pPr>
      <w:bookmarkStart w:id="247"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122F2E">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122F2E">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14:paraId="51A2323B" w14:textId="04CEEB21"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122F2E">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14:paraId="566DF4F9" w14:textId="77777777"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14:paraId="535BD1BE" w14:textId="77777777"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14:paraId="048A4556" w14:textId="77777777"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14:paraId="4792A984" w14:textId="77777777"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14:paraId="607E0C69" w14:textId="77777777" w:rsidR="00C967BD" w:rsidRPr="009333EF" w:rsidRDefault="00631B3E"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14:paraId="773A5F71" w14:textId="77777777" w:rsidR="00C967BD" w:rsidRPr="009333EF" w:rsidRDefault="00C967BD" w:rsidP="00C967BD">
      <w:pPr>
        <w:pStyle w:val="firstparagraph"/>
        <w:spacing w:after="0"/>
      </w:pPr>
      <w:r w:rsidRPr="009333EF">
        <w:t>and</w:t>
      </w:r>
    </w:p>
    <w:p w14:paraId="156C5FAC" w14:textId="77777777" w:rsidR="00C967BD" w:rsidRPr="009333EF" w:rsidRDefault="00631B3E"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14:paraId="4BD5DAF9" w14:textId="77777777" w:rsidR="00C967BD" w:rsidRPr="009333EF" w:rsidRDefault="00C967BD" w:rsidP="00C967BD">
      <w:pPr>
        <w:pStyle w:val="firstparagraph"/>
      </w:pPr>
      <w:r w:rsidRPr="009333EF">
        <w:t>respectively. The first method checks whether the argument is strictly greater than zero and triggers an error otherwise.</w:t>
      </w:r>
      <w:bookmarkStart w:id="248" w:name="_Ref510808261"/>
    </w:p>
    <w:p w14:paraId="663E54E0" w14:textId="77777777" w:rsidR="001D3ABB" w:rsidRPr="009333EF" w:rsidRDefault="001D3ABB" w:rsidP="00596F24">
      <w:pPr>
        <w:pStyle w:val="Heading2"/>
        <w:numPr>
          <w:ilvl w:val="1"/>
          <w:numId w:val="4"/>
        </w:numPr>
        <w:rPr>
          <w:lang w:val="en-US"/>
        </w:rPr>
      </w:pPr>
      <w:bookmarkStart w:id="249" w:name="_Ref513448094"/>
      <w:bookmarkStart w:id="250" w:name="_Toc50927725"/>
      <w:bookmarkEnd w:id="247"/>
      <w:r w:rsidRPr="009333EF">
        <w:rPr>
          <w:lang w:val="en-US"/>
        </w:rPr>
        <w:t>SMURPH types</w:t>
      </w:r>
      <w:bookmarkEnd w:id="248"/>
      <w:bookmarkEnd w:id="249"/>
      <w:bookmarkEnd w:id="250"/>
    </w:p>
    <w:p w14:paraId="004B0E17" w14:textId="77777777"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14:paraId="5A682D5E" w14:textId="77777777" w:rsidR="001D3ABB" w:rsidRPr="009333EF" w:rsidRDefault="001D3ABB" w:rsidP="00596F24">
      <w:pPr>
        <w:pStyle w:val="Heading3"/>
        <w:numPr>
          <w:ilvl w:val="2"/>
          <w:numId w:val="4"/>
        </w:numPr>
        <w:rPr>
          <w:lang w:val="en-US"/>
        </w:rPr>
      </w:pPr>
      <w:bookmarkStart w:id="251" w:name="_Ref504477551"/>
      <w:bookmarkStart w:id="252" w:name="_Ref504477881"/>
      <w:bookmarkStart w:id="253" w:name="_Toc50927726"/>
      <w:r w:rsidRPr="009333EF">
        <w:rPr>
          <w:lang w:val="en-US"/>
        </w:rPr>
        <w:lastRenderedPageBreak/>
        <w:t>Type hierarchy</w:t>
      </w:r>
      <w:bookmarkEnd w:id="251"/>
      <w:bookmarkEnd w:id="252"/>
      <w:bookmarkEnd w:id="253"/>
    </w:p>
    <w:p w14:paraId="69A16503" w14:textId="34AF1AEF"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14:anchorId="22CCE245" wp14:editId="291127C4">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14:paraId="722CE775" w14:textId="77777777" w:rsidR="00227A64" w:rsidRDefault="00227A64"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4F34BFFF" w:rsidR="00227A64" w:rsidRDefault="00227A64" w:rsidP="003F491B">
                            <w:pPr>
                              <w:pStyle w:val="Caption"/>
                            </w:pPr>
                            <w:bookmarkStart w:id="254" w:name="_Ref504474925"/>
                            <w:r>
                              <w:t xml:space="preserve">Figure </w:t>
                            </w:r>
                            <w:r>
                              <w:rPr>
                                <w:noProof/>
                              </w:rPr>
                              <w:fldChar w:fldCharType="begin"/>
                            </w:r>
                            <w:r>
                              <w:rPr>
                                <w:noProof/>
                              </w:rPr>
                              <w:instrText xml:space="preserve"> STYLEREF 1 \s </w:instrText>
                            </w:r>
                            <w:r>
                              <w:rPr>
                                <w:noProof/>
                              </w:rPr>
                              <w:fldChar w:fldCharType="separate"/>
                            </w:r>
                            <w:r w:rsidR="00122F2E">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254"/>
                            <w:r>
                              <w:t>. The hierarchy of SMURPH types.</w:t>
                            </w:r>
                          </w:p>
                          <w:p w14:paraId="1E8A0320"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CE245"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" stroked="f">
                <v:textbox>
                  <w:txbxContent>
                    <w:p w14:paraId="722CE775" w14:textId="77777777" w:rsidR="00227A64" w:rsidRDefault="00227A64" w:rsidP="003F491B">
                      <w:pPr>
                        <w:keepNext/>
                      </w:pPr>
                      <w:r>
                        <w:rPr>
                          <w:noProof/>
                        </w:rPr>
                        <w:drawing>
                          <wp:inline distT="0" distB="0" distL="0" distR="0" wp14:anchorId="17DECB72" wp14:editId="592F82CB">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14:paraId="3FB85B0E" w14:textId="4F34BFFF" w:rsidR="00227A64" w:rsidRDefault="00227A64"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sidR="00122F2E">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255"/>
                      <w:r>
                        <w:t>. The hierarchy of SMURPH types.</w:t>
                      </w:r>
                    </w:p>
                    <w:p w14:paraId="1E8A0320" w14:textId="77777777" w:rsidR="00227A64" w:rsidRDefault="00227A64"/>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122F2E">
        <w:t xml:space="preserve">Figure </w:t>
      </w:r>
      <w:r w:rsidR="00122F2E">
        <w:rPr>
          <w:noProof/>
        </w:rPr>
        <w:t>3</w:t>
      </w:r>
      <w:r w:rsidR="00122F2E">
        <w:noBreakHyphen/>
      </w:r>
      <w:r w:rsidR="00122F2E">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14:paraId="2FA6B0B4" w14:textId="77777777"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14:paraId="28D5A735" w14:textId="6DCCBF49"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122F2E">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122F2E">
        <w:t>C.1</w:t>
      </w:r>
      <w:r w:rsidR="00E27D8F" w:rsidRPr="009333EF">
        <w:fldChar w:fldCharType="end"/>
      </w:r>
      <w:r w:rsidRPr="009333EF">
        <w:t>).</w:t>
      </w:r>
    </w:p>
    <w:p w14:paraId="277C707A" w14:textId="6CF2888C"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122F2E">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122F2E">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122F2E">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122F2E">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122F2E">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122F2E">
        <w:t xml:space="preserve">Figure </w:t>
      </w:r>
      <w:r w:rsidR="00122F2E">
        <w:rPr>
          <w:noProof/>
        </w:rPr>
        <w:t>3</w:t>
      </w:r>
      <w:r w:rsidR="00122F2E">
        <w:noBreakHyphen/>
      </w:r>
      <w:r w:rsidR="00122F2E">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14:paraId="6BF3B216" w14:textId="1302689D"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122F2E">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14:paraId="7F03F7EA" w14:textId="77777777" w:rsidR="001D3ABB" w:rsidRPr="009333EF" w:rsidRDefault="0075036D" w:rsidP="00596F24">
      <w:pPr>
        <w:pStyle w:val="Heading3"/>
        <w:numPr>
          <w:ilvl w:val="2"/>
          <w:numId w:val="4"/>
        </w:numPr>
        <w:rPr>
          <w:lang w:val="en-US"/>
        </w:rPr>
      </w:pPr>
      <w:bookmarkStart w:id="256" w:name="_Ref504485381"/>
      <w:bookmarkStart w:id="257" w:name="_Toc50927727"/>
      <w:r w:rsidRPr="009333EF">
        <w:rPr>
          <w:lang w:val="en-US"/>
        </w:rPr>
        <w:t>Object naming</w:t>
      </w:r>
      <w:bookmarkEnd w:id="256"/>
      <w:bookmarkEnd w:id="257"/>
    </w:p>
    <w:p w14:paraId="564ACB03" w14:textId="084147E3"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122F2E">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122F2E">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14:paraId="0E5B0770" w14:textId="77777777" w:rsidR="0075036D" w:rsidRPr="009333EF" w:rsidRDefault="0075036D" w:rsidP="00596F24">
      <w:pPr>
        <w:pStyle w:val="firstparagraph"/>
        <w:numPr>
          <w:ilvl w:val="0"/>
          <w:numId w:val="20"/>
        </w:numPr>
      </w:pPr>
      <w:r w:rsidRPr="009333EF">
        <w:t>the class identi</w:t>
      </w:r>
      <w:r w:rsidR="009E3D57" w:rsidRPr="009333EF">
        <w:t>fi</w:t>
      </w:r>
      <w:r w:rsidRPr="009333EF">
        <w:t>er</w:t>
      </w:r>
    </w:p>
    <w:p w14:paraId="553902E4" w14:textId="77777777" w:rsidR="0075036D" w:rsidRPr="009333EF" w:rsidRDefault="0075036D" w:rsidP="00596F24">
      <w:pPr>
        <w:pStyle w:val="firstparagraph"/>
        <w:numPr>
          <w:ilvl w:val="0"/>
          <w:numId w:val="20"/>
        </w:numPr>
      </w:pPr>
      <w:r w:rsidRPr="009333EF">
        <w:t>the serial number</w:t>
      </w:r>
    </w:p>
    <w:p w14:paraId="0730CF4E" w14:textId="77777777" w:rsidR="0075036D" w:rsidRPr="009333EF" w:rsidRDefault="0075036D" w:rsidP="00596F24">
      <w:pPr>
        <w:pStyle w:val="firstparagraph"/>
        <w:numPr>
          <w:ilvl w:val="0"/>
          <w:numId w:val="20"/>
        </w:numPr>
      </w:pPr>
      <w:r w:rsidRPr="009333EF">
        <w:t>the type name</w:t>
      </w:r>
    </w:p>
    <w:p w14:paraId="768D9B14" w14:textId="77777777" w:rsidR="0075036D" w:rsidRPr="009333EF" w:rsidRDefault="0075036D" w:rsidP="00596F24">
      <w:pPr>
        <w:pStyle w:val="firstparagraph"/>
        <w:numPr>
          <w:ilvl w:val="0"/>
          <w:numId w:val="20"/>
        </w:numPr>
      </w:pPr>
      <w:r w:rsidRPr="009333EF">
        <w:t>the standard name</w:t>
      </w:r>
    </w:p>
    <w:p w14:paraId="318353DD" w14:textId="77777777"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14:paraId="16351A08" w14:textId="77777777" w:rsidR="0075036D" w:rsidRPr="009333EF" w:rsidRDefault="0075036D" w:rsidP="00596F24">
      <w:pPr>
        <w:pStyle w:val="firstparagraph"/>
        <w:numPr>
          <w:ilvl w:val="0"/>
          <w:numId w:val="20"/>
        </w:numPr>
      </w:pPr>
      <w:r w:rsidRPr="009333EF">
        <w:t>the base standard name</w:t>
      </w:r>
    </w:p>
    <w:p w14:paraId="0E346918" w14:textId="77777777" w:rsidR="0075036D" w:rsidRPr="009333EF" w:rsidRDefault="0075036D" w:rsidP="00596F24">
      <w:pPr>
        <w:pStyle w:val="firstparagraph"/>
        <w:numPr>
          <w:ilvl w:val="0"/>
          <w:numId w:val="20"/>
        </w:numPr>
      </w:pPr>
      <w:r w:rsidRPr="009333EF">
        <w:t>the output (print) name</w:t>
      </w:r>
    </w:p>
    <w:p w14:paraId="0BB07C70" w14:textId="77777777"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14:paraId="0CA28971" w14:textId="77777777" w:rsidR="0075036D" w:rsidRPr="009333EF" w:rsidRDefault="0075036D" w:rsidP="0075036D">
      <w:pPr>
        <w:pStyle w:val="firstparagraph"/>
        <w:spacing w:after="0"/>
        <w:ind w:firstLine="720"/>
        <w:rPr>
          <w:i/>
        </w:rPr>
      </w:pPr>
      <w:r w:rsidRPr="009333EF">
        <w:rPr>
          <w:i/>
        </w:rPr>
        <w:t>int cl;</w:t>
      </w:r>
    </w:p>
    <w:p w14:paraId="527F62BB" w14:textId="77777777" w:rsidR="0075036D" w:rsidRPr="009333EF" w:rsidRDefault="0075036D" w:rsidP="0075036D">
      <w:pPr>
        <w:pStyle w:val="firstparagraph"/>
        <w:spacing w:after="0"/>
        <w:ind w:firstLine="720"/>
        <w:rPr>
          <w:i/>
        </w:rPr>
      </w:pPr>
      <w:r w:rsidRPr="009333EF">
        <w:rPr>
          <w:i/>
        </w:rPr>
        <w:t>...</w:t>
      </w:r>
    </w:p>
    <w:p w14:paraId="7BFB7FFD" w14:textId="77777777"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14:paraId="7A6A07DD" w14:textId="77777777"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14:paraId="46D080BC" w14:textId="77777777" w:rsidTr="00C90311">
        <w:tc>
          <w:tcPr>
            <w:tcW w:w="1980" w:type="dxa"/>
          </w:tcPr>
          <w:p w14:paraId="50BCAC56" w14:textId="77777777"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14:paraId="712C2D3D" w14:textId="77777777"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14:paraId="5E416F8A" w14:textId="77777777" w:rsidTr="00C90311">
        <w:tc>
          <w:tcPr>
            <w:tcW w:w="1980" w:type="dxa"/>
          </w:tcPr>
          <w:p w14:paraId="47E784A3" w14:textId="77777777"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14:paraId="17D840FA" w14:textId="77777777"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14:paraId="5C019D47" w14:textId="77777777" w:rsidTr="00C90311">
        <w:tc>
          <w:tcPr>
            <w:tcW w:w="1980" w:type="dxa"/>
          </w:tcPr>
          <w:p w14:paraId="0F60EE3B" w14:textId="77777777"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14:paraId="14A012E5" w14:textId="77777777"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14:paraId="77BCB47A" w14:textId="77777777" w:rsidTr="00C90311">
        <w:tc>
          <w:tcPr>
            <w:tcW w:w="1980" w:type="dxa"/>
          </w:tcPr>
          <w:p w14:paraId="44FB8E93" w14:textId="77777777"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14:paraId="019978D2" w14:textId="77777777"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14:paraId="1144F127" w14:textId="77777777" w:rsidTr="00C90311">
        <w:tc>
          <w:tcPr>
            <w:tcW w:w="1980" w:type="dxa"/>
          </w:tcPr>
          <w:p w14:paraId="1D64A243" w14:textId="77777777"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14:paraId="38B19F9C" w14:textId="77777777"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14:paraId="095DD5B5" w14:textId="77777777" w:rsidTr="00C90311">
        <w:tc>
          <w:tcPr>
            <w:tcW w:w="1980" w:type="dxa"/>
          </w:tcPr>
          <w:p w14:paraId="1CE4119A" w14:textId="77777777"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14:paraId="74840FC4" w14:textId="77777777"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14:paraId="1C7FCA99" w14:textId="77777777" w:rsidTr="00C90311">
        <w:tc>
          <w:tcPr>
            <w:tcW w:w="1980" w:type="dxa"/>
          </w:tcPr>
          <w:p w14:paraId="6FDC2BD6" w14:textId="77777777"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14:paraId="6C8A9B96" w14:textId="77777777"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14:paraId="65CF688C" w14:textId="77777777" w:rsidTr="00C90311">
        <w:tc>
          <w:tcPr>
            <w:tcW w:w="1980" w:type="dxa"/>
          </w:tcPr>
          <w:p w14:paraId="6D8C01DB" w14:textId="77777777"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14:paraId="2F302A31" w14:textId="77777777"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14:paraId="7DA03FCA" w14:textId="77777777" w:rsidTr="00C90311">
        <w:tc>
          <w:tcPr>
            <w:tcW w:w="1980" w:type="dxa"/>
          </w:tcPr>
          <w:p w14:paraId="60EABF63" w14:textId="77777777"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14:paraId="28BD34D3" w14:textId="77777777"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14:paraId="47425C46" w14:textId="77777777" w:rsidTr="00C90311">
        <w:tc>
          <w:tcPr>
            <w:tcW w:w="1980" w:type="dxa"/>
          </w:tcPr>
          <w:p w14:paraId="07BC30FB" w14:textId="77777777"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14:paraId="59AFC5C1" w14:textId="77777777"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14:paraId="13ADCCC4" w14:textId="77777777" w:rsidTr="00C90311">
        <w:tc>
          <w:tcPr>
            <w:tcW w:w="1980" w:type="dxa"/>
          </w:tcPr>
          <w:p w14:paraId="57DAB721" w14:textId="77777777"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14:paraId="7CB054B0" w14:textId="77777777"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14:paraId="35BF7AEF" w14:textId="77777777" w:rsidTr="00C90311">
        <w:tc>
          <w:tcPr>
            <w:tcW w:w="1980" w:type="dxa"/>
          </w:tcPr>
          <w:p w14:paraId="0D95332E" w14:textId="77777777"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14:paraId="2FD91320" w14:textId="77777777"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14:paraId="5EFBA27A" w14:textId="77777777" w:rsidTr="00C90311">
        <w:tc>
          <w:tcPr>
            <w:tcW w:w="1980" w:type="dxa"/>
          </w:tcPr>
          <w:p w14:paraId="0DDBE12B" w14:textId="77777777"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14:paraId="4759E6E4" w14:textId="77777777"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14:paraId="5A83CBB9" w14:textId="77777777" w:rsidTr="00C90311">
        <w:tc>
          <w:tcPr>
            <w:tcW w:w="1980" w:type="dxa"/>
          </w:tcPr>
          <w:p w14:paraId="76950081" w14:textId="77777777"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14:paraId="4D413B11" w14:textId="77777777"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14:paraId="0D2B5C2A" w14:textId="77777777"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14:paraId="537B7692" w14:textId="77777777" w:rsidR="0075036D" w:rsidRPr="009333EF" w:rsidRDefault="0075036D" w:rsidP="0075036D">
      <w:pPr>
        <w:pStyle w:val="firstparagraph"/>
        <w:spacing w:after="0"/>
        <w:ind w:firstLine="720"/>
        <w:rPr>
          <w:i/>
        </w:rPr>
      </w:pPr>
      <w:r w:rsidRPr="009333EF">
        <w:rPr>
          <w:i/>
        </w:rPr>
        <w:t>int id;</w:t>
      </w:r>
    </w:p>
    <w:p w14:paraId="4280AB89" w14:textId="77777777" w:rsidR="0075036D" w:rsidRPr="009333EF" w:rsidRDefault="0075036D" w:rsidP="0075036D">
      <w:pPr>
        <w:pStyle w:val="firstparagraph"/>
        <w:spacing w:after="0"/>
        <w:ind w:firstLine="720"/>
        <w:rPr>
          <w:i/>
        </w:rPr>
      </w:pPr>
      <w:r w:rsidRPr="009333EF">
        <w:rPr>
          <w:i/>
        </w:rPr>
        <w:t>...</w:t>
      </w:r>
    </w:p>
    <w:p w14:paraId="5D418135" w14:textId="77777777" w:rsidR="0075036D" w:rsidRPr="009333EF" w:rsidRDefault="0075036D" w:rsidP="0075036D">
      <w:pPr>
        <w:pStyle w:val="firstparagraph"/>
        <w:ind w:firstLine="720"/>
      </w:pPr>
      <w:r w:rsidRPr="009333EF">
        <w:rPr>
          <w:i/>
        </w:rPr>
        <w:t>id = obj-&gt;getId ( );</w:t>
      </w:r>
    </w:p>
    <w:p w14:paraId="3506B14F" w14:textId="02FD0D40"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122F2E">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122F2E">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122F2E">
        <w:t>9.2.1</w:t>
      </w:r>
      <w:r w:rsidR="00E27D8F" w:rsidRPr="009333EF">
        <w:fldChar w:fldCharType="end"/>
      </w:r>
      <w:r w:rsidR="0075036D" w:rsidRPr="009333EF">
        <w:t>, respectively.</w:t>
      </w:r>
    </w:p>
    <w:p w14:paraId="5CCD027B" w14:textId="77777777"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14:paraId="3FE52045" w14:textId="77777777"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14:paraId="5413CD02" w14:textId="77777777" w:rsidR="0075036D" w:rsidRPr="009333EF" w:rsidRDefault="0075036D" w:rsidP="0075036D">
      <w:pPr>
        <w:pStyle w:val="firstparagraph"/>
        <w:spacing w:after="0"/>
        <w:ind w:firstLine="720"/>
        <w:rPr>
          <w:i/>
        </w:rPr>
      </w:pPr>
      <w:r w:rsidRPr="009333EF">
        <w:rPr>
          <w:i/>
        </w:rPr>
        <w:t>char *tn;</w:t>
      </w:r>
    </w:p>
    <w:p w14:paraId="16ACACAE" w14:textId="77777777" w:rsidR="0075036D" w:rsidRPr="009333EF" w:rsidRDefault="0075036D" w:rsidP="0075036D">
      <w:pPr>
        <w:pStyle w:val="firstparagraph"/>
        <w:spacing w:after="0"/>
        <w:ind w:firstLine="720"/>
        <w:rPr>
          <w:i/>
        </w:rPr>
      </w:pPr>
      <w:r w:rsidRPr="009333EF">
        <w:rPr>
          <w:i/>
        </w:rPr>
        <w:t>...</w:t>
      </w:r>
    </w:p>
    <w:p w14:paraId="796958B6" w14:textId="77777777"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14:paraId="597D4596" w14:textId="1DF63A39"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122F2E">
        <w:t>2.4.3</w:t>
      </w:r>
      <w:r w:rsidRPr="009333EF">
        <w:fldChar w:fldCharType="end"/>
      </w:r>
      <w:r w:rsidRPr="009333EF">
        <w:t xml:space="preserve"> will return the string “</w:t>
      </w:r>
      <w:r w:rsidRPr="00BA18F9">
        <w:rPr>
          <w:i/>
        </w:rPr>
        <w:t>AckQueue</w:t>
      </w:r>
      <w:r w:rsidRPr="009333EF">
        <w:t>”.</w:t>
      </w:r>
    </w:p>
    <w:p w14:paraId="35E374EB" w14:textId="77777777"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14:paraId="720924A6" w14:textId="1515F960"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122F2E">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122F2E">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122F2E">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14:paraId="63CFE6DE" w14:textId="77777777"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14:paraId="39D8C883" w14:textId="77777777" w:rsidR="0075036D" w:rsidRPr="009333EF" w:rsidRDefault="0075036D" w:rsidP="0075036D">
      <w:pPr>
        <w:pStyle w:val="firstparagraph"/>
        <w:spacing w:after="0"/>
        <w:ind w:firstLine="720"/>
        <w:rPr>
          <w:i/>
        </w:rPr>
      </w:pPr>
      <w:r w:rsidRPr="009333EF">
        <w:rPr>
          <w:i/>
        </w:rPr>
        <w:t>char *sn;</w:t>
      </w:r>
    </w:p>
    <w:p w14:paraId="4C9118B7" w14:textId="77777777" w:rsidR="0075036D" w:rsidRPr="009333EF" w:rsidRDefault="0075036D" w:rsidP="0075036D">
      <w:pPr>
        <w:pStyle w:val="firstparagraph"/>
        <w:spacing w:after="0"/>
        <w:ind w:firstLine="720"/>
        <w:rPr>
          <w:i/>
        </w:rPr>
      </w:pPr>
      <w:r w:rsidRPr="009333EF">
        <w:rPr>
          <w:i/>
        </w:rPr>
        <w:lastRenderedPageBreak/>
        <w:t>...</w:t>
      </w:r>
    </w:p>
    <w:p w14:paraId="756DF720" w14:textId="77777777"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14:paraId="16AE6DE1" w14:textId="07114FF5"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122F2E">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14:paraId="3CBA0FE7" w14:textId="77777777" w:rsidR="0075036D" w:rsidRPr="009333EF" w:rsidRDefault="0075036D" w:rsidP="0075036D">
      <w:pPr>
        <w:pStyle w:val="firstparagraph"/>
        <w:spacing w:after="0"/>
        <w:ind w:firstLine="720"/>
        <w:rPr>
          <w:i/>
        </w:rPr>
      </w:pPr>
      <w:r w:rsidRPr="009333EF">
        <w:rPr>
          <w:i/>
        </w:rPr>
        <w:t>char *nn;</w:t>
      </w:r>
    </w:p>
    <w:p w14:paraId="4900EF7A" w14:textId="77777777" w:rsidR="0075036D" w:rsidRPr="009333EF" w:rsidRDefault="0075036D" w:rsidP="0075036D">
      <w:pPr>
        <w:pStyle w:val="firstparagraph"/>
        <w:spacing w:after="0"/>
        <w:ind w:firstLine="720"/>
        <w:rPr>
          <w:i/>
        </w:rPr>
      </w:pPr>
      <w:r w:rsidRPr="009333EF">
        <w:rPr>
          <w:i/>
        </w:rPr>
        <w:t>...</w:t>
      </w:r>
    </w:p>
    <w:p w14:paraId="43EFFE00" w14:textId="77777777" w:rsidR="0075036D" w:rsidRPr="009333EF" w:rsidRDefault="0075036D" w:rsidP="0075036D">
      <w:pPr>
        <w:pStyle w:val="firstparagraph"/>
        <w:ind w:firstLine="720"/>
      </w:pPr>
      <w:r w:rsidRPr="009333EF">
        <w:rPr>
          <w:i/>
        </w:rPr>
        <w:t>nn = obj-&gt;getNName ( );</w:t>
      </w:r>
    </w:p>
    <w:p w14:paraId="68F0284E" w14:textId="77777777"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14:paraId="60471E29" w14:textId="77777777"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14:paraId="235D0554" w14:textId="77777777"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14:paraId="42A239B6" w14:textId="77777777"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14:paraId="648CDEEB" w14:textId="77777777"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14:paraId="0B50DB7B" w14:textId="77777777" w:rsidR="0075036D" w:rsidRPr="009333EF" w:rsidRDefault="0075036D" w:rsidP="0075036D">
      <w:pPr>
        <w:pStyle w:val="firstparagraph"/>
        <w:spacing w:after="0"/>
        <w:ind w:firstLine="720"/>
        <w:rPr>
          <w:i/>
        </w:rPr>
      </w:pPr>
      <w:r w:rsidRPr="009333EF">
        <w:rPr>
          <w:i/>
        </w:rPr>
        <w:t>char *bn;</w:t>
      </w:r>
    </w:p>
    <w:p w14:paraId="3800A5B2" w14:textId="77777777" w:rsidR="0075036D" w:rsidRPr="009333EF" w:rsidRDefault="0075036D" w:rsidP="0075036D">
      <w:pPr>
        <w:pStyle w:val="firstparagraph"/>
        <w:spacing w:after="0"/>
        <w:ind w:firstLine="720"/>
        <w:rPr>
          <w:i/>
        </w:rPr>
      </w:pPr>
      <w:r w:rsidRPr="009333EF">
        <w:rPr>
          <w:i/>
        </w:rPr>
        <w:t>...</w:t>
      </w:r>
    </w:p>
    <w:p w14:paraId="0BE1775B" w14:textId="77777777"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14:paraId="63ACA1CB" w14:textId="77777777" w:rsidR="0075036D" w:rsidRPr="009333EF" w:rsidRDefault="0075036D" w:rsidP="0075036D">
      <w:pPr>
        <w:pStyle w:val="firstparagraph"/>
      </w:pPr>
      <w:r w:rsidRPr="009333EF">
        <w:t>The base standard names of objects that are direct instances of base types are the same as their (regular) standard names.</w:t>
      </w:r>
    </w:p>
    <w:p w14:paraId="70C7CA60" w14:textId="1782004E"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122F2E">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14:paraId="3BABB8B7" w14:textId="77777777" w:rsidR="0075036D" w:rsidRPr="009333EF" w:rsidRDefault="0075036D" w:rsidP="0075036D">
      <w:pPr>
        <w:pStyle w:val="firstparagraph"/>
        <w:spacing w:after="0"/>
        <w:ind w:firstLine="720"/>
        <w:rPr>
          <w:i/>
        </w:rPr>
      </w:pPr>
      <w:r w:rsidRPr="009333EF">
        <w:rPr>
          <w:i/>
        </w:rPr>
        <w:t>char *on;</w:t>
      </w:r>
    </w:p>
    <w:p w14:paraId="45DA176D" w14:textId="77777777" w:rsidR="0075036D" w:rsidRPr="009333EF" w:rsidRDefault="0075036D" w:rsidP="0075036D">
      <w:pPr>
        <w:pStyle w:val="firstparagraph"/>
        <w:spacing w:after="0"/>
        <w:ind w:firstLine="720"/>
        <w:rPr>
          <w:i/>
        </w:rPr>
      </w:pPr>
      <w:r w:rsidRPr="009333EF">
        <w:rPr>
          <w:i/>
        </w:rPr>
        <w:t>...</w:t>
      </w:r>
    </w:p>
    <w:p w14:paraId="5AC18D5C" w14:textId="77777777"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14:paraId="4E58D751" w14:textId="77777777"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14:paraId="4149108C" w14:textId="77777777" w:rsidR="006322D8" w:rsidRPr="009333EF" w:rsidRDefault="00F05408" w:rsidP="00596F24">
      <w:pPr>
        <w:pStyle w:val="Heading3"/>
        <w:numPr>
          <w:ilvl w:val="2"/>
          <w:numId w:val="4"/>
        </w:numPr>
        <w:rPr>
          <w:lang w:val="en-US"/>
        </w:rPr>
      </w:pPr>
      <w:bookmarkStart w:id="258" w:name="_Ref504484353"/>
      <w:bookmarkStart w:id="259" w:name="_Toc50927728"/>
      <w:r w:rsidRPr="009333EF">
        <w:rPr>
          <w:lang w:val="en-US"/>
        </w:rPr>
        <w:lastRenderedPageBreak/>
        <w:t>Type derivation</w:t>
      </w:r>
      <w:bookmarkEnd w:id="258"/>
      <w:bookmarkEnd w:id="259"/>
    </w:p>
    <w:p w14:paraId="2B0CA7B2" w14:textId="037DD533"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14:paraId="1F8A3387" w14:textId="77777777"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14:paraId="13E7900C" w14:textId="77777777" w:rsidR="00F05408" w:rsidRPr="009333EF" w:rsidRDefault="00F05408" w:rsidP="00F05408">
      <w:pPr>
        <w:pStyle w:val="firstparagraph"/>
        <w:spacing w:after="0"/>
        <w:ind w:firstLine="720"/>
        <w:rPr>
          <w:i/>
        </w:rPr>
      </w:pPr>
      <w:r w:rsidRPr="009333EF">
        <w:t>declarator typename</w:t>
      </w:r>
      <w:r w:rsidRPr="009333EF">
        <w:rPr>
          <w:i/>
        </w:rPr>
        <w:t xml:space="preserve"> {</w:t>
      </w:r>
    </w:p>
    <w:p w14:paraId="358DD335" w14:textId="77777777" w:rsidR="00F05408" w:rsidRPr="009333EF" w:rsidRDefault="00F05408" w:rsidP="00F05408">
      <w:pPr>
        <w:pStyle w:val="firstparagraph"/>
        <w:spacing w:after="0"/>
        <w:ind w:left="720" w:firstLine="720"/>
        <w:rPr>
          <w:i/>
        </w:rPr>
      </w:pPr>
      <w:r w:rsidRPr="009333EF">
        <w:rPr>
          <w:i/>
        </w:rPr>
        <w:t>...</w:t>
      </w:r>
    </w:p>
    <w:p w14:paraId="1CEC7099" w14:textId="77777777" w:rsidR="00F05408" w:rsidRPr="009333EF" w:rsidRDefault="00F05408" w:rsidP="00F05408">
      <w:pPr>
        <w:pStyle w:val="firstparagraph"/>
        <w:spacing w:after="0"/>
        <w:ind w:left="720" w:firstLine="720"/>
      </w:pPr>
      <w:r w:rsidRPr="009333EF">
        <w:t>attributes and methods</w:t>
      </w:r>
    </w:p>
    <w:p w14:paraId="35A856FA" w14:textId="77777777" w:rsidR="00F05408" w:rsidRPr="009333EF" w:rsidRDefault="00F05408" w:rsidP="00F05408">
      <w:pPr>
        <w:pStyle w:val="firstparagraph"/>
        <w:spacing w:after="0"/>
        <w:ind w:left="720" w:firstLine="720"/>
        <w:rPr>
          <w:i/>
        </w:rPr>
      </w:pPr>
      <w:r w:rsidRPr="009333EF">
        <w:rPr>
          <w:i/>
        </w:rPr>
        <w:t>...</w:t>
      </w:r>
    </w:p>
    <w:p w14:paraId="161D93E8" w14:textId="77777777" w:rsidR="00F05408" w:rsidRPr="009333EF" w:rsidRDefault="00F05408" w:rsidP="00F05408">
      <w:pPr>
        <w:pStyle w:val="firstparagraph"/>
        <w:ind w:firstLine="720"/>
      </w:pPr>
      <w:r w:rsidRPr="009333EF">
        <w:rPr>
          <w:i/>
        </w:rPr>
        <w:t>};</w:t>
      </w:r>
    </w:p>
    <w:p w14:paraId="07BFF204" w14:textId="06C49F12"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122F2E">
        <w:t>3.3.1</w:t>
      </w:r>
      <w:r w:rsidRPr="009333EF">
        <w:fldChar w:fldCharType="end"/>
      </w:r>
      <w:r w:rsidRPr="009333EF">
        <w:t>) and “typename” is the name of the newly de</w:t>
      </w:r>
      <w:r w:rsidR="009E3D57" w:rsidRPr="009333EF">
        <w:t>fi</w:t>
      </w:r>
      <w:r w:rsidRPr="009333EF">
        <w:t>ned type. For example, the following declaration:</w:t>
      </w:r>
    </w:p>
    <w:p w14:paraId="69B448E9" w14:textId="77777777" w:rsidR="00F05408" w:rsidRPr="009333EF" w:rsidRDefault="00F05408" w:rsidP="00F05408">
      <w:pPr>
        <w:pStyle w:val="firstparagraph"/>
        <w:spacing w:after="0"/>
        <w:ind w:firstLine="720"/>
        <w:rPr>
          <w:i/>
        </w:rPr>
      </w:pPr>
      <w:r w:rsidRPr="009333EF">
        <w:rPr>
          <w:i/>
        </w:rPr>
        <w:t>packet Token {</w:t>
      </w:r>
    </w:p>
    <w:p w14:paraId="445DFB18" w14:textId="77777777" w:rsidR="00F05408" w:rsidRPr="009333EF" w:rsidRDefault="00F05408" w:rsidP="00F05408">
      <w:pPr>
        <w:pStyle w:val="firstparagraph"/>
        <w:spacing w:after="0"/>
        <w:ind w:left="720" w:firstLine="720"/>
        <w:rPr>
          <w:i/>
        </w:rPr>
      </w:pPr>
      <w:r w:rsidRPr="009333EF">
        <w:rPr>
          <w:i/>
        </w:rPr>
        <w:t>int status;</w:t>
      </w:r>
    </w:p>
    <w:p w14:paraId="6476A980" w14:textId="77777777" w:rsidR="00F05408" w:rsidRPr="009333EF" w:rsidRDefault="00F05408" w:rsidP="00F05408">
      <w:pPr>
        <w:pStyle w:val="firstparagraph"/>
        <w:ind w:firstLine="720"/>
      </w:pPr>
      <w:r w:rsidRPr="009333EF">
        <w:rPr>
          <w:i/>
        </w:rPr>
        <w:t>};</w:t>
      </w:r>
    </w:p>
    <w:p w14:paraId="37516EEA" w14:textId="77777777"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14:paraId="4A18D190" w14:textId="77777777"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14:paraId="352C50E3" w14:textId="77777777"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14:paraId="0027EA90" w14:textId="77777777"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14:paraId="165E3E7A" w14:textId="77777777" w:rsidR="00F05408" w:rsidRPr="009333EF" w:rsidRDefault="00F05408" w:rsidP="00F05408">
      <w:pPr>
        <w:pStyle w:val="firstparagraph"/>
        <w:spacing w:after="0"/>
        <w:ind w:left="720" w:firstLine="720"/>
        <w:rPr>
          <w:i/>
        </w:rPr>
      </w:pPr>
      <w:r w:rsidRPr="009333EF">
        <w:rPr>
          <w:i/>
        </w:rPr>
        <w:t>...</w:t>
      </w:r>
    </w:p>
    <w:p w14:paraId="388F8F96" w14:textId="77777777" w:rsidR="00F05408" w:rsidRPr="009333EF" w:rsidRDefault="00F05408" w:rsidP="00F05408">
      <w:pPr>
        <w:pStyle w:val="firstparagraph"/>
        <w:spacing w:after="0"/>
        <w:ind w:left="720" w:firstLine="720"/>
      </w:pPr>
      <w:r w:rsidRPr="009333EF">
        <w:t>attributes and methods</w:t>
      </w:r>
    </w:p>
    <w:p w14:paraId="7684375A" w14:textId="77777777" w:rsidR="00F05408" w:rsidRPr="009333EF" w:rsidRDefault="00F05408" w:rsidP="00F05408">
      <w:pPr>
        <w:pStyle w:val="firstparagraph"/>
        <w:spacing w:after="0"/>
        <w:ind w:left="720" w:firstLine="720"/>
        <w:rPr>
          <w:i/>
        </w:rPr>
      </w:pPr>
      <w:r w:rsidRPr="009333EF">
        <w:rPr>
          <w:i/>
        </w:rPr>
        <w:t>...</w:t>
      </w:r>
    </w:p>
    <w:p w14:paraId="494C5D26" w14:textId="77777777" w:rsidR="00F05408" w:rsidRPr="009333EF" w:rsidRDefault="00F05408" w:rsidP="00F05408">
      <w:pPr>
        <w:pStyle w:val="firstparagraph"/>
        <w:ind w:firstLine="720"/>
        <w:rPr>
          <w:i/>
        </w:rPr>
      </w:pPr>
      <w:r w:rsidRPr="009333EF">
        <w:rPr>
          <w:i/>
        </w:rPr>
        <w:t>};</w:t>
      </w:r>
    </w:p>
    <w:p w14:paraId="119E528D" w14:textId="77777777"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14:paraId="01D1933D" w14:textId="77777777" w:rsidR="00F05408" w:rsidRPr="009333EF" w:rsidRDefault="00F05408" w:rsidP="00F05408">
      <w:pPr>
        <w:pStyle w:val="firstparagraph"/>
        <w:spacing w:after="0"/>
        <w:ind w:firstLine="720"/>
        <w:rPr>
          <w:i/>
        </w:rPr>
      </w:pPr>
      <w:r w:rsidRPr="009333EF">
        <w:rPr>
          <w:i/>
        </w:rPr>
        <w:t>packet Token : Packet {</w:t>
      </w:r>
    </w:p>
    <w:p w14:paraId="600A3E7C" w14:textId="77777777" w:rsidR="00F05408" w:rsidRPr="009333EF" w:rsidRDefault="00F05408" w:rsidP="00F05408">
      <w:pPr>
        <w:pStyle w:val="firstparagraph"/>
        <w:spacing w:after="0"/>
        <w:ind w:left="720" w:firstLine="720"/>
        <w:rPr>
          <w:i/>
        </w:rPr>
      </w:pPr>
      <w:r w:rsidRPr="009333EF">
        <w:rPr>
          <w:i/>
        </w:rPr>
        <w:t>int status;</w:t>
      </w:r>
    </w:p>
    <w:p w14:paraId="040C0527" w14:textId="77777777" w:rsidR="00F05408" w:rsidRPr="009333EF" w:rsidRDefault="00F05408" w:rsidP="00F05408">
      <w:pPr>
        <w:pStyle w:val="firstparagraph"/>
        <w:ind w:firstLine="720"/>
      </w:pPr>
      <w:r w:rsidRPr="009333EF">
        <w:rPr>
          <w:i/>
        </w:rPr>
        <w:t>};</w:t>
      </w:r>
    </w:p>
    <w:p w14:paraId="5C2E5513" w14:textId="18BB9D30"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122F2E">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122F2E">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122F2E">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14:paraId="7882A4AC" w14:textId="77777777"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14:paraId="46F45478" w14:textId="77777777" w:rsidR="00F05408" w:rsidRPr="009333EF" w:rsidRDefault="00F05408" w:rsidP="00F05408">
      <w:pPr>
        <w:pStyle w:val="firstparagraph"/>
        <w:spacing w:after="0"/>
        <w:ind w:left="720" w:firstLine="720"/>
        <w:rPr>
          <w:i/>
        </w:rPr>
      </w:pPr>
      <w:r w:rsidRPr="009333EF">
        <w:rPr>
          <w:i/>
        </w:rPr>
        <w:t>...</w:t>
      </w:r>
    </w:p>
    <w:p w14:paraId="26594E58" w14:textId="77777777" w:rsidR="00F05408" w:rsidRPr="009333EF" w:rsidRDefault="00F05408" w:rsidP="00F05408">
      <w:pPr>
        <w:pStyle w:val="firstparagraph"/>
        <w:spacing w:after="0"/>
        <w:ind w:left="720" w:firstLine="720"/>
      </w:pPr>
      <w:r w:rsidRPr="009333EF">
        <w:t>attributes and methods</w:t>
      </w:r>
    </w:p>
    <w:p w14:paraId="4B1F5C23" w14:textId="77777777" w:rsidR="00F05408" w:rsidRPr="009333EF" w:rsidRDefault="00F05408" w:rsidP="00F05408">
      <w:pPr>
        <w:pStyle w:val="firstparagraph"/>
        <w:spacing w:after="0"/>
        <w:ind w:left="720" w:firstLine="720"/>
        <w:rPr>
          <w:i/>
        </w:rPr>
      </w:pPr>
      <w:r w:rsidRPr="009333EF">
        <w:rPr>
          <w:i/>
        </w:rPr>
        <w:t>...</w:t>
      </w:r>
    </w:p>
    <w:p w14:paraId="0D1E8036" w14:textId="77777777" w:rsidR="00F05408" w:rsidRPr="009333EF" w:rsidRDefault="00F05408" w:rsidP="00F05408">
      <w:pPr>
        <w:pStyle w:val="firstparagraph"/>
        <w:ind w:firstLine="720"/>
        <w:rPr>
          <w:i/>
        </w:rPr>
      </w:pPr>
      <w:r w:rsidRPr="009333EF">
        <w:rPr>
          <w:i/>
        </w:rPr>
        <w:t>};</w:t>
      </w:r>
    </w:p>
    <w:p w14:paraId="662954C2" w14:textId="77777777" w:rsidR="00F05408" w:rsidRPr="009333EF" w:rsidRDefault="00F05408" w:rsidP="00F05408">
      <w:pPr>
        <w:pStyle w:val="firstparagraph"/>
      </w:pPr>
      <w:r w:rsidRPr="009333EF">
        <w:t>where the parts “: itypename” and “(argument types)” are independently optional. For example, the following process type declaration:</w:t>
      </w:r>
    </w:p>
    <w:p w14:paraId="5AA578B5" w14:textId="77777777" w:rsidR="00F05408" w:rsidRPr="009333EF" w:rsidRDefault="00F05408" w:rsidP="00F05408">
      <w:pPr>
        <w:pStyle w:val="firstparagraph"/>
        <w:spacing w:after="0"/>
        <w:ind w:firstLine="720"/>
        <w:rPr>
          <w:i/>
        </w:rPr>
      </w:pPr>
      <w:r w:rsidRPr="009333EF">
        <w:rPr>
          <w:i/>
        </w:rPr>
        <w:t>process Guardian (Node) {</w:t>
      </w:r>
    </w:p>
    <w:p w14:paraId="1914969E" w14:textId="77777777" w:rsidR="00F05408" w:rsidRPr="009333EF" w:rsidRDefault="00F05408" w:rsidP="00F05408">
      <w:pPr>
        <w:pStyle w:val="firstparagraph"/>
        <w:spacing w:after="0"/>
        <w:ind w:left="720" w:firstLine="720"/>
        <w:rPr>
          <w:i/>
        </w:rPr>
      </w:pPr>
      <w:r w:rsidRPr="009333EF">
        <w:rPr>
          <w:i/>
        </w:rPr>
        <w:t>...</w:t>
      </w:r>
    </w:p>
    <w:p w14:paraId="45E2DD3A" w14:textId="77777777" w:rsidR="00F05408" w:rsidRPr="009333EF" w:rsidRDefault="00F05408" w:rsidP="00F05408">
      <w:pPr>
        <w:pStyle w:val="firstparagraph"/>
        <w:ind w:firstLine="720"/>
      </w:pPr>
      <w:r w:rsidRPr="009333EF">
        <w:rPr>
          <w:i/>
        </w:rPr>
        <w:t>};</w:t>
      </w:r>
    </w:p>
    <w:p w14:paraId="2B4DCBE5" w14:textId="759E8581"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122F2E">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14:paraId="6293D127" w14:textId="77777777" w:rsidR="00F05408" w:rsidRPr="009333EF" w:rsidRDefault="00F05408" w:rsidP="00F05408">
      <w:pPr>
        <w:pStyle w:val="firstparagraph"/>
        <w:spacing w:after="0"/>
        <w:ind w:firstLine="720"/>
        <w:rPr>
          <w:i/>
        </w:rPr>
      </w:pPr>
      <w:r w:rsidRPr="009333EF">
        <w:rPr>
          <w:i/>
        </w:rPr>
        <w:t>process SpecializedGuardian : Guardian (MyNode) {</w:t>
      </w:r>
    </w:p>
    <w:p w14:paraId="5BCBB183" w14:textId="77777777" w:rsidR="00F05408" w:rsidRPr="009333EF" w:rsidRDefault="00F05408" w:rsidP="00F05408">
      <w:pPr>
        <w:pStyle w:val="firstparagraph"/>
        <w:spacing w:after="0"/>
        <w:ind w:left="720" w:firstLine="720"/>
        <w:rPr>
          <w:i/>
        </w:rPr>
      </w:pPr>
      <w:r w:rsidRPr="009333EF">
        <w:rPr>
          <w:i/>
        </w:rPr>
        <w:t>...</w:t>
      </w:r>
    </w:p>
    <w:p w14:paraId="3065E175" w14:textId="77777777" w:rsidR="00F05408" w:rsidRPr="009333EF" w:rsidRDefault="00F05408" w:rsidP="00F05408">
      <w:pPr>
        <w:pStyle w:val="firstparagraph"/>
        <w:ind w:firstLine="720"/>
      </w:pPr>
      <w:r w:rsidRPr="009333EF">
        <w:rPr>
          <w:i/>
        </w:rPr>
        <w:t>};</w:t>
      </w:r>
    </w:p>
    <w:p w14:paraId="4F870A70" w14:textId="77777777"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14:paraId="0AA848BA" w14:textId="77777777"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14:paraId="74FAB978" w14:textId="77777777"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14:paraId="51AA2FBF" w14:textId="77777777" w:rsidR="00C83693" w:rsidRPr="009333EF" w:rsidRDefault="00C83693" w:rsidP="00596F24">
      <w:pPr>
        <w:pStyle w:val="Heading3"/>
        <w:numPr>
          <w:ilvl w:val="2"/>
          <w:numId w:val="4"/>
        </w:numPr>
        <w:rPr>
          <w:lang w:val="en-US"/>
        </w:rPr>
      </w:pPr>
      <w:bookmarkStart w:id="260" w:name="_Ref504484697"/>
      <w:bookmarkStart w:id="261" w:name="_Toc50927729"/>
      <w:r w:rsidRPr="009333EF">
        <w:rPr>
          <w:lang w:val="en-US"/>
        </w:rPr>
        <w:t>Multiple inheritance</w:t>
      </w:r>
      <w:bookmarkEnd w:id="260"/>
      <w:bookmarkEnd w:id="261"/>
    </w:p>
    <w:p w14:paraId="08F695AC" w14:textId="77777777"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14:paraId="76D88E72" w14:textId="77777777"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14:paraId="6CDD96A2" w14:textId="77777777" w:rsidR="00C83693" w:rsidRPr="009333EF" w:rsidRDefault="00C83693" w:rsidP="00596F24">
      <w:pPr>
        <w:pStyle w:val="firstparagraph"/>
        <w:numPr>
          <w:ilvl w:val="0"/>
          <w:numId w:val="21"/>
        </w:numPr>
      </w:pPr>
      <w:r w:rsidRPr="009333EF">
        <w:t>An object of a type derived from multiple supertypes must have exactly one frame of its base type.</w:t>
      </w:r>
    </w:p>
    <w:p w14:paraId="0BE8C25C" w14:textId="77777777"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14:paraId="7B75007C" w14:textId="77777777"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14:paraId="52A096AC" w14:textId="77777777"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99.9%</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14:paraId="0E1997CB" w14:textId="77777777"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14:paraId="06E0EDA3" w14:textId="77777777" w:rsidR="00C83693" w:rsidRPr="009333EF" w:rsidRDefault="00C83693" w:rsidP="001B0B2E">
      <w:pPr>
        <w:pStyle w:val="firstparagraph"/>
        <w:spacing w:after="0"/>
        <w:ind w:firstLine="720"/>
        <w:rPr>
          <w:i/>
        </w:rPr>
      </w:pPr>
      <w:r w:rsidRPr="009333EF">
        <w:rPr>
          <w:i/>
        </w:rPr>
        <w:t>station VirPart virtual {</w:t>
      </w:r>
    </w:p>
    <w:p w14:paraId="7E09441A" w14:textId="77777777" w:rsidR="00C83693" w:rsidRPr="009333EF" w:rsidRDefault="00C83693" w:rsidP="001B0B2E">
      <w:pPr>
        <w:pStyle w:val="firstparagraph"/>
        <w:spacing w:after="0"/>
        <w:ind w:left="720" w:firstLine="720"/>
        <w:rPr>
          <w:i/>
        </w:rPr>
      </w:pPr>
      <w:r w:rsidRPr="009333EF">
        <w:rPr>
          <w:i/>
        </w:rPr>
        <w:t>...</w:t>
      </w:r>
    </w:p>
    <w:p w14:paraId="44869AFF" w14:textId="77777777" w:rsidR="00C83693" w:rsidRPr="009333EF" w:rsidRDefault="00C83693" w:rsidP="001B0B2E">
      <w:pPr>
        <w:pStyle w:val="firstparagraph"/>
        <w:ind w:firstLine="720"/>
      </w:pPr>
      <w:r w:rsidRPr="009333EF">
        <w:rPr>
          <w:i/>
        </w:rPr>
        <w:t>};</w:t>
      </w:r>
    </w:p>
    <w:p w14:paraId="7AF504B8" w14:textId="5FF9A193"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122F2E">
        <w:t>3.3.3</w:t>
      </w:r>
      <w:r w:rsidR="001B0B2E" w:rsidRPr="009333EF">
        <w:fldChar w:fldCharType="end"/>
      </w:r>
      <w:r w:rsidRPr="009333EF">
        <w:t>) may contain a sequence of</w:t>
      </w:r>
      <w:r w:rsidR="001B0B2E" w:rsidRPr="009333EF">
        <w:t xml:space="preserve"> </w:t>
      </w:r>
      <w:r w:rsidRPr="009333EF">
        <w:t>type names separated by commas, e.g.,</w:t>
      </w:r>
    </w:p>
    <w:p w14:paraId="24C3101D" w14:textId="77777777" w:rsidR="00C83693" w:rsidRPr="009333EF" w:rsidRDefault="00C83693" w:rsidP="001B0B2E">
      <w:pPr>
        <w:pStyle w:val="firstparagraph"/>
        <w:spacing w:after="0"/>
        <w:ind w:firstLine="720"/>
        <w:rPr>
          <w:i/>
        </w:rPr>
      </w:pPr>
      <w:r w:rsidRPr="009333EF">
        <w:rPr>
          <w:i/>
        </w:rPr>
        <w:t>packet DToken : AToken, BToken, CToken {</w:t>
      </w:r>
    </w:p>
    <w:p w14:paraId="6A4DF961" w14:textId="77777777" w:rsidR="00C83693" w:rsidRPr="009333EF" w:rsidRDefault="00C83693" w:rsidP="001B0B2E">
      <w:pPr>
        <w:pStyle w:val="firstparagraph"/>
        <w:spacing w:after="0"/>
        <w:ind w:left="720" w:firstLine="720"/>
        <w:rPr>
          <w:i/>
        </w:rPr>
      </w:pPr>
      <w:r w:rsidRPr="009333EF">
        <w:rPr>
          <w:i/>
        </w:rPr>
        <w:t>...</w:t>
      </w:r>
    </w:p>
    <w:p w14:paraId="4C64FE11" w14:textId="77777777" w:rsidR="00C83693" w:rsidRPr="009333EF" w:rsidRDefault="00C83693" w:rsidP="001B0B2E">
      <w:pPr>
        <w:pStyle w:val="firstparagraph"/>
        <w:ind w:firstLine="720"/>
      </w:pPr>
      <w:r w:rsidRPr="009333EF">
        <w:rPr>
          <w:i/>
        </w:rPr>
        <w:t>};</w:t>
      </w:r>
    </w:p>
    <w:p w14:paraId="5973A75E" w14:textId="77777777"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14:paraId="44E8AF25" w14:textId="77777777"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14:paraId="2D93EACB" w14:textId="77777777"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14:paraId="1EA34B1C" w14:textId="77777777"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14:paraId="79853115" w14:textId="77777777"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14:paraId="05B8F083" w14:textId="77777777" w:rsidR="001D3ABB" w:rsidRPr="009333EF" w:rsidRDefault="006B01A1" w:rsidP="00596F24">
      <w:pPr>
        <w:pStyle w:val="Heading3"/>
        <w:numPr>
          <w:ilvl w:val="2"/>
          <w:numId w:val="4"/>
        </w:numPr>
        <w:rPr>
          <w:lang w:val="en-US"/>
        </w:rPr>
      </w:pPr>
      <w:bookmarkStart w:id="262" w:name="_Ref504485774"/>
      <w:bookmarkStart w:id="263" w:name="_Toc50927730"/>
      <w:r w:rsidRPr="009333EF">
        <w:rPr>
          <w:lang w:val="en-US"/>
        </w:rPr>
        <w:t>Abstract types</w:t>
      </w:r>
      <w:bookmarkEnd w:id="262"/>
      <w:bookmarkEnd w:id="263"/>
    </w:p>
    <w:p w14:paraId="22EF8B10" w14:textId="77777777"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14:paraId="5AB6A480" w14:textId="77777777" w:rsidR="006B01A1" w:rsidRPr="009333EF" w:rsidRDefault="006B01A1" w:rsidP="006B01A1">
      <w:pPr>
        <w:pStyle w:val="firstparagraph"/>
        <w:spacing w:after="0"/>
        <w:ind w:firstLine="720"/>
        <w:rPr>
          <w:i/>
        </w:rPr>
      </w:pPr>
      <w:r w:rsidRPr="009333EF">
        <w:rPr>
          <w:i/>
        </w:rPr>
        <w:t>traffic MyTrafficInterface abstract {</w:t>
      </w:r>
    </w:p>
    <w:p w14:paraId="2BD1AB7A" w14:textId="77777777" w:rsidR="006B01A1" w:rsidRPr="009333EF" w:rsidRDefault="006B01A1" w:rsidP="003E7918">
      <w:pPr>
        <w:pStyle w:val="firstparagraph"/>
        <w:spacing w:after="0"/>
        <w:ind w:left="720" w:firstLine="720"/>
        <w:rPr>
          <w:i/>
        </w:rPr>
      </w:pPr>
      <w:r w:rsidRPr="009333EF">
        <w:rPr>
          <w:i/>
        </w:rPr>
        <w:t>...</w:t>
      </w:r>
    </w:p>
    <w:p w14:paraId="25AC2D28" w14:textId="77777777" w:rsidR="006B01A1" w:rsidRPr="009333EF" w:rsidRDefault="006B01A1" w:rsidP="006B01A1">
      <w:pPr>
        <w:pStyle w:val="firstparagraph"/>
        <w:ind w:firstLine="720"/>
      </w:pPr>
      <w:r w:rsidRPr="009333EF">
        <w:rPr>
          <w:i/>
        </w:rPr>
        <w:t>};</w:t>
      </w:r>
    </w:p>
    <w:p w14:paraId="594D1618" w14:textId="6D543C0B"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122F2E">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14:paraId="7D558A41" w14:textId="77777777"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14:paraId="55A5E343" w14:textId="77777777" w:rsidR="006B01A1" w:rsidRPr="009333EF" w:rsidRDefault="006B01A1" w:rsidP="006B01A1">
      <w:pPr>
        <w:pStyle w:val="firstparagraph"/>
        <w:spacing w:after="0"/>
        <w:ind w:firstLine="720"/>
        <w:rPr>
          <w:i/>
        </w:rPr>
      </w:pPr>
      <w:r w:rsidRPr="009333EF">
        <w:rPr>
          <w:i/>
        </w:rPr>
        <w:t>traffic MyTrafficInterface abstract : XTraffic (Msg, Pkt) {</w:t>
      </w:r>
    </w:p>
    <w:p w14:paraId="580C60B9" w14:textId="77777777" w:rsidR="006B01A1" w:rsidRPr="009333EF" w:rsidRDefault="006B01A1" w:rsidP="003E7918">
      <w:pPr>
        <w:pStyle w:val="firstparagraph"/>
        <w:spacing w:after="0"/>
        <w:ind w:left="720" w:firstLine="720"/>
        <w:rPr>
          <w:i/>
        </w:rPr>
      </w:pPr>
      <w:r w:rsidRPr="009333EF">
        <w:rPr>
          <w:i/>
        </w:rPr>
        <w:t>...</w:t>
      </w:r>
    </w:p>
    <w:p w14:paraId="6DE77BCF" w14:textId="77777777" w:rsidR="006B01A1" w:rsidRPr="009333EF" w:rsidRDefault="006B01A1" w:rsidP="006B01A1">
      <w:pPr>
        <w:pStyle w:val="firstparagraph"/>
        <w:ind w:firstLine="720"/>
      </w:pPr>
      <w:r w:rsidRPr="009333EF">
        <w:rPr>
          <w:i/>
        </w:rPr>
        <w:t>};</w:t>
      </w:r>
    </w:p>
    <w:p w14:paraId="6485B5E6" w14:textId="6371EEA0"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122F2E">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14:paraId="78A02293" w14:textId="77777777" w:rsidR="006B01A1" w:rsidRPr="009333EF" w:rsidRDefault="006B01A1" w:rsidP="006B01A1">
      <w:pPr>
        <w:pStyle w:val="firstparagraph"/>
        <w:spacing w:after="0"/>
        <w:ind w:firstLine="720"/>
        <w:rPr>
          <w:i/>
        </w:rPr>
      </w:pPr>
      <w:r w:rsidRPr="009333EF">
        <w:rPr>
          <w:i/>
        </w:rPr>
        <w:t>traffic MyTrafficInterface abstract (Msg, Pkt) {</w:t>
      </w:r>
    </w:p>
    <w:p w14:paraId="325B626E" w14:textId="77777777" w:rsidR="006B01A1" w:rsidRPr="009333EF" w:rsidRDefault="006B01A1" w:rsidP="006B01A1">
      <w:pPr>
        <w:pStyle w:val="firstparagraph"/>
        <w:spacing w:after="0"/>
        <w:ind w:left="720" w:firstLine="720"/>
        <w:rPr>
          <w:i/>
        </w:rPr>
      </w:pPr>
      <w:r w:rsidRPr="009333EF">
        <w:rPr>
          <w:i/>
        </w:rPr>
        <w:t>virtual Boolean check it (Pkt *p) = 0;</w:t>
      </w:r>
    </w:p>
    <w:p w14:paraId="76DBE7B4" w14:textId="77777777" w:rsidR="006B01A1" w:rsidRPr="009333EF" w:rsidRDefault="006B01A1" w:rsidP="006B01A1">
      <w:pPr>
        <w:pStyle w:val="firstparagraph"/>
        <w:spacing w:after="0"/>
        <w:ind w:left="720" w:firstLine="720"/>
        <w:rPr>
          <w:i/>
        </w:rPr>
      </w:pPr>
      <w:r w:rsidRPr="009333EF">
        <w:rPr>
          <w:i/>
        </w:rPr>
        <w:t>...</w:t>
      </w:r>
    </w:p>
    <w:p w14:paraId="6D54EB1C" w14:textId="77777777" w:rsidR="006B01A1" w:rsidRPr="009333EF" w:rsidRDefault="006B01A1" w:rsidP="006B01A1">
      <w:pPr>
        <w:pStyle w:val="firstparagraph"/>
        <w:ind w:firstLine="720"/>
      </w:pPr>
      <w:r w:rsidRPr="009333EF">
        <w:rPr>
          <w:i/>
        </w:rPr>
        <w:t>};</w:t>
      </w:r>
    </w:p>
    <w:p w14:paraId="6DCC81C9" w14:textId="77777777"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14:paraId="599BFC85" w14:textId="77777777" w:rsidR="001D3ABB" w:rsidRPr="009333EF" w:rsidRDefault="006B01A1" w:rsidP="00596F24">
      <w:pPr>
        <w:pStyle w:val="Heading3"/>
        <w:numPr>
          <w:ilvl w:val="2"/>
          <w:numId w:val="4"/>
        </w:numPr>
        <w:rPr>
          <w:lang w:val="en-US"/>
        </w:rPr>
      </w:pPr>
      <w:bookmarkStart w:id="264" w:name="_Ref504485037"/>
      <w:bookmarkStart w:id="265" w:name="_Toc50927731"/>
      <w:r w:rsidRPr="009333EF">
        <w:rPr>
          <w:lang w:val="en-US"/>
        </w:rPr>
        <w:t>Announcing types</w:t>
      </w:r>
      <w:bookmarkEnd w:id="264"/>
      <w:bookmarkEnd w:id="265"/>
    </w:p>
    <w:p w14:paraId="503367F0" w14:textId="353BD5CE"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122F2E">
        <w:t>3.3.3</w:t>
      </w:r>
      <w:r w:rsidRPr="009333EF">
        <w:fldChar w:fldCharType="end"/>
      </w:r>
      <w:r w:rsidRPr="009333EF">
        <w:t>) before the full de</w:t>
      </w:r>
      <w:r w:rsidR="009E3D57" w:rsidRPr="009333EF">
        <w:t>fi</w:t>
      </w:r>
      <w:r w:rsidRPr="009333EF">
        <w:t>nition can take place. The following type declaration format is used for this purpose:</w:t>
      </w:r>
    </w:p>
    <w:p w14:paraId="5F27320F" w14:textId="77777777" w:rsidR="006B01A1" w:rsidRPr="009333EF" w:rsidRDefault="006B01A1" w:rsidP="006B01A1">
      <w:pPr>
        <w:pStyle w:val="firstparagraph"/>
        <w:ind w:firstLine="720"/>
      </w:pPr>
      <w:r w:rsidRPr="009333EF">
        <w:lastRenderedPageBreak/>
        <w:t>declarator typename</w:t>
      </w:r>
      <w:r w:rsidRPr="009333EF">
        <w:rPr>
          <w:i/>
        </w:rPr>
        <w:t>;</w:t>
      </w:r>
    </w:p>
    <w:p w14:paraId="7DB85B69" w14:textId="498BC932"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122F2E">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122F2E">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14:paraId="2497D5EA" w14:textId="77777777" w:rsidR="00103403" w:rsidRPr="009333EF" w:rsidRDefault="00103403" w:rsidP="00596F24">
      <w:pPr>
        <w:pStyle w:val="Heading3"/>
        <w:numPr>
          <w:ilvl w:val="2"/>
          <w:numId w:val="4"/>
        </w:numPr>
        <w:rPr>
          <w:lang w:val="en-US"/>
        </w:rPr>
      </w:pPr>
      <w:bookmarkStart w:id="266" w:name="_Toc50927732"/>
      <w:r w:rsidRPr="009333EF">
        <w:rPr>
          <w:lang w:val="en-US"/>
        </w:rPr>
        <w:t>Subtypes with empty local attribute lists</w:t>
      </w:r>
      <w:bookmarkEnd w:id="266"/>
    </w:p>
    <w:p w14:paraId="6FF634C4" w14:textId="77777777" w:rsidR="00103403" w:rsidRPr="009333EF" w:rsidRDefault="00103403" w:rsidP="00103403">
      <w:pPr>
        <w:pStyle w:val="firstparagraph"/>
      </w:pPr>
      <w:r w:rsidRPr="009333EF">
        <w:t>There are many cases when the local attribute list of a SMURPH subtype is empty, e.g.,</w:t>
      </w:r>
    </w:p>
    <w:p w14:paraId="53533D56" w14:textId="77777777" w:rsidR="00103403" w:rsidRPr="009333EF" w:rsidRDefault="00103403" w:rsidP="00103403">
      <w:pPr>
        <w:pStyle w:val="firstparagraph"/>
        <w:ind w:firstLine="720"/>
        <w:rPr>
          <w:i/>
        </w:rPr>
      </w:pPr>
      <w:r w:rsidRPr="009333EF">
        <w:rPr>
          <w:i/>
        </w:rPr>
        <w:t>traffic MyTPattern (MyMType, MyPType) { };</w:t>
      </w:r>
    </w:p>
    <w:p w14:paraId="3B64E914" w14:textId="5FA9A0E7"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122F2E">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14:paraId="294E8021" w14:textId="77777777" w:rsidR="00103403" w:rsidRPr="009333EF" w:rsidRDefault="00103403" w:rsidP="00103403">
      <w:pPr>
        <w:pStyle w:val="firstparagraph"/>
        <w:ind w:firstLine="720"/>
        <w:rPr>
          <w:i/>
        </w:rPr>
      </w:pPr>
      <w:r w:rsidRPr="009333EF">
        <w:rPr>
          <w:i/>
        </w:rPr>
        <w:t>traffic MyTPattern (MyMType, MyPType);</w:t>
      </w:r>
    </w:p>
    <w:p w14:paraId="43963FFD" w14:textId="77777777" w:rsidR="00103403" w:rsidRPr="009333EF" w:rsidRDefault="00103403" w:rsidP="00103403">
      <w:pPr>
        <w:pStyle w:val="firstparagraph"/>
      </w:pPr>
      <w:r w:rsidRPr="009333EF">
        <w:t>as, due to the presence of the argument types, it does not look like a type announcement. On the other hand, in the declaration:</w:t>
      </w:r>
    </w:p>
    <w:p w14:paraId="7621AA1E" w14:textId="77777777" w:rsidR="00103403" w:rsidRPr="009333EF" w:rsidRDefault="00103403" w:rsidP="00103403">
      <w:pPr>
        <w:pStyle w:val="firstparagraph"/>
        <w:ind w:firstLine="720"/>
        <w:rPr>
          <w:i/>
        </w:rPr>
      </w:pPr>
      <w:r w:rsidRPr="009333EF">
        <w:rPr>
          <w:i/>
        </w:rPr>
        <w:t>packet MyPType { };</w:t>
      </w:r>
    </w:p>
    <w:p w14:paraId="04883F9B" w14:textId="77777777"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14:paraId="79FCD6C6" w14:textId="77777777" w:rsidR="00103403" w:rsidRPr="009333EF" w:rsidRDefault="00103403" w:rsidP="00596F24">
      <w:pPr>
        <w:pStyle w:val="firstparagraph"/>
        <w:numPr>
          <w:ilvl w:val="0"/>
          <w:numId w:val="23"/>
        </w:numPr>
      </w:pPr>
      <w:r w:rsidRPr="009333EF">
        <w:t>the declaration contains argument types</w:t>
      </w:r>
    </w:p>
    <w:p w14:paraId="73C87658" w14:textId="77777777"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14:paraId="6C70F717" w14:textId="77777777"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14:paraId="44C42790" w14:textId="77777777" w:rsidR="00103403" w:rsidRPr="009333EF" w:rsidRDefault="00103403" w:rsidP="00103403">
      <w:pPr>
        <w:pStyle w:val="firstparagraph"/>
        <w:ind w:firstLine="720"/>
        <w:rPr>
          <w:i/>
        </w:rPr>
      </w:pPr>
      <w:r w:rsidRPr="009333EF">
        <w:rPr>
          <w:i/>
        </w:rPr>
        <w:t>packet MyPType : Packet;</w:t>
      </w:r>
    </w:p>
    <w:p w14:paraId="342EA30B" w14:textId="77777777"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14:paraId="7C31ADC4" w14:textId="77777777" w:rsidR="00A15F96" w:rsidRPr="009333EF" w:rsidRDefault="00A15F96" w:rsidP="00596F24">
      <w:pPr>
        <w:pStyle w:val="Heading3"/>
        <w:numPr>
          <w:ilvl w:val="2"/>
          <w:numId w:val="4"/>
        </w:numPr>
        <w:rPr>
          <w:lang w:val="en-US"/>
        </w:rPr>
      </w:pPr>
      <w:bookmarkStart w:id="267" w:name="_Ref504511783"/>
      <w:bookmarkStart w:id="268" w:name="_Toc50927733"/>
      <w:r w:rsidRPr="009333EF">
        <w:rPr>
          <w:lang w:val="en-US"/>
        </w:rPr>
        <w:t>Object creation and destruction</w:t>
      </w:r>
      <w:bookmarkEnd w:id="267"/>
      <w:bookmarkEnd w:id="268"/>
    </w:p>
    <w:p w14:paraId="18E43111" w14:textId="77777777"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14:paraId="053B0C35"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14:paraId="454FF51E" w14:textId="77777777"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14:paraId="277B4BA7" w14:textId="77777777"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14:paraId="401211A5" w14:textId="77777777"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14:paraId="103BC7D4" w14:textId="437124D3"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122F2E">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14:paraId="606DBE2B" w14:textId="68DD0DD6"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14:paraId="6D2573A0"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14:paraId="50D1B291" w14:textId="77777777"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14:paraId="2BC29F1C" w14:textId="77777777"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14:paraId="645EBE13" w14:textId="77777777"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14:paraId="21AED4FE" w14:textId="77777777" w:rsidR="00A15F96" w:rsidRPr="009333EF" w:rsidRDefault="00A15F96" w:rsidP="00A15F96">
      <w:pPr>
        <w:pStyle w:val="firstparagraph"/>
      </w:pPr>
      <w:r w:rsidRPr="009333EF">
        <w:t>or</w:t>
      </w:r>
    </w:p>
    <w:p w14:paraId="4B2DD1F0" w14:textId="77777777"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14:paraId="37DBD0D6" w14:textId="61D4CA69"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122F2E">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14:paraId="06E763C2" w14:textId="77777777"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69"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69"/>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14:paraId="49850CA2" w14:textId="37E8D8D0"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122F2E">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122F2E">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14:paraId="10426D1C" w14:textId="781BEA58"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122F2E">
        <w:t>3.3.4</w:t>
      </w:r>
      <w:r w:rsidRPr="009333EF">
        <w:fldChar w:fldCharType="end"/>
      </w:r>
      <w:r w:rsidRPr="009333EF">
        <w:t>).</w:t>
      </w:r>
    </w:p>
    <w:p w14:paraId="5F607EDF" w14:textId="77777777"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14:paraId="13F01797" w14:textId="77777777"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0" w:name="_Ref505938401"/>
    </w:p>
    <w:p w14:paraId="7CC5C8E1" w14:textId="77777777" w:rsidR="00A15F96" w:rsidRPr="009333EF" w:rsidRDefault="00DB7915" w:rsidP="00596F24">
      <w:pPr>
        <w:pStyle w:val="Heading1"/>
        <w:keepNext/>
        <w:numPr>
          <w:ilvl w:val="0"/>
          <w:numId w:val="4"/>
        </w:numPr>
        <w:rPr>
          <w:lang w:val="en-US"/>
        </w:rPr>
      </w:pPr>
      <w:bookmarkStart w:id="271" w:name="_Toc50927734"/>
      <w:r w:rsidRPr="009333EF">
        <w:rPr>
          <w:lang w:val="en-US"/>
        </w:rPr>
        <w:lastRenderedPageBreak/>
        <w:t>THE VIRTUAL HARDWARE</w:t>
      </w:r>
      <w:bookmarkEnd w:id="270"/>
      <w:bookmarkEnd w:id="271"/>
    </w:p>
    <w:p w14:paraId="4AB85573" w14:textId="77777777"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14:paraId="1CB30468" w14:textId="77777777"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14:paraId="1ABCC547" w14:textId="77777777"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14:paraId="56E8F0CF" w14:textId="77777777"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14:paraId="416B21FF" w14:textId="14446130"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w:t>
      </w:r>
      <w:r w:rsidR="00471B85">
        <w:t>(</w:t>
      </w:r>
      <w:r w:rsidRPr="009333EF">
        <w:t>radio</w:t>
      </w:r>
      <w:r w:rsidR="00471B85">
        <w:t>)</w:t>
      </w:r>
      <w:r w:rsidRPr="009333EF">
        <w:t xml:space="preserve">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w:t>
      </w:r>
      <w:r w:rsidR="008C182F">
        <w:t xml:space="preserve">too, </w:t>
      </w:r>
      <w:r w:rsidR="003F65BB" w:rsidRPr="009333EF">
        <w:t xml:space="preserve">so </w:t>
      </w:r>
      <w:r w:rsidRPr="009333EF">
        <w:t xml:space="preserve">hybrid </w:t>
      </w:r>
      <w:r w:rsidR="00345794" w:rsidRPr="009333EF">
        <w:t xml:space="preserve">(wired/wireless) </w:t>
      </w:r>
      <w:r w:rsidRPr="009333EF">
        <w:t>networks can be modeled.</w:t>
      </w:r>
    </w:p>
    <w:p w14:paraId="46040396" w14:textId="77777777" w:rsidR="00153A69" w:rsidRPr="009333EF" w:rsidRDefault="00153A69" w:rsidP="00596F24">
      <w:pPr>
        <w:pStyle w:val="Heading2"/>
        <w:numPr>
          <w:ilvl w:val="1"/>
          <w:numId w:val="4"/>
        </w:numPr>
        <w:rPr>
          <w:lang w:val="en-US"/>
        </w:rPr>
      </w:pPr>
      <w:bookmarkStart w:id="272" w:name="_Toc50927735"/>
      <w:r w:rsidRPr="009333EF">
        <w:rPr>
          <w:lang w:val="en-US"/>
        </w:rPr>
        <w:lastRenderedPageBreak/>
        <w:t>Stations</w:t>
      </w:r>
      <w:bookmarkEnd w:id="272"/>
    </w:p>
    <w:p w14:paraId="230A6411" w14:textId="578E8648"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14:paraId="60AD9A18" w14:textId="66CD9570"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122F2E">
        <w:t>6.6.5</w:t>
      </w:r>
      <w:r w:rsidR="00E27D8F" w:rsidRPr="009333EF">
        <w:fldChar w:fldCharType="end"/>
      </w:r>
      <w:r w:rsidRPr="009333EF">
        <w:t>.</w:t>
      </w:r>
    </w:p>
    <w:p w14:paraId="7EFD7437" w14:textId="77777777" w:rsidR="00153A69" w:rsidRPr="009333EF" w:rsidRDefault="00153A69" w:rsidP="00596F24">
      <w:pPr>
        <w:pStyle w:val="Heading3"/>
        <w:numPr>
          <w:ilvl w:val="2"/>
          <w:numId w:val="4"/>
        </w:numPr>
        <w:rPr>
          <w:lang w:val="en-US"/>
        </w:rPr>
      </w:pPr>
      <w:bookmarkStart w:id="273" w:name="_Ref511988711"/>
      <w:bookmarkStart w:id="274" w:name="_Toc50927736"/>
      <w:r w:rsidRPr="009333EF">
        <w:rPr>
          <w:lang w:val="en-US"/>
        </w:rPr>
        <w:t>Declaring station types</w:t>
      </w:r>
      <w:bookmarkEnd w:id="273"/>
      <w:bookmarkEnd w:id="274"/>
    </w:p>
    <w:p w14:paraId="5C605897" w14:textId="3467BF0B"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122F2E">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122F2E">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14:paraId="7733875F" w14:textId="77777777"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14:paraId="0EDD44A5" w14:textId="77777777"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14:paraId="599F2E9A" w14:textId="77777777"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5"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5"/>
    </w:p>
    <w:p w14:paraId="4ACBC0C8" w14:textId="77777777" w:rsidR="00153A69" w:rsidRPr="009333EF" w:rsidRDefault="00153A69" w:rsidP="00153A69">
      <w:pPr>
        <w:pStyle w:val="firstparagraph"/>
        <w:spacing w:after="0"/>
        <w:ind w:left="720" w:firstLine="720"/>
        <w:rPr>
          <w:i/>
        </w:rPr>
      </w:pPr>
      <w:r w:rsidRPr="009333EF">
        <w:rPr>
          <w:i/>
        </w:rPr>
        <w:t>void setup ( ) { Status = IDLE; };</w:t>
      </w:r>
    </w:p>
    <w:p w14:paraId="05AF95A5" w14:textId="77777777" w:rsidR="00153A69" w:rsidRPr="009333EF" w:rsidRDefault="00153A69" w:rsidP="00153A69">
      <w:pPr>
        <w:pStyle w:val="firstparagraph"/>
        <w:ind w:firstLine="720"/>
      </w:pPr>
      <w:r w:rsidRPr="009333EF">
        <w:rPr>
          <w:i/>
        </w:rPr>
        <w:t>};</w:t>
      </w:r>
    </w:p>
    <w:p w14:paraId="3C0C9E61" w14:textId="77777777"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14:paraId="4B24B4FF" w14:textId="77777777"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14:paraId="5A407898" w14:textId="77777777"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765F56E0" w14:textId="77777777" w:rsidR="00153A69" w:rsidRPr="009333EF" w:rsidRDefault="00153A69" w:rsidP="00153A69">
      <w:pPr>
        <w:pStyle w:val="firstparagraph"/>
        <w:spacing w:after="0"/>
        <w:ind w:left="720" w:firstLine="720"/>
        <w:rPr>
          <w:i/>
        </w:rPr>
      </w:pPr>
      <w:r w:rsidRPr="009333EF">
        <w:rPr>
          <w:i/>
        </w:rPr>
        <w:t>TIME *TransferTimes;</w:t>
      </w:r>
    </w:p>
    <w:p w14:paraId="4294D2A6" w14:textId="77777777" w:rsidR="00153A69" w:rsidRPr="009333EF" w:rsidRDefault="00153A69" w:rsidP="00153A69">
      <w:pPr>
        <w:pStyle w:val="firstparagraph"/>
        <w:spacing w:after="0"/>
        <w:ind w:left="720" w:firstLine="720"/>
        <w:rPr>
          <w:i/>
        </w:rPr>
      </w:pPr>
      <w:r w:rsidRPr="009333EF">
        <w:rPr>
          <w:i/>
        </w:rPr>
        <w:t>void setup (int hsize) {</w:t>
      </w:r>
    </w:p>
    <w:p w14:paraId="62620D22" w14:textId="77777777" w:rsidR="00153A69" w:rsidRPr="009333EF" w:rsidRDefault="00153A69" w:rsidP="00153A69">
      <w:pPr>
        <w:pStyle w:val="firstparagraph"/>
        <w:spacing w:after="0"/>
        <w:ind w:left="1440" w:firstLine="720"/>
        <w:rPr>
          <w:i/>
        </w:rPr>
      </w:pPr>
      <w:r w:rsidRPr="009333EF">
        <w:rPr>
          <w:i/>
        </w:rPr>
        <w:t>Hub::setup ( );</w:t>
      </w:r>
    </w:p>
    <w:p w14:paraId="669EC198" w14:textId="77777777" w:rsidR="00153A69" w:rsidRPr="009333EF" w:rsidRDefault="00153A69" w:rsidP="00153A69">
      <w:pPr>
        <w:pStyle w:val="firstparagraph"/>
        <w:spacing w:after="0"/>
        <w:ind w:left="1440" w:firstLine="720"/>
        <w:rPr>
          <w:i/>
        </w:rPr>
      </w:pPr>
      <w:r w:rsidRPr="009333EF">
        <w:rPr>
          <w:i/>
        </w:rPr>
        <w:t>TransferTimes = new TIME [hsize];</w:t>
      </w:r>
    </w:p>
    <w:p w14:paraId="7375C1CD" w14:textId="77777777" w:rsidR="00153A69" w:rsidRPr="009333EF" w:rsidRDefault="00153A69" w:rsidP="00153A69">
      <w:pPr>
        <w:pStyle w:val="firstparagraph"/>
        <w:spacing w:after="0"/>
        <w:ind w:left="720" w:firstLine="720"/>
        <w:rPr>
          <w:i/>
        </w:rPr>
      </w:pPr>
      <w:r w:rsidRPr="009333EF">
        <w:rPr>
          <w:i/>
        </w:rPr>
        <w:t>};</w:t>
      </w:r>
    </w:p>
    <w:p w14:paraId="0798D0A9" w14:textId="77777777" w:rsidR="00153A69" w:rsidRPr="009333EF" w:rsidRDefault="00153A69" w:rsidP="00153A69">
      <w:pPr>
        <w:pStyle w:val="firstparagraph"/>
        <w:ind w:firstLine="720"/>
      </w:pPr>
      <w:r w:rsidRPr="009333EF">
        <w:rPr>
          <w:i/>
        </w:rPr>
        <w:t>};</w:t>
      </w:r>
    </w:p>
    <w:p w14:paraId="0C898830" w14:textId="7B957441"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w:t>
      </w:r>
      <w:r w:rsidR="00E15D95">
        <w:t xml:space="preserve"> </w:t>
      </w:r>
      <w:r w:rsidRPr="009333EF">
        <w:t>attribute</w:t>
      </w:r>
      <w:r w:rsidR="00E15D95">
        <w:t xml:space="preserve"> of its own</w:t>
      </w:r>
      <w:r w:rsidRPr="009333EF">
        <w:t xml:space="preserv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14:paraId="133A5409" w14:textId="54F0FB58"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122F2E">
        <w:t>3.3.4</w:t>
      </w:r>
      <w:r w:rsidR="0074410A" w:rsidRPr="009333EF">
        <w:fldChar w:fldCharType="end"/>
      </w:r>
      <w:r w:rsidRPr="009333EF">
        <w:t>. For example, consider the following declaration:</w:t>
      </w:r>
    </w:p>
    <w:p w14:paraId="3FB69265" w14:textId="77777777"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A1AFE36" w14:textId="77777777"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14:paraId="58974F6F" w14:textId="77777777"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14:paraId="3FCF2BCB" w14:textId="77777777" w:rsidR="00153A69" w:rsidRPr="009333EF" w:rsidRDefault="00153A69" w:rsidP="0074410A">
      <w:pPr>
        <w:pStyle w:val="firstparagraph"/>
        <w:spacing w:after="0"/>
        <w:ind w:left="1440" w:firstLine="720"/>
        <w:rPr>
          <w:i/>
        </w:rPr>
      </w:pPr>
      <w:r w:rsidRPr="009333EF">
        <w:rPr>
          <w:i/>
        </w:rPr>
        <w:lastRenderedPageBreak/>
        <w:t>Bus0Port = create Port (tr);</w:t>
      </w:r>
    </w:p>
    <w:p w14:paraId="09CFD5C1" w14:textId="77777777" w:rsidR="00153A69" w:rsidRPr="009333EF" w:rsidRDefault="00153A69" w:rsidP="0074410A">
      <w:pPr>
        <w:pStyle w:val="firstparagraph"/>
        <w:spacing w:after="0"/>
        <w:ind w:left="1440" w:firstLine="720"/>
        <w:rPr>
          <w:i/>
        </w:rPr>
      </w:pPr>
      <w:r w:rsidRPr="009333EF">
        <w:rPr>
          <w:i/>
        </w:rPr>
        <w:t>Bus1Port = create Port (tr);</w:t>
      </w:r>
    </w:p>
    <w:p w14:paraId="0547F9C6" w14:textId="77777777" w:rsidR="00153A69" w:rsidRPr="009333EF" w:rsidRDefault="00153A69" w:rsidP="0074410A">
      <w:pPr>
        <w:pStyle w:val="firstparagraph"/>
        <w:spacing w:after="0"/>
        <w:ind w:left="720" w:firstLine="720"/>
        <w:rPr>
          <w:i/>
        </w:rPr>
      </w:pPr>
      <w:r w:rsidRPr="009333EF">
        <w:rPr>
          <w:i/>
        </w:rPr>
        <w:t>};</w:t>
      </w:r>
    </w:p>
    <w:p w14:paraId="3545DE4C" w14:textId="77777777" w:rsidR="00153A69" w:rsidRPr="009333EF" w:rsidRDefault="00153A69" w:rsidP="0074410A">
      <w:pPr>
        <w:pStyle w:val="firstparagraph"/>
        <w:ind w:firstLine="720"/>
        <w:rPr>
          <w:i/>
        </w:rPr>
      </w:pPr>
      <w:r w:rsidRPr="009333EF">
        <w:rPr>
          <w:i/>
        </w:rPr>
        <w:t>};</w:t>
      </w:r>
    </w:p>
    <w:p w14:paraId="546DDA62" w14:textId="3207DD06"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122F2E">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14:paraId="155FB41A" w14:textId="77777777"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138CFC66" w14:textId="77777777" w:rsidR="00153A69" w:rsidRPr="009333EF" w:rsidRDefault="00153A69" w:rsidP="0074410A">
      <w:pPr>
        <w:pStyle w:val="firstparagraph"/>
        <w:spacing w:after="0"/>
        <w:ind w:left="720" w:firstLine="720"/>
        <w:rPr>
          <w:i/>
        </w:rPr>
      </w:pPr>
      <w:r w:rsidRPr="009333EF">
        <w:rPr>
          <w:i/>
        </w:rPr>
        <w:t>Packet Buf1, Buf2, Buf3;</w:t>
      </w:r>
    </w:p>
    <w:p w14:paraId="22BB9C50" w14:textId="77777777" w:rsidR="00153A69" w:rsidRPr="009333EF" w:rsidRDefault="00153A69" w:rsidP="0074410A">
      <w:pPr>
        <w:pStyle w:val="firstparagraph"/>
        <w:ind w:firstLine="720"/>
      </w:pPr>
      <w:r w:rsidRPr="009333EF">
        <w:rPr>
          <w:i/>
        </w:rPr>
        <w:t>};</w:t>
      </w:r>
    </w:p>
    <w:p w14:paraId="126878F0" w14:textId="73D34B9F"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122F2E">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14:paraId="4CF45ACA" w14:textId="77777777"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14:paraId="554BDBC9" w14:textId="77777777"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14:paraId="5A3B9725" w14:textId="77777777"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14:paraId="3B223A36" w14:textId="77777777"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14:paraId="2B20064E" w14:textId="77777777" w:rsidR="00153A69" w:rsidRPr="009333EF" w:rsidRDefault="00153A69" w:rsidP="0074410A">
      <w:pPr>
        <w:pStyle w:val="firstparagraph"/>
        <w:spacing w:after="0"/>
        <w:ind w:left="1440" w:firstLine="720"/>
        <w:rPr>
          <w:i/>
        </w:rPr>
      </w:pPr>
      <w:r w:rsidRPr="009333EF">
        <w:rPr>
          <w:i/>
        </w:rPr>
        <w:t>PacketDelay = create RVariable;</w:t>
      </w:r>
    </w:p>
    <w:p w14:paraId="069EAC44" w14:textId="77777777"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14:paraId="10435C96" w14:textId="77777777"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14:paraId="03439C98" w14:textId="77777777" w:rsidR="00153A69" w:rsidRPr="009333EF" w:rsidRDefault="00153A69" w:rsidP="0074410A">
      <w:pPr>
        <w:pStyle w:val="firstparagraph"/>
        <w:spacing w:after="0"/>
        <w:ind w:left="720" w:firstLine="720"/>
        <w:rPr>
          <w:i/>
        </w:rPr>
      </w:pPr>
      <w:r w:rsidRPr="009333EF">
        <w:rPr>
          <w:i/>
        </w:rPr>
        <w:t>};</w:t>
      </w:r>
    </w:p>
    <w:p w14:paraId="53DB2C3D" w14:textId="77777777" w:rsidR="00153A69" w:rsidRPr="009333EF" w:rsidRDefault="00153A69" w:rsidP="0074410A">
      <w:pPr>
        <w:pStyle w:val="firstparagraph"/>
        <w:ind w:firstLine="720"/>
      </w:pPr>
      <w:r w:rsidRPr="009333EF">
        <w:rPr>
          <w:i/>
        </w:rPr>
        <w:t>};</w:t>
      </w:r>
    </w:p>
    <w:p w14:paraId="1A3D02C5" w14:textId="77777777" w:rsidR="00153A69" w:rsidRPr="009333EF" w:rsidRDefault="00153A69" w:rsidP="00153A69">
      <w:pPr>
        <w:pStyle w:val="firstparagraph"/>
      </w:pPr>
      <w:r w:rsidRPr="009333EF">
        <w:t>as independent building blocks for a complete (non-virtual) station type.</w:t>
      </w:r>
    </w:p>
    <w:p w14:paraId="31A00B8B" w14:textId="77777777" w:rsidR="004937A2" w:rsidRPr="009333EF" w:rsidRDefault="004937A2" w:rsidP="00596F24">
      <w:pPr>
        <w:pStyle w:val="Heading3"/>
        <w:numPr>
          <w:ilvl w:val="2"/>
          <w:numId w:val="4"/>
        </w:numPr>
        <w:rPr>
          <w:lang w:val="en-US"/>
        </w:rPr>
      </w:pPr>
      <w:bookmarkStart w:id="276" w:name="_Ref505938235"/>
      <w:bookmarkStart w:id="277" w:name="_Ref506150407"/>
      <w:bookmarkStart w:id="278" w:name="_Toc50927737"/>
      <w:r w:rsidRPr="009333EF">
        <w:rPr>
          <w:lang w:val="en-US"/>
        </w:rPr>
        <w:t>Creating station objects</w:t>
      </w:r>
      <w:bookmarkEnd w:id="276"/>
      <w:bookmarkEnd w:id="277"/>
      <w:bookmarkEnd w:id="278"/>
    </w:p>
    <w:p w14:paraId="63E7B460" w14:textId="46CE908A" w:rsidR="004937A2" w:rsidRPr="009333EF" w:rsidRDefault="004937A2" w:rsidP="004937A2">
      <w:pPr>
        <w:pStyle w:val="firstparagraph"/>
      </w:pPr>
      <w:r w:rsidRPr="009333EF">
        <w:t xml:space="preserve">Given a station type, a station object is built by executing </w:t>
      </w:r>
      <w:r w:rsidRPr="009333EF">
        <w:rPr>
          <w:i/>
        </w:rPr>
        <w:t>create</w:t>
      </w:r>
      <w:bookmarkStart w:id="279"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79"/>
      <w:r w:rsidRPr="009333EF">
        <w:t xml:space="preserve"> (see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122F2E">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14:paraId="50B9051E" w14:textId="77777777"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14:paraId="3C058098" w14:textId="7822E60D"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122F2E">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w:t>
      </w:r>
      <w:r w:rsidR="00E20606">
        <w:t>s</w:t>
      </w:r>
      <w:r w:rsidR="00525120" w:rsidRPr="009333EF">
        <w:t>, and, in particular, it</w:t>
      </w:r>
      <w:r w:rsidR="0013130B">
        <w:t xml:space="preserve"> </w:t>
      </w:r>
      <w:r w:rsidR="00525120" w:rsidRPr="009333EF">
        <w:t xml:space="preserve">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14:paraId="3A2326D4" w14:textId="554F3D6B"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122F2E">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14:paraId="71956429" w14:textId="77777777"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14:paraId="0B306E3C" w14:textId="77777777"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14:paraId="5C01B8A8" w14:textId="77777777"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14:paraId="4915DC19" w14:textId="77777777"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14:paraId="66A98777" w14:textId="77777777"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14:paraId="10BEDF03" w14:textId="77777777"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14:paraId="057E3675" w14:textId="3CB153F2"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122F2E">
        <w:t>3.3.2</w:t>
      </w:r>
      <w:r w:rsidR="00BF1B0C" w:rsidRPr="009333EF">
        <w:fldChar w:fldCharType="end"/>
      </w:r>
      <w:r w:rsidRPr="009333EF">
        <w:t>).</w:t>
      </w:r>
    </w:p>
    <w:p w14:paraId="55FBDB1A" w14:textId="77777777" w:rsidR="008628E5" w:rsidRPr="009333EF" w:rsidRDefault="008628E5" w:rsidP="00596F24">
      <w:pPr>
        <w:pStyle w:val="Heading3"/>
        <w:numPr>
          <w:ilvl w:val="2"/>
          <w:numId w:val="4"/>
        </w:numPr>
        <w:rPr>
          <w:lang w:val="en-US"/>
        </w:rPr>
      </w:pPr>
      <w:bookmarkStart w:id="280" w:name="_Ref504552863"/>
      <w:bookmarkStart w:id="281" w:name="_Toc50927738"/>
      <w:r w:rsidRPr="009333EF">
        <w:rPr>
          <w:lang w:val="en-US"/>
        </w:rPr>
        <w:t>The current station</w:t>
      </w:r>
      <w:bookmarkEnd w:id="280"/>
      <w:bookmarkEnd w:id="281"/>
    </w:p>
    <w:p w14:paraId="3A1161EB" w14:textId="42A88A9E"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122F2E">
        <w:t>5.1.6</w:t>
      </w:r>
      <w:r w:rsidR="001C47F2" w:rsidRPr="009333EF">
        <w:fldChar w:fldCharType="end"/>
      </w:r>
      <w:r w:rsidR="001C47F2" w:rsidRPr="009333EF">
        <w:t xml:space="preserve">). </w:t>
      </w:r>
    </w:p>
    <w:p w14:paraId="47E6364F" w14:textId="2F83CA0D"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122F2E">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14:paraId="65BE488B" w14:textId="77777777" w:rsidR="008628E5" w:rsidRPr="009333EF" w:rsidRDefault="008628E5" w:rsidP="00596F24">
      <w:pPr>
        <w:pStyle w:val="Heading2"/>
        <w:numPr>
          <w:ilvl w:val="1"/>
          <w:numId w:val="4"/>
        </w:numPr>
        <w:rPr>
          <w:lang w:val="en-US"/>
        </w:rPr>
      </w:pPr>
      <w:bookmarkStart w:id="282" w:name="_Ref504554338"/>
      <w:bookmarkStart w:id="283" w:name="_Toc50927739"/>
      <w:r w:rsidRPr="009333EF">
        <w:rPr>
          <w:lang w:val="en-US"/>
        </w:rPr>
        <w:t>Links</w:t>
      </w:r>
      <w:bookmarkEnd w:id="282"/>
      <w:bookmarkEnd w:id="283"/>
    </w:p>
    <w:p w14:paraId="4FF1E026" w14:textId="77777777"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14:paraId="0D3101FA" w14:textId="77777777" w:rsidR="008628E5" w:rsidRPr="009333EF" w:rsidRDefault="008628E5" w:rsidP="00596F24">
      <w:pPr>
        <w:pStyle w:val="Heading3"/>
        <w:numPr>
          <w:ilvl w:val="2"/>
          <w:numId w:val="4"/>
        </w:numPr>
        <w:rPr>
          <w:lang w:val="en-US"/>
        </w:rPr>
      </w:pPr>
      <w:bookmarkStart w:id="284" w:name="_Ref504550799"/>
      <w:bookmarkStart w:id="285" w:name="_Toc50927740"/>
      <w:r w:rsidRPr="009333EF">
        <w:rPr>
          <w:lang w:val="en-US"/>
        </w:rPr>
        <w:t>Propagation of signals in links</w:t>
      </w:r>
      <w:bookmarkEnd w:id="284"/>
      <w:bookmarkEnd w:id="285"/>
    </w:p>
    <w:p w14:paraId="2C258413" w14:textId="77777777"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14:paraId="1C0F1A40" w14:textId="703E34D0"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6" w:name="_Hlk514922484"/>
      <w:r w:rsidR="006C5A94" w:rsidRPr="009333EF">
        <w:fldChar w:fldCharType="begin"/>
      </w:r>
      <w:r w:rsidR="006C5A94" w:rsidRPr="009333EF">
        <w:instrText xml:space="preserve"> XE "distance:matrix" </w:instrText>
      </w:r>
      <w:r w:rsidR="006C5A94" w:rsidRPr="009333EF">
        <w:fldChar w:fldCharType="end"/>
      </w:r>
      <w:bookmarkEnd w:id="286"/>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122F2E">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14:paraId="56E32AE0" w14:textId="5F9F3D4C"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122F2E">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14:paraId="63F0C963" w14:textId="77777777"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14:paraId="276AB807" w14:textId="3454AC94"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122F2E">
        <w:t>7.1</w:t>
      </w:r>
      <w:r w:rsidR="001F6E83" w:rsidRPr="009333EF">
        <w:fldChar w:fldCharType="end"/>
      </w:r>
      <w:r w:rsidR="001F6E83" w:rsidRPr="009333EF">
        <w:t>.</w:t>
      </w:r>
    </w:p>
    <w:p w14:paraId="4422AEF2" w14:textId="77777777" w:rsidR="0043334C" w:rsidRPr="009333EF" w:rsidRDefault="0043334C" w:rsidP="00596F24">
      <w:pPr>
        <w:pStyle w:val="Heading3"/>
        <w:numPr>
          <w:ilvl w:val="2"/>
          <w:numId w:val="4"/>
        </w:numPr>
        <w:rPr>
          <w:lang w:val="en-US"/>
        </w:rPr>
      </w:pPr>
      <w:bookmarkStart w:id="287" w:name="_Ref504552328"/>
      <w:bookmarkStart w:id="288" w:name="_Toc50927741"/>
      <w:r w:rsidRPr="009333EF">
        <w:rPr>
          <w:lang w:val="en-US"/>
        </w:rPr>
        <w:t>Creating links</w:t>
      </w:r>
      <w:bookmarkEnd w:id="287"/>
      <w:bookmarkEnd w:id="288"/>
    </w:p>
    <w:p w14:paraId="019E61EB" w14:textId="77777777"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14:paraId="341F2C58" w14:textId="77777777"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14:paraId="2AF4F9BF" w14:textId="77777777" w:rsidR="0043334C" w:rsidRPr="009333EF" w:rsidRDefault="0043334C" w:rsidP="0043334C">
      <w:pPr>
        <w:pStyle w:val="firstparagraph"/>
        <w:spacing w:after="0"/>
        <w:ind w:left="720" w:firstLine="720"/>
        <w:rPr>
          <w:i/>
        </w:rPr>
      </w:pPr>
      <w:r w:rsidRPr="009333EF">
        <w:rPr>
          <w:i/>
        </w:rPr>
        <w:t>...</w:t>
      </w:r>
    </w:p>
    <w:p w14:paraId="131DE832" w14:textId="77777777" w:rsidR="0043334C" w:rsidRPr="009333EF" w:rsidRDefault="0043334C" w:rsidP="0043334C">
      <w:pPr>
        <w:pStyle w:val="firstparagraph"/>
        <w:ind w:firstLine="720"/>
        <w:rPr>
          <w:i/>
        </w:rPr>
      </w:pPr>
      <w:r w:rsidRPr="009333EF">
        <w:rPr>
          <w:i/>
        </w:rPr>
        <w:t>};</w:t>
      </w:r>
    </w:p>
    <w:p w14:paraId="7D619326" w14:textId="29709FEA"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122F2E">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122F2E">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14:paraId="23571E37" w14:textId="667202E7"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14:paraId="602EFA85" w14:textId="77777777"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14:paraId="054DB8A8" w14:textId="6DA414BD"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122F2E">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122F2E">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122F2E">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14:paraId="685C77C7" w14:textId="77777777"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14:paraId="3E6C00E8" w14:textId="77777777"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14:paraId="506BA889" w14:textId="77777777" w:rsidR="0043334C" w:rsidRPr="009333EF" w:rsidRDefault="0043334C" w:rsidP="0043334C">
      <w:pPr>
        <w:pStyle w:val="firstparagraph"/>
      </w:pPr>
      <w:r w:rsidRPr="009333EF">
        <w:t>which translates into this call:</w:t>
      </w:r>
    </w:p>
    <w:p w14:paraId="4D2D6AF5" w14:textId="77777777"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14:paraId="626D1504" w14:textId="3E5C4066"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122F2E">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14:paraId="0DCC1665" w14:textId="77777777"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14:paraId="6983CF4B" w14:textId="77777777"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14:paraId="00B46FB4" w14:textId="6FD1C303"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122F2E">
        <w:t>7.1.1</w:t>
      </w:r>
      <w:r w:rsidRPr="009333EF">
        <w:fldChar w:fldCharType="end"/>
      </w:r>
      <w:r w:rsidRPr="009333EF">
        <w:t>).</w:t>
      </w:r>
    </w:p>
    <w:p w14:paraId="252DFEBF" w14:textId="4B6C4FB4"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122F2E">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122F2E">
        <w:t>4.3.3</w:t>
      </w:r>
      <w:r w:rsidR="00E27D8F" w:rsidRPr="009333EF">
        <w:fldChar w:fldCharType="end"/>
      </w:r>
      <w:r w:rsidRPr="009333EF">
        <w:t>).</w:t>
      </w:r>
    </w:p>
    <w:p w14:paraId="70929B42" w14:textId="7F7ECB26"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122F2E">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14:paraId="435B2F52" w14:textId="77777777"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14:paraId="1C333415" w14:textId="609C6379"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122F2E">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14:paraId="7361D48E" w14:textId="77777777" w:rsidR="00BC2618" w:rsidRPr="009333EF" w:rsidRDefault="00BC2618" w:rsidP="00596F24">
      <w:pPr>
        <w:pStyle w:val="Heading2"/>
        <w:numPr>
          <w:ilvl w:val="1"/>
          <w:numId w:val="4"/>
        </w:numPr>
        <w:rPr>
          <w:lang w:val="en-US"/>
        </w:rPr>
      </w:pPr>
      <w:bookmarkStart w:id="289" w:name="_Ref504554343"/>
      <w:bookmarkStart w:id="290" w:name="_Toc50927742"/>
      <w:r w:rsidRPr="009333EF">
        <w:rPr>
          <w:lang w:val="en-US"/>
        </w:rPr>
        <w:t>Ports</w:t>
      </w:r>
      <w:bookmarkEnd w:id="289"/>
      <w:bookmarkEnd w:id="290"/>
    </w:p>
    <w:p w14:paraId="0B243E01" w14:textId="77777777"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14:paraId="086B6DEE" w14:textId="77777777" w:rsidR="00BC2618" w:rsidRPr="009333EF" w:rsidRDefault="00BC2618" w:rsidP="00596F24">
      <w:pPr>
        <w:pStyle w:val="Heading3"/>
        <w:numPr>
          <w:ilvl w:val="2"/>
          <w:numId w:val="4"/>
        </w:numPr>
        <w:rPr>
          <w:lang w:val="en-US"/>
        </w:rPr>
      </w:pPr>
      <w:bookmarkStart w:id="291" w:name="_Ref504553577"/>
      <w:bookmarkStart w:id="292" w:name="_Toc50927743"/>
      <w:r w:rsidRPr="009333EF">
        <w:rPr>
          <w:lang w:val="en-US"/>
        </w:rPr>
        <w:t>Creating ports</w:t>
      </w:r>
      <w:bookmarkEnd w:id="291"/>
      <w:bookmarkEnd w:id="292"/>
    </w:p>
    <w:p w14:paraId="1C64F477" w14:textId="3CD9DEE9"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 xml:space="preserve">). The port </w:t>
      </w:r>
      <w:r w:rsidRPr="009333EF">
        <w:rPr>
          <w:i/>
        </w:rPr>
        <w:t>setup</w:t>
      </w:r>
      <w:r w:rsidRPr="009333EF">
        <w:t xml:space="preserve"> method for this occasion is declared as follows:</w:t>
      </w:r>
    </w:p>
    <w:p w14:paraId="68034B20" w14:textId="77777777"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6165F8EB" w14:textId="0E1BBA4D"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122F2E">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122F2E">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122F2E">
        <w:t>4.3.2</w:t>
      </w:r>
      <w:r w:rsidR="00E27D8F" w:rsidRPr="009333EF">
        <w:fldChar w:fldCharType="end"/>
      </w:r>
      <w:r w:rsidRPr="009333EF">
        <w:t>).</w:t>
      </w:r>
    </w:p>
    <w:p w14:paraId="6960B575" w14:textId="77777777"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14:paraId="3E1E3148" w14:textId="77777777"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14:paraId="27556096" w14:textId="5E5EDCF5"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122F2E">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14:paraId="116734A2" w14:textId="77777777" w:rsidR="00BC2618" w:rsidRPr="009333EF" w:rsidRDefault="00BC2618" w:rsidP="004D1F6E">
      <w:pPr>
        <w:pStyle w:val="firstparagraph"/>
        <w:spacing w:after="0"/>
        <w:ind w:firstLine="720"/>
        <w:rPr>
          <w:i/>
        </w:rPr>
      </w:pPr>
      <w:r w:rsidRPr="009333EF">
        <w:rPr>
          <w:i/>
        </w:rPr>
        <w:t>station BusStation {</w:t>
      </w:r>
    </w:p>
    <w:p w14:paraId="3F5AF209" w14:textId="77777777" w:rsidR="00BC2618" w:rsidRPr="009333EF" w:rsidRDefault="00BC2618" w:rsidP="004D1F6E">
      <w:pPr>
        <w:pStyle w:val="firstparagraph"/>
        <w:spacing w:after="0"/>
        <w:ind w:left="720" w:firstLine="720"/>
        <w:rPr>
          <w:i/>
        </w:rPr>
      </w:pPr>
      <w:r w:rsidRPr="009333EF">
        <w:rPr>
          <w:i/>
        </w:rPr>
        <w:t>...</w:t>
      </w:r>
    </w:p>
    <w:p w14:paraId="1F040C2D" w14:textId="77777777" w:rsidR="00BC2618" w:rsidRPr="009333EF" w:rsidRDefault="00BC2618" w:rsidP="004D1F6E">
      <w:pPr>
        <w:pStyle w:val="firstparagraph"/>
        <w:spacing w:after="0"/>
        <w:ind w:left="720" w:firstLine="720"/>
        <w:rPr>
          <w:i/>
        </w:rPr>
      </w:pPr>
      <w:r w:rsidRPr="009333EF">
        <w:rPr>
          <w:i/>
        </w:rPr>
        <w:t>Port P;</w:t>
      </w:r>
    </w:p>
    <w:p w14:paraId="7953EA11" w14:textId="77777777" w:rsidR="00BC2618" w:rsidRPr="009333EF" w:rsidRDefault="00BC2618" w:rsidP="004D1F6E">
      <w:pPr>
        <w:pStyle w:val="firstparagraph"/>
        <w:spacing w:after="0"/>
        <w:ind w:left="720" w:firstLine="720"/>
        <w:rPr>
          <w:i/>
        </w:rPr>
      </w:pPr>
      <w:r w:rsidRPr="009333EF">
        <w:rPr>
          <w:i/>
        </w:rPr>
        <w:t>...</w:t>
      </w:r>
    </w:p>
    <w:p w14:paraId="23479892" w14:textId="77777777"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14:paraId="0CB4DF66" w14:textId="77777777" w:rsidR="00BC2618" w:rsidRPr="009333EF" w:rsidRDefault="00BC2618" w:rsidP="004D1F6E">
      <w:pPr>
        <w:pStyle w:val="firstparagraph"/>
        <w:spacing w:after="0"/>
        <w:ind w:left="1440" w:firstLine="720"/>
        <w:rPr>
          <w:i/>
        </w:rPr>
      </w:pPr>
      <w:r w:rsidRPr="009333EF">
        <w:rPr>
          <w:i/>
        </w:rPr>
        <w:t>...</w:t>
      </w:r>
    </w:p>
    <w:p w14:paraId="11EB150A" w14:textId="77777777"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292D0F7" w14:textId="77777777"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14:paraId="55674D46" w14:textId="77777777" w:rsidR="00BC2618" w:rsidRPr="009333EF" w:rsidRDefault="00BC2618" w:rsidP="004D1F6E">
      <w:pPr>
        <w:pStyle w:val="firstparagraph"/>
        <w:spacing w:after="0"/>
        <w:ind w:left="1440" w:firstLine="720"/>
        <w:rPr>
          <w:i/>
        </w:rPr>
      </w:pPr>
      <w:r w:rsidRPr="009333EF">
        <w:rPr>
          <w:i/>
        </w:rPr>
        <w:t>...</w:t>
      </w:r>
    </w:p>
    <w:p w14:paraId="770C6373" w14:textId="77777777" w:rsidR="00BC2618" w:rsidRPr="009333EF" w:rsidRDefault="00BC2618" w:rsidP="004D1F6E">
      <w:pPr>
        <w:pStyle w:val="firstparagraph"/>
        <w:spacing w:after="0"/>
        <w:ind w:left="720" w:firstLine="720"/>
        <w:rPr>
          <w:i/>
        </w:rPr>
      </w:pPr>
      <w:r w:rsidRPr="009333EF">
        <w:rPr>
          <w:i/>
        </w:rPr>
        <w:t>};</w:t>
      </w:r>
    </w:p>
    <w:p w14:paraId="31502EA3" w14:textId="77777777" w:rsidR="00BC2618" w:rsidRPr="009333EF" w:rsidRDefault="00BC2618" w:rsidP="004D1F6E">
      <w:pPr>
        <w:pStyle w:val="firstparagraph"/>
        <w:spacing w:after="0"/>
        <w:ind w:left="720" w:firstLine="720"/>
        <w:rPr>
          <w:i/>
        </w:rPr>
      </w:pPr>
      <w:r w:rsidRPr="009333EF">
        <w:rPr>
          <w:i/>
        </w:rPr>
        <w:t>...</w:t>
      </w:r>
    </w:p>
    <w:p w14:paraId="6C19E06E" w14:textId="77777777" w:rsidR="00BC2618" w:rsidRPr="009333EF" w:rsidRDefault="00BC2618" w:rsidP="004D1F6E">
      <w:pPr>
        <w:pStyle w:val="firstparagraph"/>
        <w:ind w:firstLine="720"/>
      </w:pPr>
      <w:r w:rsidRPr="009333EF">
        <w:rPr>
          <w:i/>
        </w:rPr>
        <w:t>};</w:t>
      </w:r>
    </w:p>
    <w:p w14:paraId="37C3C529" w14:textId="77777777"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14:paraId="6C6F90A1" w14:textId="77777777"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14:paraId="0F0C6F6C" w14:textId="77777777"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14:paraId="6B1B2A52" w14:textId="1CF69653"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122F2E">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14:paraId="0C336C73" w14:textId="77777777" w:rsidR="00BC2618" w:rsidRPr="009333EF" w:rsidRDefault="00BC2618" w:rsidP="00BC2618">
      <w:pPr>
        <w:pStyle w:val="firstparagraph"/>
      </w:pPr>
      <w:r w:rsidRPr="009333EF">
        <w:t>This method:</w:t>
      </w:r>
    </w:p>
    <w:p w14:paraId="2BD4378B" w14:textId="77777777"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14:paraId="07639914" w14:textId="77777777"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14:paraId="42933D20" w14:textId="63B864D0"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122F2E">
        <w:t>4.1.3</w:t>
      </w:r>
      <w:r w:rsidR="00D46992" w:rsidRPr="009333EF">
        <w:fldChar w:fldCharType="end"/>
      </w:r>
      <w:r w:rsidRPr="009333EF">
        <w:t>).</w:t>
      </w:r>
    </w:p>
    <w:p w14:paraId="259CBE48" w14:textId="3E23BB92"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122F2E">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122F2E">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14:paraId="093C98D7" w14:textId="77777777"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14:paraId="74C02AEC" w14:textId="77777777"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14:paraId="0B3B9021" w14:textId="77777777" w:rsidR="00BC2618" w:rsidRPr="009333EF" w:rsidRDefault="00BC2618" w:rsidP="00BC2618">
      <w:pPr>
        <w:pStyle w:val="firstparagraph"/>
      </w:pPr>
      <w:r w:rsidRPr="009333EF">
        <w:t xml:space="preserve">The following </w:t>
      </w:r>
      <w:r w:rsidRPr="009333EF">
        <w:rPr>
          <w:i/>
        </w:rPr>
        <w:t>Station</w:t>
      </w:r>
      <w:r w:rsidRPr="009333EF">
        <w:t xml:space="preserve"> method:</w:t>
      </w:r>
    </w:p>
    <w:p w14:paraId="07150727" w14:textId="77777777"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14:paraId="4CC00962" w14:textId="77777777"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14:paraId="7E34C080" w14:textId="77777777" w:rsidR="00BC2618" w:rsidRPr="009333EF" w:rsidRDefault="00BC2618" w:rsidP="00BC2618">
      <w:pPr>
        <w:pStyle w:val="firstparagraph"/>
      </w:pPr>
      <w:r w:rsidRPr="009333EF">
        <w:t xml:space="preserve">The following two </w:t>
      </w:r>
      <w:r w:rsidRPr="009333EF">
        <w:rPr>
          <w:i/>
        </w:rPr>
        <w:t>Port</w:t>
      </w:r>
      <w:r w:rsidRPr="009333EF">
        <w:t xml:space="preserve"> methods:</w:t>
      </w:r>
    </w:p>
    <w:p w14:paraId="48C9EEC7" w14:textId="77777777" w:rsidR="00BC2618" w:rsidRPr="009333EF" w:rsidRDefault="00BC2618" w:rsidP="00D46992">
      <w:pPr>
        <w:pStyle w:val="firstparagraph"/>
        <w:spacing w:after="0"/>
        <w:ind w:firstLine="720"/>
        <w:rPr>
          <w:i/>
        </w:rPr>
      </w:pPr>
      <w:r w:rsidRPr="009333EF">
        <w:rPr>
          <w:i/>
        </w:rPr>
        <w:t>int getSID</w:t>
      </w:r>
      <w:bookmarkStart w:id="293"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3"/>
      <w:r w:rsidRPr="009333EF">
        <w:rPr>
          <w:i/>
        </w:rPr>
        <w:t xml:space="preserve"> (</w:t>
      </w:r>
      <w:r w:rsidR="00D46992" w:rsidRPr="009333EF">
        <w:rPr>
          <w:i/>
        </w:rPr>
        <w:t xml:space="preserve"> </w:t>
      </w:r>
      <w:r w:rsidRPr="009333EF">
        <w:rPr>
          <w:i/>
        </w:rPr>
        <w:t>);</w:t>
      </w:r>
    </w:p>
    <w:p w14:paraId="05DA20F0" w14:textId="77777777"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14:paraId="1C2E4618" w14:textId="77777777"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14:paraId="635B7305" w14:textId="77777777" w:rsidR="0013378D" w:rsidRPr="009333EF" w:rsidRDefault="0013378D" w:rsidP="00596F24">
      <w:pPr>
        <w:pStyle w:val="Heading3"/>
        <w:numPr>
          <w:ilvl w:val="2"/>
          <w:numId w:val="4"/>
        </w:numPr>
        <w:rPr>
          <w:lang w:val="en-US"/>
        </w:rPr>
      </w:pPr>
      <w:bookmarkStart w:id="294" w:name="_Ref504553948"/>
      <w:bookmarkStart w:id="295" w:name="_Toc50927744"/>
      <w:r w:rsidRPr="009333EF">
        <w:rPr>
          <w:lang w:val="en-US"/>
        </w:rPr>
        <w:lastRenderedPageBreak/>
        <w:t>Connecting ports to links</w:t>
      </w:r>
      <w:bookmarkEnd w:id="294"/>
      <w:bookmarkEnd w:id="295"/>
    </w:p>
    <w:p w14:paraId="4658648D" w14:textId="4F092876"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122F2E">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14:paraId="481657FA" w14:textId="77777777"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14:paraId="1C39FB19" w14:textId="77777777"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7762A96C" w14:textId="77777777" w:rsidR="0013378D" w:rsidRPr="009333EF" w:rsidRDefault="0013378D" w:rsidP="0013378D">
      <w:pPr>
        <w:pStyle w:val="firstparagraph"/>
        <w:ind w:firstLine="720"/>
      </w:pPr>
      <w:r w:rsidRPr="009333EF">
        <w:rPr>
          <w:i/>
        </w:rPr>
        <w:t>void connect (int lk, int lrid = NONE);</w:t>
      </w:r>
    </w:p>
    <w:p w14:paraId="1F0A8F0B" w14:textId="266CBE53"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instead of the pointer.</w:t>
      </w:r>
    </w:p>
    <w:p w14:paraId="731E67BE" w14:textId="77777777"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14:paraId="707EE08D" w14:textId="77777777"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14:paraId="4E797D3A" w14:textId="667B7C00"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122F2E">
        <w:t>4.3.1</w:t>
      </w:r>
      <w:r w:rsidRPr="009333EF">
        <w:fldChar w:fldCharType="end"/>
      </w:r>
      <w:r w:rsidRPr="009333EF">
        <w:t>).</w:t>
      </w:r>
    </w:p>
    <w:p w14:paraId="25C60B97" w14:textId="77777777" w:rsidR="0013378D" w:rsidRPr="009333EF" w:rsidRDefault="0013378D" w:rsidP="00596F24">
      <w:pPr>
        <w:pStyle w:val="Heading3"/>
        <w:numPr>
          <w:ilvl w:val="2"/>
          <w:numId w:val="4"/>
        </w:numPr>
        <w:rPr>
          <w:lang w:val="en-US"/>
        </w:rPr>
      </w:pPr>
      <w:bookmarkStart w:id="296" w:name="_Ref505093882"/>
      <w:bookmarkStart w:id="297" w:name="_Toc50927745"/>
      <w:r w:rsidRPr="009333EF">
        <w:rPr>
          <w:lang w:val="en-US"/>
        </w:rPr>
        <w:t>Setting distance between ports</w:t>
      </w:r>
      <w:bookmarkEnd w:id="296"/>
      <w:bookmarkEnd w:id="297"/>
    </w:p>
    <w:p w14:paraId="39B75A73" w14:textId="77777777"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14:paraId="4A15C944" w14:textId="77777777"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14:paraId="40D7073A" w14:textId="77777777" w:rsidR="0013378D" w:rsidRPr="009333EF" w:rsidRDefault="0013378D" w:rsidP="00A472B8">
      <w:pPr>
        <w:pStyle w:val="firstparagraph"/>
        <w:ind w:firstLine="720"/>
      </w:pPr>
      <w:r w:rsidRPr="009333EF">
        <w:rPr>
          <w:i/>
        </w:rPr>
        <w:t>void setD (Port p1, Port p2, double d);</w:t>
      </w:r>
    </w:p>
    <w:p w14:paraId="143D0787" w14:textId="371B9D7C" w:rsidR="0013378D" w:rsidRPr="009333EF" w:rsidRDefault="0013378D" w:rsidP="0013378D">
      <w:pPr>
        <w:pStyle w:val="firstparagraph"/>
      </w:pPr>
      <w:r w:rsidRPr="009333EF">
        <w:t xml:space="preserve">which set the distance between </w:t>
      </w:r>
      <w:r w:rsidR="002832EB">
        <w:t xml:space="preserve">the </w:t>
      </w:r>
      <w:r w:rsidRPr="009333EF">
        <w:t>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122F2E">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122F2E">
        <w:t>3.1.2</w:t>
      </w:r>
      <w:r w:rsidR="001E4F4C" w:rsidRPr="009333EF">
        <w:fldChar w:fldCharType="end"/>
      </w:r>
      <w:r w:rsidR="001E4F4C" w:rsidRPr="009333EF">
        <w:t>)</w:t>
      </w:r>
      <w:r w:rsidRPr="009333EF">
        <w:t>.</w:t>
      </w:r>
    </w:p>
    <w:p w14:paraId="04567627" w14:textId="68548A5A"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122F2E">
        <w:t>4.3.2</w:t>
      </w:r>
      <w:r w:rsidR="00A472B8" w:rsidRPr="009333EF">
        <w:fldChar w:fldCharType="end"/>
      </w:r>
      <w:r w:rsidRPr="009333EF">
        <w:t>).</w:t>
      </w:r>
    </w:p>
    <w:p w14:paraId="03FF5AD0" w14:textId="77777777"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14:paraId="764B8A37" w14:textId="77777777"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14:paraId="4B026A13" w14:textId="77777777" w:rsidR="0013378D" w:rsidRPr="009333EF" w:rsidRDefault="0013378D" w:rsidP="00A472B8">
      <w:pPr>
        <w:pStyle w:val="firstparagraph"/>
        <w:spacing w:after="0"/>
        <w:ind w:firstLine="720"/>
        <w:rPr>
          <w:i/>
        </w:rPr>
      </w:pPr>
      <w:r w:rsidRPr="009333EF">
        <w:rPr>
          <w:i/>
        </w:rPr>
        <w:t>void setDFrom (Port p, double d);</w:t>
      </w:r>
    </w:p>
    <w:p w14:paraId="36AC2BC0" w14:textId="77777777"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14:paraId="06173E38" w14:textId="77777777" w:rsidR="0013378D" w:rsidRPr="009333EF" w:rsidRDefault="0013378D" w:rsidP="00A472B8">
      <w:pPr>
        <w:pStyle w:val="firstparagraph"/>
        <w:ind w:firstLine="720"/>
      </w:pPr>
      <w:r w:rsidRPr="009333EF">
        <w:rPr>
          <w:i/>
        </w:rPr>
        <w:t>void setDTo (Port p, double d);</w:t>
      </w:r>
    </w:p>
    <w:p w14:paraId="44BA992D" w14:textId="2653A7A0"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w:t>
      </w:r>
      <w:r w:rsidR="000826E9">
        <w:t>it doesn’t</w:t>
      </w:r>
      <w:r w:rsidRPr="009333EF">
        <w:t xml:space="preserve">,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14:paraId="45931AFB" w14:textId="77777777"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14:paraId="377EDB89" w14:textId="77777777" w:rsidR="0013378D" w:rsidRPr="009333EF" w:rsidRDefault="0013378D" w:rsidP="00A472B8">
      <w:pPr>
        <w:pStyle w:val="firstparagraph"/>
        <w:ind w:firstLine="720"/>
        <w:rPr>
          <w:i/>
        </w:rPr>
      </w:pPr>
      <w:r w:rsidRPr="009333EF">
        <w:rPr>
          <w:i/>
        </w:rPr>
        <w:t>myPort-&gt;setDTo (otherPort, 12.45);</w:t>
      </w:r>
    </w:p>
    <w:p w14:paraId="18B8F422" w14:textId="77777777"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14:paraId="0A7A7C45" w14:textId="2C19D37F"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122F2E">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14:paraId="17FE1439" w14:textId="77777777"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14:paraId="095A882E" w14:textId="77777777"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14:paraId="71270C66" w14:textId="77777777"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14:paraId="02138E09" w14:textId="77777777"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14:paraId="433C8ED1" w14:textId="77777777" w:rsidR="00086EE0" w:rsidRPr="009333EF" w:rsidRDefault="00542BE2" w:rsidP="00086EE0">
      <w:pPr>
        <w:pStyle w:val="firstparagraph"/>
        <w:ind w:firstLine="720"/>
        <w:rPr>
          <w:i/>
        </w:rPr>
      </w:pPr>
      <w:r w:rsidRPr="009333EF">
        <w:rPr>
          <w:i/>
        </w:rPr>
        <w:t>setDu (10</w:t>
      </w:r>
      <w:r w:rsidR="00086EE0" w:rsidRPr="009333EF">
        <w:rPr>
          <w:i/>
        </w:rPr>
        <w:t xml:space="preserve">.0); </w:t>
      </w:r>
    </w:p>
    <w:p w14:paraId="053FAD77" w14:textId="4C8BAF67"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14:paraId="76EE67EC" w14:textId="77777777" w:rsidR="004F6ECB" w:rsidRPr="009333EF" w:rsidRDefault="004F6ECB" w:rsidP="00596F24">
      <w:pPr>
        <w:pStyle w:val="Heading2"/>
        <w:numPr>
          <w:ilvl w:val="1"/>
          <w:numId w:val="4"/>
        </w:numPr>
        <w:rPr>
          <w:lang w:val="en-US"/>
        </w:rPr>
      </w:pPr>
      <w:bookmarkStart w:id="298" w:name="_Ref505449604"/>
      <w:bookmarkStart w:id="299" w:name="_Toc50927746"/>
      <w:r w:rsidRPr="009333EF">
        <w:rPr>
          <w:lang w:val="en-US"/>
        </w:rPr>
        <w:lastRenderedPageBreak/>
        <w:t>Radio channels</w:t>
      </w:r>
      <w:bookmarkEnd w:id="298"/>
      <w:bookmarkEnd w:id="299"/>
    </w:p>
    <w:p w14:paraId="3315C3B1" w14:textId="4A893617"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122F2E">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122F2E">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14:paraId="650139FC" w14:textId="77777777"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14:paraId="7B1A6CD5" w14:textId="77777777"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14:paraId="3FCE23FC" w14:textId="77777777"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14:paraId="62475715" w14:textId="77777777"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14:paraId="0FE6C9AC" w14:textId="7599CC16"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122F2E">
        <w:t>4.4.3</w:t>
      </w:r>
      <w:r w:rsidR="00444662" w:rsidRPr="009333EF">
        <w:fldChar w:fldCharType="end"/>
      </w:r>
      <w:r w:rsidR="00444662" w:rsidRPr="009333EF">
        <w:t>)</w:t>
      </w:r>
      <w:r w:rsidR="00CF21E9" w:rsidRPr="009333EF">
        <w:t>.</w:t>
      </w:r>
    </w:p>
    <w:p w14:paraId="040251CF" w14:textId="6F774590"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122F2E">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14:paraId="68093149" w14:textId="77777777"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14:paraId="43B4BB79" w14:textId="77777777"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14:paraId="0788F7C3" w14:textId="77777777"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14:paraId="2C95AF69" w14:textId="77777777" w:rsidR="00165EDF" w:rsidRPr="009333EF" w:rsidRDefault="00165EDF" w:rsidP="00165EDF">
      <w:pPr>
        <w:pStyle w:val="firstparagraph"/>
        <w:ind w:firstLine="720"/>
        <w:rPr>
          <w:i/>
        </w:rPr>
      </w:pPr>
      <w:r w:rsidRPr="009333EF">
        <w:rPr>
          <w:i/>
        </w:rPr>
        <w:t>double dist (double x0, double y0, double z0, double x1, double y1, double z1);</w:t>
      </w:r>
    </w:p>
    <w:p w14:paraId="05771222" w14:textId="77777777" w:rsidR="00165EDF" w:rsidRPr="009333EF" w:rsidRDefault="00165EDF" w:rsidP="00E00467">
      <w:pPr>
        <w:pStyle w:val="firstparagraph"/>
      </w:pPr>
      <w:r w:rsidRPr="009333EF">
        <w:t>i.e., each point is described by three coordinates.</w:t>
      </w:r>
    </w:p>
    <w:p w14:paraId="43FF64AA" w14:textId="6A6C5313"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122F2E">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122F2E">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122F2E">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14:paraId="37C59E15" w14:textId="77777777" w:rsidR="004F6ECB" w:rsidRPr="009333EF" w:rsidRDefault="00CF21E9" w:rsidP="00596F24">
      <w:pPr>
        <w:pStyle w:val="Heading3"/>
        <w:numPr>
          <w:ilvl w:val="2"/>
          <w:numId w:val="4"/>
        </w:numPr>
        <w:rPr>
          <w:lang w:val="en-US"/>
        </w:rPr>
      </w:pPr>
      <w:bookmarkStart w:id="300" w:name="_Ref505287540"/>
      <w:bookmarkStart w:id="301" w:name="_Ref505415589"/>
      <w:bookmarkStart w:id="302" w:name="_Toc50927747"/>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0"/>
      <w:bookmarkEnd w:id="301"/>
      <w:bookmarkEnd w:id="302"/>
    </w:p>
    <w:p w14:paraId="334E5AAE" w14:textId="3CB95BDF"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122F2E">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14:paraId="5FF990E3" w14:textId="4521B47A"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122F2E">
        <w:t>2.4.5</w:t>
      </w:r>
      <w:r w:rsidR="004F3814" w:rsidRPr="009333EF">
        <w:fldChar w:fldCharType="end"/>
      </w:r>
      <w:r w:rsidR="00392CCB" w:rsidRPr="009333EF">
        <w:t xml:space="preserve">, in a </w:t>
      </w:r>
      <w:r w:rsidR="00795EF3" w:rsidRPr="009333EF">
        <w:t xml:space="preserve">less </w:t>
      </w:r>
      <w:r w:rsidR="00392CCB" w:rsidRPr="009333EF">
        <w:t>formal context.</w:t>
      </w:r>
    </w:p>
    <w:p w14:paraId="04383FD7" w14:textId="77777777"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14:paraId="7CF5D9BE" w14:textId="77777777" w:rsidR="00107E45" w:rsidRPr="009333EF" w:rsidRDefault="00107E45" w:rsidP="00107E45">
      <w:pPr>
        <w:pStyle w:val="firstparagraph"/>
        <w:spacing w:after="0"/>
        <w:ind w:firstLine="720"/>
        <w:rPr>
          <w:i/>
        </w:rPr>
      </w:pPr>
      <w:r w:rsidRPr="009333EF">
        <w:rPr>
          <w:i/>
        </w:rPr>
        <w:t>typedef struct {</w:t>
      </w:r>
    </w:p>
    <w:p w14:paraId="7EAF4887" w14:textId="77777777" w:rsidR="00107E45" w:rsidRPr="009333EF" w:rsidRDefault="00107E45" w:rsidP="00107E45">
      <w:pPr>
        <w:pStyle w:val="firstparagraph"/>
        <w:spacing w:after="0"/>
        <w:ind w:left="720" w:firstLine="720"/>
        <w:rPr>
          <w:i/>
        </w:rPr>
      </w:pPr>
      <w:r w:rsidRPr="009333EF">
        <w:rPr>
          <w:i/>
        </w:rPr>
        <w:t>double Level;</w:t>
      </w:r>
    </w:p>
    <w:p w14:paraId="257E62A6" w14:textId="77777777"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3"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3"/>
      <w:r w:rsidRPr="009333EF">
        <w:rPr>
          <w:i/>
        </w:rPr>
        <w:t>;</w:t>
      </w:r>
    </w:p>
    <w:p w14:paraId="7C9B3AAA" w14:textId="77777777"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14:paraId="6A268D15" w14:textId="77777777"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14:paraId="63FF4C3F" w14:textId="77777777"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14:paraId="541D031F" w14:textId="0AF676FE"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Content>
          <w:r w:rsidR="00525EF9" w:rsidRPr="009333EF">
            <w:fldChar w:fldCharType="begin"/>
          </w:r>
          <w:r w:rsidR="00525EF9" w:rsidRPr="009333EF">
            <w:instrText xml:space="preserve"> CITATION gni06 \l 1033 </w:instrText>
          </w:r>
          <w:r w:rsidR="00525EF9" w:rsidRPr="009333EF">
            <w:fldChar w:fldCharType="separate"/>
          </w:r>
          <w:r w:rsidR="00247B87">
            <w:rPr>
              <w:noProof/>
            </w:rPr>
            <w:t xml:space="preserve"> </w:t>
          </w:r>
          <w:r w:rsidR="00247B87" w:rsidRPr="00247B87">
            <w:rPr>
              <w:noProof/>
            </w:rPr>
            <w:t>[34]</w:t>
          </w:r>
          <w:r w:rsidR="00525EF9" w:rsidRPr="009333EF">
            <w:fldChar w:fldCharType="end"/>
          </w:r>
        </w:sdtContent>
      </w:sdt>
      <w:r w:rsidRPr="009333EF">
        <w:t>.</w:t>
      </w:r>
    </w:p>
    <w:p w14:paraId="780DAE39" w14:textId="0DF30C9E"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122F2E">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122F2E">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122F2E">
        <w:t>2.4.5</w:t>
      </w:r>
      <w:r w:rsidR="00392CCB" w:rsidRPr="009333EF">
        <w:fldChar w:fldCharType="end"/>
      </w:r>
      <w:r w:rsidR="00392CCB" w:rsidRPr="009333EF">
        <w:t>).</w:t>
      </w:r>
    </w:p>
    <w:p w14:paraId="3FE1CB79" w14:textId="7C147805"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14:paraId="315F34BE" w14:textId="77777777" w:rsidR="00227A64" w:rsidRDefault="00227A64"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3A6EA5D2" w:rsidR="00227A64" w:rsidRDefault="00227A64" w:rsidP="00F53881">
                            <w:pPr>
                              <w:pStyle w:val="Caption"/>
                            </w:pPr>
                            <w:bookmarkStart w:id="304" w:name="_Ref505026566"/>
                            <w:r>
                              <w:t xml:space="preserve">Figure </w:t>
                            </w:r>
                            <w:r>
                              <w:rPr>
                                <w:noProof/>
                              </w:rPr>
                              <w:fldChar w:fldCharType="begin"/>
                            </w:r>
                            <w:r>
                              <w:rPr>
                                <w:noProof/>
                              </w:rPr>
                              <w:instrText xml:space="preserve"> STYLEREF 1 \s </w:instrText>
                            </w:r>
                            <w:r>
                              <w:rPr>
                                <w:noProof/>
                              </w:rPr>
                              <w:fldChar w:fldCharType="separate"/>
                            </w:r>
                            <w:r w:rsidR="00122F2E">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304"/>
                            <w:r>
                              <w:t>. The signal transformation model.</w:t>
                            </w:r>
                          </w:p>
                          <w:p w14:paraId="72B78284" w14:textId="77777777" w:rsidR="00227A64" w:rsidRDefault="00227A64"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14:paraId="315F34BE" w14:textId="77777777" w:rsidR="00227A64" w:rsidRDefault="00227A64"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14:paraId="2C772AF3" w14:textId="3A6EA5D2" w:rsidR="00227A64" w:rsidRDefault="00227A64"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sidR="00122F2E">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305"/>
                      <w:r>
                        <w:t>. The signal transformation model.</w:t>
                      </w:r>
                    </w:p>
                    <w:p w14:paraId="72B78284" w14:textId="77777777" w:rsidR="00227A64" w:rsidRDefault="00227A64"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122F2E">
        <w:t xml:space="preserve">Figure </w:t>
      </w:r>
      <w:r w:rsidR="00122F2E">
        <w:rPr>
          <w:noProof/>
        </w:rPr>
        <w:t>4</w:t>
      </w:r>
      <w:r w:rsidR="00122F2E">
        <w:noBreakHyphen/>
      </w:r>
      <w:r w:rsidR="00122F2E">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6"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6"/>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122F2E">
        <w:t xml:space="preserve">Figure </w:t>
      </w:r>
      <w:r w:rsidR="00122F2E">
        <w:rPr>
          <w:noProof/>
        </w:rPr>
        <w:t>4</w:t>
      </w:r>
      <w:r w:rsidR="00122F2E">
        <w:noBreakHyphen/>
      </w:r>
      <w:r w:rsidR="00122F2E">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14:paraId="051704C8" w14:textId="17053D82"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122F2E">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122F2E">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122F2E">
        <w:t>8.1.5</w:t>
      </w:r>
      <w:r w:rsidR="00C5632E" w:rsidRPr="009333EF">
        <w:fldChar w:fldCharType="end"/>
      </w:r>
      <w:r w:rsidR="00A67AEE" w:rsidRPr="009333EF">
        <w:t>.</w:t>
      </w:r>
    </w:p>
    <w:p w14:paraId="5F1F25D3" w14:textId="77777777" w:rsidR="000F26E5" w:rsidRPr="009333EF" w:rsidRDefault="000F26E5" w:rsidP="00596F24">
      <w:pPr>
        <w:pStyle w:val="Heading3"/>
        <w:numPr>
          <w:ilvl w:val="2"/>
          <w:numId w:val="4"/>
        </w:numPr>
        <w:rPr>
          <w:lang w:val="en-US"/>
        </w:rPr>
      </w:pPr>
      <w:bookmarkStart w:id="307" w:name="_Ref505287377"/>
      <w:bookmarkStart w:id="308" w:name="_Ref505420851"/>
      <w:bookmarkStart w:id="309" w:name="_Ref505422463"/>
      <w:bookmarkStart w:id="310" w:name="_Ref505441982"/>
      <w:bookmarkStart w:id="311" w:name="_Ref505443371"/>
      <w:bookmarkStart w:id="312" w:name="_Toc50927748"/>
      <w:r w:rsidRPr="009333EF">
        <w:rPr>
          <w:lang w:val="en-US"/>
        </w:rPr>
        <w:t>Creating radio channels</w:t>
      </w:r>
      <w:bookmarkEnd w:id="307"/>
      <w:bookmarkEnd w:id="308"/>
      <w:bookmarkEnd w:id="309"/>
      <w:bookmarkEnd w:id="310"/>
      <w:bookmarkEnd w:id="311"/>
      <w:bookmarkEnd w:id="312"/>
    </w:p>
    <w:p w14:paraId="48FB0032" w14:textId="32875268"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122F2E">
        <w:t>A.1.2</w:t>
      </w:r>
      <w:r w:rsidR="00F37246" w:rsidRPr="009333EF">
        <w:fldChar w:fldCharType="end"/>
      </w:r>
      <w:r w:rsidR="00F37246" w:rsidRPr="009333EF">
        <w:t xml:space="preserve">). </w:t>
      </w:r>
    </w:p>
    <w:p w14:paraId="60435142" w14:textId="77777777"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14:paraId="11913BAD" w14:textId="77777777"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14:paraId="0BAB2881" w14:textId="77777777" w:rsidR="000F26E5" w:rsidRPr="009333EF" w:rsidRDefault="000F26E5" w:rsidP="000F26E5">
      <w:pPr>
        <w:pStyle w:val="firstparagraph"/>
        <w:spacing w:after="0"/>
        <w:ind w:left="720" w:firstLine="720"/>
        <w:rPr>
          <w:i/>
        </w:rPr>
      </w:pPr>
      <w:r w:rsidRPr="009333EF">
        <w:rPr>
          <w:i/>
        </w:rPr>
        <w:t>...</w:t>
      </w:r>
    </w:p>
    <w:p w14:paraId="403D895F" w14:textId="77777777" w:rsidR="000F26E5" w:rsidRPr="009333EF" w:rsidRDefault="000F26E5" w:rsidP="000F26E5">
      <w:pPr>
        <w:pStyle w:val="firstparagraph"/>
        <w:spacing w:after="0"/>
        <w:ind w:left="720" w:firstLine="720"/>
      </w:pPr>
      <w:r w:rsidRPr="009333EF">
        <w:t>attributes and methods</w:t>
      </w:r>
    </w:p>
    <w:p w14:paraId="13CBD74F" w14:textId="77777777" w:rsidR="000F26E5" w:rsidRPr="009333EF" w:rsidRDefault="000F26E5" w:rsidP="000F26E5">
      <w:pPr>
        <w:pStyle w:val="firstparagraph"/>
        <w:spacing w:after="0"/>
        <w:ind w:left="720" w:firstLine="720"/>
        <w:rPr>
          <w:i/>
        </w:rPr>
      </w:pPr>
      <w:r w:rsidRPr="009333EF">
        <w:rPr>
          <w:i/>
        </w:rPr>
        <w:t>...</w:t>
      </w:r>
    </w:p>
    <w:p w14:paraId="0E0FA45B" w14:textId="77777777" w:rsidR="000F26E5" w:rsidRPr="009333EF" w:rsidRDefault="000F26E5" w:rsidP="000F26E5">
      <w:pPr>
        <w:pStyle w:val="firstparagraph"/>
        <w:ind w:firstLine="720"/>
        <w:rPr>
          <w:i/>
        </w:rPr>
      </w:pPr>
      <w:r w:rsidRPr="009333EF">
        <w:rPr>
          <w:i/>
        </w:rPr>
        <w:t>};</w:t>
      </w:r>
    </w:p>
    <w:p w14:paraId="0920E272" w14:textId="77777777"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14:paraId="4D9BE968" w14:textId="77777777"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14:paraId="71562B3F" w14:textId="77777777"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3"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3"/>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14:paraId="11C60261" w14:textId="77777777"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14:paraId="74560BB1" w14:textId="187B4733"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122F2E">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122F2E">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122F2E">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122F2E">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14:paraId="240B77F1" w14:textId="03D724EE"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122F2E">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122F2E">
        <w:t>4.2.2</w:t>
      </w:r>
      <w:r w:rsidRPr="009333EF">
        <w:fldChar w:fldCharType="end"/>
      </w:r>
      <w:r w:rsidRPr="009333EF">
        <w:t>).</w:t>
      </w:r>
    </w:p>
    <w:p w14:paraId="67052F17" w14:textId="5CDC6F35"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122F2E">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14:paraId="4CEC7DB1" w14:textId="000B4D4A"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122F2E">
        <w:t>4.5.1</w:t>
      </w:r>
      <w:r w:rsidR="00CA7873" w:rsidRPr="009333EF">
        <w:fldChar w:fldCharType="end"/>
      </w:r>
      <w:r w:rsidRPr="009333EF">
        <w:t>). The</w:t>
      </w:r>
      <w:r w:rsidR="00194F6F" w:rsidRPr="009333EF">
        <w:t xml:space="preserve"> </w:t>
      </w:r>
      <w:r w:rsidRPr="009333EF">
        <w:t>header of the abbreviated variant looks like this:</w:t>
      </w:r>
    </w:p>
    <w:p w14:paraId="279EBE34" w14:textId="77777777"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14:paraId="0FF38EA3" w14:textId="77777777" w:rsidR="000F26E5" w:rsidRPr="009333EF" w:rsidRDefault="000F26E5" w:rsidP="000F26E5">
      <w:pPr>
        <w:pStyle w:val="firstparagraph"/>
      </w:pPr>
      <w:r w:rsidRPr="009333EF">
        <w:t>and its e</w:t>
      </w:r>
      <w:r w:rsidR="009E3D57" w:rsidRPr="009333EF">
        <w:t>ff</w:t>
      </w:r>
      <w:r w:rsidRPr="009333EF">
        <w:t>ect is equivalent to:</w:t>
      </w:r>
    </w:p>
    <w:p w14:paraId="0DB3AA1B" w14:textId="77777777"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14:paraId="40918BB3" w14:textId="77777777"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14:paraId="2AA92D37" w14:textId="77777777"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14:paraId="373872FE" w14:textId="50CF16F0"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122F2E">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14:paraId="0BA05637" w14:textId="77777777"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14:paraId="21182A97" w14:textId="77777777"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14:paraId="37269595" w14:textId="7969DF70"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122F2E">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14:paraId="5E454DD8" w14:textId="77777777" w:rsidR="00D14D55" w:rsidRPr="009333EF" w:rsidRDefault="004C505F" w:rsidP="00596F24">
      <w:pPr>
        <w:pStyle w:val="Heading3"/>
        <w:numPr>
          <w:ilvl w:val="2"/>
          <w:numId w:val="4"/>
        </w:numPr>
        <w:rPr>
          <w:lang w:val="en-US"/>
        </w:rPr>
      </w:pPr>
      <w:bookmarkStart w:id="314" w:name="_Ref505018443"/>
      <w:bookmarkStart w:id="315" w:name="_Toc50927749"/>
      <w:r w:rsidRPr="009333EF">
        <w:rPr>
          <w:lang w:val="en-US"/>
        </w:rPr>
        <w:t>The list of a</w:t>
      </w:r>
      <w:r w:rsidR="00D14D55" w:rsidRPr="009333EF">
        <w:rPr>
          <w:lang w:val="en-US"/>
        </w:rPr>
        <w:t>ssessment methods</w:t>
      </w:r>
      <w:bookmarkEnd w:id="314"/>
      <w:bookmarkEnd w:id="315"/>
    </w:p>
    <w:p w14:paraId="23C833B5" w14:textId="23424C8A"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122F2E">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122F2E">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14:paraId="5274713B" w14:textId="77777777" w:rsidR="00F10085" w:rsidRPr="009333EF" w:rsidRDefault="00F10085" w:rsidP="00CE0257">
      <w:pPr>
        <w:pStyle w:val="firstparagraph"/>
        <w:keepNext/>
        <w:rPr>
          <w:u w:val="single"/>
        </w:rPr>
      </w:pPr>
      <w:r w:rsidRPr="009333EF">
        <w:rPr>
          <w:u w:val="single"/>
        </w:rPr>
        <w:lastRenderedPageBreak/>
        <w:t>Attenuation</w:t>
      </w:r>
    </w:p>
    <w:p w14:paraId="5828D367" w14:textId="77777777"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14:paraId="3142F0A2" w14:textId="77777777"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14:paraId="70164500" w14:textId="77777777" w:rsidR="00E80DA0" w:rsidRPr="009333EF" w:rsidRDefault="00E80DA0" w:rsidP="00E80DA0">
      <w:pPr>
        <w:pStyle w:val="firstparagraph"/>
        <w:ind w:firstLine="720"/>
        <w:rPr>
          <w:i/>
        </w:rPr>
      </w:pPr>
      <w:r w:rsidRPr="009333EF">
        <w:rPr>
          <w:i/>
        </w:rPr>
        <w:t>};</w:t>
      </w:r>
    </w:p>
    <w:p w14:paraId="2161FC26" w14:textId="74FF9005"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122F2E">
        <w:t xml:space="preserve">Figure </w:t>
      </w:r>
      <w:r w:rsidR="00122F2E">
        <w:rPr>
          <w:noProof/>
        </w:rPr>
        <w:t>4</w:t>
      </w:r>
      <w:r w:rsidR="00122F2E">
        <w:noBreakHyphen/>
      </w:r>
      <w:r w:rsidR="00122F2E">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122F2E">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122F2E">
        <w:t xml:space="preserve">Figure </w:t>
      </w:r>
      <w:r w:rsidR="00122F2E">
        <w:rPr>
          <w:noProof/>
        </w:rPr>
        <w:t>4</w:t>
      </w:r>
      <w:r w:rsidR="00122F2E">
        <w:noBreakHyphen/>
      </w:r>
      <w:r w:rsidR="00122F2E">
        <w:rPr>
          <w:noProof/>
        </w:rPr>
        <w:t>1</w:t>
      </w:r>
      <w:r w:rsidR="00F10085" w:rsidRPr="009333EF">
        <w:fldChar w:fldCharType="end"/>
      </w:r>
      <w:r w:rsidR="00F10085" w:rsidRPr="009333EF">
        <w:t>)</w:t>
      </w:r>
      <w:r w:rsidRPr="009333EF">
        <w:t>.</w:t>
      </w:r>
    </w:p>
    <w:p w14:paraId="47130E0E" w14:textId="77777777"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14:paraId="410EF72B" w14:textId="77777777" w:rsidR="00F10085" w:rsidRPr="009333EF" w:rsidRDefault="00F10085" w:rsidP="00F10085">
      <w:pPr>
        <w:pStyle w:val="firstparagraph"/>
        <w:rPr>
          <w:u w:val="single"/>
        </w:rPr>
      </w:pPr>
      <w:r w:rsidRPr="009333EF">
        <w:rPr>
          <w:u w:val="single"/>
        </w:rPr>
        <w:t>Addition of signals</w:t>
      </w:r>
    </w:p>
    <w:p w14:paraId="762CFC6B" w14:textId="77777777"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14:paraId="36DC7FDF"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14:paraId="4422502C" w14:textId="77777777"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14:paraId="736A90BB"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14:paraId="5A3F5396" w14:textId="77777777"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14:paraId="4A7692DC" w14:textId="77777777"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14:paraId="41ECD4F1" w14:textId="77777777"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14:paraId="35B20548" w14:textId="77777777" w:rsidR="000F26E5" w:rsidRPr="009333EF" w:rsidRDefault="00F10085" w:rsidP="00527036">
      <w:pPr>
        <w:pStyle w:val="firstparagraph"/>
        <w:ind w:firstLine="720"/>
        <w:rPr>
          <w:i/>
        </w:rPr>
      </w:pPr>
      <w:r w:rsidRPr="009333EF">
        <w:rPr>
          <w:i/>
        </w:rPr>
        <w:t>}</w:t>
      </w:r>
      <w:r w:rsidR="000F26E5" w:rsidRPr="009333EF">
        <w:rPr>
          <w:i/>
        </w:rPr>
        <w:t>;</w:t>
      </w:r>
    </w:p>
    <w:p w14:paraId="09816BEF" w14:textId="6E57B6E7"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6" w:name="_Hlk505098490"/>
      <w:r w:rsidR="00527036" w:rsidRPr="009333EF">
        <w:fldChar w:fldCharType="begin"/>
      </w:r>
      <w:r w:rsidR="00527036" w:rsidRPr="009333EF">
        <w:instrText xml:space="preserve"> REF _Ref505026566 \h </w:instrText>
      </w:r>
      <w:r w:rsidR="00527036" w:rsidRPr="009333EF">
        <w:fldChar w:fldCharType="separate"/>
      </w:r>
      <w:r w:rsidR="00122F2E">
        <w:t xml:space="preserve">Figure </w:t>
      </w:r>
      <w:r w:rsidR="00122F2E">
        <w:rPr>
          <w:noProof/>
        </w:rPr>
        <w:t>4</w:t>
      </w:r>
      <w:r w:rsidR="00122F2E">
        <w:noBreakHyphen/>
      </w:r>
      <w:r w:rsidR="00122F2E">
        <w:rPr>
          <w:noProof/>
        </w:rPr>
        <w:t>1</w:t>
      </w:r>
      <w:r w:rsidR="00527036" w:rsidRPr="009333EF">
        <w:fldChar w:fldCharType="end"/>
      </w:r>
      <w:r w:rsidR="00527036" w:rsidRPr="009333EF">
        <w:t>)</w:t>
      </w:r>
      <w:bookmarkEnd w:id="316"/>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122F2E">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14:paraId="45165BF5" w14:textId="77777777"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14:paraId="05D29F53" w14:textId="77777777" w:rsidR="00BE331C" w:rsidRPr="009333EF" w:rsidRDefault="00BE331C" w:rsidP="00527036">
      <w:pPr>
        <w:pStyle w:val="firstparagraph"/>
        <w:rPr>
          <w:u w:val="single"/>
        </w:rPr>
      </w:pPr>
      <w:r w:rsidRPr="009333EF">
        <w:rPr>
          <w:u w:val="single"/>
        </w:rPr>
        <w:t>Activity sense</w:t>
      </w:r>
    </w:p>
    <w:p w14:paraId="7C36D40B"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14:paraId="5E71A03B" w14:textId="77777777" w:rsidR="00BE331C" w:rsidRPr="009333EF" w:rsidRDefault="00BE331C" w:rsidP="00BE331C">
      <w:pPr>
        <w:pStyle w:val="firstparagraph"/>
        <w:spacing w:after="0"/>
        <w:ind w:firstLine="720"/>
        <w:rPr>
          <w:i/>
        </w:rPr>
      </w:pPr>
      <w:r w:rsidRPr="009333EF">
        <w:rPr>
          <w:i/>
        </w:rPr>
        <w:lastRenderedPageBreak/>
        <w:tab/>
        <w:t>return sl &gt; 0.0;</w:t>
      </w:r>
    </w:p>
    <w:p w14:paraId="481CE98D" w14:textId="77777777" w:rsidR="000F26E5" w:rsidRPr="009333EF" w:rsidRDefault="00BE331C" w:rsidP="00BE331C">
      <w:pPr>
        <w:pStyle w:val="firstparagraph"/>
        <w:ind w:firstLine="720"/>
        <w:rPr>
          <w:i/>
        </w:rPr>
      </w:pPr>
      <w:r w:rsidRPr="009333EF">
        <w:rPr>
          <w:i/>
        </w:rPr>
        <w:t>}</w:t>
      </w:r>
      <w:r w:rsidR="000F26E5" w:rsidRPr="009333EF">
        <w:rPr>
          <w:i/>
        </w:rPr>
        <w:t>;</w:t>
      </w:r>
    </w:p>
    <w:p w14:paraId="18389234" w14:textId="3B0DC302"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122F2E">
        <w:t>8.2.1</w:t>
      </w:r>
      <w:r w:rsidR="00C5632E" w:rsidRPr="009333EF">
        <w:fldChar w:fldCharType="end"/>
      </w:r>
      <w:r w:rsidRPr="009333EF">
        <w:t>).</w:t>
      </w:r>
    </w:p>
    <w:p w14:paraId="4D4D8F69" w14:textId="77777777"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14:paraId="338383AA" w14:textId="77777777" w:rsidR="00BE331C" w:rsidRPr="009333EF" w:rsidRDefault="00BE331C" w:rsidP="00ED7AE0">
      <w:pPr>
        <w:pStyle w:val="firstparagraph"/>
        <w:keepNext/>
        <w:rPr>
          <w:u w:val="single"/>
        </w:rPr>
      </w:pPr>
      <w:r w:rsidRPr="009333EF">
        <w:rPr>
          <w:u w:val="single"/>
        </w:rPr>
        <w:t>Beginning of packet</w:t>
      </w:r>
    </w:p>
    <w:p w14:paraId="575EE666" w14:textId="77777777"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14:paraId="6EB9C87E" w14:textId="77777777" w:rsidR="00BE331C" w:rsidRPr="009333EF" w:rsidRDefault="00BE331C" w:rsidP="00BE331C">
      <w:pPr>
        <w:pStyle w:val="firstparagraph"/>
        <w:spacing w:after="0"/>
        <w:rPr>
          <w:i/>
        </w:rPr>
      </w:pPr>
      <w:r w:rsidRPr="009333EF">
        <w:rPr>
          <w:i/>
        </w:rPr>
        <w:tab/>
      </w:r>
      <w:r w:rsidRPr="009333EF">
        <w:rPr>
          <w:i/>
        </w:rPr>
        <w:tab/>
        <w:t>Long nbits;</w:t>
      </w:r>
    </w:p>
    <w:p w14:paraId="684D8A20" w14:textId="77777777" w:rsidR="00BE331C" w:rsidRPr="009333EF" w:rsidRDefault="00BE331C" w:rsidP="00BE331C">
      <w:pPr>
        <w:pStyle w:val="firstparagraph"/>
        <w:spacing w:after="0"/>
        <w:rPr>
          <w:i/>
        </w:rPr>
      </w:pPr>
      <w:r w:rsidRPr="009333EF">
        <w:rPr>
          <w:i/>
        </w:rPr>
        <w:tab/>
      </w:r>
      <w:r w:rsidRPr="009333EF">
        <w:rPr>
          <w:i/>
        </w:rPr>
        <w:tab/>
        <w:t>if ((nbits = h-&gt;bits (tr)) &lt; 8)</w:t>
      </w:r>
    </w:p>
    <w:p w14:paraId="01B8CD50"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29A927D1" w14:textId="77777777" w:rsidR="00BE331C" w:rsidRPr="009333EF" w:rsidRDefault="00BE331C" w:rsidP="00BE331C">
      <w:pPr>
        <w:pStyle w:val="firstparagraph"/>
        <w:spacing w:after="0"/>
        <w:rPr>
          <w:i/>
        </w:rPr>
      </w:pPr>
      <w:r w:rsidRPr="009333EF">
        <w:rPr>
          <w:i/>
        </w:rPr>
        <w:tab/>
      </w:r>
      <w:r w:rsidRPr="009333EF">
        <w:rPr>
          <w:i/>
        </w:rPr>
        <w:tab/>
        <w:t>if (h-&gt;max (tr, nbits - 8, 8) &gt; 0.0)</w:t>
      </w:r>
    </w:p>
    <w:p w14:paraId="596947C8" w14:textId="77777777"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14:paraId="36F39FBE" w14:textId="77777777"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3B441EEE" w14:textId="77777777" w:rsidR="000F26E5" w:rsidRPr="009333EF" w:rsidRDefault="00BE331C" w:rsidP="00BE331C">
      <w:pPr>
        <w:pStyle w:val="firstparagraph"/>
        <w:ind w:firstLine="720"/>
        <w:rPr>
          <w:i/>
        </w:rPr>
      </w:pPr>
      <w:r w:rsidRPr="009333EF">
        <w:rPr>
          <w:i/>
        </w:rPr>
        <w:t>}</w:t>
      </w:r>
      <w:r w:rsidR="000F26E5" w:rsidRPr="009333EF">
        <w:rPr>
          <w:i/>
        </w:rPr>
        <w:t>;</w:t>
      </w:r>
    </w:p>
    <w:p w14:paraId="3F63614F" w14:textId="6E6B329A"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122F2E">
        <w:t xml:space="preserve">Figure </w:t>
      </w:r>
      <w:r w:rsidR="00122F2E">
        <w:rPr>
          <w:noProof/>
        </w:rPr>
        <w:t>4</w:t>
      </w:r>
      <w:r w:rsidR="00122F2E">
        <w:noBreakHyphen/>
      </w:r>
      <w:r w:rsidR="00122F2E">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w:t>
      </w:r>
      <w:r w:rsidR="00666CC4">
        <w:t xml:space="preserve">the </w:t>
      </w:r>
      <w:r w:rsidRPr="009333EF">
        <w:t xml:space="preserve">interference </w:t>
      </w:r>
      <w:r w:rsidR="004B06C7" w:rsidRPr="009333EF">
        <w:t>experienced</w:t>
      </w:r>
      <w:r w:rsidRPr="009333EF">
        <w:t xml:space="preserve"> by the</w:t>
      </w:r>
      <w:r w:rsidR="00C64417" w:rsidRPr="009333EF">
        <w:t xml:space="preserve"> </w:t>
      </w:r>
      <w:r w:rsidRPr="009333EF">
        <w:t>packet’s preamble.</w:t>
      </w:r>
    </w:p>
    <w:p w14:paraId="6298ED29" w14:textId="75489469"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122F2E">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14:paraId="1FCF3974" w14:textId="50CF3B5A"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122F2E">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14:paraId="6BDBDEC5" w14:textId="0F360215"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122F2E">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122F2E">
        <w:t>8.1</w:t>
      </w:r>
      <w:r w:rsidR="00C5632E" w:rsidRPr="009333EF">
        <w:fldChar w:fldCharType="end"/>
      </w:r>
      <w:r w:rsidR="00FD57B7" w:rsidRPr="009333EF">
        <w:t xml:space="preserve"> before it can be fully </w:t>
      </w:r>
      <w:r w:rsidR="004B06C7" w:rsidRPr="009333EF">
        <w:t>explained</w:t>
      </w:r>
      <w:r w:rsidR="00FD57B7" w:rsidRPr="009333EF">
        <w:t>.</w:t>
      </w:r>
    </w:p>
    <w:p w14:paraId="6CFE1E47" w14:textId="77777777"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14:paraId="6BDC8D97" w14:textId="77777777" w:rsidR="000E639F" w:rsidRPr="009333EF" w:rsidRDefault="000E639F" w:rsidP="00114878">
      <w:pPr>
        <w:pStyle w:val="firstparagraph"/>
        <w:keepNext/>
        <w:rPr>
          <w:u w:val="single"/>
        </w:rPr>
      </w:pPr>
      <w:r w:rsidRPr="009333EF">
        <w:rPr>
          <w:u w:val="single"/>
        </w:rPr>
        <w:t>End of packet</w:t>
      </w:r>
    </w:p>
    <w:p w14:paraId="0730C72E" w14:textId="77777777"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14:paraId="7555E3C8" w14:textId="77777777" w:rsidR="00FD57B7" w:rsidRPr="009333EF" w:rsidRDefault="00FD57B7" w:rsidP="00FD57B7">
      <w:pPr>
        <w:pStyle w:val="firstparagraph"/>
        <w:spacing w:after="0"/>
        <w:rPr>
          <w:i/>
        </w:rPr>
      </w:pPr>
      <w:r w:rsidRPr="009333EF">
        <w:rPr>
          <w:i/>
        </w:rPr>
        <w:tab/>
      </w:r>
      <w:r w:rsidRPr="009333EF">
        <w:rPr>
          <w:i/>
        </w:rPr>
        <w:tab/>
        <w:t>return (h-&gt;max ( ) == 0.0);</w:t>
      </w:r>
    </w:p>
    <w:p w14:paraId="7B107912" w14:textId="77777777" w:rsidR="000F26E5" w:rsidRPr="009333EF" w:rsidRDefault="00FD57B7" w:rsidP="00FD57B7">
      <w:pPr>
        <w:pStyle w:val="firstparagraph"/>
        <w:ind w:firstLine="720"/>
        <w:rPr>
          <w:i/>
        </w:rPr>
      </w:pPr>
      <w:r w:rsidRPr="009333EF">
        <w:rPr>
          <w:i/>
        </w:rPr>
        <w:t>}</w:t>
      </w:r>
      <w:r w:rsidR="000F26E5" w:rsidRPr="009333EF">
        <w:rPr>
          <w:i/>
        </w:rPr>
        <w:t>;</w:t>
      </w:r>
    </w:p>
    <w:p w14:paraId="4201ACD6" w14:textId="180FCE50"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122F2E">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14:paraId="55506CFA" w14:textId="77777777"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14:paraId="0971877E" w14:textId="77777777"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14:paraId="6367A9FD" w14:textId="77777777"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14:paraId="1AF1381D" w14:textId="77777777"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14:paraId="330264E9" w14:textId="77777777" w:rsidR="00FD57B7" w:rsidRPr="009333EF" w:rsidRDefault="00FD57B7" w:rsidP="00FD57B7">
      <w:pPr>
        <w:pStyle w:val="firstparagraph"/>
        <w:ind w:firstLine="720"/>
        <w:rPr>
          <w:i/>
        </w:rPr>
      </w:pPr>
      <w:r w:rsidRPr="009333EF">
        <w:rPr>
          <w:i/>
        </w:rPr>
        <w:t>};</w:t>
      </w:r>
    </w:p>
    <w:p w14:paraId="7DE61735" w14:textId="77777777"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14:paraId="7F1540EA" w14:textId="77777777"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14:paraId="6D684A2A" w14:textId="77777777"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14:paraId="54F22285" w14:textId="77777777" w:rsidR="00F37873" w:rsidRPr="009333EF" w:rsidRDefault="00F37873" w:rsidP="00FD57B7">
      <w:pPr>
        <w:pStyle w:val="firstparagraph"/>
        <w:rPr>
          <w:u w:val="single"/>
        </w:rPr>
      </w:pPr>
      <w:r w:rsidRPr="009333EF">
        <w:rPr>
          <w:u w:val="single"/>
        </w:rPr>
        <w:t>Transmission time</w:t>
      </w:r>
    </w:p>
    <w:p w14:paraId="68232C7E" w14:textId="77777777" w:rsidR="00F37873" w:rsidRPr="009333EF" w:rsidRDefault="000F26E5" w:rsidP="00F37873">
      <w:pPr>
        <w:pStyle w:val="firstparagraph"/>
        <w:spacing w:after="0"/>
        <w:ind w:firstLine="720"/>
        <w:rPr>
          <w:i/>
        </w:rPr>
      </w:pPr>
      <w:r w:rsidRPr="009333EF">
        <w:rPr>
          <w:i/>
        </w:rPr>
        <w:t xml:space="preserve">TIME </w:t>
      </w:r>
      <w:bookmarkStart w:id="317" w:name="_Hlk504568418"/>
      <w:r w:rsidRPr="009333EF">
        <w:rPr>
          <w:i/>
        </w:rPr>
        <w:t>RFC</w:t>
      </w:r>
      <w:r w:rsidR="00C64417" w:rsidRPr="009333EF">
        <w:rPr>
          <w:i/>
        </w:rPr>
        <w:t>_</w:t>
      </w:r>
      <w:r w:rsidRPr="009333EF">
        <w:rPr>
          <w:i/>
        </w:rPr>
        <w:t>xmt</w:t>
      </w:r>
      <w:bookmarkEnd w:id="317"/>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14:paraId="286ED85C" w14:textId="77777777"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14:paraId="3F6EFB31" w14:textId="77777777" w:rsidR="000F26E5" w:rsidRPr="009333EF" w:rsidRDefault="00F37873" w:rsidP="00F37873">
      <w:pPr>
        <w:pStyle w:val="firstparagraph"/>
        <w:ind w:firstLine="720"/>
        <w:rPr>
          <w:i/>
        </w:rPr>
      </w:pPr>
      <w:r w:rsidRPr="009333EF">
        <w:rPr>
          <w:i/>
        </w:rPr>
        <w:t>}</w:t>
      </w:r>
      <w:r w:rsidR="000F26E5" w:rsidRPr="009333EF">
        <w:rPr>
          <w:i/>
        </w:rPr>
        <w:t>;</w:t>
      </w:r>
    </w:p>
    <w:p w14:paraId="1FA7625E" w14:textId="5F9863B7"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122F2E">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14:paraId="73756246" w14:textId="77777777" w:rsidR="00F37873" w:rsidRPr="009333EF" w:rsidRDefault="00F37873" w:rsidP="00F37873">
      <w:pPr>
        <w:pStyle w:val="firstparagraph"/>
        <w:rPr>
          <w:u w:val="single"/>
        </w:rPr>
      </w:pPr>
      <w:r w:rsidRPr="009333EF">
        <w:rPr>
          <w:u w:val="single"/>
        </w:rPr>
        <w:t>Error bits</w:t>
      </w:r>
    </w:p>
    <w:p w14:paraId="7948051F" w14:textId="77777777"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14:paraId="5AF97377" w14:textId="77777777" w:rsidR="00F37873" w:rsidRPr="009333EF" w:rsidRDefault="00F37873" w:rsidP="00F37873">
      <w:pPr>
        <w:pStyle w:val="firstparagraph"/>
        <w:spacing w:after="0"/>
        <w:ind w:left="1440"/>
      </w:pPr>
      <w:r w:rsidRPr="009333EF">
        <w:t>no default implementation</w:t>
      </w:r>
    </w:p>
    <w:p w14:paraId="2ECF8A27" w14:textId="77777777" w:rsidR="000F26E5" w:rsidRPr="009333EF" w:rsidRDefault="00F37873" w:rsidP="00F37873">
      <w:pPr>
        <w:pStyle w:val="firstparagraph"/>
        <w:ind w:firstLine="720"/>
        <w:rPr>
          <w:i/>
        </w:rPr>
      </w:pPr>
      <w:r w:rsidRPr="009333EF">
        <w:rPr>
          <w:i/>
        </w:rPr>
        <w:t>}</w:t>
      </w:r>
      <w:r w:rsidR="000F26E5" w:rsidRPr="009333EF">
        <w:rPr>
          <w:i/>
        </w:rPr>
        <w:t>;</w:t>
      </w:r>
    </w:p>
    <w:p w14:paraId="6AF3BF8D" w14:textId="62C1FD34"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122F2E">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122F2E">
        <w:t>8.2.4</w:t>
      </w:r>
      <w:r w:rsidR="00C5632E" w:rsidRPr="009333EF">
        <w:fldChar w:fldCharType="end"/>
      </w:r>
      <w:r w:rsidRPr="009333EF">
        <w:t>).</w:t>
      </w:r>
    </w:p>
    <w:p w14:paraId="240865B5" w14:textId="77777777"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14:paraId="7132905E" w14:textId="77777777" w:rsidR="00CC42D6" w:rsidRPr="009333EF" w:rsidRDefault="00CC42D6" w:rsidP="00F37873">
      <w:pPr>
        <w:pStyle w:val="firstparagraph"/>
      </w:pPr>
      <w:r w:rsidRPr="009333EF">
        <w:t>The method has no access to environment variables and no default implementation. An attempt to invoke it triggers an execution error.</w:t>
      </w:r>
    </w:p>
    <w:p w14:paraId="3BD94828" w14:textId="77777777" w:rsidR="00586101" w:rsidRPr="009333EF" w:rsidRDefault="00CC42D6" w:rsidP="00F37873">
      <w:pPr>
        <w:pStyle w:val="firstparagraph"/>
        <w:rPr>
          <w:u w:val="single"/>
        </w:rPr>
      </w:pPr>
      <w:r w:rsidRPr="009333EF">
        <w:rPr>
          <w:u w:val="single"/>
        </w:rPr>
        <w:t>Number of bits until error condition</w:t>
      </w:r>
    </w:p>
    <w:p w14:paraId="19B1F07D" w14:textId="77777777"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14:paraId="5A63A999" w14:textId="77777777" w:rsidR="00CC42D6" w:rsidRPr="009333EF" w:rsidRDefault="00CC42D6" w:rsidP="00CC42D6">
      <w:pPr>
        <w:pStyle w:val="firstparagraph"/>
        <w:spacing w:after="0"/>
        <w:ind w:left="720" w:firstLine="720"/>
      </w:pPr>
      <w:r w:rsidRPr="009333EF">
        <w:t>no default implementation</w:t>
      </w:r>
    </w:p>
    <w:p w14:paraId="3C6E49A5" w14:textId="77777777" w:rsidR="000F26E5" w:rsidRPr="009333EF" w:rsidRDefault="00CC42D6" w:rsidP="00CC42D6">
      <w:pPr>
        <w:pStyle w:val="firstparagraph"/>
        <w:ind w:firstLine="720"/>
        <w:rPr>
          <w:i/>
        </w:rPr>
      </w:pPr>
      <w:r w:rsidRPr="009333EF">
        <w:rPr>
          <w:i/>
        </w:rPr>
        <w:t>}</w:t>
      </w:r>
      <w:r w:rsidR="000F26E5" w:rsidRPr="009333EF">
        <w:rPr>
          <w:i/>
        </w:rPr>
        <w:t>;</w:t>
      </w:r>
    </w:p>
    <w:p w14:paraId="6E0C0A77" w14:textId="0B911D23"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122F2E">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14:paraId="5EFA7B07" w14:textId="4D0983F7"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122F2E">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122F2E">
        <w:t>A.2.2</w:t>
      </w:r>
      <w:r w:rsidR="000F7345" w:rsidRPr="009333EF">
        <w:fldChar w:fldCharType="end"/>
      </w:r>
      <w:r w:rsidRPr="009333EF">
        <w:t>). The method has no access to environment variables and has no default implementation. An attempt to invoke it triggers an execution error.</w:t>
      </w:r>
    </w:p>
    <w:p w14:paraId="4A4EA8DD" w14:textId="77777777" w:rsidR="00753841" w:rsidRPr="009333EF" w:rsidRDefault="00753841" w:rsidP="00596F24">
      <w:pPr>
        <w:pStyle w:val="Heading2"/>
        <w:numPr>
          <w:ilvl w:val="1"/>
          <w:numId w:val="4"/>
        </w:numPr>
        <w:rPr>
          <w:lang w:val="en-US"/>
        </w:rPr>
      </w:pPr>
      <w:bookmarkStart w:id="318" w:name="_Ref512502843"/>
      <w:bookmarkStart w:id="319" w:name="_Toc50927750"/>
      <w:r w:rsidRPr="009333EF">
        <w:rPr>
          <w:lang w:val="en-US"/>
        </w:rPr>
        <w:lastRenderedPageBreak/>
        <w:t>Transceivers</w:t>
      </w:r>
      <w:bookmarkEnd w:id="318"/>
      <w:bookmarkEnd w:id="319"/>
    </w:p>
    <w:p w14:paraId="46B100A6" w14:textId="77777777"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14:paraId="0F72BC65" w14:textId="77777777" w:rsidR="00737642" w:rsidRPr="009333EF" w:rsidRDefault="00737642" w:rsidP="00596F24">
      <w:pPr>
        <w:pStyle w:val="Heading3"/>
        <w:numPr>
          <w:ilvl w:val="2"/>
          <w:numId w:val="4"/>
        </w:numPr>
        <w:rPr>
          <w:lang w:val="en-US"/>
        </w:rPr>
      </w:pPr>
      <w:bookmarkStart w:id="320" w:name="_Ref505441948"/>
      <w:bookmarkStart w:id="321" w:name="_Toc50927751"/>
      <w:r w:rsidRPr="009333EF">
        <w:rPr>
          <w:lang w:val="en-US"/>
        </w:rPr>
        <w:t>Creating transceivers</w:t>
      </w:r>
      <w:bookmarkEnd w:id="320"/>
      <w:bookmarkEnd w:id="321"/>
    </w:p>
    <w:p w14:paraId="3FB22B3C" w14:textId="2114C409"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14:paraId="31316DA5" w14:textId="77777777"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14:paraId="50482C68" w14:textId="77777777" w:rsidR="00737642" w:rsidRPr="009333EF" w:rsidRDefault="00737642" w:rsidP="00737642">
      <w:pPr>
        <w:pStyle w:val="firstparagraph"/>
        <w:ind w:left="720" w:firstLine="720"/>
        <w:rPr>
          <w:i/>
        </w:rPr>
      </w:pPr>
      <w:r w:rsidRPr="009333EF">
        <w:rPr>
          <w:i/>
        </w:rPr>
        <w:t>double x = Distance_0, double y = Distance_0);</w:t>
      </w:r>
    </w:p>
    <w:p w14:paraId="7BDC66F9" w14:textId="77777777"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14:paraId="51212122" w14:textId="77777777" w:rsidTr="009A5A59">
        <w:tc>
          <w:tcPr>
            <w:tcW w:w="905" w:type="dxa"/>
            <w:tcMar>
              <w:left w:w="0" w:type="dxa"/>
              <w:right w:w="0" w:type="dxa"/>
            </w:tcMar>
          </w:tcPr>
          <w:p w14:paraId="51674C73" w14:textId="77777777" w:rsidR="009A5A59" w:rsidRPr="009333EF" w:rsidRDefault="009A5A59" w:rsidP="009A5A59">
            <w:pPr>
              <w:pStyle w:val="firstparagraph"/>
              <w:rPr>
                <w:i/>
              </w:rPr>
            </w:pPr>
            <w:r w:rsidRPr="009333EF">
              <w:rPr>
                <w:i/>
              </w:rPr>
              <w:t>r</w:t>
            </w:r>
          </w:p>
        </w:tc>
        <w:tc>
          <w:tcPr>
            <w:tcW w:w="8363" w:type="dxa"/>
          </w:tcPr>
          <w:p w14:paraId="02ECCA7F" w14:textId="21EAAB06"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122F2E">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122F2E">
              <w:t>4.4.2</w:t>
            </w:r>
            <w:r w:rsidRPr="009333EF">
              <w:fldChar w:fldCharType="end"/>
            </w:r>
            <w:r w:rsidRPr="009333EF">
              <w:t>).</w:t>
            </w:r>
          </w:p>
        </w:tc>
      </w:tr>
      <w:tr w:rsidR="009A5A59" w:rsidRPr="009333EF" w14:paraId="2DD1A992" w14:textId="77777777" w:rsidTr="009A5A59">
        <w:tc>
          <w:tcPr>
            <w:tcW w:w="905" w:type="dxa"/>
            <w:tcMar>
              <w:left w:w="0" w:type="dxa"/>
              <w:right w:w="0" w:type="dxa"/>
            </w:tcMar>
          </w:tcPr>
          <w:p w14:paraId="7F00FBA1" w14:textId="77777777" w:rsidR="009A5A59" w:rsidRPr="009333EF" w:rsidRDefault="009A5A59" w:rsidP="009A5A59">
            <w:pPr>
              <w:pStyle w:val="firstparagraph"/>
              <w:rPr>
                <w:i/>
              </w:rPr>
            </w:pPr>
            <w:r w:rsidRPr="009333EF">
              <w:rPr>
                <w:i/>
              </w:rPr>
              <w:t>pre</w:t>
            </w:r>
          </w:p>
        </w:tc>
        <w:tc>
          <w:tcPr>
            <w:tcW w:w="8363" w:type="dxa"/>
          </w:tcPr>
          <w:p w14:paraId="63C23E01" w14:textId="77777777"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14:paraId="0DAD5A53" w14:textId="77777777" w:rsidTr="009A5A59">
        <w:tc>
          <w:tcPr>
            <w:tcW w:w="905" w:type="dxa"/>
            <w:tcMar>
              <w:left w:w="0" w:type="dxa"/>
              <w:right w:w="0" w:type="dxa"/>
            </w:tcMar>
          </w:tcPr>
          <w:p w14:paraId="5F630D85" w14:textId="77777777" w:rsidR="009A5A59" w:rsidRPr="009333EF" w:rsidRDefault="009A5A59" w:rsidP="009A5A59">
            <w:pPr>
              <w:pStyle w:val="firstparagraph"/>
              <w:rPr>
                <w:i/>
              </w:rPr>
            </w:pPr>
            <w:r w:rsidRPr="009333EF">
              <w:rPr>
                <w:i/>
              </w:rPr>
              <w:t>xp</w:t>
            </w:r>
          </w:p>
        </w:tc>
        <w:tc>
          <w:tcPr>
            <w:tcW w:w="8363" w:type="dxa"/>
          </w:tcPr>
          <w:p w14:paraId="760A8C18" w14:textId="6E0ECB60"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122F2E">
              <w:t>4.4.1</w:t>
            </w:r>
            <w:r w:rsidRPr="009333EF">
              <w:fldChar w:fldCharType="end"/>
            </w:r>
            <w:r w:rsidRPr="009333EF">
              <w:t>). The default (negative) value is treated as “none” meaning that the attribute should be copied from the rfchannel.</w:t>
            </w:r>
          </w:p>
        </w:tc>
      </w:tr>
      <w:tr w:rsidR="009A5A59" w:rsidRPr="009333EF" w14:paraId="7999AC39" w14:textId="77777777" w:rsidTr="009A5A59">
        <w:tc>
          <w:tcPr>
            <w:tcW w:w="905" w:type="dxa"/>
            <w:tcMar>
              <w:left w:w="0" w:type="dxa"/>
              <w:right w:w="0" w:type="dxa"/>
            </w:tcMar>
          </w:tcPr>
          <w:p w14:paraId="4E6EE151" w14:textId="77777777" w:rsidR="009A5A59" w:rsidRPr="009333EF" w:rsidRDefault="009A5A59" w:rsidP="009A5A59">
            <w:pPr>
              <w:pStyle w:val="firstparagraph"/>
              <w:rPr>
                <w:i/>
              </w:rPr>
            </w:pPr>
            <w:r w:rsidRPr="009333EF">
              <w:rPr>
                <w:i/>
              </w:rPr>
              <w:t>gain</w:t>
            </w:r>
          </w:p>
        </w:tc>
        <w:tc>
          <w:tcPr>
            <w:tcW w:w="8363" w:type="dxa"/>
          </w:tcPr>
          <w:p w14:paraId="0EC6BEFD" w14:textId="77777777"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14:paraId="1198BC77" w14:textId="77777777" w:rsidTr="009A5A59">
        <w:tc>
          <w:tcPr>
            <w:tcW w:w="905" w:type="dxa"/>
            <w:tcMar>
              <w:left w:w="0" w:type="dxa"/>
              <w:right w:w="0" w:type="dxa"/>
            </w:tcMar>
          </w:tcPr>
          <w:p w14:paraId="17710F61" w14:textId="77777777"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14:paraId="6767BBB3" w14:textId="77777777"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14:paraId="2B82CD11" w14:textId="01D9746E"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122F2E">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122F2E">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122F2E">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14:paraId="5401C29E" w14:textId="5567D1F9"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14:paraId="6293FF23" w14:textId="103E1D38"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122F2E">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14:paraId="62AFD674" w14:textId="77777777"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14:paraId="0EC2F9D5" w14:textId="77777777" w:rsidR="00737642" w:rsidRPr="009333EF" w:rsidRDefault="0004231E" w:rsidP="0004231E">
      <w:pPr>
        <w:pStyle w:val="firstparagraph"/>
        <w:ind w:left="720" w:firstLine="720"/>
        <w:rPr>
          <w:i/>
        </w:rPr>
      </w:pPr>
      <w:r w:rsidRPr="009333EF">
        <w:rPr>
          <w:i/>
        </w:rPr>
        <w:t>double x = Distance_0, double y = Distance_0, double y = Distance_0);</w:t>
      </w:r>
    </w:p>
    <w:p w14:paraId="68F7241D" w14:textId="50E0BBCF"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122F2E">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14:paraId="6C314E2A" w14:textId="6B8633B8"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122F2E">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14:paraId="3A909519" w14:textId="77777777" w:rsidR="00737642" w:rsidRPr="009333EF" w:rsidRDefault="00737642" w:rsidP="0078485F">
      <w:pPr>
        <w:pStyle w:val="firstparagraph"/>
        <w:spacing w:after="0"/>
        <w:ind w:firstLine="720"/>
        <w:rPr>
          <w:i/>
        </w:rPr>
      </w:pPr>
      <w:r w:rsidRPr="009333EF">
        <w:rPr>
          <w:i/>
        </w:rPr>
        <w:t>station SensorNode {</w:t>
      </w:r>
    </w:p>
    <w:p w14:paraId="57B4B307" w14:textId="77777777" w:rsidR="00737642" w:rsidRPr="009333EF" w:rsidRDefault="00737642" w:rsidP="0078485F">
      <w:pPr>
        <w:pStyle w:val="firstparagraph"/>
        <w:spacing w:after="0"/>
        <w:ind w:left="720" w:firstLine="720"/>
        <w:rPr>
          <w:i/>
        </w:rPr>
      </w:pPr>
      <w:r w:rsidRPr="009333EF">
        <w:rPr>
          <w:i/>
        </w:rPr>
        <w:t>...</w:t>
      </w:r>
    </w:p>
    <w:p w14:paraId="4A44F04E" w14:textId="77777777"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14:paraId="51C3B53B" w14:textId="77777777"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14:paraId="5C0C6A8E" w14:textId="77777777" w:rsidR="00737642" w:rsidRPr="009333EF" w:rsidRDefault="00737642" w:rsidP="0078485F">
      <w:pPr>
        <w:pStyle w:val="firstparagraph"/>
        <w:spacing w:after="0"/>
        <w:ind w:left="1440" w:firstLine="720"/>
        <w:rPr>
          <w:i/>
        </w:rPr>
      </w:pPr>
      <w:r w:rsidRPr="009333EF">
        <w:rPr>
          <w:i/>
        </w:rPr>
        <w:t>...</w:t>
      </w:r>
    </w:p>
    <w:p w14:paraId="6360A66C" w14:textId="77777777"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14:paraId="0DDD591A" w14:textId="77777777" w:rsidR="00737642" w:rsidRPr="009333EF" w:rsidRDefault="00737642" w:rsidP="0078485F">
      <w:pPr>
        <w:pStyle w:val="firstparagraph"/>
        <w:spacing w:after="0"/>
        <w:ind w:left="1440" w:firstLine="720"/>
        <w:rPr>
          <w:i/>
        </w:rPr>
      </w:pPr>
      <w:r w:rsidRPr="009333EF">
        <w:rPr>
          <w:i/>
        </w:rPr>
        <w:t>RFI.setPreamble</w:t>
      </w:r>
      <w:bookmarkStart w:id="322"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2"/>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14:paraId="7FAFE214" w14:textId="77777777"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19811CD8" w14:textId="77777777"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14:paraId="093C3C73" w14:textId="77777777"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14:paraId="66E7C12C" w14:textId="77777777" w:rsidR="00737642" w:rsidRPr="009333EF" w:rsidRDefault="00737642" w:rsidP="0078485F">
      <w:pPr>
        <w:pStyle w:val="firstparagraph"/>
        <w:spacing w:after="0"/>
        <w:ind w:left="1440" w:firstLine="720"/>
        <w:rPr>
          <w:i/>
        </w:rPr>
      </w:pPr>
      <w:r w:rsidRPr="009333EF">
        <w:rPr>
          <w:i/>
        </w:rPr>
        <w:t>...</w:t>
      </w:r>
    </w:p>
    <w:p w14:paraId="63EA9411" w14:textId="77777777" w:rsidR="00737642" w:rsidRPr="009333EF" w:rsidRDefault="00737642" w:rsidP="0078485F">
      <w:pPr>
        <w:pStyle w:val="firstparagraph"/>
        <w:spacing w:after="0"/>
        <w:ind w:left="720" w:firstLine="720"/>
        <w:rPr>
          <w:i/>
        </w:rPr>
      </w:pPr>
      <w:r w:rsidRPr="009333EF">
        <w:rPr>
          <w:i/>
        </w:rPr>
        <w:lastRenderedPageBreak/>
        <w:t>};</w:t>
      </w:r>
    </w:p>
    <w:p w14:paraId="393F3D46" w14:textId="77777777" w:rsidR="00737642" w:rsidRPr="009333EF" w:rsidRDefault="00737642" w:rsidP="0078485F">
      <w:pPr>
        <w:pStyle w:val="firstparagraph"/>
        <w:spacing w:after="0"/>
        <w:ind w:left="720" w:firstLine="720"/>
        <w:rPr>
          <w:i/>
        </w:rPr>
      </w:pPr>
      <w:r w:rsidRPr="009333EF">
        <w:rPr>
          <w:i/>
        </w:rPr>
        <w:t>...</w:t>
      </w:r>
    </w:p>
    <w:p w14:paraId="4A1E6BE3" w14:textId="77777777" w:rsidR="00737642" w:rsidRPr="009333EF" w:rsidRDefault="00737642" w:rsidP="0078485F">
      <w:pPr>
        <w:pStyle w:val="firstparagraph"/>
        <w:ind w:firstLine="720"/>
      </w:pPr>
      <w:r w:rsidRPr="009333EF">
        <w:rPr>
          <w:i/>
        </w:rPr>
        <w:t>};</w:t>
      </w:r>
    </w:p>
    <w:p w14:paraId="0C1DCBEB" w14:textId="77777777"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6E24B1C9" w14:textId="079DFE69"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122F2E">
        <w:t>4.1.3</w:t>
      </w:r>
      <w:r w:rsidR="00AB0024" w:rsidRPr="009333EF">
        <w:fldChar w:fldCharType="end"/>
      </w:r>
      <w:r w:rsidR="00737642" w:rsidRPr="009333EF">
        <w:t>).</w:t>
      </w:r>
    </w:p>
    <w:p w14:paraId="10C56DCC" w14:textId="1C3B28FB"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122F2E">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122F2E">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14:paraId="0111F5AB" w14:textId="77777777"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14:paraId="290A4A55" w14:textId="77777777"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14:paraId="0AD274FA" w14:textId="77777777" w:rsidR="00737642" w:rsidRPr="009333EF" w:rsidRDefault="00737642" w:rsidP="00737642">
      <w:pPr>
        <w:pStyle w:val="firstparagraph"/>
      </w:pPr>
      <w:r w:rsidRPr="009333EF">
        <w:t xml:space="preserve">The following </w:t>
      </w:r>
      <w:r w:rsidRPr="009333EF">
        <w:rPr>
          <w:i/>
        </w:rPr>
        <w:t>Station</w:t>
      </w:r>
      <w:r w:rsidRPr="009333EF">
        <w:t xml:space="preserve"> method:</w:t>
      </w:r>
    </w:p>
    <w:p w14:paraId="46DE4E7C" w14:textId="77777777"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14:paraId="5975BAF5" w14:textId="77777777"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14:paraId="14922B50" w14:textId="77777777"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14:paraId="46945B87" w14:textId="77777777"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3"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3"/>
    </w:p>
    <w:p w14:paraId="44881E1D" w14:textId="77777777"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14:paraId="34F810BC" w14:textId="77777777"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14:paraId="2BA6B9BD" w14:textId="77777777" w:rsidR="00737642" w:rsidRPr="009333EF" w:rsidRDefault="00737642" w:rsidP="00596F24">
      <w:pPr>
        <w:pStyle w:val="Heading3"/>
        <w:numPr>
          <w:ilvl w:val="2"/>
          <w:numId w:val="4"/>
        </w:numPr>
        <w:rPr>
          <w:lang w:val="en-US"/>
        </w:rPr>
      </w:pPr>
      <w:bookmarkStart w:id="324" w:name="_Ref505420807"/>
      <w:bookmarkStart w:id="325" w:name="_Toc50927752"/>
      <w:r w:rsidRPr="009333EF">
        <w:rPr>
          <w:lang w:val="en-US"/>
        </w:rPr>
        <w:t>Interfacing and con</w:t>
      </w:r>
      <w:r w:rsidR="009E3D57" w:rsidRPr="009333EF">
        <w:rPr>
          <w:lang w:val="en-US"/>
        </w:rPr>
        <w:t>fi</w:t>
      </w:r>
      <w:r w:rsidRPr="009333EF">
        <w:rPr>
          <w:lang w:val="en-US"/>
        </w:rPr>
        <w:t>guring transceivers</w:t>
      </w:r>
      <w:bookmarkEnd w:id="324"/>
      <w:bookmarkEnd w:id="325"/>
    </w:p>
    <w:p w14:paraId="36305F67" w14:textId="77777777"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14:paraId="78C8C0CA" w14:textId="77777777" w:rsidR="00737642" w:rsidRPr="009333EF" w:rsidRDefault="00737642" w:rsidP="000479CD">
      <w:pPr>
        <w:pStyle w:val="firstparagraph"/>
        <w:ind w:firstLine="720"/>
        <w:rPr>
          <w:i/>
        </w:rPr>
      </w:pPr>
      <w:r w:rsidRPr="009333EF">
        <w:rPr>
          <w:i/>
        </w:rPr>
        <w:t>void connect (Transceiver *tcv);</w:t>
      </w:r>
    </w:p>
    <w:p w14:paraId="4899056F" w14:textId="77777777" w:rsidR="00737642" w:rsidRPr="009333EF" w:rsidRDefault="00737642" w:rsidP="00737642">
      <w:pPr>
        <w:pStyle w:val="firstparagraph"/>
      </w:pPr>
      <w:r w:rsidRPr="009333EF">
        <w:t xml:space="preserve">or one of these methods of </w:t>
      </w:r>
      <w:r w:rsidRPr="009333EF">
        <w:rPr>
          <w:i/>
        </w:rPr>
        <w:t>Transceiver</w:t>
      </w:r>
      <w:r w:rsidRPr="009333EF">
        <w:t>:</w:t>
      </w:r>
    </w:p>
    <w:p w14:paraId="31725D80" w14:textId="77777777" w:rsidR="00737642" w:rsidRPr="009333EF" w:rsidRDefault="00737642" w:rsidP="000479CD">
      <w:pPr>
        <w:pStyle w:val="firstparagraph"/>
        <w:spacing w:after="0"/>
        <w:ind w:firstLine="720"/>
        <w:rPr>
          <w:i/>
        </w:rPr>
      </w:pPr>
      <w:r w:rsidRPr="009333EF">
        <w:rPr>
          <w:i/>
        </w:rPr>
        <w:lastRenderedPageBreak/>
        <w:t>void connect (RFChannel *rfc);</w:t>
      </w:r>
    </w:p>
    <w:p w14:paraId="0B79B9BD" w14:textId="77777777" w:rsidR="00737642" w:rsidRPr="009333EF" w:rsidRDefault="00737642" w:rsidP="000479CD">
      <w:pPr>
        <w:pStyle w:val="firstparagraph"/>
        <w:ind w:firstLine="720"/>
      </w:pPr>
      <w:r w:rsidRPr="009333EF">
        <w:rPr>
          <w:i/>
        </w:rPr>
        <w:t>void connect (int rfcId);</w:t>
      </w:r>
    </w:p>
    <w:p w14:paraId="57D75104" w14:textId="243BF213"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122F2E">
        <w:t>4.4.2</w:t>
      </w:r>
      <w:r w:rsidR="000479CD" w:rsidRPr="009333EF">
        <w:fldChar w:fldCharType="end"/>
      </w:r>
      <w:r w:rsidRPr="009333EF">
        <w:t>).</w:t>
      </w:r>
    </w:p>
    <w:p w14:paraId="7A4BD99F" w14:textId="77777777"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14:paraId="4AE89A6D" w14:textId="5E45DC82"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122F2E">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122F2E">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14:paraId="58793691" w14:textId="4FCD5B9B"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122F2E">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122F2E">
        <w:t>8.1</w:t>
      </w:r>
      <w:r w:rsidR="00C5632E" w:rsidRPr="009333EF">
        <w:fldChar w:fldCharType="end"/>
      </w:r>
      <w:r w:rsidR="00C31B5E" w:rsidRPr="009333EF">
        <w:t>.</w:t>
      </w:r>
    </w:p>
    <w:p w14:paraId="3D2F32E4" w14:textId="77777777"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6"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6"/>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14:paraId="56C022FA" w14:textId="77777777"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14:paraId="240ABBF8" w14:textId="7CEA2AF4"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122F2E">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14:paraId="4AD9E931" w14:textId="77777777"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24D3DD4F" w14:textId="22FB33C0"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122F2E">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14:paraId="6EDDF7BD" w14:textId="77777777"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14:paraId="5475F7E8" w14:textId="77777777"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14:paraId="4CB46F00" w14:textId="1E962DDA"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122F2E">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14:paraId="4113262C" w14:textId="77777777"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14:paraId="16AC314A" w14:textId="77777777"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14:paraId="66EBAC69" w14:textId="77777777"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14:paraId="7A4231C0" w14:textId="77777777"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14:paraId="587B8B62" w14:textId="77777777"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14:paraId="169F1987" w14:textId="77777777" w:rsidR="00737642" w:rsidRPr="009333EF" w:rsidRDefault="00737642" w:rsidP="000E407C">
      <w:pPr>
        <w:pStyle w:val="firstparagraph"/>
        <w:ind w:firstLine="720"/>
        <w:rPr>
          <w:i/>
        </w:rPr>
      </w:pPr>
      <w:r w:rsidRPr="009333EF">
        <w:rPr>
          <w:i/>
        </w:rPr>
        <w:t>void setLocation</w:t>
      </w:r>
      <w:bookmarkStart w:id="327"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7"/>
      <w:r w:rsidRPr="009333EF">
        <w:rPr>
          <w:i/>
        </w:rPr>
        <w:t xml:space="preserve"> (double x, double y);</w:t>
      </w:r>
    </w:p>
    <w:p w14:paraId="70A30B3C" w14:textId="2D05AFAA"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122F2E">
        <w:t>B.5</w:t>
      </w:r>
      <w:r w:rsidR="00C5632E" w:rsidRPr="009333EF">
        <w:fldChar w:fldCharType="end"/>
      </w:r>
      <w:r w:rsidR="002B5E6F" w:rsidRPr="009333EF">
        <w:t>), the method is declared as:</w:t>
      </w:r>
    </w:p>
    <w:p w14:paraId="39F2E9AB" w14:textId="77777777"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14:paraId="36FB1C1D" w14:textId="77777777"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14:paraId="5A7259F4" w14:textId="77777777"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14:paraId="6FF1C22D" w14:textId="77777777"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14:paraId="28B31EB4" w14:textId="77777777" w:rsidR="008226F9" w:rsidRPr="009333EF" w:rsidRDefault="008226F9" w:rsidP="008226F9">
      <w:pPr>
        <w:pStyle w:val="firstparagraph"/>
        <w:spacing w:after="0"/>
        <w:ind w:left="720"/>
        <w:rPr>
          <w:i/>
        </w:rPr>
      </w:pPr>
      <w:r w:rsidRPr="009333EF">
        <w:rPr>
          <w:i/>
        </w:rPr>
        <w:t>#define  X_OFFSET  10000.0</w:t>
      </w:r>
    </w:p>
    <w:p w14:paraId="7AAD97A9" w14:textId="77777777" w:rsidR="008226F9" w:rsidRPr="009333EF" w:rsidRDefault="008226F9" w:rsidP="008226F9">
      <w:pPr>
        <w:pStyle w:val="firstparagraph"/>
        <w:spacing w:after="0"/>
        <w:ind w:left="720"/>
        <w:rPr>
          <w:i/>
        </w:rPr>
      </w:pPr>
      <w:r w:rsidRPr="009333EF">
        <w:rPr>
          <w:i/>
        </w:rPr>
        <w:t>#define  Y_OFFSET  10000.0</w:t>
      </w:r>
    </w:p>
    <w:p w14:paraId="70A0180A" w14:textId="77777777" w:rsidR="008226F9" w:rsidRPr="009333EF" w:rsidRDefault="008226F9" w:rsidP="008226F9">
      <w:pPr>
        <w:pStyle w:val="firstparagraph"/>
        <w:spacing w:after="0"/>
        <w:ind w:left="720"/>
        <w:rPr>
          <w:i/>
        </w:rPr>
      </w:pPr>
      <w:r w:rsidRPr="009333EF">
        <w:rPr>
          <w:i/>
        </w:rPr>
        <w:t>station MovingNode {</w:t>
      </w:r>
    </w:p>
    <w:p w14:paraId="48C73C55" w14:textId="77777777" w:rsidR="008226F9" w:rsidRPr="009333EF" w:rsidRDefault="008226F9" w:rsidP="008226F9">
      <w:pPr>
        <w:pStyle w:val="firstparagraph"/>
        <w:spacing w:after="0"/>
        <w:ind w:left="720" w:firstLine="720"/>
        <w:rPr>
          <w:i/>
        </w:rPr>
      </w:pPr>
      <w:r w:rsidRPr="009333EF">
        <w:rPr>
          <w:i/>
        </w:rPr>
        <w:t>…</w:t>
      </w:r>
    </w:p>
    <w:p w14:paraId="1E6256BB" w14:textId="77777777" w:rsidR="008226F9" w:rsidRPr="009333EF" w:rsidRDefault="008226F9" w:rsidP="008226F9">
      <w:pPr>
        <w:pStyle w:val="firstparagraph"/>
        <w:spacing w:after="0"/>
        <w:ind w:left="720" w:firstLine="720"/>
        <w:rPr>
          <w:i/>
        </w:rPr>
      </w:pPr>
      <w:r w:rsidRPr="009333EF">
        <w:rPr>
          <w:i/>
        </w:rPr>
        <w:t>void setLocation (double x, double y) {</w:t>
      </w:r>
    </w:p>
    <w:p w14:paraId="3DA61335" w14:textId="77777777" w:rsidR="008226F9" w:rsidRPr="009333EF" w:rsidRDefault="008226F9" w:rsidP="008226F9">
      <w:pPr>
        <w:pStyle w:val="firstparagraph"/>
        <w:spacing w:after="0"/>
        <w:ind w:left="1440" w:firstLine="720"/>
        <w:rPr>
          <w:i/>
        </w:rPr>
      </w:pPr>
      <w:r w:rsidRPr="009333EF">
        <w:rPr>
          <w:i/>
        </w:rPr>
        <w:t>…</w:t>
      </w:r>
    </w:p>
    <w:p w14:paraId="273BB8D7" w14:textId="77777777"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14:paraId="392EC8C1" w14:textId="77777777" w:rsidR="008226F9" w:rsidRPr="009333EF" w:rsidRDefault="008226F9" w:rsidP="008226F9">
      <w:pPr>
        <w:pStyle w:val="firstparagraph"/>
        <w:spacing w:after="0"/>
        <w:ind w:left="1440" w:firstLine="720"/>
        <w:rPr>
          <w:i/>
        </w:rPr>
      </w:pPr>
      <w:r w:rsidRPr="009333EF">
        <w:rPr>
          <w:i/>
        </w:rPr>
        <w:lastRenderedPageBreak/>
        <w:t>…</w:t>
      </w:r>
    </w:p>
    <w:p w14:paraId="52D853E0" w14:textId="77777777" w:rsidR="008226F9" w:rsidRPr="009333EF" w:rsidRDefault="008226F9" w:rsidP="008226F9">
      <w:pPr>
        <w:pStyle w:val="firstparagraph"/>
        <w:spacing w:after="0"/>
        <w:ind w:left="720" w:firstLine="720"/>
        <w:rPr>
          <w:i/>
        </w:rPr>
      </w:pPr>
      <w:r w:rsidRPr="009333EF">
        <w:rPr>
          <w:i/>
        </w:rPr>
        <w:t>};</w:t>
      </w:r>
    </w:p>
    <w:p w14:paraId="5016A851" w14:textId="77777777" w:rsidR="008226F9" w:rsidRPr="009333EF" w:rsidRDefault="008226F9" w:rsidP="008226F9">
      <w:pPr>
        <w:pStyle w:val="firstparagraph"/>
        <w:ind w:left="720"/>
      </w:pPr>
      <w:r w:rsidRPr="009333EF">
        <w:rPr>
          <w:i/>
        </w:rPr>
        <w:t>};</w:t>
      </w:r>
    </w:p>
    <w:p w14:paraId="10441381" w14:textId="77777777"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14:paraId="1EACFACE" w14:textId="77777777"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14:paraId="6D1E7A7D" w14:textId="458CBE70"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122F2E">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14:paraId="454DFC74" w14:textId="77777777"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14:paraId="5BDACF79" w14:textId="77777777"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8"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8"/>
      <w:r w:rsidRPr="009333EF">
        <w:t xml:space="preserve"> </w:t>
      </w:r>
      <w:bookmarkStart w:id="329"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29"/>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0"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0"/>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14:paraId="74562CEC" w14:textId="77777777" w:rsidR="00737642" w:rsidRPr="009333EF" w:rsidRDefault="00737642" w:rsidP="00585E50">
      <w:pPr>
        <w:pStyle w:val="firstparagraph"/>
        <w:ind w:firstLine="720"/>
        <w:rPr>
          <w:i/>
        </w:rPr>
      </w:pPr>
      <w:r w:rsidRPr="009333EF">
        <w:rPr>
          <w:i/>
        </w:rPr>
        <w:t>void getLocation (double &amp;x, double &amp;y);</w:t>
      </w:r>
    </w:p>
    <w:p w14:paraId="29063D04" w14:textId="77777777" w:rsidR="00737642" w:rsidRPr="009333EF" w:rsidRDefault="00737642" w:rsidP="00737642">
      <w:pPr>
        <w:pStyle w:val="firstparagraph"/>
      </w:pPr>
      <w:r w:rsidRPr="009333EF">
        <w:t>or</w:t>
      </w:r>
    </w:p>
    <w:p w14:paraId="6F5F8FDA" w14:textId="77777777"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14:paraId="401E9063" w14:textId="77777777"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14:paraId="6F95F8E8" w14:textId="77777777"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14:paraId="677ADF67" w14:textId="77777777" w:rsidR="000708EE" w:rsidRPr="009333EF" w:rsidRDefault="000708EE" w:rsidP="006D4C9A">
      <w:pPr>
        <w:pStyle w:val="firstparagraph"/>
        <w:spacing w:after="0"/>
        <w:ind w:left="720"/>
        <w:rPr>
          <w:i/>
        </w:rPr>
      </w:pPr>
      <w:r w:rsidRPr="009333EF">
        <w:rPr>
          <w:i/>
        </w:rPr>
        <w:t>st-&gt;setLocation (x, y, z);</w:t>
      </w:r>
    </w:p>
    <w:p w14:paraId="6FD96DD3" w14:textId="77777777"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14:paraId="035717B7" w14:textId="77777777"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14:paraId="3F3575DD" w14:textId="203F5A26"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122F2E">
        <w:t>4.3.3</w:t>
      </w:r>
      <w:r w:rsidR="003B5E6F" w:rsidRPr="009333EF">
        <w:fldChar w:fldCharType="end"/>
      </w:r>
      <w:r w:rsidR="003B5E6F" w:rsidRPr="009333EF">
        <w:t>), this transceiver method:</w:t>
      </w:r>
    </w:p>
    <w:p w14:paraId="00F76379" w14:textId="77777777"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14:paraId="2DAFD7AC" w14:textId="77777777"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14:paraId="4DF1BC99" w14:textId="77777777"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14:paraId="4DDD1A20" w14:textId="77777777"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36402C5F" w14:textId="77777777"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14:paraId="56F2FDD2" w14:textId="77777777"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14:paraId="43003BCD" w14:textId="77777777"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14:paraId="7B03117E" w14:textId="744023FD"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122F2E">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122F2E">
        <w:t>4.4.3</w:t>
      </w:r>
      <w:r w:rsidR="00BD5C34" w:rsidRPr="009333EF">
        <w:fldChar w:fldCharType="end"/>
      </w:r>
      <w:r w:rsidRPr="009333EF">
        <w:t>).</w:t>
      </w:r>
    </w:p>
    <w:p w14:paraId="3FC30FCD" w14:textId="77777777"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14:paraId="3941FD38" w14:textId="77777777"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14:paraId="339C2DB4" w14:textId="77777777"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14:paraId="09921C80" w14:textId="77777777"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14:paraId="455C0044" w14:textId="77777777"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14:paraId="7582F928" w14:textId="77777777"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14:paraId="3C9D662C" w14:textId="77777777" w:rsidR="00390724" w:rsidRPr="009333EF" w:rsidRDefault="00390724" w:rsidP="00390724">
      <w:pPr>
        <w:pStyle w:val="firstparagraph"/>
        <w:ind w:firstLine="720"/>
        <w:rPr>
          <w:i/>
        </w:rPr>
      </w:pPr>
      <w:r w:rsidRPr="009333EF">
        <w:rPr>
          <w:i/>
        </w:rPr>
        <w:t>CH-&gt;setPreamble ( );</w:t>
      </w:r>
    </w:p>
    <w:p w14:paraId="7D657C86" w14:textId="07C91200"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122F2E">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122F2E">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14:paraId="43377D81" w14:textId="77777777"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14:paraId="42D6898A" w14:textId="77777777"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14:paraId="3B675E81" w14:textId="77777777"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14:paraId="07A15FDF" w14:textId="77777777"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14:paraId="54E79BCB" w14:textId="77777777"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14:paraId="545093E9" w14:textId="77777777"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14:paraId="32473154" w14:textId="77777777"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703C3BA1" w14:textId="77777777" w:rsidR="0057627F" w:rsidRPr="009333EF" w:rsidRDefault="00B87466" w:rsidP="00596F24">
      <w:pPr>
        <w:pStyle w:val="Heading1"/>
        <w:keepNext/>
        <w:numPr>
          <w:ilvl w:val="0"/>
          <w:numId w:val="4"/>
        </w:numPr>
        <w:rPr>
          <w:lang w:val="en-US"/>
        </w:rPr>
      </w:pPr>
      <w:bookmarkStart w:id="331" w:name="_Toc50927753"/>
      <w:r>
        <w:rPr>
          <w:lang w:val="en-US"/>
        </w:rPr>
        <w:lastRenderedPageBreak/>
        <w:t>THE EXECUTION FRAMEWORK</w:t>
      </w:r>
      <w:bookmarkEnd w:id="331"/>
    </w:p>
    <w:p w14:paraId="51C880B4" w14:textId="77777777"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14:paraId="13FE64EA" w14:textId="77777777" w:rsidR="0057627F" w:rsidRPr="009333EF" w:rsidRDefault="0057627F" w:rsidP="00596F24">
      <w:pPr>
        <w:pStyle w:val="Heading2"/>
        <w:numPr>
          <w:ilvl w:val="1"/>
          <w:numId w:val="4"/>
        </w:numPr>
        <w:rPr>
          <w:lang w:val="en-US"/>
        </w:rPr>
      </w:pPr>
      <w:bookmarkStart w:id="332" w:name="_Ref535014885"/>
      <w:bookmarkStart w:id="333" w:name="_Toc50927754"/>
      <w:r w:rsidRPr="009333EF">
        <w:rPr>
          <w:lang w:val="en-US"/>
        </w:rPr>
        <w:t>Processes</w:t>
      </w:r>
      <w:bookmarkEnd w:id="332"/>
      <w:bookmarkEnd w:id="333"/>
    </w:p>
    <w:p w14:paraId="21723196" w14:textId="77777777"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14:paraId="34E51365" w14:textId="77777777" w:rsidR="009D7387" w:rsidRPr="009333EF" w:rsidRDefault="004F22E5" w:rsidP="00596F24">
      <w:pPr>
        <w:pStyle w:val="Heading3"/>
        <w:numPr>
          <w:ilvl w:val="2"/>
          <w:numId w:val="4"/>
        </w:numPr>
        <w:rPr>
          <w:lang w:val="en-US"/>
        </w:rPr>
      </w:pPr>
      <w:bookmarkStart w:id="334" w:name="_Ref505725378"/>
      <w:bookmarkStart w:id="335" w:name="_Toc50927755"/>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4"/>
      <w:bookmarkEnd w:id="335"/>
    </w:p>
    <w:p w14:paraId="5325E39B" w14:textId="42219BA8" w:rsidR="004F22E5" w:rsidRPr="009333EF" w:rsidRDefault="004F22E5" w:rsidP="004F22E5">
      <w:pPr>
        <w:pStyle w:val="firstparagraph"/>
      </w:pPr>
      <w:bookmarkStart w:id="336"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122F2E">
        <w:t xml:space="preserve">Figure </w:t>
      </w:r>
      <w:r w:rsidR="00122F2E">
        <w:rPr>
          <w:noProof/>
        </w:rPr>
        <w:t>3</w:t>
      </w:r>
      <w:r w:rsidR="00122F2E">
        <w:noBreakHyphen/>
      </w:r>
      <w:r w:rsidR="00122F2E">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14:paraId="6F9989F2" w14:textId="77777777"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5D679DF9" w14:textId="77777777"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14:paraId="6B2430BF" w14:textId="77777777"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14:paraId="666F00AD" w14:textId="7BD9D305"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122F2E">
        <w:t>B.5</w:t>
      </w:r>
      <w:r w:rsidR="00D61822" w:rsidRPr="009333EF">
        <w:fldChar w:fldCharType="end"/>
      </w:r>
      <w:r w:rsidR="00B15590" w:rsidRPr="009333EF">
        <w:t>).</w:t>
      </w:r>
      <w:r w:rsidR="00B15590" w:rsidRPr="009333EF">
        <w:rPr>
          <w:rStyle w:val="FootnoteReference"/>
        </w:rPr>
        <w:footnoteReference w:id="53"/>
      </w:r>
    </w:p>
    <w:p w14:paraId="1D76F531" w14:textId="77777777" w:rsidR="00AF66EC" w:rsidRPr="009333EF" w:rsidRDefault="00AF66EC" w:rsidP="00596F24">
      <w:pPr>
        <w:pStyle w:val="Heading3"/>
        <w:numPr>
          <w:ilvl w:val="2"/>
          <w:numId w:val="4"/>
        </w:numPr>
        <w:rPr>
          <w:lang w:val="en-US"/>
        </w:rPr>
      </w:pPr>
      <w:bookmarkStart w:id="338" w:name="_Ref505705598"/>
      <w:bookmarkStart w:id="339" w:name="_Toc50927756"/>
      <w:bookmarkEnd w:id="336"/>
      <w:r w:rsidRPr="009333EF">
        <w:rPr>
          <w:lang w:val="en-US"/>
        </w:rPr>
        <w:t>Declaring process types</w:t>
      </w:r>
      <w:bookmarkEnd w:id="338"/>
      <w:bookmarkEnd w:id="339"/>
    </w:p>
    <w:p w14:paraId="77A92932" w14:textId="64188971"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122F2E">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122F2E">
        <w:t>3.3.4</w:t>
      </w:r>
      <w:r w:rsidRPr="009333EF">
        <w:fldChar w:fldCharType="end"/>
      </w:r>
      <w:r w:rsidRPr="009333EF">
        <w:t xml:space="preserve">) and begin with the keyword </w:t>
      </w:r>
      <w:r w:rsidRPr="009333EF">
        <w:rPr>
          <w:i/>
        </w:rPr>
        <w:t>process</w:t>
      </w:r>
      <w:r w:rsidRPr="009333EF">
        <w:t>. Typically, it has the following layout:</w:t>
      </w:r>
    </w:p>
    <w:p w14:paraId="69C4456A" w14:textId="77777777"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14:paraId="29A7DF42" w14:textId="77777777" w:rsidR="00AF66EC" w:rsidRPr="009333EF" w:rsidRDefault="00AF66EC" w:rsidP="00AF66EC">
      <w:pPr>
        <w:pStyle w:val="firstparagraph"/>
        <w:spacing w:after="0"/>
        <w:ind w:left="720" w:firstLine="720"/>
        <w:rPr>
          <w:i/>
        </w:rPr>
      </w:pPr>
      <w:r w:rsidRPr="009333EF">
        <w:rPr>
          <w:i/>
        </w:rPr>
        <w:t>...</w:t>
      </w:r>
    </w:p>
    <w:p w14:paraId="282CA219" w14:textId="77777777" w:rsidR="00AF66EC" w:rsidRPr="009333EF" w:rsidRDefault="00AF66EC" w:rsidP="00AF66EC">
      <w:pPr>
        <w:pStyle w:val="firstparagraph"/>
        <w:spacing w:after="0"/>
        <w:ind w:left="720" w:firstLine="720"/>
      </w:pPr>
      <w:r w:rsidRPr="009333EF">
        <w:t>local attributes and methods</w:t>
      </w:r>
    </w:p>
    <w:p w14:paraId="5353589F" w14:textId="77777777" w:rsidR="00AF66EC" w:rsidRPr="009333EF" w:rsidRDefault="00AF66EC" w:rsidP="00AF66EC">
      <w:pPr>
        <w:pStyle w:val="firstparagraph"/>
        <w:spacing w:after="0"/>
        <w:ind w:left="720" w:firstLine="720"/>
        <w:rPr>
          <w:i/>
        </w:rPr>
      </w:pPr>
      <w:r w:rsidRPr="009333EF">
        <w:rPr>
          <w:i/>
        </w:rPr>
        <w:t>...</w:t>
      </w:r>
    </w:p>
    <w:p w14:paraId="3F7BA6CD" w14:textId="77777777"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14:paraId="05BAD48D" w14:textId="77777777" w:rsidR="00AF66EC" w:rsidRPr="009333EF" w:rsidRDefault="00AF66EC" w:rsidP="00AF66EC">
      <w:pPr>
        <w:pStyle w:val="firstparagraph"/>
        <w:spacing w:after="0"/>
        <w:ind w:left="720" w:firstLine="720"/>
        <w:rPr>
          <w:i/>
        </w:rPr>
      </w:pPr>
      <w:r w:rsidRPr="009333EF">
        <w:rPr>
          <w:i/>
        </w:rPr>
        <w:t>...</w:t>
      </w:r>
    </w:p>
    <w:p w14:paraId="6B78E309" w14:textId="77777777"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17AACADB" w14:textId="77777777" w:rsidR="00AF66EC" w:rsidRPr="009333EF" w:rsidRDefault="00AF66EC" w:rsidP="00AF66EC">
      <w:pPr>
        <w:pStyle w:val="firstparagraph"/>
        <w:spacing w:after="0"/>
        <w:ind w:left="1440" w:firstLine="720"/>
      </w:pPr>
      <w:r w:rsidRPr="009333EF">
        <w:t>the process’s code</w:t>
      </w:r>
    </w:p>
    <w:p w14:paraId="0E34ED55" w14:textId="77777777" w:rsidR="00AF66EC" w:rsidRPr="009333EF" w:rsidRDefault="00AF66EC" w:rsidP="00AF66EC">
      <w:pPr>
        <w:pStyle w:val="firstparagraph"/>
        <w:spacing w:after="0"/>
        <w:ind w:left="720" w:firstLine="720"/>
        <w:rPr>
          <w:i/>
        </w:rPr>
      </w:pPr>
      <w:r w:rsidRPr="009333EF">
        <w:rPr>
          <w:i/>
        </w:rPr>
        <w:t>};</w:t>
      </w:r>
    </w:p>
    <w:p w14:paraId="1F818B15" w14:textId="77777777" w:rsidR="00AF66EC" w:rsidRPr="009333EF" w:rsidRDefault="00AF66EC" w:rsidP="00AF66EC">
      <w:pPr>
        <w:pStyle w:val="firstparagraph"/>
        <w:ind w:firstLine="720"/>
      </w:pPr>
      <w:r w:rsidRPr="009333EF">
        <w:rPr>
          <w:i/>
        </w:rPr>
        <w:t>};</w:t>
      </w:r>
    </w:p>
    <w:p w14:paraId="47C156C1" w14:textId="4C5B5286"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122F2E">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14:paraId="5F2A17CF" w14:textId="77777777" w:rsidR="00AF66EC" w:rsidRPr="009333EF" w:rsidRDefault="00AF66EC" w:rsidP="00DD4D39">
      <w:pPr>
        <w:pStyle w:val="firstparagraph"/>
        <w:spacing w:after="0"/>
        <w:ind w:firstLine="720"/>
      </w:pPr>
      <w:r w:rsidRPr="009333EF">
        <w:t xml:space="preserve">ostype </w:t>
      </w:r>
      <w:r w:rsidRPr="009333EF">
        <w:rPr>
          <w:i/>
        </w:rPr>
        <w:t>*S;</w:t>
      </w:r>
    </w:p>
    <w:p w14:paraId="6CE0370A" w14:textId="77777777" w:rsidR="00AF66EC" w:rsidRPr="009333EF" w:rsidRDefault="00AF66EC" w:rsidP="00DD4D39">
      <w:pPr>
        <w:pStyle w:val="firstparagraph"/>
        <w:ind w:firstLine="720"/>
      </w:pPr>
      <w:r w:rsidRPr="009333EF">
        <w:t xml:space="preserve">fptype </w:t>
      </w:r>
      <w:r w:rsidRPr="009333EF">
        <w:rPr>
          <w:i/>
        </w:rPr>
        <w:t>*F;</w:t>
      </w:r>
    </w:p>
    <w:p w14:paraId="70AC687A" w14:textId="77777777"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14:paraId="6E3D6580" w14:textId="69A255B7"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122F2E">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14:paraId="446BC3C1" w14:textId="77777777"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14:paraId="75419E73" w14:textId="77777777"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14:paraId="71688BB9" w14:textId="77777777"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14:paraId="52C5326A" w14:textId="77777777" w:rsidR="00AF66EC" w:rsidRPr="009333EF" w:rsidRDefault="00AF66EC" w:rsidP="00C57AE1">
      <w:pPr>
        <w:pStyle w:val="firstparagraph"/>
        <w:spacing w:after="0"/>
        <w:ind w:left="720" w:firstLine="720"/>
        <w:rPr>
          <w:i/>
        </w:rPr>
      </w:pPr>
      <w:r w:rsidRPr="009333EF">
        <w:rPr>
          <w:i/>
        </w:rPr>
        <w:t>...</w:t>
      </w:r>
    </w:p>
    <w:p w14:paraId="722BF03C" w14:textId="77777777" w:rsidR="00AF66EC" w:rsidRPr="009333EF" w:rsidRDefault="00AF66EC" w:rsidP="00C57AE1">
      <w:pPr>
        <w:pStyle w:val="firstparagraph"/>
        <w:ind w:firstLine="720"/>
      </w:pPr>
      <w:r w:rsidRPr="009333EF">
        <w:rPr>
          <w:i/>
        </w:rPr>
        <w:t>};</w:t>
      </w:r>
    </w:p>
    <w:p w14:paraId="1AAC24EF" w14:textId="77777777"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14:paraId="5911B778" w14:textId="77777777" w:rsidR="00C57AE1" w:rsidRPr="009333EF" w:rsidRDefault="00AF66EC" w:rsidP="00C57AE1">
      <w:pPr>
        <w:pStyle w:val="firstparagraph"/>
        <w:ind w:firstLine="720"/>
        <w:rPr>
          <w:i/>
        </w:rPr>
      </w:pPr>
      <w:r w:rsidRPr="009333EF">
        <w:rPr>
          <w:i/>
        </w:rPr>
        <w:t>perform;</w:t>
      </w:r>
    </w:p>
    <w:p w14:paraId="17B85DD9" w14:textId="2A53C3EF"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122F2E">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14:paraId="16F50CD9" w14:textId="40CEB657"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122F2E">
        <w:t>2.3.2</w:t>
      </w:r>
      <w:r w:rsidR="004E3776" w:rsidRPr="009333EF">
        <w:fldChar w:fldCharType="end"/>
      </w:r>
      <w:r w:rsidR="004E3776" w:rsidRPr="009333EF">
        <w:t xml:space="preserve"> for examples)</w:t>
      </w:r>
      <w:r w:rsidRPr="009333EF">
        <w:t>.</w:t>
      </w:r>
    </w:p>
    <w:p w14:paraId="19CB188B" w14:textId="77777777" w:rsidR="009D7387" w:rsidRPr="009333EF" w:rsidRDefault="00DD4D39" w:rsidP="00596F24">
      <w:pPr>
        <w:pStyle w:val="Heading3"/>
        <w:numPr>
          <w:ilvl w:val="2"/>
          <w:numId w:val="4"/>
        </w:numPr>
        <w:rPr>
          <w:lang w:val="en-US"/>
        </w:rPr>
      </w:pPr>
      <w:bookmarkStart w:id="340" w:name="_Ref505549050"/>
      <w:bookmarkStart w:id="341" w:name="_Toc50927757"/>
      <w:r w:rsidRPr="009333EF">
        <w:rPr>
          <w:lang w:val="en-US"/>
        </w:rPr>
        <w:t>Creating and terminating processes</w:t>
      </w:r>
      <w:bookmarkEnd w:id="340"/>
      <w:bookmarkEnd w:id="341"/>
    </w:p>
    <w:p w14:paraId="1F7951F5" w14:textId="34D60B71"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122F2E">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122F2E">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122F2E">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122F2E">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122F2E">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14:paraId="0C49E618" w14:textId="77777777"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14:paraId="0A0CE224" w14:textId="77777777"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14:paraId="2B4C3421" w14:textId="77777777"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14:paraId="2578A08B" w14:textId="77777777"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14:paraId="1FB3C412" w14:textId="77777777"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14:paraId="4E75BCA2" w14:textId="77777777" w:rsidR="00493377" w:rsidRPr="009333EF" w:rsidRDefault="009946CF" w:rsidP="009946CF">
      <w:pPr>
        <w:pStyle w:val="firstparagraph"/>
      </w:pPr>
      <w:r w:rsidRPr="009333EF">
        <w:t>or by executing</w:t>
      </w:r>
    </w:p>
    <w:p w14:paraId="15D26161"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14:paraId="42EE8780" w14:textId="77777777"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14:paraId="53D11B5B" w14:textId="77777777"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14:paraId="18135471" w14:textId="77777777" w:rsidR="009946CF" w:rsidRPr="009333EF" w:rsidRDefault="00493377" w:rsidP="009946CF">
      <w:pPr>
        <w:pStyle w:val="firstparagraph"/>
      </w:pPr>
      <w:r w:rsidRPr="009333EF">
        <w:t>One more option is to call a global function with this header:</w:t>
      </w:r>
    </w:p>
    <w:p w14:paraId="389B397C" w14:textId="77777777"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14:paraId="35F919FF" w14:textId="77777777" w:rsidR="009946CF" w:rsidRPr="009333EF" w:rsidRDefault="00493377" w:rsidP="009946CF">
      <w:pPr>
        <w:pStyle w:val="firstparagraph"/>
      </w:pPr>
      <w:r w:rsidRPr="009333EF">
        <w:t>which can also be used to terminate the invoking process in this somewhat contrived way:</w:t>
      </w:r>
    </w:p>
    <w:p w14:paraId="30671E35" w14:textId="77777777" w:rsidR="00493377" w:rsidRPr="009333EF" w:rsidRDefault="00493377" w:rsidP="009946CF">
      <w:pPr>
        <w:pStyle w:val="firstparagraph"/>
        <w:rPr>
          <w:i/>
        </w:rPr>
      </w:pPr>
      <w:r w:rsidRPr="009333EF">
        <w:tab/>
      </w:r>
      <w:r w:rsidRPr="009333EF">
        <w:rPr>
          <w:i/>
        </w:rPr>
        <w:t>::terminate (this);</w:t>
      </w:r>
    </w:p>
    <w:p w14:paraId="7EFEB789" w14:textId="77777777"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14:paraId="0CD3EC46" w14:textId="204E1CF4"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w:t>
      </w:r>
      <w:r w:rsidR="003C1D02">
        <w:t>a</w:t>
      </w:r>
      <w:r w:rsidR="00E57075" w:rsidRPr="009333EF">
        <w:t>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122F2E">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122F2E">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14:paraId="391BE351" w14:textId="77777777"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14:paraId="7DEC6281" w14:textId="77777777"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14:paraId="708BE506" w14:textId="77777777" w:rsidR="009946CF" w:rsidRPr="009333EF" w:rsidRDefault="009946CF" w:rsidP="00C50BA8">
      <w:pPr>
        <w:pStyle w:val="firstparagraph"/>
        <w:spacing w:after="0"/>
        <w:ind w:firstLine="720"/>
        <w:rPr>
          <w:i/>
        </w:rPr>
      </w:pPr>
      <w:r w:rsidRPr="009333EF">
        <w:rPr>
          <w:i/>
        </w:rPr>
        <w:t>...</w:t>
      </w:r>
    </w:p>
    <w:p w14:paraId="41DE0241" w14:textId="77777777" w:rsidR="009946CF" w:rsidRPr="009333EF" w:rsidRDefault="009946CF" w:rsidP="00C50BA8">
      <w:pPr>
        <w:pStyle w:val="firstparagraph"/>
        <w:spacing w:after="0"/>
        <w:ind w:firstLine="720"/>
        <w:rPr>
          <w:i/>
        </w:rPr>
      </w:pPr>
      <w:r w:rsidRPr="009333EF">
        <w:rPr>
          <w:i/>
        </w:rPr>
        <w:t>state Reset:</w:t>
      </w:r>
    </w:p>
    <w:p w14:paraId="7D0940D1" w14:textId="77777777"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7087D85" w14:textId="77777777" w:rsidR="009946CF" w:rsidRPr="009333EF" w:rsidRDefault="009946CF" w:rsidP="00C50BA8">
      <w:pPr>
        <w:pStyle w:val="firstparagraph"/>
        <w:spacing w:after="0"/>
        <w:ind w:left="720" w:firstLine="720"/>
        <w:rPr>
          <w:i/>
        </w:rPr>
      </w:pPr>
      <w:r w:rsidRPr="009333EF">
        <w:rPr>
          <w:i/>
        </w:rPr>
        <w:t>sleep;</w:t>
      </w:r>
    </w:p>
    <w:p w14:paraId="4BC45139" w14:textId="77777777" w:rsidR="009946CF" w:rsidRPr="009333EF" w:rsidRDefault="009946CF" w:rsidP="00C50BA8">
      <w:pPr>
        <w:pStyle w:val="firstparagraph"/>
        <w:ind w:left="720" w:firstLine="720"/>
      </w:pPr>
      <w:r w:rsidRPr="009333EF">
        <w:rPr>
          <w:i/>
        </w:rPr>
        <w:t>...</w:t>
      </w:r>
    </w:p>
    <w:p w14:paraId="456CE5DA" w14:textId="6B9B2E5C" w:rsidR="009946CF" w:rsidRPr="009333EF" w:rsidRDefault="009946CF" w:rsidP="009946CF">
      <w:pPr>
        <w:pStyle w:val="firstparagraph"/>
      </w:pPr>
      <w:r w:rsidRPr="009333EF">
        <w:t xml:space="preserve">The role of this operation is to provide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122F2E">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122F2E">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14:paraId="7DBAB67B" w14:textId="77777777"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14:paraId="7EF78829" w14:textId="77777777"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14:paraId="792F9A48"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14:paraId="323EB312" w14:textId="32723085"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1222C2">
        <w:rPr>
          <w:i/>
        </w:rPr>
        <w:t>smpp</w:t>
      </w:r>
      <w:r w:rsidRPr="009333EF">
        <w:t xml:space="preserve"> </w:t>
      </w:r>
      <w:bookmarkStart w:id="342"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122F2E">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122F2E">
        <w:t>B.1</w:t>
      </w:r>
      <w:r w:rsidR="00186A78" w:rsidRPr="009333EF">
        <w:fldChar w:fldCharType="end"/>
      </w:r>
      <w:r w:rsidRPr="009333EF">
        <w:t>)</w:t>
      </w:r>
      <w:bookmarkEnd w:id="342"/>
      <w:r w:rsidRPr="009333EF">
        <w:t xml:space="preserve"> and transformed into a call to some internal and</w:t>
      </w:r>
      <w:r w:rsidR="006B7535" w:rsidRPr="009333EF">
        <w:t xml:space="preserve"> rather obfuscated</w:t>
      </w:r>
      <w:r w:rsidRPr="009333EF">
        <w:t xml:space="preserve"> function.</w:t>
      </w:r>
    </w:p>
    <w:p w14:paraId="2A687735" w14:textId="77777777"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14:paraId="04B1F28A"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14:paraId="39B25A25" w14:textId="77777777"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14:paraId="0A391842" w14:textId="77777777"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14:paraId="4B645525" w14:textId="77777777"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14:paraId="63235CFB" w14:textId="77777777"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14:paraId="5EB302A4" w14:textId="77777777" w:rsidR="009946CF" w:rsidRPr="009333EF" w:rsidRDefault="009946CF" w:rsidP="006B7535">
      <w:pPr>
        <w:pStyle w:val="firstparagraph"/>
        <w:spacing w:after="0"/>
        <w:ind w:firstLine="720"/>
        <w:rPr>
          <w:i/>
        </w:rPr>
      </w:pPr>
      <w:r w:rsidRPr="009333EF">
        <w:rPr>
          <w:i/>
        </w:rPr>
        <w:t>Process *PT [1];</w:t>
      </w:r>
    </w:p>
    <w:p w14:paraId="14793847" w14:textId="77777777" w:rsidR="009946CF" w:rsidRPr="009333EF" w:rsidRDefault="009946CF" w:rsidP="006B7535">
      <w:pPr>
        <w:pStyle w:val="firstparagraph"/>
        <w:spacing w:after="0"/>
        <w:ind w:firstLine="720"/>
        <w:rPr>
          <w:i/>
        </w:rPr>
      </w:pPr>
      <w:r w:rsidRPr="009333EF">
        <w:rPr>
          <w:i/>
        </w:rPr>
        <w:t>...</w:t>
      </w:r>
    </w:p>
    <w:p w14:paraId="0970C873" w14:textId="77777777"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14:paraId="46C69049" w14:textId="77777777"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14:paraId="4A9A1650" w14:textId="41870314"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122F2E">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14:paraId="1456D415" w14:textId="77777777" w:rsidR="00527A62" w:rsidRPr="009333EF" w:rsidRDefault="00527A62" w:rsidP="00596F24">
      <w:pPr>
        <w:pStyle w:val="Heading3"/>
        <w:numPr>
          <w:ilvl w:val="2"/>
          <w:numId w:val="4"/>
        </w:numPr>
        <w:rPr>
          <w:lang w:val="en-US"/>
        </w:rPr>
      </w:pPr>
      <w:bookmarkStart w:id="343" w:name="_Ref505764375"/>
      <w:bookmarkStart w:id="344" w:name="_Toc50927758"/>
      <w:r w:rsidRPr="009333EF">
        <w:rPr>
          <w:lang w:val="en-US"/>
        </w:rPr>
        <w:t>Process operation</w:t>
      </w:r>
      <w:bookmarkEnd w:id="343"/>
      <w:bookmarkEnd w:id="344"/>
    </w:p>
    <w:p w14:paraId="6212D503" w14:textId="77777777" w:rsidR="00527A62" w:rsidRPr="009333EF" w:rsidRDefault="00527A62" w:rsidP="00527A62">
      <w:pPr>
        <w:pStyle w:val="firstparagraph"/>
      </w:pPr>
      <w:r w:rsidRPr="009333EF">
        <w:t>Each process operates in a cycle consisting of the following steps:</w:t>
      </w:r>
    </w:p>
    <w:p w14:paraId="0782B474" w14:textId="77777777" w:rsidR="00527A62" w:rsidRPr="009333EF" w:rsidRDefault="00527A62" w:rsidP="00596F24">
      <w:pPr>
        <w:pStyle w:val="firstparagraph"/>
        <w:numPr>
          <w:ilvl w:val="0"/>
          <w:numId w:val="26"/>
        </w:numPr>
      </w:pPr>
      <w:r w:rsidRPr="009333EF">
        <w:t>the process is awakened by one of the awaited events</w:t>
      </w:r>
    </w:p>
    <w:p w14:paraId="3C5169E2" w14:textId="77777777" w:rsidR="00527A62" w:rsidRPr="009333EF" w:rsidRDefault="00527A62" w:rsidP="00596F24">
      <w:pPr>
        <w:pStyle w:val="firstparagraph"/>
        <w:numPr>
          <w:ilvl w:val="0"/>
          <w:numId w:val="26"/>
        </w:numPr>
      </w:pPr>
      <w:r w:rsidRPr="009333EF">
        <w:t>the process responds to the event, i.e., it performs some operations prescribed by its code</w:t>
      </w:r>
    </w:p>
    <w:p w14:paraId="1A57CF3B" w14:textId="77777777" w:rsidR="00527A62" w:rsidRPr="009333EF" w:rsidRDefault="00527A62" w:rsidP="00596F24">
      <w:pPr>
        <w:pStyle w:val="firstparagraph"/>
        <w:numPr>
          <w:ilvl w:val="0"/>
          <w:numId w:val="26"/>
        </w:numPr>
      </w:pPr>
      <w:r w:rsidRPr="009333EF">
        <w:t>the process puts itself to sleep</w:t>
      </w:r>
    </w:p>
    <w:p w14:paraId="35B5D2E4" w14:textId="75BED96F"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122F2E">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122F2E">
        <w:t>5.1.3</w:t>
      </w:r>
      <w:r w:rsidR="00131FCB" w:rsidRPr="009333EF">
        <w:fldChar w:fldCharType="end"/>
      </w:r>
      <w:r w:rsidRPr="009333EF">
        <w:t>).</w:t>
      </w:r>
    </w:p>
    <w:p w14:paraId="1B68411C" w14:textId="77777777" w:rsidR="00527A62" w:rsidRPr="009333EF" w:rsidRDefault="00527A62" w:rsidP="00527A62">
      <w:pPr>
        <w:pStyle w:val="firstparagraph"/>
      </w:pPr>
      <w:r w:rsidRPr="009333EF">
        <w:t>To put itself to sleep, a process can execute the following statement:</w:t>
      </w:r>
    </w:p>
    <w:p w14:paraId="09967F34" w14:textId="77777777"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14:paraId="6D9AB1EC" w14:textId="77777777"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14:paraId="62A8A83D" w14:textId="1869258A"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122F2E">
        <w:t>5.1.1</w:t>
      </w:r>
      <w:r w:rsidR="00131FCB" w:rsidRPr="009333EF">
        <w:fldChar w:fldCharType="end"/>
      </w:r>
      <w:r w:rsidRPr="009333EF">
        <w:t>), a process identi</w:t>
      </w:r>
      <w:r w:rsidR="009E3D57" w:rsidRPr="009333EF">
        <w:t>fi</w:t>
      </w:r>
      <w:r w:rsidRPr="009333EF">
        <w:t>es the following four elements:</w:t>
      </w:r>
    </w:p>
    <w:p w14:paraId="7B4B0F96" w14:textId="77777777" w:rsidR="00527A62" w:rsidRPr="009333EF" w:rsidRDefault="00527A62" w:rsidP="00596F24">
      <w:pPr>
        <w:pStyle w:val="firstparagraph"/>
        <w:numPr>
          <w:ilvl w:val="0"/>
          <w:numId w:val="27"/>
        </w:numPr>
      </w:pPr>
      <w:r w:rsidRPr="009333EF">
        <w:t>the activity interpreter responsible for triggering the event</w:t>
      </w:r>
    </w:p>
    <w:p w14:paraId="09A1EF1F" w14:textId="77777777" w:rsidR="00527A62" w:rsidRPr="009333EF" w:rsidRDefault="00527A62" w:rsidP="00596F24">
      <w:pPr>
        <w:pStyle w:val="firstparagraph"/>
        <w:numPr>
          <w:ilvl w:val="0"/>
          <w:numId w:val="27"/>
        </w:numPr>
      </w:pPr>
      <w:r w:rsidRPr="009333EF">
        <w:t xml:space="preserve">the event </w:t>
      </w:r>
      <w:r w:rsidR="00C612EB" w:rsidRPr="009333EF">
        <w:t>type</w:t>
      </w:r>
    </w:p>
    <w:p w14:paraId="245F3508" w14:textId="77777777" w:rsidR="00527A62" w:rsidRPr="009333EF" w:rsidRDefault="00527A62" w:rsidP="00596F24">
      <w:pPr>
        <w:pStyle w:val="firstparagraph"/>
        <w:numPr>
          <w:ilvl w:val="0"/>
          <w:numId w:val="27"/>
        </w:numPr>
      </w:pPr>
      <w:r w:rsidRPr="009333EF">
        <w:t>the process state to be assumed upon the occurrence of the event</w:t>
      </w:r>
    </w:p>
    <w:p w14:paraId="7382334B" w14:textId="77777777"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14:paraId="64F6B7B5" w14:textId="77777777"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14:paraId="67F29782" w14:textId="77777777"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14:paraId="60AB40A0" w14:textId="77777777" w:rsidR="00527A62" w:rsidRPr="009333EF" w:rsidRDefault="00527A62" w:rsidP="00527A62">
      <w:pPr>
        <w:pStyle w:val="firstparagraph"/>
      </w:pPr>
      <w:r w:rsidRPr="009333EF">
        <w:t>A process may undo its already issued collection of wait requests by calling this function:</w:t>
      </w:r>
    </w:p>
    <w:p w14:paraId="24DB1145" w14:textId="77777777"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14:paraId="03324110" w14:textId="419C7BDF"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122F2E">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122F2E">
        <w:t>2.4.3</w:t>
      </w:r>
      <w:r w:rsidR="00777B99" w:rsidRPr="009333EF">
        <w:fldChar w:fldCharType="end"/>
      </w:r>
      <w:r w:rsidR="00777B99" w:rsidRPr="009333EF">
        <w:t>.</w:t>
      </w:r>
    </w:p>
    <w:p w14:paraId="39F6B0BF" w14:textId="77777777"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14:paraId="0FF9CA13" w14:textId="353754E9"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122F2E">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122F2E">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122F2E">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122F2E">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14:paraId="7CC9E456" w14:textId="5F48D741"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122F2E">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14:paraId="6849A23D" w14:textId="77777777"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14:paraId="6BE1E6AF" w14:textId="77777777"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14:paraId="545BB053" w14:textId="77777777" w:rsidR="007D5155" w:rsidRPr="009333EF" w:rsidRDefault="00527A62" w:rsidP="00D66CB2">
      <w:pPr>
        <w:pStyle w:val="firstparagraph"/>
      </w:pPr>
      <w:r w:rsidRPr="009333EF">
        <w:t xml:space="preserve">which can be used by the process to determine what has happened. </w:t>
      </w:r>
    </w:p>
    <w:p w14:paraId="5C883798" w14:textId="4571DFFA"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122F2E">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122F2E">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14:paraId="014F5ECE" w14:textId="77777777"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CF4C725" w14:textId="56712E59"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w:t>
      </w:r>
      <w:r w:rsidR="00C90A60">
        <w:t>available</w:t>
      </w:r>
      <w:r w:rsidR="00F853A7" w:rsidRPr="009333EF">
        <w:t>.</w:t>
      </w:r>
    </w:p>
    <w:p w14:paraId="3588CD21" w14:textId="77777777" w:rsidR="009D7387" w:rsidRPr="009333EF" w:rsidRDefault="00F438E7" w:rsidP="00596F24">
      <w:pPr>
        <w:pStyle w:val="Heading3"/>
        <w:numPr>
          <w:ilvl w:val="2"/>
          <w:numId w:val="4"/>
        </w:numPr>
        <w:rPr>
          <w:lang w:val="en-US"/>
        </w:rPr>
      </w:pPr>
      <w:bookmarkStart w:id="345" w:name="_Ref505763362"/>
      <w:bookmarkStart w:id="346" w:name="_Toc50927759"/>
      <w:r w:rsidRPr="009333EF">
        <w:rPr>
          <w:lang w:val="en-US"/>
        </w:rPr>
        <w:t>The code method</w:t>
      </w:r>
      <w:bookmarkEnd w:id="345"/>
      <w:bookmarkEnd w:id="346"/>
    </w:p>
    <w:p w14:paraId="5C324580" w14:textId="77777777"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14:paraId="0FA12987" w14:textId="77777777" w:rsidR="00653FC1" w:rsidRPr="009333EF" w:rsidRDefault="00653FC1" w:rsidP="00653FC1">
      <w:pPr>
        <w:pStyle w:val="firstparagraph"/>
      </w:pPr>
      <w:r w:rsidRPr="009333EF">
        <w:t>The standard layout of the process code method is this:</w:t>
      </w:r>
    </w:p>
    <w:p w14:paraId="34C2D458" w14:textId="77777777"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14:paraId="31590591"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48B301EF" w14:textId="77777777" w:rsidR="00653FC1" w:rsidRPr="009333EF" w:rsidRDefault="00653FC1" w:rsidP="00F853A7">
      <w:pPr>
        <w:pStyle w:val="firstparagraph"/>
        <w:spacing w:after="0"/>
        <w:ind w:left="1440" w:firstLine="720"/>
        <w:rPr>
          <w:i/>
        </w:rPr>
      </w:pPr>
      <w:r w:rsidRPr="009333EF">
        <w:rPr>
          <w:i/>
        </w:rPr>
        <w:t>...</w:t>
      </w:r>
    </w:p>
    <w:p w14:paraId="165E0079" w14:textId="77777777"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593CD9D5" w14:textId="77777777" w:rsidR="00653FC1" w:rsidRPr="009333EF" w:rsidRDefault="00653FC1" w:rsidP="00F853A7">
      <w:pPr>
        <w:pStyle w:val="firstparagraph"/>
        <w:spacing w:after="0"/>
        <w:ind w:left="1440" w:firstLine="720"/>
        <w:rPr>
          <w:i/>
        </w:rPr>
      </w:pPr>
      <w:r w:rsidRPr="009333EF">
        <w:rPr>
          <w:i/>
        </w:rPr>
        <w:t>...</w:t>
      </w:r>
    </w:p>
    <w:p w14:paraId="0E7DA550" w14:textId="77777777"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6A138900" w14:textId="77777777" w:rsidR="00653FC1" w:rsidRPr="009333EF" w:rsidRDefault="00653FC1" w:rsidP="00F853A7">
      <w:pPr>
        <w:pStyle w:val="firstparagraph"/>
        <w:spacing w:after="0"/>
        <w:ind w:left="1440" w:firstLine="720"/>
        <w:rPr>
          <w:i/>
        </w:rPr>
      </w:pPr>
      <w:r w:rsidRPr="009333EF">
        <w:rPr>
          <w:i/>
        </w:rPr>
        <w:t>...</w:t>
      </w:r>
    </w:p>
    <w:p w14:paraId="0A7BAEBA" w14:textId="77777777" w:rsidR="00653FC1" w:rsidRPr="009333EF" w:rsidRDefault="00653FC1" w:rsidP="00653FC1">
      <w:pPr>
        <w:pStyle w:val="firstparagraph"/>
        <w:ind w:firstLine="720"/>
      </w:pPr>
      <w:r w:rsidRPr="009333EF">
        <w:rPr>
          <w:i/>
        </w:rPr>
        <w:lastRenderedPageBreak/>
        <w:t>};</w:t>
      </w:r>
    </w:p>
    <w:p w14:paraId="45EAD45C" w14:textId="3531A1EC"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122F2E">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122F2E">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14:paraId="5CE1AF80" w14:textId="28A2B43A"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122F2E">
        <w:t>2.3.2</w:t>
      </w:r>
      <w:r w:rsidRPr="009333EF">
        <w:fldChar w:fldCharType="end"/>
      </w:r>
      <w:r w:rsidRPr="009333EF">
        <w:t>) can be simplified with no reference to states at all, e.g.,</w:t>
      </w:r>
    </w:p>
    <w:p w14:paraId="5916B8C9" w14:textId="77777777" w:rsidR="00B8734A" w:rsidRPr="009333EF" w:rsidRDefault="00B8734A" w:rsidP="00B8734A">
      <w:pPr>
        <w:pStyle w:val="firstparagraph"/>
        <w:spacing w:after="0"/>
        <w:ind w:firstLine="720"/>
        <w:rPr>
          <w:i/>
        </w:rPr>
      </w:pPr>
      <w:r w:rsidRPr="009333EF">
        <w:rPr>
          <w:i/>
        </w:rPr>
        <w:t>process Callback abstract (Plant) {</w:t>
      </w:r>
    </w:p>
    <w:p w14:paraId="57BBD773" w14:textId="77777777"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14:paraId="5C454E36" w14:textId="77777777" w:rsidR="00B8734A" w:rsidRPr="009333EF" w:rsidRDefault="00B8734A" w:rsidP="00B8734A">
      <w:pPr>
        <w:pStyle w:val="firstparagraph"/>
        <w:spacing w:after="0"/>
        <w:rPr>
          <w:i/>
        </w:rPr>
      </w:pPr>
      <w:r w:rsidRPr="009333EF">
        <w:rPr>
          <w:i/>
        </w:rPr>
        <w:tab/>
      </w:r>
      <w:r w:rsidRPr="009333EF">
        <w:rPr>
          <w:i/>
        </w:rPr>
        <w:tab/>
        <w:t>virtual void action (int) = 0;</w:t>
      </w:r>
    </w:p>
    <w:p w14:paraId="69D65BFC" w14:textId="77777777" w:rsidR="00B8734A" w:rsidRPr="009333EF" w:rsidRDefault="00B8734A" w:rsidP="00B8734A">
      <w:pPr>
        <w:pStyle w:val="firstparagraph"/>
        <w:spacing w:after="0"/>
        <w:rPr>
          <w:i/>
        </w:rPr>
      </w:pPr>
      <w:r w:rsidRPr="009333EF">
        <w:rPr>
          <w:i/>
        </w:rPr>
        <w:tab/>
      </w:r>
      <w:r w:rsidRPr="009333EF">
        <w:rPr>
          <w:i/>
        </w:rPr>
        <w:tab/>
        <w:t>perform {</w:t>
      </w:r>
    </w:p>
    <w:p w14:paraId="5F93C1BD" w14:textId="77777777"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14:paraId="427C5EC7" w14:textId="77777777"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84CE072" w14:textId="77777777" w:rsidR="00B8734A" w:rsidRPr="009333EF" w:rsidRDefault="00B8734A" w:rsidP="00B8734A">
      <w:pPr>
        <w:pStyle w:val="firstparagraph"/>
        <w:spacing w:after="0"/>
        <w:rPr>
          <w:i/>
        </w:rPr>
      </w:pPr>
      <w:r w:rsidRPr="009333EF">
        <w:rPr>
          <w:i/>
        </w:rPr>
        <w:tab/>
      </w:r>
      <w:r w:rsidRPr="009333EF">
        <w:rPr>
          <w:i/>
        </w:rPr>
        <w:tab/>
        <w:t>};</w:t>
      </w:r>
    </w:p>
    <w:p w14:paraId="784B3B52" w14:textId="77777777" w:rsidR="00B8734A" w:rsidRPr="009333EF" w:rsidRDefault="00B8734A" w:rsidP="00B8734A">
      <w:pPr>
        <w:pStyle w:val="firstparagraph"/>
        <w:ind w:firstLine="720"/>
        <w:rPr>
          <w:i/>
        </w:rPr>
      </w:pPr>
      <w:r w:rsidRPr="009333EF">
        <w:rPr>
          <w:i/>
        </w:rPr>
        <w:t>};</w:t>
      </w:r>
    </w:p>
    <w:p w14:paraId="792FA4AF" w14:textId="77777777"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14:paraId="33CDBCFE" w14:textId="58E20013"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 xml:space="preserve">from the preceding state. In other words, if the list of </w:t>
      </w:r>
      <w:r w:rsidR="004A0F7A">
        <w:t>statements</w:t>
      </w:r>
      <w:r w:rsidRPr="009333EF">
        <w:t xml:space="preserve">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14:paraId="76D83A01" w14:textId="77777777" w:rsidR="00653FC1" w:rsidRPr="009333EF" w:rsidRDefault="00D24998" w:rsidP="00653FC1">
      <w:pPr>
        <w:pStyle w:val="firstparagraph"/>
      </w:pPr>
      <w:r w:rsidRPr="009333EF">
        <w:t>Here is</w:t>
      </w:r>
      <w:r w:rsidR="00653FC1" w:rsidRPr="009333EF">
        <w:t xml:space="preserve"> a sample process declaration</w:t>
      </w:r>
      <w:r w:rsidRPr="009333EF">
        <w:t>:</w:t>
      </w:r>
    </w:p>
    <w:p w14:paraId="6036417B" w14:textId="77777777" w:rsidR="00653FC1" w:rsidRPr="009333EF" w:rsidRDefault="00653FC1" w:rsidP="00D24998">
      <w:pPr>
        <w:pStyle w:val="firstparagraph"/>
        <w:spacing w:after="0"/>
        <w:ind w:firstLine="720"/>
        <w:rPr>
          <w:i/>
        </w:rPr>
      </w:pPr>
      <w:r w:rsidRPr="009333EF">
        <w:rPr>
          <w:i/>
        </w:rPr>
        <w:t>process AlarmClock {</w:t>
      </w:r>
    </w:p>
    <w:p w14:paraId="1C7AF51C" w14:textId="77777777" w:rsidR="00653FC1" w:rsidRPr="009333EF" w:rsidRDefault="00653FC1" w:rsidP="00D24998">
      <w:pPr>
        <w:pStyle w:val="firstparagraph"/>
        <w:spacing w:after="0"/>
        <w:ind w:left="720" w:firstLine="720"/>
        <w:rPr>
          <w:i/>
        </w:rPr>
      </w:pPr>
      <w:r w:rsidRPr="009333EF">
        <w:rPr>
          <w:i/>
        </w:rPr>
        <w:t>TIME delay;</w:t>
      </w:r>
    </w:p>
    <w:p w14:paraId="3419FC74" w14:textId="77777777"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14:paraId="63F6BA57" w14:textId="77777777"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14:paraId="0B579165" w14:textId="77777777"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14:paraId="397197D9" w14:textId="77777777" w:rsidR="00B65303" w:rsidRPr="009333EF" w:rsidRDefault="00B65303" w:rsidP="00D24998">
      <w:pPr>
        <w:pStyle w:val="firstparagraph"/>
        <w:spacing w:after="0"/>
        <w:ind w:left="1440" w:firstLine="720"/>
        <w:rPr>
          <w:i/>
        </w:rPr>
      </w:pPr>
      <w:r w:rsidRPr="009333EF">
        <w:rPr>
          <w:i/>
        </w:rPr>
        <w:t>sgn = m;</w:t>
      </w:r>
    </w:p>
    <w:p w14:paraId="55DB3699" w14:textId="77777777" w:rsidR="00653FC1" w:rsidRPr="009333EF" w:rsidRDefault="00653FC1" w:rsidP="00D24998">
      <w:pPr>
        <w:pStyle w:val="firstparagraph"/>
        <w:spacing w:after="0"/>
        <w:ind w:left="720" w:firstLine="720"/>
        <w:rPr>
          <w:i/>
        </w:rPr>
      </w:pPr>
      <w:r w:rsidRPr="009333EF">
        <w:rPr>
          <w:i/>
        </w:rPr>
        <w:t>};</w:t>
      </w:r>
    </w:p>
    <w:p w14:paraId="55CA7275" w14:textId="77777777"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14:paraId="5295DB67" w14:textId="77777777" w:rsidR="00653FC1" w:rsidRPr="009333EF" w:rsidRDefault="00653FC1" w:rsidP="00D24998">
      <w:pPr>
        <w:pStyle w:val="firstparagraph"/>
        <w:spacing w:after="0"/>
        <w:ind w:left="720" w:firstLine="720"/>
        <w:rPr>
          <w:i/>
        </w:rPr>
      </w:pPr>
      <w:r w:rsidRPr="009333EF">
        <w:rPr>
          <w:i/>
        </w:rPr>
        <w:t>perform {</w:t>
      </w:r>
    </w:p>
    <w:p w14:paraId="5A0EE3A5" w14:textId="77777777" w:rsidR="00653FC1" w:rsidRPr="009333EF" w:rsidRDefault="00653FC1" w:rsidP="00D24998">
      <w:pPr>
        <w:pStyle w:val="firstparagraph"/>
        <w:spacing w:after="0"/>
        <w:ind w:left="1440" w:firstLine="720"/>
        <w:rPr>
          <w:i/>
        </w:rPr>
      </w:pPr>
      <w:r w:rsidRPr="009333EF">
        <w:rPr>
          <w:i/>
        </w:rPr>
        <w:t>state Start:</w:t>
      </w:r>
    </w:p>
    <w:p w14:paraId="084019FF" w14:textId="77777777"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14:paraId="1E31F214" w14:textId="77777777" w:rsidR="00653FC1" w:rsidRPr="009333EF" w:rsidRDefault="00653FC1" w:rsidP="00D24998">
      <w:pPr>
        <w:pStyle w:val="firstparagraph"/>
        <w:spacing w:after="0"/>
        <w:ind w:left="1440" w:firstLine="720"/>
        <w:rPr>
          <w:i/>
        </w:rPr>
      </w:pPr>
      <w:r w:rsidRPr="009333EF">
        <w:rPr>
          <w:i/>
        </w:rPr>
        <w:t>state GoOff:</w:t>
      </w:r>
    </w:p>
    <w:p w14:paraId="7D20A3B5" w14:textId="77777777"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14:paraId="68354AAA" w14:textId="77777777"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F7E5BF5" w14:textId="77777777" w:rsidR="00653FC1" w:rsidRPr="009333EF" w:rsidRDefault="00653FC1" w:rsidP="00D24998">
      <w:pPr>
        <w:pStyle w:val="firstparagraph"/>
        <w:spacing w:after="0"/>
        <w:ind w:left="720" w:firstLine="720"/>
        <w:rPr>
          <w:i/>
        </w:rPr>
      </w:pPr>
      <w:r w:rsidRPr="009333EF">
        <w:rPr>
          <w:i/>
        </w:rPr>
        <w:t>};</w:t>
      </w:r>
    </w:p>
    <w:p w14:paraId="0D9ABE0B" w14:textId="77777777" w:rsidR="00653FC1" w:rsidRPr="009333EF" w:rsidRDefault="00653FC1" w:rsidP="00D24998">
      <w:pPr>
        <w:pStyle w:val="firstparagraph"/>
        <w:ind w:firstLine="720"/>
        <w:rPr>
          <w:i/>
        </w:rPr>
      </w:pPr>
      <w:r w:rsidRPr="009333EF">
        <w:rPr>
          <w:i/>
        </w:rPr>
        <w:t>};</w:t>
      </w:r>
    </w:p>
    <w:p w14:paraId="04795F07" w14:textId="14E14CD8" w:rsidR="009D7387" w:rsidRPr="009333EF" w:rsidRDefault="00653FC1" w:rsidP="00653FC1">
      <w:pPr>
        <w:pStyle w:val="firstparagraph"/>
      </w:pPr>
      <w:r w:rsidRPr="009333EF">
        <w:t>This process can be viewed as an alarm clock that sends out a signal</w:t>
      </w:r>
      <w:bookmarkStart w:id="347" w:name="_Hlk514791631"/>
      <w:r w:rsidR="00FD695B" w:rsidRPr="009333EF">
        <w:fldChar w:fldCharType="begin"/>
      </w:r>
      <w:r w:rsidR="00FD695B" w:rsidRPr="009333EF">
        <w:instrText xml:space="preserve"> XE "signal passing" </w:instrText>
      </w:r>
      <w:r w:rsidR="00FD695B" w:rsidRPr="009333EF">
        <w:fldChar w:fldCharType="end"/>
      </w:r>
      <w:bookmarkEnd w:id="347"/>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122F2E">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122F2E">
        <w:t>9.2.3</w:t>
      </w:r>
      <w:r w:rsidR="00186A78" w:rsidRPr="009333EF">
        <w:fldChar w:fldCharType="end"/>
      </w:r>
      <w:r w:rsidRPr="009333EF">
        <w:t>.</w:t>
      </w:r>
    </w:p>
    <w:p w14:paraId="3F3F3768" w14:textId="77777777"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14:paraId="773D5C88" w14:textId="77777777" w:rsidR="00F2041D" w:rsidRPr="009333EF" w:rsidRDefault="00F2041D" w:rsidP="00F2041D">
      <w:pPr>
        <w:pStyle w:val="firstparagraph"/>
        <w:spacing w:after="0"/>
        <w:ind w:firstLine="720"/>
        <w:rPr>
          <w:i/>
        </w:rPr>
      </w:pPr>
      <w:bookmarkStart w:id="348"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813BFC0" w14:textId="77777777" w:rsidR="00F2041D" w:rsidRPr="009333EF" w:rsidRDefault="00F2041D" w:rsidP="00F2041D">
      <w:pPr>
        <w:pStyle w:val="firstparagraph"/>
        <w:spacing w:after="0"/>
        <w:ind w:left="720" w:firstLine="720"/>
        <w:rPr>
          <w:i/>
        </w:rPr>
      </w:pPr>
      <w:r w:rsidRPr="009333EF">
        <w:rPr>
          <w:i/>
        </w:rPr>
        <w:t>state GoOff:</w:t>
      </w:r>
    </w:p>
    <w:p w14:paraId="78AFE36A" w14:textId="77777777"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14:paraId="0EB46255" w14:textId="77777777" w:rsidR="00F2041D" w:rsidRPr="009333EF" w:rsidRDefault="00F2041D" w:rsidP="00F2041D">
      <w:pPr>
        <w:pStyle w:val="firstparagraph"/>
        <w:spacing w:after="0"/>
        <w:ind w:left="720" w:firstLine="720"/>
        <w:rPr>
          <w:i/>
        </w:rPr>
      </w:pPr>
      <w:r w:rsidRPr="009333EF">
        <w:rPr>
          <w:i/>
        </w:rPr>
        <w:t>transient Start:</w:t>
      </w:r>
    </w:p>
    <w:p w14:paraId="392CFE11" w14:textId="77777777" w:rsidR="00F2041D" w:rsidRPr="009333EF" w:rsidRDefault="00F2041D" w:rsidP="00F2041D">
      <w:pPr>
        <w:pStyle w:val="firstparagraph"/>
        <w:spacing w:after="0"/>
        <w:ind w:left="1440" w:firstLine="720"/>
        <w:rPr>
          <w:i/>
        </w:rPr>
      </w:pPr>
      <w:r w:rsidRPr="009333EF">
        <w:rPr>
          <w:i/>
        </w:rPr>
        <w:t>Timer-&gt;wait (delay, GoOff);</w:t>
      </w:r>
    </w:p>
    <w:p w14:paraId="0E1BABF1" w14:textId="77777777" w:rsidR="00F2041D" w:rsidRPr="009333EF" w:rsidRDefault="00F2041D" w:rsidP="00F2041D">
      <w:pPr>
        <w:pStyle w:val="firstparagraph"/>
        <w:ind w:firstLine="720"/>
        <w:rPr>
          <w:i/>
        </w:rPr>
      </w:pPr>
      <w:r w:rsidRPr="009333EF">
        <w:rPr>
          <w:i/>
        </w:rPr>
        <w:t>};</w:t>
      </w:r>
    </w:p>
    <w:p w14:paraId="56A00741" w14:textId="77777777" w:rsidR="00F2041D" w:rsidRPr="009333EF" w:rsidRDefault="00F2041D" w:rsidP="00653FC1">
      <w:pPr>
        <w:pStyle w:val="firstparagraph"/>
      </w:pPr>
      <w:r w:rsidRPr="009333EF">
        <w:t>to</w:t>
      </w:r>
      <w:bookmarkEnd w:id="348"/>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14:paraId="5443261F" w14:textId="1BA3713B"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122F2E">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14:paraId="2F1A677A" w14:textId="77777777" w:rsidR="00F2041D" w:rsidRPr="009333EF" w:rsidRDefault="009C46AC" w:rsidP="00653FC1">
      <w:pPr>
        <w:pStyle w:val="firstparagraph"/>
      </w:pPr>
      <w:r w:rsidRPr="009333EF">
        <w:t>Here is yet another way to program the code method:</w:t>
      </w:r>
    </w:p>
    <w:p w14:paraId="23008299" w14:textId="77777777"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659EE1CD" w14:textId="77777777"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14:paraId="1B49547C" w14:textId="77777777"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14:paraId="673AD8CF" w14:textId="77777777" w:rsidR="009C46AC" w:rsidRPr="009333EF" w:rsidRDefault="009C46AC" w:rsidP="009C46AC">
      <w:pPr>
        <w:pStyle w:val="firstparagraph"/>
        <w:spacing w:after="0"/>
        <w:ind w:left="720" w:firstLine="720"/>
        <w:rPr>
          <w:i/>
        </w:rPr>
      </w:pPr>
      <w:r w:rsidRPr="009333EF">
        <w:rPr>
          <w:i/>
        </w:rPr>
        <w:t>Timer-&gt;wait (delay, GoOff);</w:t>
      </w:r>
    </w:p>
    <w:p w14:paraId="579C6D24" w14:textId="77777777" w:rsidR="009C46AC" w:rsidRPr="009333EF" w:rsidRDefault="009C46AC" w:rsidP="009C46AC">
      <w:pPr>
        <w:pStyle w:val="firstparagraph"/>
        <w:ind w:firstLine="720"/>
        <w:rPr>
          <w:i/>
        </w:rPr>
      </w:pPr>
      <w:r w:rsidRPr="009333EF">
        <w:rPr>
          <w:i/>
        </w:rPr>
        <w:t>};</w:t>
      </w:r>
    </w:p>
    <w:p w14:paraId="2713E628" w14:textId="77777777"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14:paraId="41714B79" w14:textId="77777777" w:rsidR="00F93B5D" w:rsidRPr="009333EF" w:rsidRDefault="00F93B5D" w:rsidP="00596F24">
      <w:pPr>
        <w:pStyle w:val="Heading3"/>
        <w:numPr>
          <w:ilvl w:val="2"/>
          <w:numId w:val="4"/>
        </w:numPr>
        <w:rPr>
          <w:lang w:val="en-US"/>
        </w:rPr>
      </w:pPr>
      <w:bookmarkStart w:id="349" w:name="_Ref505882903"/>
      <w:bookmarkStart w:id="350" w:name="_Ref505896932"/>
      <w:bookmarkStart w:id="351" w:name="_Toc50927760"/>
      <w:r w:rsidRPr="009333EF">
        <w:rPr>
          <w:lang w:val="en-US"/>
        </w:rPr>
        <w:t>The process environment</w:t>
      </w:r>
      <w:bookmarkEnd w:id="349"/>
      <w:bookmarkEnd w:id="350"/>
      <w:bookmarkEnd w:id="351"/>
    </w:p>
    <w:p w14:paraId="32692A9D" w14:textId="0A2D09CF"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122F2E">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122F2E">
        <w:t>5.1.4</w:t>
      </w:r>
      <w:r w:rsidR="009A1A3E" w:rsidRPr="009333EF">
        <w:fldChar w:fldCharType="end"/>
      </w:r>
      <w:r w:rsidR="009A1A3E" w:rsidRPr="009333EF">
        <w:t xml:space="preserve">) </w:t>
      </w:r>
      <w:r w:rsidRPr="009333EF">
        <w:t>have already been discussed. Two more variables in this category are:</w:t>
      </w:r>
    </w:p>
    <w:p w14:paraId="079491B8" w14:textId="77777777" w:rsidR="00F93B5D" w:rsidRPr="009333EF" w:rsidRDefault="00F93B5D" w:rsidP="009A1A3E">
      <w:pPr>
        <w:pStyle w:val="firstparagraph"/>
        <w:ind w:firstLine="720"/>
        <w:rPr>
          <w:i/>
        </w:rPr>
      </w:pPr>
      <w:r w:rsidRPr="009333EF">
        <w:rPr>
          <w:i/>
        </w:rPr>
        <w:t>Time</w:t>
      </w:r>
    </w:p>
    <w:p w14:paraId="69A6FAA9" w14:textId="77777777"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14:paraId="45EB15C9" w14:textId="77777777"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14:paraId="66AFAB8A" w14:textId="77777777"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14:paraId="7C54C012" w14:textId="77777777"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14:paraId="5A5964CE" w14:textId="77777777"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14:paraId="327D0CD3" w14:textId="77777777"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14:paraId="0261DA44" w14:textId="77777777"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14:paraId="7EFF0D7C" w14:textId="77777777"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14:paraId="19B54364" w14:textId="77777777"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14:paraId="59E708C0" w14:textId="2A2323B5"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122F2E">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122F2E">
        <w:t>8.2.3</w:t>
      </w:r>
      <w:r w:rsidR="006D1430" w:rsidRPr="009333EF">
        <w:fldChar w:fldCharType="end"/>
      </w:r>
      <w:r w:rsidR="00E00A30" w:rsidRPr="009333EF">
        <w:t>).</w:t>
      </w:r>
    </w:p>
    <w:p w14:paraId="0F479B26" w14:textId="77777777" w:rsidR="004201AC" w:rsidRPr="009333EF" w:rsidRDefault="004201AC" w:rsidP="00596F24">
      <w:pPr>
        <w:pStyle w:val="Heading3"/>
        <w:numPr>
          <w:ilvl w:val="2"/>
          <w:numId w:val="4"/>
        </w:numPr>
        <w:rPr>
          <w:lang w:val="en-US"/>
        </w:rPr>
      </w:pPr>
      <w:bookmarkStart w:id="352" w:name="_Ref508744869"/>
      <w:bookmarkStart w:id="353" w:name="_Toc50927761"/>
      <w:r w:rsidRPr="009333EF">
        <w:rPr>
          <w:lang w:val="en-US"/>
        </w:rPr>
        <w:t>Process as an Activity Interpreter</w:t>
      </w:r>
      <w:bookmarkEnd w:id="352"/>
      <w:bookmarkEnd w:id="353"/>
    </w:p>
    <w:p w14:paraId="4917BBC6" w14:textId="22A5548B"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4"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4"/>
      <w:r w:rsidRPr="009333EF">
        <w:t xml:space="preserve">, to issue a wait request to another process, say </w:t>
      </w:r>
      <w:bookmarkStart w:id="355"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6"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7"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122F2E">
        <w:t>5.1.6</w:t>
      </w:r>
      <w:r w:rsidR="00626055" w:rsidRPr="009333EF">
        <w:fldChar w:fldCharType="end"/>
      </w:r>
      <w:r w:rsidRPr="009333EF">
        <w:t xml:space="preserve">) presented to </w:t>
      </w:r>
      <w:bookmarkStart w:id="358"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8"/>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14:paraId="34953D2C" w14:textId="77777777"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14:paraId="16C1719B" w14:textId="77777777" w:rsidR="004201AC" w:rsidRPr="009333EF" w:rsidRDefault="004201AC" w:rsidP="00626055">
      <w:pPr>
        <w:pStyle w:val="firstparagraph"/>
        <w:spacing w:after="0"/>
        <w:ind w:firstLine="720"/>
        <w:rPr>
          <w:i/>
        </w:rPr>
      </w:pPr>
      <w:r w:rsidRPr="009333EF">
        <w:rPr>
          <w:i/>
        </w:rPr>
        <w:t>pr = create MyChild;</w:t>
      </w:r>
    </w:p>
    <w:p w14:paraId="1630025B" w14:textId="77777777" w:rsidR="00626055" w:rsidRPr="009333EF" w:rsidRDefault="004201AC" w:rsidP="00626055">
      <w:pPr>
        <w:pStyle w:val="firstparagraph"/>
        <w:spacing w:after="0"/>
        <w:ind w:firstLine="720"/>
        <w:rPr>
          <w:i/>
        </w:rPr>
      </w:pPr>
      <w:r w:rsidRPr="009333EF">
        <w:rPr>
          <w:i/>
        </w:rPr>
        <w:t>pr-&gt;wait (DEATH, Done);</w:t>
      </w:r>
    </w:p>
    <w:p w14:paraId="4AD715A1" w14:textId="77777777"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3865A0A6" w14:textId="77777777"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14:paraId="2DD0CE02" w14:textId="77777777"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14:paraId="3E7BE411" w14:textId="77777777" w:rsidR="004201AC" w:rsidRPr="009333EF" w:rsidRDefault="004201AC" w:rsidP="00626055">
      <w:pPr>
        <w:pStyle w:val="firstparagraph"/>
        <w:spacing w:after="0"/>
        <w:ind w:firstLine="720"/>
        <w:rPr>
          <w:i/>
        </w:rPr>
      </w:pPr>
      <w:r w:rsidRPr="009333EF">
        <w:rPr>
          <w:i/>
        </w:rPr>
        <w:t>...</w:t>
      </w:r>
    </w:p>
    <w:p w14:paraId="31E922A3" w14:textId="77777777" w:rsidR="004201AC" w:rsidRPr="009333EF" w:rsidRDefault="004201AC" w:rsidP="00626055">
      <w:pPr>
        <w:pStyle w:val="firstparagraph"/>
        <w:spacing w:after="0"/>
        <w:ind w:firstLine="720"/>
        <w:rPr>
          <w:i/>
        </w:rPr>
      </w:pPr>
      <w:r w:rsidRPr="009333EF">
        <w:rPr>
          <w:i/>
        </w:rPr>
        <w:t>state WaitChildren:</w:t>
      </w:r>
    </w:p>
    <w:p w14:paraId="57E2A579" w14:textId="77777777"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14:paraId="2CF30021" w14:textId="77777777" w:rsidR="004201AC" w:rsidRPr="009333EF" w:rsidRDefault="004201AC" w:rsidP="00626055">
      <w:pPr>
        <w:pStyle w:val="firstparagraph"/>
        <w:spacing w:after="0"/>
        <w:ind w:left="1440" w:firstLine="720"/>
        <w:rPr>
          <w:i/>
        </w:rPr>
      </w:pPr>
      <w:r w:rsidRPr="009333EF">
        <w:rPr>
          <w:i/>
        </w:rPr>
        <w:t>wait (CHILD, WaitChildren);</w:t>
      </w:r>
    </w:p>
    <w:p w14:paraId="0158BE6B" w14:textId="77777777"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448DCCD6" w14:textId="77777777" w:rsidR="004201AC" w:rsidRPr="009333EF" w:rsidRDefault="004201AC" w:rsidP="00626055">
      <w:pPr>
        <w:pStyle w:val="firstparagraph"/>
        <w:spacing w:after="0"/>
        <w:ind w:left="720" w:firstLine="720"/>
        <w:rPr>
          <w:i/>
        </w:rPr>
      </w:pPr>
      <w:r w:rsidRPr="009333EF">
        <w:rPr>
          <w:i/>
        </w:rPr>
        <w:t>}</w:t>
      </w:r>
    </w:p>
    <w:p w14:paraId="0EF80FE7" w14:textId="77777777" w:rsidR="004201AC" w:rsidRPr="009333EF" w:rsidRDefault="004201AC" w:rsidP="00626055">
      <w:pPr>
        <w:pStyle w:val="firstparagraph"/>
        <w:ind w:firstLine="720"/>
      </w:pPr>
      <w:r w:rsidRPr="009333EF">
        <w:rPr>
          <w:i/>
        </w:rPr>
        <w:t>...</w:t>
      </w:r>
    </w:p>
    <w:p w14:paraId="5D86CDE8" w14:textId="2FAEA805"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122F2E">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122F2E">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14:paraId="179637F1" w14:textId="29C92BD0"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122F2E">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14:paraId="78ECD949" w14:textId="77777777"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14:paraId="3158C353" w14:textId="77777777" w:rsidR="004201AC" w:rsidRPr="009333EF" w:rsidRDefault="004201AC" w:rsidP="006B55EA">
      <w:pPr>
        <w:pStyle w:val="firstparagraph"/>
        <w:spacing w:after="0"/>
        <w:ind w:firstLine="720"/>
        <w:rPr>
          <w:i/>
        </w:rPr>
      </w:pPr>
      <w:r w:rsidRPr="009333EF">
        <w:rPr>
          <w:i/>
        </w:rPr>
        <w:t>...</w:t>
      </w:r>
    </w:p>
    <w:p w14:paraId="354A2018" w14:textId="77777777" w:rsidR="004201AC" w:rsidRPr="009333EF" w:rsidRDefault="004201AC" w:rsidP="006B55EA">
      <w:pPr>
        <w:pStyle w:val="firstparagraph"/>
        <w:spacing w:after="0"/>
        <w:ind w:firstLine="720"/>
        <w:rPr>
          <w:i/>
        </w:rPr>
      </w:pPr>
      <w:r w:rsidRPr="009333EF">
        <w:rPr>
          <w:i/>
        </w:rPr>
        <w:t>state First:</w:t>
      </w:r>
    </w:p>
    <w:p w14:paraId="77BE037E" w14:textId="77777777"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14:paraId="4F99039D" w14:textId="77777777"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3C2C8E34" w14:textId="77777777" w:rsidR="004201AC" w:rsidRPr="009333EF" w:rsidRDefault="004201AC" w:rsidP="006B55EA">
      <w:pPr>
        <w:pStyle w:val="firstparagraph"/>
        <w:spacing w:after="0"/>
        <w:ind w:firstLine="720"/>
        <w:rPr>
          <w:i/>
        </w:rPr>
      </w:pPr>
      <w:r w:rsidRPr="009333EF">
        <w:rPr>
          <w:i/>
        </w:rPr>
        <w:t>state Second:</w:t>
      </w:r>
    </w:p>
    <w:p w14:paraId="14583783" w14:textId="77777777"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17564F2B" w14:textId="77777777" w:rsidR="004201AC" w:rsidRPr="009333EF" w:rsidRDefault="004201AC" w:rsidP="006B55EA">
      <w:pPr>
        <w:pStyle w:val="firstparagraph"/>
        <w:spacing w:after="0"/>
        <w:ind w:firstLine="720"/>
        <w:rPr>
          <w:i/>
        </w:rPr>
      </w:pPr>
      <w:r w:rsidRPr="009333EF">
        <w:rPr>
          <w:i/>
        </w:rPr>
        <w:t>state Third:</w:t>
      </w:r>
    </w:p>
    <w:p w14:paraId="6527EF66" w14:textId="77777777" w:rsidR="004201AC" w:rsidRPr="009333EF" w:rsidRDefault="004201AC" w:rsidP="006B55EA">
      <w:pPr>
        <w:pStyle w:val="firstparagraph"/>
        <w:ind w:firstLine="720"/>
      </w:pPr>
      <w:r w:rsidRPr="009333EF">
        <w:rPr>
          <w:i/>
        </w:rPr>
        <w:t>...</w:t>
      </w:r>
    </w:p>
    <w:p w14:paraId="48180089" w14:textId="6B3F1873"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122F2E">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14:paraId="5BD9517F" w14:textId="21EFC46B"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122F2E">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14:paraId="3B186B26" w14:textId="1E924A8E"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122F2E">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14:paraId="32D36DDE" w14:textId="77777777"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14:paraId="742AA80D" w14:textId="77777777" w:rsidR="00C02B33" w:rsidRPr="009333EF" w:rsidRDefault="00C02B33" w:rsidP="00596F24">
      <w:pPr>
        <w:pStyle w:val="Heading3"/>
        <w:numPr>
          <w:ilvl w:val="2"/>
          <w:numId w:val="4"/>
        </w:numPr>
        <w:rPr>
          <w:lang w:val="en-US"/>
        </w:rPr>
      </w:pPr>
      <w:bookmarkStart w:id="359" w:name="_Ref506061716"/>
      <w:bookmarkStart w:id="360" w:name="_Toc50927762"/>
      <w:r w:rsidRPr="009333EF">
        <w:rPr>
          <w:lang w:val="en-US"/>
        </w:rPr>
        <w:t>The Root process</w:t>
      </w:r>
      <w:bookmarkEnd w:id="359"/>
      <w:bookmarkEnd w:id="360"/>
    </w:p>
    <w:p w14:paraId="237DE2BA" w14:textId="3DD90A6D"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122F2E">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14:paraId="2F6FB18B" w14:textId="0BFB01AC"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122F2E">
        <w:t>2.3.2</w:t>
      </w:r>
      <w:r w:rsidR="00E57075" w:rsidRPr="009333EF">
        <w:fldChar w:fldCharType="end"/>
      </w:r>
      <w:r w:rsidR="00E57075" w:rsidRPr="009333EF">
        <w:t xml:space="preserve"> issues no wait request in its only (startup) state; thus, it effectively terminates itself (it will never run again).</w:t>
      </w:r>
    </w:p>
    <w:p w14:paraId="6AFAEF45" w14:textId="1A3C9994"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122F2E">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122F2E">
        <w:t>C.5.1</w:t>
      </w:r>
      <w:r w:rsidRPr="009333EF">
        <w:fldChar w:fldCharType="end"/>
      </w:r>
      <w:r w:rsidRPr="009333EF">
        <w:t>).</w:t>
      </w:r>
    </w:p>
    <w:p w14:paraId="37BA18BD" w14:textId="77777777"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14:paraId="7953C912" w14:textId="77777777" w:rsidR="00C02B33" w:rsidRPr="009333EF" w:rsidRDefault="00C02B33" w:rsidP="00C02B33">
      <w:pPr>
        <w:pStyle w:val="firstparagraph"/>
        <w:spacing w:after="0"/>
        <w:ind w:firstLine="720"/>
        <w:rPr>
          <w:i/>
        </w:rPr>
      </w:pPr>
      <w:r w:rsidRPr="009333EF">
        <w:rPr>
          <w:i/>
        </w:rPr>
        <w:t>process Root {</w:t>
      </w:r>
    </w:p>
    <w:p w14:paraId="1E55C382" w14:textId="77777777"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14:paraId="5B3A1164" w14:textId="77777777"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A07E3" w14:textId="77777777" w:rsidR="00C02B33" w:rsidRPr="009333EF" w:rsidRDefault="00C02B33" w:rsidP="00C02B33">
      <w:pPr>
        <w:pStyle w:val="firstparagraph"/>
        <w:spacing w:after="0"/>
        <w:ind w:left="1440" w:firstLine="720"/>
        <w:rPr>
          <w:i/>
        </w:rPr>
      </w:pPr>
      <w:r w:rsidRPr="009333EF">
        <w:rPr>
          <w:i/>
        </w:rPr>
        <w:t>state Start:</w:t>
      </w:r>
    </w:p>
    <w:p w14:paraId="44CD7225" w14:textId="77777777" w:rsidR="00C02B33" w:rsidRPr="009333EF" w:rsidRDefault="00C02B33" w:rsidP="00C02B33">
      <w:pPr>
        <w:pStyle w:val="firstparagraph"/>
        <w:spacing w:after="0"/>
        <w:ind w:left="2160" w:firstLine="720"/>
      </w:pPr>
      <w:r w:rsidRPr="009333EF">
        <w:t>… read input data ...</w:t>
      </w:r>
    </w:p>
    <w:p w14:paraId="18A0D7C0" w14:textId="77777777" w:rsidR="00C02B33" w:rsidRPr="009333EF" w:rsidRDefault="00C02B33" w:rsidP="00C02B33">
      <w:pPr>
        <w:pStyle w:val="firstparagraph"/>
        <w:spacing w:after="0"/>
        <w:ind w:left="2160" w:firstLine="720"/>
      </w:pPr>
      <w:r w:rsidRPr="009333EF">
        <w:t>… create the network ...</w:t>
      </w:r>
    </w:p>
    <w:p w14:paraId="6D81A036" w14:textId="77777777" w:rsidR="00C02B33" w:rsidRPr="009333EF" w:rsidRDefault="00C02B33" w:rsidP="00C02B33">
      <w:pPr>
        <w:pStyle w:val="firstparagraph"/>
        <w:spacing w:after="0"/>
        <w:ind w:left="2160" w:firstLine="720"/>
      </w:pPr>
      <w:r w:rsidRPr="009333EF">
        <w:t>… define traffic patterns ...</w:t>
      </w:r>
    </w:p>
    <w:p w14:paraId="20EC320D" w14:textId="77777777" w:rsidR="00C02B33" w:rsidRPr="009333EF" w:rsidRDefault="00C02B33" w:rsidP="00C02B33">
      <w:pPr>
        <w:pStyle w:val="firstparagraph"/>
        <w:spacing w:after="0"/>
        <w:ind w:left="2160" w:firstLine="720"/>
        <w:rPr>
          <w:i/>
        </w:rPr>
      </w:pPr>
      <w:r w:rsidRPr="009333EF">
        <w:t>… create protocol processes ...</w:t>
      </w:r>
    </w:p>
    <w:p w14:paraId="2048EF12" w14:textId="77777777"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14:paraId="290850EB" w14:textId="77777777" w:rsidR="00C02B33" w:rsidRPr="009333EF" w:rsidRDefault="00C02B33" w:rsidP="00C02B33">
      <w:pPr>
        <w:pStyle w:val="firstparagraph"/>
        <w:spacing w:after="0"/>
        <w:ind w:left="1440" w:firstLine="720"/>
        <w:rPr>
          <w:i/>
        </w:rPr>
      </w:pPr>
      <w:r w:rsidRPr="009333EF">
        <w:rPr>
          <w:i/>
        </w:rPr>
        <w:t>state Done:</w:t>
      </w:r>
    </w:p>
    <w:p w14:paraId="3F1516DF" w14:textId="77777777" w:rsidR="00C02B33" w:rsidRPr="009333EF" w:rsidRDefault="00C02B33" w:rsidP="00C02B33">
      <w:pPr>
        <w:pStyle w:val="firstparagraph"/>
        <w:spacing w:after="0"/>
        <w:ind w:left="2160" w:firstLine="720"/>
      </w:pPr>
      <w:r w:rsidRPr="009333EF">
        <w:t>… print output results …</w:t>
      </w:r>
    </w:p>
    <w:p w14:paraId="271B3823" w14:textId="77777777" w:rsidR="00C02B33" w:rsidRPr="009333EF" w:rsidRDefault="00C02B33" w:rsidP="00C02B33">
      <w:pPr>
        <w:pStyle w:val="firstparagraph"/>
        <w:spacing w:after="0"/>
        <w:ind w:left="720" w:firstLine="720"/>
        <w:rPr>
          <w:i/>
        </w:rPr>
      </w:pPr>
      <w:r w:rsidRPr="009333EF">
        <w:rPr>
          <w:i/>
        </w:rPr>
        <w:t>};</w:t>
      </w:r>
    </w:p>
    <w:p w14:paraId="5A45695C" w14:textId="77777777" w:rsidR="00C02B33" w:rsidRPr="009333EF" w:rsidRDefault="00C02B33" w:rsidP="00C02B33">
      <w:pPr>
        <w:pStyle w:val="firstparagraph"/>
        <w:ind w:firstLine="720"/>
      </w:pPr>
      <w:r w:rsidRPr="009333EF">
        <w:rPr>
          <w:i/>
        </w:rPr>
        <w:t>};</w:t>
      </w:r>
    </w:p>
    <w:p w14:paraId="33E7D5AD" w14:textId="2399A436"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122F2E">
        <w:t>2.2.5</w:t>
      </w:r>
      <w:r w:rsidRPr="009333EF">
        <w:fldChar w:fldCharType="end"/>
      </w:r>
      <w:r w:rsidRPr="009333EF">
        <w:t>.</w:t>
      </w:r>
    </w:p>
    <w:p w14:paraId="5FFD0CDC" w14:textId="49A33D48"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122F2E">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14:paraId="09E34AE9" w14:textId="4D57627F"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122F2E">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14:paraId="6FBD9134" w14:textId="77777777"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14:paraId="56785972" w14:textId="77777777"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14:paraId="620C576F" w14:textId="77777777"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14:paraId="0E83222E" w14:textId="7E18A9C4"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122F2E">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122F2E">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14:paraId="57C304EB" w14:textId="77777777"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14:paraId="6FA08CC6" w14:textId="77777777"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14:paraId="7D458D39" w14:textId="77777777"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14:paraId="7047C94D" w14:textId="54863B04"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122F2E">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122F2E">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122F2E">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14:paraId="35780BE4" w14:textId="77777777" w:rsidR="00B93763" w:rsidRPr="009333EF" w:rsidRDefault="00B93763" w:rsidP="00596F24">
      <w:pPr>
        <w:pStyle w:val="Heading2"/>
        <w:numPr>
          <w:ilvl w:val="1"/>
          <w:numId w:val="4"/>
        </w:numPr>
        <w:rPr>
          <w:lang w:val="en-US"/>
        </w:rPr>
      </w:pPr>
      <w:bookmarkStart w:id="361" w:name="_Toc50927763"/>
      <w:r w:rsidRPr="009333EF">
        <w:rPr>
          <w:lang w:val="en-US"/>
        </w:rPr>
        <w:lastRenderedPageBreak/>
        <w:t>Signal passing</w:t>
      </w:r>
      <w:bookmarkEnd w:id="361"/>
    </w:p>
    <w:p w14:paraId="596CEF83" w14:textId="6BE03351"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122F2E">
        <w:t>9.1</w:t>
      </w:r>
      <w:r w:rsidR="006D1430" w:rsidRPr="009333EF">
        <w:fldChar w:fldCharType="end"/>
      </w:r>
      <w:r w:rsidR="00B93763" w:rsidRPr="009333EF">
        <w:t>.</w:t>
      </w:r>
    </w:p>
    <w:p w14:paraId="432D4B95" w14:textId="77777777" w:rsidR="00B93763" w:rsidRPr="009333EF" w:rsidRDefault="00B93763" w:rsidP="00596F24">
      <w:pPr>
        <w:pStyle w:val="Heading3"/>
        <w:numPr>
          <w:ilvl w:val="2"/>
          <w:numId w:val="4"/>
        </w:numPr>
        <w:rPr>
          <w:lang w:val="en-US"/>
        </w:rPr>
      </w:pPr>
      <w:bookmarkStart w:id="362" w:name="_Ref505897850"/>
      <w:bookmarkStart w:id="363" w:name="_Toc50927764"/>
      <w:r w:rsidRPr="009333EF">
        <w:rPr>
          <w:lang w:val="en-US"/>
        </w:rPr>
        <w:t>Regular signals</w:t>
      </w:r>
      <w:bookmarkEnd w:id="362"/>
      <w:bookmarkEnd w:id="363"/>
    </w:p>
    <w:p w14:paraId="3BB9688C" w14:textId="77777777"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14:paraId="52EC9F65" w14:textId="77777777"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14:paraId="5AABCC0B" w14:textId="77777777"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14:paraId="0BBFA07C" w14:textId="77777777"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14:paraId="517C6A65" w14:textId="77777777"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14:paraId="2D0A8B1F" w14:textId="77777777"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887E35B" w14:textId="77777777"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14:paraId="6029CB49" w14:textId="77777777" w:rsidR="00B93763" w:rsidRPr="009333EF" w:rsidRDefault="00B93763" w:rsidP="00B93763">
      <w:pPr>
        <w:pStyle w:val="firstparagraph"/>
      </w:pPr>
      <w:r w:rsidRPr="009333EF">
        <w:t>deposits a signal at the current process.</w:t>
      </w:r>
    </w:p>
    <w:p w14:paraId="3E689652" w14:textId="77777777"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14:paraId="4D5BA9B8" w14:textId="77777777"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14:paraId="508AE131" w14:textId="77777777"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14:paraId="7AEDFD79" w14:textId="77777777"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14:paraId="172201A5" w14:textId="746F90ED"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w:t>
      </w:r>
      <w:r w:rsidR="00902C21">
        <w:t>events</w:t>
      </w:r>
      <w:r w:rsidR="00FB110A" w:rsidRPr="009333EF">
        <w:t xml:space="preserve">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122F2E">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14:paraId="0EA5E5FE" w14:textId="77777777"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14:paraId="0D750CF4" w14:textId="77777777"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14:paraId="5C3534D8" w14:textId="77777777" w:rsidTr="008032B3">
        <w:tc>
          <w:tcPr>
            <w:tcW w:w="1355" w:type="dxa"/>
            <w:tcMar>
              <w:left w:w="0" w:type="dxa"/>
              <w:right w:w="0" w:type="dxa"/>
            </w:tcMar>
          </w:tcPr>
          <w:p w14:paraId="5E7EB1A6" w14:textId="77777777"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14:paraId="3D72124F" w14:textId="77777777"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14:paraId="760960E2" w14:textId="77777777" w:rsidTr="008032B3">
        <w:tc>
          <w:tcPr>
            <w:tcW w:w="1355" w:type="dxa"/>
            <w:tcMar>
              <w:left w:w="0" w:type="dxa"/>
              <w:right w:w="0" w:type="dxa"/>
            </w:tcMar>
          </w:tcPr>
          <w:p w14:paraId="00391BA3" w14:textId="77777777"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14:paraId="29E5F589" w14:textId="77777777"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14:paraId="78F11EDC" w14:textId="77777777" w:rsidTr="008032B3">
        <w:tc>
          <w:tcPr>
            <w:tcW w:w="1355" w:type="dxa"/>
            <w:tcMar>
              <w:left w:w="0" w:type="dxa"/>
              <w:right w:w="0" w:type="dxa"/>
            </w:tcMar>
          </w:tcPr>
          <w:p w14:paraId="60D6BDB4" w14:textId="77777777"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14:paraId="2938891E" w14:textId="77777777"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14:paraId="5539CB64" w14:textId="77777777"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14:paraId="253CA3B5" w14:textId="77777777"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14:paraId="22610B35" w14:textId="77777777"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14:paraId="7FF7A96C" w14:textId="77777777"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14:paraId="5B2B84C6" w14:textId="77777777"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14:paraId="2F91998A" w14:textId="77777777"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14:paraId="7FBC1567" w14:textId="77777777"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14:paraId="6D8DFB30" w14:textId="77777777"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14:paraId="7AEA5A7E" w14:textId="77777777"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4"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5"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6"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14:paraId="172C12BD" w14:textId="77777777" w:rsidR="00B93763" w:rsidRPr="009333EF" w:rsidRDefault="00B93763" w:rsidP="00596F24">
      <w:pPr>
        <w:pStyle w:val="Heading3"/>
        <w:numPr>
          <w:ilvl w:val="2"/>
          <w:numId w:val="4"/>
        </w:numPr>
        <w:rPr>
          <w:lang w:val="en-US"/>
        </w:rPr>
      </w:pPr>
      <w:bookmarkStart w:id="367" w:name="_Ref506111125"/>
      <w:bookmarkStart w:id="368" w:name="_Ref506111180"/>
      <w:bookmarkStart w:id="369" w:name="_Ref507099975"/>
      <w:bookmarkStart w:id="370" w:name="_Toc50927765"/>
      <w:r w:rsidRPr="009333EF">
        <w:rPr>
          <w:lang w:val="en-US"/>
        </w:rPr>
        <w:t>Priority signals</w:t>
      </w:r>
      <w:bookmarkEnd w:id="367"/>
      <w:bookmarkEnd w:id="368"/>
      <w:bookmarkEnd w:id="369"/>
      <w:bookmarkEnd w:id="370"/>
    </w:p>
    <w:p w14:paraId="10D79190" w14:textId="221B645F"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122F2E">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122F2E">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14:paraId="42815823" w14:textId="77777777"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71F0C48" w14:textId="119CBDA2"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w:t>
      </w:r>
      <w:r w:rsidRPr="0082005A">
        <w:rPr>
          <w:i/>
        </w:rPr>
        <w:t>signal</w:t>
      </w:r>
      <w:r w:rsidRPr="009333EF">
        <w:t xml:space="preserve">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122F2E">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14:paraId="7D2710A0" w14:textId="069BF865"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122F2E">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14:paraId="5EB5CEAC" w14:textId="77777777"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14:paraId="7FC682C2" w14:textId="77777777"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14:paraId="7D934A5A" w14:textId="77777777" w:rsidR="00B93763" w:rsidRPr="009333EF" w:rsidRDefault="00B93763" w:rsidP="00B93763">
      <w:pPr>
        <w:pStyle w:val="firstparagraph"/>
      </w:pPr>
    </w:p>
    <w:p w14:paraId="169864E5" w14:textId="77777777"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14:paraId="6F6364F4" w14:textId="3A3A41C7"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122F2E">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122F2E">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14:paraId="5324D495" w14:textId="77777777" w:rsidR="003D5305" w:rsidRPr="009333EF" w:rsidRDefault="003D5305" w:rsidP="00596F24">
      <w:pPr>
        <w:pStyle w:val="Heading2"/>
        <w:numPr>
          <w:ilvl w:val="1"/>
          <w:numId w:val="4"/>
        </w:numPr>
        <w:rPr>
          <w:lang w:val="en-US"/>
        </w:rPr>
      </w:pPr>
      <w:bookmarkStart w:id="371" w:name="_Ref511144737"/>
      <w:bookmarkStart w:id="372" w:name="_Toc50927766"/>
      <w:r w:rsidRPr="009333EF">
        <w:rPr>
          <w:lang w:val="en-US"/>
        </w:rPr>
        <w:t xml:space="preserve">The </w:t>
      </w:r>
      <w:r w:rsidRPr="009333EF">
        <w:rPr>
          <w:i/>
          <w:lang w:val="en-US"/>
        </w:rPr>
        <w:t>Timer AI</w:t>
      </w:r>
      <w:bookmarkEnd w:id="371"/>
      <w:bookmarkEnd w:id="372"/>
    </w:p>
    <w:p w14:paraId="46FC405B" w14:textId="126647CA"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mode, this operation involves actual, real-time delays.</w:t>
      </w:r>
    </w:p>
    <w:p w14:paraId="563DAFEF" w14:textId="77777777" w:rsidR="00950C89" w:rsidRPr="009333EF" w:rsidRDefault="00950C89" w:rsidP="00596F24">
      <w:pPr>
        <w:pStyle w:val="Heading3"/>
        <w:numPr>
          <w:ilvl w:val="2"/>
          <w:numId w:val="4"/>
        </w:numPr>
        <w:rPr>
          <w:lang w:val="en-US"/>
        </w:rPr>
      </w:pPr>
      <w:bookmarkStart w:id="373" w:name="_Ref506059985"/>
      <w:bookmarkStart w:id="374" w:name="_Toc50927767"/>
      <w:r w:rsidRPr="009333EF">
        <w:rPr>
          <w:lang w:val="en-US"/>
        </w:rPr>
        <w:t>Wait requests</w:t>
      </w:r>
      <w:bookmarkEnd w:id="373"/>
      <w:bookmarkEnd w:id="374"/>
    </w:p>
    <w:p w14:paraId="17934B9A" w14:textId="77777777"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14:paraId="08C81C61"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14:paraId="7FF56903" w14:textId="77777777" w:rsidR="00950C89" w:rsidRPr="009333EF" w:rsidRDefault="00950C89" w:rsidP="00950C89">
      <w:pPr>
        <w:pStyle w:val="firstparagraph"/>
      </w:pPr>
      <w:r w:rsidRPr="009333EF">
        <w:t>or</w:t>
      </w:r>
    </w:p>
    <w:p w14:paraId="04CA85A4" w14:textId="77777777"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14:paraId="68758745" w14:textId="77777777"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14:paraId="7FD33FB9" w14:textId="77777777"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14:paraId="66409E5B" w14:textId="77777777"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5807F687" w14:textId="77777777"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14:paraId="44898158" w14:textId="07E88E1F"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122F2E">
        <w:t>7.1.2</w:t>
      </w:r>
      <w:r w:rsidR="006D1430" w:rsidRPr="009333EF">
        <w:fldChar w:fldCharType="end"/>
      </w:r>
      <w:r w:rsidRPr="009333EF">
        <w:t xml:space="preserve">). </w:t>
      </w:r>
      <w:r w:rsidR="00022679" w:rsidRPr="009333EF">
        <w:t>One important example is this operation</w:t>
      </w:r>
      <w:r w:rsidRPr="009333EF">
        <w:t>:</w:t>
      </w:r>
    </w:p>
    <w:p w14:paraId="6A33E0D0" w14:textId="77777777"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14:paraId="63446F37" w14:textId="77777777"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14:paraId="536B8126" w14:textId="77777777"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14:paraId="5E46656C" w14:textId="77777777"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4DADB92C" w14:textId="3FB155B3"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122F2E">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122F2E">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14:paraId="1CA5BE21" w14:textId="77777777"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14:paraId="1D7BB61B" w14:textId="77777777"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2E05F38A" w14:textId="77777777"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14:paraId="355CC4C8" w14:textId="77777777" w:rsidR="006D216E" w:rsidRPr="009333EF" w:rsidRDefault="006D216E" w:rsidP="006D216E">
      <w:pPr>
        <w:pStyle w:val="firstparagraph"/>
        <w:spacing w:after="0"/>
        <w:rPr>
          <w:i/>
        </w:rPr>
      </w:pPr>
      <w:r w:rsidRPr="009333EF">
        <w:tab/>
      </w:r>
      <w:r w:rsidRPr="009333EF">
        <w:rPr>
          <w:i/>
        </w:rPr>
        <w:t>proceed (newstate);</w:t>
      </w:r>
    </w:p>
    <w:p w14:paraId="42F609B8" w14:textId="77777777" w:rsidR="006D216E" w:rsidRPr="009333EF" w:rsidRDefault="006D216E" w:rsidP="00950C89">
      <w:pPr>
        <w:pStyle w:val="firstparagraph"/>
      </w:pPr>
      <w:r w:rsidRPr="009333EF">
        <w:rPr>
          <w:i/>
        </w:rPr>
        <w:tab/>
        <w:t>proceed (newstate, order);</w:t>
      </w:r>
    </w:p>
    <w:p w14:paraId="73DFA23F" w14:textId="77777777"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14:paraId="656032E3" w14:textId="77777777"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14:paraId="368D0CCD" w14:textId="77777777" w:rsidR="00950C89" w:rsidRPr="009333EF" w:rsidRDefault="00950C89" w:rsidP="00950C89">
      <w:pPr>
        <w:pStyle w:val="firstparagraph"/>
      </w:pPr>
      <w:r w:rsidRPr="009333EF">
        <w:t>which is equivalent to</w:t>
      </w:r>
      <w:r w:rsidR="002F2330" w:rsidRPr="009333EF">
        <w:t>:</w:t>
      </w:r>
    </w:p>
    <w:p w14:paraId="5C30E23F" w14:textId="77777777"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14:paraId="5A64798E" w14:textId="77777777"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14:paraId="5B98214A" w14:textId="31C3B5DC"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122F2E">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14:paraId="7641F284" w14:textId="77777777"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14:paraId="5B019B9A" w14:textId="77777777"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14:paraId="67BB4147" w14:textId="77777777"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14:paraId="15C434EF" w14:textId="77777777" w:rsidR="005D686A" w:rsidRPr="009333EF" w:rsidRDefault="005D686A" w:rsidP="005D686A">
      <w:pPr>
        <w:pStyle w:val="firstparagraph"/>
        <w:spacing w:after="0"/>
        <w:rPr>
          <w:i/>
        </w:rPr>
      </w:pPr>
      <w:r w:rsidRPr="009333EF">
        <w:tab/>
      </w:r>
      <w:r w:rsidRPr="009333EF">
        <w:rPr>
          <w:i/>
        </w:rPr>
        <w:t>…</w:t>
      </w:r>
    </w:p>
    <w:p w14:paraId="232F7D22" w14:textId="77777777" w:rsidR="005D686A" w:rsidRPr="009333EF" w:rsidRDefault="005D686A" w:rsidP="005D686A">
      <w:pPr>
        <w:pStyle w:val="firstparagraph"/>
        <w:spacing w:after="0"/>
        <w:rPr>
          <w:i/>
        </w:rPr>
      </w:pPr>
      <w:r w:rsidRPr="009333EF">
        <w:rPr>
          <w:i/>
        </w:rPr>
        <w:tab/>
        <w:t>state TargetState:</w:t>
      </w:r>
    </w:p>
    <w:p w14:paraId="6FE03FB0" w14:textId="77777777" w:rsidR="005D686A" w:rsidRPr="009333EF" w:rsidRDefault="005D686A" w:rsidP="005D686A">
      <w:pPr>
        <w:pStyle w:val="firstparagraph"/>
        <w:spacing w:after="0"/>
      </w:pPr>
      <w:r w:rsidRPr="009333EF">
        <w:tab/>
      </w:r>
      <w:r w:rsidRPr="009333EF">
        <w:tab/>
        <w:t>… do something …</w:t>
      </w:r>
    </w:p>
    <w:p w14:paraId="08F847F0" w14:textId="77777777" w:rsidR="005D686A" w:rsidRPr="009333EF" w:rsidRDefault="005D686A" w:rsidP="005D686A">
      <w:pPr>
        <w:pStyle w:val="firstparagraph"/>
        <w:spacing w:after="0"/>
        <w:rPr>
          <w:i/>
        </w:rPr>
      </w:pPr>
      <w:r w:rsidRPr="009333EF">
        <w:rPr>
          <w:i/>
        </w:rPr>
        <w:lastRenderedPageBreak/>
        <w:tab/>
        <w:t>state AnotherState:</w:t>
      </w:r>
    </w:p>
    <w:p w14:paraId="37EC858D" w14:textId="77777777" w:rsidR="005D686A" w:rsidRPr="009333EF" w:rsidRDefault="005D686A" w:rsidP="005D686A">
      <w:pPr>
        <w:pStyle w:val="firstparagraph"/>
        <w:spacing w:after="0"/>
      </w:pPr>
      <w:r w:rsidRPr="009333EF">
        <w:tab/>
      </w:r>
      <w:r w:rsidRPr="009333EF">
        <w:tab/>
        <w:t>… do something else …</w:t>
      </w:r>
    </w:p>
    <w:p w14:paraId="07CC3104" w14:textId="77777777"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14:paraId="3F81222C" w14:textId="77777777" w:rsidR="005D686A" w:rsidRPr="009333EF" w:rsidRDefault="005D686A" w:rsidP="005D686A">
      <w:pPr>
        <w:pStyle w:val="firstparagraph"/>
      </w:pPr>
      <w:r w:rsidRPr="009333EF">
        <w:rPr>
          <w:i/>
        </w:rPr>
        <w:tab/>
        <w:t>…</w:t>
      </w:r>
    </w:p>
    <w:p w14:paraId="5808C2E8" w14:textId="77777777" w:rsidR="005D686A" w:rsidRPr="009333EF" w:rsidRDefault="005D686A" w:rsidP="005D686A">
      <w:pPr>
        <w:pStyle w:val="firstparagraph"/>
      </w:pPr>
      <w:r w:rsidRPr="009333EF">
        <w:t>is (almost) equivalent to:</w:t>
      </w:r>
    </w:p>
    <w:p w14:paraId="632A1EB6" w14:textId="77777777" w:rsidR="005D686A" w:rsidRPr="009333EF" w:rsidRDefault="005D686A" w:rsidP="005D686A">
      <w:pPr>
        <w:pStyle w:val="firstparagraph"/>
        <w:spacing w:after="0"/>
        <w:rPr>
          <w:i/>
        </w:rPr>
      </w:pPr>
      <w:r w:rsidRPr="009333EF">
        <w:tab/>
      </w:r>
      <w:r w:rsidRPr="009333EF">
        <w:rPr>
          <w:i/>
        </w:rPr>
        <w:t>…</w:t>
      </w:r>
    </w:p>
    <w:p w14:paraId="61E9238D" w14:textId="77777777" w:rsidR="005D686A" w:rsidRPr="009333EF" w:rsidRDefault="005D686A" w:rsidP="005D686A">
      <w:pPr>
        <w:pStyle w:val="firstparagraph"/>
        <w:spacing w:after="0"/>
        <w:rPr>
          <w:i/>
        </w:rPr>
      </w:pPr>
      <w:r w:rsidRPr="009333EF">
        <w:rPr>
          <w:i/>
        </w:rPr>
        <w:tab/>
        <w:t>state TargetState:</w:t>
      </w:r>
    </w:p>
    <w:p w14:paraId="4805C698" w14:textId="77777777" w:rsidR="005D686A" w:rsidRPr="009333EF" w:rsidRDefault="005D686A" w:rsidP="005D686A">
      <w:pPr>
        <w:pStyle w:val="firstparagraph"/>
        <w:spacing w:after="0"/>
        <w:rPr>
          <w:i/>
        </w:rPr>
      </w:pPr>
      <w:r w:rsidRPr="009333EF">
        <w:rPr>
          <w:i/>
        </w:rPr>
        <w:tab/>
        <w:t>label_1:</w:t>
      </w:r>
    </w:p>
    <w:p w14:paraId="20A07E0D" w14:textId="77777777" w:rsidR="005D686A" w:rsidRPr="009333EF" w:rsidRDefault="005D686A" w:rsidP="005D686A">
      <w:pPr>
        <w:pStyle w:val="firstparagraph"/>
        <w:spacing w:after="0"/>
      </w:pPr>
      <w:r w:rsidRPr="009333EF">
        <w:tab/>
      </w:r>
      <w:r w:rsidRPr="009333EF">
        <w:tab/>
        <w:t>… do something …</w:t>
      </w:r>
    </w:p>
    <w:p w14:paraId="4810817A" w14:textId="77777777" w:rsidR="005D686A" w:rsidRPr="009333EF" w:rsidRDefault="005D686A" w:rsidP="005D686A">
      <w:pPr>
        <w:pStyle w:val="firstparagraph"/>
        <w:spacing w:after="0"/>
        <w:rPr>
          <w:i/>
        </w:rPr>
      </w:pPr>
      <w:r w:rsidRPr="009333EF">
        <w:rPr>
          <w:i/>
        </w:rPr>
        <w:tab/>
        <w:t>state AnotherState:</w:t>
      </w:r>
    </w:p>
    <w:p w14:paraId="3C440D79" w14:textId="77777777" w:rsidR="005D686A" w:rsidRPr="009333EF" w:rsidRDefault="005D686A" w:rsidP="005D686A">
      <w:pPr>
        <w:pStyle w:val="firstparagraph"/>
        <w:spacing w:after="0"/>
      </w:pPr>
      <w:r w:rsidRPr="009333EF">
        <w:tab/>
      </w:r>
      <w:r w:rsidRPr="009333EF">
        <w:tab/>
        <w:t>… do something else …</w:t>
      </w:r>
    </w:p>
    <w:p w14:paraId="19C5A0DE" w14:textId="77777777"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14:paraId="4DB92A2E" w14:textId="77777777" w:rsidR="005D686A" w:rsidRPr="009333EF" w:rsidRDefault="005D686A" w:rsidP="005D686A">
      <w:pPr>
        <w:pStyle w:val="firstparagraph"/>
        <w:spacing w:after="0"/>
        <w:rPr>
          <w:i/>
        </w:rPr>
      </w:pPr>
      <w:r w:rsidRPr="009333EF">
        <w:rPr>
          <w:i/>
        </w:rPr>
        <w:tab/>
      </w:r>
      <w:r w:rsidRPr="009333EF">
        <w:rPr>
          <w:i/>
        </w:rPr>
        <w:tab/>
        <w:t>goto label_1;</w:t>
      </w:r>
    </w:p>
    <w:p w14:paraId="53941621" w14:textId="77777777" w:rsidR="005D686A" w:rsidRPr="009333EF" w:rsidRDefault="005D686A" w:rsidP="005D686A">
      <w:pPr>
        <w:pStyle w:val="firstparagraph"/>
      </w:pPr>
      <w:r w:rsidRPr="009333EF">
        <w:rPr>
          <w:i/>
        </w:rPr>
        <w:tab/>
        <w:t>…</w:t>
      </w:r>
    </w:p>
    <w:p w14:paraId="7321CDA5" w14:textId="77777777"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14:paraId="72DB3517" w14:textId="77777777"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14:paraId="5E90A0D3" w14:textId="621F1483" w:rsidR="004F5C31" w:rsidRPr="009333EF" w:rsidRDefault="004F5C31" w:rsidP="00596F24">
      <w:pPr>
        <w:pStyle w:val="firstparagraph"/>
        <w:numPr>
          <w:ilvl w:val="0"/>
          <w:numId w:val="103"/>
        </w:numPr>
      </w:pPr>
      <w:r w:rsidRPr="009333EF">
        <w:t xml:space="preserve">undoing any wait request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122F2E">
        <w:t>5.1.1</w:t>
      </w:r>
      <w:r w:rsidRPr="009333EF">
        <w:fldChar w:fldCharType="end"/>
      </w:r>
      <w:r w:rsidRPr="009333EF">
        <w:t>)</w:t>
      </w:r>
    </w:p>
    <w:p w14:paraId="6D76A706" w14:textId="77777777"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14:paraId="7BF2925A" w14:textId="77777777"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p>
    <w:p w14:paraId="23E58C98" w14:textId="30457169"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122F2E">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14:paraId="384F6D79" w14:textId="77777777" w:rsidR="00776844" w:rsidRPr="009333EF" w:rsidRDefault="00776844" w:rsidP="00596F24">
      <w:pPr>
        <w:pStyle w:val="Heading3"/>
        <w:numPr>
          <w:ilvl w:val="2"/>
          <w:numId w:val="4"/>
        </w:numPr>
        <w:rPr>
          <w:lang w:val="en-US"/>
        </w:rPr>
      </w:pPr>
      <w:bookmarkStart w:id="375" w:name="_Toc50927768"/>
      <w:r w:rsidRPr="009333EF">
        <w:rPr>
          <w:lang w:val="en-US"/>
        </w:rPr>
        <w:lastRenderedPageBreak/>
        <w:t>Operations</w:t>
      </w:r>
      <w:bookmarkEnd w:id="375"/>
    </w:p>
    <w:p w14:paraId="5A279505" w14:textId="2A890789"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122F2E">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14:paraId="3B8CC765" w14:textId="77777777"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14:paraId="433B7431" w14:textId="77777777"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14:paraId="5AE5635A" w14:textId="2EC02425"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122F2E">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14:paraId="2D214E96" w14:textId="77777777"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14:paraId="71D090A1" w14:textId="77777777"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14:paraId="69495CE8" w14:textId="1827FBC3"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14:paraId="3E7E2A31" w14:textId="6CDED858"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1222C2">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122F2E">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122F2E">
        <w:t>B.2</w:t>
      </w:r>
      <w:r w:rsidR="006D1430" w:rsidRPr="009333EF">
        <w:fldChar w:fldCharType="end"/>
      </w:r>
      <w:r w:rsidR="00F9057E" w:rsidRPr="009333EF">
        <w:t>) and transformed into calls to some obfuscated internal functions.</w:t>
      </w:r>
    </w:p>
    <w:p w14:paraId="09256196" w14:textId="7E68BA43"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122F2E">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14:paraId="7A1D6B6A" w14:textId="77777777" w:rsidR="008328F6" w:rsidRPr="009333EF" w:rsidRDefault="008328F6" w:rsidP="00596F24">
      <w:pPr>
        <w:pStyle w:val="Heading3"/>
        <w:numPr>
          <w:ilvl w:val="2"/>
          <w:numId w:val="4"/>
        </w:numPr>
        <w:rPr>
          <w:lang w:val="en-US"/>
        </w:rPr>
      </w:pPr>
      <w:bookmarkStart w:id="376" w:name="_Ref510810040"/>
      <w:bookmarkStart w:id="377" w:name="_Toc50927769"/>
      <w:r w:rsidRPr="009333EF">
        <w:rPr>
          <w:lang w:val="en-US"/>
        </w:rPr>
        <w:t>Clock tolerance</w:t>
      </w:r>
      <w:bookmarkEnd w:id="376"/>
      <w:bookmarkEnd w:id="377"/>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14:paraId="55AEBCFD" w14:textId="3706A0F8"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122F2E">
        <w:t>7.1.2</w:t>
      </w:r>
      <w:r w:rsidR="006D1430" w:rsidRPr="009333EF">
        <w:fldChar w:fldCharType="end"/>
      </w:r>
      <w:r w:rsidRPr="009333EF">
        <w:t>).</w:t>
      </w:r>
    </w:p>
    <w:p w14:paraId="2B951CF0" w14:textId="77777777"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14:paraId="641BAE09" w14:textId="77777777" w:rsidTr="00D937B0">
        <w:tc>
          <w:tcPr>
            <w:tcW w:w="1175" w:type="dxa"/>
            <w:tcMar>
              <w:left w:w="0" w:type="dxa"/>
              <w:right w:w="0" w:type="dxa"/>
            </w:tcMar>
          </w:tcPr>
          <w:p w14:paraId="1283F3AA" w14:textId="77777777"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14:paraId="6B277761" w14:textId="77777777"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14:paraId="5731AD2E" w14:textId="77777777" w:rsidTr="00D937B0">
        <w:tc>
          <w:tcPr>
            <w:tcW w:w="1175" w:type="dxa"/>
            <w:tcMar>
              <w:left w:w="0" w:type="dxa"/>
              <w:right w:w="0" w:type="dxa"/>
            </w:tcMar>
          </w:tcPr>
          <w:p w14:paraId="14F07B65" w14:textId="77777777"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14:paraId="68BA8949" w14:textId="77777777"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14:paraId="5B9D9919" w14:textId="77777777" w:rsidTr="00D937B0">
        <w:tc>
          <w:tcPr>
            <w:tcW w:w="1175" w:type="dxa"/>
            <w:tcMar>
              <w:left w:w="0" w:type="dxa"/>
              <w:right w:w="0" w:type="dxa"/>
            </w:tcMar>
          </w:tcPr>
          <w:p w14:paraId="27CD9AA0" w14:textId="77777777"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14:paraId="15B1A898" w14:textId="77777777"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14:paraId="480731AB" w14:textId="77777777"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14:paraId="570941F0" w14:textId="77777777"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14:paraId="193385B5" w14:textId="5F698D48"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122F2E">
        <w:t>3.2.1</w:t>
      </w:r>
      <w:r w:rsidR="0055120F" w:rsidRPr="009333EF">
        <w:fldChar w:fldCharType="end"/>
      </w:r>
      <w:r w:rsidR="0055120F" w:rsidRPr="009333EF">
        <w:t>).</w:t>
      </w:r>
    </w:p>
    <w:p w14:paraId="689D2B58" w14:textId="77777777"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14:paraId="7094D0D1" w14:textId="77777777" w:rsidR="004C4FAF" w:rsidRPr="009333EF" w:rsidRDefault="004C4FAF" w:rsidP="004C4FAF">
      <w:pPr>
        <w:pStyle w:val="firstparagraph"/>
        <w:ind w:firstLine="720"/>
        <w:rPr>
          <w:i/>
        </w:rPr>
      </w:pPr>
      <w:r w:rsidRPr="009333EF">
        <w:rPr>
          <w:i/>
        </w:rPr>
        <w:t>Timer-&gt;wait (2000000, 0);</w:t>
      </w:r>
    </w:p>
    <w:p w14:paraId="181BD9D0" w14:textId="0163B840"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122F2E">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14:paraId="7F7FCC03" w14:textId="3D89A074"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122F2E">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14:paraId="64C28BEB" w14:textId="3D91A431"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w:t>
      </w:r>
      <w:r w:rsidR="002117B2">
        <w:t>stage</w:t>
      </w:r>
      <w:r w:rsidR="008328F6" w:rsidRPr="009333EF">
        <w:t xml:space="preserv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122F2E">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14:paraId="167EA7E4" w14:textId="77777777"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14:paraId="13FB906D" w14:textId="77777777"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14:paraId="34E05AB9" w14:textId="77777777"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14:paraId="1E053CBB" w14:textId="77777777"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14:paraId="49F79D63" w14:textId="77777777"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14:paraId="3B5DB56F" w14:textId="77777777"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14:paraId="15062E55" w14:textId="77777777"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14:paraId="292C1F8A" w14:textId="77777777" w:rsidR="008328F6" w:rsidRPr="009333EF" w:rsidRDefault="00A1303A" w:rsidP="008328F6">
      <w:pPr>
        <w:pStyle w:val="firstparagraph"/>
      </w:pPr>
      <w:r w:rsidRPr="009333EF">
        <w:t>The current setting of the global tolerance parameters can be obtained with this global function:</w:t>
      </w:r>
    </w:p>
    <w:p w14:paraId="1CC2AE80" w14:textId="77777777"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14:paraId="73AD3545" w14:textId="77777777"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14:paraId="56E190ED" w14:textId="77777777"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14:paraId="2681AD7D" w14:textId="0F64B20F" w:rsidR="00F9057E" w:rsidRPr="009333EF" w:rsidRDefault="00A1303A" w:rsidP="007E6FC8">
      <w:pPr>
        <w:pStyle w:val="firstparagraph"/>
      </w:pPr>
      <w:r w:rsidRPr="009333EF">
        <w:t xml:space="preserve">and provides </w:t>
      </w:r>
      <w:r w:rsidR="004E780D">
        <w:t xml:space="preserve">for </w:t>
      </w:r>
      <w:r w:rsidRPr="009333EF">
        <w:t xml:space="preserve">one more pointer </w:t>
      </w:r>
      <w:r w:rsidR="00A611ED" w:rsidRPr="009333EF">
        <w:t>to return</w:t>
      </w:r>
      <w:r w:rsidRPr="009333EF">
        <w:t xml:space="preserve"> the station’s drift setting.</w:t>
      </w:r>
    </w:p>
    <w:p w14:paraId="57E962A2" w14:textId="77777777" w:rsidR="007E6FC8" w:rsidRPr="009333EF" w:rsidRDefault="007E6FC8" w:rsidP="00596F24">
      <w:pPr>
        <w:pStyle w:val="Heading3"/>
        <w:numPr>
          <w:ilvl w:val="2"/>
          <w:numId w:val="4"/>
        </w:numPr>
        <w:rPr>
          <w:lang w:val="en-US"/>
        </w:rPr>
      </w:pPr>
      <w:bookmarkStart w:id="378" w:name="_Ref510819333"/>
      <w:bookmarkStart w:id="379" w:name="_Toc50927770"/>
      <w:r w:rsidRPr="009333EF">
        <w:rPr>
          <w:lang w:val="en-US"/>
        </w:rPr>
        <w:t>The visualization mode</w:t>
      </w:r>
      <w:bookmarkEnd w:id="378"/>
      <w:bookmarkEnd w:id="379"/>
    </w:p>
    <w:p w14:paraId="2F79D2F8" w14:textId="2BA1C592"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122F2E">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14:paraId="6F9F4012" w14:textId="77777777" w:rsidR="007E6FC8" w:rsidRPr="009333EF" w:rsidRDefault="007E6FC8" w:rsidP="007E6FC8">
      <w:pPr>
        <w:pStyle w:val="firstparagraph"/>
      </w:pPr>
      <w:r w:rsidRPr="009333EF">
        <w:t>The visualization mode is entered by calling this (global) function:</w:t>
      </w:r>
    </w:p>
    <w:p w14:paraId="4B69D36C" w14:textId="77777777"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14:paraId="35E0AAD4" w14:textId="4084F5D3"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00DB35DA">
        <w:t xml:space="preserve"> </w:t>
      </w:r>
      <m:oMath>
        <m:r>
          <w:rPr>
            <w:rFonts w:ascii="Cambria Math" w:hAnsi="Cambria Math"/>
          </w:rPr>
          <m:t>1</m:t>
        </m:r>
      </m:oMath>
      <w:r w:rsidR="00DB35DA">
        <w:t>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14:paraId="070663A1" w14:textId="44DDA1F6"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122F2E">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14:paraId="1B28DE73" w14:textId="2CFDF4A3"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122F2E">
        <w:t>5.3.3</w:t>
      </w:r>
      <w:r w:rsidRPr="009333EF">
        <w:fldChar w:fldCharType="end"/>
      </w:r>
      <w:r w:rsidRPr="009333EF">
        <w:t>) operate with relation to the absolute time, with the notion of global absolute time thus being always well defined, e.g., as the base for resyncing.</w:t>
      </w:r>
    </w:p>
    <w:p w14:paraId="09EA95C8" w14:textId="59147324"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122F2E">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14:paraId="0780CF62" w14:textId="77777777" w:rsidR="00CA499F" w:rsidRPr="009333EF" w:rsidRDefault="00CA499F" w:rsidP="00596F24">
      <w:pPr>
        <w:pStyle w:val="Heading2"/>
        <w:numPr>
          <w:ilvl w:val="1"/>
          <w:numId w:val="4"/>
        </w:numPr>
        <w:rPr>
          <w:lang w:val="en-US"/>
        </w:rPr>
      </w:pPr>
      <w:bookmarkStart w:id="380" w:name="_Ref513718584"/>
      <w:bookmarkStart w:id="381" w:name="monitor"/>
      <w:bookmarkStart w:id="382" w:name="_Toc50927771"/>
      <w:r w:rsidRPr="009333EF">
        <w:rPr>
          <w:lang w:val="en-US"/>
        </w:rPr>
        <w:t xml:space="preserve">The </w:t>
      </w:r>
      <w:r w:rsidRPr="009333EF">
        <w:rPr>
          <w:i/>
          <w:lang w:val="en-US"/>
        </w:rPr>
        <w:t>Monitor AI</w:t>
      </w:r>
      <w:bookmarkEnd w:id="380"/>
      <w:bookmarkEnd w:id="382"/>
    </w:p>
    <w:p w14:paraId="73A09F24" w14:textId="7F1081FC"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122F2E">
        <w:t>9.3</w:t>
      </w:r>
      <w:r w:rsidR="006D1430" w:rsidRPr="009333EF">
        <w:fldChar w:fldCharType="end"/>
      </w:r>
      <w:r w:rsidR="00E12B07" w:rsidRPr="009333EF">
        <w:t>).</w:t>
      </w:r>
    </w:p>
    <w:p w14:paraId="74061F49" w14:textId="77777777"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14:paraId="29EB336C" w14:textId="77777777" w:rsidR="00FA6FCE" w:rsidRPr="009333EF" w:rsidRDefault="00FA6FCE" w:rsidP="00596F24">
      <w:pPr>
        <w:pStyle w:val="Heading3"/>
        <w:numPr>
          <w:ilvl w:val="2"/>
          <w:numId w:val="4"/>
        </w:numPr>
        <w:rPr>
          <w:lang w:val="en-US"/>
        </w:rPr>
      </w:pPr>
      <w:bookmarkStart w:id="383" w:name="_Toc50927772"/>
      <w:r w:rsidRPr="009333EF">
        <w:rPr>
          <w:lang w:val="en-US"/>
        </w:rPr>
        <w:lastRenderedPageBreak/>
        <w:t>Wait requests</w:t>
      </w:r>
      <w:bookmarkEnd w:id="383"/>
    </w:p>
    <w:p w14:paraId="3F209279" w14:textId="77777777"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14:paraId="5F9FF66F" w14:textId="77777777" w:rsidR="00FA6FCE" w:rsidRPr="009333EF" w:rsidRDefault="00FA6FCE" w:rsidP="00FA6FCE">
      <w:pPr>
        <w:pStyle w:val="firstparagraph"/>
        <w:ind w:firstLine="720"/>
        <w:rPr>
          <w:i/>
        </w:rPr>
      </w:pPr>
      <w:r w:rsidRPr="009333EF">
        <w:rPr>
          <w:i/>
        </w:rPr>
        <w:t>void wait (void *event, int where);</w:t>
      </w:r>
    </w:p>
    <w:p w14:paraId="16BDEF4C" w14:textId="77777777" w:rsidR="00FA6FCE" w:rsidRPr="009333EF" w:rsidRDefault="00FA6FCE" w:rsidP="00FA6FCE">
      <w:pPr>
        <w:pStyle w:val="firstparagraph"/>
      </w:pPr>
      <w:r w:rsidRPr="009333EF">
        <w:t>or</w:t>
      </w:r>
    </w:p>
    <w:p w14:paraId="0F91EA77" w14:textId="77777777"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14:paraId="6BDC7F04" w14:textId="37CA4285"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122F2E">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14:paraId="0501A79B" w14:textId="77777777"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14:paraId="2B878F32" w14:textId="77777777"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14:paraId="0A8D3940" w14:textId="77777777"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14:paraId="66D9F5AF" w14:textId="77777777"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14:paraId="52B32592" w14:textId="77777777"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14:paraId="3DB53A91" w14:textId="77777777"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14:paraId="6C948F0F" w14:textId="77777777" w:rsidR="003A17B1" w:rsidRPr="009333EF" w:rsidRDefault="00337238" w:rsidP="00596F24">
      <w:pPr>
        <w:pStyle w:val="Heading3"/>
        <w:numPr>
          <w:ilvl w:val="2"/>
          <w:numId w:val="4"/>
        </w:numPr>
        <w:rPr>
          <w:lang w:val="en-US"/>
        </w:rPr>
      </w:pPr>
      <w:bookmarkStart w:id="384" w:name="_Toc50927773"/>
      <w:r w:rsidRPr="009333EF">
        <w:rPr>
          <w:lang w:val="en-US"/>
        </w:rPr>
        <w:t>Signaling</w:t>
      </w:r>
      <w:r w:rsidR="003A17B1" w:rsidRPr="009333EF">
        <w:rPr>
          <w:lang w:val="en-US"/>
        </w:rPr>
        <w:t xml:space="preserve"> monitor events</w:t>
      </w:r>
      <w:bookmarkEnd w:id="384"/>
    </w:p>
    <w:p w14:paraId="1A41301B" w14:textId="77777777"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14:paraId="51DF46D0" w14:textId="77777777"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14:paraId="7DAC6C94" w14:textId="77777777" w:rsidR="003A17B1" w:rsidRPr="009333EF" w:rsidRDefault="003A17B1" w:rsidP="003A17B1">
      <w:pPr>
        <w:pStyle w:val="firstparagraph"/>
      </w:pPr>
      <w:r w:rsidRPr="009333EF">
        <w:t>where the 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14:paraId="5ACE73DB" w14:textId="308CBD37" w:rsidR="003A17B1" w:rsidRPr="009333EF" w:rsidRDefault="003A17B1" w:rsidP="003A17B1">
      <w:pPr>
        <w:pStyle w:val="firstparagraph"/>
      </w:pPr>
      <w:r w:rsidRPr="009333EF">
        <w:t xml:space="preserve">When a process is resumed due to the occurrence of a monitor event, its 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xml:space="preserve">) returns the event number, while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00FA7FD9" w:rsidRPr="009333EF">
        <w:rPr>
          <w:i/>
        </w:rPr>
        <w:t>Process</w:t>
      </w:r>
      <w:r w:rsidR="00FA7FD9" w:rsidRPr="009333EF">
        <w:t xml:space="preserve">) </w:t>
      </w:r>
      <w:r w:rsidRPr="009333EF">
        <w:t xml:space="preserve">points to the process that has sent the signal (executed the </w:t>
      </w:r>
      <w:r w:rsidRPr="009333EF">
        <w:rPr>
          <w:i/>
        </w:rPr>
        <w:t>signal</w:t>
      </w:r>
      <w:r w:rsidRPr="009333EF">
        <w:t xml:space="preserve"> operation). This is the same as for </w:t>
      </w:r>
      <w:r w:rsidR="00C4052C" w:rsidRPr="009333EF">
        <w:t>process signals (Section </w:t>
      </w:r>
      <w:r w:rsidR="00C4052C" w:rsidRPr="009333EF">
        <w:fldChar w:fldCharType="begin"/>
      </w:r>
      <w:r w:rsidR="00C4052C" w:rsidRPr="009333EF">
        <w:instrText xml:space="preserve"> REF _Ref505897850 \r \h </w:instrText>
      </w:r>
      <w:r w:rsidR="00C4052C" w:rsidRPr="009333EF">
        <w:fldChar w:fldCharType="separate"/>
      </w:r>
      <w:r w:rsidR="00122F2E">
        <w:t>5.2.1</w:t>
      </w:r>
      <w:r w:rsidR="00C4052C" w:rsidRPr="009333EF">
        <w:fldChar w:fldCharType="end"/>
      </w:r>
      <w:r w:rsidR="00C4052C" w:rsidRPr="009333EF">
        <w:t>).</w:t>
      </w:r>
    </w:p>
    <w:p w14:paraId="3D3F8FC5" w14:textId="1B043894"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122F2E">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14:paraId="4A7B5208" w14:textId="77777777"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7806D219" w14:textId="408AA8CA"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122F2E">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14:paraId="38B6F714" w14:textId="77777777"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14:paraId="5E31869E" w14:textId="77777777" w:rsidR="002D3A89" w:rsidRPr="009333EF" w:rsidRDefault="002D3A89" w:rsidP="002D3A89">
      <w:pPr>
        <w:pStyle w:val="firstparagraph"/>
        <w:spacing w:after="0"/>
        <w:rPr>
          <w:i/>
        </w:rPr>
      </w:pPr>
      <w:r w:rsidRPr="009333EF">
        <w:tab/>
      </w:r>
      <w:r w:rsidRPr="009333EF">
        <w:rPr>
          <w:i/>
        </w:rPr>
        <w:t>…</w:t>
      </w:r>
    </w:p>
    <w:p w14:paraId="2D0638C3" w14:textId="77777777" w:rsidR="002D3A89" w:rsidRPr="009333EF" w:rsidRDefault="002D3A89" w:rsidP="002D3A89">
      <w:pPr>
        <w:pStyle w:val="firstparagraph"/>
        <w:spacing w:after="0"/>
        <w:rPr>
          <w:i/>
        </w:rPr>
      </w:pPr>
      <w:r w:rsidRPr="009333EF">
        <w:rPr>
          <w:i/>
        </w:rPr>
        <w:tab/>
        <w:t>state GetResource:</w:t>
      </w:r>
    </w:p>
    <w:p w14:paraId="6D72D3A1" w14:textId="3BBA8C74" w:rsidR="002D3A89" w:rsidRPr="009333EF" w:rsidRDefault="002D3A89" w:rsidP="006A701E">
      <w:pPr>
        <w:pStyle w:val="firstparagraph"/>
        <w:spacing w:after="0"/>
        <w:ind w:left="720"/>
        <w:rPr>
          <w:i/>
        </w:rPr>
      </w:pPr>
      <w:r w:rsidRPr="009333EF">
        <w:rPr>
          <w:i/>
        </w:rPr>
        <w:tab/>
        <w:t>if (S-&gt;lock)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692DA752" w14:textId="77777777"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14:paraId="1778DAEB" w14:textId="77777777"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27332F4" w14:textId="77777777" w:rsidR="002D3A89" w:rsidRPr="009333EF" w:rsidRDefault="002D3A89" w:rsidP="002D3A89">
      <w:pPr>
        <w:pStyle w:val="firstparagraph"/>
        <w:spacing w:after="0"/>
        <w:rPr>
          <w:i/>
        </w:rPr>
      </w:pPr>
      <w:r w:rsidRPr="009333EF">
        <w:rPr>
          <w:i/>
        </w:rPr>
        <w:tab/>
      </w:r>
      <w:r w:rsidRPr="009333EF">
        <w:rPr>
          <w:i/>
        </w:rPr>
        <w:tab/>
        <w:t>}</w:t>
      </w:r>
    </w:p>
    <w:p w14:paraId="68767C5A" w14:textId="4DEEA702" w:rsidR="002D3A89" w:rsidRPr="009333EF" w:rsidRDefault="002D3A89" w:rsidP="002D3A89">
      <w:pPr>
        <w:pStyle w:val="firstparagraph"/>
        <w:spacing w:after="0"/>
        <w:rPr>
          <w:i/>
        </w:rPr>
      </w:pPr>
      <w:r w:rsidRPr="009333EF">
        <w:rPr>
          <w:i/>
        </w:rPr>
        <w:tab/>
      </w:r>
      <w:r w:rsidRPr="009333EF">
        <w:rPr>
          <w:i/>
        </w:rPr>
        <w:tab/>
        <w:t xml:space="preserve">S-&gt;lock = </w:t>
      </w:r>
      <w:r w:rsidR="00AC6EB5">
        <w:rPr>
          <w:i/>
        </w:rPr>
        <w:t>1</w:t>
      </w:r>
      <w:r w:rsidRPr="009333EF">
        <w:rPr>
          <w:i/>
        </w:rPr>
        <w:t>;</w:t>
      </w:r>
    </w:p>
    <w:p w14:paraId="248D6E00" w14:textId="77777777" w:rsidR="002D3A89" w:rsidRPr="009333EF" w:rsidRDefault="002D3A89" w:rsidP="003A17B1">
      <w:pPr>
        <w:pStyle w:val="firstparagraph"/>
      </w:pPr>
      <w:r w:rsidRPr="009333EF">
        <w:rPr>
          <w:i/>
        </w:rPr>
        <w:tab/>
      </w:r>
      <w:r w:rsidRPr="009333EF">
        <w:rPr>
          <w:i/>
        </w:rPr>
        <w:tab/>
        <w:t xml:space="preserve">… </w:t>
      </w:r>
    </w:p>
    <w:p w14:paraId="60C1BFA7" w14:textId="77777777" w:rsidR="002D3A89" w:rsidRPr="009333EF" w:rsidRDefault="002B7B8B" w:rsidP="003A17B1">
      <w:pPr>
        <w:pStyle w:val="firstparagraph"/>
      </w:pPr>
      <w:r w:rsidRPr="009333EF">
        <w:t>and</w:t>
      </w:r>
      <w:r w:rsidR="002D3A89" w:rsidRPr="009333EF">
        <w:t xml:space="preserve"> the operation of releasing the resource may look like this:</w:t>
      </w:r>
    </w:p>
    <w:p w14:paraId="03E258B7" w14:textId="77777777" w:rsidR="002D3A89" w:rsidRPr="009333EF" w:rsidRDefault="002D3A89" w:rsidP="002D3A89">
      <w:pPr>
        <w:pStyle w:val="firstparagraph"/>
        <w:spacing w:after="0"/>
        <w:rPr>
          <w:i/>
        </w:rPr>
      </w:pPr>
      <w:r w:rsidRPr="009333EF">
        <w:tab/>
      </w:r>
      <w:r w:rsidRPr="009333EF">
        <w:rPr>
          <w:i/>
        </w:rPr>
        <w:tab/>
        <w:t>…</w:t>
      </w:r>
    </w:p>
    <w:p w14:paraId="1D721F4D" w14:textId="77777777" w:rsidR="002D3A89" w:rsidRPr="009333EF" w:rsidRDefault="002D3A89" w:rsidP="002D3A89">
      <w:pPr>
        <w:pStyle w:val="firstparagraph"/>
        <w:spacing w:after="0"/>
        <w:rPr>
          <w:i/>
        </w:rPr>
      </w:pPr>
      <w:r w:rsidRPr="009333EF">
        <w:rPr>
          <w:i/>
        </w:rPr>
        <w:tab/>
      </w:r>
      <w:r w:rsidRPr="009333EF">
        <w:rPr>
          <w:i/>
        </w:rPr>
        <w:tab/>
        <w:t>S-&gt;lock = 0;</w:t>
      </w:r>
    </w:p>
    <w:p w14:paraId="3E279701" w14:textId="77777777"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14:paraId="0FD8C686" w14:textId="77777777" w:rsidR="00C4052C" w:rsidRPr="009333EF" w:rsidRDefault="002D3A89" w:rsidP="003A17B1">
      <w:pPr>
        <w:pStyle w:val="firstparagraph"/>
      </w:pPr>
      <w:r w:rsidRPr="009333EF">
        <w:rPr>
          <w:i/>
        </w:rPr>
        <w:tab/>
      </w:r>
      <w:r w:rsidRPr="009333EF">
        <w:rPr>
          <w:i/>
        </w:rPr>
        <w:tab/>
        <w:t>…</w:t>
      </w:r>
      <w:r w:rsidRPr="009333EF">
        <w:tab/>
      </w:r>
      <w:r w:rsidR="00C4052C" w:rsidRPr="009333EF">
        <w:t> </w:t>
      </w:r>
    </w:p>
    <w:p w14:paraId="0A44CF43" w14:textId="77777777"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14:paraId="0CCFE2E2" w14:textId="77777777"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14:paraId="1E3FABA8" w14:textId="77777777"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14:paraId="0BA8FE50" w14:textId="77777777"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1"/>
    </w:p>
    <w:p w14:paraId="6D30F1F7" w14:textId="77777777"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14:paraId="09BF85B2" w14:textId="77777777"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378C5F9" w14:textId="77777777" w:rsidR="00DC3707" w:rsidRPr="009333EF" w:rsidRDefault="00DC3707" w:rsidP="00596F24">
      <w:pPr>
        <w:pStyle w:val="Heading1"/>
        <w:numPr>
          <w:ilvl w:val="0"/>
          <w:numId w:val="4"/>
        </w:numPr>
        <w:rPr>
          <w:lang w:val="en-US"/>
        </w:rPr>
      </w:pPr>
      <w:bookmarkStart w:id="385" w:name="_Toc50927774"/>
      <w:r w:rsidRPr="009333EF">
        <w:rPr>
          <w:lang w:val="en-US"/>
        </w:rPr>
        <w:lastRenderedPageBreak/>
        <w:t>THE CLIENT</w:t>
      </w:r>
      <w:bookmarkEnd w:id="385"/>
    </w:p>
    <w:p w14:paraId="1B4F9FCD" w14:textId="77777777" w:rsidR="00C4052C" w:rsidRPr="009333EF" w:rsidRDefault="00DC3707" w:rsidP="00DC3707">
      <w:pPr>
        <w:pStyle w:val="firstparagraph"/>
      </w:pPr>
      <w:bookmarkStart w:id="386"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14:paraId="58B233BE" w14:textId="77777777" w:rsidR="00C4052C" w:rsidRPr="009333EF" w:rsidRDefault="000333E2" w:rsidP="00596F24">
      <w:pPr>
        <w:pStyle w:val="Heading2"/>
        <w:numPr>
          <w:ilvl w:val="1"/>
          <w:numId w:val="4"/>
        </w:numPr>
        <w:rPr>
          <w:lang w:val="en-US"/>
        </w:rPr>
      </w:pPr>
      <w:bookmarkStart w:id="387" w:name="_Ref506987947"/>
      <w:bookmarkStart w:id="388" w:name="_Toc50927775"/>
      <w:r w:rsidRPr="009333EF">
        <w:rPr>
          <w:lang w:val="en-US"/>
        </w:rPr>
        <w:t>General concepts</w:t>
      </w:r>
      <w:bookmarkEnd w:id="387"/>
      <w:bookmarkEnd w:id="388"/>
    </w:p>
    <w:p w14:paraId="4777E9AC" w14:textId="77777777"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14:paraId="5E4C49AB" w14:textId="77777777"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14:paraId="2FB30B53" w14:textId="77777777"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14:paraId="02C63FB4" w14:textId="77777777"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14:paraId="0A8699FC" w14:textId="77777777"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14:paraId="68CE17DD" w14:textId="77777777"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14:paraId="67DDE298" w14:textId="77777777"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14:paraId="464AC300" w14:textId="77777777"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14:paraId="3D27B26A" w14:textId="77777777"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14:paraId="36F45710" w14:textId="77777777"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14:paraId="56BCD063" w14:textId="77777777"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14:paraId="24933C0F" w14:textId="77777777"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14:paraId="5A7E0D15" w14:textId="77777777"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14:paraId="30C8C07D" w14:textId="77777777" w:rsidR="0004613E" w:rsidRPr="009333EF" w:rsidRDefault="0004613E" w:rsidP="00596F24">
      <w:pPr>
        <w:pStyle w:val="Heading2"/>
        <w:numPr>
          <w:ilvl w:val="1"/>
          <w:numId w:val="4"/>
        </w:numPr>
        <w:rPr>
          <w:lang w:val="en-US"/>
        </w:rPr>
      </w:pPr>
      <w:bookmarkStart w:id="389" w:name="_Ref506153693"/>
      <w:bookmarkStart w:id="390" w:name="_Toc50927776"/>
      <w:r w:rsidRPr="009333EF">
        <w:rPr>
          <w:lang w:val="en-US"/>
        </w:rPr>
        <w:t>Message and packet types</w:t>
      </w:r>
      <w:bookmarkEnd w:id="389"/>
      <w:bookmarkEnd w:id="390"/>
    </w:p>
    <w:p w14:paraId="208D376E" w14:textId="1E724FCC"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w:t>
      </w:r>
      <w:r w:rsidRPr="0007672C">
        <w:rPr>
          <w:i/>
        </w:rPr>
        <w:t>not</w:t>
      </w:r>
      <w:r w:rsidRPr="009333EF">
        <w:t xml:space="preserve">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xml:space="preserve">). </w:t>
      </w:r>
    </w:p>
    <w:p w14:paraId="64943D64" w14:textId="4FF956C0"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1"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122F2E">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122F2E">
        <w:t>3.3.4</w:t>
      </w:r>
      <w:r w:rsidR="006B42F9" w:rsidRPr="009333EF">
        <w:fldChar w:fldCharType="end"/>
      </w:r>
      <w:bookmarkEnd w:id="391"/>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14:paraId="26041BA4" w14:textId="77777777"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14:paraId="06A53527" w14:textId="77777777" w:rsidR="0004613E" w:rsidRPr="009333EF" w:rsidRDefault="0004613E" w:rsidP="00E96998">
      <w:pPr>
        <w:pStyle w:val="firstparagraph"/>
        <w:spacing w:after="0"/>
        <w:ind w:left="720" w:firstLine="720"/>
        <w:rPr>
          <w:i/>
        </w:rPr>
      </w:pPr>
      <w:r w:rsidRPr="009333EF">
        <w:rPr>
          <w:i/>
        </w:rPr>
        <w:t>int Route [N], RouteLength;</w:t>
      </w:r>
    </w:p>
    <w:p w14:paraId="0AF4D317" w14:textId="77777777" w:rsidR="0004613E" w:rsidRPr="009333EF" w:rsidRDefault="0004613E" w:rsidP="00E96998">
      <w:pPr>
        <w:pStyle w:val="firstparagraph"/>
        <w:ind w:firstLine="720"/>
      </w:pPr>
      <w:r w:rsidRPr="009333EF">
        <w:rPr>
          <w:i/>
        </w:rPr>
        <w:t>};</w:t>
      </w:r>
    </w:p>
    <w:p w14:paraId="6D52DC7D" w14:textId="4467E58F"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122F2E">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122F2E">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14:paraId="1EE19E06" w14:textId="5E88EC69"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122F2E">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122F2E">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14:paraId="50781456" w14:textId="77777777"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14:paraId="29B0FE03" w14:textId="77777777" w:rsidR="0004613E" w:rsidRPr="009333EF" w:rsidRDefault="0004613E" w:rsidP="00E96998">
      <w:pPr>
        <w:pStyle w:val="firstparagraph"/>
        <w:spacing w:after="0"/>
        <w:ind w:left="720" w:firstLine="720"/>
        <w:rPr>
          <w:i/>
        </w:rPr>
      </w:pPr>
      <w:r w:rsidRPr="009333EF">
        <w:rPr>
          <w:i/>
        </w:rPr>
        <w:t>int Route [N], RouteLength;</w:t>
      </w:r>
    </w:p>
    <w:p w14:paraId="060D799B" w14:textId="77777777" w:rsidR="0004613E" w:rsidRPr="009333EF" w:rsidRDefault="0004613E" w:rsidP="00E96998">
      <w:pPr>
        <w:pStyle w:val="firstparagraph"/>
        <w:spacing w:after="0"/>
        <w:ind w:left="720" w:firstLine="720"/>
        <w:rPr>
          <w:i/>
        </w:rPr>
      </w:pPr>
      <w:r w:rsidRPr="009333EF">
        <w:rPr>
          <w:i/>
        </w:rPr>
        <w:t>void setup (RMessage *m) {</w:t>
      </w:r>
    </w:p>
    <w:p w14:paraId="4DFEF1D8" w14:textId="77777777"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14:paraId="4890D0B2" w14:textId="77777777" w:rsidR="0004613E" w:rsidRPr="009333EF" w:rsidRDefault="0004613E" w:rsidP="00E96998">
      <w:pPr>
        <w:pStyle w:val="firstparagraph"/>
        <w:spacing w:after="0"/>
        <w:ind w:left="2160" w:firstLine="720"/>
        <w:rPr>
          <w:i/>
        </w:rPr>
      </w:pPr>
      <w:r w:rsidRPr="009333EF">
        <w:rPr>
          <w:i/>
        </w:rPr>
        <w:t>Route [RouteLength] = m-&gt;Route [RouteLength];</w:t>
      </w:r>
    </w:p>
    <w:p w14:paraId="76A325B6" w14:textId="77777777" w:rsidR="0004613E" w:rsidRPr="009333EF" w:rsidRDefault="0004613E" w:rsidP="00E96998">
      <w:pPr>
        <w:pStyle w:val="firstparagraph"/>
        <w:spacing w:after="0"/>
        <w:ind w:left="720" w:firstLine="720"/>
        <w:rPr>
          <w:i/>
        </w:rPr>
      </w:pPr>
      <w:r w:rsidRPr="009333EF">
        <w:rPr>
          <w:i/>
        </w:rPr>
        <w:t>};</w:t>
      </w:r>
    </w:p>
    <w:p w14:paraId="6BEAAA48" w14:textId="77777777" w:rsidR="0004613E" w:rsidRPr="009333EF" w:rsidRDefault="0004613E" w:rsidP="00E96998">
      <w:pPr>
        <w:pStyle w:val="firstparagraph"/>
        <w:ind w:firstLine="720"/>
      </w:pPr>
      <w:r w:rsidRPr="009333EF">
        <w:rPr>
          <w:i/>
        </w:rPr>
        <w:t>};</w:t>
      </w:r>
    </w:p>
    <w:p w14:paraId="24936D0A" w14:textId="77777777"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14:paraId="46CAED3A" w14:textId="77777777"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14:paraId="71FBA6AE" w14:textId="77777777"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14:paraId="5E364E88" w14:textId="77777777"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14:paraId="646F91D8" w14:textId="77777777"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14:paraId="273AEE87" w14:textId="77777777" w:rsidR="0004613E" w:rsidRPr="009333EF" w:rsidRDefault="0004613E" w:rsidP="00CF60D7">
      <w:pPr>
        <w:pStyle w:val="firstparagraph"/>
        <w:spacing w:after="0"/>
        <w:ind w:firstLine="720"/>
        <w:rPr>
          <w:i/>
        </w:rPr>
      </w:pPr>
      <w:r w:rsidRPr="009333EF">
        <w:rPr>
          <w:i/>
        </w:rPr>
        <w:t>Message *next, *prev;</w:t>
      </w:r>
    </w:p>
    <w:p w14:paraId="1ADD6977" w14:textId="77777777" w:rsidR="0004613E" w:rsidRPr="009333EF" w:rsidRDefault="0004613E" w:rsidP="00CF60D7">
      <w:pPr>
        <w:pStyle w:val="firstparagraph"/>
        <w:spacing w:after="0"/>
        <w:ind w:firstLine="720"/>
        <w:rPr>
          <w:i/>
        </w:rPr>
      </w:pPr>
      <w:r w:rsidRPr="009333EF">
        <w:rPr>
          <w:i/>
        </w:rPr>
        <w:t>Long Length;</w:t>
      </w:r>
    </w:p>
    <w:p w14:paraId="3B23CB74"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14:paraId="6740F715" w14:textId="77777777"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14:paraId="4253C795" w14:textId="77777777"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14:paraId="231C68A3" w14:textId="18E865C5"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w:t>
      </w:r>
      <w:r w:rsidR="00BA75E4">
        <w:t>,</w:t>
      </w:r>
      <w:r w:rsidRPr="009333EF">
        <w:t xml:space="preserv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122F2E">
        <w:t>6.6.5</w:t>
      </w:r>
      <w:r w:rsidR="006D1430" w:rsidRPr="009333EF">
        <w:fldChar w:fldCharType="end"/>
      </w:r>
      <w:r w:rsidRPr="009333EF">
        <w:t>).</w:t>
      </w:r>
    </w:p>
    <w:p w14:paraId="13E6EFF6" w14:textId="77777777"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14:paraId="1D90736E" w14:textId="48464629"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122F2E">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122F2E">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122F2E">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14:paraId="49A90C3E" w14:textId="1E05B551"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122F2E">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14:paraId="754772B9" w14:textId="77C78292"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122F2E">
        <w:t>10.2.1</w:t>
      </w:r>
      <w:r w:rsidR="006D1430" w:rsidRPr="009333EF">
        <w:fldChar w:fldCharType="end"/>
      </w:r>
      <w:r w:rsidRPr="009333EF">
        <w:t>).</w:t>
      </w:r>
    </w:p>
    <w:p w14:paraId="510918FE" w14:textId="77777777"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14:paraId="6510B6CA" w14:textId="77777777"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14:paraId="4D416083" w14:textId="77777777"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14:paraId="60206877" w14:textId="77777777"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14:paraId="56548621" w14:textId="77777777"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14:paraId="03AA8538" w14:textId="77777777"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14:paraId="3FC57808" w14:textId="77777777"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14:paraId="66BADB8F" w14:textId="77777777"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14:paraId="2985F0DD" w14:textId="74EA17C1"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122F2E">
        <w:t>10.2.1</w:t>
      </w:r>
      <w:r w:rsidR="006D1430" w:rsidRPr="009333EF">
        <w:fldChar w:fldCharType="end"/>
      </w:r>
      <w:r w:rsidRPr="009333EF">
        <w:t>).</w:t>
      </w:r>
    </w:p>
    <w:p w14:paraId="1276280D" w14:textId="2BB4C341"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122F2E">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122F2E">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122F2E">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122F2E">
        <w:t>3.2.4</w:t>
      </w:r>
      <w:r w:rsidR="00813B39" w:rsidRPr="009333EF">
        <w:fldChar w:fldCharType="end"/>
      </w:r>
      <w:r w:rsidRPr="009333EF">
        <w:t>).</w:t>
      </w:r>
    </w:p>
    <w:p w14:paraId="59EB456D" w14:textId="0CF7BCF5"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122F2E">
        <w:t>6.6.2</w:t>
      </w:r>
      <w:r w:rsidR="006D1430" w:rsidRPr="009333EF">
        <w:fldChar w:fldCharType="end"/>
      </w:r>
      <w:r w:rsidRPr="009333EF">
        <w:t xml:space="preserve">). These two </w:t>
      </w:r>
      <w:r w:rsidRPr="009333EF">
        <w:rPr>
          <w:i/>
        </w:rPr>
        <w:t>Packet</w:t>
      </w:r>
      <w:r w:rsidRPr="009333EF">
        <w:t xml:space="preserve"> methods:</w:t>
      </w:r>
    </w:p>
    <w:p w14:paraId="31D3441C" w14:textId="77777777"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10E8B407" w14:textId="77777777"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14:paraId="4A4F1974" w14:textId="77777777"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14:paraId="579057B9" w14:textId="40AE104D"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122F2E">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122F2E">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122F2E">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14:paraId="57823337" w14:textId="77777777" w:rsidR="00B0342E" w:rsidRPr="009333EF" w:rsidRDefault="00B0342E" w:rsidP="00596F24">
      <w:pPr>
        <w:pStyle w:val="Heading2"/>
        <w:keepLines/>
        <w:numPr>
          <w:ilvl w:val="1"/>
          <w:numId w:val="4"/>
        </w:numPr>
        <w:rPr>
          <w:lang w:val="en-US"/>
        </w:rPr>
      </w:pPr>
      <w:bookmarkStart w:id="392" w:name="_Ref506989280"/>
      <w:bookmarkStart w:id="393" w:name="_Toc50927777"/>
      <w:r w:rsidRPr="009333EF">
        <w:rPr>
          <w:lang w:val="en-US"/>
        </w:rPr>
        <w:t>Packet bu</w:t>
      </w:r>
      <w:r w:rsidR="009E3D57" w:rsidRPr="009333EF">
        <w:rPr>
          <w:lang w:val="en-US"/>
        </w:rPr>
        <w:t>ff</w:t>
      </w:r>
      <w:r w:rsidRPr="009333EF">
        <w:rPr>
          <w:lang w:val="en-US"/>
        </w:rPr>
        <w:t>ers</w:t>
      </w:r>
      <w:bookmarkEnd w:id="392"/>
      <w:bookmarkEnd w:id="393"/>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14:paraId="38F3AB1C" w14:textId="77777777" w:rsidR="00B0342E" w:rsidRPr="009333EF" w:rsidRDefault="00B0342E" w:rsidP="00B0342E">
      <w:pPr>
        <w:pStyle w:val="firstparagraph"/>
      </w:pPr>
      <w:bookmarkStart w:id="394"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14:paraId="76F81AC0" w14:textId="77777777"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14:paraId="27271FD4" w14:textId="77777777" w:rsidR="00B0342E" w:rsidRPr="009333EF" w:rsidRDefault="00B0342E" w:rsidP="00B0342E">
      <w:pPr>
        <w:pStyle w:val="firstparagraph"/>
        <w:spacing w:after="0"/>
        <w:ind w:firstLine="720"/>
        <w:rPr>
          <w:i/>
        </w:rPr>
      </w:pPr>
      <w:r w:rsidRPr="009333EF">
        <w:rPr>
          <w:i/>
        </w:rPr>
        <w:t>packet MyPType {</w:t>
      </w:r>
    </w:p>
    <w:p w14:paraId="22FCC708" w14:textId="77777777" w:rsidR="00B0342E" w:rsidRPr="009333EF" w:rsidRDefault="00B0342E" w:rsidP="00B0342E">
      <w:pPr>
        <w:pStyle w:val="firstparagraph"/>
        <w:spacing w:after="0"/>
        <w:ind w:left="720" w:firstLine="720"/>
        <w:rPr>
          <w:i/>
        </w:rPr>
      </w:pPr>
      <w:r w:rsidRPr="009333EF">
        <w:rPr>
          <w:i/>
        </w:rPr>
        <w:t>...</w:t>
      </w:r>
    </w:p>
    <w:p w14:paraId="566C4E87" w14:textId="77777777" w:rsidR="00B0342E" w:rsidRPr="009333EF" w:rsidRDefault="00B0342E" w:rsidP="00B0342E">
      <w:pPr>
        <w:pStyle w:val="firstparagraph"/>
        <w:spacing w:after="0"/>
        <w:ind w:firstLine="720"/>
        <w:rPr>
          <w:i/>
        </w:rPr>
      </w:pPr>
      <w:r w:rsidRPr="009333EF">
        <w:rPr>
          <w:i/>
        </w:rPr>
        <w:t>};</w:t>
      </w:r>
    </w:p>
    <w:p w14:paraId="140D7BF8" w14:textId="77777777" w:rsidR="00B0342E" w:rsidRPr="009333EF" w:rsidRDefault="00B0342E" w:rsidP="00B0342E">
      <w:pPr>
        <w:pStyle w:val="firstparagraph"/>
        <w:spacing w:after="0"/>
        <w:ind w:firstLine="720"/>
        <w:rPr>
          <w:i/>
        </w:rPr>
      </w:pPr>
      <w:r w:rsidRPr="009333EF">
        <w:rPr>
          <w:i/>
        </w:rPr>
        <w:t>...</w:t>
      </w:r>
    </w:p>
    <w:p w14:paraId="64599449" w14:textId="77777777" w:rsidR="00B0342E" w:rsidRPr="009333EF" w:rsidRDefault="00B0342E" w:rsidP="00B0342E">
      <w:pPr>
        <w:pStyle w:val="firstparagraph"/>
        <w:spacing w:after="0"/>
        <w:ind w:firstLine="720"/>
        <w:rPr>
          <w:i/>
        </w:rPr>
      </w:pPr>
      <w:r w:rsidRPr="009333EF">
        <w:rPr>
          <w:i/>
        </w:rPr>
        <w:t>station MySType {</w:t>
      </w:r>
    </w:p>
    <w:p w14:paraId="5B9AA164" w14:textId="77777777" w:rsidR="00B0342E" w:rsidRPr="009333EF" w:rsidRDefault="00B0342E" w:rsidP="00B0342E">
      <w:pPr>
        <w:pStyle w:val="firstparagraph"/>
        <w:spacing w:after="0"/>
        <w:ind w:left="720" w:firstLine="720"/>
        <w:rPr>
          <w:i/>
        </w:rPr>
      </w:pPr>
      <w:r w:rsidRPr="009333EF">
        <w:rPr>
          <w:i/>
        </w:rPr>
        <w:t>...</w:t>
      </w:r>
    </w:p>
    <w:p w14:paraId="562E503E" w14:textId="77777777" w:rsidR="00B0342E" w:rsidRPr="009333EF" w:rsidRDefault="00B0342E" w:rsidP="00B0342E">
      <w:pPr>
        <w:pStyle w:val="firstparagraph"/>
        <w:spacing w:after="0"/>
        <w:ind w:left="720" w:firstLine="720"/>
        <w:rPr>
          <w:i/>
        </w:rPr>
      </w:pPr>
      <w:r w:rsidRPr="009333EF">
        <w:rPr>
          <w:i/>
        </w:rPr>
        <w:t>MyPType Buffer;</w:t>
      </w:r>
    </w:p>
    <w:p w14:paraId="49C94F56" w14:textId="77777777" w:rsidR="00B0342E" w:rsidRPr="009333EF" w:rsidRDefault="00B0342E" w:rsidP="00B0342E">
      <w:pPr>
        <w:pStyle w:val="firstparagraph"/>
        <w:spacing w:after="0"/>
        <w:ind w:left="720" w:firstLine="720"/>
        <w:rPr>
          <w:i/>
        </w:rPr>
      </w:pPr>
      <w:r w:rsidRPr="009333EF">
        <w:rPr>
          <w:i/>
        </w:rPr>
        <w:t>...</w:t>
      </w:r>
    </w:p>
    <w:p w14:paraId="4AF576E6" w14:textId="77777777" w:rsidR="00B0342E" w:rsidRPr="009333EF" w:rsidRDefault="00B0342E" w:rsidP="00B0342E">
      <w:pPr>
        <w:pStyle w:val="firstparagraph"/>
        <w:ind w:firstLine="720"/>
      </w:pPr>
      <w:r w:rsidRPr="009333EF">
        <w:rPr>
          <w:i/>
        </w:rPr>
        <w:t>};</w:t>
      </w:r>
    </w:p>
    <w:p w14:paraId="45DF3B88" w14:textId="4E39F86B"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122F2E">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14:paraId="1FFBB26A" w14:textId="24EEEA36"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w:t>
      </w:r>
      <w:r w:rsidR="0072668A">
        <w:t xml:space="preserve"> that</w:t>
      </w:r>
      <w:r w:rsidR="00821F97" w:rsidRPr="009333EF">
        <w:t xml:space="preserve">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14:paraId="15F85677" w14:textId="005D4C4F"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14:paraId="4083ECEF" w14:textId="77777777"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2025586E" w14:textId="77777777"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14:paraId="53BE3200" w14:textId="77777777" w:rsidR="00B0342E" w:rsidRPr="009333EF" w:rsidRDefault="00B0342E" w:rsidP="00E83066">
      <w:pPr>
        <w:pStyle w:val="firstparagraph"/>
        <w:spacing w:after="0"/>
        <w:ind w:firstLine="720"/>
        <w:rPr>
          <w:i/>
        </w:rPr>
      </w:pPr>
      <w:r w:rsidRPr="009333EF">
        <w:rPr>
          <w:i/>
        </w:rPr>
        <w:t>};</w:t>
      </w:r>
    </w:p>
    <w:p w14:paraId="42911320" w14:textId="77777777"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14:paraId="52978665" w14:textId="77777777"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14:paraId="1A0BAD61" w14:textId="77777777" w:rsidR="00B0342E" w:rsidRPr="009333EF" w:rsidRDefault="00B0342E" w:rsidP="00E83066">
      <w:pPr>
        <w:pStyle w:val="firstparagraph"/>
        <w:ind w:firstLine="720"/>
      </w:pPr>
      <w:r w:rsidRPr="009333EF">
        <w:rPr>
          <w:i/>
        </w:rPr>
        <w:t>};</w:t>
      </w:r>
    </w:p>
    <w:p w14:paraId="4D07302A" w14:textId="77777777"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14:paraId="27CF9181" w14:textId="72F0BF62"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122F2E">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14:paraId="610DB7F6" w14:textId="77777777"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14:paraId="665737C0" w14:textId="0DAF7D64"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122F2E">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14:paraId="3B02A35B" w14:textId="77777777"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14:paraId="6F41B565" w14:textId="77777777"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14:paraId="46D8CDA4" w14:textId="77777777" w:rsidR="00B0342E" w:rsidRPr="009333EF" w:rsidRDefault="00B0342E" w:rsidP="00B0342E">
      <w:pPr>
        <w:pStyle w:val="firstparagraph"/>
      </w:pPr>
      <w:r w:rsidRPr="009333EF">
        <w:t>or</w:t>
      </w:r>
    </w:p>
    <w:p w14:paraId="0655E06D" w14:textId="29993639" w:rsidR="00B0342E" w:rsidRPr="009333EF" w:rsidRDefault="00B0342E" w:rsidP="00E83066">
      <w:pPr>
        <w:pStyle w:val="firstparagraph"/>
        <w:ind w:firstLine="720"/>
        <w:rPr>
          <w:i/>
        </w:rPr>
      </w:pPr>
      <w:r w:rsidRPr="009333EF">
        <w:rPr>
          <w:i/>
        </w:rPr>
        <w:t>Client-&gt;release (</w:t>
      </w:r>
      <w:r w:rsidR="00980A62">
        <w:rPr>
          <w:i/>
        </w:rPr>
        <w:t>*</w:t>
      </w:r>
      <w:r w:rsidRPr="009333EF">
        <w:rPr>
          <w:i/>
        </w:rPr>
        <w:t>buf);</w:t>
      </w:r>
    </w:p>
    <w:p w14:paraId="278F72E4" w14:textId="77777777"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14:paraId="78364377" w14:textId="25D7866B"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w:instrText>
      </w:r>
      <w:r w:rsidR="00830492">
        <w:rPr>
          <w:i/>
        </w:rPr>
        <w:instrText>r</w:instrText>
      </w:r>
      <w:r w:rsidR="00202765" w:rsidRPr="009333EF">
        <w:rPr>
          <w:i/>
        </w:rPr>
        <w:instrText>affic</w:instrText>
      </w:r>
      <w:r w:rsidR="00202765" w:rsidRPr="009333EF">
        <w:instrText xml:space="preserve"> method" </w:instrText>
      </w:r>
      <w:r w:rsidR="00202765" w:rsidRPr="009333EF">
        <w:rPr>
          <w:i/>
        </w:rPr>
        <w:fldChar w:fldCharType="end"/>
      </w:r>
      <w:r w:rsidRPr="009333EF">
        <w:rPr>
          <w:i/>
        </w:rPr>
        <w:t xml:space="preserve"> (buf);</w:t>
      </w:r>
    </w:p>
    <w:p w14:paraId="54C72B88" w14:textId="06D5E501" w:rsidR="00B0342E" w:rsidRPr="009333EF" w:rsidRDefault="00B0342E" w:rsidP="009E2179">
      <w:pPr>
        <w:pStyle w:val="firstparagraph"/>
        <w:ind w:firstLine="720"/>
      </w:pPr>
      <w:r w:rsidRPr="009333EF">
        <w:rPr>
          <w:i/>
        </w:rPr>
        <w:t>TPat-&gt;release (</w:t>
      </w:r>
      <w:r w:rsidR="00A62E03">
        <w:rPr>
          <w:i/>
        </w:rPr>
        <w:t>*</w:t>
      </w:r>
      <w:r w:rsidRPr="009333EF">
        <w:rPr>
          <w:i/>
        </w:rPr>
        <w:t>buf);</w:t>
      </w:r>
    </w:p>
    <w:p w14:paraId="77DDF19F" w14:textId="77777777"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14:paraId="188B4C36" w14:textId="77777777"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14:paraId="32F77960" w14:textId="77777777"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14:paraId="5AF835D5" w14:textId="77777777"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14:paraId="7F362409" w14:textId="77777777"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14:paraId="5B11708B" w14:textId="2AE5EC7B"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122F2E">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122F2E">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122F2E">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122F2E">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14:paraId="47176754" w14:textId="77777777"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14:paraId="67E3CB65" w14:textId="4D2FA62F"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r w:rsidR="00374DC4">
        <w:t xml:space="preserve">, but </w:t>
      </w:r>
      <w:r w:rsidR="00A056C8" w:rsidRPr="00A056C8">
        <w:t>accurate, in the sense that it captures the actual, complete packet, as per its actual type.</w:t>
      </w:r>
    </w:p>
    <w:p w14:paraId="28FEBF47" w14:textId="77777777" w:rsidR="0015276D" w:rsidRPr="009333EF" w:rsidRDefault="0015276D" w:rsidP="00596F24">
      <w:pPr>
        <w:pStyle w:val="Heading2"/>
        <w:numPr>
          <w:ilvl w:val="1"/>
          <w:numId w:val="4"/>
        </w:numPr>
        <w:rPr>
          <w:lang w:val="en-US"/>
        </w:rPr>
      </w:pPr>
      <w:bookmarkStart w:id="395" w:name="_Ref506156181"/>
      <w:bookmarkStart w:id="396" w:name="_Toc50927778"/>
      <w:bookmarkEnd w:id="394"/>
      <w:r w:rsidRPr="009333EF">
        <w:rPr>
          <w:lang w:val="en-US"/>
        </w:rPr>
        <w:t>Station groups</w:t>
      </w:r>
      <w:bookmarkEnd w:id="395"/>
      <w:bookmarkEnd w:id="396"/>
    </w:p>
    <w:p w14:paraId="4FFCDB9C" w14:textId="77777777"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7"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7"/>
      <w:r w:rsidRPr="009333EF">
        <w:t xml:space="preserve"> as a single entity. A station group (an object of type </w:t>
      </w:r>
      <w:r w:rsidRPr="009333EF">
        <w:rPr>
          <w:i/>
        </w:rPr>
        <w:t>SGroup</w:t>
      </w:r>
      <w:bookmarkStart w:id="398"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8"/>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14:paraId="3281E130" w14:textId="77777777"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14:paraId="3BA8CF65" w14:textId="77777777" w:rsidR="0015276D" w:rsidRPr="009333EF" w:rsidRDefault="0015276D" w:rsidP="0015276D">
      <w:pPr>
        <w:pStyle w:val="firstparagraph"/>
        <w:spacing w:after="0"/>
        <w:rPr>
          <w:i/>
        </w:rPr>
      </w:pPr>
      <w:r w:rsidRPr="009333EF">
        <w:rPr>
          <w:i/>
        </w:rPr>
        <w:tab/>
        <w:t>SGroup *sg;</w:t>
      </w:r>
    </w:p>
    <w:p w14:paraId="5629312E" w14:textId="77777777" w:rsidR="0015276D" w:rsidRPr="009333EF" w:rsidRDefault="0015276D" w:rsidP="0015276D">
      <w:pPr>
        <w:pStyle w:val="firstparagraph"/>
        <w:spacing w:after="0"/>
        <w:rPr>
          <w:i/>
        </w:rPr>
      </w:pPr>
      <w:r w:rsidRPr="009333EF">
        <w:rPr>
          <w:i/>
        </w:rPr>
        <w:tab/>
        <w:t>…</w:t>
      </w:r>
    </w:p>
    <w:p w14:paraId="0550833D" w14:textId="77777777"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14:paraId="7CC7603F" w14:textId="2CCE7913" w:rsidR="0015276D" w:rsidRPr="009333EF" w:rsidRDefault="0015276D" w:rsidP="0015276D">
      <w:pPr>
        <w:pStyle w:val="firstparagraph"/>
      </w:pPr>
      <w:r w:rsidRPr="009333EF">
        <w:t xml:space="preserve">where </w:t>
      </w:r>
      <w:r w:rsidR="00C239EB">
        <w:t xml:space="preserve">the </w:t>
      </w:r>
      <w:r w:rsidRPr="009333EF">
        <w:t xml:space="preserve">setup arguments </w:t>
      </w:r>
      <w:r w:rsidR="00247F29">
        <w:t>fit</w:t>
      </w:r>
      <w:r w:rsidRPr="009333EF">
        <w:t xml:space="preserve"> one of the following patterns:</w:t>
      </w:r>
    </w:p>
    <w:p w14:paraId="07C44DB9" w14:textId="77777777" w:rsidR="0015276D" w:rsidRPr="009333EF" w:rsidRDefault="0015276D" w:rsidP="0015276D">
      <w:pPr>
        <w:pStyle w:val="firstparagraph"/>
        <w:ind w:firstLine="720"/>
      </w:pPr>
      <w:r w:rsidRPr="009333EF">
        <w:rPr>
          <w:i/>
        </w:rPr>
        <w:t>( )</w:t>
      </w:r>
      <w:r w:rsidRPr="009333EF">
        <w:t xml:space="preserve"> (i.e., no arguments)</w:t>
      </w:r>
    </w:p>
    <w:p w14:paraId="10E65700" w14:textId="77777777" w:rsidR="0015276D" w:rsidRPr="009333EF" w:rsidRDefault="0015276D" w:rsidP="0015276D">
      <w:pPr>
        <w:pStyle w:val="firstparagraph"/>
      </w:pPr>
      <w:r w:rsidRPr="009333EF">
        <w:t>The communication group created this way contains all stations in the network.</w:t>
      </w:r>
    </w:p>
    <w:p w14:paraId="6FA45597" w14:textId="77777777" w:rsidR="0015276D" w:rsidRPr="009333EF" w:rsidRDefault="0015276D" w:rsidP="0015276D">
      <w:pPr>
        <w:pStyle w:val="firstparagraph"/>
        <w:ind w:firstLine="720"/>
        <w:rPr>
          <w:i/>
        </w:rPr>
      </w:pPr>
      <w:r w:rsidRPr="009333EF">
        <w:rPr>
          <w:i/>
        </w:rPr>
        <w:t>(int ns, int *sl)</w:t>
      </w:r>
    </w:p>
    <w:p w14:paraId="0E7483B6" w14:textId="77777777"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14:paraId="26ED885A" w14:textId="77777777" w:rsidR="0015276D" w:rsidRPr="009333EF" w:rsidRDefault="0015276D" w:rsidP="00545746">
      <w:pPr>
        <w:pStyle w:val="firstparagraph"/>
        <w:ind w:firstLine="720"/>
        <w:rPr>
          <w:i/>
        </w:rPr>
      </w:pPr>
      <w:r w:rsidRPr="009333EF">
        <w:rPr>
          <w:i/>
        </w:rPr>
        <w:t>(int ns, int n1, ...)</w:t>
      </w:r>
    </w:p>
    <w:p w14:paraId="0194B71F" w14:textId="77777777"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14:paraId="4141CC3F" w14:textId="77777777" w:rsidR="0015276D" w:rsidRPr="009333EF" w:rsidRDefault="0015276D" w:rsidP="00545746">
      <w:pPr>
        <w:pStyle w:val="firstparagraph"/>
        <w:ind w:firstLine="720"/>
        <w:rPr>
          <w:i/>
        </w:rPr>
      </w:pPr>
      <w:r w:rsidRPr="009333EF">
        <w:rPr>
          <w:i/>
        </w:rPr>
        <w:lastRenderedPageBreak/>
        <w:t>(int ns, Station *s1, ...)</w:t>
      </w:r>
    </w:p>
    <w:p w14:paraId="14455845" w14:textId="77777777"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14:paraId="435803AB" w14:textId="77777777"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14:paraId="22917E3B" w14:textId="698901C8"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 xml:space="preserve">) </w:t>
      </w:r>
      <w:r w:rsidR="004048DF" w:rsidRPr="009333EF">
        <w:t>is not applicable to them</w:t>
      </w:r>
      <w:r w:rsidRPr="009333EF">
        <w:t>.</w:t>
      </w:r>
    </w:p>
    <w:p w14:paraId="42A45F5F" w14:textId="77777777"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14:paraId="36EB935B" w14:textId="77777777"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14:paraId="0680EDB8" w14:textId="77777777" w:rsidR="0015276D" w:rsidRPr="009333EF" w:rsidRDefault="0015276D" w:rsidP="00545746">
      <w:pPr>
        <w:pStyle w:val="firstparagraph"/>
        <w:ind w:firstLine="720"/>
      </w:pPr>
      <w:r w:rsidRPr="009333EF">
        <w:rPr>
          <w:i/>
        </w:rPr>
        <w:t>int occurs (Station *sp);</w:t>
      </w:r>
    </w:p>
    <w:p w14:paraId="1B2C4F4A" w14:textId="77777777"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14:paraId="0DEA7A24" w14:textId="42437973"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122F2E">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122F2E">
        <w:t>6.5</w:t>
      </w:r>
      <w:r w:rsidR="00B66653" w:rsidRPr="009333EF">
        <w:fldChar w:fldCharType="end"/>
      </w:r>
      <w:r w:rsidRPr="009333EF">
        <w:t>.</w:t>
      </w:r>
    </w:p>
    <w:p w14:paraId="775C69A7" w14:textId="77777777" w:rsidR="00545746" w:rsidRPr="009333EF" w:rsidRDefault="00545746" w:rsidP="00596F24">
      <w:pPr>
        <w:pStyle w:val="Heading2"/>
        <w:numPr>
          <w:ilvl w:val="1"/>
          <w:numId w:val="4"/>
        </w:numPr>
        <w:rPr>
          <w:lang w:val="en-US"/>
        </w:rPr>
      </w:pPr>
      <w:bookmarkStart w:id="399" w:name="_Ref506156123"/>
      <w:bookmarkStart w:id="400" w:name="_Toc50927779"/>
      <w:r w:rsidRPr="009333EF">
        <w:rPr>
          <w:lang w:val="en-US"/>
        </w:rPr>
        <w:t>Communication groups</w:t>
      </w:r>
      <w:bookmarkEnd w:id="399"/>
      <w:bookmarkEnd w:id="400"/>
    </w:p>
    <w:p w14:paraId="2F4E1CD0" w14:textId="3C88ACDA" w:rsidR="00B66653" w:rsidRPr="009333EF" w:rsidRDefault="00545746" w:rsidP="00545746">
      <w:pPr>
        <w:pStyle w:val="firstparagraph"/>
      </w:pPr>
      <w:bookmarkStart w:id="401"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122F2E">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122F2E">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14:paraId="62B415D3" w14:textId="77777777"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14:paraId="31B63DAF" w14:textId="77777777"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14:paraId="587C5FFE" w14:textId="77777777" w:rsidR="009631AE" w:rsidRPr="009333EF" w:rsidRDefault="005901B8" w:rsidP="0015025A">
      <w:pPr>
        <w:pStyle w:val="firstparagraph"/>
        <w:jc w:val="center"/>
      </w:pPr>
      <w:bookmarkStart w:id="402"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2"/>
      <w:r w:rsidR="0015025A" w:rsidRPr="009333EF">
        <w:t>,</w:t>
      </w:r>
    </w:p>
    <w:p w14:paraId="66CB260C" w14:textId="77777777"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14:paraId="59D4CB45" w14:textId="77777777" w:rsidR="0015025A" w:rsidRPr="009333EF" w:rsidRDefault="005901B8" w:rsidP="0015025A">
      <w:pPr>
        <w:pStyle w:val="firstparagraph"/>
        <w:jc w:val="center"/>
      </w:pPr>
      <w:bookmarkStart w:id="403"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3"/>
    <w:p w14:paraId="10E0322D" w14:textId="77777777"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14:paraId="7403C114" w14:textId="77777777" w:rsidR="00545746" w:rsidRPr="009333EF" w:rsidRDefault="00631B3E"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4CBEFF69" w14:textId="77777777"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14:paraId="56594A4A" w14:textId="77777777"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14:paraId="7AF21883" w14:textId="77777777" w:rsidR="00BE74BB" w:rsidRPr="009333EF" w:rsidRDefault="00631B3E"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14:paraId="5B3F938A" w14:textId="77777777" w:rsidR="00545746" w:rsidRPr="009333EF" w:rsidRDefault="00545746" w:rsidP="00545746">
      <w:pPr>
        <w:pStyle w:val="firstparagraph"/>
      </w:pPr>
      <w:r w:rsidRPr="009333EF">
        <w:t>where</w:t>
      </w:r>
      <w:r w:rsidR="000E78C3" w:rsidRPr="009333EF">
        <w:t>:</w:t>
      </w:r>
    </w:p>
    <w:p w14:paraId="310BFAD0" w14:textId="77777777" w:rsidR="00545746" w:rsidRPr="009333EF" w:rsidRDefault="00631B3E"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14:paraId="15988AF0" w14:textId="77777777"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14:paraId="36B997B4" w14:textId="7F587FA9"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122F2E">
        <w:t>6.2</w:t>
      </w:r>
      <w:r w:rsidR="006D1430" w:rsidRPr="009333EF">
        <w:fldChar w:fldCharType="end"/>
      </w:r>
      <w:r w:rsidR="006D1430" w:rsidRPr="009333EF">
        <w:t>)</w:t>
      </w:r>
      <w:r w:rsidR="00545746" w:rsidRPr="009333EF">
        <w:t>.</w:t>
      </w:r>
    </w:p>
    <w:p w14:paraId="08FDB43A" w14:textId="6F7B87DF" w:rsidR="00545746" w:rsidRPr="009333EF" w:rsidRDefault="00545746" w:rsidP="00545746">
      <w:pPr>
        <w:pStyle w:val="firstparagraph"/>
      </w:pPr>
      <w:r w:rsidRPr="009333EF">
        <w:t>The following operation creates a communication group:</w:t>
      </w:r>
    </w:p>
    <w:p w14:paraId="07F7D4C3" w14:textId="77777777"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14:paraId="49A9FF73" w14:textId="3C4755D4"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122F2E">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14:paraId="19B9CAFA" w14:textId="77777777"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14:paraId="07AC9764"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14:paraId="03387E25"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14:paraId="294C085E"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14:paraId="64E9B718" w14:textId="0240B5B5"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122F2E">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14:paraId="7522065B" w14:textId="77777777"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14:paraId="355ACDD1" w14:textId="77777777"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14:paraId="77968F08" w14:textId="77777777"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14:paraId="65FA2A61" w14:textId="77777777"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14:paraId="4938AA79" w14:textId="77777777"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14:paraId="1DF0B8A1" w14:textId="77777777"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14:paraId="36E7B5B5" w14:textId="77777777" w:rsidR="00914A99" w:rsidRPr="009333EF" w:rsidRDefault="00914A99" w:rsidP="00596F24">
      <w:pPr>
        <w:pStyle w:val="Heading2"/>
        <w:numPr>
          <w:ilvl w:val="1"/>
          <w:numId w:val="4"/>
        </w:numPr>
        <w:rPr>
          <w:lang w:val="en-US"/>
        </w:rPr>
      </w:pPr>
      <w:bookmarkStart w:id="404" w:name="_Ref512507529"/>
      <w:bookmarkStart w:id="405" w:name="_Toc50927780"/>
      <w:bookmarkEnd w:id="401"/>
      <w:r w:rsidRPr="009333EF">
        <w:rPr>
          <w:lang w:val="en-US"/>
        </w:rPr>
        <w:t>Traffic patterns</w:t>
      </w:r>
      <w:bookmarkEnd w:id="404"/>
      <w:bookmarkEnd w:id="405"/>
    </w:p>
    <w:p w14:paraId="7232A396" w14:textId="77EF65DD"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122F2E">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14:paraId="1BBAB299" w14:textId="77777777" w:rsidR="00914A99" w:rsidRPr="009333EF" w:rsidRDefault="00914A99" w:rsidP="00596F24">
      <w:pPr>
        <w:pStyle w:val="Heading3"/>
        <w:numPr>
          <w:ilvl w:val="2"/>
          <w:numId w:val="4"/>
        </w:numPr>
        <w:rPr>
          <w:lang w:val="en-US"/>
        </w:rPr>
      </w:pPr>
      <w:bookmarkStart w:id="406" w:name="_Ref506989182"/>
      <w:bookmarkStart w:id="407" w:name="_Toc50927781"/>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6"/>
      <w:bookmarkEnd w:id="407"/>
    </w:p>
    <w:p w14:paraId="646249DB" w14:textId="4F8136AF"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122F2E">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122F2E">
        <w:t>3.3.4</w:t>
      </w:r>
      <w:r w:rsidRPr="009333EF">
        <w:fldChar w:fldCharType="end"/>
      </w:r>
      <w:r w:rsidR="003242AC" w:rsidRPr="009333EF">
        <w:t xml:space="preserve">, and </w:t>
      </w:r>
      <w:r w:rsidR="00914A99" w:rsidRPr="009333EF">
        <w:t xml:space="preserve">has the following </w:t>
      </w:r>
      <w:r w:rsidR="00EA05AE">
        <w:t xml:space="preserve">general </w:t>
      </w:r>
      <w:r w:rsidR="00914A99" w:rsidRPr="009333EF">
        <w:t>format:</w:t>
      </w:r>
    </w:p>
    <w:p w14:paraId="29B85231" w14:textId="77777777"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14:paraId="1F35F067" w14:textId="77777777" w:rsidR="00914A99" w:rsidRPr="009333EF" w:rsidRDefault="00914A99" w:rsidP="0002373B">
      <w:pPr>
        <w:pStyle w:val="firstparagraph"/>
        <w:spacing w:after="0"/>
        <w:ind w:left="720" w:firstLine="720"/>
        <w:rPr>
          <w:i/>
        </w:rPr>
      </w:pPr>
      <w:r w:rsidRPr="009333EF">
        <w:rPr>
          <w:i/>
        </w:rPr>
        <w:t>...</w:t>
      </w:r>
    </w:p>
    <w:p w14:paraId="735467A5" w14:textId="77777777" w:rsidR="00914A99" w:rsidRPr="009333EF" w:rsidRDefault="00914A99" w:rsidP="0002373B">
      <w:pPr>
        <w:pStyle w:val="firstparagraph"/>
        <w:spacing w:after="0"/>
        <w:ind w:left="720" w:firstLine="720"/>
      </w:pPr>
      <w:r w:rsidRPr="009333EF">
        <w:t>attributes and methods</w:t>
      </w:r>
    </w:p>
    <w:p w14:paraId="0819290B" w14:textId="77777777" w:rsidR="00914A99" w:rsidRPr="009333EF" w:rsidRDefault="00914A99" w:rsidP="0002373B">
      <w:pPr>
        <w:pStyle w:val="firstparagraph"/>
        <w:spacing w:after="0"/>
        <w:ind w:left="1440" w:firstLine="720"/>
        <w:rPr>
          <w:i/>
        </w:rPr>
      </w:pPr>
      <w:r w:rsidRPr="009333EF">
        <w:rPr>
          <w:i/>
        </w:rPr>
        <w:t>...</w:t>
      </w:r>
    </w:p>
    <w:p w14:paraId="48484777" w14:textId="77777777" w:rsidR="00914A99" w:rsidRPr="009333EF" w:rsidRDefault="00914A99" w:rsidP="0002373B">
      <w:pPr>
        <w:pStyle w:val="firstparagraph"/>
        <w:ind w:firstLine="720"/>
      </w:pPr>
      <w:r w:rsidRPr="009333EF">
        <w:rPr>
          <w:i/>
        </w:rPr>
        <w:t>};</w:t>
      </w:r>
    </w:p>
    <w:p w14:paraId="17EA6A1D" w14:textId="5F1630D4" w:rsidR="00914A99" w:rsidRPr="009333EF" w:rsidRDefault="00914A99" w:rsidP="00914A99">
      <w:pPr>
        <w:pStyle w:val="firstparagraph"/>
      </w:pPr>
      <w:r w:rsidRPr="009333EF">
        <w:lastRenderedPageBreak/>
        <w:t>where</w:t>
      </w:r>
      <w:r w:rsidR="00F01BF1">
        <w:t xml:space="preserve"> “ttype” is the newly-defined </w:t>
      </w:r>
      <w:r w:rsidR="00EF742F">
        <w:t xml:space="preserve">type, “itypename” is an existing (previously defined) traffic </w:t>
      </w:r>
      <w:r w:rsidR="00F23B2D">
        <w:t xml:space="preserve">pattern </w:t>
      </w:r>
      <w:r w:rsidR="00EF742F">
        <w:t>type, and</w:t>
      </w:r>
      <w:r w:rsidRPr="009333EF">
        <w:t xml:space="preserv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122F2E">
        <w:t>6.2</w:t>
      </w:r>
      <w:r w:rsidR="0002373B" w:rsidRPr="009333EF">
        <w:fldChar w:fldCharType="end"/>
      </w:r>
      <w:r w:rsidRPr="009333EF">
        <w:t xml:space="preserve">) associated with the </w:t>
      </w:r>
      <w:r w:rsidR="00EF742F">
        <w:t xml:space="preserve">new </w:t>
      </w:r>
      <w:r w:rsidRPr="009333EF">
        <w:t>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EA05AE">
        <w:t>,</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14:paraId="16F591C3" w14:textId="77777777"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14:paraId="65E5944B" w14:textId="77777777"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14:paraId="3376F2C3" w14:textId="77777777"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14:paraId="754C03CB" w14:textId="64024C67"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122F2E">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122F2E">
        <w:t>10.2.3</w:t>
      </w:r>
      <w:r w:rsidR="006D1430" w:rsidRPr="009333EF">
        <w:fldChar w:fldCharType="end"/>
      </w:r>
      <w:r w:rsidRPr="009333EF">
        <w:t>).</w:t>
      </w:r>
    </w:p>
    <w:p w14:paraId="003A849A" w14:textId="77777777" w:rsidR="00914A99" w:rsidRPr="009333EF" w:rsidRDefault="00914A99" w:rsidP="00596F24">
      <w:pPr>
        <w:pStyle w:val="Heading3"/>
        <w:numPr>
          <w:ilvl w:val="2"/>
          <w:numId w:val="4"/>
        </w:numPr>
        <w:rPr>
          <w:lang w:val="en-US"/>
        </w:rPr>
      </w:pPr>
      <w:bookmarkStart w:id="408" w:name="_Ref506320104"/>
      <w:bookmarkStart w:id="409" w:name="_Toc50927782"/>
      <w:r w:rsidRPr="009333EF">
        <w:rPr>
          <w:lang w:val="en-US"/>
        </w:rPr>
        <w:t>Creating tra</w:t>
      </w:r>
      <w:r w:rsidR="0008220B" w:rsidRPr="009333EF">
        <w:rPr>
          <w:lang w:val="en-US"/>
        </w:rPr>
        <w:t>ffi</w:t>
      </w:r>
      <w:r w:rsidRPr="009333EF">
        <w:rPr>
          <w:lang w:val="en-US"/>
        </w:rPr>
        <w:t>c patterns</w:t>
      </w:r>
      <w:bookmarkEnd w:id="408"/>
      <w:bookmarkEnd w:id="409"/>
    </w:p>
    <w:p w14:paraId="5FFDB32D" w14:textId="512C5A2F"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122F2E">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122F2E">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14:paraId="22CFBE23" w14:textId="77777777"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14:paraId="16BDFF16" w14:textId="77777777" w:rsidR="00914A99" w:rsidRPr="009333EF" w:rsidRDefault="00914A99" w:rsidP="008639B0">
      <w:pPr>
        <w:pStyle w:val="firstparagraph"/>
        <w:spacing w:after="0"/>
        <w:ind w:firstLine="720"/>
        <w:rPr>
          <w:i/>
        </w:rPr>
      </w:pPr>
      <w:r w:rsidRPr="009333EF">
        <w:rPr>
          <w:i/>
        </w:rPr>
        <w:t>(CGroup *cg, int flags, ...)</w:t>
      </w:r>
    </w:p>
    <w:p w14:paraId="11EFB594" w14:textId="77777777" w:rsidR="00914A99" w:rsidRPr="009333EF" w:rsidRDefault="00914A99" w:rsidP="008639B0">
      <w:pPr>
        <w:pStyle w:val="firstparagraph"/>
        <w:ind w:firstLine="720"/>
      </w:pPr>
      <w:r w:rsidRPr="009333EF">
        <w:rPr>
          <w:i/>
        </w:rPr>
        <w:t>(int flags, ...)</w:t>
      </w:r>
    </w:p>
    <w:p w14:paraId="3415A64A" w14:textId="06B1533C"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122F2E">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14:paraId="3D992F36" w14:textId="41B19342"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122F2E">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14:paraId="38B50BA6" w14:textId="77777777"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14:paraId="423ECD5A" w14:textId="77777777" w:rsidTr="009A01AF">
        <w:tc>
          <w:tcPr>
            <w:tcW w:w="1265" w:type="dxa"/>
            <w:tcMar>
              <w:left w:w="0" w:type="dxa"/>
              <w:right w:w="0" w:type="dxa"/>
            </w:tcMar>
          </w:tcPr>
          <w:p w14:paraId="148CC1C3" w14:textId="77777777" w:rsidR="00671512" w:rsidRPr="009333EF" w:rsidRDefault="00671512" w:rsidP="00914A99">
            <w:pPr>
              <w:pStyle w:val="firstparagraph"/>
            </w:pPr>
            <w:bookmarkStart w:id="410"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14:paraId="76F2233D" w14:textId="7BFAB7DD"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90D62">
              <w:t>describing</w:t>
            </w:r>
            <w:r w:rsidR="000A16C1" w:rsidRPr="009333EF">
              <w:t xml:space="preserve">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14:paraId="7DB096A5" w14:textId="77777777" w:rsidTr="009A01AF">
        <w:tc>
          <w:tcPr>
            <w:tcW w:w="1265" w:type="dxa"/>
            <w:tcMar>
              <w:left w:w="0" w:type="dxa"/>
              <w:right w:w="0" w:type="dxa"/>
            </w:tcMar>
          </w:tcPr>
          <w:p w14:paraId="7E58C8A3" w14:textId="77777777"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14:paraId="2F161857" w14:textId="77777777"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14:paraId="67F907AA" w14:textId="77777777" w:rsidTr="009A01AF">
        <w:tc>
          <w:tcPr>
            <w:tcW w:w="1265" w:type="dxa"/>
            <w:tcMar>
              <w:left w:w="0" w:type="dxa"/>
              <w:right w:w="0" w:type="dxa"/>
            </w:tcMar>
          </w:tcPr>
          <w:p w14:paraId="7A903E5C" w14:textId="77777777"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14:paraId="0AB54A88" w14:textId="77777777"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14:paraId="55F6CB6F" w14:textId="77777777" w:rsidTr="009A01AF">
        <w:tc>
          <w:tcPr>
            <w:tcW w:w="1265" w:type="dxa"/>
            <w:tcMar>
              <w:left w:w="0" w:type="dxa"/>
              <w:right w:w="0" w:type="dxa"/>
            </w:tcMar>
          </w:tcPr>
          <w:p w14:paraId="57A7F0CE" w14:textId="77777777"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14:paraId="60CDE5D3" w14:textId="77777777"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14:paraId="294CE711" w14:textId="77777777" w:rsidTr="009A01AF">
        <w:tc>
          <w:tcPr>
            <w:tcW w:w="1265" w:type="dxa"/>
            <w:tcMar>
              <w:left w:w="0" w:type="dxa"/>
              <w:right w:w="0" w:type="dxa"/>
            </w:tcMar>
          </w:tcPr>
          <w:p w14:paraId="77E73DDC" w14:textId="77777777"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14:paraId="7D3D0745" w14:textId="77777777"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14:paraId="31AD05D1" w14:textId="77777777" w:rsidTr="009A01AF">
        <w:tc>
          <w:tcPr>
            <w:tcW w:w="1265" w:type="dxa"/>
            <w:tcMar>
              <w:left w:w="0" w:type="dxa"/>
              <w:right w:w="0" w:type="dxa"/>
            </w:tcMar>
          </w:tcPr>
          <w:p w14:paraId="06493A8A" w14:textId="77777777"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14:paraId="42577EEC" w14:textId="77777777" w:rsidR="00727FEB" w:rsidRPr="009333EF" w:rsidRDefault="00E06123" w:rsidP="00914A99">
            <w:pPr>
              <w:pStyle w:val="firstparagraph"/>
            </w:pPr>
            <w:r w:rsidRPr="009333EF">
              <w:t xml:space="preserve">the </w:t>
            </w:r>
            <w:r w:rsidR="00727FEB" w:rsidRPr="009333EF">
              <w:t>message length is fixed</w:t>
            </w:r>
          </w:p>
        </w:tc>
      </w:tr>
      <w:tr w:rsidR="00727FEB" w:rsidRPr="009333EF" w14:paraId="439C7DC7" w14:textId="77777777" w:rsidTr="009A01AF">
        <w:tc>
          <w:tcPr>
            <w:tcW w:w="1265" w:type="dxa"/>
            <w:tcMar>
              <w:left w:w="0" w:type="dxa"/>
              <w:right w:w="0" w:type="dxa"/>
            </w:tcMar>
          </w:tcPr>
          <w:p w14:paraId="55C4F3D9" w14:textId="77777777"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14:paraId="7FCBAC43" w14:textId="77777777"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14:paraId="3495A060" w14:textId="77777777" w:rsidTr="009A01AF">
        <w:tc>
          <w:tcPr>
            <w:tcW w:w="1265" w:type="dxa"/>
            <w:tcMar>
              <w:left w:w="0" w:type="dxa"/>
              <w:right w:w="0" w:type="dxa"/>
            </w:tcMar>
          </w:tcPr>
          <w:p w14:paraId="65920372" w14:textId="77777777"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14:paraId="2D9B298C" w14:textId="77777777"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14:paraId="6DF4CFA2" w14:textId="77777777" w:rsidTr="009A01AF">
        <w:tc>
          <w:tcPr>
            <w:tcW w:w="1265" w:type="dxa"/>
            <w:tcMar>
              <w:left w:w="0" w:type="dxa"/>
              <w:right w:w="0" w:type="dxa"/>
            </w:tcMar>
          </w:tcPr>
          <w:p w14:paraId="6B364569" w14:textId="77777777"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14:paraId="1C11B260" w14:textId="77777777"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14:paraId="153EF677" w14:textId="77777777" w:rsidTr="009A01AF">
        <w:tc>
          <w:tcPr>
            <w:tcW w:w="1265" w:type="dxa"/>
            <w:tcMar>
              <w:left w:w="0" w:type="dxa"/>
              <w:right w:w="0" w:type="dxa"/>
            </w:tcMar>
          </w:tcPr>
          <w:p w14:paraId="63CE73FC" w14:textId="77777777"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14:paraId="02446763" w14:textId="77777777"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14:paraId="11023795" w14:textId="77777777" w:rsidTr="009A01AF">
        <w:tc>
          <w:tcPr>
            <w:tcW w:w="1265" w:type="dxa"/>
            <w:tcMar>
              <w:left w:w="0" w:type="dxa"/>
              <w:right w:w="0" w:type="dxa"/>
            </w:tcMar>
          </w:tcPr>
          <w:p w14:paraId="2B82013C" w14:textId="77777777"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14:paraId="357628A6" w14:textId="77777777"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14:paraId="5E5C41BB" w14:textId="77777777" w:rsidTr="009A01AF">
        <w:tc>
          <w:tcPr>
            <w:tcW w:w="1265" w:type="dxa"/>
            <w:tcMar>
              <w:left w:w="0" w:type="dxa"/>
              <w:right w:w="0" w:type="dxa"/>
            </w:tcMar>
          </w:tcPr>
          <w:p w14:paraId="1D1B095A" w14:textId="77777777"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14:paraId="31427A58" w14:textId="77777777" w:rsidR="00727FEB" w:rsidRPr="009333EF" w:rsidRDefault="00727FEB" w:rsidP="00727FEB">
            <w:pPr>
              <w:pStyle w:val="firstparagraph"/>
            </w:pPr>
            <w:r w:rsidRPr="009333EF">
              <w:t>if the traffic is bursty, then the burst size is fixed; otherwise, the option is void</w:t>
            </w:r>
          </w:p>
        </w:tc>
      </w:tr>
      <w:tr w:rsidR="00727FEB" w:rsidRPr="009333EF" w14:paraId="3994B815" w14:textId="77777777" w:rsidTr="009A01AF">
        <w:tc>
          <w:tcPr>
            <w:tcW w:w="1265" w:type="dxa"/>
            <w:tcMar>
              <w:left w:w="0" w:type="dxa"/>
              <w:right w:w="0" w:type="dxa"/>
            </w:tcMar>
          </w:tcPr>
          <w:p w14:paraId="145292E1" w14:textId="77777777"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14:paraId="3ED98373" w14:textId="478E0546" w:rsidR="00727FEB" w:rsidRPr="009333EF" w:rsidRDefault="00727FEB" w:rsidP="00727FEB">
            <w:pPr>
              <w:pStyle w:val="firstparagraph"/>
            </w:pPr>
            <w:r w:rsidRPr="009333EF">
              <w:t>the standard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14:paraId="43C5F9B6" w14:textId="77777777" w:rsidTr="009A01AF">
        <w:tc>
          <w:tcPr>
            <w:tcW w:w="1265" w:type="dxa"/>
            <w:tcMar>
              <w:left w:w="0" w:type="dxa"/>
              <w:right w:w="0" w:type="dxa"/>
            </w:tcMar>
          </w:tcPr>
          <w:p w14:paraId="1966C749" w14:textId="77777777"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14:paraId="16F80434" w14:textId="2E6D3203" w:rsidR="00727FEB" w:rsidRPr="009333EF" w:rsidRDefault="00727FEB" w:rsidP="00727FEB">
            <w:pPr>
              <w:pStyle w:val="firstparagraph"/>
            </w:pPr>
            <w:r w:rsidRPr="009333EF">
              <w:t>the standard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14:paraId="3D151B4F" w14:textId="77777777" w:rsidTr="009A01AF">
        <w:tc>
          <w:tcPr>
            <w:tcW w:w="1265" w:type="dxa"/>
            <w:tcMar>
              <w:left w:w="0" w:type="dxa"/>
              <w:right w:w="0" w:type="dxa"/>
            </w:tcMar>
          </w:tcPr>
          <w:p w14:paraId="1D098526" w14:textId="77777777"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14:paraId="1145C7F7" w14:textId="2DEEB1E9"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122F2E">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14:paraId="0FDBA291" w14:textId="77777777" w:rsidTr="009A01AF">
        <w:tc>
          <w:tcPr>
            <w:tcW w:w="1265" w:type="dxa"/>
            <w:tcMar>
              <w:left w:w="0" w:type="dxa"/>
              <w:right w:w="0" w:type="dxa"/>
            </w:tcMar>
          </w:tcPr>
          <w:p w14:paraId="6DC57199" w14:textId="77777777"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14:paraId="4AA3FADC" w14:textId="77777777"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0"/>
    <w:p w14:paraId="77F84394" w14:textId="77777777"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14:paraId="0A4579BB" w14:textId="77777777"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14:paraId="295DDFDE" w14:textId="7D39F278"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AE04E8">
        <w:t xml:space="preserve">, </w:t>
      </w:r>
      <w:r w:rsidR="00C61ADC" w:rsidRPr="009333EF">
        <w:t>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14:paraId="1161FFEC" w14:textId="77777777"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14:paraId="77A3C404" w14:textId="77777777"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14:paraId="60A3D200" w14:textId="77777777"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14:paraId="07BC3048" w14:textId="77777777"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14:paraId="5994EB4F" w14:textId="77777777" w:rsidR="00914A99" w:rsidRPr="009333EF" w:rsidRDefault="00914A99" w:rsidP="00596F24">
      <w:pPr>
        <w:pStyle w:val="firstparagraph"/>
        <w:numPr>
          <w:ilvl w:val="0"/>
          <w:numId w:val="32"/>
        </w:numPr>
      </w:pPr>
      <w:r w:rsidRPr="009333EF">
        <w:t xml:space="preserve">A time interval </w:t>
      </w:r>
      <w:bookmarkStart w:id="411"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1"/>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14:paraId="02C6CA0B" w14:textId="77777777"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14:paraId="1F41C118" w14:textId="77777777"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14:paraId="389978EF" w14:textId="6EF10D3A"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14:paraId="51F3EC94" w14:textId="77777777"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14:paraId="38849D99" w14:textId="77777777"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14:paraId="7909B587" w14:textId="77777777"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14:paraId="1C2A4411" w14:textId="309569C0"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14:paraId="1C81F78D" w14:textId="6669049A"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122F2E">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14:paraId="4102989D" w14:textId="77777777"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14:paraId="1722209F" w14:textId="77777777"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14:paraId="6FC92184" w14:textId="77777777"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4A25D4EE" w14:textId="77777777"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14:paraId="2FF791D2" w14:textId="77777777" w:rsidR="005F3810" w:rsidRPr="009333EF" w:rsidRDefault="00631B3E"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14:paraId="7FDB7499" w14:textId="77777777" w:rsidR="00914A99" w:rsidRPr="009333EF" w:rsidRDefault="00914A99" w:rsidP="00914A99">
      <w:pPr>
        <w:pStyle w:val="firstparagraph"/>
      </w:pPr>
      <w:r w:rsidRPr="009333EF">
        <w:t>being selected is equal to</w:t>
      </w:r>
      <w:r w:rsidR="0087271F" w:rsidRPr="009333EF">
        <w:t>:</w:t>
      </w:r>
    </w:p>
    <w:p w14:paraId="21150726" w14:textId="77777777" w:rsidR="0087271F" w:rsidRPr="009333EF" w:rsidRDefault="00631B3E"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14:paraId="6B8FE827" w14:textId="77777777"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14:paraId="13A65CCB" w14:textId="3C380660" w:rsidR="00914A99" w:rsidRPr="009333EF" w:rsidRDefault="00914A99" w:rsidP="00914A99">
      <w:pPr>
        <w:pStyle w:val="firstparagraph"/>
      </w:pPr>
      <w:r w:rsidRPr="009333EF">
        <w:lastRenderedPageBreak/>
        <w:t>Once the sender has been established, the receiver</w:t>
      </w:r>
      <w:bookmarkStart w:id="412"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2"/>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122F2E">
        <w:t>6.5</w:t>
      </w:r>
      <w:r w:rsidR="0087271F" w:rsidRPr="009333EF">
        <w:fldChar w:fldCharType="end"/>
      </w:r>
      <w:r w:rsidRPr="009333EF">
        <w:t>.</w:t>
      </w:r>
    </w:p>
    <w:p w14:paraId="704296FC" w14:textId="68CD8BA4"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122F2E">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122F2E">
        <w:t>8.2.1</w:t>
      </w:r>
      <w:r w:rsidR="006D1430" w:rsidRPr="009333EF">
        <w:fldChar w:fldCharType="end"/>
      </w:r>
      <w:r w:rsidR="0087271F" w:rsidRPr="009333EF">
        <w:t>).</w:t>
      </w:r>
      <w:r w:rsidR="00211DE9" w:rsidRPr="009333EF">
        <w:rPr>
          <w:rStyle w:val="FootnoteReference"/>
        </w:rPr>
        <w:footnoteReference w:id="70"/>
      </w:r>
    </w:p>
    <w:p w14:paraId="3892E28A" w14:textId="77777777"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14:paraId="76098B6A" w14:textId="77777777" w:rsidR="002275FA" w:rsidRPr="009333EF" w:rsidRDefault="002275FA" w:rsidP="00136540">
      <w:pPr>
        <w:pStyle w:val="firstparagraph"/>
        <w:spacing w:after="0"/>
        <w:ind w:firstLine="720"/>
        <w:rPr>
          <w:i/>
        </w:rPr>
      </w:pPr>
      <w:r w:rsidRPr="009333EF">
        <w:rPr>
          <w:i/>
        </w:rPr>
        <w:t>…</w:t>
      </w:r>
    </w:p>
    <w:p w14:paraId="6736660E" w14:textId="77777777"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2CF60D5D" w14:textId="77777777" w:rsidR="00914A99" w:rsidRPr="009333EF" w:rsidRDefault="00914A99" w:rsidP="00136540">
      <w:pPr>
        <w:pStyle w:val="firstparagraph"/>
        <w:spacing w:after="0"/>
        <w:ind w:firstLine="720"/>
        <w:rPr>
          <w:i/>
        </w:rPr>
      </w:pPr>
      <w:r w:rsidRPr="009333EF">
        <w:rPr>
          <w:i/>
        </w:rPr>
        <w:t>MyPattType *tp;</w:t>
      </w:r>
    </w:p>
    <w:p w14:paraId="766B804C" w14:textId="77777777"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14:paraId="1525E9CF" w14:textId="77777777"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14:paraId="6A8769F6" w14:textId="77777777" w:rsidR="007414F6" w:rsidRPr="009333EF" w:rsidRDefault="007414F6" w:rsidP="00136540">
      <w:pPr>
        <w:pStyle w:val="firstparagraph"/>
        <w:spacing w:after="0"/>
        <w:ind w:firstLine="720"/>
        <w:rPr>
          <w:i/>
        </w:rPr>
      </w:pPr>
      <w:r w:rsidRPr="009333EF">
        <w:rPr>
          <w:i/>
        </w:rPr>
        <w:t>double iart, lngth;</w:t>
      </w:r>
    </w:p>
    <w:p w14:paraId="67F8F24F" w14:textId="77777777" w:rsidR="007414F6" w:rsidRPr="009333EF" w:rsidRDefault="007414F6" w:rsidP="00136540">
      <w:pPr>
        <w:pStyle w:val="firstparagraph"/>
        <w:spacing w:after="0"/>
        <w:ind w:left="720" w:firstLine="720"/>
        <w:rPr>
          <w:i/>
        </w:rPr>
      </w:pPr>
      <w:r w:rsidRPr="009333EF">
        <w:rPr>
          <w:i/>
        </w:rPr>
        <w:t>…</w:t>
      </w:r>
    </w:p>
    <w:p w14:paraId="5474A8C6" w14:textId="77777777" w:rsidR="007414F6" w:rsidRPr="009333EF" w:rsidRDefault="007414F6" w:rsidP="00136540">
      <w:pPr>
        <w:pStyle w:val="firstparagraph"/>
        <w:spacing w:after="0"/>
        <w:ind w:left="720" w:firstLine="720"/>
        <w:rPr>
          <w:i/>
        </w:rPr>
      </w:pPr>
      <w:r w:rsidRPr="009333EF">
        <w:rPr>
          <w:i/>
        </w:rPr>
        <w:t>readIn (iart);</w:t>
      </w:r>
    </w:p>
    <w:p w14:paraId="1A7B993C" w14:textId="77777777" w:rsidR="007414F6" w:rsidRPr="009333EF" w:rsidRDefault="007414F6" w:rsidP="00136540">
      <w:pPr>
        <w:pStyle w:val="firstparagraph"/>
        <w:spacing w:after="0"/>
        <w:ind w:left="720" w:firstLine="720"/>
        <w:rPr>
          <w:i/>
        </w:rPr>
      </w:pPr>
      <w:r w:rsidRPr="009333EF">
        <w:rPr>
          <w:i/>
        </w:rPr>
        <w:t>readIn (lngth);</w:t>
      </w:r>
    </w:p>
    <w:p w14:paraId="12B25C74" w14:textId="77777777" w:rsidR="00914A99" w:rsidRPr="009333EF" w:rsidRDefault="00914A99" w:rsidP="00136540">
      <w:pPr>
        <w:pStyle w:val="firstparagraph"/>
        <w:spacing w:after="0"/>
        <w:ind w:left="720" w:firstLine="720"/>
        <w:rPr>
          <w:i/>
        </w:rPr>
      </w:pPr>
      <w:r w:rsidRPr="009333EF">
        <w:rPr>
          <w:i/>
        </w:rPr>
        <w:t>...</w:t>
      </w:r>
    </w:p>
    <w:p w14:paraId="5F9196D2" w14:textId="77777777" w:rsidR="00914A99" w:rsidRPr="009333EF" w:rsidRDefault="00914A99" w:rsidP="00136540">
      <w:pPr>
        <w:pStyle w:val="firstparagraph"/>
        <w:spacing w:after="0"/>
        <w:ind w:left="720" w:firstLine="720"/>
        <w:rPr>
          <w:i/>
        </w:rPr>
      </w:pPr>
      <w:r w:rsidRPr="009333EF">
        <w:rPr>
          <w:i/>
        </w:rPr>
        <w:t>sg = create SGroup;</w:t>
      </w:r>
    </w:p>
    <w:p w14:paraId="6F53D778" w14:textId="77777777" w:rsidR="00914A99" w:rsidRPr="009333EF" w:rsidRDefault="00914A99" w:rsidP="00136540">
      <w:pPr>
        <w:pStyle w:val="firstparagraph"/>
        <w:spacing w:after="0"/>
        <w:ind w:left="720" w:firstLine="720"/>
        <w:rPr>
          <w:i/>
        </w:rPr>
      </w:pPr>
      <w:r w:rsidRPr="009333EF">
        <w:rPr>
          <w:i/>
        </w:rPr>
        <w:t>cg = create CGroup (sg, sg);</w:t>
      </w:r>
    </w:p>
    <w:p w14:paraId="7E7E06FC" w14:textId="77777777"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14:paraId="43DEDD12" w14:textId="77777777" w:rsidR="002275FA" w:rsidRPr="009333EF" w:rsidRDefault="002275FA" w:rsidP="002275FA">
      <w:pPr>
        <w:pStyle w:val="firstparagraph"/>
        <w:ind w:left="720" w:firstLine="720"/>
      </w:pPr>
      <w:r w:rsidRPr="009333EF">
        <w:t>…</w:t>
      </w:r>
    </w:p>
    <w:p w14:paraId="57D3C831" w14:textId="77777777"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14:paraId="72B3D2AB" w14:textId="77777777"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14:paraId="77A5E646" w14:textId="77777777"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14:paraId="32800AE2" w14:textId="77777777" w:rsidR="00914A99" w:rsidRPr="009333EF" w:rsidRDefault="00914A99" w:rsidP="002275FA">
      <w:pPr>
        <w:pStyle w:val="firstparagraph"/>
        <w:spacing w:after="0"/>
        <w:ind w:firstLine="720"/>
        <w:rPr>
          <w:i/>
        </w:rPr>
      </w:pPr>
      <w:r w:rsidRPr="009333EF">
        <w:rPr>
          <w:i/>
        </w:rPr>
        <w:t>addSender (Long sid, double w = 1.0, int gr = 0);</w:t>
      </w:r>
    </w:p>
    <w:p w14:paraId="752E58E3" w14:textId="77777777"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14:paraId="0E150609" w14:textId="77777777" w:rsidR="00914A99" w:rsidRPr="009333EF" w:rsidRDefault="00914A99" w:rsidP="002275FA">
      <w:pPr>
        <w:pStyle w:val="firstparagraph"/>
        <w:ind w:firstLine="720"/>
      </w:pPr>
      <w:r w:rsidRPr="009333EF">
        <w:rPr>
          <w:i/>
        </w:rPr>
        <w:t>addReceiver (Long sid, double w = 1.0, int gr = 0);</w:t>
      </w:r>
    </w:p>
    <w:p w14:paraId="57954DA0" w14:textId="77777777"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14:paraId="15CFE279" w14:textId="77777777"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14:paraId="632FEC49" w14:textId="77777777"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14:paraId="40888C6E" w14:textId="77777777"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14:paraId="51801E9E" w14:textId="77777777"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14:paraId="3B237841" w14:textId="77777777" w:rsidR="00914A99" w:rsidRPr="009333EF" w:rsidRDefault="00914A99" w:rsidP="00136540">
      <w:pPr>
        <w:pStyle w:val="firstparagraph"/>
        <w:spacing w:after="0"/>
        <w:ind w:firstLine="720"/>
      </w:pPr>
      <w:r w:rsidRPr="009333EF">
        <w:rPr>
          <w:i/>
        </w:rPr>
        <w:t>MyPattType *tp;</w:t>
      </w:r>
    </w:p>
    <w:p w14:paraId="5AC91BD2" w14:textId="77777777" w:rsidR="0035312F" w:rsidRPr="009333EF" w:rsidRDefault="0035312F" w:rsidP="00136540">
      <w:pPr>
        <w:pStyle w:val="firstparagraph"/>
        <w:spacing w:after="0"/>
        <w:ind w:firstLine="720"/>
        <w:rPr>
          <w:i/>
        </w:rPr>
      </w:pPr>
      <w:r w:rsidRPr="009333EF">
        <w:rPr>
          <w:i/>
        </w:rPr>
        <w:t>double iart, lngth;</w:t>
      </w:r>
    </w:p>
    <w:p w14:paraId="703D28B1" w14:textId="77777777" w:rsidR="0035312F" w:rsidRPr="009333EF" w:rsidRDefault="0035312F" w:rsidP="00136540">
      <w:pPr>
        <w:pStyle w:val="firstparagraph"/>
        <w:spacing w:after="0"/>
        <w:ind w:left="720" w:firstLine="720"/>
        <w:rPr>
          <w:i/>
        </w:rPr>
      </w:pPr>
      <w:r w:rsidRPr="009333EF">
        <w:rPr>
          <w:i/>
        </w:rPr>
        <w:t>…</w:t>
      </w:r>
    </w:p>
    <w:p w14:paraId="754F1398" w14:textId="77777777" w:rsidR="0035312F" w:rsidRPr="009333EF" w:rsidRDefault="0035312F" w:rsidP="00136540">
      <w:pPr>
        <w:pStyle w:val="firstparagraph"/>
        <w:spacing w:after="0"/>
        <w:ind w:left="720" w:firstLine="720"/>
        <w:rPr>
          <w:i/>
        </w:rPr>
      </w:pPr>
      <w:r w:rsidRPr="009333EF">
        <w:rPr>
          <w:i/>
        </w:rPr>
        <w:t>readIn (iart);</w:t>
      </w:r>
    </w:p>
    <w:p w14:paraId="75AFB3D0" w14:textId="77777777" w:rsidR="0035312F" w:rsidRPr="009333EF" w:rsidRDefault="0035312F" w:rsidP="00136540">
      <w:pPr>
        <w:pStyle w:val="firstparagraph"/>
        <w:spacing w:after="0"/>
        <w:ind w:left="720" w:firstLine="720"/>
      </w:pPr>
      <w:r w:rsidRPr="009333EF">
        <w:rPr>
          <w:i/>
        </w:rPr>
        <w:t>readIn (lngth)</w:t>
      </w:r>
    </w:p>
    <w:p w14:paraId="70922DAB" w14:textId="77777777" w:rsidR="00914A99" w:rsidRPr="009333EF" w:rsidRDefault="00914A99" w:rsidP="00136540">
      <w:pPr>
        <w:pStyle w:val="firstparagraph"/>
        <w:spacing w:after="0"/>
        <w:ind w:left="720" w:firstLine="720"/>
      </w:pPr>
      <w:r w:rsidRPr="009333EF">
        <w:t>...</w:t>
      </w:r>
    </w:p>
    <w:p w14:paraId="32EEE3BF" w14:textId="77777777" w:rsidR="00914A99" w:rsidRPr="009333EF" w:rsidRDefault="00914A99" w:rsidP="00136540">
      <w:pPr>
        <w:pStyle w:val="firstparagraph"/>
        <w:spacing w:after="0"/>
        <w:ind w:left="720" w:firstLine="720"/>
        <w:rPr>
          <w:i/>
        </w:rPr>
      </w:pPr>
      <w:r w:rsidRPr="009333EF">
        <w:rPr>
          <w:i/>
        </w:rPr>
        <w:t>tp = create MyPattType (MIT exp+MLE exp, iart, lngth);</w:t>
      </w:r>
    </w:p>
    <w:p w14:paraId="11A3DC26" w14:textId="77777777"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14:paraId="56415567" w14:textId="77777777"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14:paraId="237621B8" w14:textId="77777777" w:rsidR="0035312F" w:rsidRPr="009333EF" w:rsidRDefault="0035312F" w:rsidP="002275FA">
      <w:pPr>
        <w:pStyle w:val="firstparagraph"/>
        <w:ind w:left="720" w:firstLine="720"/>
      </w:pPr>
      <w:r w:rsidRPr="009333EF">
        <w:t>…</w:t>
      </w:r>
    </w:p>
    <w:p w14:paraId="05F84665" w14:textId="49CC9284"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122F2E">
        <w:t>5.1.8</w:t>
      </w:r>
      <w:r w:rsidR="009C531C" w:rsidRPr="009333EF">
        <w:fldChar w:fldCharType="end"/>
      </w:r>
      <w:r w:rsidR="009C531C" w:rsidRPr="009333EF">
        <w:t xml:space="preserve">) </w:t>
      </w:r>
      <w:r w:rsidR="00136540" w:rsidRPr="009333EF">
        <w:t>and complain.</w:t>
      </w:r>
    </w:p>
    <w:p w14:paraId="20B14D29" w14:textId="381D3C59"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122F2E">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14:paraId="4CE9E7C6" w14:textId="77777777"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14:paraId="446D7484" w14:textId="77777777"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14:paraId="361BC0C6" w14:textId="77777777" w:rsidR="00914A99" w:rsidRPr="009333EF" w:rsidRDefault="00914A99" w:rsidP="00596F24">
      <w:pPr>
        <w:pStyle w:val="Heading3"/>
        <w:numPr>
          <w:ilvl w:val="2"/>
          <w:numId w:val="4"/>
        </w:numPr>
        <w:rPr>
          <w:lang w:val="en-US"/>
        </w:rPr>
      </w:pPr>
      <w:bookmarkStart w:id="413" w:name="_Ref507097518"/>
      <w:bookmarkStart w:id="414" w:name="_Toc50927783"/>
      <w:r w:rsidRPr="009333EF">
        <w:rPr>
          <w:lang w:val="en-US"/>
        </w:rPr>
        <w:lastRenderedPageBreak/>
        <w:t>Modifying the standard behavior of tra</w:t>
      </w:r>
      <w:r w:rsidR="0008220B" w:rsidRPr="009333EF">
        <w:rPr>
          <w:lang w:val="en-US"/>
        </w:rPr>
        <w:t>ffi</w:t>
      </w:r>
      <w:r w:rsidRPr="009333EF">
        <w:rPr>
          <w:lang w:val="en-US"/>
        </w:rPr>
        <w:t>c patterns</w:t>
      </w:r>
      <w:bookmarkEnd w:id="413"/>
      <w:bookmarkEnd w:id="414"/>
    </w:p>
    <w:p w14:paraId="61BF3715" w14:textId="3B36E0DA"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122F2E">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14:paraId="7FB10195" w14:textId="77777777"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14:paraId="4496B2FB" w14:textId="77777777"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45D18C7" w14:textId="77777777"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14:paraId="628C8313" w14:textId="77777777"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14:paraId="438D689D" w14:textId="77777777"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14:paraId="22F31A6A" w14:textId="77777777"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14:paraId="63492401" w14:textId="77777777"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14:paraId="07F72FDB" w14:textId="77777777"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14:paraId="30F390D8" w14:textId="77777777"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14:paraId="0B086F5C" w14:textId="77777777"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14:paraId="5DA4DB6F" w14:textId="77777777"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14:paraId="18832850" w14:textId="77777777"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14:paraId="7AAE499E" w14:textId="4306579C"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to these changes. The following two methods of</w:t>
      </w:r>
      <w:r w:rsidR="0057246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14:paraId="0B4B3A52" w14:textId="77777777"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14:paraId="60092272" w14:textId="77777777"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14:paraId="597B5444" w14:textId="77777777"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14:paraId="6B5CA146" w14:textId="77777777"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14:paraId="776FEF01" w14:textId="77777777" w:rsidTr="00D1634D">
        <w:tc>
          <w:tcPr>
            <w:tcW w:w="1175" w:type="dxa"/>
            <w:tcMar>
              <w:left w:w="0" w:type="dxa"/>
              <w:right w:w="0" w:type="dxa"/>
            </w:tcMar>
          </w:tcPr>
          <w:p w14:paraId="5BA3DBD6" w14:textId="77777777"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14:paraId="38357FAD" w14:textId="77777777"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14:paraId="602B6A4E" w14:textId="77777777" w:rsidTr="00D1634D">
        <w:tc>
          <w:tcPr>
            <w:tcW w:w="1175" w:type="dxa"/>
            <w:tcMar>
              <w:left w:w="0" w:type="dxa"/>
              <w:right w:w="0" w:type="dxa"/>
            </w:tcMar>
          </w:tcPr>
          <w:p w14:paraId="1C30ED6E" w14:textId="77777777"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14:paraId="1C115660" w14:textId="77777777"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14:paraId="7C9A0C79" w14:textId="77777777"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14:paraId="3CDD6B81" w14:textId="2C82D4B3"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122F2E">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122F2E">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122F2E">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14:paraId="1571FCEC" w14:textId="77777777"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14:paraId="5100A108" w14:textId="77777777"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5"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5"/>
      <w:r w:rsidRPr="009333EF">
        <w:rPr>
          <w:i/>
        </w:rPr>
        <w:t>;</w:t>
      </w:r>
    </w:p>
    <w:p w14:paraId="202E8BB2" w14:textId="77777777"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14:paraId="24E0499B" w14:textId="77777777" w:rsidTr="006B67B6">
        <w:tc>
          <w:tcPr>
            <w:tcW w:w="1715" w:type="dxa"/>
            <w:tcMar>
              <w:left w:w="0" w:type="dxa"/>
              <w:right w:w="0" w:type="dxa"/>
            </w:tcMar>
          </w:tcPr>
          <w:p w14:paraId="34B1F2B2" w14:textId="77777777" w:rsidR="00A048CE" w:rsidRPr="009333EF" w:rsidRDefault="00A048CE" w:rsidP="00A048CE">
            <w:pPr>
              <w:pStyle w:val="firstparagraph"/>
              <w:rPr>
                <w:i/>
              </w:rPr>
            </w:pPr>
            <w:bookmarkStart w:id="416"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14:paraId="29B877FF" w14:textId="1092CF60"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122F2E">
              <w:t>6.6.2</w:t>
            </w:r>
            <w:r w:rsidR="006B67B6" w:rsidRPr="009333EF">
              <w:fldChar w:fldCharType="end"/>
            </w:r>
            <w:r w:rsidRPr="009333EF">
              <w:t>)</w:t>
            </w:r>
          </w:p>
        </w:tc>
      </w:tr>
      <w:tr w:rsidR="00A048CE" w:rsidRPr="009333EF" w14:paraId="64A02FE9" w14:textId="77777777" w:rsidTr="006B67B6">
        <w:tc>
          <w:tcPr>
            <w:tcW w:w="1715" w:type="dxa"/>
            <w:tcMar>
              <w:left w:w="0" w:type="dxa"/>
              <w:right w:w="0" w:type="dxa"/>
            </w:tcMar>
          </w:tcPr>
          <w:p w14:paraId="4B747C3A" w14:textId="77777777"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14:paraId="4ECE8A65" w14:textId="77777777" w:rsidR="00A048CE" w:rsidRPr="009333EF" w:rsidRDefault="006B67B6" w:rsidP="00A048CE">
            <w:pPr>
              <w:pStyle w:val="firstparagraph"/>
            </w:pPr>
            <w:r w:rsidRPr="009333EF">
              <w:t>if the corresponding parameter is exponentially distributed</w:t>
            </w:r>
          </w:p>
        </w:tc>
      </w:tr>
      <w:tr w:rsidR="00A048CE" w:rsidRPr="009333EF" w14:paraId="6C68C35F" w14:textId="77777777" w:rsidTr="006B67B6">
        <w:tc>
          <w:tcPr>
            <w:tcW w:w="1715" w:type="dxa"/>
            <w:tcMar>
              <w:left w:w="0" w:type="dxa"/>
              <w:right w:w="0" w:type="dxa"/>
            </w:tcMar>
          </w:tcPr>
          <w:p w14:paraId="705AFB12" w14:textId="77777777"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14:paraId="6D5EE449" w14:textId="77777777"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14:paraId="51504153" w14:textId="77777777" w:rsidTr="006B67B6">
        <w:tc>
          <w:tcPr>
            <w:tcW w:w="1715" w:type="dxa"/>
            <w:tcMar>
              <w:left w:w="0" w:type="dxa"/>
              <w:right w:w="0" w:type="dxa"/>
            </w:tcMar>
          </w:tcPr>
          <w:p w14:paraId="0A1C0149" w14:textId="77777777"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14:paraId="6F6A050A" w14:textId="77777777"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6"/>
    <w:p w14:paraId="0EE6EE30" w14:textId="533831BE"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122F2E">
        <w:t>10.2</w:t>
      </w:r>
      <w:r w:rsidR="006D1430" w:rsidRPr="009333EF">
        <w:fldChar w:fldCharType="end"/>
      </w:r>
      <w:r w:rsidR="006B67B6" w:rsidRPr="009333EF">
        <w:t>).</w:t>
      </w:r>
    </w:p>
    <w:p w14:paraId="4C4C6388" w14:textId="77777777"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14:paraId="299325CF" w14:textId="77777777"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14:paraId="0D1E4208" w14:textId="77777777"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14:paraId="5CD7D97D" w14:textId="77777777"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14:paraId="5FBF6D2B" w14:textId="77777777"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14:paraId="4DCC05E1" w14:textId="77777777"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14:paraId="270A5ADD" w14:textId="4F275B1D"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14:paraId="534C86C2" w14:textId="77777777"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39DA9C57" w14:textId="77777777"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14:paraId="12AC839C" w14:textId="77777777"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14:paraId="7F41AE84" w14:textId="77777777"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14:paraId="15D0FCA9" w14:textId="77777777"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0D7998DE" w14:textId="77777777"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14:paraId="0CEA3C57" w14:textId="77777777"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11199838" w14:textId="77777777"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14:paraId="1DF1622E" w14:textId="77777777"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50503D47" w14:textId="7E042ED1"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122F2E">
        <w:t>6.6.2</w:t>
      </w:r>
      <w:r w:rsidR="00A85700" w:rsidRPr="009333EF">
        <w:fldChar w:fldCharType="end"/>
      </w:r>
      <w:r w:rsidRPr="009333EF">
        <w:t>.</w:t>
      </w:r>
    </w:p>
    <w:p w14:paraId="314B99F8" w14:textId="77777777"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14:paraId="3C5E9C61" w14:textId="6500897A"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122F2E">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14:paraId="14A2148D" w14:textId="77777777"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14:paraId="28FB1A80" w14:textId="77777777"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14:paraId="44345998" w14:textId="77777777" w:rsidR="00EC7598" w:rsidRPr="009333EF" w:rsidRDefault="00EC7598" w:rsidP="00EC7598">
      <w:pPr>
        <w:pStyle w:val="firstparagraph"/>
        <w:spacing w:after="0"/>
        <w:ind w:firstLine="720"/>
        <w:rPr>
          <w:i/>
        </w:rPr>
      </w:pPr>
      <w:r w:rsidRPr="009333EF">
        <w:rPr>
          <w:i/>
        </w:rPr>
        <w:t>CGroup *genCGR (Station *s) {</w:t>
      </w:r>
    </w:p>
    <w:p w14:paraId="275E05CB" w14:textId="77777777"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14:paraId="5D1113F6" w14:textId="77777777" w:rsidR="00EC7598" w:rsidRPr="009333EF" w:rsidRDefault="00EC7598" w:rsidP="00EC7598">
      <w:pPr>
        <w:pStyle w:val="firstparagraph"/>
        <w:ind w:firstLine="720"/>
      </w:pPr>
      <w:r w:rsidRPr="009333EF">
        <w:rPr>
          <w:i/>
        </w:rPr>
        <w:t>};</w:t>
      </w:r>
    </w:p>
    <w:p w14:paraId="7337AEB0" w14:textId="77777777"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14:paraId="3A358C7A" w14:textId="77777777"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14:paraId="6BC94CCD" w14:textId="77777777" w:rsidR="00914A99" w:rsidRPr="009333EF" w:rsidRDefault="00631B3E"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14:paraId="6BD578A6" w14:textId="77777777"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14:paraId="77826639" w14:textId="7B5A72BC"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xml:space="preserve">, we will see the same frequencies of communication groups </w:t>
      </w:r>
      <w:r w:rsidR="00E54B83">
        <w:t>returned</w:t>
      </w:r>
      <w:r w:rsidR="00EF695C" w:rsidRPr="009333EF">
        <w:t xml:space="preserve"> by the method.</w:t>
      </w:r>
    </w:p>
    <w:p w14:paraId="60988487" w14:textId="77777777"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14:paraId="56211791" w14:textId="77777777"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14:paraId="4E91FE6D" w14:textId="77777777"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14:paraId="51DA72E3" w14:textId="77777777" w:rsidR="00914A99" w:rsidRPr="009333EF" w:rsidRDefault="00914A99" w:rsidP="00F411B6">
      <w:pPr>
        <w:pStyle w:val="firstparagraph"/>
        <w:spacing w:after="0"/>
        <w:ind w:firstLine="720"/>
        <w:rPr>
          <w:i/>
        </w:rPr>
      </w:pPr>
      <w:r w:rsidRPr="009333EF">
        <w:rPr>
          <w:i/>
        </w:rPr>
        <w:t>Message *genMSG (Station *snd, Station *rcv, Long lgth);</w:t>
      </w:r>
    </w:p>
    <w:p w14:paraId="44765FC2" w14:textId="77777777" w:rsidR="00914A99" w:rsidRPr="009333EF" w:rsidRDefault="00914A99" w:rsidP="00F411B6">
      <w:pPr>
        <w:pStyle w:val="firstparagraph"/>
        <w:ind w:firstLine="720"/>
      </w:pPr>
      <w:r w:rsidRPr="009333EF">
        <w:rPr>
          <w:i/>
        </w:rPr>
        <w:t>Message *genMSG (Station *snd, SGroup *rcv, Long lgth);</w:t>
      </w:r>
    </w:p>
    <w:p w14:paraId="0C446188" w14:textId="030992F8"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122F2E">
        <w:t>6.1</w:t>
      </w:r>
      <w:r w:rsidR="00411C5C" w:rsidRPr="009333EF">
        <w:fldChar w:fldCharType="end"/>
      </w:r>
      <w:r w:rsidRPr="009333EF">
        <w:t xml:space="preserve">). </w:t>
      </w:r>
      <w:r w:rsidR="00411C5C" w:rsidRPr="009333EF">
        <w:t>The message</w:t>
      </w:r>
      <w:r w:rsidRPr="009333EF">
        <w:t xml:space="preserve"> pointer is also returned as the function value.</w:t>
      </w:r>
    </w:p>
    <w:p w14:paraId="365E5FE5" w14:textId="77777777" w:rsidR="00411C5C" w:rsidRPr="009333EF" w:rsidRDefault="00411C5C" w:rsidP="00596F24">
      <w:pPr>
        <w:pStyle w:val="Heading3"/>
        <w:numPr>
          <w:ilvl w:val="2"/>
          <w:numId w:val="4"/>
        </w:numPr>
        <w:rPr>
          <w:lang w:val="en-US"/>
        </w:rPr>
      </w:pPr>
      <w:bookmarkStart w:id="417" w:name="_Ref507763816"/>
      <w:bookmarkStart w:id="418" w:name="_Ref507764290"/>
      <w:bookmarkStart w:id="419" w:name="_Toc50927784"/>
      <w:r w:rsidRPr="009333EF">
        <w:rPr>
          <w:lang w:val="en-US"/>
        </w:rPr>
        <w:t>Intercepting packet and message deallocation</w:t>
      </w:r>
      <w:bookmarkEnd w:id="417"/>
      <w:bookmarkEnd w:id="418"/>
      <w:bookmarkEnd w:id="419"/>
    </w:p>
    <w:p w14:paraId="5D91A497" w14:textId="656E9AB4"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122F2E">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122F2E">
        <w:t>6.3</w:t>
      </w:r>
      <w:r w:rsidR="006D1430" w:rsidRPr="009333EF">
        <w:fldChar w:fldCharType="end"/>
      </w:r>
      <w:r w:rsidR="008472B7" w:rsidRPr="009333EF">
        <w:t>)</w:t>
      </w:r>
      <w:r w:rsidR="00BB3AE5" w:rsidRPr="009333EF">
        <w:t>.</w:t>
      </w:r>
    </w:p>
    <w:p w14:paraId="1401FAEF" w14:textId="77777777"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14:paraId="2B046836" w14:textId="77777777"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14:paraId="631E9ABC" w14:textId="77777777"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w:t>
      </w:r>
      <w:r w:rsidRPr="001A5511">
        <w:t>ptype</w:t>
      </w:r>
      <w:r w:rsidRPr="009333EF">
        <w:rPr>
          <w:i/>
        </w:rPr>
        <w:t xml:space="preserve"> *p);</w:t>
      </w:r>
    </w:p>
    <w:p w14:paraId="28230433" w14:textId="77777777"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w:t>
      </w:r>
      <w:r w:rsidRPr="001A5511">
        <w:t>mtype</w:t>
      </w:r>
      <w:r w:rsidRPr="009333EF">
        <w:rPr>
          <w:i/>
        </w:rPr>
        <w:t xml:space="preserve"> *m);</w:t>
      </w:r>
    </w:p>
    <w:p w14:paraId="6264F390" w14:textId="25817764" w:rsidR="00411C5C" w:rsidRPr="009333EF" w:rsidRDefault="00411C5C" w:rsidP="00411C5C">
      <w:pPr>
        <w:pStyle w:val="firstparagraph"/>
      </w:pPr>
      <w:r w:rsidRPr="009333EF">
        <w:t xml:space="preserve">where </w:t>
      </w:r>
      <w:r w:rsidR="001A5511">
        <w:t>“</w:t>
      </w:r>
      <w:r w:rsidRPr="001A5511">
        <w:t>ptype</w:t>
      </w:r>
      <w:r w:rsidR="001A5511">
        <w:t>”</w:t>
      </w:r>
      <w:r w:rsidRPr="009333EF">
        <w:t xml:space="preserve"> and </w:t>
      </w:r>
      <w:r w:rsidR="001A5511">
        <w:t>“</w:t>
      </w:r>
      <w:r w:rsidRPr="001A5511">
        <w:t>mtype</w:t>
      </w:r>
      <w:r w:rsidR="001A5511">
        <w:t>”</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122F2E">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122F2E">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122F2E">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122F2E">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122F2E">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122F2E">
        <w:t>8.3</w:t>
      </w:r>
      <w:r w:rsidR="006D1430" w:rsidRPr="009333EF">
        <w:fldChar w:fldCharType="end"/>
      </w:r>
      <w:r w:rsidRPr="009333EF">
        <w:t>) is recommended for such</w:t>
      </w:r>
      <w:r w:rsidR="00401AC2" w:rsidRPr="009333EF">
        <w:t xml:space="preserve"> </w:t>
      </w:r>
      <w:r w:rsidRPr="009333EF">
        <w:t>packets.</w:t>
      </w:r>
    </w:p>
    <w:p w14:paraId="55E0CFC0" w14:textId="622E4D11"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122F2E">
        <w:t>6.7.1</w:t>
      </w:r>
      <w:r w:rsidR="006D1430" w:rsidRPr="009333EF">
        <w:fldChar w:fldCharType="end"/>
      </w:r>
      <w:r w:rsidRPr="009333EF">
        <w:t>).</w:t>
      </w:r>
    </w:p>
    <w:p w14:paraId="2C8EDCEE" w14:textId="77777777"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14:paraId="7FBE6AAD" w14:textId="0F2975FC"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122F2E">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122F2E">
        <w:t>8.1.8</w:t>
      </w:r>
      <w:r w:rsidRPr="009333EF">
        <w:fldChar w:fldCharType="end"/>
      </w:r>
      <w:r w:rsidRPr="009333EF">
        <w:t>).</w:t>
      </w:r>
    </w:p>
    <w:p w14:paraId="470F7558" w14:textId="22CA3D87"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xml:space="preserve">. This option is recommended for all situations when a copied packet requires non-trivial </w:t>
      </w:r>
      <w:r w:rsidR="009B3AAD">
        <w:t xml:space="preserve">(deep) </w:t>
      </w:r>
      <w:r w:rsidRPr="009333EF">
        <w:t>cleaning upon deallocation.</w:t>
      </w:r>
    </w:p>
    <w:p w14:paraId="37158C9B" w14:textId="46208531"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122F2E">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14:paraId="50BFF5C4" w14:textId="77777777" w:rsidR="00916EA5" w:rsidRPr="009333EF" w:rsidRDefault="00916EA5" w:rsidP="00596F24">
      <w:pPr>
        <w:pStyle w:val="Heading3"/>
        <w:numPr>
          <w:ilvl w:val="2"/>
          <w:numId w:val="4"/>
        </w:numPr>
        <w:rPr>
          <w:lang w:val="en-US"/>
        </w:rPr>
      </w:pPr>
      <w:bookmarkStart w:id="420" w:name="_Ref511760436"/>
      <w:bookmarkStart w:id="421" w:name="_Toc50927785"/>
      <w:r w:rsidRPr="009333EF">
        <w:rPr>
          <w:lang w:val="en-US"/>
        </w:rPr>
        <w:t>Message queues</w:t>
      </w:r>
      <w:bookmarkEnd w:id="420"/>
      <w:bookmarkEnd w:id="421"/>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14:paraId="6F4449C6" w14:textId="77777777"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14:paraId="29CF2E83" w14:textId="77777777"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14:paraId="0C381B8E" w14:textId="3BD41243"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122F2E">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14:paraId="5F85C065" w14:textId="77777777"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2932CA2B" w14:textId="4FC3DAFF"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122F2E">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14:paraId="1C82A78B" w14:textId="707EEB95"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122F2E">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14:paraId="63CE2F28" w14:textId="11953551"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122F2E">
        <w:t>6.2</w:t>
      </w:r>
      <w:r w:rsidR="00916EA5" w:rsidRPr="009333EF">
        <w:fldChar w:fldCharType="end"/>
      </w:r>
      <w:r w:rsidRPr="009333EF">
        <w:t>.</w:t>
      </w:r>
      <w:r w:rsidR="00715B05">
        <w:t xml:space="preserve"> </w:t>
      </w: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14:paraId="77F40EE2" w14:textId="77777777"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14:paraId="68EBEFE2" w14:textId="77777777"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14:paraId="3E5E8DA3" w14:textId="77777777"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14:paraId="4C6C8C91" w14:textId="246BE8A7"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122F2E">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14:paraId="7B597528" w14:textId="6E8EDE27"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122F2E">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14:paraId="31F0819C" w14:textId="22CEA59C"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122F2E">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14:paraId="72A8FDBC" w14:textId="77777777"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14:paraId="581AFAC0" w14:textId="77777777"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1E126F7E" w14:textId="77777777"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14:paraId="444C0326" w14:textId="77777777" w:rsidR="00D61822" w:rsidRPr="009333EF" w:rsidRDefault="00D61822" w:rsidP="00D61822">
      <w:pPr>
        <w:pStyle w:val="firstparagraph"/>
      </w:pPr>
      <w:r w:rsidRPr="009333EF">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14:paraId="3321A27F" w14:textId="77777777" w:rsidR="00012AA8" w:rsidRPr="009333EF" w:rsidRDefault="00012AA8" w:rsidP="00596F24">
      <w:pPr>
        <w:pStyle w:val="Heading2"/>
        <w:numPr>
          <w:ilvl w:val="1"/>
          <w:numId w:val="4"/>
        </w:numPr>
        <w:rPr>
          <w:lang w:val="en-US"/>
        </w:rPr>
      </w:pPr>
      <w:bookmarkStart w:id="422" w:name="_Toc50927786"/>
      <w:r w:rsidRPr="009333EF">
        <w:rPr>
          <w:lang w:val="en-US"/>
        </w:rPr>
        <w:lastRenderedPageBreak/>
        <w:t>Inquiries</w:t>
      </w:r>
      <w:bookmarkEnd w:id="422"/>
    </w:p>
    <w:p w14:paraId="2C63A5E0" w14:textId="77777777" w:rsidR="00012AA8" w:rsidRPr="009333EF" w:rsidRDefault="00012AA8" w:rsidP="00012AA8">
      <w:pPr>
        <w:pStyle w:val="firstparagraph"/>
      </w:pPr>
      <w:r w:rsidRPr="009333EF">
        <w:t>A process interested in acquiring a packet for transmission can ask for it. Such an inquiry can be addressed to:</w:t>
      </w:r>
    </w:p>
    <w:p w14:paraId="05DF3DA6" w14:textId="77777777"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14:paraId="604CB06A" w14:textId="77777777"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14:paraId="7918CBAA" w14:textId="77777777"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14:paraId="474A2DF2" w14:textId="3EC08DB3"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14:paraId="03D17A0E" w14:textId="77777777" w:rsidR="00342B04" w:rsidRPr="009333EF" w:rsidRDefault="00342B04" w:rsidP="00596F24">
      <w:pPr>
        <w:pStyle w:val="Heading3"/>
        <w:numPr>
          <w:ilvl w:val="2"/>
          <w:numId w:val="4"/>
        </w:numPr>
        <w:rPr>
          <w:lang w:val="en-US"/>
        </w:rPr>
      </w:pPr>
      <w:bookmarkStart w:id="423" w:name="_Ref507098614"/>
      <w:bookmarkStart w:id="424" w:name="_Toc50927787"/>
      <w:r w:rsidRPr="009333EF">
        <w:rPr>
          <w:lang w:val="en-US"/>
        </w:rPr>
        <w:t>Acquiring packets for transmission</w:t>
      </w:r>
      <w:bookmarkEnd w:id="423"/>
      <w:bookmarkEnd w:id="424"/>
    </w:p>
    <w:p w14:paraId="16441619" w14:textId="77777777"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14:paraId="4D107A99" w14:textId="77777777"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14:paraId="0C3C1E4B" w14:textId="77777777"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14:paraId="7962ED7F" w14:textId="77777777"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14:paraId="619A780A" w14:textId="19BEE432"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122F2E">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122F2E">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122F2E">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 xml:space="preserve">of the packet. </w:t>
      </w:r>
      <w:r w:rsidRPr="009333EF">
        <w:lastRenderedPageBreak/>
        <w:t>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14:paraId="7DFBF298" w14:textId="332F8828"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122F2E">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14:paraId="45969EB0" w14:textId="77777777"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14:paraId="3E52AE50" w14:textId="77777777"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14:paraId="04F60DE1" w14:textId="77777777"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14:paraId="6E7F29E8" w14:textId="77777777"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14:paraId="1F7799D3" w14:textId="78989DE7"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122F2E">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14:paraId="4A5506E6" w14:textId="09691AA3"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w:t>
      </w:r>
      <w:r w:rsidR="004E374A">
        <w:t>,</w:t>
      </w:r>
      <w:r w:rsidRPr="009333EF">
        <w:t xml:space="preserve">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122F2E">
        <w:t>6.6.3</w:t>
      </w:r>
      <w:r w:rsidR="009F63FC" w:rsidRPr="009333EF">
        <w:fldChar w:fldCharType="end"/>
      </w:r>
      <w:r w:rsidRPr="009333EF">
        <w:t>).</w:t>
      </w:r>
    </w:p>
    <w:p w14:paraId="3AF677D4" w14:textId="5F03E07A"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122F2E">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14:paraId="1C5FC46D" w14:textId="2BCD8593"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122F2E">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14:paraId="20FF5D38" w14:textId="77777777"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14:paraId="7FA7FC17" w14:textId="77777777"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14:paraId="6A7EFAE2" w14:textId="77777777"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14:paraId="246BAC1C" w14:textId="77777777"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14:paraId="51B67940" w14:textId="77777777" w:rsidR="00342B04" w:rsidRPr="009333EF" w:rsidRDefault="00342B04" w:rsidP="00342B04">
      <w:pPr>
        <w:pStyle w:val="firstparagraph"/>
      </w:pPr>
      <w:r w:rsidRPr="009333EF">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14:paraId="6056663D" w14:textId="77777777"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14:paraId="6D9D11C4" w14:textId="77777777" w:rsidR="00342B04" w:rsidRPr="009333EF" w:rsidRDefault="00342B04" w:rsidP="00342B04">
      <w:pPr>
        <w:pStyle w:val="firstparagraph"/>
      </w:pPr>
      <w:r w:rsidRPr="009333EF">
        <w:lastRenderedPageBreak/>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14:paraId="3DBF83B7" w14:textId="77777777"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14:paraId="772CD287" w14:textId="046420D3"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w:t>
      </w:r>
      <w:r w:rsidR="00194202">
        <w:t>,</w:t>
      </w:r>
      <w:r w:rsidRPr="009333EF">
        <w:t xml:space="preserv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14:paraId="3A064C27" w14:textId="77777777"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w:t>
      </w:r>
      <w:r w:rsidRPr="00F20BE4">
        <w:rPr>
          <w:i/>
        </w:rPr>
        <w:t>getPacket</w:t>
      </w:r>
      <w:r w:rsidRPr="009333EF">
        <w:t xml:space="preserve">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14:paraId="1EA440BF" w14:textId="77777777"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14:paraId="1E54AB4B" w14:textId="77777777"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14:paraId="313C0FCC" w14:textId="77250926"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w:t>
      </w:r>
      <w:r w:rsidR="001936EE">
        <w:t>previous</w:t>
      </w:r>
      <w:r w:rsidR="00E936B6" w:rsidRPr="009333EF">
        <w:t xml:space="preserve">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14:paraId="6836DDBF" w14:textId="77777777"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14:paraId="1BE5E405" w14:textId="7DE46FA2" w:rsidR="00CA03F0" w:rsidRPr="009333EF" w:rsidRDefault="00342B04" w:rsidP="00342B04">
      <w:pPr>
        <w:pStyle w:val="firstparagraph"/>
      </w:pPr>
      <w:r w:rsidRPr="009333EF">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122F2E">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626AE">
        <w:rPr>
          <w:i/>
        </w:rPr>
        <w:t>’s</w:t>
      </w:r>
      <w:r w:rsidR="000626AE" w:rsidRPr="000626AE">
        <w:t xml:space="preserve"> standard</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w:t>
      </w:r>
      <w:r w:rsidR="00244FDA" w:rsidRPr="009333EF">
        <w:lastRenderedPageBreak/>
        <w:t>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14:paraId="5D69626A" w14:textId="77777777"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14:paraId="2EF16B1A" w14:textId="77777777" w:rsidR="00342B04" w:rsidRPr="009333EF" w:rsidRDefault="00342B04" w:rsidP="00596F24">
      <w:pPr>
        <w:pStyle w:val="Heading3"/>
        <w:numPr>
          <w:ilvl w:val="2"/>
          <w:numId w:val="4"/>
        </w:numPr>
        <w:rPr>
          <w:lang w:val="en-US"/>
        </w:rPr>
      </w:pPr>
      <w:bookmarkStart w:id="426" w:name="_Toc50927788"/>
      <w:r w:rsidRPr="009333EF">
        <w:rPr>
          <w:lang w:val="en-US"/>
        </w:rPr>
        <w:t>Testing for packet availability</w:t>
      </w:r>
      <w:bookmarkEnd w:id="426"/>
    </w:p>
    <w:p w14:paraId="7EA6A22D" w14:textId="77777777"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14:paraId="59A8A177" w14:textId="77777777"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14:paraId="35473BA8" w14:textId="72B1E574" w:rsidR="00342B04" w:rsidRPr="009333EF" w:rsidRDefault="00342B04" w:rsidP="00244FDA">
      <w:pPr>
        <w:pStyle w:val="firstparagraph"/>
        <w:ind w:firstLine="720"/>
        <w:rPr>
          <w:i/>
        </w:rPr>
      </w:pPr>
      <w:r w:rsidRPr="009333EF">
        <w:rPr>
          <w:i/>
        </w:rPr>
        <w:t>int isPacket (</w:t>
      </w:r>
      <w:r w:rsidR="00C2498C">
        <w:rPr>
          <w:i/>
        </w:rPr>
        <w:t>int (*f)(Message*</w:t>
      </w:r>
      <w:r w:rsidR="00A15F5E">
        <w:rPr>
          <w:i/>
        </w:rPr>
        <w:t>)</w:t>
      </w:r>
      <w:r w:rsidRPr="009333EF">
        <w:rPr>
          <w:i/>
        </w:rPr>
        <w:t>);</w:t>
      </w:r>
    </w:p>
    <w:p w14:paraId="08C86551" w14:textId="4E77C802"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122F2E">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14:paraId="0AE37A45" w14:textId="77777777"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14:paraId="53D65220" w14:textId="77777777"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14:paraId="4DEF5635" w14:textId="77777777" w:rsidR="00286148" w:rsidRPr="009333EF" w:rsidRDefault="00286148" w:rsidP="00596F24">
      <w:pPr>
        <w:pStyle w:val="Heading2"/>
        <w:numPr>
          <w:ilvl w:val="1"/>
          <w:numId w:val="4"/>
        </w:numPr>
        <w:rPr>
          <w:lang w:val="en-US"/>
        </w:rPr>
      </w:pPr>
      <w:bookmarkStart w:id="427" w:name="_Ref510989832"/>
      <w:bookmarkStart w:id="428" w:name="_Ref510990044"/>
      <w:bookmarkStart w:id="429" w:name="_Toc50927789"/>
      <w:r w:rsidRPr="009333EF">
        <w:rPr>
          <w:lang w:val="en-US"/>
        </w:rPr>
        <w:t>Wait requests</w:t>
      </w:r>
      <w:bookmarkEnd w:id="427"/>
      <w:bookmarkEnd w:id="428"/>
      <w:bookmarkEnd w:id="429"/>
    </w:p>
    <w:p w14:paraId="71CB1621" w14:textId="272CEC3C" w:rsidR="00286148" w:rsidRPr="009333EF" w:rsidRDefault="00286148" w:rsidP="00286148">
      <w:pPr>
        <w:pStyle w:val="firstparagraph"/>
      </w:pPr>
      <w:r w:rsidRPr="009333EF">
        <w:t>When an attempt to acquire a packet for transmission fails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122F2E">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14:paraId="171CD8E4" w14:textId="77777777"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14:paraId="48B961B1" w14:textId="77777777" w:rsidR="00286148" w:rsidRPr="009333EF" w:rsidRDefault="00286148" w:rsidP="00286148">
      <w:pPr>
        <w:pStyle w:val="firstparagraph"/>
      </w:pPr>
      <w:r w:rsidRPr="009333EF">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14:paraId="0AE5AC5B" w14:textId="77777777" w:rsidR="00286148" w:rsidRPr="009333EF" w:rsidRDefault="00286148" w:rsidP="009B1D3E">
      <w:pPr>
        <w:pStyle w:val="firstparagraph"/>
        <w:spacing w:after="0"/>
        <w:ind w:firstLine="720"/>
        <w:rPr>
          <w:i/>
        </w:rPr>
      </w:pPr>
      <w:r w:rsidRPr="009333EF">
        <w:rPr>
          <w:i/>
        </w:rPr>
        <w:t>...</w:t>
      </w:r>
    </w:p>
    <w:p w14:paraId="2811C580" w14:textId="77777777" w:rsidR="00286148" w:rsidRPr="009333EF" w:rsidRDefault="00286148" w:rsidP="009B1D3E">
      <w:pPr>
        <w:pStyle w:val="firstparagraph"/>
        <w:spacing w:after="0"/>
        <w:ind w:firstLine="720"/>
        <w:rPr>
          <w:i/>
        </w:rPr>
      </w:pPr>
      <w:r w:rsidRPr="009333EF">
        <w:rPr>
          <w:i/>
        </w:rPr>
        <w:t>state TryNewPacket:</w:t>
      </w:r>
    </w:p>
    <w:p w14:paraId="4CD279F2" w14:textId="77777777"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14:paraId="419D0677" w14:textId="77777777" w:rsidR="00286148" w:rsidRPr="009333EF" w:rsidRDefault="00286148" w:rsidP="009B1D3E">
      <w:pPr>
        <w:pStyle w:val="firstparagraph"/>
        <w:spacing w:after="0"/>
        <w:ind w:left="1440" w:firstLine="720"/>
        <w:rPr>
          <w:i/>
        </w:rPr>
      </w:pPr>
      <w:r w:rsidRPr="009333EF">
        <w:rPr>
          <w:i/>
        </w:rPr>
        <w:lastRenderedPageBreak/>
        <w:t>Client-&gt;wait (ARRIVAL, TryNewPacket);</w:t>
      </w:r>
    </w:p>
    <w:p w14:paraId="400DDCFF" w14:textId="77777777"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EE3ED56" w14:textId="77777777" w:rsidR="00286148" w:rsidRPr="009333EF" w:rsidRDefault="00286148" w:rsidP="009B1D3E">
      <w:pPr>
        <w:pStyle w:val="firstparagraph"/>
        <w:spacing w:after="0"/>
        <w:ind w:left="720" w:firstLine="720"/>
        <w:rPr>
          <w:i/>
        </w:rPr>
      </w:pPr>
      <w:r w:rsidRPr="009333EF">
        <w:rPr>
          <w:i/>
        </w:rPr>
        <w:t>}</w:t>
      </w:r>
    </w:p>
    <w:p w14:paraId="3915001E" w14:textId="77777777" w:rsidR="00286148" w:rsidRPr="009333EF" w:rsidRDefault="00286148" w:rsidP="009B1D3E">
      <w:pPr>
        <w:pStyle w:val="firstparagraph"/>
        <w:ind w:firstLine="720"/>
      </w:pPr>
      <w:r w:rsidRPr="009333EF">
        <w:rPr>
          <w:i/>
        </w:rPr>
        <w:t>...</w:t>
      </w:r>
    </w:p>
    <w:p w14:paraId="75B24CBF" w14:textId="77777777"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14:paraId="54373106" w14:textId="77777777"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14:paraId="646093E9" w14:textId="77777777"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14:paraId="68173E97" w14:textId="2E4F1F1B"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122F2E">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14:paraId="5EC904BD" w14:textId="77777777" w:rsidR="00286148" w:rsidRPr="009333EF" w:rsidRDefault="00286148" w:rsidP="009B1D3E">
      <w:pPr>
        <w:pStyle w:val="firstparagraph"/>
        <w:spacing w:after="0"/>
        <w:ind w:firstLine="720"/>
        <w:rPr>
          <w:i/>
        </w:rPr>
      </w:pPr>
      <w:r w:rsidRPr="009333EF">
        <w:rPr>
          <w:i/>
        </w:rPr>
        <w:t>...</w:t>
      </w:r>
    </w:p>
    <w:p w14:paraId="60C7B75A" w14:textId="77777777" w:rsidR="00286148" w:rsidRPr="009333EF" w:rsidRDefault="00286148" w:rsidP="009B1D3E">
      <w:pPr>
        <w:pStyle w:val="firstparagraph"/>
        <w:spacing w:after="0"/>
        <w:ind w:firstLine="720"/>
        <w:rPr>
          <w:i/>
        </w:rPr>
      </w:pPr>
      <w:r w:rsidRPr="009333EF">
        <w:rPr>
          <w:i/>
        </w:rPr>
        <w:t>state WaitForMessage:</w:t>
      </w:r>
    </w:p>
    <w:p w14:paraId="68D1D8BA" w14:textId="77777777" w:rsidR="00286148" w:rsidRPr="009333EF" w:rsidRDefault="00286148" w:rsidP="009B1D3E">
      <w:pPr>
        <w:pStyle w:val="firstparagraph"/>
        <w:spacing w:after="0"/>
        <w:ind w:left="720" w:firstLine="720"/>
        <w:rPr>
          <w:i/>
        </w:rPr>
      </w:pPr>
      <w:r w:rsidRPr="009333EF">
        <w:rPr>
          <w:i/>
        </w:rPr>
        <w:t>Client-&gt;wait (ARRIVAL, NextMessage);</w:t>
      </w:r>
    </w:p>
    <w:p w14:paraId="55743A06" w14:textId="77777777" w:rsidR="00286148" w:rsidRPr="009333EF" w:rsidRDefault="00286148" w:rsidP="009B1D3E">
      <w:pPr>
        <w:pStyle w:val="firstparagraph"/>
        <w:spacing w:after="0"/>
        <w:ind w:firstLine="720"/>
        <w:rPr>
          <w:i/>
        </w:rPr>
      </w:pPr>
      <w:r w:rsidRPr="009333EF">
        <w:rPr>
          <w:i/>
        </w:rPr>
        <w:t>state NextMessage:</w:t>
      </w:r>
    </w:p>
    <w:p w14:paraId="66E2EBF1" w14:textId="77777777" w:rsidR="00286148" w:rsidRPr="009333EF" w:rsidRDefault="00286148" w:rsidP="009B1D3E">
      <w:pPr>
        <w:pStyle w:val="firstparagraph"/>
        <w:spacing w:after="0"/>
        <w:ind w:left="720" w:firstLine="720"/>
        <w:rPr>
          <w:i/>
        </w:rPr>
      </w:pPr>
      <w:r w:rsidRPr="009333EF">
        <w:rPr>
          <w:i/>
        </w:rPr>
        <w:t>...</w:t>
      </w:r>
    </w:p>
    <w:p w14:paraId="2A826EBE" w14:textId="77777777" w:rsidR="00286148" w:rsidRPr="009333EF" w:rsidRDefault="00286148" w:rsidP="009B1D3E">
      <w:pPr>
        <w:pStyle w:val="firstparagraph"/>
        <w:spacing w:after="0"/>
        <w:ind w:left="720" w:firstLine="720"/>
      </w:pPr>
      <w:r w:rsidRPr="009333EF">
        <w:t>preprocess the message</w:t>
      </w:r>
    </w:p>
    <w:p w14:paraId="68DF41F8" w14:textId="77777777" w:rsidR="00286148" w:rsidRPr="009333EF" w:rsidRDefault="00286148" w:rsidP="009B1D3E">
      <w:pPr>
        <w:pStyle w:val="firstparagraph"/>
        <w:ind w:left="720" w:firstLine="720"/>
      </w:pPr>
      <w:r w:rsidRPr="009333EF">
        <w:rPr>
          <w:i/>
        </w:rPr>
        <w:t>...</w:t>
      </w:r>
    </w:p>
    <w:p w14:paraId="57F2A3DB" w14:textId="5730DE54"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122F2E">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122F2E">
        <w:t>9.2.4</w:t>
      </w:r>
      <w:r w:rsidR="00CE6721" w:rsidRPr="009333EF">
        <w:fldChar w:fldCharType="end"/>
      </w:r>
      <w:r w:rsidRPr="009333EF">
        <w:t>).</w:t>
      </w:r>
    </w:p>
    <w:p w14:paraId="1284DD75" w14:textId="6883CCF7" w:rsidR="00342B04" w:rsidRPr="009333EF" w:rsidRDefault="00286148" w:rsidP="0004186C">
      <w:pPr>
        <w:pStyle w:val="firstparagraph"/>
      </w:pPr>
      <w:r w:rsidRPr="009333EF">
        <w:lastRenderedPageBreak/>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122F2E">
        <w:t>6.7.1</w:t>
      </w:r>
      <w:r w:rsidR="0004186C" w:rsidRPr="009333EF">
        <w:fldChar w:fldCharType="end"/>
      </w:r>
      <w:r w:rsidR="0004186C" w:rsidRPr="009333EF">
        <w:t>).</w:t>
      </w:r>
    </w:p>
    <w:bookmarkEnd w:id="386"/>
    <w:p w14:paraId="0E307D44" w14:textId="77777777"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14:paraId="7542502C" w14:textId="77777777"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0C0AAA37" w14:textId="77777777" w:rsidR="00355B1C" w:rsidRPr="009333EF" w:rsidRDefault="00355B1C" w:rsidP="00596F24">
      <w:pPr>
        <w:pStyle w:val="Heading1"/>
        <w:keepNext/>
        <w:numPr>
          <w:ilvl w:val="0"/>
          <w:numId w:val="4"/>
        </w:numPr>
        <w:rPr>
          <w:lang w:val="en-US"/>
        </w:rPr>
      </w:pPr>
      <w:bookmarkStart w:id="430" w:name="_Toc50927790"/>
      <w:r w:rsidRPr="009333EF">
        <w:rPr>
          <w:lang w:val="en-US"/>
        </w:rPr>
        <w:lastRenderedPageBreak/>
        <w:t>LINKS AND PORTS</w:t>
      </w:r>
      <w:bookmarkEnd w:id="430"/>
    </w:p>
    <w:p w14:paraId="1030A7C5" w14:textId="77777777"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14:paraId="35A0F55A" w14:textId="77777777" w:rsidR="00355B1C" w:rsidRPr="009333EF" w:rsidRDefault="00355B1C" w:rsidP="00355B1C">
      <w:pPr>
        <w:pStyle w:val="firstparagraph"/>
      </w:pPr>
      <w:r w:rsidRPr="009333EF">
        <w:t>A protocol process may wish to reference a port for one of the following three reasons:</w:t>
      </w:r>
    </w:p>
    <w:p w14:paraId="7AF14DCA" w14:textId="77777777" w:rsidR="00355B1C" w:rsidRPr="009333EF" w:rsidRDefault="00355B1C" w:rsidP="00596F24">
      <w:pPr>
        <w:pStyle w:val="firstparagraph"/>
        <w:numPr>
          <w:ilvl w:val="0"/>
          <w:numId w:val="35"/>
        </w:numPr>
      </w:pPr>
      <w:r w:rsidRPr="009333EF">
        <w:t>to insert into the port (and thus into the underlying link) an activity, e.g., a packet</w:t>
      </w:r>
    </w:p>
    <w:p w14:paraId="16424542" w14:textId="77777777"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14:paraId="0767A6A8" w14:textId="77777777" w:rsidR="00355B1C" w:rsidRPr="009333EF" w:rsidRDefault="00355B1C" w:rsidP="00596F24">
      <w:pPr>
        <w:pStyle w:val="firstparagraph"/>
        <w:numPr>
          <w:ilvl w:val="0"/>
          <w:numId w:val="35"/>
        </w:numPr>
      </w:pPr>
      <w:r w:rsidRPr="009333EF">
        <w:t>to issue a wait request to the port, e.g., to await an activity to arrive at the port in the future</w:t>
      </w:r>
    </w:p>
    <w:p w14:paraId="2E713EEB" w14:textId="77777777" w:rsidR="00342B04" w:rsidRPr="009333EF" w:rsidRDefault="00355B1C" w:rsidP="00596F24">
      <w:pPr>
        <w:pStyle w:val="Heading2"/>
        <w:numPr>
          <w:ilvl w:val="1"/>
          <w:numId w:val="4"/>
        </w:numPr>
        <w:rPr>
          <w:lang w:val="en-US"/>
        </w:rPr>
      </w:pPr>
      <w:bookmarkStart w:id="431" w:name="_Ref511831279"/>
      <w:bookmarkStart w:id="432" w:name="_Ref512504191"/>
      <w:bookmarkStart w:id="433" w:name="_Toc50927791"/>
      <w:r w:rsidRPr="009333EF">
        <w:rPr>
          <w:lang w:val="en-US"/>
        </w:rPr>
        <w:t>Activities</w:t>
      </w:r>
      <w:bookmarkEnd w:id="431"/>
      <w:bookmarkEnd w:id="432"/>
      <w:bookmarkEnd w:id="433"/>
    </w:p>
    <w:p w14:paraId="49878693" w14:textId="6B6A4C1B"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122F2E">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Content>
          <w:r w:rsidR="00394B4F" w:rsidRPr="009333EF">
            <w:fldChar w:fldCharType="begin"/>
          </w:r>
          <w:r w:rsidR="00394B4F" w:rsidRPr="009333EF">
            <w:instrText xml:space="preserve"> CITATION gbr88a \l 1033 </w:instrText>
          </w:r>
          <w:r w:rsidR="00394B4F" w:rsidRPr="009333EF">
            <w:fldChar w:fldCharType="separate"/>
          </w:r>
          <w:r w:rsidR="00247B87">
            <w:rPr>
              <w:noProof/>
            </w:rPr>
            <w:t xml:space="preserve"> </w:t>
          </w:r>
          <w:r w:rsidR="00247B87" w:rsidRPr="00247B87">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122F2E">
        <w:t>6.2</w:t>
      </w:r>
      <w:r w:rsidR="004F0C3F" w:rsidRPr="009333EF">
        <w:fldChar w:fldCharType="end"/>
      </w:r>
      <w:r w:rsidR="004F0C3F" w:rsidRPr="009333EF">
        <w:t>).</w:t>
      </w:r>
    </w:p>
    <w:p w14:paraId="6A27508B" w14:textId="77777777" w:rsidR="00CF618B" w:rsidRPr="009333EF" w:rsidRDefault="00CF618B" w:rsidP="00596F24">
      <w:pPr>
        <w:pStyle w:val="Heading3"/>
        <w:numPr>
          <w:ilvl w:val="2"/>
          <w:numId w:val="4"/>
        </w:numPr>
        <w:rPr>
          <w:lang w:val="en-US"/>
        </w:rPr>
      </w:pPr>
      <w:bookmarkStart w:id="434" w:name="_Ref507537861"/>
      <w:bookmarkStart w:id="435" w:name="_Toc50927792"/>
      <w:r w:rsidRPr="009333EF">
        <w:rPr>
          <w:lang w:val="en-US"/>
        </w:rPr>
        <w:t>Activity processing in links</w:t>
      </w:r>
      <w:bookmarkEnd w:id="434"/>
      <w:bookmarkEnd w:id="435"/>
    </w:p>
    <w:p w14:paraId="0149D2B8" w14:textId="77777777"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14:paraId="082597BE" w14:textId="77777777"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14:paraId="253AFEA9" w14:textId="7A53A6F5"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122F2E">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14:paraId="3128859D" w14:textId="77777777"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14:paraId="34C5687F" w14:textId="1B149FEC"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122F2E">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122F2E">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14:paraId="1446B06C" w14:textId="77777777"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14:paraId="76EAE25E" w14:textId="3F87808B"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122F2E">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14:paraId="2BFB26C3" w14:textId="60050246"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xml:space="preserve">, the link can define a nonzero </w:t>
      </w:r>
      <w:r w:rsidRPr="008752A7">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122F2E">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w:t>
      </w:r>
      <w:r w:rsidR="00E27F6F">
        <w:t>ultimate</w:t>
      </w:r>
      <w:r w:rsidR="006B3A5E" w:rsidRPr="009333EF">
        <w:t xml:space="preserve"> removal of the activity from the link’s repository.</w:t>
      </w:r>
    </w:p>
    <w:p w14:paraId="5D0ACEFF" w14:textId="77777777"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14:paraId="02B3E368" w14:textId="77777777" w:rsidR="00F06ACD" w:rsidRPr="009333EF" w:rsidRDefault="00F06ACD" w:rsidP="00596F24">
      <w:pPr>
        <w:pStyle w:val="Heading3"/>
        <w:numPr>
          <w:ilvl w:val="2"/>
          <w:numId w:val="4"/>
        </w:numPr>
        <w:rPr>
          <w:lang w:val="en-US"/>
        </w:rPr>
      </w:pPr>
      <w:bookmarkStart w:id="436" w:name="_Ref507537273"/>
      <w:bookmarkStart w:id="437" w:name="_Toc50927793"/>
      <w:r w:rsidRPr="009333EF">
        <w:rPr>
          <w:lang w:val="en-US"/>
        </w:rPr>
        <w:t>Starting and terminating activities</w:t>
      </w:r>
      <w:bookmarkEnd w:id="436"/>
      <w:bookmarkEnd w:id="437"/>
    </w:p>
    <w:p w14:paraId="4A27CD4B" w14:textId="77777777"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14:paraId="73FB9F25" w14:textId="77777777"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14:paraId="17154AAD" w14:textId="49A1AEB0"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122F2E">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122F2E">
        <w:t>6.2</w:t>
      </w:r>
      <w:r w:rsidR="00783329" w:rsidRPr="009333EF">
        <w:fldChar w:fldCharType="end"/>
      </w:r>
      <w:r w:rsidR="00783329" w:rsidRPr="009333EF">
        <w:t>)</w:t>
      </w:r>
      <w:r w:rsidR="005E5CA8">
        <w:t>,</w:t>
      </w:r>
      <w:r w:rsidR="00783329" w:rsidRPr="009333EF">
        <w:t xml:space="preserve">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14:paraId="26DE889F" w14:textId="77777777"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14:paraId="422BF0F6" w14:textId="77777777"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14:paraId="2AC7E5DC" w14:textId="77777777"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14:paraId="51C9F041" w14:textId="77777777"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14:paraId="4B12C474" w14:textId="77777777"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14:paraId="2A0783FD" w14:textId="77777777"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14:paraId="7D5F3F52" w14:textId="7C0151C1"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925692" w:rsidRPr="00925692">
        <w:rPr>
          <w:i/>
        </w:rPr>
        <w:instrText>Port</w:instrText>
      </w:r>
      <w:r w:rsidR="006D2B27" w:rsidRPr="009333EF">
        <w:instrText xml:space="preserve">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14:paraId="4A0D38C1" w14:textId="325917E3"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w:t>
      </w:r>
      <w:r w:rsidR="005E5CA8">
        <w:t xml:space="preserve"> </w:t>
      </w:r>
      <w:r w:rsidRPr="009333EF">
        <w:t>and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14:paraId="784729A3" w14:textId="77777777"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14:paraId="5D155723" w14:textId="77777777"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14:paraId="16BCBC8C" w14:textId="77777777"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14:paraId="619A10BD" w14:textId="77777777"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8"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8"/>
      <w:r w:rsidR="0089340D" w:rsidRPr="009333EF">
        <w:rPr>
          <w:i/>
        </w:rPr>
        <w:t xml:space="preserve"> </w:t>
      </w:r>
      <w:r w:rsidRPr="009333EF">
        <w:rPr>
          <w:i/>
        </w:rPr>
        <w:t>(</w:t>
      </w:r>
      <w:r w:rsidR="0089340D" w:rsidRPr="009333EF">
        <w:rPr>
          <w:i/>
        </w:rPr>
        <w:t xml:space="preserve"> </w:t>
      </w:r>
      <w:r w:rsidRPr="009333EF">
        <w:rPr>
          <w:i/>
        </w:rPr>
        <w:t>)</w:t>
      </w:r>
    </w:p>
    <w:p w14:paraId="6E81003E" w14:textId="1F650E40"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122F2E">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122F2E">
        <w:t>4.3.1</w:t>
      </w:r>
      <w:r w:rsidR="0089340D" w:rsidRPr="009333EF">
        <w:fldChar w:fldCharType="end"/>
      </w:r>
      <w:r w:rsidRPr="009333EF">
        <w:t>). Thus, a sample process</w:t>
      </w:r>
      <w:r w:rsidR="0089340D" w:rsidRPr="009333EF">
        <w:t xml:space="preserve"> </w:t>
      </w:r>
      <w:r w:rsidRPr="009333EF">
        <w:t>code for transmitting a packet might look as follows:</w:t>
      </w:r>
    </w:p>
    <w:p w14:paraId="65F345B4" w14:textId="77777777" w:rsidR="00F06ACD" w:rsidRPr="009333EF" w:rsidRDefault="00F06ACD" w:rsidP="0089340D">
      <w:pPr>
        <w:pStyle w:val="firstparagraph"/>
        <w:spacing w:after="0"/>
        <w:ind w:firstLine="720"/>
        <w:rPr>
          <w:i/>
        </w:rPr>
      </w:pPr>
      <w:r w:rsidRPr="009333EF">
        <w:rPr>
          <w:i/>
        </w:rPr>
        <w:t>...</w:t>
      </w:r>
    </w:p>
    <w:p w14:paraId="40C5FBE8" w14:textId="77777777" w:rsidR="00F06ACD" w:rsidRPr="009333EF" w:rsidRDefault="00F06ACD" w:rsidP="0089340D">
      <w:pPr>
        <w:pStyle w:val="firstparagraph"/>
        <w:spacing w:after="0"/>
        <w:ind w:firstLine="720"/>
        <w:rPr>
          <w:i/>
        </w:rPr>
      </w:pPr>
      <w:r w:rsidRPr="009333EF">
        <w:rPr>
          <w:i/>
        </w:rPr>
        <w:t>state Transmit:</w:t>
      </w:r>
    </w:p>
    <w:p w14:paraId="065DD43E" w14:textId="77777777"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14:paraId="58A403A5" w14:textId="77777777"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14:paraId="272CC8D4" w14:textId="77777777" w:rsidR="00F06ACD" w:rsidRPr="009333EF" w:rsidRDefault="00F06ACD" w:rsidP="0083348F">
      <w:pPr>
        <w:pStyle w:val="firstparagraph"/>
        <w:spacing w:after="0"/>
        <w:ind w:left="720"/>
        <w:rPr>
          <w:i/>
        </w:rPr>
      </w:pPr>
      <w:r w:rsidRPr="009333EF">
        <w:rPr>
          <w:i/>
        </w:rPr>
        <w:t>state Done:</w:t>
      </w:r>
    </w:p>
    <w:p w14:paraId="7C213877" w14:textId="77777777"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14:paraId="21802A10" w14:textId="77777777" w:rsidR="00F06ACD" w:rsidRPr="009333EF" w:rsidRDefault="00F06ACD" w:rsidP="0089340D">
      <w:pPr>
        <w:pStyle w:val="firstparagraph"/>
        <w:ind w:left="720" w:firstLine="720"/>
      </w:pPr>
      <w:r w:rsidRPr="009333EF">
        <w:rPr>
          <w:i/>
        </w:rPr>
        <w:t>...</w:t>
      </w:r>
    </w:p>
    <w:p w14:paraId="4CDA72F7" w14:textId="77777777"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14:paraId="73794EAF" w14:textId="77777777"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14:paraId="0FCC916E" w14:textId="77777777"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14:paraId="35F3D432" w14:textId="77777777"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14:paraId="66205495" w14:textId="77777777" w:rsidR="00F06ACD" w:rsidRPr="009333EF" w:rsidRDefault="00F06ACD" w:rsidP="0089340D">
      <w:pPr>
        <w:pStyle w:val="firstparagraph"/>
        <w:spacing w:after="0"/>
        <w:ind w:firstLine="720"/>
        <w:rPr>
          <w:i/>
        </w:rPr>
      </w:pPr>
      <w:r w:rsidRPr="009333EF">
        <w:rPr>
          <w:i/>
        </w:rPr>
        <w:t>...</w:t>
      </w:r>
    </w:p>
    <w:p w14:paraId="0159D0D8" w14:textId="77777777" w:rsidR="00F06ACD" w:rsidRPr="009333EF" w:rsidRDefault="00F06ACD" w:rsidP="0089340D">
      <w:pPr>
        <w:pStyle w:val="firstparagraph"/>
        <w:spacing w:after="0"/>
        <w:ind w:firstLine="720"/>
        <w:rPr>
          <w:i/>
        </w:rPr>
      </w:pPr>
      <w:r w:rsidRPr="009333EF">
        <w:rPr>
          <w:i/>
        </w:rPr>
        <w:t>state Transmit:</w:t>
      </w:r>
    </w:p>
    <w:p w14:paraId="6DAD937B" w14:textId="77777777"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36FFCB8C" w14:textId="77777777" w:rsidR="00F06ACD" w:rsidRPr="009333EF" w:rsidRDefault="00F06ACD" w:rsidP="0089340D">
      <w:pPr>
        <w:pStyle w:val="firstparagraph"/>
        <w:spacing w:after="0"/>
        <w:ind w:firstLine="720"/>
        <w:rPr>
          <w:i/>
        </w:rPr>
      </w:pPr>
      <w:r w:rsidRPr="009333EF">
        <w:rPr>
          <w:i/>
        </w:rPr>
        <w:t>state Done:</w:t>
      </w:r>
    </w:p>
    <w:p w14:paraId="0E30949A" w14:textId="77777777"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14:paraId="78C18A25" w14:textId="77777777" w:rsidR="00F06ACD" w:rsidRPr="009333EF" w:rsidRDefault="00F06ACD" w:rsidP="0089340D">
      <w:pPr>
        <w:pStyle w:val="firstparagraph"/>
        <w:ind w:left="720" w:firstLine="720"/>
      </w:pPr>
      <w:r w:rsidRPr="009333EF">
        <w:rPr>
          <w:i/>
        </w:rPr>
        <w:t>...</w:t>
      </w:r>
    </w:p>
    <w:p w14:paraId="33DDA21B" w14:textId="77777777"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14:paraId="58A0B89A" w14:textId="77777777"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14:paraId="28D6E123" w14:textId="77777777" w:rsidR="00F06ACD" w:rsidRPr="009333EF" w:rsidRDefault="00F06ACD" w:rsidP="00F06ACD">
      <w:pPr>
        <w:pStyle w:val="firstparagraph"/>
      </w:pPr>
      <w:r w:rsidRPr="009333EF">
        <w:t>Calling</w:t>
      </w:r>
      <w:r w:rsidR="0089340D" w:rsidRPr="009333EF">
        <w:t>:</w:t>
      </w:r>
    </w:p>
    <w:p w14:paraId="5687B27D" w14:textId="77777777" w:rsidR="00F06ACD" w:rsidRPr="009333EF" w:rsidRDefault="00F06ACD" w:rsidP="0089340D">
      <w:pPr>
        <w:pStyle w:val="firstparagraph"/>
        <w:ind w:firstLine="720"/>
        <w:rPr>
          <w:i/>
        </w:rPr>
      </w:pPr>
      <w:r w:rsidRPr="009333EF">
        <w:rPr>
          <w:i/>
        </w:rPr>
        <w:t>t = p-&gt;bitsToTime (n);</w:t>
      </w:r>
    </w:p>
    <w:p w14:paraId="2ED736C9" w14:textId="77777777" w:rsidR="00F06ACD" w:rsidRPr="009333EF" w:rsidRDefault="00F06ACD" w:rsidP="00F06ACD">
      <w:pPr>
        <w:pStyle w:val="firstparagraph"/>
      </w:pPr>
      <w:r w:rsidRPr="009333EF">
        <w:t>has the same e</w:t>
      </w:r>
      <w:r w:rsidR="009E3D57" w:rsidRPr="009333EF">
        <w:t>ff</w:t>
      </w:r>
      <w:r w:rsidRPr="009333EF">
        <w:t>ect as executing:</w:t>
      </w:r>
    </w:p>
    <w:p w14:paraId="115D7A8A" w14:textId="77777777"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14:paraId="4A32B87B" w14:textId="77777777"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14:paraId="16DC10F1" w14:textId="76B1BCCE" w:rsidR="00F06ACD" w:rsidRPr="009333EF" w:rsidRDefault="00F06ACD" w:rsidP="00F06ACD">
      <w:pPr>
        <w:pStyle w:val="firstparagraph"/>
      </w:pPr>
      <w:r w:rsidRPr="009333EF">
        <w:t xml:space="preserve">The transmission rate of a port can be changed at any time </w:t>
      </w:r>
      <w:r w:rsidR="008A5E8A">
        <w:t>with</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122F2E">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14:paraId="1382A141" w14:textId="77777777"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14:paraId="1570FAD4" w14:textId="77777777"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14:paraId="2A53640B" w14:textId="77777777" w:rsidR="00F06ACD" w:rsidRPr="009333EF" w:rsidRDefault="00F06ACD" w:rsidP="00F06ACD">
      <w:pPr>
        <w:pStyle w:val="firstparagraph"/>
      </w:pPr>
      <w:r w:rsidRPr="009333EF">
        <w:t>is equivalent to the sequence:</w:t>
      </w:r>
    </w:p>
    <w:p w14:paraId="5C31C958" w14:textId="77777777"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14:paraId="7D061C84" w14:textId="77777777" w:rsidR="00F06ACD" w:rsidRPr="009333EF" w:rsidRDefault="00F06ACD" w:rsidP="003D1F88">
      <w:pPr>
        <w:pStyle w:val="firstparagraph"/>
        <w:ind w:firstLine="720"/>
      </w:pPr>
      <w:r w:rsidRPr="009333EF">
        <w:rPr>
          <w:i/>
        </w:rPr>
        <w:t>Timer-&gt;wait (d, done);</w:t>
      </w:r>
    </w:p>
    <w:p w14:paraId="6E80F534" w14:textId="77777777"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14:paraId="644BB277" w14:textId="77777777" w:rsidR="00175124" w:rsidRPr="009333EF" w:rsidRDefault="00175124" w:rsidP="00596F24">
      <w:pPr>
        <w:pStyle w:val="Heading3"/>
        <w:numPr>
          <w:ilvl w:val="2"/>
          <w:numId w:val="4"/>
        </w:numPr>
        <w:rPr>
          <w:lang w:val="en-US"/>
        </w:rPr>
      </w:pPr>
      <w:bookmarkStart w:id="439" w:name="_Ref507658320"/>
      <w:bookmarkStart w:id="440" w:name="_Ref507660586"/>
      <w:bookmarkStart w:id="441" w:name="_Ref507762925"/>
      <w:bookmarkStart w:id="442" w:name="_Ref507763170"/>
      <w:bookmarkStart w:id="443" w:name="_Ref507833709"/>
      <w:bookmarkStart w:id="444" w:name="_Ref508277265"/>
      <w:bookmarkStart w:id="445" w:name="_Ref508277639"/>
      <w:bookmarkStart w:id="446" w:name="_Ref515015788"/>
      <w:bookmarkStart w:id="447" w:name="_Toc50927794"/>
      <w:r w:rsidRPr="009333EF">
        <w:rPr>
          <w:lang w:val="en-US"/>
        </w:rPr>
        <w:t>Wait requests</w:t>
      </w:r>
      <w:bookmarkEnd w:id="439"/>
      <w:bookmarkEnd w:id="440"/>
      <w:bookmarkEnd w:id="441"/>
      <w:bookmarkEnd w:id="442"/>
      <w:bookmarkEnd w:id="443"/>
      <w:bookmarkEnd w:id="444"/>
      <w:bookmarkEnd w:id="445"/>
      <w:r w:rsidR="00252FE0" w:rsidRPr="009333EF">
        <w:rPr>
          <w:lang w:val="en-US"/>
        </w:rPr>
        <w:t xml:space="preserve"> and events</w:t>
      </w:r>
      <w:bookmarkEnd w:id="446"/>
      <w:bookmarkEnd w:id="447"/>
    </w:p>
    <w:p w14:paraId="470A72B2" w14:textId="77777777"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14:paraId="78C02E5F" w14:textId="77777777" w:rsidTr="00990A20">
        <w:tc>
          <w:tcPr>
            <w:tcW w:w="1355" w:type="dxa"/>
            <w:tcMar>
              <w:left w:w="0" w:type="dxa"/>
              <w:right w:w="0" w:type="dxa"/>
            </w:tcMar>
          </w:tcPr>
          <w:p w14:paraId="76DEECFA" w14:textId="77777777"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14:paraId="61363C9D" w14:textId="77777777"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14:paraId="13991FDA" w14:textId="77777777" w:rsidTr="00990A20">
        <w:tc>
          <w:tcPr>
            <w:tcW w:w="1355" w:type="dxa"/>
            <w:tcMar>
              <w:left w:w="0" w:type="dxa"/>
              <w:right w:w="0" w:type="dxa"/>
            </w:tcMar>
          </w:tcPr>
          <w:p w14:paraId="7FBFDC75" w14:textId="77777777"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14:paraId="7E796EB5" w14:textId="77777777"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14:paraId="07E0D632" w14:textId="77777777" w:rsidTr="00990A20">
        <w:tc>
          <w:tcPr>
            <w:tcW w:w="1355" w:type="dxa"/>
            <w:tcMar>
              <w:left w:w="0" w:type="dxa"/>
              <w:right w:w="0" w:type="dxa"/>
            </w:tcMar>
          </w:tcPr>
          <w:p w14:paraId="746798AD" w14:textId="77777777"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14:paraId="455924AD" w14:textId="77777777"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14:paraId="619834DF" w14:textId="77777777" w:rsidTr="00990A20">
        <w:tc>
          <w:tcPr>
            <w:tcW w:w="1355" w:type="dxa"/>
            <w:tcMar>
              <w:left w:w="0" w:type="dxa"/>
              <w:right w:w="0" w:type="dxa"/>
            </w:tcMar>
          </w:tcPr>
          <w:p w14:paraId="5785EB5E" w14:textId="77777777"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14:paraId="47A35F9F" w14:textId="2A880646"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122F2E">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14:paraId="270A5A2B" w14:textId="77777777" w:rsidTr="00990A20">
        <w:tc>
          <w:tcPr>
            <w:tcW w:w="1355" w:type="dxa"/>
            <w:tcMar>
              <w:left w:w="0" w:type="dxa"/>
              <w:right w:w="0" w:type="dxa"/>
            </w:tcMar>
          </w:tcPr>
          <w:p w14:paraId="27312E3F" w14:textId="77777777"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14:paraId="24C7FB8F" w14:textId="77777777"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8" w:name="_Hlk514842688"/>
            <w:r w:rsidR="006F1F7B" w:rsidRPr="009333EF">
              <w:fldChar w:fldCharType="begin"/>
            </w:r>
            <w:r w:rsidR="006F1F7B" w:rsidRPr="009333EF">
              <w:instrText xml:space="preserve"> XE "broadcast:packet" </w:instrText>
            </w:r>
            <w:r w:rsidR="006F1F7B" w:rsidRPr="009333EF">
              <w:fldChar w:fldCharType="end"/>
            </w:r>
            <w:bookmarkEnd w:id="448"/>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14:paraId="3ACDB017" w14:textId="77777777" w:rsidTr="00990A20">
        <w:tc>
          <w:tcPr>
            <w:tcW w:w="1355" w:type="dxa"/>
            <w:tcMar>
              <w:left w:w="0" w:type="dxa"/>
              <w:right w:w="0" w:type="dxa"/>
            </w:tcMar>
          </w:tcPr>
          <w:p w14:paraId="5331E675" w14:textId="77777777"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14:paraId="3C62F13E" w14:textId="77777777"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14:paraId="025806F9" w14:textId="77777777" w:rsidTr="00990A20">
        <w:tc>
          <w:tcPr>
            <w:tcW w:w="1355" w:type="dxa"/>
            <w:tcMar>
              <w:left w:w="0" w:type="dxa"/>
              <w:right w:w="0" w:type="dxa"/>
            </w:tcMar>
          </w:tcPr>
          <w:p w14:paraId="7FE930A7" w14:textId="77777777"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14:paraId="2FFC6FC1" w14:textId="77777777"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14:paraId="1EF53EB3" w14:textId="77777777" w:rsidTr="00990A20">
        <w:tc>
          <w:tcPr>
            <w:tcW w:w="1355" w:type="dxa"/>
            <w:tcMar>
              <w:left w:w="0" w:type="dxa"/>
              <w:right w:w="0" w:type="dxa"/>
            </w:tcMar>
          </w:tcPr>
          <w:p w14:paraId="0610395B" w14:textId="77777777"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14:paraId="377502B2" w14:textId="77777777"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14:paraId="78C3CF84" w14:textId="77777777" w:rsidTr="00990A20">
        <w:tc>
          <w:tcPr>
            <w:tcW w:w="1355" w:type="dxa"/>
            <w:tcMar>
              <w:left w:w="0" w:type="dxa"/>
              <w:right w:w="0" w:type="dxa"/>
            </w:tcMar>
          </w:tcPr>
          <w:p w14:paraId="41730DA1" w14:textId="77777777"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14:paraId="75DEA098" w14:textId="77777777"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14:paraId="70BC0FE5" w14:textId="77777777" w:rsidTr="00990A20">
        <w:tc>
          <w:tcPr>
            <w:tcW w:w="1355" w:type="dxa"/>
            <w:tcMar>
              <w:left w:w="0" w:type="dxa"/>
              <w:right w:w="0" w:type="dxa"/>
            </w:tcMar>
          </w:tcPr>
          <w:p w14:paraId="0AFCF52A" w14:textId="77777777"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14:paraId="255609A0" w14:textId="341860DA"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122F2E">
              <w:t>7.1.4</w:t>
            </w:r>
            <w:r w:rsidRPr="009333EF">
              <w:fldChar w:fldCharType="end"/>
            </w:r>
            <w:r w:rsidRPr="009333EF">
              <w:t>). If a collision is present on the port when the request is issued, the event occurs immediately.</w:t>
            </w:r>
          </w:p>
        </w:tc>
      </w:tr>
    </w:tbl>
    <w:p w14:paraId="79BABD0C" w14:textId="41C082CC"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122F2E">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14:paraId="0BF3751E" w14:textId="7086404B"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122F2E">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122F2E">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14:paraId="15E0A7D7" w14:textId="404F7138"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122F2E">
        <w:t>7.2.1</w:t>
      </w:r>
      <w:r w:rsidR="00CE6721" w:rsidRPr="009333EF">
        <w:fldChar w:fldCharType="end"/>
      </w:r>
      <w:r w:rsidRPr="009333EF">
        <w:t>).</w:t>
      </w:r>
    </w:p>
    <w:p w14:paraId="66938F76" w14:textId="77777777"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14:paraId="0430D140" w14:textId="77777777" w:rsidTr="005C7385">
        <w:tc>
          <w:tcPr>
            <w:tcW w:w="1625" w:type="dxa"/>
            <w:tcMar>
              <w:left w:w="0" w:type="dxa"/>
              <w:right w:w="0" w:type="dxa"/>
            </w:tcMar>
          </w:tcPr>
          <w:p w14:paraId="45F39016" w14:textId="77777777" w:rsidR="00CD4C4D" w:rsidRPr="009333EF" w:rsidRDefault="00CD4C4D" w:rsidP="00CD4C4D">
            <w:pPr>
              <w:pStyle w:val="firstparagraph"/>
              <w:rPr>
                <w:i/>
              </w:rPr>
            </w:pPr>
            <w:bookmarkStart w:id="449"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14:paraId="2BEB7D40" w14:textId="77777777" w:rsidR="00CD4C4D" w:rsidRPr="009333EF" w:rsidRDefault="00CD4C4D" w:rsidP="00CD4C4D">
            <w:pPr>
              <w:pStyle w:val="firstparagraph"/>
            </w:pPr>
            <w:r w:rsidRPr="009333EF">
              <w:t>beginning of packet</w:t>
            </w:r>
          </w:p>
        </w:tc>
      </w:tr>
      <w:tr w:rsidR="00CD4C4D" w:rsidRPr="009333EF" w14:paraId="654B7E1F" w14:textId="77777777" w:rsidTr="005C7385">
        <w:tc>
          <w:tcPr>
            <w:tcW w:w="1625" w:type="dxa"/>
            <w:tcMar>
              <w:left w:w="0" w:type="dxa"/>
              <w:right w:w="0" w:type="dxa"/>
            </w:tcMar>
          </w:tcPr>
          <w:p w14:paraId="5FD84549" w14:textId="77777777"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14:paraId="06E6F4D7" w14:textId="77777777"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14:paraId="2C2D7244" w14:textId="77777777" w:rsidTr="005C7385">
        <w:tc>
          <w:tcPr>
            <w:tcW w:w="1625" w:type="dxa"/>
            <w:tcMar>
              <w:left w:w="0" w:type="dxa"/>
              <w:right w:w="0" w:type="dxa"/>
            </w:tcMar>
          </w:tcPr>
          <w:p w14:paraId="1C3256F0" w14:textId="77777777"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14:paraId="523DE956" w14:textId="77777777"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14:paraId="436339CF" w14:textId="77777777" w:rsidTr="005C7385">
        <w:tc>
          <w:tcPr>
            <w:tcW w:w="1625" w:type="dxa"/>
            <w:tcMar>
              <w:left w:w="0" w:type="dxa"/>
              <w:right w:w="0" w:type="dxa"/>
            </w:tcMar>
          </w:tcPr>
          <w:p w14:paraId="6685755D" w14:textId="77777777"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14:paraId="28F468BF" w14:textId="77777777" w:rsidR="00CD4C4D" w:rsidRPr="009333EF" w:rsidRDefault="00CD4C4D" w:rsidP="00CD4C4D">
            <w:pPr>
              <w:pStyle w:val="firstparagraph"/>
            </w:pPr>
            <w:r w:rsidRPr="009333EF">
              <w:t>beginning of a jamming signal</w:t>
            </w:r>
          </w:p>
        </w:tc>
      </w:tr>
      <w:tr w:rsidR="00CD4C4D" w:rsidRPr="009333EF" w14:paraId="665DCDA8" w14:textId="77777777" w:rsidTr="005C7385">
        <w:tc>
          <w:tcPr>
            <w:tcW w:w="1625" w:type="dxa"/>
            <w:tcMar>
              <w:left w:w="0" w:type="dxa"/>
              <w:right w:w="0" w:type="dxa"/>
            </w:tcMar>
          </w:tcPr>
          <w:p w14:paraId="50AD8C8B" w14:textId="77777777"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14:paraId="2CF5A23D" w14:textId="77777777" w:rsidR="00CD4C4D" w:rsidRPr="009333EF" w:rsidRDefault="00CD4C4D" w:rsidP="00CD4C4D">
            <w:pPr>
              <w:pStyle w:val="firstparagraph"/>
            </w:pPr>
            <w:r w:rsidRPr="009333EF">
              <w:t>end of a jamming signal</w:t>
            </w:r>
          </w:p>
        </w:tc>
      </w:tr>
    </w:tbl>
    <w:bookmarkEnd w:id="449"/>
    <w:p w14:paraId="37A79B85" w14:textId="77777777"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14:paraId="34060FF7" w14:textId="77777777"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14:paraId="679F379E" w14:textId="77777777" w:rsidR="00175124" w:rsidRPr="009333EF" w:rsidRDefault="00175124" w:rsidP="0048474A">
      <w:pPr>
        <w:pStyle w:val="firstparagraph"/>
        <w:spacing w:after="0"/>
        <w:ind w:firstLine="720"/>
        <w:rPr>
          <w:i/>
        </w:rPr>
      </w:pPr>
      <w:r w:rsidRPr="009333EF">
        <w:rPr>
          <w:i/>
        </w:rPr>
        <w:t>...</w:t>
      </w:r>
    </w:p>
    <w:p w14:paraId="62258DC6" w14:textId="77777777" w:rsidR="00175124" w:rsidRPr="009333EF" w:rsidRDefault="00175124" w:rsidP="0048474A">
      <w:pPr>
        <w:pStyle w:val="firstparagraph"/>
        <w:spacing w:after="0"/>
        <w:ind w:left="720"/>
        <w:rPr>
          <w:i/>
        </w:rPr>
      </w:pPr>
      <w:r w:rsidRPr="009333EF">
        <w:rPr>
          <w:i/>
        </w:rPr>
        <w:t>state MonitorEvents:</w:t>
      </w:r>
    </w:p>
    <w:p w14:paraId="55BCDBEA" w14:textId="77777777"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14:paraId="494D8AEE" w14:textId="77777777" w:rsidR="00175124" w:rsidRPr="009333EF" w:rsidRDefault="00175124" w:rsidP="0048474A">
      <w:pPr>
        <w:pStyle w:val="firstparagraph"/>
        <w:spacing w:after="0"/>
        <w:ind w:firstLine="720"/>
        <w:rPr>
          <w:i/>
        </w:rPr>
      </w:pPr>
      <w:r w:rsidRPr="009333EF">
        <w:rPr>
          <w:i/>
        </w:rPr>
        <w:t>state CheckItOut:</w:t>
      </w:r>
    </w:p>
    <w:p w14:paraId="3ED7AE05" w14:textId="77777777"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14:paraId="733BBC52" w14:textId="77777777"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55B49311" w14:textId="77777777" w:rsidR="00175124" w:rsidRPr="009333EF" w:rsidRDefault="00175124" w:rsidP="0048474A">
      <w:pPr>
        <w:pStyle w:val="firstparagraph"/>
        <w:ind w:left="720"/>
      </w:pPr>
      <w:r w:rsidRPr="009333EF">
        <w:rPr>
          <w:i/>
        </w:rPr>
        <w:t>...</w:t>
      </w:r>
    </w:p>
    <w:p w14:paraId="0B7AE7FE" w14:textId="7D8372D5"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964053">
        <w:t xml:space="preserve">it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122F2E">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122F2E">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14:paraId="0522B592" w14:textId="77777777"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14:paraId="1F9C61A8" w14:textId="77777777"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14:paraId="4D5B25AC" w14:textId="77777777"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14:paraId="3CC127CD" w14:textId="4B2521E8"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122F2E">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w:t>
      </w:r>
      <w:r w:rsidR="00777591">
        <w:t xml:space="preserve">current </w:t>
      </w:r>
      <w:r w:rsidRPr="009333EF">
        <w:t>default mode of the link, which is</w:t>
      </w:r>
      <w:r w:rsidR="00F32E9F">
        <w:t xml:space="preserve"> initialized to</w:t>
      </w:r>
      <w:r w:rsidRPr="009333EF">
        <w:t xml:space="preserve"> </w:t>
      </w:r>
      <w:r w:rsidR="003A5B01" w:rsidRPr="009333EF">
        <w:rPr>
          <w:i/>
        </w:rPr>
        <w:t>AEV_MODE_PERSISTENT</w:t>
      </w:r>
      <w:r w:rsidRPr="009333EF">
        <w: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14:paraId="5920C806" w14:textId="77777777" w:rsidR="00E24392" w:rsidRPr="009333EF" w:rsidRDefault="00E24392" w:rsidP="00175124">
      <w:pPr>
        <w:pStyle w:val="firstparagraph"/>
      </w:pPr>
      <w:r w:rsidRPr="009333EF">
        <w:t>The link variant of the method is declared with the following header:</w:t>
      </w:r>
    </w:p>
    <w:p w14:paraId="59A6853D" w14:textId="77777777"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14:paraId="6452670D" w14:textId="77777777"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14:paraId="48483B28" w14:textId="77777777"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14:paraId="16125AC8" w14:textId="77777777" w:rsidR="00175124" w:rsidRPr="009333EF" w:rsidRDefault="00175124" w:rsidP="00790744">
      <w:pPr>
        <w:pStyle w:val="firstparagraph"/>
        <w:spacing w:after="0"/>
        <w:ind w:firstLine="720"/>
        <w:rPr>
          <w:i/>
        </w:rPr>
      </w:pPr>
      <w:r w:rsidRPr="009333EF">
        <w:rPr>
          <w:i/>
        </w:rPr>
        <w:t>...</w:t>
      </w:r>
    </w:p>
    <w:p w14:paraId="593157B0" w14:textId="77777777" w:rsidR="00175124" w:rsidRPr="009333EF" w:rsidRDefault="00175124" w:rsidP="00790744">
      <w:pPr>
        <w:pStyle w:val="firstparagraph"/>
        <w:spacing w:after="0"/>
        <w:ind w:firstLine="720"/>
        <w:rPr>
          <w:i/>
        </w:rPr>
      </w:pPr>
      <w:r w:rsidRPr="009333EF">
        <w:rPr>
          <w:i/>
        </w:rPr>
        <w:lastRenderedPageBreak/>
        <w:t>state MonitorEvents:</w:t>
      </w:r>
    </w:p>
    <w:p w14:paraId="54FDDB25" w14:textId="77777777"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14:paraId="29CCFCF9" w14:textId="77777777"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14:paraId="3811B0D4" w14:textId="77777777"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19B97CBA" w14:textId="77777777" w:rsidR="00175124" w:rsidRPr="009333EF" w:rsidRDefault="00175124" w:rsidP="00790744">
      <w:pPr>
        <w:pStyle w:val="firstparagraph"/>
        <w:ind w:left="720" w:firstLine="720"/>
      </w:pPr>
      <w:r w:rsidRPr="009333EF">
        <w:rPr>
          <w:i/>
        </w:rPr>
        <w:t>...</w:t>
      </w:r>
    </w:p>
    <w:p w14:paraId="7BF29886" w14:textId="54857C09"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122F2E">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122F2E">
        <w:t>6.2</w:t>
      </w:r>
      <w:r w:rsidR="00790744" w:rsidRPr="009333EF">
        <w:fldChar w:fldCharType="end"/>
      </w:r>
      <w:r w:rsidRPr="009333EF">
        <w:t>).</w:t>
      </w:r>
    </w:p>
    <w:p w14:paraId="24D24C49" w14:textId="77777777" w:rsidR="0051748E" w:rsidRPr="009333EF" w:rsidRDefault="0051748E" w:rsidP="00596F24">
      <w:pPr>
        <w:pStyle w:val="Heading3"/>
        <w:numPr>
          <w:ilvl w:val="2"/>
          <w:numId w:val="4"/>
        </w:numPr>
        <w:rPr>
          <w:lang w:val="en-US"/>
        </w:rPr>
      </w:pPr>
      <w:bookmarkStart w:id="450" w:name="_Ref507762139"/>
      <w:bookmarkStart w:id="451" w:name="_Toc50927795"/>
      <w:r w:rsidRPr="009333EF">
        <w:rPr>
          <w:lang w:val="en-US"/>
        </w:rPr>
        <w:t>Collisions</w:t>
      </w:r>
      <w:bookmarkEnd w:id="450"/>
      <w:bookmarkEnd w:id="451"/>
    </w:p>
    <w:p w14:paraId="32C54CE2" w14:textId="39103406"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Content>
          <w:r w:rsidR="000F3476" w:rsidRPr="009333EF">
            <w:fldChar w:fldCharType="begin"/>
          </w:r>
          <w:r w:rsidR="000F3476" w:rsidRPr="009333EF">
            <w:instrText xml:space="preserve"> CITATION gbr89d \l 1033 </w:instrText>
          </w:r>
          <w:r w:rsidR="000F3476" w:rsidRPr="009333EF">
            <w:fldChar w:fldCharType="separate"/>
          </w:r>
          <w:r w:rsidR="00247B87">
            <w:rPr>
              <w:noProof/>
            </w:rPr>
            <w:t xml:space="preserve"> </w:t>
          </w:r>
          <w:r w:rsidR="00247B87" w:rsidRPr="00247B87">
            <w:rPr>
              <w:noProof/>
            </w:rPr>
            <w:t>[16]</w:t>
          </w:r>
          <w:r w:rsidR="000F3476" w:rsidRPr="009333EF">
            <w:fldChar w:fldCharType="end"/>
          </w:r>
        </w:sdtContent>
      </w:sdt>
      <w:r w:rsidR="000F3476" w:rsidRPr="009333EF">
        <w:t>.</w:t>
      </w:r>
    </w:p>
    <w:p w14:paraId="56235510" w14:textId="77777777"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14:paraId="24833449" w14:textId="77777777" w:rsidR="000F3476" w:rsidRPr="009333EF" w:rsidRDefault="0051748E" w:rsidP="00596F24">
      <w:pPr>
        <w:pStyle w:val="firstparagraph"/>
        <w:numPr>
          <w:ilvl w:val="0"/>
          <w:numId w:val="36"/>
        </w:numPr>
      </w:pPr>
      <w:r w:rsidRPr="009333EF">
        <w:t>a jamming signal is heard on the port</w:t>
      </w:r>
    </w:p>
    <w:p w14:paraId="58799675" w14:textId="77777777" w:rsidR="0051748E" w:rsidRPr="009333EF" w:rsidRDefault="000F3476" w:rsidP="00596F24">
      <w:pPr>
        <w:pStyle w:val="firstparagraph"/>
        <w:numPr>
          <w:ilvl w:val="0"/>
          <w:numId w:val="36"/>
        </w:numPr>
      </w:pPr>
      <w:r w:rsidRPr="009333EF">
        <w:t>two or more packets are heard simultaneously</w:t>
      </w:r>
    </w:p>
    <w:p w14:paraId="4B8DDA59" w14:textId="77777777"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14:paraId="1BFE6BFD" w14:textId="77777777" w:rsidR="000E3229" w:rsidRPr="009333EF" w:rsidRDefault="000E3229" w:rsidP="00596F24">
      <w:pPr>
        <w:pStyle w:val="Heading3"/>
        <w:numPr>
          <w:ilvl w:val="2"/>
          <w:numId w:val="4"/>
        </w:numPr>
        <w:rPr>
          <w:lang w:val="en-US"/>
        </w:rPr>
      </w:pPr>
      <w:bookmarkStart w:id="452" w:name="_Ref508278086"/>
      <w:bookmarkStart w:id="453" w:name="_Toc50927796"/>
      <w:r w:rsidRPr="009333EF">
        <w:rPr>
          <w:lang w:val="en-US"/>
        </w:rPr>
        <w:t>Event priorities</w:t>
      </w:r>
      <w:bookmarkEnd w:id="452"/>
      <w:bookmarkEnd w:id="453"/>
    </w:p>
    <w:p w14:paraId="0A8192B8" w14:textId="326A8891"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122F2E">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14:paraId="27E64D19" w14:textId="77777777" w:rsidR="000E3229" w:rsidRPr="009333EF" w:rsidRDefault="000E3229" w:rsidP="000E3229">
      <w:pPr>
        <w:pStyle w:val="firstparagraph"/>
        <w:spacing w:after="0"/>
        <w:ind w:firstLine="720"/>
        <w:rPr>
          <w:i/>
        </w:rPr>
      </w:pPr>
      <w:r w:rsidRPr="009333EF">
        <w:rPr>
          <w:i/>
        </w:rPr>
        <w:t>...</w:t>
      </w:r>
    </w:p>
    <w:p w14:paraId="49289106" w14:textId="77777777" w:rsidR="000E3229" w:rsidRPr="009333EF" w:rsidRDefault="000E3229" w:rsidP="000E3229">
      <w:pPr>
        <w:pStyle w:val="firstparagraph"/>
        <w:spacing w:after="0"/>
        <w:ind w:firstLine="720"/>
        <w:rPr>
          <w:i/>
        </w:rPr>
      </w:pPr>
      <w:r w:rsidRPr="009333EF">
        <w:rPr>
          <w:i/>
        </w:rPr>
        <w:t>state SomeState:</w:t>
      </w:r>
    </w:p>
    <w:p w14:paraId="34505DF6"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0A31647D" w14:textId="77777777" w:rsidR="000E3229" w:rsidRPr="009333EF" w:rsidRDefault="000E3229" w:rsidP="000E3229">
      <w:pPr>
        <w:pStyle w:val="firstparagraph"/>
        <w:spacing w:after="0"/>
        <w:ind w:firstLine="720"/>
        <w:rPr>
          <w:i/>
        </w:rPr>
      </w:pPr>
      <w:r w:rsidRPr="009333EF">
        <w:rPr>
          <w:i/>
        </w:rPr>
        <w:t>state NewPacket:</w:t>
      </w:r>
    </w:p>
    <w:p w14:paraId="23E8B2C7" w14:textId="77777777"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14:paraId="311F4BF1"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14:paraId="18B1399D" w14:textId="77777777"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14:paraId="61FC0670" w14:textId="77777777" w:rsidR="000E3229" w:rsidRPr="009333EF" w:rsidRDefault="000E3229" w:rsidP="000E3229">
      <w:pPr>
        <w:pStyle w:val="firstparagraph"/>
        <w:ind w:left="720" w:firstLine="720"/>
      </w:pPr>
      <w:r w:rsidRPr="009333EF">
        <w:rPr>
          <w:i/>
        </w:rPr>
        <w:t>…</w:t>
      </w:r>
    </w:p>
    <w:p w14:paraId="1C8FDEB1" w14:textId="77777777"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14:paraId="565EE445" w14:textId="4CA6C645" w:rsidR="000E3229" w:rsidRPr="009333EF" w:rsidRDefault="000E3229" w:rsidP="000E3229">
      <w:pPr>
        <w:pStyle w:val="firstparagraph"/>
      </w:pPr>
      <w:r w:rsidRPr="009333EF">
        <w:t xml:space="preserve">If the program has been created with </w:t>
      </w:r>
      <w:bookmarkStart w:id="454" w:name="_Hlk535850991"/>
      <w:r w:rsidRPr="009333EF">
        <w:rPr>
          <w:i/>
        </w:rPr>
        <w:t>–p</w:t>
      </w:r>
      <w:bookmarkEnd w:id="454"/>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 it is possible to use the third argument of the wait request to specify the ordering of the awaited events, e.g.,</w:t>
      </w:r>
    </w:p>
    <w:p w14:paraId="11681F35" w14:textId="77777777" w:rsidR="000E3229" w:rsidRPr="009333EF" w:rsidRDefault="000E3229" w:rsidP="000E3229">
      <w:pPr>
        <w:pStyle w:val="firstparagraph"/>
        <w:spacing w:after="0"/>
        <w:ind w:firstLine="720"/>
        <w:rPr>
          <w:i/>
        </w:rPr>
      </w:pPr>
      <w:r w:rsidRPr="009333EF">
        <w:rPr>
          <w:i/>
        </w:rPr>
        <w:t>...</w:t>
      </w:r>
    </w:p>
    <w:p w14:paraId="6281FC8F" w14:textId="77777777" w:rsidR="000E3229" w:rsidRPr="009333EF" w:rsidRDefault="000E3229" w:rsidP="000E3229">
      <w:pPr>
        <w:pStyle w:val="firstparagraph"/>
        <w:spacing w:after="0"/>
        <w:ind w:firstLine="720"/>
        <w:rPr>
          <w:i/>
        </w:rPr>
      </w:pPr>
      <w:r w:rsidRPr="009333EF">
        <w:rPr>
          <w:i/>
        </w:rPr>
        <w:t>state SomeState:</w:t>
      </w:r>
    </w:p>
    <w:p w14:paraId="2FC2DEA7" w14:textId="77777777"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14:paraId="61E48B4D" w14:textId="77777777" w:rsidR="000E3229" w:rsidRPr="009333EF" w:rsidRDefault="000E3229" w:rsidP="000E3229">
      <w:pPr>
        <w:pStyle w:val="firstparagraph"/>
        <w:spacing w:after="0"/>
        <w:ind w:firstLine="720"/>
        <w:rPr>
          <w:i/>
        </w:rPr>
      </w:pPr>
      <w:r w:rsidRPr="009333EF">
        <w:rPr>
          <w:i/>
        </w:rPr>
        <w:t>state NewPacket:</w:t>
      </w:r>
    </w:p>
    <w:p w14:paraId="17C0F2A0" w14:textId="77777777"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14:paraId="60289BF2" w14:textId="77777777"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14:paraId="10F3791F" w14:textId="77777777"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14:paraId="677A4472" w14:textId="77777777" w:rsidR="000E3229" w:rsidRPr="009333EF" w:rsidRDefault="000E3229" w:rsidP="000E3229">
      <w:pPr>
        <w:pStyle w:val="firstparagraph"/>
        <w:ind w:left="720" w:firstLine="720"/>
      </w:pPr>
      <w:r w:rsidRPr="009333EF">
        <w:rPr>
          <w:i/>
        </w:rPr>
        <w:t>...</w:t>
      </w:r>
    </w:p>
    <w:p w14:paraId="58A0AD5E" w14:textId="77777777"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14:paraId="2727D4D4" w14:textId="77777777"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14:paraId="68AC7F3E" w14:textId="50E89D76"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w:t>
      </w:r>
      <w:r w:rsidR="006E7C4B">
        <w:t xml:space="preserve">original, </w:t>
      </w:r>
      <w:r w:rsidR="00246DB0">
        <w:t>above</w:t>
      </w:r>
      <w:r w:rsidRPr="009333EF">
        <w:t xml:space="preserve"> code fragment is going to work as desired. However, the rule only applies to events </w:t>
      </w:r>
      <w:r w:rsidRPr="009333EF">
        <w:lastRenderedPageBreak/>
        <w:t xml:space="preserve">triggered 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14:paraId="3C9A5094" w14:textId="77777777" w:rsidR="009D3667" w:rsidRPr="009333EF" w:rsidRDefault="009D3667" w:rsidP="00596F24">
      <w:pPr>
        <w:pStyle w:val="Heading3"/>
        <w:numPr>
          <w:ilvl w:val="2"/>
          <w:numId w:val="4"/>
        </w:numPr>
        <w:rPr>
          <w:lang w:val="en-US"/>
        </w:rPr>
      </w:pPr>
      <w:bookmarkStart w:id="455" w:name="_Ref507763009"/>
      <w:bookmarkStart w:id="456" w:name="_Toc50927797"/>
      <w:r w:rsidRPr="009333EF">
        <w:rPr>
          <w:lang w:val="en-US"/>
        </w:rPr>
        <w:t>Receiving packets</w:t>
      </w:r>
      <w:bookmarkEnd w:id="455"/>
      <w:bookmarkEnd w:id="456"/>
    </w:p>
    <w:p w14:paraId="07121C8E" w14:textId="6FE0B929"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122F2E">
        <w:t>6.5</w:t>
      </w:r>
      <w:r w:rsidR="007F3CDF" w:rsidRPr="009333EF">
        <w:fldChar w:fldCharType="end"/>
      </w:r>
      <w:r w:rsidR="007F3CDF" w:rsidRPr="009333EF">
        <w:t>)</w:t>
      </w:r>
      <w:r w:rsidRPr="009333EF">
        <w:t>.</w:t>
      </w:r>
    </w:p>
    <w:p w14:paraId="5CDE1E72" w14:textId="77777777"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14:paraId="5042D15B" w14:textId="77777777"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14:paraId="2E667703" w14:textId="77777777"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14:paraId="2BF07799" w14:textId="10105CD4"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122F2E">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14:paraId="4328E353" w14:textId="77777777"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14:paraId="12A5D094" w14:textId="059BB17E" w:rsidR="009D3667" w:rsidRPr="009333EF" w:rsidRDefault="006E7C4B" w:rsidP="009D3667">
      <w:pPr>
        <w:pStyle w:val="firstparagraph"/>
      </w:pPr>
      <w:r>
        <w:t>Its purpose</w:t>
      </w:r>
      <w:r w:rsidR="009D3667" w:rsidRPr="009333EF">
        <w:t xml:space="preserve">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9D3667" w:rsidRPr="009333EF">
        <w:t xml:space="preserve"> measures associated with the</w:t>
      </w:r>
      <w:r w:rsidR="007F3CDF" w:rsidRPr="009333EF">
        <w:t xml:space="preserve"> </w:t>
      </w:r>
      <w:r w:rsidR="009D3667" w:rsidRPr="009333EF">
        <w:t>tra</w:t>
      </w:r>
      <w:r w:rsidR="0008220B" w:rsidRPr="009333EF">
        <w:t>ffi</w:t>
      </w:r>
      <w:r w:rsidR="009D3667" w:rsidRPr="009333EF">
        <w:t>c pattern to which the packet belongs and with the link on which the packet has</w:t>
      </w:r>
      <w:r w:rsidR="007F3CDF" w:rsidRPr="009333EF">
        <w:t xml:space="preserve"> </w:t>
      </w:r>
      <w:r w:rsidR="009D3667" w:rsidRPr="009333EF">
        <w:t xml:space="preserve">been received. The semantics of </w:t>
      </w:r>
      <w:r w:rsidR="009D3667" w:rsidRPr="009333EF">
        <w:rPr>
          <w:i/>
        </w:rPr>
        <w:t>receive</w:t>
      </w:r>
      <w:r w:rsidR="009D3667"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122F2E">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122F2E">
        <w:t>8.2.3</w:t>
      </w:r>
      <w:r w:rsidR="00CE6721" w:rsidRPr="009333EF">
        <w:fldChar w:fldCharType="end"/>
      </w:r>
      <w:r w:rsidR="009D3667" w:rsidRPr="009333EF">
        <w:t>. From</w:t>
      </w:r>
      <w:r w:rsidR="007F3CDF" w:rsidRPr="009333EF">
        <w:t xml:space="preserve"> t</w:t>
      </w:r>
      <w:r w:rsidR="009D3667" w:rsidRPr="009333EF">
        <w:t xml:space="preserve">he viewpoint of </w:t>
      </w:r>
      <w:r w:rsidR="007F3CDF" w:rsidRPr="009333EF">
        <w:t>the present</w:t>
      </w:r>
      <w:r w:rsidR="009D3667" w:rsidRPr="009333EF">
        <w:t xml:space="preserve"> section </w:t>
      </w:r>
      <w:r w:rsidR="007F3CDF" w:rsidRPr="009333EF">
        <w:t>suffices</w:t>
      </w:r>
      <w:r w:rsidR="009D3667" w:rsidRPr="009333EF">
        <w:t xml:space="preserve"> </w:t>
      </w:r>
      <w:r w:rsidR="00D20DAB" w:rsidRPr="009333EF">
        <w:t xml:space="preserve">it </w:t>
      </w:r>
      <w:r w:rsidR="009D3667" w:rsidRPr="009333EF">
        <w:t xml:space="preserve">to say that </w:t>
      </w:r>
      <w:r w:rsidR="009D3667" w:rsidRPr="009333EF">
        <w:rPr>
          <w:i/>
        </w:rPr>
        <w:t>receive</w:t>
      </w:r>
      <w:r w:rsidR="009D3667" w:rsidRPr="009333EF">
        <w:t xml:space="preserve"> should always be executed</w:t>
      </w:r>
      <w:r w:rsidR="007F3CDF" w:rsidRPr="009333EF">
        <w:t xml:space="preserve"> </w:t>
      </w:r>
      <w:r w:rsidR="009D3667" w:rsidRPr="009333EF">
        <w:t>for a standard packet (for which performance measures are to be collected) as soon as,</w:t>
      </w:r>
      <w:r w:rsidR="007F3CDF" w:rsidRPr="009333EF">
        <w:t xml:space="preserve"> </w:t>
      </w:r>
      <w:r w:rsidR="009D3667"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14:paraId="7E3F870B" w14:textId="77777777" w:rsidR="009D3667" w:rsidRPr="009333EF" w:rsidRDefault="009D3667" w:rsidP="001E37A3">
      <w:pPr>
        <w:pStyle w:val="firstparagraph"/>
      </w:pPr>
      <w:r w:rsidRPr="009333EF">
        <w:t xml:space="preserve">The </w:t>
      </w:r>
      <w:r w:rsidR="007F3CDF" w:rsidRPr="009333EF">
        <w:t>method exists in the following variants</w:t>
      </w:r>
      <w:r w:rsidRPr="009333EF">
        <w:t>:</w:t>
      </w:r>
    </w:p>
    <w:p w14:paraId="662CA38F" w14:textId="77777777" w:rsidR="001E37A3" w:rsidRPr="009333EF" w:rsidRDefault="001E37A3" w:rsidP="001E37A3">
      <w:pPr>
        <w:pStyle w:val="firstparagraph"/>
        <w:spacing w:after="0"/>
        <w:ind w:firstLine="720"/>
        <w:rPr>
          <w:i/>
        </w:rPr>
      </w:pPr>
      <w:r w:rsidRPr="009333EF">
        <w:rPr>
          <w:i/>
        </w:rPr>
        <w:t>void receive (Packet *pk, Port *p);</w:t>
      </w:r>
    </w:p>
    <w:p w14:paraId="598B9ACF" w14:textId="77777777" w:rsidR="009D3667" w:rsidRPr="009333EF" w:rsidRDefault="009D3667" w:rsidP="001E37A3">
      <w:pPr>
        <w:pStyle w:val="firstparagraph"/>
        <w:spacing w:after="0"/>
        <w:ind w:firstLine="720"/>
        <w:rPr>
          <w:i/>
        </w:rPr>
      </w:pPr>
      <w:r w:rsidRPr="009333EF">
        <w:rPr>
          <w:i/>
        </w:rPr>
        <w:t>void receive (Packet *pk, Link *lk = NULL);</w:t>
      </w:r>
    </w:p>
    <w:p w14:paraId="5BBEECAF" w14:textId="77777777" w:rsidR="009D3667" w:rsidRPr="009333EF" w:rsidRDefault="009D3667" w:rsidP="001E37A3">
      <w:pPr>
        <w:pStyle w:val="firstparagraph"/>
        <w:spacing w:after="0"/>
        <w:ind w:firstLine="720"/>
        <w:rPr>
          <w:i/>
        </w:rPr>
      </w:pPr>
      <w:r w:rsidRPr="009333EF">
        <w:rPr>
          <w:i/>
        </w:rPr>
        <w:t>void receive (Packet &amp;pk, Port &amp;pr);</w:t>
      </w:r>
    </w:p>
    <w:p w14:paraId="468AEE95" w14:textId="77777777"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14:paraId="5AEFB161" w14:textId="77777777"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14:paraId="3874BB9E" w14:textId="77777777"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14:paraId="714E6D05" w14:textId="19B4E49D" w:rsidR="009D3667" w:rsidRPr="009333EF" w:rsidRDefault="009D3667" w:rsidP="009D3667">
      <w:pPr>
        <w:pStyle w:val="firstparagraph"/>
      </w:pPr>
      <w:r w:rsidRPr="009333EF">
        <w:t xml:space="preserve">All versions of </w:t>
      </w:r>
      <w:r w:rsidRPr="009333EF">
        <w:rPr>
          <w:i/>
        </w:rPr>
        <w:t>receive</w:t>
      </w:r>
      <w:r w:rsidRPr="009333EF">
        <w:t xml:space="preserve"> </w:t>
      </w:r>
      <w:r w:rsidR="003972C9">
        <w:t>verify</w:t>
      </w:r>
      <w:r w:rsidRPr="009333EF">
        <w:t xml:space="preserve">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14:paraId="68B943BD" w14:textId="77777777"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14:paraId="26688B4B" w14:textId="77777777"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3B489BA" w14:textId="77777777" w:rsidR="009D3667" w:rsidRPr="009333EF" w:rsidRDefault="009D3667" w:rsidP="001E37A3">
      <w:pPr>
        <w:pStyle w:val="firstparagraph"/>
        <w:spacing w:after="0"/>
        <w:ind w:left="720" w:firstLine="720"/>
        <w:rPr>
          <w:i/>
        </w:rPr>
      </w:pPr>
      <w:r w:rsidRPr="009333EF">
        <w:rPr>
          <w:i/>
        </w:rPr>
        <w:t>state WaitForPacket:</w:t>
      </w:r>
    </w:p>
    <w:p w14:paraId="10145102" w14:textId="77777777"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7674622F" w14:textId="77777777" w:rsidR="009D3667" w:rsidRPr="009333EF" w:rsidRDefault="009D3667" w:rsidP="001E37A3">
      <w:pPr>
        <w:pStyle w:val="firstparagraph"/>
        <w:spacing w:after="0"/>
        <w:ind w:left="720" w:firstLine="720"/>
        <w:rPr>
          <w:i/>
        </w:rPr>
      </w:pPr>
      <w:r w:rsidRPr="009333EF">
        <w:rPr>
          <w:i/>
        </w:rPr>
        <w:t>state NewPacket:</w:t>
      </w:r>
    </w:p>
    <w:p w14:paraId="69E7A892" w14:textId="77777777"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7"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7"/>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14:paraId="773AE0D9" w14:textId="77777777"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28D0CFAE" w14:textId="77777777" w:rsidR="009D3667" w:rsidRPr="009333EF" w:rsidRDefault="009D3667" w:rsidP="001E37A3">
      <w:pPr>
        <w:pStyle w:val="firstparagraph"/>
        <w:ind w:firstLine="720"/>
      </w:pPr>
      <w:r w:rsidRPr="009333EF">
        <w:rPr>
          <w:i/>
        </w:rPr>
        <w:t>};</w:t>
      </w:r>
    </w:p>
    <w:p w14:paraId="6DBC20F2" w14:textId="0FEB8828"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122F2E">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14:paraId="6548E2D7" w14:textId="51882F9C"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122F2E">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122F2E">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122F2E">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14:paraId="383346EB" w14:textId="77777777"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22348608" w14:textId="77777777"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5406A085" w14:textId="719AC9FF"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122F2E">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122F2E">
        <w:t>10.2.1</w:t>
      </w:r>
      <w:r w:rsidR="00CE6721" w:rsidRPr="009333EF">
        <w:fldChar w:fldCharType="end"/>
      </w:r>
      <w:r w:rsidRPr="009333EF">
        <w:t>). The</w:t>
      </w:r>
      <w:r w:rsidR="005B66F3" w:rsidRPr="009333EF">
        <w:t xml:space="preserve"> </w:t>
      </w:r>
      <w:r w:rsidRPr="009333EF">
        <w:t>following two packet methods:</w:t>
      </w:r>
    </w:p>
    <w:p w14:paraId="1D48F053" w14:textId="77777777"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2386A1C" w14:textId="77777777"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14:paraId="194B725D" w14:textId="665140FD" w:rsidR="00E24392" w:rsidRPr="009333EF" w:rsidRDefault="00901DE4" w:rsidP="009D3667">
      <w:pPr>
        <w:pStyle w:val="firstparagraph"/>
      </w:pPr>
      <w:r>
        <w:t>tell</w:t>
      </w:r>
      <w:r w:rsidR="009D3667" w:rsidRPr="009333EF">
        <w:t xml:space="preserve"> whether the packet is the last packet of a message without referencing the</w:t>
      </w:r>
      <w:r w:rsidR="005B66F3" w:rsidRPr="009333EF">
        <w:t xml:space="preserve"> </w:t>
      </w:r>
      <w:r w:rsidR="009D3667" w:rsidRPr="009333EF">
        <w:rPr>
          <w:i/>
        </w:rPr>
        <w:t>PF</w:t>
      </w:r>
      <w:r w:rsidR="005B66F3" w:rsidRPr="009333EF">
        <w:rPr>
          <w:i/>
        </w:rPr>
        <w:t>_l</w:t>
      </w:r>
      <w:r w:rsidR="009D3667"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009D3667" w:rsidRPr="009333EF">
        <w:t xml:space="preserve"> </w:t>
      </w:r>
      <w:r w:rsidR="009E3D57" w:rsidRPr="009333EF">
        <w:t>fl</w:t>
      </w:r>
      <w:r w:rsidR="009D3667" w:rsidRPr="009333EF">
        <w:t>ag directly.</w:t>
      </w:r>
    </w:p>
    <w:p w14:paraId="7E6F2A7B" w14:textId="77777777" w:rsidR="00844F02" w:rsidRPr="009333EF" w:rsidRDefault="00844F02" w:rsidP="00596F24">
      <w:pPr>
        <w:pStyle w:val="Heading2"/>
        <w:numPr>
          <w:ilvl w:val="1"/>
          <w:numId w:val="4"/>
        </w:numPr>
        <w:rPr>
          <w:lang w:val="en-US"/>
        </w:rPr>
      </w:pPr>
      <w:bookmarkStart w:id="458" w:name="_Ref510446522"/>
      <w:bookmarkStart w:id="459" w:name="_Toc50927798"/>
      <w:r w:rsidRPr="009333EF">
        <w:rPr>
          <w:lang w:val="en-US"/>
        </w:rPr>
        <w:lastRenderedPageBreak/>
        <w:t>Port inquiries</w:t>
      </w:r>
      <w:bookmarkEnd w:id="458"/>
      <w:bookmarkEnd w:id="459"/>
    </w:p>
    <w:p w14:paraId="09BDA294" w14:textId="03B33BB8"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122F2E">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14:paraId="4B12BED6" w14:textId="77777777" w:rsidR="00844F02" w:rsidRPr="009333EF" w:rsidRDefault="00844F02" w:rsidP="00596F24">
      <w:pPr>
        <w:pStyle w:val="Heading3"/>
        <w:numPr>
          <w:ilvl w:val="2"/>
          <w:numId w:val="4"/>
        </w:numPr>
        <w:rPr>
          <w:lang w:val="en-US"/>
        </w:rPr>
      </w:pPr>
      <w:bookmarkStart w:id="460" w:name="_Ref507761427"/>
      <w:bookmarkStart w:id="461" w:name="_Toc50927799"/>
      <w:r w:rsidRPr="009333EF">
        <w:rPr>
          <w:lang w:val="en-US"/>
        </w:rPr>
        <w:t>Inquiries about the present</w:t>
      </w:r>
      <w:bookmarkEnd w:id="460"/>
      <w:bookmarkEnd w:id="461"/>
    </w:p>
    <w:p w14:paraId="293004FD" w14:textId="77777777" w:rsidR="00844F02" w:rsidRPr="009333EF" w:rsidRDefault="00844F02" w:rsidP="00844F02">
      <w:pPr>
        <w:pStyle w:val="firstparagraph"/>
      </w:pPr>
      <w:r w:rsidRPr="009333EF">
        <w:t>The following port method:</w:t>
      </w:r>
    </w:p>
    <w:p w14:paraId="323C314E" w14:textId="77777777"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14:paraId="4A3C5D8B" w14:textId="77777777"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14:paraId="08DD8008" w14:textId="77777777" w:rsidR="00844F02" w:rsidRPr="009333EF" w:rsidRDefault="00844F02" w:rsidP="004B6B42">
      <w:pPr>
        <w:pStyle w:val="firstparagraph"/>
        <w:ind w:firstLine="720"/>
        <w:rPr>
          <w:i/>
        </w:rPr>
      </w:pPr>
      <w:r w:rsidRPr="009333EF">
        <w:rPr>
          <w:i/>
        </w:rPr>
        <w:t>Boolean idle</w:t>
      </w:r>
      <w:bookmarkStart w:id="462"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2"/>
      <w:r w:rsidRPr="009333EF">
        <w:rPr>
          <w:i/>
        </w:rPr>
        <w:t xml:space="preserve"> (</w:t>
      </w:r>
      <w:r w:rsidR="004B6B42" w:rsidRPr="009333EF">
        <w:rPr>
          <w:i/>
        </w:rPr>
        <w:t xml:space="preserve"> </w:t>
      </w:r>
      <w:r w:rsidRPr="009333EF">
        <w:rPr>
          <w:i/>
        </w:rPr>
        <w:t>);</w:t>
      </w:r>
    </w:p>
    <w:p w14:paraId="348560EA" w14:textId="77777777" w:rsidR="00844F02" w:rsidRPr="009333EF" w:rsidRDefault="00844F02" w:rsidP="00844F02">
      <w:pPr>
        <w:pStyle w:val="firstparagraph"/>
      </w:pPr>
      <w:r w:rsidRPr="009333EF">
        <w:t xml:space="preserve">is a simple negation of </w:t>
      </w:r>
      <w:r w:rsidRPr="009333EF">
        <w:rPr>
          <w:i/>
        </w:rPr>
        <w:t>busy</w:t>
      </w:r>
      <w:r w:rsidRPr="009333EF">
        <w:t>.</w:t>
      </w:r>
    </w:p>
    <w:p w14:paraId="7BE3B8B6" w14:textId="77777777" w:rsidR="00252FE0" w:rsidRPr="009333EF" w:rsidRDefault="00252FE0" w:rsidP="00844F02">
      <w:pPr>
        <w:pStyle w:val="firstparagraph"/>
      </w:pPr>
      <w:r w:rsidRPr="009333EF">
        <w:t>Here is a way to check if there is an (own) activity in progress, one that has originated on the port. This port method:</w:t>
      </w:r>
    </w:p>
    <w:p w14:paraId="6A3217CC" w14:textId="77777777"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14:paraId="1EC7ECB7" w14:textId="33D3EC0A"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122F2E">
        <w:t>7.1.2</w:t>
      </w:r>
      <w:r w:rsidRPr="009333EF">
        <w:fldChar w:fldCharType="end"/>
      </w:r>
      <w:r w:rsidRPr="009333EF">
        <w:t>).</w:t>
      </w:r>
    </w:p>
    <w:p w14:paraId="76D0E8C4" w14:textId="77777777"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14:paraId="477EA190" w14:textId="77777777" w:rsidR="00844F02" w:rsidRPr="009333EF" w:rsidRDefault="00844F02" w:rsidP="004B6B42">
      <w:pPr>
        <w:pStyle w:val="firstparagraph"/>
        <w:spacing w:after="0"/>
        <w:ind w:firstLine="720"/>
        <w:rPr>
          <w:i/>
        </w:rPr>
      </w:pPr>
      <w:r w:rsidRPr="009333EF">
        <w:rPr>
          <w:i/>
        </w:rPr>
        <w:t>int activities (int &amp;t, int &amp;j);</w:t>
      </w:r>
    </w:p>
    <w:p w14:paraId="6008DC9D" w14:textId="77777777" w:rsidR="00844F02" w:rsidRPr="009333EF" w:rsidRDefault="00844F02" w:rsidP="004B6B42">
      <w:pPr>
        <w:pStyle w:val="firstparagraph"/>
        <w:spacing w:after="0"/>
        <w:ind w:firstLine="720"/>
        <w:rPr>
          <w:i/>
        </w:rPr>
      </w:pPr>
      <w:r w:rsidRPr="009333EF">
        <w:rPr>
          <w:i/>
        </w:rPr>
        <w:t>int activities (int &amp;t);</w:t>
      </w:r>
    </w:p>
    <w:p w14:paraId="4F0461EE" w14:textId="77777777"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14:paraId="762DBAB4" w14:textId="77777777"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3" w:name="_Hlk514362597"/>
      <w:r w:rsidR="00126D90" w:rsidRPr="009333EF">
        <w:fldChar w:fldCharType="begin"/>
      </w:r>
      <w:r w:rsidR="00126D90" w:rsidRPr="009333EF">
        <w:instrText xml:space="preserve"> XE "jamming signals"</w:instrText>
      </w:r>
      <w:r w:rsidR="00126D90" w:rsidRPr="009333EF">
        <w:fldChar w:fldCharType="end"/>
      </w:r>
      <w:bookmarkEnd w:id="463"/>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14:paraId="38B5C51A" w14:textId="77777777"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14:paraId="30575801" w14:textId="47689FF4"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122F2E">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14:paraId="21D7E4DF" w14:textId="77777777" w:rsidR="00844F02" w:rsidRPr="009333EF" w:rsidRDefault="00844F02" w:rsidP="000A0B75">
      <w:pPr>
        <w:pStyle w:val="firstparagraph"/>
        <w:ind w:firstLine="720"/>
        <w:rPr>
          <w:i/>
        </w:rPr>
      </w:pPr>
      <w:r w:rsidRPr="009333EF">
        <w:rPr>
          <w:i/>
        </w:rPr>
        <w:t>int events (int etype);</w:t>
      </w:r>
    </w:p>
    <w:p w14:paraId="727415ED" w14:textId="77777777"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14:paraId="78ECAFD1" w14:textId="77777777" w:rsidTr="00226595">
        <w:tc>
          <w:tcPr>
            <w:tcW w:w="810" w:type="dxa"/>
            <w:tcMar>
              <w:left w:w="0" w:type="dxa"/>
              <w:right w:w="0" w:type="dxa"/>
            </w:tcMar>
          </w:tcPr>
          <w:p w14:paraId="6A7A19E9" w14:textId="77777777"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14:paraId="6940E060" w14:textId="77777777" w:rsidR="000A0B75" w:rsidRPr="009333EF" w:rsidRDefault="000A0B75" w:rsidP="000A0B75">
            <w:pPr>
              <w:pStyle w:val="firstparagraph"/>
            </w:pPr>
            <w:r w:rsidRPr="009333EF">
              <w:t>beginning of packet</w:t>
            </w:r>
          </w:p>
        </w:tc>
      </w:tr>
      <w:tr w:rsidR="000A0B75" w:rsidRPr="009333EF" w14:paraId="151706C1" w14:textId="77777777" w:rsidTr="00226595">
        <w:tc>
          <w:tcPr>
            <w:tcW w:w="810" w:type="dxa"/>
            <w:tcMar>
              <w:left w:w="0" w:type="dxa"/>
              <w:right w:w="0" w:type="dxa"/>
            </w:tcMar>
          </w:tcPr>
          <w:p w14:paraId="2B21E92D" w14:textId="77777777"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4EFB2DC0" w14:textId="77777777"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14:paraId="19A244E0" w14:textId="77777777" w:rsidTr="00226595">
        <w:tc>
          <w:tcPr>
            <w:tcW w:w="810" w:type="dxa"/>
            <w:tcMar>
              <w:left w:w="0" w:type="dxa"/>
              <w:right w:w="0" w:type="dxa"/>
            </w:tcMar>
          </w:tcPr>
          <w:p w14:paraId="2F6AD216" w14:textId="77777777"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14:paraId="300A63C5" w14:textId="77777777"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14:paraId="3DD0DC30" w14:textId="77777777" w:rsidTr="00226595">
        <w:tc>
          <w:tcPr>
            <w:tcW w:w="810" w:type="dxa"/>
            <w:tcMar>
              <w:left w:w="0" w:type="dxa"/>
              <w:right w:w="0" w:type="dxa"/>
            </w:tcMar>
          </w:tcPr>
          <w:p w14:paraId="013903B8" w14:textId="77777777"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0350621E" w14:textId="77777777" w:rsidR="000A0B75" w:rsidRPr="009333EF" w:rsidRDefault="000A0B75" w:rsidP="000A0B75">
            <w:pPr>
              <w:pStyle w:val="firstparagraph"/>
            </w:pPr>
            <w:r w:rsidRPr="009333EF">
              <w:t>end of a jamming signal</w:t>
            </w:r>
          </w:p>
        </w:tc>
      </w:tr>
    </w:tbl>
    <w:p w14:paraId="109BE0C3" w14:textId="77777777"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14:paraId="470A505D" w14:textId="77777777"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14:paraId="71B9CA1C" w14:textId="5DCDED45"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4C7D23" w:rsidRPr="009333EF">
        <w:t>trigge</w:t>
      </w:r>
      <w:r w:rsidR="004C7D23">
        <w:t>red</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14:paraId="7F8B9B90" w14:textId="77777777"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14:paraId="29DBEC35" w14:textId="77777777" w:rsidR="00844F02" w:rsidRPr="009333EF" w:rsidRDefault="00844F02" w:rsidP="00596F24">
      <w:pPr>
        <w:pStyle w:val="Heading3"/>
        <w:numPr>
          <w:ilvl w:val="2"/>
          <w:numId w:val="4"/>
        </w:numPr>
        <w:rPr>
          <w:lang w:val="en-US"/>
        </w:rPr>
      </w:pPr>
      <w:bookmarkStart w:id="464" w:name="_Ref507763912"/>
      <w:bookmarkStart w:id="465" w:name="_Toc50927800"/>
      <w:r w:rsidRPr="009333EF">
        <w:rPr>
          <w:lang w:val="en-US"/>
        </w:rPr>
        <w:t>Inquiries about the past</w:t>
      </w:r>
      <w:bookmarkEnd w:id="464"/>
      <w:bookmarkEnd w:id="465"/>
    </w:p>
    <w:p w14:paraId="750181B2" w14:textId="77777777"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14:paraId="55D97EB3" w14:textId="1A38245F"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122F2E">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122F2E">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14:paraId="13DE8EBE" w14:textId="77777777"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14:paraId="6321755D" w14:textId="77777777" w:rsidTr="00F71E42">
        <w:tc>
          <w:tcPr>
            <w:tcW w:w="1175" w:type="dxa"/>
            <w:tcMar>
              <w:left w:w="0" w:type="dxa"/>
              <w:right w:w="0" w:type="dxa"/>
            </w:tcMar>
          </w:tcPr>
          <w:p w14:paraId="5C16D036" w14:textId="77777777"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14:paraId="723E8281" w14:textId="77777777"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14:paraId="495DD962" w14:textId="77777777" w:rsidTr="00F71E42">
        <w:tc>
          <w:tcPr>
            <w:tcW w:w="1175" w:type="dxa"/>
            <w:tcMar>
              <w:left w:w="0" w:type="dxa"/>
              <w:right w:w="0" w:type="dxa"/>
            </w:tcMar>
          </w:tcPr>
          <w:p w14:paraId="15A05D36" w14:textId="77777777"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14:paraId="44248DB9" w14:textId="77777777"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14:paraId="155F5BEE" w14:textId="77777777" w:rsidTr="00F71E42">
        <w:tc>
          <w:tcPr>
            <w:tcW w:w="1175" w:type="dxa"/>
            <w:tcMar>
              <w:left w:w="0" w:type="dxa"/>
              <w:right w:w="0" w:type="dxa"/>
            </w:tcMar>
          </w:tcPr>
          <w:p w14:paraId="30696303" w14:textId="77777777"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14:paraId="56083ED5" w14:textId="77777777"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14:paraId="326F50E9" w14:textId="77777777" w:rsidTr="00F71E42">
        <w:tc>
          <w:tcPr>
            <w:tcW w:w="1175" w:type="dxa"/>
            <w:tcMar>
              <w:left w:w="0" w:type="dxa"/>
              <w:right w:w="0" w:type="dxa"/>
            </w:tcMar>
          </w:tcPr>
          <w:p w14:paraId="0656782E" w14:textId="77777777"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14:paraId="3E4D3176" w14:textId="571DFE17"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122F2E">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14:paraId="1A6A433C" w14:textId="77777777" w:rsidTr="00F71E42">
        <w:tc>
          <w:tcPr>
            <w:tcW w:w="1175" w:type="dxa"/>
            <w:tcMar>
              <w:left w:w="0" w:type="dxa"/>
              <w:right w:w="0" w:type="dxa"/>
            </w:tcMar>
          </w:tcPr>
          <w:p w14:paraId="737FDAB3" w14:textId="77777777"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14:paraId="0AF5FFFD" w14:textId="77777777"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14:paraId="0F7ABD51" w14:textId="77777777" w:rsidTr="00F71E42">
        <w:tc>
          <w:tcPr>
            <w:tcW w:w="1175" w:type="dxa"/>
            <w:tcMar>
              <w:left w:w="0" w:type="dxa"/>
              <w:right w:w="0" w:type="dxa"/>
            </w:tcMar>
          </w:tcPr>
          <w:p w14:paraId="79A222B8" w14:textId="77777777"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14:paraId="5C1AE973" w14:textId="77777777"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14:paraId="34539810" w14:textId="77777777" w:rsidTr="00F71E42">
        <w:tc>
          <w:tcPr>
            <w:tcW w:w="1175" w:type="dxa"/>
            <w:tcMar>
              <w:left w:w="0" w:type="dxa"/>
              <w:right w:w="0" w:type="dxa"/>
            </w:tcMar>
          </w:tcPr>
          <w:p w14:paraId="72BD8C69" w14:textId="77777777"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14:paraId="6CC09CFD" w14:textId="6B84F55D"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122F2E">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14:paraId="05FD64EC" w14:textId="50FA7FD5" w:rsidR="0060592D" w:rsidRPr="009333EF" w:rsidRDefault="00E244A6" w:rsidP="0060592D">
      <w:pPr>
        <w:pStyle w:val="firstparagraph"/>
      </w:pPr>
      <w:bookmarkStart w:id="466"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122F2E">
        <w:t>7.2.1</w:t>
      </w:r>
      <w:r w:rsidR="0060592D" w:rsidRPr="009333EF">
        <w:fldChar w:fldCharType="end"/>
      </w:r>
      <w:r w:rsidR="0060592D" w:rsidRPr="009333EF">
        <w:t>) are implemented as macros that, respectively, expand into:</w:t>
      </w:r>
    </w:p>
    <w:p w14:paraId="651573AB" w14:textId="77777777" w:rsidR="0060592D" w:rsidRPr="009333EF" w:rsidRDefault="0060592D" w:rsidP="0060592D">
      <w:pPr>
        <w:pStyle w:val="firstparagraph"/>
        <w:spacing w:after="0"/>
        <w:ind w:firstLine="720"/>
      </w:pPr>
      <w:r w:rsidRPr="009333EF">
        <w:rPr>
          <w:i/>
        </w:rPr>
        <w:lastRenderedPageBreak/>
        <w:t>undef (lastEOA ( ))</w:t>
      </w:r>
    </w:p>
    <w:p w14:paraId="03036155" w14:textId="77777777" w:rsidR="0060592D" w:rsidRPr="009333EF" w:rsidRDefault="0060592D" w:rsidP="0060592D">
      <w:pPr>
        <w:pStyle w:val="firstparagraph"/>
        <w:ind w:firstLine="720"/>
        <w:rPr>
          <w:i/>
        </w:rPr>
      </w:pPr>
      <w:r w:rsidRPr="009333EF">
        <w:rPr>
          <w:i/>
        </w:rPr>
        <w:t xml:space="preserve">def (lastEOA ( )) </w:t>
      </w:r>
    </w:p>
    <w:p w14:paraId="33B9B72C" w14:textId="77777777"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14:paraId="76B4DCCA" w14:textId="77777777" w:rsidR="000074A1" w:rsidRPr="009333EF" w:rsidRDefault="000074A1" w:rsidP="00596F24">
      <w:pPr>
        <w:pStyle w:val="Heading3"/>
        <w:numPr>
          <w:ilvl w:val="2"/>
          <w:numId w:val="4"/>
        </w:numPr>
        <w:rPr>
          <w:lang w:val="en-US"/>
        </w:rPr>
      </w:pPr>
      <w:bookmarkStart w:id="467" w:name="_Toc50927801"/>
      <w:r w:rsidRPr="009333EF">
        <w:rPr>
          <w:lang w:val="en-US"/>
        </w:rPr>
        <w:t>Inquiries about the future</w:t>
      </w:r>
      <w:bookmarkEnd w:id="466"/>
      <w:bookmarkEnd w:id="467"/>
    </w:p>
    <w:p w14:paraId="13871F02" w14:textId="77777777"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14:paraId="79891B22" w14:textId="77777777" w:rsidTr="00BF7910">
        <w:tc>
          <w:tcPr>
            <w:tcW w:w="1445" w:type="dxa"/>
            <w:tcMar>
              <w:left w:w="0" w:type="dxa"/>
              <w:right w:w="0" w:type="dxa"/>
            </w:tcMar>
          </w:tcPr>
          <w:p w14:paraId="41BD3950" w14:textId="77777777"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14:paraId="134C84A3" w14:textId="1BA5F376"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122F2E">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122F2E">
              <w:t>3.1.5</w:t>
            </w:r>
            <w:r w:rsidRPr="009333EF">
              <w:fldChar w:fldCharType="end"/>
            </w:r>
            <w:r w:rsidRPr="009333EF">
              <w:t>) interpreted as “undefined.”</w:t>
            </w:r>
          </w:p>
        </w:tc>
      </w:tr>
      <w:tr w:rsidR="00BF7910" w:rsidRPr="009333EF" w14:paraId="438ADC7F" w14:textId="77777777" w:rsidTr="00BF7910">
        <w:tc>
          <w:tcPr>
            <w:tcW w:w="1445" w:type="dxa"/>
            <w:tcMar>
              <w:left w:w="0" w:type="dxa"/>
              <w:right w:w="0" w:type="dxa"/>
            </w:tcMar>
          </w:tcPr>
          <w:p w14:paraId="1BE2D0DA" w14:textId="77777777"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14:paraId="67730B71" w14:textId="00F1C929"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122F2E">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14:paraId="0FF36AD1" w14:textId="77777777" w:rsidTr="00BF7910">
        <w:tc>
          <w:tcPr>
            <w:tcW w:w="1445" w:type="dxa"/>
            <w:tcMar>
              <w:left w:w="0" w:type="dxa"/>
              <w:right w:w="0" w:type="dxa"/>
            </w:tcMar>
          </w:tcPr>
          <w:p w14:paraId="4139C3F0" w14:textId="77777777"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14:paraId="601E92D2" w14:textId="77777777"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4FD8B0F6" w14:textId="77777777" w:rsidTr="00BF7910">
        <w:tc>
          <w:tcPr>
            <w:tcW w:w="1445" w:type="dxa"/>
            <w:tcMar>
              <w:left w:w="0" w:type="dxa"/>
              <w:right w:w="0" w:type="dxa"/>
            </w:tcMar>
          </w:tcPr>
          <w:p w14:paraId="08559651" w14:textId="77777777"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14:paraId="5674525A" w14:textId="77777777" w:rsidR="00BF7910" w:rsidRPr="009333EF" w:rsidRDefault="00BF7910" w:rsidP="00BF7910">
            <w:pPr>
              <w:pStyle w:val="firstparagraph"/>
              <w:rPr>
                <w:i/>
              </w:rPr>
            </w:pPr>
          </w:p>
        </w:tc>
        <w:tc>
          <w:tcPr>
            <w:tcW w:w="7823" w:type="dxa"/>
          </w:tcPr>
          <w:p w14:paraId="478837FD" w14:textId="77777777"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13D5500B" w14:textId="77777777" w:rsidTr="00BF7910">
        <w:tc>
          <w:tcPr>
            <w:tcW w:w="1445" w:type="dxa"/>
            <w:tcMar>
              <w:left w:w="0" w:type="dxa"/>
              <w:right w:w="0" w:type="dxa"/>
            </w:tcMar>
          </w:tcPr>
          <w:p w14:paraId="4709B538" w14:textId="77777777"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14:paraId="5A79F5BE" w14:textId="7059B88C"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122F2E">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14:paraId="35CF8CBA" w14:textId="77777777" w:rsidTr="00BF7910">
        <w:tc>
          <w:tcPr>
            <w:tcW w:w="1445" w:type="dxa"/>
            <w:tcMar>
              <w:left w:w="0" w:type="dxa"/>
              <w:right w:w="0" w:type="dxa"/>
            </w:tcMar>
          </w:tcPr>
          <w:p w14:paraId="796C7D8D" w14:textId="77777777"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14:paraId="521975F8" w14:textId="3CF5BE5B"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122F2E">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14:paraId="1F13216F" w14:textId="77777777" w:rsidTr="00BF7910">
        <w:tc>
          <w:tcPr>
            <w:tcW w:w="1445" w:type="dxa"/>
            <w:tcMar>
              <w:left w:w="0" w:type="dxa"/>
              <w:right w:w="0" w:type="dxa"/>
            </w:tcMar>
          </w:tcPr>
          <w:p w14:paraId="7656890B" w14:textId="77777777"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14:paraId="70D46427" w14:textId="6DBF2B1D"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122F2E">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14:paraId="14C73DAA" w14:textId="77777777" w:rsidTr="00BF7910">
        <w:tc>
          <w:tcPr>
            <w:tcW w:w="1445" w:type="dxa"/>
            <w:tcMar>
              <w:left w:w="0" w:type="dxa"/>
              <w:right w:w="0" w:type="dxa"/>
            </w:tcMar>
          </w:tcPr>
          <w:p w14:paraId="3BF65D24" w14:textId="77777777"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14:paraId="7560024B" w14:textId="77777777"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14:paraId="7F44FDBD" w14:textId="63BA5DB9"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122F2E">
              <w:t>7.1.3</w:t>
            </w:r>
            <w:r w:rsidRPr="009333EF">
              <w:fldChar w:fldCharType="end"/>
            </w:r>
            <w:r w:rsidRPr="009333EF">
              <w:t>).</w:t>
            </w:r>
          </w:p>
        </w:tc>
      </w:tr>
      <w:tr w:rsidR="00BF7910" w:rsidRPr="009333EF" w14:paraId="04929A30" w14:textId="77777777" w:rsidTr="00BF7910">
        <w:tc>
          <w:tcPr>
            <w:tcW w:w="1445" w:type="dxa"/>
            <w:tcMar>
              <w:left w:w="0" w:type="dxa"/>
              <w:right w:w="0" w:type="dxa"/>
            </w:tcMar>
          </w:tcPr>
          <w:p w14:paraId="3A955BEE" w14:textId="77777777"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14:paraId="0EF483A5" w14:textId="77777777" w:rsidR="00BF7910" w:rsidRPr="009333EF" w:rsidRDefault="00BF7910" w:rsidP="00BF7910">
            <w:pPr>
              <w:pStyle w:val="firstparagraph"/>
              <w:spacing w:after="0"/>
              <w:rPr>
                <w:i/>
              </w:rPr>
            </w:pPr>
          </w:p>
        </w:tc>
        <w:tc>
          <w:tcPr>
            <w:tcW w:w="7823" w:type="dxa"/>
          </w:tcPr>
          <w:p w14:paraId="556AFDAC" w14:textId="46F01AA4"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122F2E">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14:paraId="0731C9BB" w14:textId="77777777"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14:paraId="1C14B772" w14:textId="62CA8FD5"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122F2E">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14:paraId="61CE3FD8" w14:textId="77777777" w:rsidR="003432D9" w:rsidRPr="009333EF" w:rsidRDefault="003432D9" w:rsidP="00596F24">
      <w:pPr>
        <w:pStyle w:val="Heading2"/>
        <w:numPr>
          <w:ilvl w:val="1"/>
          <w:numId w:val="4"/>
        </w:numPr>
        <w:rPr>
          <w:lang w:val="en-US"/>
        </w:rPr>
      </w:pPr>
      <w:bookmarkStart w:id="468" w:name="_Ref510691521"/>
      <w:bookmarkStart w:id="469" w:name="_Ref510691772"/>
      <w:bookmarkStart w:id="470" w:name="_Toc50927802"/>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8"/>
      <w:bookmarkEnd w:id="469"/>
      <w:bookmarkEnd w:id="470"/>
    </w:p>
    <w:p w14:paraId="40741A7C" w14:textId="77777777" w:rsidR="003432D9" w:rsidRPr="009333EF" w:rsidRDefault="003432D9" w:rsidP="003432D9">
      <w:pPr>
        <w:pStyle w:val="firstparagraph"/>
      </w:pPr>
      <w:bookmarkStart w:id="471"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14:paraId="4128D8CB" w14:textId="77777777"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14:paraId="5711C41A" w14:textId="77777777"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14:paraId="5F9D09E9" w14:textId="77777777"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14:paraId="26922223" w14:textId="70A9662E"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122F2E">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14:paraId="4F34612B"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14:paraId="2780A143" w14:textId="77777777"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14:paraId="0CB75DBC" w14:textId="77777777"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14:paraId="7193B954" w14:textId="77777777"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4B39C905" w14:textId="77777777"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02E1A840" w14:textId="77777777"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26005427" w14:textId="77777777"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14:paraId="75A918C9" w14:textId="77777777"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14:paraId="7328C5D6" w14:textId="77777777"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14:paraId="7F399281" w14:textId="77777777" w:rsidTr="00592BA1">
        <w:tc>
          <w:tcPr>
            <w:tcW w:w="1445" w:type="dxa"/>
            <w:tcMar>
              <w:left w:w="0" w:type="dxa"/>
              <w:right w:w="0" w:type="dxa"/>
            </w:tcMar>
          </w:tcPr>
          <w:p w14:paraId="7E3A9574" w14:textId="77777777"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14:paraId="288486F1" w14:textId="77777777"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14:paraId="1DD66333" w14:textId="77777777" w:rsidTr="00592BA1">
        <w:tc>
          <w:tcPr>
            <w:tcW w:w="1445" w:type="dxa"/>
            <w:tcMar>
              <w:left w:w="0" w:type="dxa"/>
              <w:right w:w="0" w:type="dxa"/>
            </w:tcMar>
          </w:tcPr>
          <w:p w14:paraId="5EB65F97" w14:textId="77777777"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14:paraId="157E0018" w14:textId="100175B0"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122F2E">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122F2E">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14:paraId="709DF6D3" w14:textId="77777777" w:rsidTr="00592BA1">
        <w:tc>
          <w:tcPr>
            <w:tcW w:w="1445" w:type="dxa"/>
            <w:tcMar>
              <w:left w:w="0" w:type="dxa"/>
              <w:right w:w="0" w:type="dxa"/>
            </w:tcMar>
          </w:tcPr>
          <w:p w14:paraId="44A86422" w14:textId="77777777"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14:paraId="0B164692" w14:textId="77777777"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14:paraId="7712E7CC" w14:textId="35D72A79"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122F2E">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14:paraId="2B5373B9" w14:textId="77777777"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14:paraId="3B8B485D" w14:textId="77777777" w:rsidR="003432D9" w:rsidRPr="009333EF" w:rsidRDefault="003432D9" w:rsidP="00E2251E">
      <w:pPr>
        <w:pStyle w:val="firstparagraph"/>
        <w:ind w:firstLine="720"/>
        <w:rPr>
          <w:i/>
        </w:rPr>
      </w:pPr>
      <w:r w:rsidRPr="009333EF">
        <w:rPr>
          <w:i/>
        </w:rPr>
        <w:t>virtual void packetDamage (Packet *p);</w:t>
      </w:r>
    </w:p>
    <w:p w14:paraId="6963EE8D" w14:textId="0256272B"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122F2E">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14:paraId="39C37E1A" w14:textId="77777777"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14:paraId="7711702D" w14:textId="77777777"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14:paraId="73096E19" w14:textId="5162E739"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w:t>
      </w:r>
    </w:p>
    <w:p w14:paraId="4BD1A9BF" w14:textId="77777777" w:rsidR="00E27819" w:rsidRPr="009333EF" w:rsidRDefault="00E27819" w:rsidP="00596F24">
      <w:pPr>
        <w:pStyle w:val="Heading2"/>
        <w:numPr>
          <w:ilvl w:val="1"/>
          <w:numId w:val="4"/>
        </w:numPr>
        <w:rPr>
          <w:lang w:val="en-US"/>
        </w:rPr>
      </w:pPr>
      <w:bookmarkStart w:id="472" w:name="_Ref508744648"/>
      <w:bookmarkStart w:id="473" w:name="_Toc50927803"/>
      <w:bookmarkEnd w:id="471"/>
      <w:r w:rsidRPr="009333EF">
        <w:rPr>
          <w:lang w:val="en-US"/>
        </w:rPr>
        <w:lastRenderedPageBreak/>
        <w:t>Cleaning after packets</w:t>
      </w:r>
      <w:bookmarkEnd w:id="472"/>
      <w:bookmarkEnd w:id="473"/>
    </w:p>
    <w:p w14:paraId="4569D72F" w14:textId="05CAAF12"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122F2E">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4"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4"/>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122F2E">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14:paraId="0870F4E7" w14:textId="77777777"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14:paraId="706FF8B0" w14:textId="76514074"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14:paraId="12A46FAD" w14:textId="77777777" w:rsidR="00E27819" w:rsidRPr="009333EF" w:rsidRDefault="00E27819" w:rsidP="00150143">
      <w:pPr>
        <w:pStyle w:val="firstparagraph"/>
        <w:spacing w:after="0"/>
        <w:ind w:firstLine="720"/>
        <w:rPr>
          <w:i/>
        </w:rPr>
      </w:pPr>
      <w:r w:rsidRPr="009333EF">
        <w:rPr>
          <w:i/>
        </w:rPr>
        <w:t>void cleanPackets (Packet *p) {</w:t>
      </w:r>
    </w:p>
    <w:p w14:paraId="495CFD83" w14:textId="77777777"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14:paraId="0F76773D" w14:textId="77777777" w:rsidR="00E27819" w:rsidRPr="009333EF" w:rsidRDefault="00E27819" w:rsidP="00150143">
      <w:pPr>
        <w:pStyle w:val="firstparagraph"/>
        <w:spacing w:after="0"/>
        <w:ind w:left="1440" w:firstLine="720"/>
        <w:rPr>
          <w:i/>
        </w:rPr>
      </w:pPr>
      <w:r w:rsidRPr="009333EF">
        <w:rPr>
          <w:i/>
        </w:rPr>
        <w:t>delete ((HelloPacket*)p)-&gt;NeighborList;</w:t>
      </w:r>
    </w:p>
    <w:p w14:paraId="4EC9212C" w14:textId="77777777" w:rsidR="00E27819" w:rsidRPr="009333EF" w:rsidRDefault="00E27819" w:rsidP="00150143">
      <w:pPr>
        <w:pStyle w:val="firstparagraph"/>
        <w:spacing w:after="0"/>
        <w:ind w:firstLine="720"/>
        <w:rPr>
          <w:i/>
        </w:rPr>
      </w:pPr>
      <w:r w:rsidRPr="009333EF">
        <w:rPr>
          <w:i/>
        </w:rPr>
        <w:t>}</w:t>
      </w:r>
    </w:p>
    <w:p w14:paraId="150A6FCD" w14:textId="77777777" w:rsidR="00E27819" w:rsidRPr="009333EF" w:rsidRDefault="00E27819" w:rsidP="00150143">
      <w:pPr>
        <w:pStyle w:val="firstparagraph"/>
        <w:spacing w:after="0"/>
        <w:ind w:firstLine="720"/>
        <w:rPr>
          <w:i/>
        </w:rPr>
      </w:pPr>
      <w:r w:rsidRPr="009333EF">
        <w:rPr>
          <w:i/>
        </w:rPr>
        <w:t>...</w:t>
      </w:r>
    </w:p>
    <w:p w14:paraId="4C6FC4A4" w14:textId="77777777" w:rsidR="00E27819" w:rsidRPr="009333EF" w:rsidRDefault="00E27819" w:rsidP="00150143">
      <w:pPr>
        <w:pStyle w:val="firstparagraph"/>
        <w:spacing w:after="0"/>
        <w:ind w:left="720"/>
        <w:rPr>
          <w:i/>
        </w:rPr>
      </w:pPr>
      <w:r w:rsidRPr="009333EF">
        <w:rPr>
          <w:i/>
        </w:rPr>
        <w:t>EtherLink-&gt;setPacketCleaner (cleanPackets);</w:t>
      </w:r>
    </w:p>
    <w:p w14:paraId="76D7B81E" w14:textId="77777777" w:rsidR="00E27819" w:rsidRPr="009333EF" w:rsidRDefault="00E27819" w:rsidP="00150143">
      <w:pPr>
        <w:pStyle w:val="firstparagraph"/>
        <w:ind w:firstLine="720"/>
      </w:pPr>
      <w:r w:rsidRPr="009333EF">
        <w:rPr>
          <w:i/>
        </w:rPr>
        <w:t>...</w:t>
      </w:r>
    </w:p>
    <w:p w14:paraId="4CBF505B" w14:textId="77777777"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14:paraId="627A9DD4" w14:textId="77777777"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14:paraId="1505C800" w14:textId="18D4E610"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122F2E">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14:paraId="19D676C1" w14:textId="17A6879E" w:rsidR="00844F02" w:rsidRPr="009333EF" w:rsidRDefault="00E27819" w:rsidP="00E27819">
      <w:pPr>
        <w:pStyle w:val="firstparagraph"/>
      </w:pPr>
      <w:r w:rsidRPr="009333EF">
        <w:t xml:space="preserve">As link types </w:t>
      </w:r>
      <w:r w:rsidR="00243653">
        <w:t>are practically never</w:t>
      </w:r>
      <w:r w:rsidRPr="009333EF">
        <w:t xml:space="preserve"> extended by the user, </w:t>
      </w:r>
      <w:r w:rsidR="00B40868" w:rsidRPr="009333EF">
        <w:t xml:space="preserve">link-level cleaning </w:t>
      </w:r>
      <w:r w:rsidR="00DC1BB4" w:rsidRPr="00DC1BB4">
        <w:t>has been implemented as a "plug-in" function rather than a virtual method (like for traffic patterns).</w:t>
      </w:r>
      <w:r w:rsidRPr="009333EF">
        <w:t xml:space="preserve">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14:paraId="539679EB" w14:textId="77777777"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14:paraId="4ED001DD" w14:textId="77777777"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CE45ECB" w14:textId="77777777" w:rsidR="00B40868" w:rsidRPr="009333EF" w:rsidRDefault="00A53BC5" w:rsidP="00596F24">
      <w:pPr>
        <w:pStyle w:val="Heading1"/>
        <w:numPr>
          <w:ilvl w:val="0"/>
          <w:numId w:val="4"/>
        </w:numPr>
        <w:rPr>
          <w:lang w:val="en-US"/>
        </w:rPr>
      </w:pPr>
      <w:bookmarkStart w:id="475" w:name="_Toc50927804"/>
      <w:r w:rsidRPr="009333EF">
        <w:rPr>
          <w:lang w:val="en-US"/>
        </w:rPr>
        <w:lastRenderedPageBreak/>
        <w:t>RADIO CHANNELS AND TRANSCEIVERS</w:t>
      </w:r>
      <w:bookmarkEnd w:id="475"/>
    </w:p>
    <w:p w14:paraId="00154D9E" w14:textId="77777777"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14:paraId="4C4F5EE5" w14:textId="77777777" w:rsidR="00A53BC5" w:rsidRPr="009333EF" w:rsidRDefault="00A53BC5" w:rsidP="00596F24">
      <w:pPr>
        <w:pStyle w:val="firstparagraph"/>
        <w:numPr>
          <w:ilvl w:val="0"/>
          <w:numId w:val="38"/>
        </w:numPr>
      </w:pPr>
      <w:r w:rsidRPr="009333EF">
        <w:t>starting and terminating packet transmissions</w:t>
      </w:r>
    </w:p>
    <w:p w14:paraId="1BF84F63" w14:textId="77777777" w:rsidR="00A53BC5" w:rsidRPr="009333EF" w:rsidRDefault="00A53BC5" w:rsidP="00596F24">
      <w:pPr>
        <w:pStyle w:val="firstparagraph"/>
        <w:numPr>
          <w:ilvl w:val="0"/>
          <w:numId w:val="38"/>
        </w:numPr>
      </w:pPr>
      <w:r w:rsidRPr="009333EF">
        <w:t>inquiring about the present status of the transceiver, i.e., its perception of the radio channel</w:t>
      </w:r>
    </w:p>
    <w:p w14:paraId="200A4210" w14:textId="77777777" w:rsidR="00A53BC5" w:rsidRPr="009333EF" w:rsidRDefault="00A53BC5" w:rsidP="00596F24">
      <w:pPr>
        <w:pStyle w:val="firstparagraph"/>
        <w:numPr>
          <w:ilvl w:val="0"/>
          <w:numId w:val="38"/>
        </w:numPr>
      </w:pPr>
      <w:r w:rsidRPr="009333EF">
        <w:t>wait requests, e.g., to await an event related to a packet arrival</w:t>
      </w:r>
    </w:p>
    <w:p w14:paraId="44952306" w14:textId="3120CF54"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122F2E">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122F2E">
        <w:t>0</w:t>
      </w:r>
      <w:r w:rsidR="00866978" w:rsidRPr="009333EF">
        <w:fldChar w:fldCharType="end"/>
      </w:r>
      <w:r w:rsidR="00866978" w:rsidRPr="009333EF">
        <w:t>)</w:t>
      </w:r>
      <w:r w:rsidRPr="009333EF">
        <w:t xml:space="preserve">. </w:t>
      </w:r>
    </w:p>
    <w:p w14:paraId="286D7466" w14:textId="77777777" w:rsidR="00A53BC5" w:rsidRPr="009333EF" w:rsidRDefault="00A53BC5" w:rsidP="00596F24">
      <w:pPr>
        <w:pStyle w:val="Heading2"/>
        <w:numPr>
          <w:ilvl w:val="1"/>
          <w:numId w:val="4"/>
        </w:numPr>
        <w:rPr>
          <w:lang w:val="en-US"/>
        </w:rPr>
      </w:pPr>
      <w:bookmarkStart w:id="476" w:name="_Ref511062748"/>
      <w:bookmarkStart w:id="477" w:name="_Toc50927805"/>
      <w:r w:rsidRPr="009333EF">
        <w:rPr>
          <w:lang w:val="en-US"/>
        </w:rPr>
        <w:t>Interpreting activities in radio channels</w:t>
      </w:r>
      <w:bookmarkEnd w:id="476"/>
      <w:bookmarkEnd w:id="477"/>
    </w:p>
    <w:p w14:paraId="0A173105" w14:textId="7D8941B1"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122F2E">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122F2E">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122F2E">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14:paraId="06FC7F9B" w14:textId="77777777" w:rsidR="003979A2" w:rsidRPr="009333EF" w:rsidRDefault="003979A2" w:rsidP="00596F24">
      <w:pPr>
        <w:pStyle w:val="Heading3"/>
        <w:numPr>
          <w:ilvl w:val="2"/>
          <w:numId w:val="4"/>
        </w:numPr>
        <w:rPr>
          <w:lang w:val="en-US"/>
        </w:rPr>
      </w:pPr>
      <w:bookmarkStart w:id="478" w:name="_Ref507834766"/>
      <w:bookmarkStart w:id="479" w:name="_Toc50927806"/>
      <w:r w:rsidRPr="009333EF">
        <w:rPr>
          <w:lang w:val="en-US"/>
        </w:rPr>
        <w:t>The stages of packet transmission and perception</w:t>
      </w:r>
      <w:bookmarkEnd w:id="478"/>
      <w:bookmarkEnd w:id="479"/>
    </w:p>
    <w:p w14:paraId="1FB80ADE" w14:textId="77777777"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14:paraId="0CFA7255" w14:textId="77777777"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14:paraId="7F00D7A7" w14:textId="77777777"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14:paraId="5E5E2B62" w14:textId="77777777"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14:paraId="5DB34968" w14:textId="7129E4E1"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122F2E">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122F2E">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14:paraId="42140FD2" w14:textId="491EE140"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122F2E">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0"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0"/>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14:paraId="7A1AA0D4" w14:textId="77777777" w:rsidR="003979A2" w:rsidRPr="009333EF" w:rsidRDefault="003979A2" w:rsidP="00596F24">
      <w:pPr>
        <w:pStyle w:val="Heading3"/>
        <w:numPr>
          <w:ilvl w:val="2"/>
          <w:numId w:val="4"/>
        </w:numPr>
        <w:rPr>
          <w:lang w:val="en-US"/>
        </w:rPr>
      </w:pPr>
      <w:bookmarkStart w:id="481" w:name="_Ref511067713"/>
      <w:bookmarkStart w:id="482" w:name="_Toc50927807"/>
      <w:r w:rsidRPr="009333EF">
        <w:rPr>
          <w:lang w:val="en-US"/>
        </w:rPr>
        <w:lastRenderedPageBreak/>
        <w:t>Criteria of event assessment</w:t>
      </w:r>
      <w:bookmarkEnd w:id="481"/>
      <w:bookmarkEnd w:id="482"/>
    </w:p>
    <w:p w14:paraId="6A98E956" w14:textId="5E33192D"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122F2E">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14:paraId="073C800E" w14:textId="3460AD8E"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122F2E">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14:paraId="2187DF1E" w14:textId="77777777" w:rsidTr="00A16110">
        <w:tc>
          <w:tcPr>
            <w:tcW w:w="2795" w:type="dxa"/>
            <w:tcMar>
              <w:left w:w="0" w:type="dxa"/>
              <w:right w:w="0" w:type="dxa"/>
            </w:tcMar>
          </w:tcPr>
          <w:p w14:paraId="37095D92" w14:textId="77777777"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14:paraId="7D5784A0" w14:textId="161BE689"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w:t>
            </w:r>
          </w:p>
        </w:tc>
      </w:tr>
      <w:tr w:rsidR="00A16110" w:rsidRPr="009333EF" w14:paraId="71BEEA3A" w14:textId="77777777" w:rsidTr="00A16110">
        <w:tc>
          <w:tcPr>
            <w:tcW w:w="2795" w:type="dxa"/>
            <w:tcMar>
              <w:left w:w="0" w:type="dxa"/>
              <w:right w:w="0" w:type="dxa"/>
            </w:tcMar>
          </w:tcPr>
          <w:p w14:paraId="74875870" w14:textId="77777777"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14:paraId="0758B907" w14:textId="76FEA0C2"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w:t>
            </w:r>
          </w:p>
        </w:tc>
      </w:tr>
      <w:tr w:rsidR="00A16110" w:rsidRPr="009333EF" w14:paraId="128B8F3E" w14:textId="77777777" w:rsidTr="00A16110">
        <w:tc>
          <w:tcPr>
            <w:tcW w:w="2795" w:type="dxa"/>
            <w:tcMar>
              <w:left w:w="0" w:type="dxa"/>
              <w:right w:w="0" w:type="dxa"/>
            </w:tcMar>
          </w:tcPr>
          <w:p w14:paraId="442CA51C" w14:textId="77777777"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7FC70EB1" w14:textId="3E2A5A27"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122F2E">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w:t>
            </w:r>
          </w:p>
        </w:tc>
      </w:tr>
      <w:tr w:rsidR="00A16110" w:rsidRPr="009333EF" w14:paraId="64487202" w14:textId="77777777" w:rsidTr="00A16110">
        <w:tc>
          <w:tcPr>
            <w:tcW w:w="2795" w:type="dxa"/>
            <w:tcMar>
              <w:left w:w="0" w:type="dxa"/>
              <w:right w:w="0" w:type="dxa"/>
            </w:tcMar>
          </w:tcPr>
          <w:p w14:paraId="0F030994" w14:textId="77777777"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14:paraId="02933442" w14:textId="71C6D8FB"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w:t>
            </w:r>
          </w:p>
        </w:tc>
      </w:tr>
      <w:tr w:rsidR="00A16110" w:rsidRPr="009333EF" w14:paraId="0089439E" w14:textId="77777777" w:rsidTr="00A16110">
        <w:tc>
          <w:tcPr>
            <w:tcW w:w="2795" w:type="dxa"/>
            <w:tcMar>
              <w:left w:w="0" w:type="dxa"/>
              <w:right w:w="0" w:type="dxa"/>
            </w:tcMar>
          </w:tcPr>
          <w:p w14:paraId="4A4AB31C" w14:textId="77777777" w:rsidR="00A16110" w:rsidRPr="009333EF" w:rsidRDefault="00866978" w:rsidP="00A16110">
            <w:pPr>
              <w:pStyle w:val="firstparagraph"/>
            </w:pPr>
            <w:r w:rsidRPr="009333EF">
              <w:t>t</w:t>
            </w:r>
            <w:r w:rsidR="00A16110" w:rsidRPr="009333EF">
              <w:t>he distance</w:t>
            </w:r>
          </w:p>
        </w:tc>
        <w:tc>
          <w:tcPr>
            <w:tcW w:w="6473" w:type="dxa"/>
          </w:tcPr>
          <w:p w14:paraId="2EC617BC" w14:textId="4B054178"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w:t>
            </w:r>
          </w:p>
        </w:tc>
      </w:tr>
      <w:tr w:rsidR="00A16110" w:rsidRPr="009333EF" w14:paraId="4D2514E5" w14:textId="77777777" w:rsidTr="00A16110">
        <w:tc>
          <w:tcPr>
            <w:tcW w:w="2795" w:type="dxa"/>
            <w:tcMar>
              <w:left w:w="0" w:type="dxa"/>
              <w:right w:w="0" w:type="dxa"/>
            </w:tcMar>
          </w:tcPr>
          <w:p w14:paraId="2CF3C058" w14:textId="77777777"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14:paraId="1E26AF70" w14:textId="77777777"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14:paraId="229F760A" w14:textId="50F1D3A6"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122F2E">
        <w:t>8.1.1</w:t>
      </w:r>
      <w:r w:rsidR="00DB262B" w:rsidRPr="009333EF">
        <w:fldChar w:fldCharType="end"/>
      </w:r>
      <w:r w:rsidRPr="009333EF">
        <w:t>).</w:t>
      </w:r>
    </w:p>
    <w:p w14:paraId="5A801B86" w14:textId="174D3FFE"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122F2E">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14:paraId="7FACBEDD" w14:textId="77777777" w:rsidR="003C0C3D" w:rsidRPr="009333EF" w:rsidRDefault="003C0C3D" w:rsidP="00596F24">
      <w:pPr>
        <w:pStyle w:val="Heading3"/>
        <w:numPr>
          <w:ilvl w:val="2"/>
          <w:numId w:val="4"/>
        </w:numPr>
        <w:rPr>
          <w:lang w:val="en-US"/>
        </w:rPr>
      </w:pPr>
      <w:bookmarkStart w:id="483" w:name="_Toc50927808"/>
      <w:r w:rsidRPr="009333EF">
        <w:rPr>
          <w:lang w:val="en-US"/>
        </w:rPr>
        <w:t>Neighborhoods</w:t>
      </w:r>
      <w:bookmarkEnd w:id="483"/>
    </w:p>
    <w:p w14:paraId="212326AA" w14:textId="77777777"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14:paraId="5C8EFD55" w14:textId="77777777"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14:paraId="74997AD8" w14:textId="77777777"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14:paraId="3F0AAFEC" w14:textId="77777777"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14:paraId="180BC987" w14:textId="5B5F5248"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122F2E">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14:paraId="173EFCE3" w14:textId="77777777"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14:paraId="667856D2" w14:textId="77777777" w:rsidR="000C19BD" w:rsidRPr="009333EF" w:rsidRDefault="000C19BD" w:rsidP="00596F24">
      <w:pPr>
        <w:pStyle w:val="Heading3"/>
        <w:numPr>
          <w:ilvl w:val="2"/>
          <w:numId w:val="4"/>
        </w:numPr>
        <w:rPr>
          <w:lang w:val="en-US"/>
        </w:rPr>
      </w:pPr>
      <w:bookmarkStart w:id="484" w:name="_Ref507840629"/>
      <w:bookmarkStart w:id="485" w:name="_Toc50927809"/>
      <w:r w:rsidRPr="009333EF">
        <w:rPr>
          <w:lang w:val="en-US"/>
        </w:rPr>
        <w:lastRenderedPageBreak/>
        <w:t>Event assessment</w:t>
      </w:r>
      <w:bookmarkEnd w:id="484"/>
      <w:bookmarkEnd w:id="485"/>
    </w:p>
    <w:p w14:paraId="31A7A5A2" w14:textId="40E0DB5C"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w:t>
      </w:r>
    </w:p>
    <w:p w14:paraId="078A0E8C" w14:textId="77777777"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14:paraId="565CCA67" w14:textId="3F7602E9"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122F2E">
        <w:t>A.1.2</w:t>
      </w:r>
      <w:r w:rsidR="00263E26" w:rsidRPr="009333EF">
        <w:fldChar w:fldCharType="end"/>
      </w:r>
      <w:r w:rsidR="00263E26" w:rsidRPr="009333EF">
        <w:t>)</w:t>
      </w:r>
      <w:r w:rsidR="000C19BD" w:rsidRPr="009333EF">
        <w:t>.</w:t>
      </w:r>
    </w:p>
    <w:p w14:paraId="40CDBE70" w14:textId="77777777"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14:paraId="300FB38B" w14:textId="77777777"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14:paraId="1D74D620" w14:textId="77777777"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14:paraId="26474DD0" w14:textId="77777777"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14:paraId="1880E348" w14:textId="77777777"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14:paraId="239BF5E8" w14:textId="77777777"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14:paraId="31359A53" w14:textId="77777777"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14:paraId="706E4235" w14:textId="77777777"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14:paraId="50EEE636" w14:textId="77777777"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14:paraId="7802824D" w14:textId="004F13C8"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122F2E">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14:paraId="134DB844" w14:textId="77777777"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14:paraId="27A2B896" w14:textId="77777777" w:rsidR="009E20B0" w:rsidRPr="009333EF" w:rsidRDefault="009E20B0" w:rsidP="00596F24">
      <w:pPr>
        <w:pStyle w:val="Heading3"/>
        <w:numPr>
          <w:ilvl w:val="2"/>
          <w:numId w:val="4"/>
        </w:numPr>
        <w:rPr>
          <w:lang w:val="en-US"/>
        </w:rPr>
      </w:pPr>
      <w:bookmarkStart w:id="486" w:name="_Ref508309042"/>
      <w:bookmarkStart w:id="487" w:name="_Toc50927810"/>
      <w:r w:rsidRPr="009333EF">
        <w:rPr>
          <w:lang w:val="en-US"/>
        </w:rPr>
        <w:t>Interference histograms</w:t>
      </w:r>
      <w:bookmarkEnd w:id="486"/>
      <w:bookmarkEnd w:id="487"/>
    </w:p>
    <w:p w14:paraId="28900898" w14:textId="77777777"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14:paraId="38A6683D" w14:textId="77777777" w:rsidR="009E20B0" w:rsidRPr="009333EF" w:rsidRDefault="009E20B0" w:rsidP="009E20B0">
      <w:pPr>
        <w:pStyle w:val="firstparagraph"/>
      </w:pPr>
      <w:r w:rsidRPr="009333EF">
        <w:lastRenderedPageBreak/>
        <w:t>The interference histogram is a class comprising several useful methods and two public attributes:</w:t>
      </w:r>
    </w:p>
    <w:p w14:paraId="62F9CEC4" w14:textId="77777777" w:rsidR="009E20B0" w:rsidRPr="009333EF" w:rsidRDefault="009E20B0" w:rsidP="009E20B0">
      <w:pPr>
        <w:pStyle w:val="firstparagraph"/>
        <w:spacing w:after="0"/>
        <w:ind w:firstLine="720"/>
        <w:rPr>
          <w:i/>
        </w:rPr>
      </w:pPr>
      <w:r w:rsidRPr="009333EF">
        <w:rPr>
          <w:i/>
        </w:rPr>
        <w:t>int NEntries;</w:t>
      </w:r>
    </w:p>
    <w:p w14:paraId="247E108B" w14:textId="77777777"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14:paraId="134D6816" w14:textId="77777777"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14:paraId="1B9EC154" w14:textId="77777777" w:rsidR="009E20B0" w:rsidRPr="009333EF" w:rsidRDefault="009E20B0" w:rsidP="009E20B0">
      <w:pPr>
        <w:pStyle w:val="firstparagraph"/>
        <w:spacing w:after="0"/>
        <w:ind w:firstLine="720"/>
        <w:rPr>
          <w:i/>
        </w:rPr>
      </w:pPr>
      <w:r w:rsidRPr="009333EF">
        <w:rPr>
          <w:i/>
        </w:rPr>
        <w:t>typedef struct {</w:t>
      </w:r>
    </w:p>
    <w:p w14:paraId="346B62DF" w14:textId="77777777" w:rsidR="009E20B0" w:rsidRPr="009333EF" w:rsidRDefault="009E20B0" w:rsidP="009E20B0">
      <w:pPr>
        <w:pStyle w:val="firstparagraph"/>
        <w:spacing w:after="0"/>
        <w:ind w:left="720" w:firstLine="720"/>
        <w:rPr>
          <w:i/>
        </w:rPr>
      </w:pPr>
      <w:r w:rsidRPr="009333EF">
        <w:rPr>
          <w:i/>
        </w:rPr>
        <w:t>TIME Interval;</w:t>
      </w:r>
    </w:p>
    <w:p w14:paraId="16BCD710" w14:textId="77777777" w:rsidR="009E20B0" w:rsidRPr="009333EF" w:rsidRDefault="009E20B0" w:rsidP="009E20B0">
      <w:pPr>
        <w:pStyle w:val="firstparagraph"/>
        <w:spacing w:after="0"/>
        <w:ind w:left="720" w:firstLine="720"/>
        <w:rPr>
          <w:i/>
        </w:rPr>
      </w:pPr>
      <w:r w:rsidRPr="009333EF">
        <w:rPr>
          <w:i/>
        </w:rPr>
        <w:t>double Value;</w:t>
      </w:r>
    </w:p>
    <w:p w14:paraId="65933051" w14:textId="77777777"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14:paraId="5AB17368" w14:textId="76611CCF"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w:t>
      </w:r>
      <w:r w:rsidR="00BD2D36">
        <w:t xml:space="preserve">the </w:t>
      </w:r>
      <w:r w:rsidRPr="009333EF">
        <w:t xml:space="preserve">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14:paraId="64A550C5" w14:textId="77777777"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14:paraId="067F2E8F" w14:textId="77777777"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14:paraId="5829DB78" w14:textId="77777777" w:rsidR="009E20B0" w:rsidRPr="009333EF" w:rsidRDefault="009E20B0" w:rsidP="009E20B0">
      <w:pPr>
        <w:pStyle w:val="firstparagraph"/>
        <w:spacing w:after="0"/>
        <w:ind w:firstLine="720"/>
        <w:rPr>
          <w:i/>
        </w:rPr>
      </w:pPr>
      <w:r w:rsidRPr="009333EF">
        <w:rPr>
          <w:i/>
        </w:rPr>
        <w:t>void entry (int i, TIME &amp;iv, double &amp;v);</w:t>
      </w:r>
    </w:p>
    <w:p w14:paraId="58D57B49" w14:textId="77777777" w:rsidR="009E20B0" w:rsidRPr="009333EF" w:rsidRDefault="009E20B0" w:rsidP="009E20B0">
      <w:pPr>
        <w:pStyle w:val="firstparagraph"/>
        <w:spacing w:after="0"/>
        <w:ind w:firstLine="720"/>
        <w:rPr>
          <w:i/>
        </w:rPr>
      </w:pPr>
      <w:r w:rsidRPr="009333EF">
        <w:rPr>
          <w:i/>
        </w:rPr>
        <w:t>void entry (int i, double &amp;iv, double &amp;v);</w:t>
      </w:r>
    </w:p>
    <w:p w14:paraId="10E7808E" w14:textId="77777777"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14:paraId="1C3B83AE" w14:textId="77777777"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14:paraId="3237779D" w14:textId="77777777"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14:paraId="14F48DDE"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14:paraId="04F32A3C" w14:textId="77777777" w:rsidR="009E20B0" w:rsidRPr="009333EF" w:rsidRDefault="009E20B0" w:rsidP="002329F9">
      <w:pPr>
        <w:pStyle w:val="firstparagraph"/>
        <w:ind w:firstLine="720"/>
        <w:rPr>
          <w:i/>
        </w:rPr>
      </w:pPr>
      <w:r w:rsidRPr="009333EF">
        <w:rPr>
          <w:i/>
        </w:rPr>
        <w:t>Long bits (RATE r);</w:t>
      </w:r>
    </w:p>
    <w:p w14:paraId="7FA7F631" w14:textId="77777777"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14:paraId="699CB10E" w14:textId="77777777"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14:paraId="3B415EA5" w14:textId="77777777" w:rsidR="009E20B0" w:rsidRPr="009333EF" w:rsidRDefault="009E20B0" w:rsidP="002329F9">
      <w:pPr>
        <w:pStyle w:val="firstparagraph"/>
        <w:spacing w:after="0"/>
        <w:ind w:firstLine="720"/>
        <w:rPr>
          <w:i/>
        </w:rPr>
      </w:pPr>
      <w:r w:rsidRPr="009333EF">
        <w:rPr>
          <w:i/>
        </w:rPr>
        <w:t>double avg (TIME ts, TIME du = TIME_inf);</w:t>
      </w:r>
    </w:p>
    <w:p w14:paraId="55D8C3BF" w14:textId="77777777"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14:paraId="77DA4E20" w14:textId="77777777"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14:paraId="0CF4165E" w14:textId="77777777"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14:paraId="0B0AC7A1" w14:textId="77777777"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14:paraId="379916CC" w14:textId="77777777"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14:paraId="070C6981" w14:textId="77777777"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14:paraId="023821BB" w14:textId="77777777"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14:paraId="3E72A853" w14:textId="77777777"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14:paraId="4FB04422" w14:textId="77777777" w:rsidR="009E20B0" w:rsidRPr="009333EF" w:rsidRDefault="009E20B0" w:rsidP="00750AB8">
      <w:pPr>
        <w:pStyle w:val="firstparagraph"/>
        <w:spacing w:after="0"/>
        <w:ind w:firstLine="720"/>
        <w:rPr>
          <w:i/>
        </w:rPr>
      </w:pPr>
      <w:r w:rsidRPr="009333EF">
        <w:rPr>
          <w:i/>
        </w:rPr>
        <w:t>double max (TIME ts, TIME du = TIME_inf);</w:t>
      </w:r>
    </w:p>
    <w:p w14:paraId="38329DE0" w14:textId="77777777"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14:paraId="08DF65D5" w14:textId="77777777"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14:paraId="7D524C7B" w14:textId="77777777" w:rsidR="00750AB8" w:rsidRPr="009333EF" w:rsidRDefault="00750AB8" w:rsidP="00596F24">
      <w:pPr>
        <w:pStyle w:val="Heading3"/>
        <w:numPr>
          <w:ilvl w:val="2"/>
          <w:numId w:val="4"/>
        </w:numPr>
        <w:rPr>
          <w:lang w:val="en-US"/>
        </w:rPr>
      </w:pPr>
      <w:bookmarkStart w:id="488" w:name="_Ref507840898"/>
      <w:bookmarkStart w:id="489" w:name="_Toc50927811"/>
      <w:r w:rsidRPr="009333EF">
        <w:rPr>
          <w:lang w:val="en-US"/>
        </w:rPr>
        <w:t>Event reassessment</w:t>
      </w:r>
      <w:bookmarkEnd w:id="488"/>
      <w:bookmarkEnd w:id="489"/>
    </w:p>
    <w:p w14:paraId="594CFC0D" w14:textId="0622F9BC"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Content>
          <w:r w:rsidR="00B93082" w:rsidRPr="009333EF">
            <w:fldChar w:fldCharType="begin"/>
          </w:r>
          <w:r w:rsidR="00B93082" w:rsidRPr="009333EF">
            <w:instrText xml:space="preserve"> CITATION mai05 \l 1045 </w:instrText>
          </w:r>
          <w:r w:rsidR="00B93082" w:rsidRPr="009333EF">
            <w:fldChar w:fldCharType="separate"/>
          </w:r>
          <w:r w:rsidR="00247B87">
            <w:rPr>
              <w:noProof/>
            </w:rPr>
            <w:t xml:space="preserve"> </w:t>
          </w:r>
          <w:r w:rsidR="00247B87" w:rsidRPr="00247B87">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122F2E">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14:paraId="796E51D1" w14:textId="77777777"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14:paraId="1845A9A0" w14:textId="7622ADAF"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14:paraId="43892BC7" w14:textId="77777777"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14:paraId="0061442B" w14:textId="77777777" w:rsidR="001D632C" w:rsidRPr="009333EF" w:rsidRDefault="001D632C" w:rsidP="00596F24">
      <w:pPr>
        <w:pStyle w:val="Heading3"/>
        <w:numPr>
          <w:ilvl w:val="2"/>
          <w:numId w:val="4"/>
        </w:numPr>
        <w:rPr>
          <w:lang w:val="en-US"/>
        </w:rPr>
      </w:pPr>
      <w:bookmarkStart w:id="490" w:name="_Ref512504585"/>
      <w:bookmarkStart w:id="491" w:name="_Ref512504606"/>
      <w:bookmarkStart w:id="492" w:name="_Toc50927812"/>
      <w:r w:rsidRPr="009333EF">
        <w:rPr>
          <w:lang w:val="en-US"/>
        </w:rPr>
        <w:t>The context of assessment methods</w:t>
      </w:r>
      <w:bookmarkEnd w:id="490"/>
      <w:bookmarkEnd w:id="491"/>
      <w:bookmarkEnd w:id="492"/>
    </w:p>
    <w:p w14:paraId="2E80D50D" w14:textId="41A181CB"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122F2E">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14:paraId="1F7A2CBE" w14:textId="677E192C"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122F2E">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14:paraId="2D132ECB" w14:textId="77777777"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14:paraId="53F6FD4F" w14:textId="77777777"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14:paraId="45609831" w14:textId="77777777"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14:paraId="25BB5722" w14:textId="77777777"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14:paraId="1F0A8A32" w14:textId="44A8C692"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122F2E">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122F2E">
        <w:t>4.1.2</w:t>
      </w:r>
      <w:r w:rsidRPr="009333EF">
        <w:fldChar w:fldCharType="end"/>
      </w:r>
      <w:r w:rsidRPr="009333EF">
        <w:t>).</w:t>
      </w:r>
    </w:p>
    <w:p w14:paraId="726467A5" w14:textId="77777777" w:rsidR="00D332DA" w:rsidRPr="009333EF" w:rsidRDefault="00D332DA" w:rsidP="00596F24">
      <w:pPr>
        <w:pStyle w:val="Heading3"/>
        <w:numPr>
          <w:ilvl w:val="2"/>
          <w:numId w:val="4"/>
        </w:numPr>
        <w:rPr>
          <w:lang w:val="en-US"/>
        </w:rPr>
      </w:pPr>
      <w:bookmarkStart w:id="493" w:name="_Ref508275423"/>
      <w:bookmarkStart w:id="494" w:name="_Toc50927813"/>
      <w:r w:rsidRPr="009333EF">
        <w:rPr>
          <w:lang w:val="en-US"/>
        </w:rPr>
        <w:t>Starting and terminating packet transmission</w:t>
      </w:r>
      <w:bookmarkEnd w:id="493"/>
      <w:bookmarkEnd w:id="494"/>
    </w:p>
    <w:p w14:paraId="10E909B9" w14:textId="5964A511"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122F2E">
        <w:t>7.1.2</w:t>
      </w:r>
      <w:r w:rsidR="00D332DA" w:rsidRPr="009333EF">
        <w:fldChar w:fldCharType="end"/>
      </w:r>
      <w:r w:rsidR="00D332DA" w:rsidRPr="009333EF">
        <w:t>), a packet transmission on a transceiver can be started with this method:</w:t>
      </w:r>
    </w:p>
    <w:p w14:paraId="5726BD85" w14:textId="77777777"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14:paraId="044183D1" w14:textId="77777777"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14:paraId="606A9D00" w14:textId="77777777"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14:paraId="7515EC0D" w14:textId="77777777"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14:paraId="650DB3DE" w14:textId="77777777"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14:paraId="59BA434F" w14:textId="436AE199"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2D0738" w:rsidRPr="002D0738">
        <w:rPr>
          <w:i/>
        </w:rPr>
        <w:instrText>Transceiver</w:instrText>
      </w:r>
      <w:r w:rsidR="006D2B27" w:rsidRPr="009333EF">
        <w:instrText xml:space="preserve"> method" </w:instrText>
      </w:r>
      <w:r w:rsidR="006D2B27" w:rsidRPr="009333EF">
        <w:rPr>
          <w:i/>
        </w:rPr>
        <w:fldChar w:fldCharType="end"/>
      </w:r>
      <w:r w:rsidRPr="009333EF">
        <w:rPr>
          <w:i/>
        </w:rPr>
        <w:t xml:space="preserve"> (</w:t>
      </w:r>
      <w:r w:rsidR="0099338A" w:rsidRPr="009333EF">
        <w:rPr>
          <w:i/>
        </w:rPr>
        <w:t xml:space="preserve"> </w:t>
      </w:r>
      <w:r w:rsidRPr="009333EF">
        <w:rPr>
          <w:i/>
        </w:rPr>
        <w:t>);</w:t>
      </w:r>
    </w:p>
    <w:p w14:paraId="59B50A9C" w14:textId="5371B12C"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122F2E">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6E324B">
        <w:t xml:space="preserve"> of their invocation</w:t>
      </w:r>
      <w:r w:rsidR="00D332DA" w:rsidRPr="009333EF">
        <w:t>.</w:t>
      </w:r>
    </w:p>
    <w:p w14:paraId="66C54FBE" w14:textId="77777777"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14:paraId="3A91099C" w14:textId="77777777" w:rsidR="00D332DA" w:rsidRPr="009333EF" w:rsidRDefault="00D332DA" w:rsidP="00D332DA">
      <w:pPr>
        <w:pStyle w:val="firstparagraph"/>
      </w:pPr>
      <w:r w:rsidRPr="009333EF">
        <w:t>The following transceiver method:</w:t>
      </w:r>
    </w:p>
    <w:p w14:paraId="692A7A7D" w14:textId="77777777"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14:paraId="1DA5AB0F" w14:textId="5A51CF86"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r w:rsidR="004C77CD">
        <w:t xml:space="preserve"> </w:t>
      </w:r>
      <w:r w:rsidRPr="009333EF">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122F2E">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whose length </w:t>
      </w:r>
      <w:r w:rsidRPr="009333EF">
        <w:lastRenderedPageBreak/>
        <w:t>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14:paraId="77A01392" w14:textId="77777777"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14:paraId="531BBFEC" w14:textId="77777777"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14:paraId="6A9EB28C" w14:textId="77777777"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14:paraId="6534A1B0" w14:textId="77777777" w:rsidR="00D332DA" w:rsidRPr="009333EF" w:rsidRDefault="00D332DA" w:rsidP="00A92189">
      <w:pPr>
        <w:pStyle w:val="firstparagraph"/>
        <w:spacing w:after="0"/>
        <w:ind w:left="720"/>
        <w:rPr>
          <w:i/>
        </w:rPr>
      </w:pPr>
      <w:r w:rsidRPr="009333EF">
        <w:rPr>
          <w:i/>
        </w:rPr>
        <w:t>...</w:t>
      </w:r>
    </w:p>
    <w:p w14:paraId="2F2BCE4E" w14:textId="77777777" w:rsidR="00D332DA" w:rsidRPr="009333EF" w:rsidRDefault="00D332DA" w:rsidP="00A92189">
      <w:pPr>
        <w:pStyle w:val="firstparagraph"/>
        <w:spacing w:after="0"/>
        <w:ind w:left="720"/>
        <w:rPr>
          <w:i/>
        </w:rPr>
      </w:pPr>
      <w:r w:rsidRPr="009333EF">
        <w:rPr>
          <w:i/>
        </w:rPr>
        <w:t>state Transmit:</w:t>
      </w:r>
    </w:p>
    <w:p w14:paraId="3E96595B" w14:textId="77777777"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14:paraId="28EEDBCA" w14:textId="77777777" w:rsidR="00D332DA" w:rsidRPr="009333EF" w:rsidRDefault="00D332DA" w:rsidP="00A92189">
      <w:pPr>
        <w:pStyle w:val="firstparagraph"/>
        <w:spacing w:after="0"/>
        <w:ind w:left="720"/>
        <w:rPr>
          <w:i/>
        </w:rPr>
      </w:pPr>
      <w:r w:rsidRPr="009333EF">
        <w:rPr>
          <w:i/>
        </w:rPr>
        <w:t>state Done:</w:t>
      </w:r>
    </w:p>
    <w:p w14:paraId="6E72A527" w14:textId="77777777"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14:paraId="3F36C207" w14:textId="77777777" w:rsidR="00D332DA" w:rsidRPr="009333EF" w:rsidRDefault="00D332DA" w:rsidP="00A92189">
      <w:pPr>
        <w:pStyle w:val="firstparagraph"/>
        <w:ind w:left="720" w:firstLine="720"/>
      </w:pPr>
      <w:r w:rsidRPr="009333EF">
        <w:rPr>
          <w:i/>
        </w:rPr>
        <w:t>...</w:t>
      </w:r>
    </w:p>
    <w:p w14:paraId="32BE5FEF" w14:textId="1EDACA8E" w:rsidR="00CA2676" w:rsidRPr="009333EF" w:rsidRDefault="00B92DFD" w:rsidP="00D332DA">
      <w:pPr>
        <w:pStyle w:val="firstparagraph"/>
      </w:pPr>
      <w:r>
        <w:t>which</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122F2E">
        <w:t>7.1.2</w:t>
      </w:r>
      <w:r w:rsidR="00A92189" w:rsidRPr="009333EF">
        <w:fldChar w:fldCharType="end"/>
      </w:r>
      <w:r w:rsidR="00D332DA" w:rsidRPr="009333EF">
        <w:t>).</w:t>
      </w:r>
    </w:p>
    <w:p w14:paraId="4C73220D" w14:textId="791DFA46"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122F2E">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14:paraId="77EE1879" w14:textId="6001D237"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122F2E">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122F2E">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This makes </w:t>
      </w:r>
      <w:r w:rsidR="00B92DFD">
        <w:t>little</w:t>
      </w:r>
      <w:r w:rsidRPr="009333EF">
        <w:t xml:space="preserve">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14:paraId="042DCC4D" w14:textId="77777777"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14:paraId="6C0360A4" w14:textId="77777777" w:rsidR="00F636FD" w:rsidRPr="009333EF" w:rsidRDefault="00F636FD" w:rsidP="00596F24">
      <w:pPr>
        <w:pStyle w:val="Heading2"/>
        <w:keepLines/>
        <w:numPr>
          <w:ilvl w:val="1"/>
          <w:numId w:val="4"/>
        </w:numPr>
        <w:ind w:left="578" w:hanging="578"/>
        <w:rPr>
          <w:lang w:val="en-US"/>
        </w:rPr>
      </w:pPr>
      <w:bookmarkStart w:id="495" w:name="_Ref508275163"/>
      <w:bookmarkStart w:id="496" w:name="_Toc50927814"/>
      <w:r w:rsidRPr="009333EF">
        <w:rPr>
          <w:lang w:val="en-US"/>
        </w:rPr>
        <w:t>Packet perception and reception</w:t>
      </w:r>
      <w:bookmarkEnd w:id="495"/>
      <w:bookmarkEnd w:id="496"/>
    </w:p>
    <w:p w14:paraId="589F5608" w14:textId="3A3D5C77"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122F2E">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122F2E">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14:paraId="73B464D1" w14:textId="77777777"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6A8CA60D" w14:textId="77777777"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14:paraId="30CB31F1" w14:textId="77777777"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14:paraId="7E47AFA2" w14:textId="77777777"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14:paraId="1F29C5D3" w14:textId="77777777" w:rsidR="00F636FD" w:rsidRPr="009333EF" w:rsidRDefault="00F636FD" w:rsidP="00F636FD">
      <w:pPr>
        <w:pStyle w:val="firstparagraph"/>
      </w:pPr>
      <w:r w:rsidRPr="009333EF">
        <w:t>The following two transceiver methods:</w:t>
      </w:r>
    </w:p>
    <w:p w14:paraId="2096FFC1" w14:textId="77777777"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14:paraId="5BDE4942" w14:textId="77777777"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14:paraId="79AD4104" w14:textId="63476EF3"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122F2E">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122F2E">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7"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7"/>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14:paraId="06A420B5" w14:textId="77777777" w:rsidR="00A12DC4" w:rsidRPr="009333EF" w:rsidRDefault="00C633FA" w:rsidP="00A12DC4">
      <w:pPr>
        <w:pStyle w:val="firstparagraph"/>
      </w:pPr>
      <w:r w:rsidRPr="009333EF">
        <w:t>Similar to</w:t>
      </w:r>
      <w:r w:rsidR="00A12DC4" w:rsidRPr="009333EF">
        <w:t xml:space="preserve"> a port, this transceiver method:</w:t>
      </w:r>
    </w:p>
    <w:p w14:paraId="618762BE" w14:textId="77777777"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14:paraId="21E40C8F" w14:textId="77777777"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14:paraId="44C29541" w14:textId="77777777" w:rsidR="00662311" w:rsidRPr="009333EF" w:rsidRDefault="00662311" w:rsidP="00596F24">
      <w:pPr>
        <w:pStyle w:val="Heading3"/>
        <w:numPr>
          <w:ilvl w:val="2"/>
          <w:numId w:val="4"/>
        </w:numPr>
        <w:rPr>
          <w:lang w:val="en-US"/>
        </w:rPr>
      </w:pPr>
      <w:bookmarkStart w:id="498" w:name="_Ref508274796"/>
      <w:bookmarkStart w:id="499" w:name="_Ref535442953"/>
      <w:bookmarkStart w:id="500" w:name="_Toc50927815"/>
      <w:r w:rsidRPr="009333EF">
        <w:rPr>
          <w:lang w:val="en-US"/>
        </w:rPr>
        <w:t>Wait requests</w:t>
      </w:r>
      <w:bookmarkEnd w:id="498"/>
      <w:r w:rsidR="00252FE0" w:rsidRPr="009333EF">
        <w:rPr>
          <w:lang w:val="en-US"/>
        </w:rPr>
        <w:t xml:space="preserve"> and events</w:t>
      </w:r>
      <w:bookmarkEnd w:id="499"/>
      <w:bookmarkEnd w:id="500"/>
    </w:p>
    <w:p w14:paraId="77E4A724" w14:textId="77777777"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14:paraId="5B81F6E5" w14:textId="77777777" w:rsidTr="001F3D44">
        <w:tc>
          <w:tcPr>
            <w:tcW w:w="1355" w:type="dxa"/>
            <w:tcMar>
              <w:left w:w="0" w:type="dxa"/>
              <w:right w:w="0" w:type="dxa"/>
            </w:tcMar>
          </w:tcPr>
          <w:p w14:paraId="19ED09B0" w14:textId="77777777"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14:paraId="35997749" w14:textId="128786F4"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122F2E">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14:paraId="7232BF43" w14:textId="77777777" w:rsidTr="001F3D44">
        <w:tc>
          <w:tcPr>
            <w:tcW w:w="1355" w:type="dxa"/>
            <w:tcMar>
              <w:left w:w="0" w:type="dxa"/>
              <w:right w:w="0" w:type="dxa"/>
            </w:tcMar>
          </w:tcPr>
          <w:p w14:paraId="23E9A50E" w14:textId="77777777"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14:paraId="556DD936" w14:textId="77777777"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14:paraId="58E6E473" w14:textId="77777777" w:rsidTr="001F3D44">
        <w:tc>
          <w:tcPr>
            <w:tcW w:w="1355" w:type="dxa"/>
            <w:tcMar>
              <w:left w:w="0" w:type="dxa"/>
              <w:right w:w="0" w:type="dxa"/>
            </w:tcMar>
          </w:tcPr>
          <w:p w14:paraId="1FE05498" w14:textId="77777777"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14:paraId="7C1A0A61" w14:textId="77777777"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14:paraId="0E0D302A" w14:textId="63143BA9"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122F2E">
              <w:t>8.1.4</w:t>
            </w:r>
            <w:r w:rsidRPr="009333EF">
              <w:fldChar w:fldCharType="end"/>
            </w:r>
            <w:r w:rsidRPr="009333EF">
              <w:t xml:space="preserve">) and is not a realistic event to be </w:t>
            </w:r>
            <w:r w:rsidR="00EC3093">
              <w:t>signaled</w:t>
            </w:r>
            <w:r w:rsidRPr="009333EF">
              <w:t xml:space="preserve"> by any physical hardware. For example, the beginning of any preamble, no matter how much drowned in other activities will trigger the event. Its role is to enable exotic assessment schemes and other tricks that the user may want to play with the simulator. </w:t>
            </w:r>
          </w:p>
          <w:p w14:paraId="2AFD77BA" w14:textId="77777777"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14:paraId="51F1AB24" w14:textId="77777777" w:rsidTr="001F3D44">
        <w:tc>
          <w:tcPr>
            <w:tcW w:w="1355" w:type="dxa"/>
            <w:tcMar>
              <w:left w:w="0" w:type="dxa"/>
              <w:right w:w="0" w:type="dxa"/>
            </w:tcMar>
          </w:tcPr>
          <w:p w14:paraId="2CD6ED5D" w14:textId="77777777"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14:paraId="4C5CDD9B" w14:textId="77777777"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14:paraId="21AE4E77" w14:textId="63E52684"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122F2E">
              <w:t>8.1.8</w:t>
            </w:r>
            <w:r w:rsidRPr="009333EF">
              <w:fldChar w:fldCharType="end"/>
            </w:r>
            <w:r w:rsidRPr="009333EF">
              <w:t>).</w:t>
            </w:r>
          </w:p>
          <w:p w14:paraId="3704E5D3" w14:textId="77777777"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14:paraId="1FB8DF86" w14:textId="77777777" w:rsidTr="001F3D44">
        <w:tc>
          <w:tcPr>
            <w:tcW w:w="1355" w:type="dxa"/>
            <w:tcMar>
              <w:left w:w="0" w:type="dxa"/>
              <w:right w:w="0" w:type="dxa"/>
            </w:tcMar>
          </w:tcPr>
          <w:p w14:paraId="3F3F559A" w14:textId="77777777" w:rsidR="001F3D44" w:rsidRPr="009333EF" w:rsidRDefault="001F3D44" w:rsidP="001F3D44">
            <w:pPr>
              <w:pStyle w:val="firstparagraph"/>
              <w:rPr>
                <w:i/>
              </w:rPr>
            </w:pPr>
            <w:r w:rsidRPr="009333EF">
              <w:rPr>
                <w:i/>
              </w:rPr>
              <w:t>BOT</w:t>
            </w:r>
          </w:p>
        </w:tc>
        <w:tc>
          <w:tcPr>
            <w:tcW w:w="7913" w:type="dxa"/>
          </w:tcPr>
          <w:p w14:paraId="7BC3C065" w14:textId="4742E99F"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122F2E">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14:paraId="0D027376" w14:textId="77777777" w:rsidTr="001F3D44">
        <w:tc>
          <w:tcPr>
            <w:tcW w:w="1355" w:type="dxa"/>
            <w:tcMar>
              <w:left w:w="0" w:type="dxa"/>
              <w:right w:w="0" w:type="dxa"/>
            </w:tcMar>
          </w:tcPr>
          <w:p w14:paraId="1263E2D6" w14:textId="77777777"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14:paraId="1D01E657" w14:textId="1853FF66"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122F2E">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14:paraId="66078FF5" w14:textId="77777777" w:rsidTr="001F3D44">
        <w:tc>
          <w:tcPr>
            <w:tcW w:w="1355" w:type="dxa"/>
            <w:tcMar>
              <w:left w:w="0" w:type="dxa"/>
              <w:right w:w="0" w:type="dxa"/>
            </w:tcMar>
          </w:tcPr>
          <w:p w14:paraId="32141AF5" w14:textId="77777777"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14:paraId="485AFF79" w14:textId="7A73EFDE"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14:paraId="2D80AD70" w14:textId="77777777" w:rsidTr="001F3D44">
        <w:tc>
          <w:tcPr>
            <w:tcW w:w="1355" w:type="dxa"/>
            <w:tcMar>
              <w:left w:w="0" w:type="dxa"/>
              <w:right w:w="0" w:type="dxa"/>
            </w:tcMar>
          </w:tcPr>
          <w:p w14:paraId="4B2AA363" w14:textId="77777777"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14:paraId="3DCAF0B2" w14:textId="77777777"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14:paraId="3186AB96" w14:textId="77777777" w:rsidTr="001F3D44">
        <w:tc>
          <w:tcPr>
            <w:tcW w:w="1355" w:type="dxa"/>
            <w:tcMar>
              <w:left w:w="0" w:type="dxa"/>
              <w:right w:w="0" w:type="dxa"/>
            </w:tcMar>
          </w:tcPr>
          <w:p w14:paraId="3C8A742F" w14:textId="77777777"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14:paraId="26980864" w14:textId="3B34D329"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w:t>
            </w:r>
            <w:r w:rsidR="00354713">
              <w:t>sensed</w:t>
            </w:r>
            <w:r w:rsidRPr="009333EF">
              <w:t xml:space="preserve">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14:paraId="1671695E" w14:textId="77777777"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14:paraId="17E406C1" w14:textId="77777777"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14:paraId="21E3D828" w14:textId="77777777"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14:paraId="3CE8394B" w14:textId="77777777"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14:paraId="33EAC604" w14:textId="77777777"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14:paraId="50BB6424" w14:textId="77777777"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14:paraId="7FFDA1C4" w14:textId="77777777" w:rsidTr="009C47B0">
        <w:tc>
          <w:tcPr>
            <w:tcW w:w="1175" w:type="dxa"/>
            <w:tcMar>
              <w:left w:w="0" w:type="dxa"/>
              <w:right w:w="0" w:type="dxa"/>
            </w:tcMar>
          </w:tcPr>
          <w:p w14:paraId="3FFD8701" w14:textId="77777777" w:rsidR="009C47B0" w:rsidRPr="009333EF" w:rsidRDefault="009C47B0" w:rsidP="00227A64">
            <w:pPr>
              <w:pStyle w:val="firstparagraph"/>
              <w:jc w:val="left"/>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14:paraId="7C31079A" w14:textId="6596A310"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122F2E">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14:paraId="3EC7B217" w14:textId="77777777" w:rsidTr="009C47B0">
        <w:tc>
          <w:tcPr>
            <w:tcW w:w="1175" w:type="dxa"/>
            <w:tcMar>
              <w:left w:w="0" w:type="dxa"/>
              <w:right w:w="0" w:type="dxa"/>
            </w:tcMar>
          </w:tcPr>
          <w:p w14:paraId="4033E21A" w14:textId="77777777" w:rsidR="00DA50B9" w:rsidRPr="009333EF" w:rsidRDefault="00DA50B9" w:rsidP="00227A64">
            <w:pPr>
              <w:pStyle w:val="firstparagraph"/>
              <w:jc w:val="left"/>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14:paraId="2175C9B4" w14:textId="77777777"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14:paraId="0E0802F0" w14:textId="77777777"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14:paraId="646557D9" w14:textId="77777777"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14:paraId="1EE8158C" w14:textId="4BFF7B4F"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122F2E">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962BC9">
        <w:t xml:space="preserve">, </w:t>
      </w:r>
      <w:r w:rsidR="00E966DE" w:rsidRPr="009333EF">
        <w:t xml:space="preserve">in which case the method’s action </w:t>
      </w:r>
      <w:r w:rsidR="00DA50B9" w:rsidRPr="009333EF">
        <w:t>has been</w:t>
      </w:r>
      <w:r w:rsidR="00E966DE" w:rsidRPr="009333EF">
        <w:t xml:space="preserve"> void</w:t>
      </w:r>
      <w:r w:rsidRPr="009333EF">
        <w:t>.</w:t>
      </w:r>
    </w:p>
    <w:p w14:paraId="488F5D0C" w14:textId="2EB67F3E"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122F2E">
        <w:t>2.4.3</w:t>
      </w:r>
      <w:r w:rsidR="00702417" w:rsidRPr="009333EF">
        <w:fldChar w:fldCharType="end"/>
      </w:r>
      <w:r w:rsidR="00702417" w:rsidRPr="009333EF">
        <w:t>.</w:t>
      </w:r>
    </w:p>
    <w:p w14:paraId="3EF1703F" w14:textId="625D110E"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122F2E">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14:paraId="4F6C0763" w14:textId="77777777"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14:paraId="7E644D62" w14:textId="77777777"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14:paraId="68F9A26F" w14:textId="77777777"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14:paraId="7CEEAA2B" w14:textId="77777777" w:rsidTr="00192B51">
        <w:tc>
          <w:tcPr>
            <w:tcW w:w="1175" w:type="dxa"/>
            <w:tcMar>
              <w:left w:w="0" w:type="dxa"/>
              <w:right w:w="0" w:type="dxa"/>
            </w:tcMar>
          </w:tcPr>
          <w:p w14:paraId="4BD963A6" w14:textId="77777777"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14:paraId="6DD0C3A6"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14:paraId="4193E6E2" w14:textId="77777777" w:rsidTr="00192B51">
        <w:tc>
          <w:tcPr>
            <w:tcW w:w="1175" w:type="dxa"/>
            <w:tcMar>
              <w:left w:w="0" w:type="dxa"/>
              <w:right w:w="0" w:type="dxa"/>
            </w:tcMar>
          </w:tcPr>
          <w:p w14:paraId="6B031EFE" w14:textId="77777777"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14:paraId="71C8DB59" w14:textId="77777777"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14:paraId="620D4830" w14:textId="49659F09"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122F2E">
        <w:t>4.5.2</w:t>
      </w:r>
      <w:r w:rsidR="00E966DE" w:rsidRPr="009333EF">
        <w:fldChar w:fldCharType="end"/>
      </w:r>
      <w:r w:rsidR="00E966DE" w:rsidRPr="009333EF">
        <w:t xml:space="preserve">). </w:t>
      </w:r>
    </w:p>
    <w:p w14:paraId="32973C58" w14:textId="50BC5B94"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122F2E">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14:paraId="6EF2CCD0" w14:textId="041391CD"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1" w:name="_Ref513903117"/>
      <w:r w:rsidR="00192B51" w:rsidRPr="009333EF">
        <w:rPr>
          <w:rStyle w:val="FootnoteReference"/>
        </w:rPr>
        <w:footnoteReference w:id="86"/>
      </w:r>
      <w:bookmarkEnd w:id="501"/>
      <w:r w:rsidR="00DD2F18" w:rsidRPr="00DD2F18">
        <w:t xml:space="preserve"> The method can tell that the packet is incomplete, if the number of bits in the intereference histogram is less than the packet's total length (attribute </w:t>
      </w:r>
      <w:r w:rsidR="00DD2F18" w:rsidRPr="00110DBE">
        <w:rPr>
          <w:i/>
        </w:rPr>
        <w:t>TLength</w:t>
      </w:r>
      <w:r w:rsidR="00DD2F18" w:rsidRPr="00DD2F18">
        <w:t>, Sec</w:t>
      </w:r>
      <w:r w:rsidR="00110DBE">
        <w:t>tion </w:t>
      </w:r>
      <w:r w:rsidR="00AC3996">
        <w:fldChar w:fldCharType="begin"/>
      </w:r>
      <w:r w:rsidR="00AC3996">
        <w:instrText xml:space="preserve"> REF _Ref506153693 \r \h </w:instrText>
      </w:r>
      <w:r w:rsidR="00AC3996">
        <w:fldChar w:fldCharType="separate"/>
      </w:r>
      <w:r w:rsidR="00122F2E">
        <w:t>6.2</w:t>
      </w:r>
      <w:r w:rsidR="00AC3996">
        <w:fldChar w:fldCharType="end"/>
      </w:r>
      <w:r w:rsidR="00DD2F18" w:rsidRPr="00DD2F18">
        <w:t>).</w:t>
      </w:r>
    </w:p>
    <w:p w14:paraId="19C79CAD" w14:textId="52C475E0"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122F2E">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122F2E">
        <w:t>4.4.2</w:t>
      </w:r>
      <w:r w:rsidR="003819A2" w:rsidRPr="009333EF">
        <w:fldChar w:fldCharType="end"/>
      </w:r>
      <w:r w:rsidR="003819A2" w:rsidRPr="009333EF">
        <w:t>).</w:t>
      </w:r>
    </w:p>
    <w:p w14:paraId="19D24821" w14:textId="35D5A693"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122F2E">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122F2E">
        <w:t>8.2.5</w:t>
      </w:r>
      <w:r w:rsidR="001643E8" w:rsidRPr="009333EF">
        <w:fldChar w:fldCharType="end"/>
      </w:r>
      <w:r w:rsidRPr="009333EF">
        <w:t>).</w:t>
      </w:r>
    </w:p>
    <w:p w14:paraId="3325E511" w14:textId="77777777"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14:paraId="5A6AE6CB" w14:textId="77777777" w:rsidTr="00F476D4">
        <w:tc>
          <w:tcPr>
            <w:tcW w:w="1085" w:type="dxa"/>
            <w:tcMar>
              <w:left w:w="0" w:type="dxa"/>
              <w:right w:w="0" w:type="dxa"/>
            </w:tcMar>
          </w:tcPr>
          <w:p w14:paraId="4FD1972A" w14:textId="77777777"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14:paraId="36A105DE" w14:textId="77777777"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14:paraId="66D03985" w14:textId="77777777" w:rsidTr="00F476D4">
        <w:tc>
          <w:tcPr>
            <w:tcW w:w="1085" w:type="dxa"/>
            <w:tcMar>
              <w:left w:w="0" w:type="dxa"/>
              <w:right w:w="0" w:type="dxa"/>
            </w:tcMar>
          </w:tcPr>
          <w:p w14:paraId="5224EF15" w14:textId="77777777"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14:paraId="6DF4E3B3" w14:textId="77777777" w:rsidR="00004D0D" w:rsidRPr="009333EF" w:rsidRDefault="00004D0D" w:rsidP="00FA2620">
            <w:pPr>
              <w:pStyle w:val="firstparagraph"/>
            </w:pPr>
            <w:r w:rsidRPr="009333EF">
              <w:t>end of preamble</w:t>
            </w:r>
          </w:p>
        </w:tc>
      </w:tr>
      <w:tr w:rsidR="00004D0D" w:rsidRPr="009333EF" w14:paraId="2563E98A" w14:textId="77777777" w:rsidTr="00F476D4">
        <w:tc>
          <w:tcPr>
            <w:tcW w:w="1085" w:type="dxa"/>
            <w:tcMar>
              <w:left w:w="0" w:type="dxa"/>
              <w:right w:w="0" w:type="dxa"/>
            </w:tcMar>
          </w:tcPr>
          <w:p w14:paraId="5D3B87F2" w14:textId="77777777"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14:paraId="4FDB2694" w14:textId="77777777"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14:paraId="500DD590" w14:textId="77777777" w:rsidTr="00F476D4">
        <w:tc>
          <w:tcPr>
            <w:tcW w:w="1085" w:type="dxa"/>
            <w:tcMar>
              <w:left w:w="0" w:type="dxa"/>
              <w:right w:w="0" w:type="dxa"/>
            </w:tcMar>
          </w:tcPr>
          <w:p w14:paraId="05030A95" w14:textId="77777777"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14:paraId="60B9B97D" w14:textId="77777777" w:rsidR="00004D0D" w:rsidRPr="009333EF" w:rsidRDefault="00004D0D" w:rsidP="00FA2620">
            <w:pPr>
              <w:pStyle w:val="firstparagraph"/>
            </w:pPr>
            <w:r w:rsidRPr="009333EF">
              <w:t xml:space="preserve">end of packet (stage </w:t>
            </w:r>
            <w:r w:rsidRPr="009333EF">
              <w:rPr>
                <w:i/>
              </w:rPr>
              <w:t>E</w:t>
            </w:r>
            <w:r w:rsidRPr="009333EF">
              <w:t>)</w:t>
            </w:r>
          </w:p>
        </w:tc>
      </w:tr>
    </w:tbl>
    <w:p w14:paraId="3DC6D765" w14:textId="7CD741D1"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122F2E">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14:paraId="10420E9E" w14:textId="7A377AAF"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122F2E">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3"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3"/>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14:paraId="51377D78" w14:textId="77777777" w:rsidR="00394F2A" w:rsidRPr="009333EF" w:rsidRDefault="00394F2A" w:rsidP="00596F24">
      <w:pPr>
        <w:pStyle w:val="Heading3"/>
        <w:numPr>
          <w:ilvl w:val="2"/>
          <w:numId w:val="4"/>
        </w:numPr>
        <w:rPr>
          <w:lang w:val="en-US"/>
        </w:rPr>
      </w:pPr>
      <w:bookmarkStart w:id="504" w:name="_Ref512509794"/>
      <w:bookmarkStart w:id="505" w:name="_Ref512509845"/>
      <w:bookmarkStart w:id="506" w:name="_Toc50927816"/>
      <w:r w:rsidRPr="009333EF">
        <w:rPr>
          <w:lang w:val="en-US"/>
        </w:rPr>
        <w:t>Event priorities</w:t>
      </w:r>
      <w:bookmarkEnd w:id="504"/>
      <w:bookmarkEnd w:id="505"/>
      <w:bookmarkEnd w:id="506"/>
    </w:p>
    <w:p w14:paraId="58D535AA" w14:textId="078BC1F0"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122F2E">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122F2E">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14:paraId="0678A922" w14:textId="77777777"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14:paraId="5DFD1FD1" w14:textId="77777777" w:rsidR="00786F68" w:rsidRPr="009333EF" w:rsidRDefault="00786F68" w:rsidP="00596F24">
      <w:pPr>
        <w:pStyle w:val="Heading3"/>
        <w:numPr>
          <w:ilvl w:val="2"/>
          <w:numId w:val="4"/>
        </w:numPr>
        <w:rPr>
          <w:lang w:val="en-US"/>
        </w:rPr>
      </w:pPr>
      <w:bookmarkStart w:id="507" w:name="_Ref508383171"/>
      <w:bookmarkStart w:id="508" w:name="_Toc50927817"/>
      <w:r w:rsidRPr="009333EF">
        <w:rPr>
          <w:lang w:val="en-US"/>
        </w:rPr>
        <w:t>Receiving packets</w:t>
      </w:r>
      <w:bookmarkEnd w:id="507"/>
      <w:bookmarkEnd w:id="508"/>
    </w:p>
    <w:p w14:paraId="52BA840B" w14:textId="4EB1F1A5"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14:paraId="58688225" w14:textId="77777777" w:rsidR="00786F68" w:rsidRPr="009333EF" w:rsidRDefault="00786F68" w:rsidP="00786F68">
      <w:pPr>
        <w:pStyle w:val="firstparagraph"/>
        <w:spacing w:after="0"/>
        <w:ind w:firstLine="720"/>
        <w:rPr>
          <w:i/>
        </w:rPr>
      </w:pPr>
      <w:r w:rsidRPr="009333EF">
        <w:rPr>
          <w:i/>
        </w:rPr>
        <w:lastRenderedPageBreak/>
        <w:t>void receive (Packet *pk, Transceiver *tr);</w:t>
      </w:r>
    </w:p>
    <w:p w14:paraId="3C55B1B7" w14:textId="77777777" w:rsidR="00786F68" w:rsidRPr="009333EF" w:rsidRDefault="00786F68" w:rsidP="00786F68">
      <w:pPr>
        <w:pStyle w:val="firstparagraph"/>
        <w:spacing w:after="0"/>
        <w:ind w:firstLine="720"/>
        <w:rPr>
          <w:i/>
        </w:rPr>
      </w:pPr>
      <w:r w:rsidRPr="009333EF">
        <w:rPr>
          <w:i/>
        </w:rPr>
        <w:t>void receive (Packet *pk, RFChannel *rfc = NULL);</w:t>
      </w:r>
    </w:p>
    <w:p w14:paraId="3E8F7F04" w14:textId="77777777" w:rsidR="00786F68" w:rsidRPr="009333EF" w:rsidRDefault="00786F68" w:rsidP="00786F68">
      <w:pPr>
        <w:pStyle w:val="firstparagraph"/>
        <w:spacing w:after="0"/>
        <w:ind w:firstLine="720"/>
        <w:rPr>
          <w:i/>
        </w:rPr>
      </w:pPr>
      <w:r w:rsidRPr="009333EF">
        <w:rPr>
          <w:i/>
        </w:rPr>
        <w:t>void receive (Packet &amp;pk, Transceiver &amp;pr);</w:t>
      </w:r>
    </w:p>
    <w:p w14:paraId="22088583" w14:textId="77777777" w:rsidR="00786F68" w:rsidRPr="009333EF" w:rsidRDefault="00786F68" w:rsidP="00786F68">
      <w:pPr>
        <w:pStyle w:val="firstparagraph"/>
        <w:ind w:firstLine="720"/>
      </w:pPr>
      <w:r w:rsidRPr="009333EF">
        <w:rPr>
          <w:i/>
        </w:rPr>
        <w:t>void receive (Packet &amp;pk, RFChannel &amp;rfc);</w:t>
      </w:r>
    </w:p>
    <w:p w14:paraId="3BF6A9E3" w14:textId="77777777"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14:paraId="00E04542" w14:textId="77777777" w:rsidR="00786F68" w:rsidRPr="009333EF" w:rsidRDefault="00786F68" w:rsidP="00786F68">
      <w:pPr>
        <w:pStyle w:val="firstparagraph"/>
      </w:pPr>
      <w:r w:rsidRPr="009333EF">
        <w:t>A sample code of a process responsible for receiving packets from a transceiver may look like this:</w:t>
      </w:r>
    </w:p>
    <w:p w14:paraId="36CD95A5" w14:textId="77777777"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7F2BC47" w14:textId="77777777" w:rsidR="00786F68" w:rsidRPr="009333EF" w:rsidRDefault="00786F68" w:rsidP="00786F68">
      <w:pPr>
        <w:pStyle w:val="firstparagraph"/>
        <w:spacing w:after="0"/>
        <w:ind w:left="720" w:firstLine="720"/>
        <w:rPr>
          <w:i/>
        </w:rPr>
      </w:pPr>
      <w:r w:rsidRPr="009333EF">
        <w:rPr>
          <w:i/>
        </w:rPr>
        <w:t>state WaitForPacket:</w:t>
      </w:r>
    </w:p>
    <w:p w14:paraId="062DACDD" w14:textId="77777777"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14:paraId="214D4F30" w14:textId="77777777" w:rsidR="00786F68" w:rsidRPr="009333EF" w:rsidRDefault="00786F68" w:rsidP="00786F68">
      <w:pPr>
        <w:pStyle w:val="firstparagraph"/>
        <w:spacing w:after="0"/>
        <w:ind w:left="720" w:firstLine="720"/>
        <w:rPr>
          <w:i/>
        </w:rPr>
      </w:pPr>
      <w:r w:rsidRPr="009333EF">
        <w:rPr>
          <w:i/>
        </w:rPr>
        <w:t>state NewPacket:</w:t>
      </w:r>
    </w:p>
    <w:p w14:paraId="2DE3A10E" w14:textId="77777777"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09"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09"/>
      <w:r w:rsidRPr="009333EF">
        <w:rPr>
          <w:i/>
        </w:rPr>
        <w:t>);</w:t>
      </w:r>
    </w:p>
    <w:p w14:paraId="10A66DE8" w14:textId="77777777"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5BD30C43" w14:textId="77777777" w:rsidR="00786F68" w:rsidRPr="009333EF" w:rsidRDefault="00786F68" w:rsidP="00786F68">
      <w:pPr>
        <w:pStyle w:val="firstparagraph"/>
        <w:ind w:firstLine="720"/>
      </w:pPr>
      <w:r w:rsidRPr="009333EF">
        <w:rPr>
          <w:i/>
        </w:rPr>
        <w:t>};</w:t>
      </w:r>
    </w:p>
    <w:p w14:paraId="4A8A3BE8" w14:textId="77777777"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14:paraId="34291DC1" w14:textId="758850EC" w:rsidR="00003093" w:rsidRPr="009333EF" w:rsidRDefault="00003093" w:rsidP="000262BD">
      <w:pPr>
        <w:pStyle w:val="firstparagraph"/>
      </w:pPr>
      <w:r w:rsidRPr="009333EF">
        <w:t xml:space="preserve">In the wireless environment, where interference affects packet reception in a much subtler way than in a wired link, one can think of more elaborate reception schemes that make the model closer to the way the reception is handled </w:t>
      </w:r>
      <w:r w:rsidR="00EE4C5E">
        <w:t>by</w:t>
      </w:r>
      <w:r w:rsidRPr="009333EF">
        <w:t xml:space="preserve"> real-life transceivers. In Section </w:t>
      </w:r>
      <w:r w:rsidRPr="009333EF">
        <w:fldChar w:fldCharType="begin"/>
      </w:r>
      <w:r w:rsidRPr="009333EF">
        <w:instrText xml:space="preserve"> REF _Ref503116387 \r \h </w:instrText>
      </w:r>
      <w:r w:rsidRPr="009333EF">
        <w:fldChar w:fldCharType="separate"/>
      </w:r>
      <w:r w:rsidR="00122F2E">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122F2E">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14:paraId="2867533A" w14:textId="77777777" w:rsidR="00702417" w:rsidRPr="009333EF" w:rsidRDefault="00702417" w:rsidP="00596F24">
      <w:pPr>
        <w:pStyle w:val="Heading3"/>
        <w:numPr>
          <w:ilvl w:val="2"/>
          <w:numId w:val="4"/>
        </w:numPr>
        <w:rPr>
          <w:lang w:val="en-US"/>
        </w:rPr>
      </w:pPr>
      <w:bookmarkStart w:id="510" w:name="_Ref508378275"/>
      <w:bookmarkStart w:id="511" w:name="_Toc50927818"/>
      <w:r w:rsidRPr="009333EF">
        <w:rPr>
          <w:lang w:val="en-US"/>
        </w:rPr>
        <w:t>Hooks for handling bit errors</w:t>
      </w:r>
      <w:bookmarkEnd w:id="510"/>
      <w:bookmarkEnd w:id="511"/>
    </w:p>
    <w:p w14:paraId="1EF090F1" w14:textId="77777777"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14:paraId="0DF54239" w14:textId="77777777"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14:paraId="14FA41ED" w14:textId="77777777" w:rsidR="00702417" w:rsidRPr="009333EF" w:rsidRDefault="00702417" w:rsidP="002611C7">
      <w:pPr>
        <w:pStyle w:val="firstparagraph"/>
        <w:ind w:firstLine="720"/>
        <w:rPr>
          <w:i/>
        </w:rPr>
      </w:pPr>
      <w:r w:rsidRPr="009333EF">
        <w:rPr>
          <w:i/>
        </w:rPr>
        <w:t>double ber (double sl, double rs, double il);</w:t>
      </w:r>
    </w:p>
    <w:p w14:paraId="5FBFE3EF" w14:textId="77777777"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14:paraId="6A72C6E0" w14:textId="77777777"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14:paraId="5044740A" w14:textId="449902A8"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122F2E">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14:paraId="6D24765A" w14:textId="77777777"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2ADD48EB" w14:textId="77777777" w:rsidR="00702417" w:rsidRPr="009333EF" w:rsidRDefault="00702417" w:rsidP="002611C7">
      <w:pPr>
        <w:pStyle w:val="firstparagraph"/>
        <w:spacing w:after="0"/>
        <w:ind w:left="720" w:firstLine="720"/>
        <w:rPr>
          <w:i/>
        </w:rPr>
      </w:pPr>
      <w:r w:rsidRPr="009333EF">
        <w:rPr>
          <w:i/>
        </w:rPr>
        <w:t>int i;</w:t>
      </w:r>
    </w:p>
    <w:p w14:paraId="06431A58" w14:textId="77777777" w:rsidR="00702417" w:rsidRPr="009333EF" w:rsidRDefault="00702417" w:rsidP="002611C7">
      <w:pPr>
        <w:pStyle w:val="firstparagraph"/>
        <w:spacing w:after="0"/>
        <w:ind w:left="720" w:firstLine="720"/>
        <w:rPr>
          <w:i/>
        </w:rPr>
      </w:pPr>
      <w:r w:rsidRPr="009333EF">
        <w:rPr>
          <w:i/>
        </w:rPr>
        <w:t>Long nb;</w:t>
      </w:r>
    </w:p>
    <w:p w14:paraId="57565392" w14:textId="77777777" w:rsidR="00702417" w:rsidRPr="009333EF" w:rsidRDefault="00702417" w:rsidP="002611C7">
      <w:pPr>
        <w:pStyle w:val="firstparagraph"/>
        <w:spacing w:after="0"/>
        <w:ind w:left="720" w:firstLine="720"/>
        <w:rPr>
          <w:i/>
        </w:rPr>
      </w:pPr>
      <w:r w:rsidRPr="009333EF">
        <w:rPr>
          <w:i/>
        </w:rPr>
        <w:t>double intf;</w:t>
      </w:r>
    </w:p>
    <w:p w14:paraId="25D0EB52" w14:textId="77777777" w:rsidR="00702417" w:rsidRPr="009333EF" w:rsidRDefault="00702417" w:rsidP="002611C7">
      <w:pPr>
        <w:pStyle w:val="firstparagraph"/>
        <w:spacing w:after="0"/>
        <w:ind w:left="720" w:firstLine="720"/>
        <w:rPr>
          <w:i/>
        </w:rPr>
      </w:pPr>
      <w:r w:rsidRPr="009333EF">
        <w:rPr>
          <w:i/>
        </w:rPr>
        <w:t>for (i = 0; i &lt; h-&gt;NEntries; i++) {</w:t>
      </w:r>
    </w:p>
    <w:p w14:paraId="5AE0761D" w14:textId="77777777" w:rsidR="00702417" w:rsidRPr="009333EF" w:rsidRDefault="00702417" w:rsidP="002611C7">
      <w:pPr>
        <w:pStyle w:val="firstparagraph"/>
        <w:spacing w:after="0"/>
        <w:ind w:left="1440" w:firstLine="720"/>
        <w:rPr>
          <w:i/>
        </w:rPr>
      </w:pPr>
      <w:r w:rsidRPr="009333EF">
        <w:rPr>
          <w:i/>
        </w:rPr>
        <w:t>h-&gt;entry (i, r, nb, intf);</w:t>
      </w:r>
    </w:p>
    <w:p w14:paraId="702021C1" w14:textId="77777777"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14:paraId="1BBBE68C" w14:textId="77777777"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14:paraId="12883F09" w14:textId="77777777" w:rsidR="00702417" w:rsidRPr="009333EF" w:rsidRDefault="00702417" w:rsidP="002611C7">
      <w:pPr>
        <w:pStyle w:val="firstparagraph"/>
        <w:spacing w:after="0"/>
        <w:ind w:left="720" w:firstLine="720"/>
        <w:rPr>
          <w:i/>
        </w:rPr>
      </w:pPr>
      <w:r w:rsidRPr="009333EF">
        <w:rPr>
          <w:i/>
        </w:rPr>
        <w:t>}</w:t>
      </w:r>
    </w:p>
    <w:p w14:paraId="0FE6FC43" w14:textId="77777777" w:rsidR="00702417" w:rsidRPr="009333EF" w:rsidRDefault="00702417" w:rsidP="002611C7">
      <w:pPr>
        <w:pStyle w:val="firstparagraph"/>
        <w:spacing w:after="0"/>
        <w:ind w:left="720" w:firstLine="720"/>
        <w:rPr>
          <w:i/>
        </w:rPr>
      </w:pPr>
      <w:r w:rsidRPr="009333EF">
        <w:rPr>
          <w:i/>
        </w:rPr>
        <w:t>return YES;</w:t>
      </w:r>
    </w:p>
    <w:p w14:paraId="2B684E76" w14:textId="77777777" w:rsidR="00702417" w:rsidRPr="009333EF" w:rsidRDefault="00702417" w:rsidP="00CB66DB">
      <w:pPr>
        <w:pStyle w:val="firstparagraph"/>
        <w:ind w:firstLine="720"/>
      </w:pPr>
      <w:r w:rsidRPr="009333EF">
        <w:rPr>
          <w:i/>
        </w:rPr>
        <w:t>}</w:t>
      </w:r>
    </w:p>
    <w:p w14:paraId="5B96E094" w14:textId="77777777"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14:paraId="0CD4FD35" w14:textId="45D15C66"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122F2E">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122F2E">
        <w:t>8.1.5</w:t>
      </w:r>
      <w:r w:rsidRPr="009333EF">
        <w:fldChar w:fldCharType="end"/>
      </w:r>
      <w:r w:rsidRPr="009333EF">
        <w:t xml:space="preserve"> (while discussing interference histograms), but now we can see how this randomness nicely fits a larger scheme of generating randomized error bits.</w:t>
      </w:r>
    </w:p>
    <w:p w14:paraId="620282F0" w14:textId="77777777"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14:paraId="1566233B" w14:textId="48705654"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14:paraId="0A625372" w14:textId="36317600"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14:paraId="7927FB0D" w14:textId="77777777" w:rsidR="00702417" w:rsidRPr="009333EF" w:rsidRDefault="00702417" w:rsidP="00702417">
      <w:pPr>
        <w:pStyle w:val="firstparagraph"/>
      </w:pPr>
      <w:r w:rsidRPr="009333EF">
        <w:t xml:space="preserve">The two methods have identical </w:t>
      </w:r>
      <w:r w:rsidR="00B514E2" w:rsidRPr="009333EF">
        <w:t>signatures</w:t>
      </w:r>
      <w:r w:rsidRPr="009333EF">
        <w:t>:</w:t>
      </w:r>
    </w:p>
    <w:p w14:paraId="0DD71C3C"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14:paraId="1062DCAD" w14:textId="77777777"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14:paraId="3BB89923" w14:textId="77777777"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14:paraId="33D7A7B6" w14:textId="77777777"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14:paraId="7349BC58" w14:textId="77777777"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14:paraId="6ECB63E4" w14:textId="77777777" w:rsidR="00702417" w:rsidRPr="009333EF" w:rsidRDefault="00702417" w:rsidP="00CB66DB">
      <w:pPr>
        <w:pStyle w:val="firstparagraph"/>
        <w:ind w:firstLine="720"/>
      </w:pPr>
      <w:r w:rsidRPr="009333EF">
        <w:rPr>
          <w:i/>
        </w:rPr>
        <w:t>};</w:t>
      </w:r>
    </w:p>
    <w:p w14:paraId="0BC41FA3" w14:textId="77777777"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14:paraId="2320D087" w14:textId="77777777"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14:paraId="3CEC894F" w14:textId="77777777"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14:paraId="595C735D" w14:textId="77777777"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4AC2A48E" w14:textId="77777777"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14:paraId="282FB966" w14:textId="77777777"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14:paraId="49E8416A" w14:textId="26FA61CA"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122F2E">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14:paraId="387C897A" w14:textId="77777777"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14:paraId="1CB2DE52" w14:textId="77777777"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1507B0D4" w14:textId="77777777"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14:paraId="631781F7" w14:textId="77777777" w:rsidR="00702417" w:rsidRPr="009333EF" w:rsidRDefault="00702417" w:rsidP="00D70ABF">
      <w:pPr>
        <w:pStyle w:val="firstparagraph"/>
        <w:ind w:firstLine="720"/>
      </w:pPr>
      <w:r w:rsidRPr="009333EF">
        <w:rPr>
          <w:i/>
        </w:rPr>
        <w:t>}</w:t>
      </w:r>
    </w:p>
    <w:p w14:paraId="17E1CF7A" w14:textId="77777777"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14:paraId="4CE140A1" w14:textId="77777777" w:rsidR="00702417" w:rsidRPr="009333EF" w:rsidRDefault="00702417" w:rsidP="0060664D">
      <w:pPr>
        <w:pStyle w:val="firstparagraph"/>
        <w:spacing w:after="0"/>
        <w:ind w:firstLine="720"/>
        <w:rPr>
          <w:i/>
        </w:rPr>
      </w:pPr>
      <w:r w:rsidRPr="009333EF">
        <w:rPr>
          <w:i/>
        </w:rPr>
        <w:t>Long errors</w:t>
      </w:r>
      <w:bookmarkStart w:id="512"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2"/>
      <w:r w:rsidRPr="009333EF">
        <w:rPr>
          <w:i/>
        </w:rPr>
        <w:t xml:space="preserve"> (SLEntry *sl, const IHist *h);</w:t>
      </w:r>
    </w:p>
    <w:p w14:paraId="78793B00" w14:textId="77777777"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14:paraId="5DD95906" w14:textId="77777777"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 xml:space="preserve">from the current settings of </w:t>
      </w:r>
      <w:r w:rsidRPr="00AC35DE">
        <w:rPr>
          <w:i/>
        </w:rPr>
        <w:t>this</w:t>
      </w:r>
      <w:r w:rsidRPr="009333EF">
        <w:t xml:space="preserve">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14:paraId="070AB0F1" w14:textId="301A5015"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122F2E">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14:paraId="4032B5A3" w14:textId="77777777"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14:paraId="746F0EDF" w14:textId="77777777"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14:paraId="639A66FD" w14:textId="77777777"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14:paraId="356DD9FE" w14:textId="77777777" w:rsidR="00702417" w:rsidRPr="009333EF" w:rsidRDefault="00702417" w:rsidP="00596F24">
      <w:pPr>
        <w:pStyle w:val="firstparagraph"/>
        <w:numPr>
          <w:ilvl w:val="0"/>
          <w:numId w:val="43"/>
        </w:numPr>
      </w:pPr>
      <w:r w:rsidRPr="009333EF">
        <w:t>an event representing the occurrence of an illegal symbol in the received sequence</w:t>
      </w:r>
    </w:p>
    <w:p w14:paraId="5250B632" w14:textId="77777777"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14:paraId="7D6A7C98" w14:textId="77777777"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14:paraId="793ACAA7" w14:textId="77777777"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14:paraId="5F7D5730" w14:textId="31534256"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122F2E">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14:paraId="6686A347" w14:textId="33E70571"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w:t>
      </w:r>
      <w:r w:rsidR="00A85FBD">
        <w:t xml:space="preserve">the </w:t>
      </w:r>
      <w:r w:rsidRPr="009333EF">
        <w:t>channel</w:t>
      </w:r>
      <w:r w:rsidR="00A85FBD">
        <w:t xml:space="preserve"> variant of</w:t>
      </w:r>
      <w:r w:rsidRPr="009333EF">
        <w:t xml:space="preserve">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122F2E">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14:paraId="5632C8A3" w14:textId="77777777" w:rsidR="00702417" w:rsidRPr="009333EF" w:rsidRDefault="00BA2486" w:rsidP="00702417">
      <w:pPr>
        <w:pStyle w:val="firstparagraph"/>
      </w:pPr>
      <w:r w:rsidRPr="009333EF">
        <w:t>For illustration, t</w:t>
      </w:r>
      <w:r w:rsidR="00702417" w:rsidRPr="009333EF">
        <w:t>he following method:</w:t>
      </w:r>
    </w:p>
    <w:p w14:paraId="7547F9FE" w14:textId="77777777"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14:paraId="654E6AE0" w14:textId="77777777"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14:paraId="0C66F8E8" w14:textId="77777777" w:rsidR="00702417" w:rsidRPr="009333EF" w:rsidRDefault="00702417" w:rsidP="00BA2486">
      <w:pPr>
        <w:pStyle w:val="firstparagraph"/>
        <w:ind w:firstLine="720"/>
      </w:pPr>
      <w:r w:rsidRPr="009333EF">
        <w:rPr>
          <w:i/>
        </w:rPr>
        <w:t>};</w:t>
      </w:r>
    </w:p>
    <w:p w14:paraId="6567947A" w14:textId="77777777"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14:paraId="1858B54F" w14:textId="77777777" w:rsidR="00702417" w:rsidRPr="009333EF" w:rsidRDefault="00702417" w:rsidP="00BA2486">
      <w:pPr>
        <w:pStyle w:val="firstparagraph"/>
        <w:spacing w:after="0"/>
        <w:ind w:firstLine="720"/>
        <w:rPr>
          <w:i/>
        </w:rPr>
      </w:pPr>
      <w:r w:rsidRPr="009333EF">
        <w:rPr>
          <w:i/>
        </w:rPr>
        <w:t>...</w:t>
      </w:r>
    </w:p>
    <w:p w14:paraId="1E30572A" w14:textId="77777777" w:rsidR="00702417" w:rsidRPr="009333EF" w:rsidRDefault="00702417" w:rsidP="00BA2486">
      <w:pPr>
        <w:pStyle w:val="firstparagraph"/>
        <w:spacing w:after="0"/>
        <w:ind w:firstLine="720"/>
        <w:rPr>
          <w:i/>
        </w:rPr>
      </w:pPr>
      <w:r w:rsidRPr="009333EF">
        <w:rPr>
          <w:i/>
        </w:rPr>
        <w:t>state RCV_WAIT:</w:t>
      </w:r>
    </w:p>
    <w:p w14:paraId="3F8CBA54" w14:textId="77777777"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14D4FAB7" w14:textId="77777777" w:rsidR="00702417" w:rsidRPr="009333EF" w:rsidRDefault="00702417" w:rsidP="00BA2486">
      <w:pPr>
        <w:pStyle w:val="firstparagraph"/>
        <w:spacing w:after="0"/>
        <w:ind w:firstLine="720"/>
        <w:rPr>
          <w:i/>
        </w:rPr>
      </w:pPr>
      <w:r w:rsidRPr="009333EF">
        <w:rPr>
          <w:i/>
        </w:rPr>
        <w:t>state RCV_START:</w:t>
      </w:r>
    </w:p>
    <w:p w14:paraId="49A2FBEC" w14:textId="77777777"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CA7647B" w14:textId="77777777"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14:paraId="0CC66AB3" w14:textId="77777777"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14:paraId="32F8085B" w14:textId="77777777"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14:paraId="70654ECB" w14:textId="77777777" w:rsidR="00702417" w:rsidRPr="009333EF" w:rsidRDefault="00702417" w:rsidP="00BA2486">
      <w:pPr>
        <w:pStyle w:val="firstparagraph"/>
        <w:spacing w:after="0"/>
        <w:ind w:left="720" w:firstLine="720"/>
        <w:rPr>
          <w:i/>
        </w:rPr>
      </w:pPr>
      <w:r w:rsidRPr="009333EF">
        <w:rPr>
          <w:i/>
        </w:rPr>
        <w:t>Tcv-&gt;wait (BERROR, RCV_IGNORE);</w:t>
      </w:r>
    </w:p>
    <w:p w14:paraId="798CA360" w14:textId="77777777"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14:paraId="23648DCB" w14:textId="77777777" w:rsidR="00702417" w:rsidRPr="009333EF" w:rsidRDefault="00702417" w:rsidP="00BA2486">
      <w:pPr>
        <w:pStyle w:val="firstparagraph"/>
        <w:ind w:left="720" w:firstLine="720"/>
      </w:pPr>
      <w:r w:rsidRPr="009333EF">
        <w:rPr>
          <w:i/>
        </w:rPr>
        <w:t>...</w:t>
      </w:r>
    </w:p>
    <w:p w14:paraId="63A05838" w14:textId="77777777"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14:paraId="19655462" w14:textId="77777777"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14:paraId="5F62E6A0" w14:textId="77777777"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14:paraId="70367CB6" w14:textId="77777777"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55B443B" w14:textId="77777777" w:rsidR="00BA2486" w:rsidRPr="009333EF" w:rsidRDefault="00BF3D5F" w:rsidP="00BF3D5F">
      <w:pPr>
        <w:pStyle w:val="firstparagraph"/>
        <w:ind w:firstLine="720"/>
      </w:pPr>
      <w:r w:rsidRPr="009333EF">
        <w:rPr>
          <w:i/>
        </w:rPr>
        <w:t>}</w:t>
      </w:r>
    </w:p>
    <w:p w14:paraId="49557DD9" w14:textId="34B13864" w:rsidR="00662311" w:rsidRPr="009333EF" w:rsidRDefault="00BF3D5F" w:rsidP="00750AB8">
      <w:pPr>
        <w:pStyle w:val="firstparagraph"/>
      </w:pPr>
      <w:r w:rsidRPr="009333EF">
        <w:t xml:space="preserve">because when the packet reaches </w:t>
      </w:r>
      <w:r w:rsidR="00965FF8">
        <w:t>stage</w:t>
      </w:r>
      <w:r w:rsidRPr="009333EF">
        <w:t xml:space="preserve"> </w:t>
      </w:r>
      <w:r w:rsidRPr="009333EF">
        <w:rPr>
          <w:i/>
        </w:rPr>
        <w:t>E</w:t>
      </w:r>
      <w:r w:rsidRPr="009333EF">
        <w:t>, and none of the other events has been triggered in the meantime, it means that the packet has made it without an error.</w:t>
      </w:r>
    </w:p>
    <w:p w14:paraId="6FC9D5C1" w14:textId="77777777" w:rsidR="00380631" w:rsidRPr="009333EF" w:rsidRDefault="00380631" w:rsidP="00596F24">
      <w:pPr>
        <w:pStyle w:val="Heading3"/>
        <w:numPr>
          <w:ilvl w:val="2"/>
          <w:numId w:val="4"/>
        </w:numPr>
        <w:rPr>
          <w:lang w:val="en-US"/>
        </w:rPr>
      </w:pPr>
      <w:bookmarkStart w:id="513" w:name="_Ref511062293"/>
      <w:bookmarkStart w:id="514" w:name="_Toc50927819"/>
      <w:r w:rsidRPr="009333EF">
        <w:rPr>
          <w:lang w:val="en-US"/>
        </w:rPr>
        <w:t>Transceiver inquiries</w:t>
      </w:r>
      <w:bookmarkEnd w:id="513"/>
      <w:bookmarkEnd w:id="514"/>
    </w:p>
    <w:p w14:paraId="2D1A4AD8" w14:textId="6A1DD900"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5"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5"/>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122F2E">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14:paraId="64B61283" w14:textId="77777777" w:rsidR="00380631" w:rsidRPr="009333EF" w:rsidRDefault="00380631" w:rsidP="00380631">
      <w:pPr>
        <w:pStyle w:val="firstparagraph"/>
        <w:spacing w:after="0"/>
        <w:ind w:firstLine="720"/>
        <w:rPr>
          <w:i/>
        </w:rPr>
      </w:pPr>
      <w:r w:rsidRPr="009333EF">
        <w:rPr>
          <w:i/>
        </w:rPr>
        <w:t>int activities (int &amp;p);</w:t>
      </w:r>
    </w:p>
    <w:p w14:paraId="37F127D2" w14:textId="77777777" w:rsidR="00380631" w:rsidRPr="009333EF" w:rsidRDefault="00380631" w:rsidP="00380631">
      <w:pPr>
        <w:pStyle w:val="firstparagraph"/>
        <w:ind w:firstLine="720"/>
      </w:pPr>
      <w:r w:rsidRPr="009333EF">
        <w:rPr>
          <w:i/>
        </w:rPr>
        <w:t>int activities ( );</w:t>
      </w:r>
    </w:p>
    <w:p w14:paraId="39918346" w14:textId="245BE4AE"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 xml:space="preserve">erent stages) currently </w:t>
      </w:r>
      <w:r w:rsidR="00452C89">
        <w:t>sensed</w:t>
      </w:r>
      <w:r w:rsidRPr="009333EF">
        <w:t xml:space="preserve">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14:paraId="1E65E20F" w14:textId="19F4314C"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122F2E">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14:paraId="459E13D1" w14:textId="77777777" w:rsidR="00380631" w:rsidRPr="009333EF" w:rsidRDefault="00380631" w:rsidP="00C77307">
      <w:pPr>
        <w:pStyle w:val="firstparagraph"/>
        <w:ind w:firstLine="720"/>
        <w:rPr>
          <w:i/>
        </w:rPr>
      </w:pPr>
      <w:r w:rsidRPr="009333EF">
        <w:rPr>
          <w:i/>
        </w:rPr>
        <w:t>int events (int etype);</w:t>
      </w:r>
    </w:p>
    <w:p w14:paraId="5C6B25DF" w14:textId="77777777"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14:paraId="3B7D9D22" w14:textId="77777777" w:rsidTr="0004398F">
        <w:tc>
          <w:tcPr>
            <w:tcW w:w="810" w:type="dxa"/>
            <w:tcMar>
              <w:left w:w="0" w:type="dxa"/>
              <w:right w:w="0" w:type="dxa"/>
            </w:tcMar>
          </w:tcPr>
          <w:p w14:paraId="1598B9E6" w14:textId="77777777"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14:paraId="1F2076E3" w14:textId="77777777" w:rsidR="00C77307" w:rsidRPr="009333EF" w:rsidRDefault="00C77307" w:rsidP="00242FFD">
            <w:pPr>
              <w:pStyle w:val="firstparagraph"/>
            </w:pPr>
            <w:r w:rsidRPr="009333EF">
              <w:t>beginning of a preamble</w:t>
            </w:r>
          </w:p>
        </w:tc>
      </w:tr>
      <w:tr w:rsidR="00C77307" w:rsidRPr="009333EF" w14:paraId="3B0684C6" w14:textId="77777777" w:rsidTr="0004398F">
        <w:tc>
          <w:tcPr>
            <w:tcW w:w="810" w:type="dxa"/>
            <w:tcMar>
              <w:left w:w="0" w:type="dxa"/>
              <w:right w:w="0" w:type="dxa"/>
            </w:tcMar>
          </w:tcPr>
          <w:p w14:paraId="5D0203CE" w14:textId="77777777"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14:paraId="3158E99A" w14:textId="77777777"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14:paraId="1EE78B9C" w14:textId="77777777" w:rsidTr="0004398F">
        <w:tc>
          <w:tcPr>
            <w:tcW w:w="810" w:type="dxa"/>
            <w:tcMar>
              <w:left w:w="0" w:type="dxa"/>
              <w:right w:w="0" w:type="dxa"/>
            </w:tcMar>
          </w:tcPr>
          <w:p w14:paraId="042072E1" w14:textId="77777777"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14:paraId="6BE3D822" w14:textId="77777777"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14:paraId="3B45BAE2" w14:textId="77777777" w:rsidTr="0004398F">
        <w:tc>
          <w:tcPr>
            <w:tcW w:w="810" w:type="dxa"/>
            <w:tcMar>
              <w:left w:w="0" w:type="dxa"/>
              <w:right w:w="0" w:type="dxa"/>
            </w:tcMar>
          </w:tcPr>
          <w:p w14:paraId="33E3B1DF" w14:textId="77777777"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14:paraId="412B7574" w14:textId="77777777" w:rsidR="00C77307" w:rsidRPr="009333EF" w:rsidRDefault="00C77307" w:rsidP="00242FFD">
            <w:pPr>
              <w:pStyle w:val="firstparagraph"/>
            </w:pPr>
            <w:r w:rsidRPr="009333EF">
              <w:t xml:space="preserve">end of a packet (stage </w:t>
            </w:r>
            <w:r w:rsidRPr="009333EF">
              <w:rPr>
                <w:i/>
              </w:rPr>
              <w:t>E</w:t>
            </w:r>
            <w:r w:rsidRPr="009333EF">
              <w:t>)</w:t>
            </w:r>
          </w:p>
        </w:tc>
      </w:tr>
    </w:tbl>
    <w:p w14:paraId="7D1F3E79" w14:textId="77777777"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14:paraId="32ACA803" w14:textId="77777777"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14:paraId="24B63EE7" w14:textId="77777777"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14:paraId="7E97E627" w14:textId="77777777"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14:paraId="246555E3" w14:textId="77777777" w:rsidR="00C77307" w:rsidRPr="009333EF" w:rsidRDefault="00C77307" w:rsidP="00C77307">
      <w:pPr>
        <w:pStyle w:val="firstparagraph"/>
        <w:spacing w:after="0"/>
        <w:rPr>
          <w:i/>
        </w:rPr>
      </w:pPr>
      <w:r w:rsidRPr="009333EF">
        <w:rPr>
          <w:i/>
        </w:rPr>
        <w:lastRenderedPageBreak/>
        <w:tab/>
        <w:t>…</w:t>
      </w:r>
    </w:p>
    <w:p w14:paraId="5E9CB8B5" w14:textId="77777777" w:rsidR="00380631" w:rsidRPr="009333EF" w:rsidRDefault="00380631" w:rsidP="00C77307">
      <w:pPr>
        <w:pStyle w:val="firstparagraph"/>
        <w:spacing w:after="0"/>
        <w:ind w:firstLine="720"/>
        <w:rPr>
          <w:i/>
        </w:rPr>
      </w:pPr>
      <w:r w:rsidRPr="009333EF">
        <w:rPr>
          <w:i/>
        </w:rPr>
        <w:t>state WaitPacket:</w:t>
      </w:r>
    </w:p>
    <w:p w14:paraId="3D66F064" w14:textId="77777777"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14:paraId="3120F0BD" w14:textId="77777777" w:rsidR="00380631" w:rsidRPr="009333EF" w:rsidRDefault="00380631" w:rsidP="00C77307">
      <w:pPr>
        <w:pStyle w:val="firstparagraph"/>
        <w:spacing w:after="0"/>
        <w:ind w:firstLine="720"/>
        <w:rPr>
          <w:i/>
        </w:rPr>
      </w:pPr>
      <w:r w:rsidRPr="009333EF">
        <w:rPr>
          <w:i/>
        </w:rPr>
        <w:t>state LookAtThem:</w:t>
      </w:r>
    </w:p>
    <w:p w14:paraId="57C05647" w14:textId="77777777"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14:paraId="08BAD6E9" w14:textId="77777777" w:rsidR="00380631" w:rsidRPr="009333EF" w:rsidRDefault="00380631" w:rsidP="00C77307">
      <w:pPr>
        <w:pStyle w:val="firstparagraph"/>
        <w:spacing w:after="0"/>
        <w:ind w:left="1440" w:firstLine="720"/>
        <w:rPr>
          <w:i/>
        </w:rPr>
      </w:pPr>
      <w:r w:rsidRPr="009333EF">
        <w:rPr>
          <w:i/>
        </w:rPr>
        <w:t>handlePacket (ThePacket);</w:t>
      </w:r>
    </w:p>
    <w:p w14:paraId="02D35874" w14:textId="77777777"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14:paraId="00F50946" w14:textId="77777777" w:rsidR="00C77307" w:rsidRPr="009333EF" w:rsidRDefault="00C77307" w:rsidP="00C77307">
      <w:pPr>
        <w:pStyle w:val="firstparagraph"/>
      </w:pPr>
      <w:r w:rsidRPr="009333EF">
        <w:rPr>
          <w:i/>
        </w:rPr>
        <w:tab/>
        <w:t>…</w:t>
      </w:r>
    </w:p>
    <w:p w14:paraId="53717F93" w14:textId="3DE2B482" w:rsidR="00380631" w:rsidRPr="009333EF" w:rsidRDefault="00380631" w:rsidP="00380631">
      <w:pPr>
        <w:pStyle w:val="firstparagraph"/>
      </w:pPr>
      <w:r w:rsidRPr="009333EF">
        <w:t>which traverses all packets</w:t>
      </w:r>
      <w:r w:rsidR="00A7006B">
        <w:t xml:space="preserve"> sensed by the transceiver and</w:t>
      </w:r>
      <w:r w:rsidRPr="009333EF">
        <w:t xml:space="preserve">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122F2E">
        <w:t>5.3.1</w:t>
      </w:r>
      <w:r w:rsidR="00C77307" w:rsidRPr="009333EF">
        <w:fldChar w:fldCharType="end"/>
      </w:r>
      <w:r w:rsidRPr="009333EF">
        <w:t>).</w:t>
      </w:r>
    </w:p>
    <w:p w14:paraId="4437FD44" w14:textId="77777777"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14:paraId="32FC02C1" w14:textId="77777777"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14:paraId="090272EB" w14:textId="77777777"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14:paraId="3DFF5BD1" w14:textId="77777777"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14:paraId="08722E7B" w14:textId="77777777"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14:paraId="1F6DD816" w14:textId="77777777"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14:paraId="54078EB2" w14:textId="77777777"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14:paraId="40FA202D" w14:textId="77777777"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14:paraId="56B12C32" w14:textId="77777777"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14:paraId="65F96FCD" w14:textId="77777777"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14:paraId="2D42EC0F" w14:textId="77777777"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14:paraId="7B66B417" w14:textId="0654FB93"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122F2E">
        <w:t>4.4.3</w:t>
      </w:r>
      <w:r w:rsidR="00C77307" w:rsidRPr="009333EF">
        <w:fldChar w:fldCharType="end"/>
      </w:r>
      <w:r w:rsidRPr="009333EF">
        <w:t>).</w:t>
      </w:r>
    </w:p>
    <w:p w14:paraId="2E17E2D9" w14:textId="77777777"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14:paraId="6566687C"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14:paraId="24C34C18" w14:textId="77777777"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14:paraId="17544F6B" w14:textId="77777777" w:rsidTr="0004398F">
        <w:tc>
          <w:tcPr>
            <w:tcW w:w="1535" w:type="dxa"/>
            <w:tcMar>
              <w:left w:w="0" w:type="dxa"/>
              <w:right w:w="0" w:type="dxa"/>
            </w:tcMar>
          </w:tcPr>
          <w:p w14:paraId="734AEF89" w14:textId="77777777"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14:paraId="1CD44B2A" w14:textId="77777777" w:rsidR="00716D8D" w:rsidRPr="009333EF" w:rsidRDefault="00716D8D" w:rsidP="00242FFD">
            <w:pPr>
              <w:pStyle w:val="firstparagraph"/>
            </w:pPr>
            <w:r w:rsidRPr="009333EF">
              <w:t>The perceived signal level of this activity.</w:t>
            </w:r>
          </w:p>
        </w:tc>
      </w:tr>
      <w:tr w:rsidR="00716D8D" w:rsidRPr="009333EF" w14:paraId="575B4020" w14:textId="77777777" w:rsidTr="0004398F">
        <w:tc>
          <w:tcPr>
            <w:tcW w:w="1535" w:type="dxa"/>
            <w:tcMar>
              <w:left w:w="0" w:type="dxa"/>
              <w:right w:w="0" w:type="dxa"/>
            </w:tcMar>
          </w:tcPr>
          <w:p w14:paraId="18778873" w14:textId="77777777"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14:paraId="3CBA6FAE" w14:textId="77777777"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14:paraId="3F02F40F" w14:textId="77777777" w:rsidTr="0004398F">
        <w:tc>
          <w:tcPr>
            <w:tcW w:w="1535" w:type="dxa"/>
            <w:tcMar>
              <w:left w:w="0" w:type="dxa"/>
              <w:right w:w="0" w:type="dxa"/>
            </w:tcMar>
          </w:tcPr>
          <w:p w14:paraId="62B7E443" w14:textId="77777777"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14:paraId="43BCD9F9" w14:textId="77777777"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14:paraId="759C99BE" w14:textId="77777777" w:rsidTr="0004398F">
        <w:tc>
          <w:tcPr>
            <w:tcW w:w="1535" w:type="dxa"/>
            <w:tcMar>
              <w:left w:w="0" w:type="dxa"/>
              <w:right w:w="0" w:type="dxa"/>
            </w:tcMar>
          </w:tcPr>
          <w:p w14:paraId="6F59ABAD" w14:textId="77777777"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14:paraId="5E1C0FF2" w14:textId="77777777"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14:paraId="13C2FE45" w14:textId="77777777" w:rsidR="00716D8D" w:rsidRPr="009333EF" w:rsidRDefault="00380631" w:rsidP="00380631">
      <w:pPr>
        <w:pStyle w:val="firstparagraph"/>
      </w:pPr>
      <w:r w:rsidRPr="009333EF">
        <w:t>One more variant of the method</w:t>
      </w:r>
      <w:r w:rsidR="00716D8D" w:rsidRPr="009333EF">
        <w:t>:</w:t>
      </w:r>
    </w:p>
    <w:p w14:paraId="3AA15470" w14:textId="77777777"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14:paraId="5A312F71" w14:textId="5E32B51D"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3B0B92">
        <w:t>to</w:t>
      </w:r>
      <w:r w:rsidR="00716D8D" w:rsidRPr="009333EF">
        <w:t xml:space="preserve"> the transceiver</w:t>
      </w:r>
      <w:r w:rsidRPr="009333EF">
        <w:t>.</w:t>
      </w:r>
    </w:p>
    <w:p w14:paraId="2BF5EB54" w14:textId="77777777"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14:paraId="1451B0DD" w14:textId="77777777" w:rsidR="00242FFD" w:rsidRPr="009333EF" w:rsidRDefault="00242FFD" w:rsidP="00F82F4A">
      <w:pPr>
        <w:pStyle w:val="firstparagraph"/>
        <w:spacing w:after="0"/>
        <w:ind w:firstLine="720"/>
        <w:rPr>
          <w:i/>
        </w:rPr>
      </w:pPr>
      <w:r w:rsidRPr="009333EF">
        <w:rPr>
          <w:i/>
        </w:rPr>
        <w:t>…</w:t>
      </w:r>
    </w:p>
    <w:p w14:paraId="1CFABC5E" w14:textId="77777777" w:rsidR="00242FFD" w:rsidRPr="009333EF" w:rsidRDefault="00242FFD" w:rsidP="00F82F4A">
      <w:pPr>
        <w:pStyle w:val="firstparagraph"/>
        <w:spacing w:after="0"/>
        <w:ind w:firstLine="720"/>
        <w:rPr>
          <w:i/>
        </w:rPr>
      </w:pPr>
      <w:r w:rsidRPr="009333EF">
        <w:rPr>
          <w:i/>
        </w:rPr>
        <w:t>state StartWaiting:</w:t>
      </w:r>
    </w:p>
    <w:p w14:paraId="5A1930D2"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14:paraId="1372DDDB" w14:textId="77777777" w:rsidR="00242FFD" w:rsidRPr="009333EF" w:rsidRDefault="00242FFD" w:rsidP="00F82F4A">
      <w:pPr>
        <w:pStyle w:val="firstparagraph"/>
        <w:spacing w:after="0"/>
        <w:ind w:firstLine="720"/>
        <w:rPr>
          <w:i/>
        </w:rPr>
      </w:pPr>
      <w:r w:rsidRPr="009333EF">
        <w:rPr>
          <w:i/>
        </w:rPr>
        <w:t>state EndPacket:</w:t>
      </w:r>
    </w:p>
    <w:p w14:paraId="38B5CDCF"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14:paraId="31A56155" w14:textId="77777777" w:rsidR="00F82F4A" w:rsidRPr="009333EF" w:rsidRDefault="00F82F4A" w:rsidP="00F82F4A">
      <w:pPr>
        <w:pStyle w:val="firstparagraph"/>
        <w:spacing w:after="0"/>
        <w:rPr>
          <w:i/>
        </w:rPr>
      </w:pPr>
      <w:r w:rsidRPr="009333EF">
        <w:rPr>
          <w:i/>
        </w:rPr>
        <w:tab/>
      </w:r>
      <w:r w:rsidRPr="009333EF">
        <w:rPr>
          <w:i/>
        </w:rPr>
        <w:tab/>
        <w:t>double sig = 0.0;</w:t>
      </w:r>
    </w:p>
    <w:p w14:paraId="3093B945" w14:textId="77777777"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14:paraId="2E37592B"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14:paraId="1C649CF1" w14:textId="77777777" w:rsidR="00F82F4A" w:rsidRPr="009333EF" w:rsidRDefault="00F82F4A" w:rsidP="00380631">
      <w:pPr>
        <w:pStyle w:val="firstparagraph"/>
      </w:pPr>
      <w:r w:rsidRPr="009333EF">
        <w:rPr>
          <w:i/>
        </w:rPr>
        <w:tab/>
      </w:r>
      <w:r w:rsidRPr="009333EF">
        <w:rPr>
          <w:i/>
        </w:rPr>
        <w:tab/>
        <w:t>…</w:t>
      </w:r>
    </w:p>
    <w:p w14:paraId="5AE5869E" w14:textId="77777777"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14:paraId="326A36AA" w14:textId="77777777" w:rsidR="00F82F4A" w:rsidRPr="009333EF" w:rsidRDefault="00F82F4A" w:rsidP="00F82F4A">
      <w:pPr>
        <w:pStyle w:val="firstparagraph"/>
        <w:spacing w:after="0"/>
        <w:ind w:firstLine="720"/>
        <w:rPr>
          <w:i/>
        </w:rPr>
      </w:pPr>
      <w:r w:rsidRPr="009333EF">
        <w:rPr>
          <w:i/>
        </w:rPr>
        <w:t>…</w:t>
      </w:r>
    </w:p>
    <w:p w14:paraId="2FBFD460" w14:textId="77777777" w:rsidR="00F82F4A" w:rsidRPr="009333EF" w:rsidRDefault="00F82F4A" w:rsidP="00F82F4A">
      <w:pPr>
        <w:pStyle w:val="firstparagraph"/>
        <w:spacing w:after="0"/>
        <w:ind w:firstLine="720"/>
        <w:rPr>
          <w:i/>
        </w:rPr>
      </w:pPr>
      <w:r w:rsidRPr="009333EF">
        <w:rPr>
          <w:i/>
        </w:rPr>
        <w:t>state EndPacket:</w:t>
      </w:r>
    </w:p>
    <w:p w14:paraId="6D433EB0" w14:textId="77777777" w:rsidR="00F82F4A" w:rsidRPr="009333EF" w:rsidRDefault="00F82F4A" w:rsidP="00F82F4A">
      <w:pPr>
        <w:pStyle w:val="firstparagraph"/>
        <w:spacing w:after="0"/>
        <w:rPr>
          <w:i/>
        </w:rPr>
      </w:pPr>
      <w:r w:rsidRPr="009333EF">
        <w:rPr>
          <w:i/>
        </w:rPr>
        <w:tab/>
      </w:r>
      <w:r w:rsidRPr="009333EF">
        <w:rPr>
          <w:i/>
        </w:rPr>
        <w:tab/>
        <w:t>double sig = 0.0;</w:t>
      </w:r>
    </w:p>
    <w:p w14:paraId="47C8E1A5"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0854C97" w14:textId="77777777"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14:paraId="14D7E193" w14:textId="77777777" w:rsidR="00F82F4A" w:rsidRPr="009333EF" w:rsidRDefault="00F82F4A" w:rsidP="00F82F4A">
      <w:pPr>
        <w:pStyle w:val="firstparagraph"/>
      </w:pPr>
      <w:r w:rsidRPr="009333EF">
        <w:rPr>
          <w:i/>
        </w:rPr>
        <w:tab/>
      </w:r>
      <w:r w:rsidRPr="009333EF">
        <w:rPr>
          <w:i/>
        </w:rPr>
        <w:tab/>
        <w:t>…</w:t>
      </w:r>
    </w:p>
    <w:p w14:paraId="38F57808" w14:textId="77777777"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14:paraId="3C0A8FA7" w14:textId="77777777" w:rsidR="00F82F4A" w:rsidRPr="009333EF" w:rsidRDefault="00F82F4A" w:rsidP="00F82F4A">
      <w:pPr>
        <w:pStyle w:val="firstparagraph"/>
        <w:spacing w:after="0"/>
        <w:ind w:firstLine="720"/>
        <w:rPr>
          <w:i/>
        </w:rPr>
      </w:pPr>
      <w:r w:rsidRPr="009333EF">
        <w:rPr>
          <w:i/>
        </w:rPr>
        <w:t>…</w:t>
      </w:r>
    </w:p>
    <w:p w14:paraId="7C35D96C" w14:textId="77777777" w:rsidR="00F82F4A" w:rsidRPr="009333EF" w:rsidRDefault="00F82F4A" w:rsidP="00F82F4A">
      <w:pPr>
        <w:pStyle w:val="firstparagraph"/>
        <w:spacing w:after="0"/>
        <w:ind w:firstLine="720"/>
        <w:rPr>
          <w:i/>
        </w:rPr>
      </w:pPr>
      <w:r w:rsidRPr="009333EF">
        <w:rPr>
          <w:i/>
        </w:rPr>
        <w:t>state EndPacket:</w:t>
      </w:r>
    </w:p>
    <w:p w14:paraId="38E309AF" w14:textId="77777777" w:rsidR="00F82F4A" w:rsidRPr="009333EF" w:rsidRDefault="00F82F4A" w:rsidP="00F82F4A">
      <w:pPr>
        <w:pStyle w:val="firstparagraph"/>
        <w:spacing w:after="0"/>
        <w:rPr>
          <w:i/>
        </w:rPr>
      </w:pPr>
      <w:r w:rsidRPr="009333EF">
        <w:rPr>
          <w:i/>
        </w:rPr>
        <w:tab/>
      </w:r>
      <w:r w:rsidRPr="009333EF">
        <w:rPr>
          <w:i/>
        </w:rPr>
        <w:tab/>
        <w:t>double sig = 0.0;</w:t>
      </w:r>
    </w:p>
    <w:p w14:paraId="78F74561" w14:textId="77777777"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412D8D07" w14:textId="77777777" w:rsidR="005B0245" w:rsidRPr="009333EF" w:rsidRDefault="005B0245" w:rsidP="00F82F4A">
      <w:pPr>
        <w:pStyle w:val="firstparagraph"/>
        <w:spacing w:after="0"/>
        <w:rPr>
          <w:i/>
        </w:rPr>
      </w:pPr>
      <w:r w:rsidRPr="009333EF">
        <w:rPr>
          <w:i/>
        </w:rPr>
        <w:tab/>
      </w:r>
      <w:r w:rsidRPr="009333EF">
        <w:rPr>
          <w:i/>
        </w:rPr>
        <w:tab/>
        <w:t>activities ( );</w:t>
      </w:r>
    </w:p>
    <w:p w14:paraId="0B8829E0" w14:textId="77777777" w:rsidR="00F82F4A" w:rsidRPr="009333EF" w:rsidRDefault="00F82F4A" w:rsidP="00F82F4A">
      <w:pPr>
        <w:pStyle w:val="firstparagraph"/>
        <w:spacing w:after="0"/>
        <w:rPr>
          <w:i/>
        </w:rPr>
      </w:pPr>
      <w:r w:rsidRPr="009333EF">
        <w:rPr>
          <w:i/>
        </w:rPr>
        <w:tab/>
      </w:r>
      <w:r w:rsidRPr="009333EF">
        <w:rPr>
          <w:i/>
        </w:rPr>
        <w:tab/>
        <w:t>while (Tcv-&gt;anotherPacket ( ) != NULL)</w:t>
      </w:r>
    </w:p>
    <w:p w14:paraId="01BB322C" w14:textId="77777777"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14:paraId="05807384" w14:textId="77777777"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14:paraId="2BDC44E8" w14:textId="77777777" w:rsidR="00F82F4A" w:rsidRPr="009333EF" w:rsidRDefault="00F82F4A" w:rsidP="00F82F4A">
      <w:pPr>
        <w:pStyle w:val="firstparagraph"/>
      </w:pPr>
      <w:r w:rsidRPr="009333EF">
        <w:rPr>
          <w:i/>
        </w:rPr>
        <w:tab/>
      </w:r>
      <w:r w:rsidRPr="009333EF">
        <w:rPr>
          <w:i/>
        </w:rPr>
        <w:tab/>
        <w:t>…</w:t>
      </w:r>
    </w:p>
    <w:p w14:paraId="3C4C3A5C" w14:textId="72A85995"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which will now scan through all</w:t>
      </w:r>
      <w:r w:rsidR="006672BF">
        <w:t xml:space="preserve"> </w:t>
      </w:r>
      <w:r w:rsidRPr="009333EF">
        <w:t xml:space="preserve">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14:paraId="5367ADF4" w14:textId="2652E968"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w:t>
      </w:r>
      <w:r w:rsidR="006672BF">
        <w:t xml:space="preserve">even </w:t>
      </w:r>
      <w:r w:rsidRPr="009333EF">
        <w:t xml:space="preserve">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w:t>
      </w:r>
      <w:r w:rsidR="00D3503F">
        <w:t xml:space="preserve">, so it won’t be selected by the invocation of </w:t>
      </w:r>
      <w:r w:rsidR="00D3503F" w:rsidRPr="00D3503F">
        <w:rPr>
          <w:i/>
          <w:iCs/>
        </w:rPr>
        <w:t>activities</w:t>
      </w:r>
      <w:r w:rsidR="00D3503F">
        <w:t>.</w:t>
      </w:r>
      <w:r w:rsidRPr="009333EF">
        <w:t xml:space="preserve"> </w:t>
      </w:r>
      <w:r w:rsidR="00D3503F">
        <w:t xml:space="preserve">Note the subtle (and somewhat confusing) difference with respect to the case of </w:t>
      </w:r>
      <w:r w:rsidR="00D3503F" w:rsidRPr="00D3503F">
        <w:rPr>
          <w:i/>
          <w:iCs/>
        </w:rPr>
        <w:t>anotherPacket</w:t>
      </w:r>
      <w:r w:rsidR="00D3503F">
        <w:t xml:space="preserve"> invoked immediately after the reception of an </w:t>
      </w:r>
      <w:r w:rsidR="00D3503F" w:rsidRPr="00D3503F">
        <w:rPr>
          <w:i/>
          <w:iCs/>
        </w:rPr>
        <w:t>EOT</w:t>
      </w:r>
      <w:r w:rsidR="00D3503F">
        <w:t xml:space="preserve"> event (in the previous example). Also note that the </w:t>
      </w:r>
      <w:r w:rsidRPr="009333EF">
        <w:t xml:space="preserve">situation would </w:t>
      </w:r>
      <w:r w:rsidR="00D3503F">
        <w:t>be different</w:t>
      </w:r>
      <w:r w:rsidRPr="009333EF">
        <w:t xml:space="preserv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14:paraId="4B895995" w14:textId="77777777"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14:paraId="6F3E9134" w14:textId="77777777"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14:paraId="4E555D31" w14:textId="049BD0E8"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122F2E">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122F2E">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bookmarkStart w:id="516" w:name="_GoBack"/>
      <w:bookmarkEnd w:id="516"/>
    </w:p>
    <w:p w14:paraId="3BE510D2" w14:textId="77777777" w:rsidR="007C299F" w:rsidRPr="009333EF" w:rsidRDefault="007C299F" w:rsidP="007C299F">
      <w:pPr>
        <w:pStyle w:val="firstparagraph"/>
      </w:pPr>
      <w:r w:rsidRPr="009333EF">
        <w:lastRenderedPageBreak/>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14:paraId="5DC310F8" w14:textId="77777777"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14:paraId="1F6EDB47" w14:textId="77777777"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14:paraId="7ADEFCD2" w14:textId="77777777"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14:paraId="5795EFCF" w14:textId="77777777"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14:paraId="2E1DCB37" w14:textId="77777777"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14:paraId="4809CFDA" w14:textId="77777777"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14:paraId="3B77B3FD" w14:textId="1450E5E2"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w:t>
      </w:r>
      <w:r w:rsidR="00146566">
        <w:t>has been</w:t>
      </w:r>
      <w:r w:rsidRPr="009333EF">
        <w:t xml:space="preserve"> negative.</w:t>
      </w:r>
    </w:p>
    <w:p w14:paraId="7A40C9EC" w14:textId="77777777"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14:paraId="228F5AD9" w14:textId="32BBF2EB"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122F2E">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122F2E">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122F2E">
        <w:rPr>
          <w:noProof/>
        </w:rPr>
        <w:t>278</w:t>
      </w:r>
      <w:r w:rsidR="00793543" w:rsidRPr="009333EF">
        <w:fldChar w:fldCharType="end"/>
      </w:r>
      <w:r w:rsidR="007C299F" w:rsidRPr="009333EF">
        <w:t>).</w:t>
      </w:r>
    </w:p>
    <w:p w14:paraId="709CF0E6" w14:textId="77777777"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14:paraId="4FD29EFD" w14:textId="406C3966"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122F2E">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14:paraId="5E2A3E6E" w14:textId="2095DF7D"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122F2E">
        <w:t>8.2.4</w:t>
      </w:r>
      <w:r w:rsidR="005A7538" w:rsidRPr="009333EF">
        <w:fldChar w:fldCharType="end"/>
      </w:r>
      <w:r w:rsidRPr="009333EF">
        <w:t xml:space="preserve">), these two </w:t>
      </w:r>
      <w:r w:rsidR="005A7538" w:rsidRPr="009333EF">
        <w:rPr>
          <w:i/>
        </w:rPr>
        <w:t>Transceiver</w:t>
      </w:r>
      <w:r w:rsidRPr="009333EF">
        <w:t xml:space="preserve"> methods become available:</w:t>
      </w:r>
    </w:p>
    <w:p w14:paraId="15A9D8BB" w14:textId="77777777"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14:paraId="2FEC3E73" w14:textId="77777777"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14:paraId="15248451" w14:textId="4183E65B"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w:t>
      </w:r>
      <w:r w:rsidRPr="009333EF">
        <w:lastRenderedPageBreak/>
        <w:t xml:space="preserve">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122F2E">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14:paraId="34F4D64B" w14:textId="77777777" w:rsidR="00380631" w:rsidRPr="009333EF" w:rsidRDefault="00380631" w:rsidP="00596F24">
      <w:pPr>
        <w:pStyle w:val="Heading2"/>
        <w:numPr>
          <w:ilvl w:val="1"/>
          <w:numId w:val="4"/>
        </w:numPr>
        <w:rPr>
          <w:lang w:val="en-US"/>
        </w:rPr>
      </w:pPr>
      <w:bookmarkStart w:id="517" w:name="_Ref512508163"/>
      <w:bookmarkStart w:id="518" w:name="_Toc50927820"/>
      <w:r w:rsidRPr="009333EF">
        <w:rPr>
          <w:lang w:val="en-US"/>
        </w:rPr>
        <w:t>Cleaning after packets</w:t>
      </w:r>
      <w:bookmarkEnd w:id="517"/>
      <w:bookmarkEnd w:id="518"/>
    </w:p>
    <w:p w14:paraId="2FCDBDEF" w14:textId="4AB40C55"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122F2E">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14:paraId="02FC46A1" w14:textId="77777777"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232E48EF" w14:textId="77777777" w:rsidR="007A7F8E" w:rsidRPr="009333EF" w:rsidRDefault="007A7F8E" w:rsidP="00596F24">
      <w:pPr>
        <w:pStyle w:val="Heading1"/>
        <w:numPr>
          <w:ilvl w:val="0"/>
          <w:numId w:val="4"/>
        </w:numPr>
        <w:rPr>
          <w:lang w:val="en-US"/>
        </w:rPr>
      </w:pPr>
      <w:bookmarkStart w:id="519" w:name="_Toc50927821"/>
      <w:r w:rsidRPr="009333EF">
        <w:rPr>
          <w:lang w:val="en-US"/>
        </w:rPr>
        <w:lastRenderedPageBreak/>
        <w:t>MAILBOXES</w:t>
      </w:r>
      <w:bookmarkEnd w:id="519"/>
    </w:p>
    <w:p w14:paraId="41B0C661" w14:textId="4AC5ADED"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122F2E">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14:paraId="35B741A5" w14:textId="77777777" w:rsidR="007A7F8E" w:rsidRPr="009333EF" w:rsidRDefault="007A7F8E" w:rsidP="00596F24">
      <w:pPr>
        <w:pStyle w:val="Heading2"/>
        <w:numPr>
          <w:ilvl w:val="1"/>
          <w:numId w:val="4"/>
        </w:numPr>
        <w:rPr>
          <w:lang w:val="en-US"/>
        </w:rPr>
      </w:pPr>
      <w:bookmarkStart w:id="520" w:name="_Ref512506699"/>
      <w:bookmarkStart w:id="521" w:name="_Toc50927822"/>
      <w:r w:rsidRPr="009333EF">
        <w:rPr>
          <w:lang w:val="en-US"/>
        </w:rPr>
        <w:t>General concepts</w:t>
      </w:r>
      <w:bookmarkEnd w:id="520"/>
      <w:bookmarkEnd w:id="521"/>
    </w:p>
    <w:p w14:paraId="525E1894" w14:textId="77777777"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14:paraId="7EE1C419" w14:textId="77777777"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14:paraId="73AF3E29" w14:textId="77777777"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14:paraId="24F09D89" w14:textId="77777777"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14:paraId="3DD86750" w14:textId="77777777" w:rsidR="00A81B69" w:rsidRPr="009333EF" w:rsidRDefault="00A81B69" w:rsidP="00596F24">
      <w:pPr>
        <w:pStyle w:val="Heading2"/>
        <w:numPr>
          <w:ilvl w:val="1"/>
          <w:numId w:val="4"/>
        </w:numPr>
        <w:rPr>
          <w:lang w:val="en-US"/>
        </w:rPr>
      </w:pPr>
      <w:bookmarkStart w:id="522" w:name="_Ref508747823"/>
      <w:bookmarkStart w:id="523" w:name="fifo"/>
      <w:bookmarkStart w:id="524" w:name="_Toc50927823"/>
      <w:r w:rsidRPr="009333EF">
        <w:rPr>
          <w:lang w:val="en-US"/>
        </w:rPr>
        <w:t>Fifo mailboxes</w:t>
      </w:r>
      <w:bookmarkEnd w:id="522"/>
      <w:bookmarkEnd w:id="524"/>
    </w:p>
    <w:p w14:paraId="32003A09" w14:textId="620B6C08"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122F2E">
        <w:t>3.1.5</w:t>
      </w:r>
      <w:r w:rsidRPr="009333EF">
        <w:fldChar w:fldCharType="end"/>
      </w:r>
      <w:r w:rsidRPr="009333EF">
        <w:t>), the mailbox becomes an essentially unlimited FIFO-type storage.</w:t>
      </w:r>
    </w:p>
    <w:p w14:paraId="4DBF3A2B" w14:textId="77777777"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14:paraId="3C2767BA" w14:textId="77777777"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14:paraId="4EC317D2" w14:textId="77777777"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14:paraId="2D75B78B" w14:textId="77777777" w:rsidR="001636D6" w:rsidRPr="009333EF" w:rsidRDefault="001636D6" w:rsidP="00596F24">
      <w:pPr>
        <w:pStyle w:val="Heading3"/>
        <w:numPr>
          <w:ilvl w:val="2"/>
          <w:numId w:val="4"/>
        </w:numPr>
        <w:rPr>
          <w:lang w:val="en-US"/>
        </w:rPr>
      </w:pPr>
      <w:bookmarkStart w:id="525" w:name="_Ref508891196"/>
      <w:bookmarkStart w:id="526" w:name="_Ref509060958"/>
      <w:bookmarkStart w:id="527" w:name="_Ref509061127"/>
      <w:bookmarkStart w:id="528" w:name="_Ref509064258"/>
      <w:bookmarkStart w:id="529" w:name="_Ref509064471"/>
      <w:bookmarkStart w:id="530" w:name="_Ref509065729"/>
      <w:bookmarkStart w:id="531" w:name="_Toc50927824"/>
      <w:r w:rsidRPr="009333EF">
        <w:rPr>
          <w:lang w:val="en-US"/>
        </w:rPr>
        <w:t xml:space="preserve">Declaring and creating </w:t>
      </w:r>
      <w:r w:rsidR="009E3D57" w:rsidRPr="009333EF">
        <w:rPr>
          <w:lang w:val="en-US"/>
        </w:rPr>
        <w:t>fi</w:t>
      </w:r>
      <w:r w:rsidRPr="009333EF">
        <w:rPr>
          <w:lang w:val="en-US"/>
        </w:rPr>
        <w:t>fo mailboxes</w:t>
      </w:r>
      <w:bookmarkEnd w:id="525"/>
      <w:bookmarkEnd w:id="526"/>
      <w:bookmarkEnd w:id="527"/>
      <w:bookmarkEnd w:id="528"/>
      <w:bookmarkEnd w:id="529"/>
      <w:bookmarkEnd w:id="530"/>
      <w:bookmarkEnd w:id="531"/>
    </w:p>
    <w:p w14:paraId="180F2AB0" w14:textId="77777777"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14:paraId="18E55797" w14:textId="77777777"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15DF16E" w14:textId="77777777" w:rsidR="001636D6" w:rsidRPr="009333EF" w:rsidRDefault="001636D6" w:rsidP="001636D6">
      <w:pPr>
        <w:pStyle w:val="firstparagraph"/>
        <w:spacing w:after="0"/>
        <w:ind w:firstLine="720"/>
        <w:rPr>
          <w:i/>
        </w:rPr>
      </w:pPr>
      <w:r w:rsidRPr="009333EF">
        <w:rPr>
          <w:i/>
        </w:rPr>
        <w:t>...</w:t>
      </w:r>
    </w:p>
    <w:p w14:paraId="7C03DDED" w14:textId="77777777" w:rsidR="001636D6" w:rsidRPr="009333EF" w:rsidRDefault="001636D6" w:rsidP="001636D6">
      <w:pPr>
        <w:pStyle w:val="firstparagraph"/>
        <w:ind w:firstLine="720"/>
        <w:rPr>
          <w:i/>
        </w:rPr>
      </w:pPr>
      <w:r w:rsidRPr="009333EF">
        <w:rPr>
          <w:i/>
        </w:rPr>
        <w:t>mb = create Mailbox;</w:t>
      </w:r>
    </w:p>
    <w:p w14:paraId="3B65CC8D" w14:textId="77777777" w:rsidR="001636D6" w:rsidRPr="009333EF" w:rsidRDefault="001636D6" w:rsidP="001636D6">
      <w:pPr>
        <w:pStyle w:val="firstparagraph"/>
      </w:pPr>
      <w:r w:rsidRPr="009333EF">
        <w:t>illustrates how to create such a mailbox.</w:t>
      </w:r>
    </w:p>
    <w:p w14:paraId="4B651603" w14:textId="77777777"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14:paraId="000A544D" w14:textId="77777777" w:rsidR="001636D6" w:rsidRPr="009333EF" w:rsidRDefault="001636D6" w:rsidP="001636D6">
      <w:pPr>
        <w:pStyle w:val="firstparagraph"/>
        <w:ind w:firstLine="720"/>
        <w:rPr>
          <w:i/>
        </w:rPr>
      </w:pPr>
      <w:r w:rsidRPr="009333EF">
        <w:rPr>
          <w:i/>
        </w:rPr>
        <w:t>mb = create Mailbox (1);</w:t>
      </w:r>
    </w:p>
    <w:p w14:paraId="2750ADF8" w14:textId="77777777"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14:paraId="5D2ECC13" w14:textId="77777777"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14:paraId="6757D93B" w14:textId="77777777" w:rsidR="001636D6" w:rsidRPr="009333EF" w:rsidRDefault="001636D6" w:rsidP="001636D6">
      <w:pPr>
        <w:pStyle w:val="firstparagraph"/>
        <w:spacing w:after="0"/>
        <w:ind w:firstLine="720"/>
        <w:rPr>
          <w:i/>
        </w:rPr>
      </w:pPr>
      <w:r w:rsidRPr="009333EF">
        <w:rPr>
          <w:i/>
        </w:rPr>
        <w:t>mailbox</w:t>
      </w:r>
      <w:bookmarkStart w:id="532"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2"/>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14:paraId="30358E97" w14:textId="77777777" w:rsidR="001636D6" w:rsidRPr="009333EF" w:rsidRDefault="001636D6" w:rsidP="001636D6">
      <w:pPr>
        <w:pStyle w:val="firstparagraph"/>
        <w:spacing w:after="0"/>
        <w:ind w:left="720" w:firstLine="720"/>
        <w:rPr>
          <w:i/>
        </w:rPr>
      </w:pPr>
      <w:r w:rsidRPr="009333EF">
        <w:rPr>
          <w:i/>
        </w:rPr>
        <w:t>...</w:t>
      </w:r>
    </w:p>
    <w:p w14:paraId="11AC0EC0" w14:textId="77777777" w:rsidR="001636D6" w:rsidRPr="009333EF" w:rsidRDefault="001636D6" w:rsidP="001636D6">
      <w:pPr>
        <w:pStyle w:val="firstparagraph"/>
        <w:spacing w:after="0"/>
        <w:ind w:left="720" w:firstLine="720"/>
      </w:pPr>
      <w:r w:rsidRPr="009333EF">
        <w:t>attributes and methods</w:t>
      </w:r>
    </w:p>
    <w:p w14:paraId="10BE91B4" w14:textId="77777777" w:rsidR="001636D6" w:rsidRPr="009333EF" w:rsidRDefault="001636D6" w:rsidP="001636D6">
      <w:pPr>
        <w:pStyle w:val="firstparagraph"/>
        <w:spacing w:after="0"/>
        <w:ind w:left="720" w:firstLine="720"/>
        <w:rPr>
          <w:i/>
        </w:rPr>
      </w:pPr>
      <w:r w:rsidRPr="009333EF">
        <w:rPr>
          <w:i/>
        </w:rPr>
        <w:t>...</w:t>
      </w:r>
    </w:p>
    <w:p w14:paraId="79E85179" w14:textId="77777777" w:rsidR="001636D6" w:rsidRPr="009333EF" w:rsidRDefault="001636D6" w:rsidP="001636D6">
      <w:pPr>
        <w:pStyle w:val="firstparagraph"/>
        <w:ind w:firstLine="720"/>
        <w:rPr>
          <w:i/>
        </w:rPr>
      </w:pPr>
      <w:r w:rsidRPr="009333EF">
        <w:rPr>
          <w:i/>
        </w:rPr>
        <w:t>};</w:t>
      </w:r>
    </w:p>
    <w:p w14:paraId="608A79CE" w14:textId="175B4F31"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xml:space="preserve">), it can be a pointer type. If the type argument is absent, the new mailbox </w:t>
      </w:r>
      <w:r w:rsidR="005D45C7">
        <w:t>class</w:t>
      </w:r>
      <w:r w:rsidR="0046365D" w:rsidRPr="009333EF">
        <w:t xml:space="preserve"> describes a counting mailbox.</w:t>
      </w:r>
    </w:p>
    <w:p w14:paraId="3B6FAE93" w14:textId="77777777"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14:paraId="468915F8" w14:textId="77777777"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14:paraId="141C9966" w14:textId="0463462E"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122F2E">
        <w:t>3.3.6</w:t>
      </w:r>
      <w:r w:rsidRPr="009333EF">
        <w:fldChar w:fldCharType="end"/>
      </w:r>
      <w:r w:rsidRPr="009333EF">
        <w:t>).</w:t>
      </w:r>
    </w:p>
    <w:p w14:paraId="28358A6A" w14:textId="77777777"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14:paraId="290BCC5E" w14:textId="77777777"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44ABED0B" w14:textId="77777777"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14:paraId="12B18FFF" w14:textId="77777777"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14:paraId="40EDEAAD" w14:textId="52229CEF"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122F2E">
        <w:t>9.2.3</w:t>
      </w:r>
      <w:r w:rsidR="001643E8" w:rsidRPr="009333EF">
        <w:fldChar w:fldCharType="end"/>
      </w:r>
      <w:r w:rsidRPr="009333EF">
        <w:t xml:space="preserve">). In such a case, </w:t>
      </w:r>
      <w:r w:rsidRPr="009333EF">
        <w:rPr>
          <w:i/>
        </w:rPr>
        <w:t>inItem</w:t>
      </w:r>
      <w:r w:rsidRPr="009333EF">
        <w:t xml:space="preserve"> will not be called. Similarly, </w:t>
      </w:r>
      <w:r w:rsidRPr="0011647D">
        <w:rPr>
          <w:i/>
        </w:rPr>
        <w:t>outItem</w:t>
      </w:r>
      <w:r w:rsidRPr="009333EF">
        <w:t xml:space="preserve"> will not be invoked upon a failed attempt to retrieve an item from an empty mailbox. </w:t>
      </w:r>
    </w:p>
    <w:p w14:paraId="0250BBCE" w14:textId="02526ED0"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122F2E">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122F2E">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122F2E">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122F2E">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122F2E">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14:paraId="5F6CE9DE" w14:textId="77777777"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14:paraId="7054DB2A" w14:textId="77777777"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14:paraId="0268BB38" w14:textId="77777777" w:rsidR="001636D6" w:rsidRPr="009333EF" w:rsidRDefault="001636D6" w:rsidP="001636D6">
      <w:pPr>
        <w:pStyle w:val="firstparagraph"/>
      </w:pPr>
      <w:r w:rsidRPr="009333EF">
        <w:t xml:space="preserve">The following </w:t>
      </w:r>
      <w:r w:rsidRPr="009333EF">
        <w:rPr>
          <w:i/>
        </w:rPr>
        <w:t>Station</w:t>
      </w:r>
      <w:r w:rsidRPr="009333EF">
        <w:t xml:space="preserve"> method:</w:t>
      </w:r>
    </w:p>
    <w:p w14:paraId="06E3089F" w14:textId="77777777"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14:paraId="4ECE74DC" w14:textId="3BD8DFE3"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122F2E">
        <w:t>4.1.3</w:t>
      </w:r>
      <w:r w:rsidR="003061EF" w:rsidRPr="009333EF">
        <w:fldChar w:fldCharType="end"/>
      </w:r>
      <w:r w:rsidRPr="009333EF">
        <w:t>).</w:t>
      </w:r>
    </w:p>
    <w:p w14:paraId="6165F620" w14:textId="77777777"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14:paraId="1FA00EDB" w14:textId="77777777"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14:paraId="5A66AA3E" w14:textId="77777777" w:rsidR="001636D6" w:rsidRPr="009333EF" w:rsidRDefault="001636D6" w:rsidP="003061EF">
      <w:pPr>
        <w:pStyle w:val="firstparagraph"/>
        <w:spacing w:after="0"/>
        <w:ind w:left="720" w:firstLine="720"/>
        <w:rPr>
          <w:i/>
        </w:rPr>
      </w:pPr>
      <w:r w:rsidRPr="009333EF">
        <w:rPr>
          <w:i/>
        </w:rPr>
        <w:t>...</w:t>
      </w:r>
    </w:p>
    <w:p w14:paraId="2F9DFFB1" w14:textId="77777777" w:rsidR="001636D6" w:rsidRPr="009333EF" w:rsidRDefault="001636D6" w:rsidP="003061EF">
      <w:pPr>
        <w:pStyle w:val="firstparagraph"/>
        <w:spacing w:after="0"/>
        <w:ind w:firstLine="720"/>
        <w:rPr>
          <w:i/>
        </w:rPr>
      </w:pPr>
      <w:r w:rsidRPr="009333EF">
        <w:rPr>
          <w:i/>
        </w:rPr>
        <w:t>};</w:t>
      </w:r>
    </w:p>
    <w:p w14:paraId="5B66E3BE" w14:textId="77777777" w:rsidR="001636D6" w:rsidRPr="009333EF" w:rsidRDefault="001636D6" w:rsidP="003061EF">
      <w:pPr>
        <w:pStyle w:val="firstparagraph"/>
        <w:spacing w:after="0"/>
        <w:ind w:firstLine="720"/>
        <w:rPr>
          <w:i/>
        </w:rPr>
      </w:pPr>
      <w:r w:rsidRPr="009333EF">
        <w:rPr>
          <w:i/>
        </w:rPr>
        <w:t>...</w:t>
      </w:r>
    </w:p>
    <w:p w14:paraId="153BE3F1" w14:textId="77777777" w:rsidR="001636D6" w:rsidRPr="009333EF" w:rsidRDefault="001636D6" w:rsidP="003061EF">
      <w:pPr>
        <w:pStyle w:val="firstparagraph"/>
        <w:spacing w:after="0"/>
        <w:ind w:firstLine="720"/>
        <w:rPr>
          <w:i/>
        </w:rPr>
      </w:pPr>
      <w:r w:rsidRPr="009333EF">
        <w:rPr>
          <w:i/>
        </w:rPr>
        <w:t>station MySType {</w:t>
      </w:r>
    </w:p>
    <w:p w14:paraId="35A447F4" w14:textId="77777777" w:rsidR="001636D6" w:rsidRPr="009333EF" w:rsidRDefault="001636D6" w:rsidP="003061EF">
      <w:pPr>
        <w:pStyle w:val="firstparagraph"/>
        <w:spacing w:after="0"/>
        <w:ind w:left="720" w:firstLine="720"/>
        <w:rPr>
          <w:i/>
        </w:rPr>
      </w:pPr>
      <w:r w:rsidRPr="009333EF">
        <w:rPr>
          <w:i/>
        </w:rPr>
        <w:t>...</w:t>
      </w:r>
    </w:p>
    <w:p w14:paraId="7A692657" w14:textId="77777777" w:rsidR="001636D6" w:rsidRPr="009333EF" w:rsidRDefault="001636D6" w:rsidP="003061EF">
      <w:pPr>
        <w:pStyle w:val="firstparagraph"/>
        <w:spacing w:after="0"/>
        <w:ind w:left="720" w:firstLine="720"/>
        <w:rPr>
          <w:i/>
        </w:rPr>
      </w:pPr>
      <w:r w:rsidRPr="009333EF">
        <w:rPr>
          <w:i/>
        </w:rPr>
        <w:t>MyMType Mbx;</w:t>
      </w:r>
    </w:p>
    <w:p w14:paraId="2EF0DB7B" w14:textId="77777777" w:rsidR="001636D6" w:rsidRPr="009333EF" w:rsidRDefault="001636D6" w:rsidP="003061EF">
      <w:pPr>
        <w:pStyle w:val="firstparagraph"/>
        <w:spacing w:after="0"/>
        <w:ind w:left="720" w:firstLine="720"/>
        <w:rPr>
          <w:i/>
        </w:rPr>
      </w:pPr>
      <w:r w:rsidRPr="009333EF">
        <w:rPr>
          <w:i/>
        </w:rPr>
        <w:t>...</w:t>
      </w:r>
    </w:p>
    <w:p w14:paraId="6920CB88" w14:textId="77777777" w:rsidR="001636D6" w:rsidRPr="009333EF" w:rsidRDefault="001636D6" w:rsidP="003061EF">
      <w:pPr>
        <w:pStyle w:val="firstparagraph"/>
        <w:ind w:firstLine="720"/>
        <w:rPr>
          <w:i/>
        </w:rPr>
      </w:pPr>
      <w:r w:rsidRPr="009333EF">
        <w:rPr>
          <w:i/>
        </w:rPr>
        <w:t>};</w:t>
      </w:r>
    </w:p>
    <w:p w14:paraId="2A2D160C" w14:textId="77777777"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14:paraId="1EB38495" w14:textId="77777777" w:rsidR="001636D6" w:rsidRPr="009333EF" w:rsidRDefault="001636D6" w:rsidP="003061EF">
      <w:pPr>
        <w:pStyle w:val="firstparagraph"/>
        <w:spacing w:after="0"/>
        <w:ind w:firstLine="720"/>
        <w:rPr>
          <w:i/>
        </w:rPr>
      </w:pPr>
      <w:r w:rsidRPr="009333EF">
        <w:rPr>
          <w:i/>
        </w:rPr>
        <w:t>station MyStation {</w:t>
      </w:r>
    </w:p>
    <w:p w14:paraId="67F200C6" w14:textId="77777777" w:rsidR="001636D6" w:rsidRPr="009333EF" w:rsidRDefault="001636D6" w:rsidP="003061EF">
      <w:pPr>
        <w:pStyle w:val="firstparagraph"/>
        <w:spacing w:after="0"/>
        <w:ind w:left="720" w:firstLine="720"/>
        <w:rPr>
          <w:i/>
        </w:rPr>
      </w:pPr>
      <w:r w:rsidRPr="009333EF">
        <w:rPr>
          <w:i/>
        </w:rPr>
        <w:t>...</w:t>
      </w:r>
    </w:p>
    <w:p w14:paraId="4A14920F" w14:textId="77777777"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14:paraId="12341308" w14:textId="77777777" w:rsidR="001636D6" w:rsidRPr="009333EF" w:rsidRDefault="001636D6" w:rsidP="003061EF">
      <w:pPr>
        <w:pStyle w:val="firstparagraph"/>
        <w:spacing w:after="0"/>
        <w:ind w:left="720" w:firstLine="720"/>
        <w:rPr>
          <w:i/>
        </w:rPr>
      </w:pPr>
      <w:r w:rsidRPr="009333EF">
        <w:rPr>
          <w:i/>
        </w:rPr>
        <w:t>...</w:t>
      </w:r>
    </w:p>
    <w:p w14:paraId="72CADB9E" w14:textId="77777777"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14:paraId="6B5821B3" w14:textId="77777777" w:rsidR="001636D6" w:rsidRPr="009333EF" w:rsidRDefault="001636D6" w:rsidP="003061EF">
      <w:pPr>
        <w:pStyle w:val="firstparagraph"/>
        <w:spacing w:after="0"/>
        <w:ind w:left="1440" w:firstLine="720"/>
        <w:rPr>
          <w:i/>
        </w:rPr>
      </w:pPr>
      <w:r w:rsidRPr="009333EF">
        <w:rPr>
          <w:i/>
        </w:rPr>
        <w:t>...</w:t>
      </w:r>
    </w:p>
    <w:p w14:paraId="2F11C00C" w14:textId="77777777" w:rsidR="001636D6" w:rsidRPr="009333EF" w:rsidRDefault="001636D6" w:rsidP="003061EF">
      <w:pPr>
        <w:pStyle w:val="firstparagraph"/>
        <w:spacing w:after="0"/>
        <w:ind w:left="1440" w:firstLine="720"/>
        <w:rPr>
          <w:i/>
        </w:rPr>
      </w:pPr>
      <w:r w:rsidRPr="009333EF">
        <w:rPr>
          <w:i/>
        </w:rPr>
        <w:t>MyMType.setLimit (4);</w:t>
      </w:r>
    </w:p>
    <w:p w14:paraId="5701551D" w14:textId="77777777"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14:paraId="692B21AF" w14:textId="77777777" w:rsidR="001636D6" w:rsidRPr="009333EF" w:rsidRDefault="001636D6" w:rsidP="003061EF">
      <w:pPr>
        <w:pStyle w:val="firstparagraph"/>
        <w:spacing w:after="0"/>
        <w:ind w:left="1440" w:firstLine="720"/>
        <w:rPr>
          <w:i/>
        </w:rPr>
      </w:pPr>
      <w:r w:rsidRPr="009333EF">
        <w:rPr>
          <w:i/>
        </w:rPr>
        <w:t>...</w:t>
      </w:r>
    </w:p>
    <w:p w14:paraId="36B822D9" w14:textId="77777777" w:rsidR="001636D6" w:rsidRPr="009333EF" w:rsidRDefault="001636D6" w:rsidP="003061EF">
      <w:pPr>
        <w:pStyle w:val="firstparagraph"/>
        <w:spacing w:after="0"/>
        <w:ind w:left="720" w:firstLine="720"/>
        <w:rPr>
          <w:i/>
        </w:rPr>
      </w:pPr>
      <w:r w:rsidRPr="009333EF">
        <w:rPr>
          <w:i/>
        </w:rPr>
        <w:t>};</w:t>
      </w:r>
    </w:p>
    <w:p w14:paraId="511DA45D" w14:textId="77777777" w:rsidR="001636D6" w:rsidRPr="009333EF" w:rsidRDefault="001636D6" w:rsidP="003061EF">
      <w:pPr>
        <w:pStyle w:val="firstparagraph"/>
        <w:spacing w:after="0"/>
        <w:ind w:left="720" w:firstLine="720"/>
        <w:rPr>
          <w:i/>
        </w:rPr>
      </w:pPr>
      <w:r w:rsidRPr="009333EF">
        <w:rPr>
          <w:i/>
        </w:rPr>
        <w:t>...</w:t>
      </w:r>
    </w:p>
    <w:p w14:paraId="79377333" w14:textId="77777777" w:rsidR="001636D6" w:rsidRPr="009333EF" w:rsidRDefault="001636D6" w:rsidP="003061EF">
      <w:pPr>
        <w:pStyle w:val="firstparagraph"/>
        <w:ind w:firstLine="720"/>
        <w:rPr>
          <w:i/>
        </w:rPr>
      </w:pPr>
      <w:r w:rsidRPr="009333EF">
        <w:rPr>
          <w:i/>
        </w:rPr>
        <w:t>};</w:t>
      </w:r>
    </w:p>
    <w:p w14:paraId="5F4B6F8D" w14:textId="7B904455"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122F2E">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122F2E">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14:paraId="6C035028" w14:textId="07390CA8"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process</w:t>
      </w:r>
      <w:r w:rsidR="00454DB0">
        <w:t>,</w:t>
      </w:r>
      <w:r w:rsidRPr="009333EF">
        <w:t xml:space="preserve">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122F2E">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14:paraId="562709DD" w14:textId="550B35EC"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122F2E">
        <w:t>9.2</w:t>
      </w:r>
      <w:r w:rsidR="00851314" w:rsidRPr="009333EF">
        <w:fldChar w:fldCharType="end"/>
      </w:r>
      <w:r w:rsidRPr="009333EF">
        <w:t>).</w:t>
      </w:r>
    </w:p>
    <w:p w14:paraId="32B23C87" w14:textId="77777777" w:rsidR="00C70A2E" w:rsidRPr="009333EF" w:rsidRDefault="00C70A2E" w:rsidP="00596F24">
      <w:pPr>
        <w:pStyle w:val="Heading3"/>
        <w:numPr>
          <w:ilvl w:val="2"/>
          <w:numId w:val="4"/>
        </w:numPr>
        <w:rPr>
          <w:lang w:val="en-US"/>
        </w:rPr>
      </w:pPr>
      <w:bookmarkStart w:id="533" w:name="_Ref509064377"/>
      <w:bookmarkStart w:id="534" w:name="_Toc50927825"/>
      <w:r w:rsidRPr="009333EF">
        <w:rPr>
          <w:lang w:val="en-US"/>
        </w:rPr>
        <w:t>Wait requests</w:t>
      </w:r>
      <w:bookmarkEnd w:id="533"/>
      <w:bookmarkEnd w:id="534"/>
    </w:p>
    <w:p w14:paraId="7AC8C754" w14:textId="77777777"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14:paraId="0393DBE1" w14:textId="77777777"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14:paraId="5A66EBAD" w14:textId="77777777"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14:paraId="396C3ABE" w14:textId="77777777"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14:paraId="08165E46" w14:textId="77777777" w:rsidR="00C70A2E" w:rsidRPr="009333EF" w:rsidRDefault="00C70A2E" w:rsidP="00C70A2E">
      <w:pPr>
        <w:pStyle w:val="firstparagraph"/>
        <w:ind w:firstLine="720"/>
        <w:rPr>
          <w:i/>
        </w:rPr>
      </w:pPr>
      <w:r w:rsidRPr="009333EF">
        <w:rPr>
          <w:i/>
        </w:rPr>
        <w:t>mb-&gt;wait (NEWITEM, GetIt);</w:t>
      </w:r>
    </w:p>
    <w:p w14:paraId="5D2B4F56" w14:textId="362A7435"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122F2E">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122F2E">
        <w:t>9.2.3</w:t>
      </w:r>
      <w:r w:rsidR="001643E8" w:rsidRPr="009333EF">
        <w:fldChar w:fldCharType="end"/>
      </w:r>
      <w:r w:rsidRPr="009333EF">
        <w:t>) on the mailbox.</w:t>
      </w:r>
    </w:p>
    <w:p w14:paraId="618F8103" w14:textId="77777777"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14:paraId="59554A12" w14:textId="77777777" w:rsidR="00C70A2E" w:rsidRPr="009333EF" w:rsidRDefault="00C70A2E" w:rsidP="00C70A2E">
      <w:pPr>
        <w:pStyle w:val="firstparagraph"/>
      </w:pPr>
      <w:r w:rsidRPr="009333EF">
        <w:t>Here is a way to await a guaranteed delivery of an item. A process calling</w:t>
      </w:r>
    </w:p>
    <w:p w14:paraId="380789A7" w14:textId="77777777"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14:paraId="1438A1D7" w14:textId="77777777"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14:paraId="7303354D" w14:textId="77777777"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14:paraId="49A182D3" w14:textId="6EBCCB4C"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122F2E">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14:paraId="5424B7CF" w14:textId="77777777"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14:paraId="1FAC7444" w14:textId="77777777"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14:paraId="35F5160B" w14:textId="77777777"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14:paraId="4B7674C3" w14:textId="77777777"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14:paraId="1A6A4A03" w14:textId="77777777"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14:paraId="7AA62183" w14:textId="5B896F3C"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5"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5"/>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122F2E">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14:paraId="5260A948" w14:textId="77777777" w:rsidR="006C153B" w:rsidRPr="009333EF" w:rsidRDefault="006C153B" w:rsidP="00596F24">
      <w:pPr>
        <w:pStyle w:val="Heading3"/>
        <w:numPr>
          <w:ilvl w:val="2"/>
          <w:numId w:val="4"/>
        </w:numPr>
        <w:rPr>
          <w:lang w:val="en-US"/>
        </w:rPr>
      </w:pPr>
      <w:bookmarkStart w:id="536" w:name="_Ref509822836"/>
      <w:bookmarkStart w:id="537" w:name="_Ref509828641"/>
      <w:bookmarkStart w:id="538" w:name="_Ref509829567"/>
      <w:bookmarkStart w:id="539" w:name="_Ref509829872"/>
      <w:bookmarkStart w:id="540" w:name="_Ref509830179"/>
      <w:bookmarkStart w:id="541" w:name="_Ref509830331"/>
      <w:bookmarkStart w:id="542" w:name="_Ref509831630"/>
      <w:bookmarkStart w:id="543" w:name="_Ref509908495"/>
      <w:bookmarkStart w:id="544" w:name="_Ref509908690"/>
      <w:bookmarkStart w:id="545" w:name="_Ref509908760"/>
      <w:bookmarkStart w:id="546" w:name="_Toc50927826"/>
      <w:r w:rsidRPr="009333EF">
        <w:rPr>
          <w:lang w:val="en-US"/>
        </w:rPr>
        <w:t xml:space="preserve">Operations on </w:t>
      </w:r>
      <w:r w:rsidR="009E3D57" w:rsidRPr="009333EF">
        <w:rPr>
          <w:lang w:val="en-US"/>
        </w:rPr>
        <w:t>fi</w:t>
      </w:r>
      <w:r w:rsidRPr="009333EF">
        <w:rPr>
          <w:lang w:val="en-US"/>
        </w:rPr>
        <w:t>fo mailboxes</w:t>
      </w:r>
      <w:bookmarkEnd w:id="536"/>
      <w:bookmarkEnd w:id="537"/>
      <w:bookmarkEnd w:id="538"/>
      <w:bookmarkEnd w:id="539"/>
      <w:bookmarkEnd w:id="540"/>
      <w:bookmarkEnd w:id="541"/>
      <w:bookmarkEnd w:id="542"/>
      <w:bookmarkEnd w:id="543"/>
      <w:bookmarkEnd w:id="544"/>
      <w:bookmarkEnd w:id="545"/>
      <w:bookmarkEnd w:id="546"/>
    </w:p>
    <w:p w14:paraId="614B1163" w14:textId="77777777"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14:paraId="17E6E1D4" w14:textId="77777777"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14:paraId="0F7233D9" w14:textId="5A34FA38"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122F2E">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14:paraId="5D052A72" w14:textId="77777777" w:rsidTr="00345A41">
        <w:tc>
          <w:tcPr>
            <w:tcW w:w="1355" w:type="dxa"/>
            <w:tcMar>
              <w:left w:w="0" w:type="dxa"/>
              <w:right w:w="0" w:type="dxa"/>
            </w:tcMar>
          </w:tcPr>
          <w:p w14:paraId="2B3BB74B" w14:textId="77777777"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14:paraId="2CF37936" w14:textId="77777777"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14:paraId="5677966F" w14:textId="77777777" w:rsidTr="00345A41">
        <w:tc>
          <w:tcPr>
            <w:tcW w:w="1355" w:type="dxa"/>
            <w:tcMar>
              <w:left w:w="0" w:type="dxa"/>
              <w:right w:w="0" w:type="dxa"/>
            </w:tcMar>
          </w:tcPr>
          <w:p w14:paraId="2A3A42B7" w14:textId="77777777"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14:paraId="181E1E28" w14:textId="77777777"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14:paraId="11A82F62" w14:textId="77777777" w:rsidTr="00345A41">
        <w:tc>
          <w:tcPr>
            <w:tcW w:w="1355" w:type="dxa"/>
            <w:tcMar>
              <w:left w:w="0" w:type="dxa"/>
              <w:right w:w="0" w:type="dxa"/>
            </w:tcMar>
          </w:tcPr>
          <w:p w14:paraId="44D2F91D" w14:textId="77777777"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14:paraId="6CABB0BD" w14:textId="77777777"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14:paraId="7C2E8BA7" w14:textId="0E69156A"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122F2E">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14:paraId="20B089B2" w14:textId="77777777"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14:paraId="2F9F273D" w14:textId="77777777" w:rsidR="006C153B" w:rsidRPr="009333EF" w:rsidRDefault="006C153B" w:rsidP="00596F24">
      <w:pPr>
        <w:pStyle w:val="firstparagraph"/>
        <w:numPr>
          <w:ilvl w:val="0"/>
          <w:numId w:val="45"/>
        </w:numPr>
      </w:pPr>
      <w:r w:rsidRPr="009333EF">
        <w:t>the mailbox capacity is zero</w:t>
      </w:r>
    </w:p>
    <w:p w14:paraId="07B12422" w14:textId="77777777"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14:paraId="31C3DF14" w14:textId="77777777"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14:paraId="4251DAFB" w14:textId="77777777"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14:paraId="594AAB6B" w14:textId="77777777"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14:paraId="209F18B7" w14:textId="77777777"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14:paraId="1283ED17" w14:textId="77777777"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14:paraId="6A2B3F34" w14:textId="77777777" w:rsidR="006C153B" w:rsidRPr="009333EF" w:rsidRDefault="006C153B" w:rsidP="006C153B">
      <w:pPr>
        <w:pStyle w:val="firstparagraph"/>
        <w:spacing w:after="0"/>
        <w:ind w:firstLine="720"/>
        <w:rPr>
          <w:i/>
        </w:rPr>
      </w:pPr>
      <w:r w:rsidRPr="009333EF">
        <w:rPr>
          <w:i/>
        </w:rPr>
        <w:t>int full</w:t>
      </w:r>
      <w:bookmarkStart w:id="547"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7"/>
      <w:r w:rsidRPr="009333EF">
        <w:rPr>
          <w:i/>
        </w:rPr>
        <w:t xml:space="preserve"> ( );</w:t>
      </w:r>
    </w:p>
    <w:p w14:paraId="1824A268" w14:textId="77777777"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14:paraId="50773491" w14:textId="77777777"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14:paraId="08286EC7" w14:textId="77777777"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14:paraId="122E8271" w14:textId="77777777" w:rsidR="006C153B" w:rsidRPr="009333EF" w:rsidRDefault="00B62DCB" w:rsidP="00B62DCB">
      <w:pPr>
        <w:pStyle w:val="firstparagraph"/>
        <w:ind w:firstLine="720"/>
        <w:rPr>
          <w:i/>
        </w:rPr>
      </w:pPr>
      <w:r w:rsidRPr="009333EF">
        <w:t>rtype</w:t>
      </w:r>
      <w:r w:rsidR="006C153B" w:rsidRPr="009333EF">
        <w:rPr>
          <w:i/>
        </w:rPr>
        <w:t xml:space="preserve"> get</w:t>
      </w:r>
      <w:bookmarkStart w:id="548"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8"/>
      <w:r w:rsidR="006C153B" w:rsidRPr="009333EF">
        <w:rPr>
          <w:i/>
        </w:rPr>
        <w:t xml:space="preserve"> (</w:t>
      </w:r>
      <w:r w:rsidRPr="009333EF">
        <w:rPr>
          <w:i/>
        </w:rPr>
        <w:t xml:space="preserve"> </w:t>
      </w:r>
      <w:r w:rsidR="006C153B" w:rsidRPr="009333EF">
        <w:rPr>
          <w:i/>
        </w:rPr>
        <w:t>);</w:t>
      </w:r>
    </w:p>
    <w:p w14:paraId="1D4EDABB" w14:textId="77777777"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14:paraId="7529FBD1" w14:textId="43C646EF"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122F2E">
        <w:t>9.2.1</w:t>
      </w:r>
      <w:r w:rsidR="00672DB1" w:rsidRPr="009333EF">
        <w:fldChar w:fldCharType="end"/>
      </w:r>
      <w:r w:rsidRPr="009333EF">
        <w:t>), the method is called with the r</w:t>
      </w:r>
      <w:r w:rsidR="00672DB1" w:rsidRPr="009333EF">
        <w:t>emoved item passed as the argu</w:t>
      </w:r>
      <w:r w:rsidRPr="009333EF">
        <w:t>ment.</w:t>
      </w:r>
    </w:p>
    <w:p w14:paraId="66AE707E" w14:textId="77777777"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14:paraId="4D1E7D72" w14:textId="77777777"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14:paraId="25BF58EE" w14:textId="77777777"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14:paraId="38C3661F" w14:textId="062ED1A9"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122F2E">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14:paraId="3B318DED" w14:textId="77777777"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14:paraId="771E8EB1" w14:textId="77777777"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14:paraId="6A551515" w14:textId="75D2109D"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122F2E">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14:paraId="5D16BF56" w14:textId="16E4C5B4"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122F2E">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122F2E">
        <w:t>9.2.2</w:t>
      </w:r>
      <w:r w:rsidR="005937F7" w:rsidRPr="009333EF">
        <w:fldChar w:fldCharType="end"/>
      </w:r>
      <w:r w:rsidRPr="009333EF">
        <w:t>).</w:t>
      </w:r>
    </w:p>
    <w:p w14:paraId="4CB737FC" w14:textId="37F84AC2"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122F2E">
        <w:t>9.2.4</w:t>
      </w:r>
      <w:r w:rsidR="001643E8" w:rsidRPr="009333EF">
        <w:fldChar w:fldCharType="end"/>
      </w:r>
      <w:r w:rsidRPr="009333EF">
        <w:t>.</w:t>
      </w:r>
    </w:p>
    <w:p w14:paraId="2BEB8E0C" w14:textId="77777777"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14:paraId="06B5317D" w14:textId="77777777" w:rsidR="006C153B" w:rsidRPr="009333EF" w:rsidRDefault="006C153B" w:rsidP="005937F7">
      <w:pPr>
        <w:pStyle w:val="firstparagraph"/>
        <w:spacing w:after="0"/>
        <w:ind w:firstLine="720"/>
        <w:rPr>
          <w:i/>
        </w:rPr>
      </w:pPr>
      <w:r w:rsidRPr="009333EF">
        <w:rPr>
          <w:i/>
        </w:rPr>
        <w:t>process One (Node) {</w:t>
      </w:r>
    </w:p>
    <w:p w14:paraId="703834B1" w14:textId="77777777"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14:paraId="374A518E" w14:textId="77777777" w:rsidR="006C153B" w:rsidRPr="009333EF" w:rsidRDefault="006C153B" w:rsidP="005937F7">
      <w:pPr>
        <w:pStyle w:val="firstparagraph"/>
        <w:spacing w:after="0"/>
        <w:ind w:left="720" w:firstLine="720"/>
        <w:rPr>
          <w:i/>
        </w:rPr>
      </w:pPr>
      <w:r w:rsidRPr="009333EF">
        <w:rPr>
          <w:i/>
        </w:rPr>
        <w:t>int Sem;</w:t>
      </w:r>
    </w:p>
    <w:p w14:paraId="392773C0" w14:textId="77777777"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39906B4F" w14:textId="77777777"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14:paraId="74719860" w14:textId="77777777"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44EFA38B" w14:textId="77777777" w:rsidR="006C153B" w:rsidRPr="009333EF" w:rsidRDefault="006C153B" w:rsidP="005937F7">
      <w:pPr>
        <w:pStyle w:val="firstparagraph"/>
        <w:spacing w:after="0"/>
        <w:ind w:left="1440" w:firstLine="720"/>
        <w:rPr>
          <w:i/>
        </w:rPr>
      </w:pPr>
      <w:r w:rsidRPr="009333EF">
        <w:rPr>
          <w:i/>
        </w:rPr>
        <w:t>state Start:</w:t>
      </w:r>
    </w:p>
    <w:p w14:paraId="3861F153" w14:textId="77777777" w:rsidR="006C153B" w:rsidRPr="009333EF" w:rsidRDefault="006C153B" w:rsidP="005937F7">
      <w:pPr>
        <w:pStyle w:val="firstparagraph"/>
        <w:spacing w:after="0"/>
        <w:ind w:left="2160" w:firstLine="720"/>
        <w:rPr>
          <w:i/>
        </w:rPr>
      </w:pPr>
      <w:r w:rsidRPr="009333EF">
        <w:rPr>
          <w:i/>
        </w:rPr>
        <w:t>if (Sem) {</w:t>
      </w:r>
    </w:p>
    <w:p w14:paraId="2073D139" w14:textId="77777777"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9"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9"/>
    </w:p>
    <w:p w14:paraId="162E49E8" w14:textId="77777777"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08D606BA" w14:textId="77777777" w:rsidR="006C153B" w:rsidRPr="009333EF" w:rsidRDefault="006C153B" w:rsidP="005937F7">
      <w:pPr>
        <w:pStyle w:val="firstparagraph"/>
        <w:spacing w:after="0"/>
        <w:ind w:left="2160" w:firstLine="720"/>
        <w:rPr>
          <w:i/>
        </w:rPr>
      </w:pPr>
      <w:r w:rsidRPr="009333EF">
        <w:rPr>
          <w:i/>
        </w:rPr>
        <w:t>} else</w:t>
      </w:r>
    </w:p>
    <w:p w14:paraId="15CCBEF3" w14:textId="77777777"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14:paraId="6AC63EA6" w14:textId="77777777" w:rsidR="006C153B" w:rsidRPr="009333EF" w:rsidRDefault="006C153B" w:rsidP="005937F7">
      <w:pPr>
        <w:pStyle w:val="firstparagraph"/>
        <w:spacing w:after="0"/>
        <w:ind w:left="1440" w:firstLine="720"/>
        <w:rPr>
          <w:i/>
        </w:rPr>
      </w:pPr>
      <w:r w:rsidRPr="009333EF">
        <w:rPr>
          <w:i/>
        </w:rPr>
        <w:t>state Stop:</w:t>
      </w:r>
    </w:p>
    <w:p w14:paraId="525E665B" w14:textId="77777777" w:rsidR="006C153B" w:rsidRPr="009333EF" w:rsidRDefault="006C153B" w:rsidP="005937F7">
      <w:pPr>
        <w:pStyle w:val="firstparagraph"/>
        <w:spacing w:after="0"/>
        <w:ind w:left="2160" w:firstLine="720"/>
        <w:rPr>
          <w:i/>
        </w:rPr>
      </w:pPr>
      <w:r w:rsidRPr="009333EF">
        <w:rPr>
          <w:i/>
        </w:rPr>
        <w:t>terminate;</w:t>
      </w:r>
    </w:p>
    <w:p w14:paraId="0A899B3C" w14:textId="77777777" w:rsidR="006C153B" w:rsidRPr="009333EF" w:rsidRDefault="006C153B" w:rsidP="005937F7">
      <w:pPr>
        <w:pStyle w:val="firstparagraph"/>
        <w:spacing w:after="0"/>
        <w:ind w:left="720" w:firstLine="720"/>
        <w:rPr>
          <w:i/>
        </w:rPr>
      </w:pPr>
      <w:r w:rsidRPr="009333EF">
        <w:rPr>
          <w:i/>
        </w:rPr>
        <w:t>};</w:t>
      </w:r>
    </w:p>
    <w:p w14:paraId="5C150F08" w14:textId="77777777" w:rsidR="006C153B" w:rsidRPr="009333EF" w:rsidRDefault="006C153B" w:rsidP="005937F7">
      <w:pPr>
        <w:pStyle w:val="firstparagraph"/>
        <w:ind w:firstLine="720"/>
        <w:rPr>
          <w:i/>
        </w:rPr>
      </w:pPr>
      <w:r w:rsidRPr="009333EF">
        <w:rPr>
          <w:i/>
        </w:rPr>
        <w:t>};</w:t>
      </w:r>
    </w:p>
    <w:p w14:paraId="2EEE95A0" w14:textId="77777777"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14:paraId="11EEEE4C" w14:textId="77777777" w:rsidR="006C153B" w:rsidRPr="009333EF" w:rsidRDefault="006C153B" w:rsidP="005937F7">
      <w:pPr>
        <w:pStyle w:val="firstparagraph"/>
        <w:spacing w:after="0"/>
        <w:ind w:firstLine="720"/>
        <w:rPr>
          <w:i/>
        </w:rPr>
      </w:pPr>
      <w:r w:rsidRPr="009333EF">
        <w:rPr>
          <w:i/>
        </w:rPr>
        <w:t>create (s) One (0);</w:t>
      </w:r>
    </w:p>
    <w:p w14:paraId="1638A4EA" w14:textId="77777777" w:rsidR="006C153B" w:rsidRPr="009333EF" w:rsidRDefault="006C153B" w:rsidP="005937F7">
      <w:pPr>
        <w:pStyle w:val="firstparagraph"/>
        <w:ind w:firstLine="720"/>
        <w:rPr>
          <w:i/>
        </w:rPr>
      </w:pPr>
      <w:r w:rsidRPr="009333EF">
        <w:rPr>
          <w:i/>
        </w:rPr>
        <w:t>create (s) One (1);</w:t>
      </w:r>
    </w:p>
    <w:p w14:paraId="161B6D8B" w14:textId="77777777"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14:paraId="35461A61" w14:textId="77777777"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14:paraId="5D6ECD82" w14:textId="77777777" w:rsidR="006C153B" w:rsidRPr="009333EF" w:rsidRDefault="006C153B" w:rsidP="005937F7">
      <w:pPr>
        <w:pStyle w:val="firstparagraph"/>
        <w:spacing w:after="0"/>
        <w:ind w:firstLine="720"/>
        <w:rPr>
          <w:i/>
        </w:rPr>
      </w:pPr>
      <w:r w:rsidRPr="009333EF">
        <w:rPr>
          <w:i/>
        </w:rPr>
        <w:t>void setup (int sem) {</w:t>
      </w:r>
    </w:p>
    <w:p w14:paraId="7ECEDEFF" w14:textId="77777777"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14:paraId="614DD69E" w14:textId="77777777" w:rsidR="006C153B" w:rsidRPr="001E0CB4" w:rsidRDefault="006C153B" w:rsidP="005937F7">
      <w:pPr>
        <w:pStyle w:val="firstparagraph"/>
        <w:spacing w:after="0"/>
        <w:ind w:left="720" w:firstLine="720"/>
        <w:rPr>
          <w:i/>
          <w:lang w:val="pl-PL"/>
        </w:rPr>
      </w:pPr>
      <w:r w:rsidRPr="001E0CB4">
        <w:rPr>
          <w:i/>
          <w:lang w:val="pl-PL"/>
        </w:rPr>
        <w:t>Sem = sem;</w:t>
      </w:r>
    </w:p>
    <w:p w14:paraId="022F6084" w14:textId="77777777" w:rsidR="006C153B" w:rsidRPr="001E0CB4" w:rsidRDefault="006C153B" w:rsidP="005937F7">
      <w:pPr>
        <w:pStyle w:val="firstparagraph"/>
        <w:spacing w:after="0"/>
        <w:ind w:left="720" w:firstLine="720"/>
        <w:rPr>
          <w:i/>
          <w:lang w:val="pl-PL"/>
        </w:rPr>
      </w:pPr>
      <w:r w:rsidRPr="001E0CB4">
        <w:rPr>
          <w:i/>
          <w:lang w:val="pl-PL"/>
        </w:rPr>
        <w:t>Mb = &amp;S-&gt;Mb;</w:t>
      </w:r>
    </w:p>
    <w:p w14:paraId="6E9657C1" w14:textId="77777777" w:rsidR="006C153B" w:rsidRPr="009333EF" w:rsidRDefault="006C153B" w:rsidP="005937F7">
      <w:pPr>
        <w:pStyle w:val="firstparagraph"/>
        <w:ind w:left="720"/>
        <w:rPr>
          <w:i/>
        </w:rPr>
      </w:pPr>
      <w:r w:rsidRPr="009333EF">
        <w:rPr>
          <w:i/>
        </w:rPr>
        <w:t>};</w:t>
      </w:r>
    </w:p>
    <w:p w14:paraId="18B182FA" w14:textId="2868B12D"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122F2E">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14:paraId="6CFA5E99" w14:textId="77777777"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14:paraId="5C0C131C" w14:textId="77777777"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14:paraId="5645F901" w14:textId="77777777"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14:paraId="556E816A" w14:textId="77777777" w:rsidR="006C153B" w:rsidRPr="009333EF" w:rsidRDefault="006C153B" w:rsidP="001402B1">
      <w:pPr>
        <w:pStyle w:val="firstparagraph"/>
        <w:spacing w:after="0"/>
        <w:ind w:firstLine="720"/>
        <w:rPr>
          <w:i/>
        </w:rPr>
      </w:pPr>
      <w:r w:rsidRPr="009333EF">
        <w:rPr>
          <w:i/>
        </w:rPr>
        <w:t>process Server (MyStation) {</w:t>
      </w:r>
    </w:p>
    <w:p w14:paraId="0B67A87C" w14:textId="77777777" w:rsidR="006C153B" w:rsidRPr="009333EF" w:rsidRDefault="006C153B" w:rsidP="001402B1">
      <w:pPr>
        <w:pStyle w:val="firstparagraph"/>
        <w:spacing w:after="0"/>
        <w:ind w:left="720" w:firstLine="720"/>
        <w:rPr>
          <w:i/>
        </w:rPr>
      </w:pPr>
      <w:r w:rsidRPr="009333EF">
        <w:rPr>
          <w:i/>
        </w:rPr>
        <w:t>Mailbox *Request, *Reply;</w:t>
      </w:r>
    </w:p>
    <w:p w14:paraId="22B762E2" w14:textId="77777777" w:rsidR="006C153B" w:rsidRPr="009333EF" w:rsidRDefault="006C153B" w:rsidP="001402B1">
      <w:pPr>
        <w:pStyle w:val="firstparagraph"/>
        <w:spacing w:after="0"/>
        <w:ind w:left="720" w:firstLine="720"/>
        <w:rPr>
          <w:i/>
        </w:rPr>
      </w:pPr>
      <w:r w:rsidRPr="009333EF">
        <w:rPr>
          <w:i/>
        </w:rPr>
        <w:t>int Rc;</w:t>
      </w:r>
    </w:p>
    <w:p w14:paraId="705936AA"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29930B4D" w14:textId="77777777" w:rsidR="006C153B" w:rsidRPr="009333EF" w:rsidRDefault="006C153B" w:rsidP="001402B1">
      <w:pPr>
        <w:pStyle w:val="firstparagraph"/>
        <w:spacing w:after="0"/>
        <w:ind w:left="1440" w:firstLine="720"/>
        <w:rPr>
          <w:i/>
        </w:rPr>
      </w:pPr>
      <w:r w:rsidRPr="009333EF">
        <w:rPr>
          <w:i/>
        </w:rPr>
        <w:t>Rc = 0;</w:t>
      </w:r>
    </w:p>
    <w:p w14:paraId="0925400C" w14:textId="77777777"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14:paraId="7516D33D" w14:textId="77777777" w:rsidR="006C153B" w:rsidRPr="009333EF" w:rsidRDefault="006C153B" w:rsidP="001402B1">
      <w:pPr>
        <w:pStyle w:val="firstparagraph"/>
        <w:spacing w:after="0"/>
        <w:ind w:left="1440" w:firstLine="720"/>
        <w:rPr>
          <w:i/>
        </w:rPr>
      </w:pPr>
      <w:r w:rsidRPr="009333EF">
        <w:rPr>
          <w:i/>
        </w:rPr>
        <w:t>Reply = &amp;S-&gt;Reply;</w:t>
      </w:r>
    </w:p>
    <w:p w14:paraId="07B2C4EC" w14:textId="77777777" w:rsidR="006C153B" w:rsidRPr="009333EF" w:rsidRDefault="006C153B" w:rsidP="001402B1">
      <w:pPr>
        <w:pStyle w:val="firstparagraph"/>
        <w:spacing w:after="0"/>
        <w:ind w:left="720" w:firstLine="720"/>
        <w:rPr>
          <w:i/>
        </w:rPr>
      </w:pPr>
      <w:r w:rsidRPr="009333EF">
        <w:rPr>
          <w:i/>
        </w:rPr>
        <w:t>};</w:t>
      </w:r>
    </w:p>
    <w:p w14:paraId="70394BA7" w14:textId="77777777"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14:paraId="61182F2A" w14:textId="77777777" w:rsidR="006C153B" w:rsidRPr="009333EF" w:rsidRDefault="006C153B" w:rsidP="001402B1">
      <w:pPr>
        <w:pStyle w:val="firstparagraph"/>
        <w:spacing w:after="0"/>
        <w:ind w:left="720" w:firstLine="720"/>
        <w:rPr>
          <w:i/>
        </w:rPr>
      </w:pPr>
      <w:r w:rsidRPr="009333EF">
        <w:rPr>
          <w:i/>
        </w:rPr>
        <w:t>perform {</w:t>
      </w:r>
    </w:p>
    <w:p w14:paraId="77D654DE" w14:textId="77777777" w:rsidR="006C153B" w:rsidRPr="009333EF" w:rsidRDefault="006C153B" w:rsidP="001402B1">
      <w:pPr>
        <w:pStyle w:val="firstparagraph"/>
        <w:spacing w:after="0"/>
        <w:ind w:left="1440" w:firstLine="720"/>
        <w:rPr>
          <w:i/>
        </w:rPr>
      </w:pPr>
      <w:r w:rsidRPr="009333EF">
        <w:rPr>
          <w:i/>
        </w:rPr>
        <w:t>state Start:</w:t>
      </w:r>
    </w:p>
    <w:p w14:paraId="7482B717" w14:textId="77777777"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14:paraId="55B6E3AB" w14:textId="77777777" w:rsidR="006C153B" w:rsidRPr="009333EF" w:rsidRDefault="006C153B" w:rsidP="001402B1">
      <w:pPr>
        <w:pStyle w:val="firstparagraph"/>
        <w:spacing w:after="0"/>
        <w:ind w:left="1440" w:firstLine="720"/>
        <w:rPr>
          <w:i/>
        </w:rPr>
      </w:pPr>
      <w:r w:rsidRPr="009333EF">
        <w:rPr>
          <w:i/>
        </w:rPr>
        <w:t>state Stop:</w:t>
      </w:r>
    </w:p>
    <w:p w14:paraId="6448E9C4" w14:textId="77777777"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5C3CEB74" w14:textId="77777777"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2821A685" w14:textId="77777777" w:rsidR="006C153B" w:rsidRPr="009333EF" w:rsidRDefault="006C153B" w:rsidP="001402B1">
      <w:pPr>
        <w:pStyle w:val="firstparagraph"/>
        <w:spacing w:after="0"/>
        <w:ind w:left="720" w:firstLine="720"/>
        <w:rPr>
          <w:i/>
        </w:rPr>
      </w:pPr>
      <w:r w:rsidRPr="009333EF">
        <w:rPr>
          <w:i/>
        </w:rPr>
        <w:t>};</w:t>
      </w:r>
    </w:p>
    <w:p w14:paraId="2DFE0CF1" w14:textId="77777777" w:rsidR="006C153B" w:rsidRPr="009333EF" w:rsidRDefault="006C153B" w:rsidP="001402B1">
      <w:pPr>
        <w:pStyle w:val="firstparagraph"/>
        <w:spacing w:after="0"/>
        <w:ind w:firstLine="720"/>
        <w:rPr>
          <w:i/>
        </w:rPr>
      </w:pPr>
      <w:r w:rsidRPr="009333EF">
        <w:rPr>
          <w:i/>
        </w:rPr>
        <w:t>};</w:t>
      </w:r>
    </w:p>
    <w:p w14:paraId="06433E1D" w14:textId="77777777" w:rsidR="006C153B" w:rsidRPr="009333EF" w:rsidRDefault="006C153B" w:rsidP="001402B1">
      <w:pPr>
        <w:pStyle w:val="firstparagraph"/>
        <w:spacing w:after="0"/>
        <w:ind w:firstLine="720"/>
        <w:rPr>
          <w:i/>
        </w:rPr>
      </w:pPr>
      <w:r w:rsidRPr="009333EF">
        <w:rPr>
          <w:i/>
        </w:rPr>
        <w:lastRenderedPageBreak/>
        <w:t>process Customer (MyStation) {</w:t>
      </w:r>
    </w:p>
    <w:p w14:paraId="5CB299BA" w14:textId="77777777"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14:paraId="4AC06171" w14:textId="77777777"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14:paraId="516702F8" w14:textId="77777777" w:rsidR="006C153B" w:rsidRPr="009333EF" w:rsidRDefault="006C153B" w:rsidP="001402B1">
      <w:pPr>
        <w:pStyle w:val="firstparagraph"/>
        <w:spacing w:after="0"/>
        <w:ind w:left="1440" w:firstLine="720"/>
        <w:rPr>
          <w:i/>
        </w:rPr>
      </w:pPr>
      <w:r w:rsidRPr="009333EF">
        <w:rPr>
          <w:i/>
        </w:rPr>
        <w:t>Request = &amp;S-&gt;Request;</w:t>
      </w:r>
    </w:p>
    <w:p w14:paraId="77E9B28A" w14:textId="77777777" w:rsidR="006C153B" w:rsidRPr="009333EF" w:rsidRDefault="006C153B" w:rsidP="001402B1">
      <w:pPr>
        <w:pStyle w:val="firstparagraph"/>
        <w:spacing w:after="0"/>
        <w:ind w:left="1440" w:firstLine="720"/>
        <w:rPr>
          <w:i/>
        </w:rPr>
      </w:pPr>
      <w:r w:rsidRPr="009333EF">
        <w:rPr>
          <w:i/>
        </w:rPr>
        <w:t>Reply = &amp;S-&gt;Reply;</w:t>
      </w:r>
    </w:p>
    <w:p w14:paraId="5B735F27" w14:textId="77777777" w:rsidR="006C153B" w:rsidRPr="009333EF" w:rsidRDefault="006C153B" w:rsidP="001402B1">
      <w:pPr>
        <w:pStyle w:val="firstparagraph"/>
        <w:spacing w:after="0"/>
        <w:ind w:left="720" w:firstLine="720"/>
        <w:rPr>
          <w:i/>
        </w:rPr>
      </w:pPr>
      <w:r w:rsidRPr="009333EF">
        <w:rPr>
          <w:i/>
        </w:rPr>
        <w:t>};</w:t>
      </w:r>
    </w:p>
    <w:p w14:paraId="7416414B" w14:textId="77777777" w:rsidR="006C153B" w:rsidRPr="009333EF" w:rsidRDefault="006C153B" w:rsidP="001402B1">
      <w:pPr>
        <w:pStyle w:val="firstparagraph"/>
        <w:spacing w:after="0"/>
        <w:ind w:left="720" w:firstLine="720"/>
        <w:rPr>
          <w:i/>
        </w:rPr>
      </w:pPr>
      <w:r w:rsidRPr="009333EF">
        <w:rPr>
          <w:i/>
        </w:rPr>
        <w:t>states { ..., GetNumber,... };</w:t>
      </w:r>
    </w:p>
    <w:p w14:paraId="14D3CA31" w14:textId="77777777"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007BAA" w14:textId="77777777" w:rsidR="006C153B" w:rsidRPr="009333EF" w:rsidRDefault="006C153B" w:rsidP="001402B1">
      <w:pPr>
        <w:pStyle w:val="firstparagraph"/>
        <w:spacing w:after="0"/>
        <w:ind w:left="1440" w:firstLine="720"/>
        <w:rPr>
          <w:i/>
        </w:rPr>
      </w:pPr>
      <w:r w:rsidRPr="009333EF">
        <w:rPr>
          <w:i/>
        </w:rPr>
        <w:t>...</w:t>
      </w:r>
    </w:p>
    <w:p w14:paraId="5994F5A2" w14:textId="77777777" w:rsidR="006C153B" w:rsidRPr="009333EF" w:rsidRDefault="006C153B" w:rsidP="001402B1">
      <w:pPr>
        <w:pStyle w:val="firstparagraph"/>
        <w:spacing w:after="0"/>
        <w:ind w:left="1440" w:firstLine="720"/>
        <w:rPr>
          <w:i/>
        </w:rPr>
      </w:pPr>
      <w:r w:rsidRPr="009333EF">
        <w:rPr>
          <w:i/>
        </w:rPr>
        <w:t>state GetNumber:</w:t>
      </w:r>
    </w:p>
    <w:p w14:paraId="42A02FA1" w14:textId="77777777"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14:paraId="164FFCEC" w14:textId="77777777"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5A69D83" w14:textId="77777777" w:rsidR="006C153B" w:rsidRPr="009333EF" w:rsidRDefault="006C153B" w:rsidP="001402B1">
      <w:pPr>
        <w:pStyle w:val="firstparagraph"/>
        <w:spacing w:after="0"/>
        <w:ind w:left="1440" w:firstLine="720"/>
        <w:rPr>
          <w:i/>
        </w:rPr>
      </w:pPr>
      <w:r w:rsidRPr="009333EF">
        <w:rPr>
          <w:i/>
        </w:rPr>
        <w:t>state GetIt:</w:t>
      </w:r>
    </w:p>
    <w:p w14:paraId="33F571C6" w14:textId="77777777"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6A1A81D5" w14:textId="77777777" w:rsidR="006C153B" w:rsidRPr="009333EF" w:rsidRDefault="006C153B" w:rsidP="001402B1">
      <w:pPr>
        <w:pStyle w:val="firstparagraph"/>
        <w:spacing w:after="0"/>
        <w:ind w:left="2160" w:firstLine="720"/>
        <w:rPr>
          <w:i/>
        </w:rPr>
      </w:pPr>
      <w:r w:rsidRPr="009333EF">
        <w:rPr>
          <w:i/>
        </w:rPr>
        <w:t>...</w:t>
      </w:r>
    </w:p>
    <w:p w14:paraId="15F3BE78" w14:textId="77777777" w:rsidR="006C153B" w:rsidRPr="009333EF" w:rsidRDefault="006C153B" w:rsidP="001402B1">
      <w:pPr>
        <w:pStyle w:val="firstparagraph"/>
        <w:spacing w:after="0"/>
        <w:ind w:left="720" w:firstLine="720"/>
        <w:rPr>
          <w:i/>
        </w:rPr>
      </w:pPr>
      <w:r w:rsidRPr="009333EF">
        <w:rPr>
          <w:i/>
        </w:rPr>
        <w:t>};</w:t>
      </w:r>
    </w:p>
    <w:p w14:paraId="42DEBF43" w14:textId="77777777" w:rsidR="006C153B" w:rsidRPr="009333EF" w:rsidRDefault="006C153B" w:rsidP="001402B1">
      <w:pPr>
        <w:pStyle w:val="firstparagraph"/>
        <w:ind w:firstLine="720"/>
        <w:rPr>
          <w:i/>
        </w:rPr>
      </w:pPr>
      <w:r w:rsidRPr="009333EF">
        <w:rPr>
          <w:i/>
        </w:rPr>
        <w:t>};</w:t>
      </w:r>
    </w:p>
    <w:p w14:paraId="765C339F" w14:textId="77777777"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14:paraId="4A354323" w14:textId="77777777" w:rsidR="006C153B" w:rsidRPr="009333EF" w:rsidRDefault="006C153B" w:rsidP="006C153B">
      <w:pPr>
        <w:pStyle w:val="firstparagraph"/>
      </w:pPr>
      <w:r w:rsidRPr="009333EF">
        <w:t>The following method:</w:t>
      </w:r>
    </w:p>
    <w:p w14:paraId="785D709A" w14:textId="77777777"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3B5AA73" w14:textId="77777777" w:rsidR="006C153B" w:rsidRPr="009333EF" w:rsidRDefault="006C153B" w:rsidP="006C153B">
      <w:pPr>
        <w:pStyle w:val="firstparagraph"/>
      </w:pPr>
      <w:r w:rsidRPr="009333EF">
        <w:t>returns the number of elements in the mailbox.</w:t>
      </w:r>
    </w:p>
    <w:p w14:paraId="5B58C3D5" w14:textId="77777777"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14:paraId="775DBC36" w14:textId="77777777"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14:paraId="620A4ACB" w14:textId="77777777"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14:paraId="3FE42C3B" w14:textId="77777777"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14:paraId="2F81AF26" w14:textId="6DD8D1A6"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122F2E">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14:paraId="1D2904DF" w14:textId="77777777" w:rsidR="00D671B7" w:rsidRPr="009333EF" w:rsidRDefault="00D671B7" w:rsidP="00596F24">
      <w:pPr>
        <w:pStyle w:val="Heading3"/>
        <w:numPr>
          <w:ilvl w:val="2"/>
          <w:numId w:val="4"/>
        </w:numPr>
        <w:rPr>
          <w:lang w:val="en-US"/>
        </w:rPr>
      </w:pPr>
      <w:bookmarkStart w:id="550" w:name="_Ref509830067"/>
      <w:bookmarkStart w:id="551" w:name="_Toc50927827"/>
      <w:r w:rsidRPr="009333EF">
        <w:rPr>
          <w:lang w:val="en-US"/>
        </w:rPr>
        <w:t>The priority put operation</w:t>
      </w:r>
      <w:bookmarkEnd w:id="550"/>
      <w:bookmarkEnd w:id="551"/>
    </w:p>
    <w:p w14:paraId="49AC9E1A" w14:textId="498359AA"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122F2E">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122F2E">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14:paraId="7E3A2308" w14:textId="77777777"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14:paraId="175EF713" w14:textId="77777777"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14:paraId="31394F79" w14:textId="40DB9FE2"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122F2E">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14:paraId="7EAA97F0" w14:textId="1B5FEA26"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122F2E">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14:paraId="7193E139" w14:textId="77777777"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14:paraId="51343E78" w14:textId="77777777"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14:paraId="5C4D57AF" w14:textId="77777777"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14:paraId="1E29C977" w14:textId="77777777"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14:paraId="44229B7E" w14:textId="12224C52"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122F2E">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14:paraId="7EB412A0" w14:textId="77777777" w:rsidR="005C1BD4" w:rsidRPr="009333EF" w:rsidRDefault="005C1BD4" w:rsidP="005C1BD4">
      <w:pPr>
        <w:pStyle w:val="firstparagraph"/>
        <w:spacing w:after="0"/>
        <w:ind w:firstLine="720"/>
        <w:rPr>
          <w:i/>
        </w:rPr>
      </w:pPr>
      <w:r w:rsidRPr="009333EF">
        <w:rPr>
          <w:i/>
        </w:rPr>
        <w:t>…</w:t>
      </w:r>
    </w:p>
    <w:p w14:paraId="5D3B8CDE" w14:textId="77777777" w:rsidR="00D671B7" w:rsidRPr="009333EF" w:rsidRDefault="00D671B7" w:rsidP="005C1BD4">
      <w:pPr>
        <w:pStyle w:val="firstparagraph"/>
        <w:spacing w:after="0"/>
        <w:ind w:firstLine="720"/>
        <w:rPr>
          <w:i/>
        </w:rPr>
      </w:pPr>
      <w:r w:rsidRPr="009333EF">
        <w:rPr>
          <w:i/>
        </w:rPr>
        <w:t>state GetNumber:</w:t>
      </w:r>
    </w:p>
    <w:p w14:paraId="50980D85" w14:textId="77777777" w:rsidR="00D671B7" w:rsidRPr="009333EF" w:rsidRDefault="00D671B7" w:rsidP="005C1BD4">
      <w:pPr>
        <w:pStyle w:val="firstparagraph"/>
        <w:spacing w:after="0"/>
        <w:ind w:left="720" w:firstLine="720"/>
        <w:rPr>
          <w:i/>
        </w:rPr>
      </w:pPr>
      <w:r w:rsidRPr="009333EF">
        <w:rPr>
          <w:i/>
        </w:rPr>
        <w:t>NRcv = 0;</w:t>
      </w:r>
    </w:p>
    <w:p w14:paraId="744B7E3B"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0F369240"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B955B9F"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6BE8A958" w14:textId="77777777" w:rsidR="00D671B7" w:rsidRPr="009333EF" w:rsidRDefault="00D671B7" w:rsidP="005C1BD4">
      <w:pPr>
        <w:pStyle w:val="firstparagraph"/>
        <w:spacing w:after="0"/>
        <w:ind w:left="720" w:firstLine="720"/>
        <w:rPr>
          <w:i/>
        </w:rPr>
      </w:pPr>
      <w:r w:rsidRPr="009333EF">
        <w:rPr>
          <w:i/>
        </w:rPr>
        <w:t>Reply2-&gt;wait (NEWITEM, GetIt);</w:t>
      </w:r>
    </w:p>
    <w:p w14:paraId="57B572DA" w14:textId="77777777" w:rsidR="00D671B7" w:rsidRPr="009333EF" w:rsidRDefault="00D671B7" w:rsidP="005C1BD4">
      <w:pPr>
        <w:pStyle w:val="firstparagraph"/>
        <w:spacing w:after="0"/>
        <w:ind w:firstLine="720"/>
        <w:rPr>
          <w:i/>
        </w:rPr>
      </w:pPr>
      <w:r w:rsidRPr="009333EF">
        <w:rPr>
          <w:i/>
        </w:rPr>
        <w:t>state GetIt:</w:t>
      </w:r>
    </w:p>
    <w:p w14:paraId="670405F6"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065965F" w14:textId="77777777" w:rsidR="00D671B7" w:rsidRPr="009333EF" w:rsidRDefault="00D671B7" w:rsidP="005C1BD4">
      <w:pPr>
        <w:pStyle w:val="firstparagraph"/>
        <w:spacing w:after="0"/>
        <w:ind w:left="720" w:firstLine="720"/>
        <w:rPr>
          <w:i/>
        </w:rPr>
      </w:pPr>
      <w:r w:rsidRPr="009333EF">
        <w:rPr>
          <w:i/>
        </w:rPr>
        <w:t>if (!NRcv++) {</w:t>
      </w:r>
    </w:p>
    <w:p w14:paraId="7446727B" w14:textId="77777777" w:rsidR="00D671B7" w:rsidRPr="009333EF" w:rsidRDefault="00D671B7" w:rsidP="005C1BD4">
      <w:pPr>
        <w:pStyle w:val="firstparagraph"/>
        <w:spacing w:after="0"/>
        <w:ind w:left="1440" w:firstLine="720"/>
        <w:rPr>
          <w:i/>
        </w:rPr>
      </w:pPr>
      <w:r w:rsidRPr="009333EF">
        <w:rPr>
          <w:i/>
        </w:rPr>
        <w:t>Reply1-&gt;wait (NEWITEM, GetIt);</w:t>
      </w:r>
    </w:p>
    <w:p w14:paraId="4DA2CCD2" w14:textId="77777777" w:rsidR="00D671B7" w:rsidRPr="009333EF" w:rsidRDefault="00D671B7" w:rsidP="005C1BD4">
      <w:pPr>
        <w:pStyle w:val="firstparagraph"/>
        <w:spacing w:after="0"/>
        <w:ind w:left="1440" w:firstLine="720"/>
        <w:rPr>
          <w:i/>
        </w:rPr>
      </w:pPr>
      <w:r w:rsidRPr="009333EF">
        <w:rPr>
          <w:i/>
        </w:rPr>
        <w:t>Reply2-&gt;wait (NEWITEM, GetIt);</w:t>
      </w:r>
    </w:p>
    <w:p w14:paraId="7998831B" w14:textId="77777777"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6AEA9572" w14:textId="77777777" w:rsidR="00D671B7" w:rsidRPr="009333EF" w:rsidRDefault="00D671B7" w:rsidP="005C1BD4">
      <w:pPr>
        <w:pStyle w:val="firstparagraph"/>
        <w:spacing w:after="0"/>
        <w:ind w:left="720" w:firstLine="720"/>
        <w:rPr>
          <w:i/>
        </w:rPr>
      </w:pPr>
      <w:r w:rsidRPr="009333EF">
        <w:rPr>
          <w:i/>
        </w:rPr>
        <w:t>}</w:t>
      </w:r>
    </w:p>
    <w:p w14:paraId="44743352" w14:textId="77777777" w:rsidR="005C1BD4" w:rsidRPr="009333EF" w:rsidRDefault="005C1BD4" w:rsidP="005C1BD4">
      <w:pPr>
        <w:pStyle w:val="firstparagraph"/>
        <w:rPr>
          <w:i/>
        </w:rPr>
      </w:pPr>
      <w:r w:rsidRPr="009333EF">
        <w:rPr>
          <w:i/>
        </w:rPr>
        <w:lastRenderedPageBreak/>
        <w:tab/>
        <w:t>…</w:t>
      </w:r>
    </w:p>
    <w:p w14:paraId="38E1A2D6" w14:textId="77777777"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14:paraId="4330C19C" w14:textId="77777777"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14:paraId="40805DA8" w14:textId="77777777"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14:paraId="1795C3A9" w14:textId="77777777"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14:paraId="677FE4C3" w14:textId="6B91B992"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122F2E">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14:paraId="3077F9C9" w14:textId="77777777"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14:paraId="05B671E9" w14:textId="77777777" w:rsidR="005C1BD4" w:rsidRPr="009333EF" w:rsidRDefault="005C1BD4" w:rsidP="005C1BD4">
      <w:pPr>
        <w:pStyle w:val="firstparagraph"/>
        <w:spacing w:after="0"/>
        <w:ind w:firstLine="720"/>
        <w:rPr>
          <w:i/>
        </w:rPr>
      </w:pPr>
      <w:r w:rsidRPr="009333EF">
        <w:rPr>
          <w:i/>
        </w:rPr>
        <w:t>…</w:t>
      </w:r>
    </w:p>
    <w:p w14:paraId="433C9B9C" w14:textId="77777777" w:rsidR="00D671B7" w:rsidRPr="009333EF" w:rsidRDefault="00D671B7" w:rsidP="005C1BD4">
      <w:pPr>
        <w:pStyle w:val="firstparagraph"/>
        <w:spacing w:after="0"/>
        <w:ind w:firstLine="720"/>
        <w:rPr>
          <w:i/>
        </w:rPr>
      </w:pPr>
      <w:r w:rsidRPr="009333EF">
        <w:rPr>
          <w:i/>
        </w:rPr>
        <w:t>state GetNumber:</w:t>
      </w:r>
    </w:p>
    <w:p w14:paraId="072A90B5" w14:textId="77777777" w:rsidR="00D671B7" w:rsidRPr="009333EF" w:rsidRDefault="00D671B7" w:rsidP="005C1BD4">
      <w:pPr>
        <w:pStyle w:val="firstparagraph"/>
        <w:spacing w:after="0"/>
        <w:ind w:left="720" w:firstLine="720"/>
        <w:rPr>
          <w:i/>
        </w:rPr>
      </w:pPr>
      <w:r w:rsidRPr="009333EF">
        <w:rPr>
          <w:i/>
        </w:rPr>
        <w:t>NRcv = 0;</w:t>
      </w:r>
    </w:p>
    <w:p w14:paraId="06FE2BDA" w14:textId="77777777"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14:paraId="5FE4F13B" w14:textId="77777777"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6D07569F" w14:textId="77777777" w:rsidR="00D671B7" w:rsidRPr="009333EF" w:rsidRDefault="00D671B7" w:rsidP="005C1BD4">
      <w:pPr>
        <w:pStyle w:val="firstparagraph"/>
        <w:spacing w:after="0"/>
        <w:ind w:left="720"/>
        <w:rPr>
          <w:i/>
        </w:rPr>
      </w:pPr>
      <w:r w:rsidRPr="009333EF">
        <w:rPr>
          <w:i/>
        </w:rPr>
        <w:t>transient Loop:</w:t>
      </w:r>
    </w:p>
    <w:p w14:paraId="4D930B12" w14:textId="77777777"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14:paraId="1D1C8E61" w14:textId="77777777" w:rsidR="00D671B7" w:rsidRPr="009333EF" w:rsidRDefault="00D671B7" w:rsidP="005C1BD4">
      <w:pPr>
        <w:pStyle w:val="firstparagraph"/>
        <w:spacing w:after="0"/>
        <w:ind w:left="720" w:firstLine="720"/>
        <w:rPr>
          <w:i/>
        </w:rPr>
      </w:pPr>
      <w:r w:rsidRPr="009333EF">
        <w:rPr>
          <w:i/>
        </w:rPr>
        <w:t>Reply2-&gt;wait (NEWITEM, GetIt);</w:t>
      </w:r>
    </w:p>
    <w:p w14:paraId="6B8ED4BC" w14:textId="77777777" w:rsidR="00D671B7" w:rsidRPr="009333EF" w:rsidRDefault="00D671B7" w:rsidP="005C1BD4">
      <w:pPr>
        <w:pStyle w:val="firstparagraph"/>
        <w:spacing w:after="0"/>
        <w:ind w:firstLine="720"/>
        <w:rPr>
          <w:i/>
        </w:rPr>
      </w:pPr>
      <w:r w:rsidRPr="009333EF">
        <w:rPr>
          <w:i/>
        </w:rPr>
        <w:t>state GetIt:</w:t>
      </w:r>
    </w:p>
    <w:p w14:paraId="618424A9" w14:textId="77777777"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14:paraId="257F44AF" w14:textId="77777777"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E7AA686" w14:textId="77777777" w:rsidR="005C1BD4" w:rsidRPr="009333EF" w:rsidRDefault="005C1BD4" w:rsidP="005C1BD4">
      <w:pPr>
        <w:pStyle w:val="firstparagraph"/>
        <w:rPr>
          <w:i/>
        </w:rPr>
      </w:pPr>
      <w:r w:rsidRPr="009333EF">
        <w:rPr>
          <w:i/>
        </w:rPr>
        <w:tab/>
        <w:t>…</w:t>
      </w:r>
    </w:p>
    <w:p w14:paraId="625317F4" w14:textId="3516067B"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122F2E">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14:paraId="28CACB1A" w14:textId="77777777" w:rsidR="006D29DA" w:rsidRPr="009333EF" w:rsidRDefault="006D29DA" w:rsidP="00596F24">
      <w:pPr>
        <w:pStyle w:val="Heading2"/>
        <w:numPr>
          <w:ilvl w:val="1"/>
          <w:numId w:val="4"/>
        </w:numPr>
        <w:rPr>
          <w:lang w:val="en-US"/>
        </w:rPr>
      </w:pPr>
      <w:bookmarkStart w:id="552" w:name="_Ref512507067"/>
      <w:bookmarkStart w:id="553" w:name="_Toc50927828"/>
      <w:r w:rsidRPr="009333EF">
        <w:rPr>
          <w:lang w:val="en-US"/>
        </w:rPr>
        <w:t>Barrie</w:t>
      </w:r>
      <w:bookmarkEnd w:id="523"/>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2"/>
      <w:bookmarkEnd w:id="553"/>
    </w:p>
    <w:p w14:paraId="06DE67A9" w14:textId="77777777" w:rsidR="006D29DA" w:rsidRPr="009333EF" w:rsidRDefault="006D29DA" w:rsidP="006D29DA">
      <w:pPr>
        <w:pStyle w:val="firstparagraph"/>
      </w:pPr>
      <w:bookmarkStart w:id="554"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14:paraId="1D3B6F40" w14:textId="77777777" w:rsidR="006D29DA" w:rsidRPr="009333EF" w:rsidRDefault="006D29DA" w:rsidP="00596F24">
      <w:pPr>
        <w:pStyle w:val="Heading3"/>
        <w:numPr>
          <w:ilvl w:val="2"/>
          <w:numId w:val="4"/>
        </w:numPr>
        <w:rPr>
          <w:lang w:val="en-US"/>
        </w:rPr>
      </w:pPr>
      <w:bookmarkStart w:id="555" w:name="_Toc50927829"/>
      <w:r w:rsidRPr="009333EF">
        <w:rPr>
          <w:lang w:val="en-US"/>
        </w:rPr>
        <w:lastRenderedPageBreak/>
        <w:t>Declaring and creating barrier mailboxes</w:t>
      </w:r>
      <w:bookmarkEnd w:id="555"/>
    </w:p>
    <w:p w14:paraId="0C27AE37" w14:textId="77777777"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14:paraId="69531DCA" w14:textId="77777777"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14:paraId="34AAB5DC" w14:textId="77777777" w:rsidR="006D29DA" w:rsidRPr="009333EF" w:rsidRDefault="006D29DA" w:rsidP="006D29DA">
      <w:pPr>
        <w:pStyle w:val="firstparagraph"/>
        <w:spacing w:after="0"/>
        <w:ind w:firstLine="720"/>
        <w:rPr>
          <w:i/>
        </w:rPr>
      </w:pPr>
      <w:r w:rsidRPr="009333EF">
        <w:rPr>
          <w:i/>
        </w:rPr>
        <w:t>...</w:t>
      </w:r>
    </w:p>
    <w:p w14:paraId="140F8CD8" w14:textId="77777777" w:rsidR="006D29DA" w:rsidRPr="009333EF" w:rsidRDefault="006D29DA" w:rsidP="006D29DA">
      <w:pPr>
        <w:pStyle w:val="firstparagraph"/>
        <w:ind w:firstLine="720"/>
        <w:rPr>
          <w:i/>
        </w:rPr>
      </w:pPr>
      <w:r w:rsidRPr="009333EF">
        <w:rPr>
          <w:i/>
        </w:rPr>
        <w:t>bm = create Mailbox (–1);</w:t>
      </w:r>
    </w:p>
    <w:p w14:paraId="339AFEBB" w14:textId="77777777" w:rsidR="006D29DA" w:rsidRPr="009333EF" w:rsidRDefault="006D29DA" w:rsidP="006D29DA">
      <w:pPr>
        <w:pStyle w:val="firstparagraph"/>
      </w:pPr>
      <w:r w:rsidRPr="009333EF">
        <w:t>It may be convenient to introduce a non-standard type, to improve code clarity, e.g.:</w:t>
      </w:r>
    </w:p>
    <w:p w14:paraId="5C2B119E" w14:textId="77777777" w:rsidR="006D29DA" w:rsidRPr="009333EF" w:rsidRDefault="006D29DA" w:rsidP="006D29DA">
      <w:pPr>
        <w:pStyle w:val="firstparagraph"/>
        <w:spacing w:after="0"/>
        <w:ind w:firstLine="720"/>
        <w:rPr>
          <w:i/>
        </w:rPr>
      </w:pPr>
      <w:r w:rsidRPr="009333EF">
        <w:rPr>
          <w:i/>
        </w:rPr>
        <w:t>mailbox Barrier {</w:t>
      </w:r>
    </w:p>
    <w:p w14:paraId="7B4FB163" w14:textId="77777777" w:rsidR="006D29DA" w:rsidRPr="009333EF" w:rsidRDefault="006D29DA" w:rsidP="006D29DA">
      <w:pPr>
        <w:pStyle w:val="firstparagraph"/>
        <w:spacing w:after="0"/>
        <w:ind w:left="720" w:firstLine="720"/>
        <w:rPr>
          <w:i/>
        </w:rPr>
      </w:pPr>
      <w:r w:rsidRPr="009333EF">
        <w:rPr>
          <w:i/>
        </w:rPr>
        <w:t>void setup ( ) {</w:t>
      </w:r>
    </w:p>
    <w:p w14:paraId="3B551EBF"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4B8961EC" w14:textId="77777777" w:rsidR="006D29DA" w:rsidRPr="009333EF" w:rsidRDefault="006D29DA" w:rsidP="006D29DA">
      <w:pPr>
        <w:pStyle w:val="firstparagraph"/>
        <w:spacing w:after="0"/>
        <w:ind w:left="720" w:firstLine="720"/>
        <w:rPr>
          <w:i/>
        </w:rPr>
      </w:pPr>
      <w:r w:rsidRPr="009333EF">
        <w:rPr>
          <w:i/>
        </w:rPr>
        <w:t>};</w:t>
      </w:r>
    </w:p>
    <w:p w14:paraId="707E8115" w14:textId="77777777" w:rsidR="006D29DA" w:rsidRPr="009333EF" w:rsidRDefault="006D29DA" w:rsidP="006D29DA">
      <w:pPr>
        <w:pStyle w:val="firstparagraph"/>
        <w:ind w:firstLine="720"/>
        <w:rPr>
          <w:i/>
        </w:rPr>
      </w:pPr>
      <w:r w:rsidRPr="009333EF">
        <w:rPr>
          <w:i/>
        </w:rPr>
        <w:t>};</w:t>
      </w:r>
    </w:p>
    <w:p w14:paraId="402B077A" w14:textId="77777777"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14:paraId="4DCAAF1B" w14:textId="77777777" w:rsidR="006D29DA" w:rsidRPr="009333EF" w:rsidRDefault="006D29DA" w:rsidP="006D29DA">
      <w:pPr>
        <w:pStyle w:val="firstparagraph"/>
        <w:spacing w:after="0"/>
        <w:ind w:firstLine="720"/>
        <w:rPr>
          <w:i/>
        </w:rPr>
      </w:pPr>
      <w:r w:rsidRPr="009333EF">
        <w:rPr>
          <w:i/>
        </w:rPr>
        <w:t>mailbox Barrier (int) {</w:t>
      </w:r>
    </w:p>
    <w:p w14:paraId="73AC8C33" w14:textId="77777777" w:rsidR="006D29DA" w:rsidRPr="009333EF" w:rsidRDefault="006D29DA" w:rsidP="006D29DA">
      <w:pPr>
        <w:pStyle w:val="firstparagraph"/>
        <w:spacing w:after="0"/>
        <w:ind w:left="720" w:firstLine="720"/>
        <w:rPr>
          <w:i/>
        </w:rPr>
      </w:pPr>
      <w:r w:rsidRPr="009333EF">
        <w:rPr>
          <w:i/>
        </w:rPr>
        <w:t>void setup ( ) {</w:t>
      </w:r>
    </w:p>
    <w:p w14:paraId="3D8B8839" w14:textId="77777777"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14:paraId="2CF5CAC0" w14:textId="77777777" w:rsidR="006D29DA" w:rsidRPr="009333EF" w:rsidRDefault="006D29DA" w:rsidP="006D29DA">
      <w:pPr>
        <w:pStyle w:val="firstparagraph"/>
        <w:spacing w:after="0"/>
        <w:ind w:left="720" w:firstLine="720"/>
        <w:rPr>
          <w:i/>
        </w:rPr>
      </w:pPr>
      <w:r w:rsidRPr="009333EF">
        <w:rPr>
          <w:i/>
        </w:rPr>
        <w:t>};</w:t>
      </w:r>
    </w:p>
    <w:p w14:paraId="6C6FEBA2" w14:textId="77777777" w:rsidR="006D29DA" w:rsidRPr="009333EF" w:rsidRDefault="006D29DA" w:rsidP="006D29DA">
      <w:pPr>
        <w:pStyle w:val="firstparagraph"/>
        <w:ind w:firstLine="720"/>
        <w:rPr>
          <w:i/>
        </w:rPr>
      </w:pPr>
      <w:r w:rsidRPr="009333EF">
        <w:rPr>
          <w:i/>
        </w:rPr>
        <w:t>};</w:t>
      </w:r>
    </w:p>
    <w:p w14:paraId="1CAF956C" w14:textId="436FC4B2"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122F2E">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14:paraId="1704158C" w14:textId="77777777" w:rsidR="006D29DA" w:rsidRPr="009333EF" w:rsidRDefault="006D29DA" w:rsidP="00596F24">
      <w:pPr>
        <w:pStyle w:val="Heading3"/>
        <w:numPr>
          <w:ilvl w:val="2"/>
          <w:numId w:val="4"/>
        </w:numPr>
        <w:rPr>
          <w:lang w:val="en-US"/>
        </w:rPr>
      </w:pPr>
      <w:bookmarkStart w:id="556" w:name="_Toc50927830"/>
      <w:r w:rsidRPr="009333EF">
        <w:rPr>
          <w:lang w:val="en-US"/>
        </w:rPr>
        <w:t>Wait requests</w:t>
      </w:r>
      <w:bookmarkEnd w:id="556"/>
    </w:p>
    <w:p w14:paraId="12BB5003" w14:textId="0AE5A0BE"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007F37AD">
        <w:fldChar w:fldCharType="begin"/>
      </w:r>
      <w:r w:rsidR="007F37AD">
        <w:instrText xml:space="preserve"> REF _Ref3153189 \r \h </w:instrText>
      </w:r>
      <w:r w:rsidR="007F37AD">
        <w:fldChar w:fldCharType="separate"/>
      </w:r>
      <w:r w:rsidR="00122F2E">
        <w:t>9.3.3</w:t>
      </w:r>
      <w:r w:rsidR="007F37AD">
        <w:fldChar w:fldCharType="end"/>
      </w:r>
      <w:r w:rsidRPr="009333EF">
        <w:t>) whose argument identi</w:t>
      </w:r>
      <w:r w:rsidR="009E3D57" w:rsidRPr="009333EF">
        <w:t>fi</w:t>
      </w:r>
      <w:r w:rsidRPr="009333EF">
        <w:t>es the same event.</w:t>
      </w:r>
    </w:p>
    <w:p w14:paraId="36F946C0" w14:textId="77777777"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14:paraId="141C0E6B" w14:textId="77777777"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14:paraId="1361CA1C" w14:textId="0C4F4D6F"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122F2E">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14:paraId="2993403B" w14:textId="77777777" w:rsidR="006D29DA" w:rsidRPr="009333EF" w:rsidRDefault="006D29DA" w:rsidP="00596F24">
      <w:pPr>
        <w:pStyle w:val="Heading3"/>
        <w:numPr>
          <w:ilvl w:val="2"/>
          <w:numId w:val="4"/>
        </w:numPr>
        <w:rPr>
          <w:lang w:val="en-US"/>
        </w:rPr>
      </w:pPr>
      <w:bookmarkStart w:id="557" w:name="_Ref3153189"/>
      <w:bookmarkStart w:id="558" w:name="_Toc50927831"/>
      <w:r w:rsidRPr="009333EF">
        <w:rPr>
          <w:lang w:val="en-US"/>
        </w:rPr>
        <w:t>Operations on barrier mailboxes</w:t>
      </w:r>
      <w:bookmarkEnd w:id="557"/>
      <w:bookmarkEnd w:id="558"/>
    </w:p>
    <w:p w14:paraId="1113E9C8" w14:textId="77777777" w:rsidR="006D29DA" w:rsidRPr="009333EF" w:rsidRDefault="006D29DA" w:rsidP="006D29DA">
      <w:pPr>
        <w:pStyle w:val="firstparagraph"/>
      </w:pPr>
      <w:r w:rsidRPr="009333EF">
        <w:t>The practically single relevant and characteristic operation on a barrier mailbox is provided by this method:</w:t>
      </w:r>
    </w:p>
    <w:p w14:paraId="43FC6909" w14:textId="77777777"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14:paraId="45564DC5" w14:textId="77127136"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122F2E">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14:paraId="1AF24DB1" w14:textId="1DB75F08"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122F2E">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122F2E">
        <w:t>9.2.4</w:t>
      </w:r>
      <w:r w:rsidR="00B75733" w:rsidRPr="009333EF">
        <w:fldChar w:fldCharType="end"/>
      </w:r>
      <w:r w:rsidRPr="009333EF">
        <w:t>) is also available. Thus, by calling</w:t>
      </w:r>
      <w:r w:rsidR="00B75733" w:rsidRPr="009333EF">
        <w:t>:</w:t>
      </w:r>
    </w:p>
    <w:p w14:paraId="5C9B51F2" w14:textId="77777777"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14:paraId="4DA3982A" w14:textId="1AB8749D"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122F2E">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14:paraId="181168A3" w14:textId="77777777"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14:paraId="6EE805D6" w14:textId="109B2861"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122F2E">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14:paraId="5634CDAA" w14:textId="77777777" w:rsidR="00D167A5" w:rsidRPr="009333EF" w:rsidRDefault="00D167A5" w:rsidP="00596F24">
      <w:pPr>
        <w:pStyle w:val="Heading2"/>
        <w:numPr>
          <w:ilvl w:val="1"/>
          <w:numId w:val="4"/>
        </w:numPr>
        <w:rPr>
          <w:lang w:val="en-US"/>
        </w:rPr>
      </w:pPr>
      <w:bookmarkStart w:id="559" w:name="_Ref511048959"/>
      <w:bookmarkStart w:id="560" w:name="_Ref511066489"/>
      <w:bookmarkStart w:id="561" w:name="_Toc50927832"/>
      <w:bookmarkEnd w:id="554"/>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9"/>
      <w:bookmarkEnd w:id="560"/>
      <w:bookmarkEnd w:id="561"/>
    </w:p>
    <w:p w14:paraId="42C2D464" w14:textId="6CC2AA10"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122F2E">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14:paraId="475ACDCE" w14:textId="77777777" w:rsidR="00D167A5" w:rsidRPr="009333EF" w:rsidRDefault="00D167A5" w:rsidP="00596F24">
      <w:pPr>
        <w:pStyle w:val="Heading3"/>
        <w:numPr>
          <w:ilvl w:val="2"/>
          <w:numId w:val="4"/>
        </w:numPr>
        <w:rPr>
          <w:lang w:val="en-US"/>
        </w:rPr>
      </w:pPr>
      <w:bookmarkStart w:id="562" w:name="_Ref509835918"/>
      <w:bookmarkStart w:id="563" w:name="_Toc50927833"/>
      <w:r w:rsidRPr="009333EF">
        <w:rPr>
          <w:lang w:val="en-US"/>
        </w:rPr>
        <w:lastRenderedPageBreak/>
        <w:t>Binding mailboxes</w:t>
      </w:r>
      <w:bookmarkEnd w:id="562"/>
      <w:bookmarkEnd w:id="563"/>
    </w:p>
    <w:p w14:paraId="01962AA3" w14:textId="2B7C0F44" w:rsidR="00D167A5" w:rsidRPr="009333EF" w:rsidRDefault="00D167A5" w:rsidP="00D167A5">
      <w:pPr>
        <w:pStyle w:val="firstparagraph"/>
      </w:pPr>
      <w:bookmarkStart w:id="564"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122F2E">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14:paraId="78EE57AC" w14:textId="77777777"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14:paraId="6AA664FC" w14:textId="77777777" w:rsidR="00D167A5" w:rsidRPr="009333EF" w:rsidRDefault="00D167A5" w:rsidP="00D167A5">
      <w:pPr>
        <w:pStyle w:val="firstparagraph"/>
        <w:ind w:left="720" w:firstLine="720"/>
        <w:rPr>
          <w:i/>
        </w:rPr>
      </w:pPr>
      <w:r w:rsidRPr="009333EF">
        <w:rPr>
          <w:i/>
        </w:rPr>
        <w:t>int stopbits = 0);</w:t>
      </w:r>
    </w:p>
    <w:p w14:paraId="0C7CF489" w14:textId="77777777"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14:paraId="5451730D" w14:textId="77777777" w:rsidTr="00004876">
        <w:tc>
          <w:tcPr>
            <w:tcW w:w="3245" w:type="dxa"/>
            <w:tcMar>
              <w:left w:w="0" w:type="dxa"/>
              <w:right w:w="0" w:type="dxa"/>
            </w:tcMar>
          </w:tcPr>
          <w:p w14:paraId="30BDEF35" w14:textId="77777777"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14:paraId="018E8A04" w14:textId="77777777"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14:paraId="33D52F92" w14:textId="77777777" w:rsidTr="00004876">
        <w:tc>
          <w:tcPr>
            <w:tcW w:w="3245" w:type="dxa"/>
            <w:tcMar>
              <w:left w:w="0" w:type="dxa"/>
              <w:right w:w="0" w:type="dxa"/>
            </w:tcMar>
          </w:tcPr>
          <w:p w14:paraId="53B78B05" w14:textId="77777777"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14:paraId="435D2731" w14:textId="2AB9AE60" w:rsidR="00004876" w:rsidRPr="009333EF" w:rsidRDefault="00004876" w:rsidP="00004876">
            <w:pPr>
              <w:pStyle w:val="firstparagraph"/>
            </w:pPr>
            <w:r w:rsidRPr="009333EF">
              <w:t xml:space="preserve">This </w:t>
            </w:r>
            <w:r w:rsidR="009E3D57" w:rsidRPr="009333EF">
              <w:t>fl</w:t>
            </w:r>
            <w:r w:rsidRPr="009333EF">
              <w:t>ag is only applicable to a socket mailbox. It selects between the client and server mode</w:t>
            </w:r>
            <w:r w:rsidR="00D8156A">
              <w:t>s</w:t>
            </w:r>
            <w:r w:rsidRPr="009333EF">
              <w:t xml:space="preserv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14:paraId="67B55D9D" w14:textId="77777777"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14:paraId="6055DC62" w14:textId="77777777" w:rsidTr="00004876">
        <w:tc>
          <w:tcPr>
            <w:tcW w:w="3245" w:type="dxa"/>
            <w:tcMar>
              <w:left w:w="0" w:type="dxa"/>
              <w:right w:w="0" w:type="dxa"/>
            </w:tcMar>
          </w:tcPr>
          <w:p w14:paraId="148EBE39" w14:textId="77777777"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14:paraId="43243D70" w14:textId="171F14ED"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14:paraId="39332ADC" w14:textId="77777777" w:rsidTr="00004876">
        <w:tc>
          <w:tcPr>
            <w:tcW w:w="3245" w:type="dxa"/>
            <w:tcMar>
              <w:left w:w="0" w:type="dxa"/>
              <w:right w:w="0" w:type="dxa"/>
            </w:tcMar>
          </w:tcPr>
          <w:p w14:paraId="58F48E9E" w14:textId="77777777"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5"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5"/>
          </w:p>
        </w:tc>
        <w:tc>
          <w:tcPr>
            <w:tcW w:w="6023" w:type="dxa"/>
          </w:tcPr>
          <w:p w14:paraId="39101645" w14:textId="77777777"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14:paraId="47F17B42" w14:textId="77777777" w:rsidTr="00004876">
        <w:tc>
          <w:tcPr>
            <w:tcW w:w="3245" w:type="dxa"/>
            <w:tcMar>
              <w:left w:w="0" w:type="dxa"/>
              <w:right w:w="0" w:type="dxa"/>
            </w:tcMar>
          </w:tcPr>
          <w:p w14:paraId="7B0012EF" w14:textId="77777777" w:rsidR="00FE0172" w:rsidRPr="009333EF" w:rsidRDefault="00FE0172" w:rsidP="00004876">
            <w:pPr>
              <w:pStyle w:val="firstparagraph"/>
              <w:rPr>
                <w:i/>
              </w:rPr>
            </w:pPr>
            <w:r w:rsidRPr="009333EF">
              <w:rPr>
                <w:i/>
              </w:rPr>
              <w:t>READ</w:t>
            </w:r>
            <w:bookmarkStart w:id="566"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6"/>
            <w:r w:rsidRPr="009333EF">
              <w:t xml:space="preserve">and/or </w:t>
            </w:r>
            <w:r w:rsidRPr="009333EF">
              <w:rPr>
                <w:i/>
              </w:rPr>
              <w:t>WRITE</w:t>
            </w:r>
            <w:bookmarkStart w:id="567"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7"/>
          </w:p>
        </w:tc>
        <w:tc>
          <w:tcPr>
            <w:tcW w:w="6023" w:type="dxa"/>
          </w:tcPr>
          <w:p w14:paraId="4CE352EF" w14:textId="0487C4BD"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14:paraId="1612640D" w14:textId="77777777"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14:paraId="5A950EBA" w14:textId="77777777" w:rsidR="00D167A5" w:rsidRPr="009333EF" w:rsidRDefault="00D167A5" w:rsidP="00596F24">
      <w:pPr>
        <w:pStyle w:val="firstparagraph"/>
        <w:keepNext/>
        <w:numPr>
          <w:ilvl w:val="0"/>
          <w:numId w:val="48"/>
        </w:numPr>
      </w:pPr>
      <w:r w:rsidRPr="009333EF">
        <w:t>the mailbox is already bound, i.e., an attempt is made to bind the same mailbox twice</w:t>
      </w:r>
    </w:p>
    <w:p w14:paraId="2362E4C4" w14:textId="77777777"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14:paraId="23EEFBF6" w14:textId="77777777"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14:paraId="2244CE28" w14:textId="77777777" w:rsidR="00D167A5" w:rsidRPr="009333EF" w:rsidRDefault="00D167A5" w:rsidP="00596F24">
      <w:pPr>
        <w:pStyle w:val="firstparagraph"/>
        <w:numPr>
          <w:ilvl w:val="0"/>
          <w:numId w:val="48"/>
        </w:numPr>
      </w:pPr>
      <w:r w:rsidRPr="009333EF">
        <w:t>there are processes waiting for some events on the mailbox</w:t>
      </w:r>
    </w:p>
    <w:p w14:paraId="44A59A70" w14:textId="77777777"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14:paraId="2022A696" w14:textId="3F77B5FB"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122F2E">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122F2E">
        <w:t>9.4.4</w:t>
      </w:r>
      <w:r w:rsidR="001643E8" w:rsidRPr="009333EF">
        <w:fldChar w:fldCharType="end"/>
      </w:r>
      <w:r w:rsidRPr="009333EF">
        <w:t>), the resulting bu</w:t>
      </w:r>
      <w:r w:rsidR="009E3D57" w:rsidRPr="009333EF">
        <w:t>ff</w:t>
      </w:r>
      <w:r w:rsidRPr="009333EF">
        <w:t>er size must be greater than zero.</w:t>
      </w:r>
    </w:p>
    <w:p w14:paraId="6C5D918B" w14:textId="387D68F1"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122F2E">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14:paraId="5CA58585" w14:textId="77777777"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14:paraId="55001B41" w14:textId="47D13C61"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122F2E">
        <w:t>9.2.3</w:t>
      </w:r>
      <w:r w:rsidR="00FF6F81" w:rsidRPr="009333EF">
        <w:fldChar w:fldCharType="end"/>
      </w:r>
      <w:r w:rsidR="00FF6F81" w:rsidRPr="009333EF">
        <w:t>)</w:t>
      </w:r>
      <w:r w:rsidR="00372A8E" w:rsidRPr="009333EF">
        <w:t xml:space="preserve"> before being bound.</w:t>
      </w:r>
    </w:p>
    <w:p w14:paraId="00226196" w14:textId="77777777" w:rsidR="00E610EA" w:rsidRPr="009333EF" w:rsidRDefault="00E610EA" w:rsidP="00596F24">
      <w:pPr>
        <w:pStyle w:val="Heading3"/>
        <w:numPr>
          <w:ilvl w:val="2"/>
          <w:numId w:val="4"/>
        </w:numPr>
        <w:rPr>
          <w:lang w:val="en-US"/>
        </w:rPr>
      </w:pPr>
      <w:bookmarkStart w:id="568" w:name="_Ref509906938"/>
      <w:bookmarkStart w:id="569" w:name="_Toc50927834"/>
      <w:r w:rsidRPr="009333EF">
        <w:rPr>
          <w:lang w:val="en-US"/>
        </w:rPr>
        <w:t>Device mailboxes</w:t>
      </w:r>
      <w:bookmarkEnd w:id="568"/>
      <w:bookmarkEnd w:id="569"/>
    </w:p>
    <w:p w14:paraId="42066A38" w14:textId="16EE94D2"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122F2E">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122F2E">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14:paraId="0B25BF10" w14:textId="77777777"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14:paraId="421F8D13" w14:textId="77777777"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14:paraId="4F73D796" w14:textId="77777777"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14:paraId="2A226C7C" w14:textId="77777777"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14:paraId="05A8A678" w14:textId="77777777"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14:paraId="3206FFC5" w14:textId="77777777"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14:paraId="518EE88E" w14:textId="77777777" w:rsidR="00E610EA" w:rsidRPr="009333EF" w:rsidRDefault="00E610EA" w:rsidP="00485F00">
      <w:pPr>
        <w:pStyle w:val="firstparagraph"/>
        <w:spacing w:after="0"/>
        <w:ind w:firstLine="720"/>
        <w:rPr>
          <w:i/>
        </w:rPr>
      </w:pPr>
      <w:r w:rsidRPr="009333EF">
        <w:rPr>
          <w:i/>
        </w:rPr>
        <w:t>mailbox File (int);</w:t>
      </w:r>
    </w:p>
    <w:p w14:paraId="727C6E11" w14:textId="77777777" w:rsidR="00485F00" w:rsidRPr="009333EF" w:rsidRDefault="00485F00" w:rsidP="00485F00">
      <w:pPr>
        <w:pStyle w:val="firstparagraph"/>
        <w:spacing w:after="0"/>
        <w:ind w:firstLine="720"/>
        <w:rPr>
          <w:i/>
        </w:rPr>
      </w:pPr>
      <w:r w:rsidRPr="009333EF">
        <w:rPr>
          <w:i/>
        </w:rPr>
        <w:t>…</w:t>
      </w:r>
    </w:p>
    <w:p w14:paraId="2A978441" w14:textId="77777777" w:rsidR="00E610EA" w:rsidRPr="009333EF" w:rsidRDefault="00E610EA" w:rsidP="00485F00">
      <w:pPr>
        <w:pStyle w:val="firstparagraph"/>
        <w:spacing w:after="0"/>
        <w:ind w:firstLine="720"/>
        <w:rPr>
          <w:i/>
        </w:rPr>
      </w:pPr>
      <w:r w:rsidRPr="009333EF">
        <w:rPr>
          <w:i/>
        </w:rPr>
        <w:t>process Reader {</w:t>
      </w:r>
    </w:p>
    <w:p w14:paraId="11B971AE" w14:textId="77777777" w:rsidR="00E610EA" w:rsidRPr="009333EF" w:rsidRDefault="00E610EA" w:rsidP="00485F00">
      <w:pPr>
        <w:pStyle w:val="firstparagraph"/>
        <w:spacing w:after="0"/>
        <w:ind w:left="720" w:firstLine="720"/>
        <w:rPr>
          <w:i/>
        </w:rPr>
      </w:pPr>
      <w:r w:rsidRPr="009333EF">
        <w:rPr>
          <w:i/>
        </w:rPr>
        <w:t>File *Fi, *Fo;</w:t>
      </w:r>
    </w:p>
    <w:p w14:paraId="124ADF4E" w14:textId="77777777" w:rsidR="00E610EA" w:rsidRPr="009333EF" w:rsidRDefault="00E610EA" w:rsidP="00485F00">
      <w:pPr>
        <w:pStyle w:val="firstparagraph"/>
        <w:spacing w:after="0"/>
        <w:ind w:left="720" w:firstLine="720"/>
        <w:rPr>
          <w:i/>
        </w:rPr>
      </w:pPr>
      <w:r w:rsidRPr="009333EF">
        <w:rPr>
          <w:i/>
        </w:rPr>
        <w:t>int outchar;</w:t>
      </w:r>
    </w:p>
    <w:p w14:paraId="5D656490" w14:textId="77777777" w:rsidR="00E610EA" w:rsidRPr="009333EF" w:rsidRDefault="00E610EA" w:rsidP="00485F00">
      <w:pPr>
        <w:pStyle w:val="firstparagraph"/>
        <w:spacing w:after="0"/>
        <w:ind w:left="720" w:firstLine="720"/>
        <w:rPr>
          <w:i/>
        </w:rPr>
      </w:pPr>
      <w:r w:rsidRPr="009333EF">
        <w:rPr>
          <w:i/>
        </w:rPr>
        <w:t>setup (const char *finame, const char *foname) {</w:t>
      </w:r>
    </w:p>
    <w:p w14:paraId="15CFCF1E" w14:textId="77777777" w:rsidR="00E610EA" w:rsidRPr="009333EF" w:rsidRDefault="00E610EA" w:rsidP="00485F00">
      <w:pPr>
        <w:pStyle w:val="firstparagraph"/>
        <w:spacing w:after="0"/>
        <w:ind w:left="1440" w:firstLine="720"/>
        <w:rPr>
          <w:i/>
        </w:rPr>
      </w:pPr>
      <w:r w:rsidRPr="009333EF">
        <w:rPr>
          <w:i/>
        </w:rPr>
        <w:t>Fi = create File;</w:t>
      </w:r>
    </w:p>
    <w:p w14:paraId="60496D77" w14:textId="77777777" w:rsidR="00E610EA" w:rsidRPr="009333EF" w:rsidRDefault="00E610EA" w:rsidP="00485F00">
      <w:pPr>
        <w:pStyle w:val="firstparagraph"/>
        <w:spacing w:after="0"/>
        <w:ind w:left="1440" w:firstLine="720"/>
        <w:rPr>
          <w:i/>
        </w:rPr>
      </w:pPr>
      <w:r w:rsidRPr="009333EF">
        <w:rPr>
          <w:i/>
        </w:rPr>
        <w:t>Fo = create File;</w:t>
      </w:r>
    </w:p>
    <w:p w14:paraId="7BF95794" w14:textId="77777777"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14:paraId="27A1B171" w14:textId="77777777"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1210C74" w14:textId="77777777"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14:paraId="6BE76DCB" w14:textId="77777777" w:rsidR="00E610EA" w:rsidRPr="009333EF" w:rsidRDefault="00E610EA" w:rsidP="00485F00">
      <w:pPr>
        <w:pStyle w:val="firstparagraph"/>
        <w:spacing w:after="0"/>
        <w:ind w:left="2160" w:firstLine="720"/>
        <w:rPr>
          <w:i/>
        </w:rPr>
      </w:pPr>
      <w:r w:rsidRPr="009333EF">
        <w:rPr>
          <w:i/>
        </w:rPr>
        <w:t>excptn ("cannot connect output mailbox");</w:t>
      </w:r>
    </w:p>
    <w:p w14:paraId="286BF2AB" w14:textId="77777777" w:rsidR="00E610EA" w:rsidRPr="009333EF" w:rsidRDefault="00E610EA" w:rsidP="00485F00">
      <w:pPr>
        <w:pStyle w:val="firstparagraph"/>
        <w:spacing w:after="0"/>
        <w:ind w:left="720" w:firstLine="720"/>
        <w:rPr>
          <w:i/>
        </w:rPr>
      </w:pPr>
      <w:r w:rsidRPr="009333EF">
        <w:rPr>
          <w:i/>
        </w:rPr>
        <w:t>};</w:t>
      </w:r>
    </w:p>
    <w:p w14:paraId="50495B1E" w14:textId="77777777"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14:paraId="2939754D" w14:textId="77777777"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1C55D7ED" w14:textId="77777777" w:rsidR="00E610EA" w:rsidRPr="009333EF" w:rsidRDefault="00E610EA" w:rsidP="00485F00">
      <w:pPr>
        <w:pStyle w:val="firstparagraph"/>
        <w:spacing w:after="0"/>
        <w:ind w:left="1440" w:firstLine="720"/>
        <w:rPr>
          <w:i/>
        </w:rPr>
      </w:pPr>
      <w:r w:rsidRPr="009333EF">
        <w:rPr>
          <w:i/>
        </w:rPr>
        <w:t>state GetChar:</w:t>
      </w:r>
    </w:p>
    <w:p w14:paraId="2449677B" w14:textId="77777777"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14:paraId="2F139EFE" w14:textId="77777777"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1EC750CA" w14:textId="77777777"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14:paraId="5F73190B" w14:textId="77777777"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14:paraId="5D9495A8" w14:textId="77777777" w:rsidR="00E610EA" w:rsidRPr="009333EF" w:rsidRDefault="00E610EA" w:rsidP="00485F00">
      <w:pPr>
        <w:pStyle w:val="firstparagraph"/>
        <w:spacing w:after="0"/>
        <w:ind w:left="2880" w:firstLine="720"/>
        <w:rPr>
          <w:i/>
        </w:rPr>
      </w:pPr>
      <w:r w:rsidRPr="009333EF">
        <w:rPr>
          <w:i/>
        </w:rPr>
        <w:t>} else</w:t>
      </w:r>
    </w:p>
    <w:p w14:paraId="283E45FE" w14:textId="77777777"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14:paraId="780FF3B1" w14:textId="77777777" w:rsidR="00E610EA" w:rsidRPr="009333EF" w:rsidRDefault="00E610EA" w:rsidP="00485F00">
      <w:pPr>
        <w:pStyle w:val="firstparagraph"/>
        <w:spacing w:after="0"/>
        <w:ind w:left="2160" w:firstLine="720"/>
        <w:rPr>
          <w:i/>
        </w:rPr>
      </w:pPr>
      <w:r w:rsidRPr="009333EF">
        <w:rPr>
          <w:i/>
        </w:rPr>
        <w:t>}</w:t>
      </w:r>
    </w:p>
    <w:p w14:paraId="1704C603" w14:textId="77777777"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14:paraId="2D2D2C8B" w14:textId="77777777" w:rsidR="00E610EA" w:rsidRPr="009333EF" w:rsidRDefault="00E610EA" w:rsidP="00485F00">
      <w:pPr>
        <w:pStyle w:val="firstparagraph"/>
        <w:spacing w:after="0"/>
        <w:ind w:left="1440" w:firstLine="720"/>
        <w:rPr>
          <w:i/>
        </w:rPr>
      </w:pPr>
      <w:r w:rsidRPr="009333EF">
        <w:rPr>
          <w:i/>
        </w:rPr>
        <w:t>transient PutChar:</w:t>
      </w:r>
    </w:p>
    <w:p w14:paraId="3912A6F7" w14:textId="77777777"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1B9C1CBC" w14:textId="77777777"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14:paraId="4F072B51" w14:textId="77777777"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14:paraId="6115A627" w14:textId="77777777" w:rsidR="00E610EA" w:rsidRPr="009333EF" w:rsidRDefault="00E610EA" w:rsidP="00485F00">
      <w:pPr>
        <w:pStyle w:val="firstparagraph"/>
        <w:spacing w:after="0"/>
        <w:ind w:left="4320" w:firstLine="720"/>
        <w:rPr>
          <w:i/>
        </w:rPr>
      </w:pPr>
      <w:r w:rsidRPr="009333EF">
        <w:rPr>
          <w:i/>
        </w:rPr>
        <w:t>sleep;</w:t>
      </w:r>
    </w:p>
    <w:p w14:paraId="16941D4F" w14:textId="77777777" w:rsidR="00E610EA" w:rsidRPr="009333EF" w:rsidRDefault="00E610EA" w:rsidP="00485F00">
      <w:pPr>
        <w:pStyle w:val="firstparagraph"/>
        <w:spacing w:after="0"/>
        <w:ind w:left="2880" w:firstLine="720"/>
        <w:rPr>
          <w:i/>
        </w:rPr>
      </w:pPr>
      <w:r w:rsidRPr="009333EF">
        <w:rPr>
          <w:i/>
        </w:rPr>
        <w:t>} else</w:t>
      </w:r>
    </w:p>
    <w:p w14:paraId="4B350BD5" w14:textId="77777777"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4D13C3B1" w14:textId="77777777" w:rsidR="00E610EA" w:rsidRPr="009333EF" w:rsidRDefault="00E610EA" w:rsidP="00485F00">
      <w:pPr>
        <w:pStyle w:val="firstparagraph"/>
        <w:spacing w:after="0"/>
        <w:ind w:left="2160" w:firstLine="720"/>
        <w:rPr>
          <w:i/>
        </w:rPr>
      </w:pPr>
      <w:r w:rsidRPr="009333EF">
        <w:rPr>
          <w:i/>
        </w:rPr>
        <w:t>}</w:t>
      </w:r>
    </w:p>
    <w:p w14:paraId="0A474AED" w14:textId="77777777"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6C120F9B" w14:textId="77777777" w:rsidR="00E610EA" w:rsidRPr="009333EF" w:rsidRDefault="00E610EA" w:rsidP="00485F00">
      <w:pPr>
        <w:pStyle w:val="firstparagraph"/>
        <w:spacing w:after="0"/>
        <w:ind w:left="720" w:firstLine="720"/>
        <w:rPr>
          <w:i/>
        </w:rPr>
      </w:pPr>
      <w:r w:rsidRPr="009333EF">
        <w:rPr>
          <w:i/>
        </w:rPr>
        <w:t>};</w:t>
      </w:r>
    </w:p>
    <w:p w14:paraId="0BED9F47" w14:textId="77777777" w:rsidR="00E610EA" w:rsidRPr="009333EF" w:rsidRDefault="00E610EA" w:rsidP="00485F00">
      <w:pPr>
        <w:pStyle w:val="firstparagraph"/>
        <w:ind w:firstLine="720"/>
        <w:rPr>
          <w:i/>
        </w:rPr>
      </w:pPr>
      <w:r w:rsidRPr="009333EF">
        <w:rPr>
          <w:i/>
        </w:rPr>
        <w:t>};</w:t>
      </w:r>
    </w:p>
    <w:p w14:paraId="360424E9" w14:textId="19CFDEAC"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122F2E">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122F2E">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14:paraId="5808C85F" w14:textId="77777777"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14:paraId="63FBDA86" w14:textId="77777777"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14:paraId="4FFB23BD" w14:textId="77777777"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096FA6D" w14:textId="77777777" w:rsidR="003B3AC4" w:rsidRPr="009333EF" w:rsidRDefault="003B3AC4" w:rsidP="00596F24">
      <w:pPr>
        <w:pStyle w:val="Heading3"/>
        <w:numPr>
          <w:ilvl w:val="2"/>
          <w:numId w:val="4"/>
        </w:numPr>
        <w:rPr>
          <w:lang w:val="en-US"/>
        </w:rPr>
      </w:pPr>
      <w:bookmarkStart w:id="570" w:name="_Ref509910164"/>
      <w:bookmarkStart w:id="571" w:name="_Toc50927835"/>
      <w:r w:rsidRPr="009333EF">
        <w:rPr>
          <w:lang w:val="en-US"/>
        </w:rPr>
        <w:t>Client mailboxes</w:t>
      </w:r>
      <w:bookmarkEnd w:id="570"/>
      <w:bookmarkEnd w:id="571"/>
    </w:p>
    <w:p w14:paraId="6B120F99" w14:textId="77777777"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14:paraId="2EED3EEB" w14:textId="77777777"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14:paraId="5E938B38" w14:textId="77777777"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14:paraId="5D50D8FB" w14:textId="0AFDB4E3"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122F2E">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14:paraId="01A0F5C5" w14:textId="77777777"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17013F37" w14:textId="77777777"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14:paraId="25E2E0BF" w14:textId="77777777"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14:paraId="0BD4D479" w14:textId="77777777" w:rsidR="003B3AC4" w:rsidRPr="009333EF" w:rsidRDefault="003B3AC4" w:rsidP="003B3AC4">
      <w:pPr>
        <w:pStyle w:val="firstparagraph"/>
      </w:pPr>
      <w:r w:rsidRPr="009333EF">
        <w:t>A local client-type connection is illustrated by the following call:</w:t>
      </w:r>
    </w:p>
    <w:p w14:paraId="7EE7CFF3" w14:textId="77777777"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14:paraId="1E21A95C" w14:textId="77777777"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14:paraId="0C6AE4E6" w14:textId="77777777"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14:paraId="7BDC010D" w14:textId="77777777" w:rsidR="006023AE" w:rsidRPr="009333EF" w:rsidRDefault="006023AE" w:rsidP="00596F24">
      <w:pPr>
        <w:pStyle w:val="Heading3"/>
        <w:numPr>
          <w:ilvl w:val="2"/>
          <w:numId w:val="4"/>
        </w:numPr>
        <w:rPr>
          <w:lang w:val="en-US"/>
        </w:rPr>
      </w:pPr>
      <w:bookmarkStart w:id="572" w:name="_Ref510685635"/>
      <w:bookmarkStart w:id="573" w:name="_Toc50927836"/>
      <w:r w:rsidRPr="009333EF">
        <w:rPr>
          <w:lang w:val="en-US"/>
        </w:rPr>
        <w:t>Server mailboxes</w:t>
      </w:r>
      <w:bookmarkEnd w:id="572"/>
      <w:bookmarkEnd w:id="573"/>
    </w:p>
    <w:p w14:paraId="42214416" w14:textId="77777777"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14:paraId="113DDD48" w14:textId="77777777"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0D5ECC1B" w14:textId="77777777" w:rsidR="006023AE" w:rsidRPr="009333EF" w:rsidRDefault="006023AE" w:rsidP="00F20FF0">
      <w:pPr>
        <w:pStyle w:val="firstparagraph"/>
        <w:spacing w:after="0"/>
        <w:ind w:firstLine="720"/>
        <w:rPr>
          <w:i/>
        </w:rPr>
      </w:pPr>
      <w:r w:rsidRPr="009333EF">
        <w:rPr>
          <w:i/>
        </w:rPr>
        <w:t>int connect (int tp, int port, int bsize = 0) {</w:t>
      </w:r>
    </w:p>
    <w:p w14:paraId="08C8DD16" w14:textId="77777777" w:rsidR="006023AE" w:rsidRPr="009333EF" w:rsidRDefault="006023AE" w:rsidP="00F20FF0">
      <w:pPr>
        <w:pStyle w:val="firstparagraph"/>
        <w:spacing w:after="0"/>
        <w:ind w:left="720" w:firstLine="720"/>
        <w:rPr>
          <w:i/>
        </w:rPr>
      </w:pPr>
      <w:r w:rsidRPr="009333EF">
        <w:rPr>
          <w:i/>
        </w:rPr>
        <w:t>return connect (tp, NULL, port, bsize);</w:t>
      </w:r>
    </w:p>
    <w:p w14:paraId="1CD64E17" w14:textId="77777777" w:rsidR="006023AE" w:rsidRPr="009333EF" w:rsidRDefault="006023AE" w:rsidP="00F20FF0">
      <w:pPr>
        <w:pStyle w:val="firstparagraph"/>
        <w:ind w:firstLine="720"/>
        <w:rPr>
          <w:i/>
        </w:rPr>
      </w:pPr>
      <w:r w:rsidRPr="009333EF">
        <w:rPr>
          <w:i/>
        </w:rPr>
        <w:t>};</w:t>
      </w:r>
    </w:p>
    <w:p w14:paraId="647E8B90" w14:textId="0BBE338E"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14:paraId="65BD10E4" w14:textId="276F26F2"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122F2E">
        <w:t>9.4.1</w:t>
      </w:r>
      <w:r w:rsidR="00F20FF0" w:rsidRPr="009333EF">
        <w:fldChar w:fldCharType="end"/>
      </w:r>
      <w:r w:rsidRPr="009333EF">
        <w:t>). The remaining arguments are ignored.</w:t>
      </w:r>
    </w:p>
    <w:p w14:paraId="213DE527" w14:textId="23A273CF"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122F2E">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14:paraId="5E8CD957" w14:textId="77777777"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14:paraId="5C7AC614" w14:textId="77777777"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14:paraId="6D0DE78C" w14:textId="77777777"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14:paraId="4978D07B" w14:textId="77777777"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14:paraId="3AE2EACE" w14:textId="77777777"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14:paraId="2E56BECC" w14:textId="2E6CDA47"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122F2E">
        <w:t>9.4.5</w:t>
      </w:r>
      <w:r w:rsidR="003B3AC4" w:rsidRPr="009333EF">
        <w:fldChar w:fldCharType="end"/>
      </w:r>
      <w:r w:rsidRPr="009333EF">
        <w:t>), which will make the</w:t>
      </w:r>
      <w:r w:rsidR="003B3AC4" w:rsidRPr="009333EF">
        <w:t xml:space="preserve"> </w:t>
      </w:r>
      <w:r w:rsidRPr="009333EF">
        <w:t>mailbox ready to accommodate another client.</w:t>
      </w:r>
    </w:p>
    <w:p w14:paraId="50E26968" w14:textId="77777777"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14:paraId="18F297B2" w14:textId="77777777"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14:paraId="2DB24422" w14:textId="77777777"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14:paraId="2AEC963C" w14:textId="77777777"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14:paraId="514C3305" w14:textId="77777777"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14:paraId="734E1BA2" w14:textId="657C6D55"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122F2E">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14:paraId="1687075F" w14:textId="77777777"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14:paraId="5532822E" w14:textId="77777777" w:rsidR="006023AE" w:rsidRPr="009333EF" w:rsidRDefault="006023AE" w:rsidP="003B3AC4">
      <w:pPr>
        <w:pStyle w:val="firstparagraph"/>
        <w:ind w:firstLine="720"/>
        <w:rPr>
          <w:i/>
        </w:rPr>
      </w:pPr>
      <w:r w:rsidRPr="009333EF">
        <w:rPr>
          <w:i/>
        </w:rPr>
        <w:t>int connect (Mailbox *m, int bsize = 0);</w:t>
      </w:r>
    </w:p>
    <w:p w14:paraId="0DB9012C" w14:textId="77777777"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14:paraId="0D6E9C07" w14:textId="77777777"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14:paraId="67645E01" w14:textId="77777777" w:rsidR="006023AE" w:rsidRPr="009333EF" w:rsidRDefault="006023AE" w:rsidP="003B3AC4">
      <w:pPr>
        <w:pStyle w:val="firstparagraph"/>
        <w:spacing w:after="0"/>
        <w:ind w:firstLine="720"/>
        <w:rPr>
          <w:i/>
        </w:rPr>
      </w:pPr>
      <w:r w:rsidRPr="009333EF">
        <w:rPr>
          <w:i/>
        </w:rPr>
        <w:t>process Server {</w:t>
      </w:r>
    </w:p>
    <w:p w14:paraId="107745AD"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14:paraId="4AB8B43F" w14:textId="77777777" w:rsidR="006023AE" w:rsidRPr="009333EF" w:rsidRDefault="006023AE" w:rsidP="003B3AC4">
      <w:pPr>
        <w:pStyle w:val="firstparagraph"/>
        <w:spacing w:after="0"/>
        <w:ind w:left="720" w:firstLine="720"/>
        <w:rPr>
          <w:i/>
        </w:rPr>
      </w:pPr>
      <w:r w:rsidRPr="009333EF">
        <w:rPr>
          <w:i/>
        </w:rPr>
        <w:t>void setup (int Port) {</w:t>
      </w:r>
    </w:p>
    <w:p w14:paraId="2AE7A9C8" w14:textId="77777777" w:rsidR="006023AE" w:rsidRPr="009333EF" w:rsidRDefault="006023AE" w:rsidP="003B3AC4">
      <w:pPr>
        <w:pStyle w:val="firstparagraph"/>
        <w:spacing w:after="0"/>
        <w:ind w:left="1440" w:firstLine="720"/>
        <w:rPr>
          <w:i/>
        </w:rPr>
      </w:pPr>
      <w:r w:rsidRPr="009333EF">
        <w:rPr>
          <w:i/>
        </w:rPr>
        <w:t>Master = create Mailbox;</w:t>
      </w:r>
    </w:p>
    <w:p w14:paraId="14692FC8" w14:textId="77777777"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225AC222" w14:textId="77777777"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0ED647DB" w14:textId="77777777" w:rsidR="006023AE" w:rsidRPr="009333EF" w:rsidRDefault="006023AE" w:rsidP="003B3AC4">
      <w:pPr>
        <w:pStyle w:val="firstparagraph"/>
        <w:spacing w:after="0"/>
        <w:ind w:left="720" w:firstLine="720"/>
        <w:rPr>
          <w:i/>
        </w:rPr>
      </w:pPr>
      <w:r w:rsidRPr="009333EF">
        <w:rPr>
          <w:i/>
        </w:rPr>
        <w:t>};</w:t>
      </w:r>
    </w:p>
    <w:p w14:paraId="4D8F4432" w14:textId="77777777"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14:paraId="0C380F61" w14:textId="77777777"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2AE37" w14:textId="77777777" w:rsidR="006023AE" w:rsidRPr="009333EF" w:rsidRDefault="006023AE" w:rsidP="003B3AC4">
      <w:pPr>
        <w:pStyle w:val="firstparagraph"/>
        <w:spacing w:after="0"/>
        <w:ind w:left="2160" w:firstLine="720"/>
        <w:rPr>
          <w:i/>
        </w:rPr>
      </w:pPr>
      <w:r w:rsidRPr="009333EF">
        <w:rPr>
          <w:i/>
        </w:rPr>
        <w:t>state WaitConnection:</w:t>
      </w:r>
    </w:p>
    <w:p w14:paraId="2AD253BE" w14:textId="77777777"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14:paraId="61E358BE" w14:textId="77777777" w:rsidR="006023AE" w:rsidRPr="009333EF" w:rsidRDefault="006023AE" w:rsidP="003B3AC4">
      <w:pPr>
        <w:pStyle w:val="firstparagraph"/>
        <w:spacing w:after="0"/>
        <w:ind w:left="3600" w:firstLine="720"/>
        <w:rPr>
          <w:i/>
        </w:rPr>
      </w:pPr>
      <w:r w:rsidRPr="009333EF">
        <w:rPr>
          <w:i/>
        </w:rPr>
        <w:t>create Service (Master);</w:t>
      </w:r>
    </w:p>
    <w:p w14:paraId="69D05E1E" w14:textId="77777777"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79B790B8" w14:textId="77777777" w:rsidR="006023AE" w:rsidRPr="009333EF" w:rsidRDefault="006023AE" w:rsidP="003B3AC4">
      <w:pPr>
        <w:pStyle w:val="firstparagraph"/>
        <w:spacing w:after="0"/>
        <w:ind w:left="2880" w:firstLine="720"/>
        <w:rPr>
          <w:i/>
        </w:rPr>
      </w:pPr>
      <w:r w:rsidRPr="009333EF">
        <w:rPr>
          <w:i/>
        </w:rPr>
        <w:t>}</w:t>
      </w:r>
    </w:p>
    <w:p w14:paraId="1237CB4C" w14:textId="77777777"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14:paraId="017EDE2E" w14:textId="77777777" w:rsidR="006023AE" w:rsidRPr="009333EF" w:rsidRDefault="006023AE" w:rsidP="003B3AC4">
      <w:pPr>
        <w:pStyle w:val="firstparagraph"/>
        <w:spacing w:after="0"/>
        <w:ind w:left="1440" w:firstLine="720"/>
        <w:rPr>
          <w:i/>
        </w:rPr>
      </w:pPr>
      <w:r w:rsidRPr="009333EF">
        <w:rPr>
          <w:i/>
        </w:rPr>
        <w:t>};</w:t>
      </w:r>
    </w:p>
    <w:p w14:paraId="7B1E4DB2" w14:textId="77777777" w:rsidR="006023AE" w:rsidRPr="009333EF" w:rsidRDefault="006023AE" w:rsidP="003B3AC4">
      <w:pPr>
        <w:pStyle w:val="firstparagraph"/>
        <w:ind w:firstLine="720"/>
        <w:rPr>
          <w:i/>
        </w:rPr>
      </w:pPr>
      <w:r w:rsidRPr="009333EF">
        <w:rPr>
          <w:i/>
        </w:rPr>
        <w:t>};</w:t>
      </w:r>
    </w:p>
    <w:p w14:paraId="54978E57" w14:textId="77777777"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14:paraId="553C7B8B" w14:textId="77777777" w:rsidR="006023AE" w:rsidRPr="009333EF" w:rsidRDefault="006023AE" w:rsidP="003B3AC4">
      <w:pPr>
        <w:pStyle w:val="firstparagraph"/>
        <w:spacing w:after="0"/>
        <w:ind w:firstLine="720"/>
        <w:rPr>
          <w:i/>
        </w:rPr>
      </w:pPr>
      <w:r w:rsidRPr="009333EF">
        <w:rPr>
          <w:i/>
        </w:rPr>
        <w:t>process Service {</w:t>
      </w:r>
    </w:p>
    <w:p w14:paraId="0C5C5878" w14:textId="77777777"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14:paraId="4DBAA652" w14:textId="77777777" w:rsidR="006023AE" w:rsidRPr="009333EF" w:rsidRDefault="006023AE" w:rsidP="003B3AC4">
      <w:pPr>
        <w:pStyle w:val="firstparagraph"/>
        <w:spacing w:after="0"/>
        <w:ind w:left="720" w:firstLine="720"/>
        <w:rPr>
          <w:i/>
        </w:rPr>
      </w:pPr>
      <w:r w:rsidRPr="009333EF">
        <w:rPr>
          <w:i/>
        </w:rPr>
        <w:t>void setup (Mailbox *master) {</w:t>
      </w:r>
    </w:p>
    <w:p w14:paraId="0C8B7082" w14:textId="77777777" w:rsidR="006023AE" w:rsidRPr="009333EF" w:rsidRDefault="006023AE" w:rsidP="003B3AC4">
      <w:pPr>
        <w:pStyle w:val="firstparagraph"/>
        <w:spacing w:after="0"/>
        <w:ind w:left="1440" w:firstLine="720"/>
        <w:rPr>
          <w:i/>
        </w:rPr>
      </w:pPr>
      <w:r w:rsidRPr="009333EF">
        <w:rPr>
          <w:i/>
        </w:rPr>
        <w:t>Local = create Mailbox;</w:t>
      </w:r>
    </w:p>
    <w:p w14:paraId="5C67E119" w14:textId="77777777" w:rsidR="006023AE" w:rsidRPr="009333EF" w:rsidRDefault="006023AE" w:rsidP="003B3AC4">
      <w:pPr>
        <w:pStyle w:val="firstparagraph"/>
        <w:spacing w:after="0"/>
        <w:ind w:left="1440" w:firstLine="720"/>
        <w:rPr>
          <w:i/>
        </w:rPr>
      </w:pPr>
      <w:r w:rsidRPr="009333EF">
        <w:rPr>
          <w:i/>
        </w:rPr>
        <w:t>if (Local-&gt;connect (master, BUFSIZE) != OK) {</w:t>
      </w:r>
    </w:p>
    <w:p w14:paraId="18336CED" w14:textId="77777777" w:rsidR="006023AE" w:rsidRPr="009333EF" w:rsidRDefault="006023AE" w:rsidP="003B3AC4">
      <w:pPr>
        <w:pStyle w:val="firstparagraph"/>
        <w:spacing w:after="0"/>
        <w:ind w:left="2160" w:firstLine="720"/>
        <w:rPr>
          <w:i/>
        </w:rPr>
      </w:pPr>
      <w:r w:rsidRPr="009333EF">
        <w:rPr>
          <w:i/>
        </w:rPr>
        <w:t>delete Local;</w:t>
      </w:r>
    </w:p>
    <w:p w14:paraId="07E688B5" w14:textId="77777777"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14:paraId="32173B9B" w14:textId="77777777" w:rsidR="006023AE" w:rsidRPr="009333EF" w:rsidRDefault="006023AE" w:rsidP="003B3AC4">
      <w:pPr>
        <w:pStyle w:val="firstparagraph"/>
        <w:spacing w:after="0"/>
        <w:ind w:left="1440" w:firstLine="720"/>
        <w:rPr>
          <w:i/>
        </w:rPr>
      </w:pPr>
      <w:r w:rsidRPr="009333EF">
        <w:rPr>
          <w:i/>
        </w:rPr>
        <w:t>}</w:t>
      </w:r>
    </w:p>
    <w:p w14:paraId="40567776" w14:textId="77777777" w:rsidR="006023AE" w:rsidRPr="009333EF" w:rsidRDefault="006023AE" w:rsidP="003B3AC4">
      <w:pPr>
        <w:pStyle w:val="firstparagraph"/>
        <w:spacing w:after="0"/>
        <w:ind w:left="720" w:firstLine="720"/>
        <w:rPr>
          <w:i/>
        </w:rPr>
      </w:pPr>
      <w:r w:rsidRPr="009333EF">
        <w:rPr>
          <w:i/>
        </w:rPr>
        <w:t>};</w:t>
      </w:r>
    </w:p>
    <w:p w14:paraId="5031AEA7" w14:textId="77777777" w:rsidR="006023AE" w:rsidRPr="009333EF" w:rsidRDefault="006023AE" w:rsidP="003B3AC4">
      <w:pPr>
        <w:pStyle w:val="firstparagraph"/>
        <w:spacing w:after="0"/>
        <w:ind w:left="720" w:firstLine="720"/>
        <w:rPr>
          <w:i/>
        </w:rPr>
      </w:pPr>
      <w:r w:rsidRPr="009333EF">
        <w:rPr>
          <w:i/>
        </w:rPr>
        <w:t>states {...};</w:t>
      </w:r>
    </w:p>
    <w:p w14:paraId="1D060CC5" w14:textId="77777777"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0C249BB7" w14:textId="77777777" w:rsidR="006023AE" w:rsidRPr="009333EF" w:rsidRDefault="006023AE" w:rsidP="003B3AC4">
      <w:pPr>
        <w:pStyle w:val="firstparagraph"/>
        <w:spacing w:after="0"/>
        <w:ind w:left="720" w:firstLine="720"/>
        <w:rPr>
          <w:i/>
        </w:rPr>
      </w:pPr>
      <w:r w:rsidRPr="009333EF">
        <w:rPr>
          <w:i/>
        </w:rPr>
        <w:t>...</w:t>
      </w:r>
    </w:p>
    <w:p w14:paraId="73766D28" w14:textId="77777777" w:rsidR="006023AE" w:rsidRPr="009333EF" w:rsidRDefault="006023AE" w:rsidP="003B3AC4">
      <w:pPr>
        <w:pStyle w:val="firstparagraph"/>
        <w:ind w:firstLine="720"/>
        <w:rPr>
          <w:i/>
        </w:rPr>
      </w:pPr>
      <w:r w:rsidRPr="009333EF">
        <w:rPr>
          <w:i/>
        </w:rPr>
        <w:t>};</w:t>
      </w:r>
    </w:p>
    <w:p w14:paraId="214681C8" w14:textId="77777777"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14:paraId="28ED9F03" w14:textId="77777777" w:rsidR="006E5D84" w:rsidRPr="009333EF" w:rsidRDefault="003B3AC4" w:rsidP="00596F24">
      <w:pPr>
        <w:pStyle w:val="Heading3"/>
        <w:numPr>
          <w:ilvl w:val="2"/>
          <w:numId w:val="4"/>
        </w:numPr>
        <w:rPr>
          <w:lang w:val="en-US"/>
        </w:rPr>
      </w:pPr>
      <w:bookmarkStart w:id="574" w:name="_Ref509905978"/>
      <w:bookmarkStart w:id="575" w:name="_Toc50927837"/>
      <w:r w:rsidRPr="009333EF">
        <w:rPr>
          <w:lang w:val="en-US"/>
        </w:rPr>
        <w:lastRenderedPageBreak/>
        <w:t>Unbinding and determining the bound status</w:t>
      </w:r>
      <w:bookmarkEnd w:id="574"/>
      <w:bookmarkEnd w:id="575"/>
    </w:p>
    <w:p w14:paraId="3EFA0943" w14:textId="77777777" w:rsidR="006E5D84" w:rsidRPr="009333EF" w:rsidRDefault="006E5D84" w:rsidP="001636D6">
      <w:pPr>
        <w:pStyle w:val="firstparagraph"/>
      </w:pPr>
    </w:p>
    <w:p w14:paraId="19421AA5" w14:textId="77777777"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14:paraId="1804F47A" w14:textId="77777777" w:rsidR="003B3AC4" w:rsidRPr="009333EF" w:rsidRDefault="003B3AC4" w:rsidP="003B3AC4">
      <w:pPr>
        <w:pStyle w:val="firstparagraph"/>
        <w:ind w:firstLine="720"/>
        <w:rPr>
          <w:i/>
        </w:rPr>
      </w:pPr>
      <w:r w:rsidRPr="009333EF">
        <w:rPr>
          <w:i/>
        </w:rPr>
        <w:t>int disconnect</w:t>
      </w:r>
      <w:bookmarkStart w:id="576"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6"/>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14:paraId="11239935" w14:textId="77777777"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14:paraId="239F28BE" w14:textId="77777777" w:rsidTr="00CC1A5D">
        <w:tc>
          <w:tcPr>
            <w:tcW w:w="2705" w:type="dxa"/>
            <w:tcMar>
              <w:left w:w="0" w:type="dxa"/>
              <w:right w:w="0" w:type="dxa"/>
            </w:tcMar>
          </w:tcPr>
          <w:p w14:paraId="1DB9322A" w14:textId="77777777" w:rsidR="00CC1A5D" w:rsidRPr="009333EF" w:rsidRDefault="00CC1A5D" w:rsidP="00CC1A5D">
            <w:pPr>
              <w:pStyle w:val="firstparagraph"/>
              <w:rPr>
                <w:i/>
              </w:rPr>
            </w:pPr>
            <w:r w:rsidRPr="009333EF">
              <w:rPr>
                <w:i/>
              </w:rPr>
              <w:t>device mailbox</w:t>
            </w:r>
          </w:p>
        </w:tc>
        <w:tc>
          <w:tcPr>
            <w:tcW w:w="6563" w:type="dxa"/>
          </w:tcPr>
          <w:p w14:paraId="64C639AA" w14:textId="77777777"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14:paraId="0FFD5594" w14:textId="77777777" w:rsidTr="00CC1A5D">
        <w:tc>
          <w:tcPr>
            <w:tcW w:w="2705" w:type="dxa"/>
            <w:tcMar>
              <w:left w:w="0" w:type="dxa"/>
              <w:right w:w="0" w:type="dxa"/>
            </w:tcMar>
          </w:tcPr>
          <w:p w14:paraId="2BEACFC6" w14:textId="77777777" w:rsidR="00CC1A5D" w:rsidRPr="009333EF" w:rsidRDefault="00CC1A5D" w:rsidP="00CC1A5D">
            <w:pPr>
              <w:pStyle w:val="firstparagraph"/>
              <w:rPr>
                <w:i/>
              </w:rPr>
            </w:pPr>
            <w:r w:rsidRPr="009333EF">
              <w:rPr>
                <w:i/>
              </w:rPr>
              <w:t>client mailbox</w:t>
            </w:r>
          </w:p>
        </w:tc>
        <w:tc>
          <w:tcPr>
            <w:tcW w:w="6563" w:type="dxa"/>
          </w:tcPr>
          <w:p w14:paraId="6A31B518" w14:textId="77777777"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14:paraId="029A3174" w14:textId="77777777" w:rsidTr="00CC1A5D">
        <w:tc>
          <w:tcPr>
            <w:tcW w:w="2705" w:type="dxa"/>
            <w:tcMar>
              <w:left w:w="0" w:type="dxa"/>
              <w:right w:w="0" w:type="dxa"/>
            </w:tcMar>
          </w:tcPr>
          <w:p w14:paraId="04C8CBE9" w14:textId="77777777" w:rsidR="00CC1A5D" w:rsidRPr="009333EF" w:rsidRDefault="00CC1A5D" w:rsidP="00CC1A5D">
            <w:pPr>
              <w:pStyle w:val="firstparagraph"/>
              <w:rPr>
                <w:i/>
              </w:rPr>
            </w:pPr>
            <w:r w:rsidRPr="009333EF">
              <w:rPr>
                <w:i/>
              </w:rPr>
              <w:t>immediate server mailbox</w:t>
            </w:r>
          </w:p>
        </w:tc>
        <w:tc>
          <w:tcPr>
            <w:tcW w:w="6563" w:type="dxa"/>
          </w:tcPr>
          <w:p w14:paraId="26436584" w14:textId="77777777"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14:paraId="79891E69" w14:textId="77777777" w:rsidTr="00CC1A5D">
        <w:tc>
          <w:tcPr>
            <w:tcW w:w="2705" w:type="dxa"/>
            <w:tcMar>
              <w:left w:w="0" w:type="dxa"/>
              <w:right w:w="0" w:type="dxa"/>
            </w:tcMar>
          </w:tcPr>
          <w:p w14:paraId="7067E0F7" w14:textId="77777777" w:rsidR="00CC1A5D" w:rsidRPr="009333EF" w:rsidRDefault="00CC1A5D" w:rsidP="00CC1A5D">
            <w:pPr>
              <w:pStyle w:val="firstparagraph"/>
              <w:rPr>
                <w:i/>
              </w:rPr>
            </w:pPr>
            <w:r w:rsidRPr="009333EF">
              <w:rPr>
                <w:i/>
              </w:rPr>
              <w:t>master mailbox</w:t>
            </w:r>
          </w:p>
        </w:tc>
        <w:tc>
          <w:tcPr>
            <w:tcW w:w="6563" w:type="dxa"/>
          </w:tcPr>
          <w:p w14:paraId="5C2E5BEB" w14:textId="77777777"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14:paraId="1C608C65" w14:textId="77777777"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14:paraId="3EF6C80C" w14:textId="77777777" w:rsidR="003B3AC4" w:rsidRPr="009333EF" w:rsidRDefault="003B3AC4" w:rsidP="00596F24">
      <w:pPr>
        <w:pStyle w:val="firstparagraph"/>
        <w:numPr>
          <w:ilvl w:val="0"/>
          <w:numId w:val="49"/>
        </w:numPr>
      </w:pPr>
      <w:r w:rsidRPr="009333EF">
        <w:t>there are some processes waiting on the mailbox</w:t>
      </w:r>
    </w:p>
    <w:p w14:paraId="1C654788" w14:textId="77777777"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14:paraId="7475F7B5" w14:textId="77777777"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14:paraId="6CACC9A5" w14:textId="77777777"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14:paraId="3BC0B88D" w14:textId="7EA99D07"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122F2E">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122F2E">
        <w:t>9.4.7</w:t>
      </w:r>
      <w:r w:rsidRPr="009333EF">
        <w:fldChar w:fldCharType="end"/>
      </w:r>
      <w:r w:rsidRPr="009333EF">
        <w:t>) receives the awaited event</w:t>
      </w:r>
    </w:p>
    <w:p w14:paraId="6B74CB91" w14:textId="77777777"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14:paraId="7AB26B6A" w14:textId="77777777"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14:paraId="29CFB786" w14:textId="77777777"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14:paraId="20C04674" w14:textId="77777777"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14:paraId="0B5BA184" w14:textId="77777777"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14:paraId="55500278" w14:textId="77777777"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14:paraId="797B944D" w14:textId="77777777"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14:paraId="14F53E98" w14:textId="55C4BF40"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122F2E">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14:paraId="1F6F00FF" w14:textId="77777777"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14:paraId="2F672A32" w14:textId="77777777" w:rsidR="003B3AC4" w:rsidRPr="009333EF" w:rsidRDefault="003B3AC4" w:rsidP="00596F24">
      <w:pPr>
        <w:pStyle w:val="Heading3"/>
        <w:numPr>
          <w:ilvl w:val="2"/>
          <w:numId w:val="4"/>
        </w:numPr>
        <w:rPr>
          <w:lang w:val="en-US"/>
        </w:rPr>
      </w:pPr>
      <w:bookmarkStart w:id="577" w:name="_Ref509907511"/>
      <w:bookmarkStart w:id="578" w:name="_Toc50927838"/>
      <w:r w:rsidRPr="009333EF">
        <w:rPr>
          <w:lang w:val="en-US"/>
        </w:rPr>
        <w:t>Wait requests</w:t>
      </w:r>
      <w:bookmarkEnd w:id="577"/>
      <w:bookmarkEnd w:id="578"/>
    </w:p>
    <w:p w14:paraId="23CA8FE4" w14:textId="634607D3"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122F2E">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14:paraId="2CFEE6FF" w14:textId="77777777"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14:paraId="49F09991" w14:textId="77777777"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14:paraId="2E403877" w14:textId="73A23A68"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122F2E">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14:paraId="70C2F4DC" w14:textId="05FB9648"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122F2E">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14:paraId="02388EA4" w14:textId="4BFD8AF1"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122F2E">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14:paraId="4EC4E0A6" w14:textId="77777777"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14:paraId="71EB2D8D" w14:textId="77777777"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14:paraId="663F649E" w14:textId="2633A44E"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122F2E">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122F2E">
        <w:t>9.4.7</w:t>
      </w:r>
      <w:r w:rsidR="00375EC7" w:rsidRPr="009333EF">
        <w:fldChar w:fldCharType="end"/>
      </w:r>
      <w:r w:rsidRPr="009333EF">
        <w:t>.</w:t>
      </w:r>
    </w:p>
    <w:p w14:paraId="2903FEE8" w14:textId="77777777" w:rsidR="003B3AC4" w:rsidRPr="009333EF" w:rsidRDefault="003B3AC4" w:rsidP="00596F24">
      <w:pPr>
        <w:pStyle w:val="Heading3"/>
        <w:numPr>
          <w:ilvl w:val="2"/>
          <w:numId w:val="4"/>
        </w:numPr>
        <w:rPr>
          <w:lang w:val="en-US"/>
        </w:rPr>
      </w:pPr>
      <w:bookmarkStart w:id="579" w:name="_Ref509907513"/>
      <w:bookmarkStart w:id="580" w:name="_Toc50927839"/>
      <w:r w:rsidRPr="009333EF">
        <w:rPr>
          <w:lang w:val="en-US"/>
        </w:rPr>
        <w:t>Operations on bound mailboxes</w:t>
      </w:r>
      <w:bookmarkEnd w:id="579"/>
      <w:bookmarkEnd w:id="580"/>
    </w:p>
    <w:p w14:paraId="1956C747" w14:textId="54F6E7D8"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122F2E">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122F2E">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14:paraId="31279CBA" w14:textId="073C8AE3"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122F2E">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14:paraId="57B44C4F" w14:textId="4F846678"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122F2E">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122F2E">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14:paraId="3AE04A24" w14:textId="77777777"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14:paraId="49891FF1" w14:textId="77777777"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14:paraId="2C9B4ABA" w14:textId="77777777"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14:paraId="5C8E83CE" w14:textId="77777777"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14:paraId="6263658D" w14:textId="77777777"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14:paraId="1A3BCBC2" w14:textId="77777777"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14:paraId="03049CC9" w14:textId="77777777"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14:paraId="62FF6D2F" w14:textId="77777777"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14:paraId="7C0C9DAF" w14:textId="504255BB"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122F2E">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14:paraId="0B0A2BDA" w14:textId="716663F0"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122F2E">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14:paraId="2041059E" w14:textId="77777777"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14:paraId="79813372" w14:textId="77777777"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14:paraId="6C9F8D54" w14:textId="77777777"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14:paraId="3FFDC587" w14:textId="6E141387"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122F2E">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122F2E">
        <w:t>9.4.6</w:t>
      </w:r>
      <w:r w:rsidR="00D25639" w:rsidRPr="009333EF">
        <w:fldChar w:fldCharType="end"/>
      </w:r>
      <w:r w:rsidR="00D25639" w:rsidRPr="009333EF">
        <w:t xml:space="preserve">) </w:t>
      </w:r>
      <w:r w:rsidRPr="009333EF">
        <w:t>and then retry the operation.</w:t>
      </w:r>
    </w:p>
    <w:p w14:paraId="058FA92F" w14:textId="50D746AA"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122F2E">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14:paraId="735A1B15" w14:textId="77777777" w:rsidR="003B3AC4" w:rsidRPr="009333EF" w:rsidRDefault="003B3AC4" w:rsidP="003B3AC4">
      <w:pPr>
        <w:pStyle w:val="firstparagraph"/>
      </w:pPr>
      <w:r w:rsidRPr="009333EF">
        <w:t xml:space="preserve">The following </w:t>
      </w:r>
      <w:r w:rsidRPr="009333EF">
        <w:rPr>
          <w:i/>
        </w:rPr>
        <w:t>Mailbox</w:t>
      </w:r>
      <w:r w:rsidRPr="009333EF">
        <w:t xml:space="preserve"> method:</w:t>
      </w:r>
    </w:p>
    <w:p w14:paraId="62CDD882" w14:textId="77777777"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14:paraId="0DF7D204" w14:textId="77777777"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14:paraId="77408E4F" w14:textId="77777777"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14:paraId="02A06902" w14:textId="4DAAD300"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122F2E">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14:paraId="5EE93263" w14:textId="77777777"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14:paraId="333EF6CE" w14:textId="77777777"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14:paraId="118F0A77" w14:textId="77777777"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14:paraId="3791319A" w14:textId="77777777"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14:paraId="5828A787" w14:textId="77777777"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14:paraId="2AAFC3EE" w14:textId="77777777"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14:paraId="33FC4BCA" w14:textId="77777777" w:rsidR="003B3AC4" w:rsidRPr="009333EF" w:rsidRDefault="003B3AC4" w:rsidP="00D25639">
      <w:pPr>
        <w:pStyle w:val="firstparagraph"/>
        <w:spacing w:after="0"/>
        <w:ind w:firstLine="720"/>
        <w:rPr>
          <w:i/>
        </w:rPr>
      </w:pPr>
      <w:r w:rsidRPr="009333EF">
        <w:rPr>
          <w:i/>
        </w:rPr>
        <w:t>process PhysicalToVirtual {</w:t>
      </w:r>
    </w:p>
    <w:p w14:paraId="70F4656A" w14:textId="77777777" w:rsidR="003B3AC4" w:rsidRPr="009333EF" w:rsidRDefault="003B3AC4" w:rsidP="00D25639">
      <w:pPr>
        <w:pStyle w:val="firstparagraph"/>
        <w:spacing w:after="0"/>
        <w:ind w:left="720" w:firstLine="720"/>
        <w:rPr>
          <w:i/>
        </w:rPr>
      </w:pPr>
      <w:r w:rsidRPr="009333EF">
        <w:rPr>
          <w:i/>
        </w:rPr>
        <w:t>SensorMailbox *Sm;</w:t>
      </w:r>
    </w:p>
    <w:p w14:paraId="6AE375F6" w14:textId="77777777" w:rsidR="003B3AC4" w:rsidRPr="009333EF" w:rsidRDefault="003B3AC4" w:rsidP="00D25639">
      <w:pPr>
        <w:pStyle w:val="firstparagraph"/>
        <w:spacing w:after="0"/>
        <w:ind w:left="720" w:firstLine="720"/>
        <w:rPr>
          <w:i/>
        </w:rPr>
      </w:pPr>
      <w:r w:rsidRPr="009333EF">
        <w:rPr>
          <w:i/>
        </w:rPr>
        <w:t>NetMailbox *Nm;</w:t>
      </w:r>
    </w:p>
    <w:p w14:paraId="33315248" w14:textId="77777777" w:rsidR="003B3AC4" w:rsidRPr="009333EF" w:rsidRDefault="003B3AC4" w:rsidP="00D25639">
      <w:pPr>
        <w:pStyle w:val="firstparagraph"/>
        <w:spacing w:after="0"/>
        <w:ind w:left="720" w:firstLine="720"/>
        <w:rPr>
          <w:i/>
        </w:rPr>
      </w:pPr>
      <w:r w:rsidRPr="009333EF">
        <w:rPr>
          <w:i/>
        </w:rPr>
        <w:t>void setup (SensorMailbox, const char*, int, int);</w:t>
      </w:r>
    </w:p>
    <w:p w14:paraId="062E6E00" w14:textId="77777777"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14:paraId="3E3EA14F" w14:textId="77777777" w:rsidR="003B3AC4" w:rsidRPr="009333EF" w:rsidRDefault="003B3AC4" w:rsidP="00D25639">
      <w:pPr>
        <w:pStyle w:val="firstparagraph"/>
        <w:ind w:firstLine="720"/>
        <w:rPr>
          <w:i/>
        </w:rPr>
      </w:pPr>
      <w:r w:rsidRPr="009333EF">
        <w:rPr>
          <w:i/>
        </w:rPr>
        <w:t>};</w:t>
      </w:r>
    </w:p>
    <w:p w14:paraId="03BF2D18" w14:textId="77777777"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14:paraId="58319994" w14:textId="77777777"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14:paraId="01DDB4E3" w14:textId="77777777" w:rsidR="003B3AC4" w:rsidRPr="009333EF" w:rsidRDefault="003B3AC4" w:rsidP="00D25639">
      <w:pPr>
        <w:pStyle w:val="firstparagraph"/>
        <w:spacing w:after="0"/>
        <w:ind w:left="720" w:firstLine="720"/>
        <w:rPr>
          <w:i/>
        </w:rPr>
      </w:pPr>
      <w:r w:rsidRPr="009333EF">
        <w:rPr>
          <w:i/>
        </w:rPr>
        <w:t>Sm = s;</w:t>
      </w:r>
    </w:p>
    <w:p w14:paraId="31710E14" w14:textId="77777777" w:rsidR="003B3AC4" w:rsidRPr="009333EF" w:rsidRDefault="003B3AC4" w:rsidP="00D25639">
      <w:pPr>
        <w:pStyle w:val="firstparagraph"/>
        <w:spacing w:after="0"/>
        <w:ind w:left="720" w:firstLine="720"/>
        <w:rPr>
          <w:i/>
        </w:rPr>
      </w:pPr>
      <w:r w:rsidRPr="009333EF">
        <w:rPr>
          <w:i/>
        </w:rPr>
        <w:t>Nm = create NetMailbox;</w:t>
      </w:r>
    </w:p>
    <w:p w14:paraId="5935F626" w14:textId="77777777"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14:paraId="0630FB55" w14:textId="77777777"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14:paraId="20269218" w14:textId="77777777"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02BF6EA0" w14:textId="77777777" w:rsidR="003B3AC4" w:rsidRPr="009333EF" w:rsidRDefault="003B3AC4" w:rsidP="00D25639">
      <w:pPr>
        <w:pStyle w:val="firstparagraph"/>
        <w:ind w:firstLine="720"/>
        <w:rPr>
          <w:i/>
        </w:rPr>
      </w:pPr>
      <w:r w:rsidRPr="009333EF">
        <w:rPr>
          <w:i/>
        </w:rPr>
        <w:t>};</w:t>
      </w:r>
    </w:p>
    <w:p w14:paraId="0503A3AE" w14:textId="5B5C5C24"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122F2E">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14:paraId="77AAFC7D" w14:textId="77777777" w:rsidR="003B3AC4" w:rsidRPr="009333EF" w:rsidRDefault="00595720" w:rsidP="003B3AC4">
      <w:pPr>
        <w:pStyle w:val="firstparagraph"/>
      </w:pPr>
      <w:r w:rsidRPr="009333EF">
        <w:t>Here is the</w:t>
      </w:r>
      <w:r w:rsidR="003B3AC4" w:rsidRPr="009333EF">
        <w:t xml:space="preserve"> code method of our process:</w:t>
      </w:r>
    </w:p>
    <w:p w14:paraId="75A533AB" w14:textId="77777777"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BC2A2B" w14:textId="77777777" w:rsidR="003B3AC4" w:rsidRPr="009333EF" w:rsidRDefault="003B3AC4" w:rsidP="00595720">
      <w:pPr>
        <w:pStyle w:val="firstparagraph"/>
        <w:spacing w:after="0"/>
        <w:ind w:left="720" w:firstLine="720"/>
        <w:rPr>
          <w:i/>
        </w:rPr>
      </w:pPr>
      <w:r w:rsidRPr="009333EF">
        <w:rPr>
          <w:i/>
        </w:rPr>
        <w:t>char msg [STATMESSIZE];</w:t>
      </w:r>
    </w:p>
    <w:p w14:paraId="16AAA7FD" w14:textId="77777777" w:rsidR="003B3AC4" w:rsidRPr="009333EF" w:rsidRDefault="003B3AC4" w:rsidP="00595720">
      <w:pPr>
        <w:pStyle w:val="firstparagraph"/>
        <w:spacing w:after="0"/>
        <w:ind w:left="720" w:firstLine="720"/>
        <w:rPr>
          <w:i/>
        </w:rPr>
      </w:pPr>
      <w:r w:rsidRPr="009333EF">
        <w:rPr>
          <w:i/>
        </w:rPr>
        <w:t>state WaitStatusChange:</w:t>
      </w:r>
    </w:p>
    <w:p w14:paraId="2BFB4BC2"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29629D1"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35CF16AF" w14:textId="77777777" w:rsidR="003B3AC4" w:rsidRPr="009333EF" w:rsidRDefault="003B3AC4" w:rsidP="00595720">
      <w:pPr>
        <w:pStyle w:val="firstparagraph"/>
        <w:spacing w:after="0"/>
        <w:ind w:left="2160" w:firstLine="720"/>
        <w:rPr>
          <w:i/>
        </w:rPr>
      </w:pPr>
      <w:r w:rsidRPr="009333EF">
        <w:rPr>
          <w:i/>
        </w:rPr>
        <w:t>proceed WaitStatusChange;</w:t>
      </w:r>
    </w:p>
    <w:p w14:paraId="64A616A8" w14:textId="77777777" w:rsidR="003B3AC4" w:rsidRPr="009333EF" w:rsidRDefault="003B3AC4" w:rsidP="00595720">
      <w:pPr>
        <w:pStyle w:val="firstparagraph"/>
        <w:spacing w:after="0"/>
        <w:ind w:left="1440" w:firstLine="720"/>
        <w:rPr>
          <w:i/>
        </w:rPr>
      </w:pPr>
      <w:r w:rsidRPr="009333EF">
        <w:rPr>
          <w:i/>
        </w:rPr>
        <w:t>} else</w:t>
      </w:r>
    </w:p>
    <w:p w14:paraId="52C01820" w14:textId="77777777" w:rsidR="003B3AC4" w:rsidRPr="009333EF" w:rsidRDefault="003B3AC4" w:rsidP="00595720">
      <w:pPr>
        <w:pStyle w:val="firstparagraph"/>
        <w:spacing w:after="0"/>
        <w:ind w:left="2160" w:firstLine="720"/>
        <w:rPr>
          <w:i/>
        </w:rPr>
      </w:pPr>
      <w:r w:rsidRPr="009333EF">
        <w:rPr>
          <w:i/>
        </w:rPr>
        <w:t>Nm-&gt;wait (STATMESSIZE, WaitStatusChange);</w:t>
      </w:r>
    </w:p>
    <w:p w14:paraId="2E6A6F73" w14:textId="77777777" w:rsidR="003B3AC4" w:rsidRPr="009333EF" w:rsidRDefault="003B3AC4" w:rsidP="00595720">
      <w:pPr>
        <w:pStyle w:val="firstparagraph"/>
        <w:ind w:left="720"/>
        <w:rPr>
          <w:i/>
        </w:rPr>
      </w:pPr>
      <w:r w:rsidRPr="009333EF">
        <w:rPr>
          <w:i/>
        </w:rPr>
        <w:lastRenderedPageBreak/>
        <w:t>};</w:t>
      </w:r>
    </w:p>
    <w:p w14:paraId="444250DD" w14:textId="77777777"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14:paraId="3F251011" w14:textId="77777777"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14:paraId="0BE63798" w14:textId="77777777" w:rsidR="003B3AC4" w:rsidRPr="009333EF" w:rsidRDefault="003B3AC4" w:rsidP="00595720">
      <w:pPr>
        <w:pStyle w:val="firstparagraph"/>
        <w:spacing w:after="0"/>
        <w:ind w:left="720" w:firstLine="720"/>
        <w:rPr>
          <w:i/>
        </w:rPr>
      </w:pPr>
      <w:r w:rsidRPr="009333EF">
        <w:rPr>
          <w:i/>
        </w:rPr>
        <w:t>...</w:t>
      </w:r>
    </w:p>
    <w:p w14:paraId="19EF6669" w14:textId="77777777" w:rsidR="003B3AC4" w:rsidRPr="009333EF" w:rsidRDefault="003B3AC4" w:rsidP="00595720">
      <w:pPr>
        <w:pStyle w:val="firstparagraph"/>
        <w:spacing w:after="0"/>
        <w:ind w:left="720" w:firstLine="720"/>
        <w:rPr>
          <w:i/>
        </w:rPr>
      </w:pPr>
      <w:r w:rsidRPr="009333EF">
        <w:rPr>
          <w:i/>
        </w:rPr>
        <w:t>state WaitStatusChange:</w:t>
      </w:r>
    </w:p>
    <w:p w14:paraId="103899B9" w14:textId="77777777"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14:paraId="666DFDEF" w14:textId="77777777"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14:paraId="24B3AEB7" w14:textId="77777777"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14:paraId="1C4263BF" w14:textId="77777777" w:rsidR="003B3AC4" w:rsidRPr="009333EF" w:rsidRDefault="003B3AC4" w:rsidP="00595720">
      <w:pPr>
        <w:pStyle w:val="firstparagraph"/>
        <w:spacing w:after="0"/>
        <w:ind w:left="1440" w:firstLine="720"/>
        <w:rPr>
          <w:i/>
        </w:rPr>
      </w:pPr>
      <w:r w:rsidRPr="009333EF">
        <w:rPr>
          <w:i/>
        </w:rPr>
        <w:t>} else if (Nm-&gt;isActive</w:t>
      </w:r>
      <w:bookmarkStart w:id="581"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81"/>
      <w:r w:rsidRPr="009333EF">
        <w:rPr>
          <w:i/>
        </w:rPr>
        <w:t xml:space="preserve"> (</w:t>
      </w:r>
      <w:r w:rsidR="00F251E4" w:rsidRPr="009333EF">
        <w:rPr>
          <w:i/>
        </w:rPr>
        <w:t xml:space="preserve"> </w:t>
      </w:r>
      <w:r w:rsidRPr="009333EF">
        <w:rPr>
          <w:i/>
        </w:rPr>
        <w:t>)) {</w:t>
      </w:r>
    </w:p>
    <w:p w14:paraId="39F951E1" w14:textId="77777777" w:rsidR="003B3AC4" w:rsidRPr="009333EF" w:rsidRDefault="003B3AC4" w:rsidP="00595720">
      <w:pPr>
        <w:pStyle w:val="firstparagraph"/>
        <w:spacing w:after="0"/>
        <w:ind w:left="2160" w:firstLine="720"/>
        <w:rPr>
          <w:i/>
        </w:rPr>
      </w:pPr>
      <w:r w:rsidRPr="009333EF">
        <w:rPr>
          <w:i/>
        </w:rPr>
        <w:t>Nm-&gt;wait (STATMESSIZE, WaitStatusChange);</w:t>
      </w:r>
    </w:p>
    <w:p w14:paraId="2CC7071F" w14:textId="77777777" w:rsidR="003B3AC4" w:rsidRPr="009333EF" w:rsidRDefault="003B3AC4" w:rsidP="00595720">
      <w:pPr>
        <w:pStyle w:val="firstparagraph"/>
        <w:spacing w:after="0"/>
        <w:ind w:left="1440" w:firstLine="720"/>
        <w:rPr>
          <w:i/>
        </w:rPr>
      </w:pPr>
      <w:r w:rsidRPr="009333EF">
        <w:rPr>
          <w:i/>
        </w:rPr>
        <w:t>} else {</w:t>
      </w:r>
    </w:p>
    <w:p w14:paraId="6A68F6B1" w14:textId="77777777" w:rsidR="003B3AC4" w:rsidRPr="009333EF" w:rsidRDefault="003B3AC4" w:rsidP="00595720">
      <w:pPr>
        <w:pStyle w:val="firstparagraph"/>
        <w:spacing w:after="0"/>
        <w:ind w:left="2160" w:firstLine="720"/>
        <w:rPr>
          <w:i/>
        </w:rPr>
      </w:pPr>
      <w:r w:rsidRPr="009333EF">
        <w:rPr>
          <w:i/>
        </w:rPr>
        <w:t>// The connection has been dropped</w:t>
      </w:r>
    </w:p>
    <w:p w14:paraId="57CCDA9D" w14:textId="77777777" w:rsidR="003B3AC4" w:rsidRPr="009333EF" w:rsidRDefault="003B3AC4" w:rsidP="00595720">
      <w:pPr>
        <w:pStyle w:val="firstparagraph"/>
        <w:spacing w:after="0"/>
        <w:ind w:left="2160" w:firstLine="720"/>
        <w:rPr>
          <w:i/>
        </w:rPr>
      </w:pPr>
      <w:r w:rsidRPr="009333EF">
        <w:rPr>
          <w:i/>
        </w:rPr>
        <w:t>...</w:t>
      </w:r>
    </w:p>
    <w:p w14:paraId="68EB8B9B" w14:textId="77777777" w:rsidR="003B3AC4" w:rsidRPr="009333EF" w:rsidRDefault="003B3AC4" w:rsidP="00595720">
      <w:pPr>
        <w:pStyle w:val="firstparagraph"/>
        <w:spacing w:after="0"/>
        <w:ind w:left="2160" w:firstLine="720"/>
        <w:rPr>
          <w:i/>
        </w:rPr>
      </w:pPr>
      <w:r w:rsidRPr="009333EF">
        <w:rPr>
          <w:i/>
        </w:rPr>
        <w:t>terminate;</w:t>
      </w:r>
    </w:p>
    <w:p w14:paraId="2F579998" w14:textId="77777777" w:rsidR="003B3AC4" w:rsidRPr="009333EF" w:rsidRDefault="003B3AC4" w:rsidP="00595720">
      <w:pPr>
        <w:pStyle w:val="firstparagraph"/>
        <w:spacing w:after="0"/>
        <w:ind w:left="1440" w:firstLine="720"/>
        <w:rPr>
          <w:i/>
        </w:rPr>
      </w:pPr>
      <w:r w:rsidRPr="009333EF">
        <w:rPr>
          <w:i/>
        </w:rPr>
        <w:t>}</w:t>
      </w:r>
    </w:p>
    <w:p w14:paraId="4EAC1F5B" w14:textId="77777777" w:rsidR="003B3AC4" w:rsidRPr="009333EF" w:rsidRDefault="003B3AC4" w:rsidP="00595720">
      <w:pPr>
        <w:pStyle w:val="firstparagraph"/>
        <w:ind w:left="720" w:firstLine="720"/>
        <w:rPr>
          <w:i/>
        </w:rPr>
      </w:pPr>
      <w:r w:rsidRPr="009333EF">
        <w:rPr>
          <w:i/>
        </w:rPr>
        <w:t>...</w:t>
      </w:r>
    </w:p>
    <w:p w14:paraId="3C3BB64F" w14:textId="77777777"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14:paraId="59CDBCC7" w14:textId="7E91763B"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122F2E">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122F2E">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122F2E">
        <w:t>9.4.5</w:t>
      </w:r>
      <w:r w:rsidR="00595720" w:rsidRPr="009333EF">
        <w:fldChar w:fldCharType="end"/>
      </w:r>
      <w:r w:rsidRPr="009333EF">
        <w:t>).</w:t>
      </w:r>
    </w:p>
    <w:p w14:paraId="44D01474" w14:textId="77777777" w:rsidR="00CC61D6" w:rsidRPr="009333EF" w:rsidRDefault="00CC61D6" w:rsidP="00596F24">
      <w:pPr>
        <w:pStyle w:val="Heading2"/>
        <w:numPr>
          <w:ilvl w:val="1"/>
          <w:numId w:val="4"/>
        </w:numPr>
        <w:rPr>
          <w:lang w:val="en-US"/>
        </w:rPr>
      </w:pPr>
      <w:bookmarkStart w:id="582" w:name="_Ref511762313"/>
      <w:bookmarkStart w:id="583" w:name="_Ref511762381"/>
      <w:bookmarkStart w:id="584" w:name="_Toc50927840"/>
      <w:bookmarkEnd w:id="564"/>
      <w:r w:rsidRPr="009333EF">
        <w:rPr>
          <w:lang w:val="en-US"/>
        </w:rPr>
        <w:t>Journaling</w:t>
      </w:r>
      <w:bookmarkEnd w:id="582"/>
      <w:bookmarkEnd w:id="583"/>
      <w:bookmarkEnd w:id="584"/>
    </w:p>
    <w:p w14:paraId="7DAD9123" w14:textId="54D68D56"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122F2E">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14:paraId="06A5D43E" w14:textId="77777777"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14:paraId="22CC10FD" w14:textId="77777777"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5"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5"/>
      <w:r w:rsidRPr="009333EF">
        <w:t xml:space="preserve"> and </w:t>
      </w:r>
      <w:bookmarkStart w:id="586"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6"/>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14:paraId="693C74EE" w14:textId="77777777" w:rsidR="0054118E" w:rsidRPr="009333EF" w:rsidRDefault="0054118E" w:rsidP="00596F24">
      <w:pPr>
        <w:pStyle w:val="Heading3"/>
        <w:numPr>
          <w:ilvl w:val="2"/>
          <w:numId w:val="4"/>
        </w:numPr>
        <w:rPr>
          <w:lang w:val="en-US"/>
        </w:rPr>
      </w:pPr>
      <w:bookmarkStart w:id="587" w:name="_Ref510685270"/>
      <w:bookmarkStart w:id="588" w:name="_Toc50927841"/>
      <w:r w:rsidRPr="009333EF">
        <w:rPr>
          <w:lang w:val="en-US"/>
        </w:rPr>
        <w:t>Declaring mailboxes to be journaled</w:t>
      </w:r>
      <w:bookmarkEnd w:id="587"/>
      <w:bookmarkEnd w:id="588"/>
    </w:p>
    <w:p w14:paraId="4F5EACA5" w14:textId="7D837896"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122F2E">
        <w:t>B.5</w:t>
      </w:r>
      <w:r w:rsidR="001643E8" w:rsidRPr="009333EF">
        <w:fldChar w:fldCharType="end"/>
      </w:r>
      <w:r w:rsidRPr="009333EF">
        <w:t>):</w:t>
      </w:r>
    </w:p>
    <w:p w14:paraId="7E121C24" w14:textId="77777777" w:rsidR="0054118E" w:rsidRPr="009333EF" w:rsidRDefault="0054118E" w:rsidP="0054118E">
      <w:pPr>
        <w:pStyle w:val="firstparagraph"/>
        <w:ind w:firstLine="720"/>
        <w:rPr>
          <w:i/>
        </w:rPr>
      </w:pPr>
      <w:r w:rsidRPr="009333EF">
        <w:rPr>
          <w:i/>
        </w:rPr>
        <w:t xml:space="preserve">–J </w:t>
      </w:r>
      <w:r w:rsidRPr="009333EF">
        <w:t>mailboxident</w:t>
      </w:r>
    </w:p>
    <w:p w14:paraId="17CE87FE" w14:textId="7108844B"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122F2E">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122F2E">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14:paraId="6943D8F0" w14:textId="77777777"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14:paraId="6AE65BD5" w14:textId="77777777"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14:paraId="225DE2C2" w14:textId="116E56E8"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122F2E">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14:paraId="06D0E101" w14:textId="77777777" w:rsidR="0054118E" w:rsidRPr="009333EF" w:rsidRDefault="0054118E" w:rsidP="00596F24">
      <w:pPr>
        <w:pStyle w:val="Heading3"/>
        <w:numPr>
          <w:ilvl w:val="2"/>
          <w:numId w:val="4"/>
        </w:numPr>
        <w:rPr>
          <w:lang w:val="en-US"/>
        </w:rPr>
      </w:pPr>
      <w:bookmarkStart w:id="589" w:name="_Ref511771095"/>
      <w:bookmarkStart w:id="590" w:name="_Ref511771989"/>
      <w:bookmarkStart w:id="591" w:name="_Ref511772071"/>
      <w:bookmarkStart w:id="592" w:name="_Toc50927842"/>
      <w:r w:rsidRPr="009333EF">
        <w:rPr>
          <w:lang w:val="en-US"/>
        </w:rPr>
        <w:lastRenderedPageBreak/>
        <w:t xml:space="preserve">Driving mailboxes from journal </w:t>
      </w:r>
      <w:r w:rsidR="009E3D57" w:rsidRPr="009333EF">
        <w:rPr>
          <w:lang w:val="en-US"/>
        </w:rPr>
        <w:t>fi</w:t>
      </w:r>
      <w:r w:rsidRPr="009333EF">
        <w:rPr>
          <w:lang w:val="en-US"/>
        </w:rPr>
        <w:t>les</w:t>
      </w:r>
      <w:bookmarkEnd w:id="589"/>
      <w:bookmarkEnd w:id="590"/>
      <w:bookmarkEnd w:id="591"/>
      <w:bookmarkEnd w:id="592"/>
    </w:p>
    <w:p w14:paraId="1654A381" w14:textId="77777777"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14:paraId="481151EC" w14:textId="77777777" w:rsidR="0054118E" w:rsidRPr="009333EF" w:rsidRDefault="0054118E" w:rsidP="0054118E">
      <w:pPr>
        <w:pStyle w:val="firstparagraph"/>
        <w:ind w:firstLine="720"/>
      </w:pPr>
      <w:r w:rsidRPr="009333EF">
        <w:rPr>
          <w:i/>
        </w:rPr>
        <w:t>–I</w:t>
      </w:r>
      <w:r w:rsidRPr="009333EF">
        <w:t xml:space="preserve"> mailboxident</w:t>
      </w:r>
    </w:p>
    <w:p w14:paraId="5B809E34" w14:textId="77777777"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14:paraId="70421810" w14:textId="77777777" w:rsidR="0054118E" w:rsidRPr="009333EF" w:rsidRDefault="0054118E" w:rsidP="0054118E">
      <w:pPr>
        <w:pStyle w:val="firstparagraph"/>
        <w:ind w:firstLine="720"/>
      </w:pPr>
      <w:r w:rsidRPr="009333EF">
        <w:rPr>
          <w:i/>
        </w:rPr>
        <w:t>–O</w:t>
      </w:r>
      <w:r w:rsidRPr="009333EF">
        <w:t xml:space="preserve"> mailboxident</w:t>
      </w:r>
    </w:p>
    <w:p w14:paraId="32A22296" w14:textId="77777777"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14:paraId="1115A93D" w14:textId="57231A49"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122F2E">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14:paraId="070A4D59" w14:textId="3548A96C"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122F2E">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14:paraId="31460E0C" w14:textId="5550A5BF"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122F2E">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14:paraId="6795BD78" w14:textId="25659202"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14:paraId="76929FFF" w14:textId="77777777" w:rsidR="000A4098" w:rsidRPr="009333EF" w:rsidRDefault="000A4098" w:rsidP="00596F24">
      <w:pPr>
        <w:pStyle w:val="Heading3"/>
        <w:numPr>
          <w:ilvl w:val="2"/>
          <w:numId w:val="4"/>
        </w:numPr>
        <w:rPr>
          <w:lang w:val="en-US"/>
        </w:rPr>
      </w:pPr>
      <w:bookmarkStart w:id="593" w:name="journals"/>
      <w:bookmarkStart w:id="594" w:name="_Toc50927843"/>
      <w:r w:rsidRPr="009333EF">
        <w:rPr>
          <w:lang w:val="en-US"/>
        </w:rPr>
        <w:lastRenderedPageBreak/>
        <w:t>Journaling client and server mailboxes</w:t>
      </w:r>
      <w:bookmarkEnd w:id="594"/>
    </w:p>
    <w:p w14:paraId="7211000E" w14:textId="023F5C57"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122F2E">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122F2E">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14:paraId="113C1432" w14:textId="30AB81A4"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122F2E">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122F2E">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14:paraId="48DF866C" w14:textId="17B4F479"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122F2E">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3"/>
    <w:p w14:paraId="4234C948" w14:textId="156C51DF"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122F2E">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14:paraId="7E1AA625" w14:textId="77777777"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14:paraId="5F64D539" w14:textId="77777777"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3A54C83F" w14:textId="77777777" w:rsidR="000B1A31" w:rsidRPr="009333EF" w:rsidRDefault="000B1A31" w:rsidP="00596F24">
      <w:pPr>
        <w:pStyle w:val="Heading1"/>
        <w:numPr>
          <w:ilvl w:val="0"/>
          <w:numId w:val="4"/>
        </w:numPr>
        <w:rPr>
          <w:lang w:val="en-US"/>
        </w:rPr>
      </w:pPr>
      <w:bookmarkStart w:id="595" w:name="_Toc50927844"/>
      <w:r w:rsidRPr="009333EF">
        <w:rPr>
          <w:lang w:val="en-US"/>
        </w:rPr>
        <w:lastRenderedPageBreak/>
        <w:t>MEASURING PERFORMANCE</w:t>
      </w:r>
      <w:bookmarkEnd w:id="595"/>
    </w:p>
    <w:p w14:paraId="6192D8E0" w14:textId="77777777"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14:paraId="5996E7DC" w14:textId="77777777" w:rsidR="000B1A31" w:rsidRPr="009333EF" w:rsidRDefault="000B1A31" w:rsidP="00596F24">
      <w:pPr>
        <w:pStyle w:val="Heading2"/>
        <w:numPr>
          <w:ilvl w:val="1"/>
          <w:numId w:val="4"/>
        </w:numPr>
        <w:rPr>
          <w:lang w:val="en-US"/>
        </w:rPr>
      </w:pPr>
      <w:bookmarkStart w:id="596" w:name="_Ref511048999"/>
      <w:bookmarkStart w:id="597" w:name="_Toc50927845"/>
      <w:r w:rsidRPr="009333EF">
        <w:rPr>
          <w:lang w:val="en-US"/>
        </w:rPr>
        <w:t xml:space="preserve">Type </w:t>
      </w:r>
      <w:r w:rsidRPr="009333EF">
        <w:rPr>
          <w:i/>
          <w:lang w:val="en-US"/>
        </w:rPr>
        <w:t>RVariable</w:t>
      </w:r>
      <w:bookmarkEnd w:id="596"/>
      <w:bookmarkEnd w:id="597"/>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14:paraId="0D49BEA3" w14:textId="77777777"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14:paraId="61233347" w14:textId="77777777" w:rsidR="000B1A31" w:rsidRPr="009333EF" w:rsidRDefault="000B1A31" w:rsidP="00596F24">
      <w:pPr>
        <w:pStyle w:val="firstparagraph"/>
        <w:numPr>
          <w:ilvl w:val="0"/>
          <w:numId w:val="51"/>
        </w:numPr>
      </w:pPr>
      <w:r w:rsidRPr="009333EF">
        <w:t>the number of samples</w:t>
      </w:r>
    </w:p>
    <w:p w14:paraId="1E731040" w14:textId="77777777" w:rsidR="000B1A31" w:rsidRPr="009333EF" w:rsidRDefault="000B1A31" w:rsidP="00596F24">
      <w:pPr>
        <w:pStyle w:val="firstparagraph"/>
        <w:numPr>
          <w:ilvl w:val="0"/>
          <w:numId w:val="51"/>
        </w:numPr>
      </w:pPr>
      <w:r w:rsidRPr="009333EF">
        <w:t>the minimum value encountered so far</w:t>
      </w:r>
    </w:p>
    <w:p w14:paraId="3F43187A" w14:textId="77777777" w:rsidR="000B1A31" w:rsidRPr="009333EF" w:rsidRDefault="000B1A31" w:rsidP="00596F24">
      <w:pPr>
        <w:pStyle w:val="firstparagraph"/>
        <w:numPr>
          <w:ilvl w:val="0"/>
          <w:numId w:val="51"/>
        </w:numPr>
      </w:pPr>
      <w:r w:rsidRPr="009333EF">
        <w:t>the maximum value encountered so far</w:t>
      </w:r>
    </w:p>
    <w:p w14:paraId="0C0EE720" w14:textId="77777777" w:rsidR="000B1A31" w:rsidRPr="009333EF" w:rsidRDefault="000B1A31" w:rsidP="00596F24">
      <w:pPr>
        <w:pStyle w:val="firstparagraph"/>
        <w:numPr>
          <w:ilvl w:val="0"/>
          <w:numId w:val="51"/>
        </w:numPr>
      </w:pPr>
      <w:r w:rsidRPr="009333EF">
        <w:t>the mean value,</w:t>
      </w:r>
      <w:r w:rsidR="003729B2" w:rsidRPr="009333EF">
        <w:t xml:space="preserve"> i.e., the sampled average</w:t>
      </w:r>
    </w:p>
    <w:p w14:paraId="32C57232" w14:textId="77777777"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14:paraId="5BBAAB26" w14:textId="77777777" w:rsidR="000B1A31" w:rsidRPr="009333EF" w:rsidRDefault="000B1A31" w:rsidP="00596F24">
      <w:pPr>
        <w:pStyle w:val="firstparagraph"/>
        <w:numPr>
          <w:ilvl w:val="0"/>
          <w:numId w:val="51"/>
        </w:numPr>
      </w:pPr>
      <w:r w:rsidRPr="009333EF">
        <w:t xml:space="preserve">higher-order central moments </w:t>
      </w:r>
    </w:p>
    <w:p w14:paraId="2344B97B" w14:textId="10155F14"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122F2E">
        <w:t>12.1</w:t>
      </w:r>
      <w:r w:rsidR="001643E8" w:rsidRPr="009333EF">
        <w:fldChar w:fldCharType="end"/>
      </w:r>
      <w:r w:rsidRPr="009333EF">
        <w:t>).</w:t>
      </w:r>
    </w:p>
    <w:p w14:paraId="1E8C7402" w14:textId="77777777"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14:paraId="0D4B3FC8" w14:textId="77777777" w:rsidR="000B1A31" w:rsidRPr="009333EF" w:rsidRDefault="000B1A31" w:rsidP="00596F24">
      <w:pPr>
        <w:pStyle w:val="Heading3"/>
        <w:numPr>
          <w:ilvl w:val="2"/>
          <w:numId w:val="4"/>
        </w:numPr>
        <w:rPr>
          <w:lang w:val="en-US"/>
        </w:rPr>
      </w:pPr>
      <w:bookmarkStart w:id="598" w:name="_Ref510687970"/>
      <w:bookmarkStart w:id="599" w:name="_Toc50927846"/>
      <w:r w:rsidRPr="009333EF">
        <w:rPr>
          <w:lang w:val="en-US"/>
        </w:rPr>
        <w:lastRenderedPageBreak/>
        <w:t>Creating and destroying random variables</w:t>
      </w:r>
      <w:bookmarkEnd w:id="598"/>
      <w:bookmarkEnd w:id="599"/>
    </w:p>
    <w:p w14:paraId="1ADA80F9" w14:textId="7B677792"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 e.g.:</w:t>
      </w:r>
    </w:p>
    <w:p w14:paraId="4B929577" w14:textId="77777777"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14:paraId="517CDB3C" w14:textId="77777777"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600"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600"/>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14:paraId="3DF360F1" w14:textId="77777777"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14:paraId="3CDAD6B7" w14:textId="77777777"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14:paraId="326C0A2A" w14:textId="77777777"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14:paraId="75CEC55F" w14:textId="77777777"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14:paraId="1876BEBB" w14:textId="46066E25"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122F2E">
        <w:t>3.3.8</w:t>
      </w:r>
      <w:r w:rsidRPr="009333EF">
        <w:fldChar w:fldCharType="end"/>
      </w:r>
      <w:r w:rsidRPr="009333EF">
        <w:t xml:space="preserve">) </w:t>
      </w:r>
      <w:r w:rsidR="003729B2" w:rsidRPr="009333EF">
        <w:t>can</w:t>
      </w:r>
      <w:r w:rsidRPr="009333EF">
        <w:t xml:space="preserve"> be used for this purpose.</w:t>
      </w:r>
    </w:p>
    <w:p w14:paraId="1E7FD118" w14:textId="77777777"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14:paraId="2885524C" w14:textId="77777777" w:rsidR="000B1A31" w:rsidRPr="009333EF" w:rsidRDefault="000B1A31" w:rsidP="00596F24">
      <w:pPr>
        <w:pStyle w:val="Heading3"/>
        <w:numPr>
          <w:ilvl w:val="2"/>
          <w:numId w:val="4"/>
        </w:numPr>
        <w:rPr>
          <w:lang w:val="en-US"/>
        </w:rPr>
      </w:pPr>
      <w:bookmarkStart w:id="601" w:name="_Ref510690059"/>
      <w:bookmarkStart w:id="602" w:name="_Toc50927847"/>
      <w:r w:rsidRPr="009333EF">
        <w:rPr>
          <w:lang w:val="en-US"/>
        </w:rPr>
        <w:t>Operations on random variables</w:t>
      </w:r>
      <w:bookmarkEnd w:id="601"/>
      <w:bookmarkEnd w:id="602"/>
    </w:p>
    <w:p w14:paraId="1DB2F984" w14:textId="77777777"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14:paraId="761AF080" w14:textId="77777777"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14:paraId="02895D82" w14:textId="77777777"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14:paraId="6AD4F334" w14:textId="77777777"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14:paraId="06830DD4" w14:textId="77777777" w:rsidR="000B1A31" w:rsidRPr="009333EF" w:rsidRDefault="000B1A31" w:rsidP="000B1A31">
      <w:pPr>
        <w:pStyle w:val="firstparagraph"/>
        <w:spacing w:after="0"/>
        <w:ind w:firstLine="720"/>
        <w:rPr>
          <w:i/>
        </w:rPr>
      </w:pPr>
      <w:r w:rsidRPr="009333EF">
        <w:rPr>
          <w:i/>
        </w:rPr>
        <w:t>r-&gt;update (2.0, 1);</w:t>
      </w:r>
    </w:p>
    <w:p w14:paraId="6CB632D6" w14:textId="77777777"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14:paraId="24C93E1F" w14:textId="77777777"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14:paraId="5760E0D6" w14:textId="77777777"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14:paraId="3A9E46B6" w14:textId="77777777"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14:paraId="650B8D34" w14:textId="77777777"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14:paraId="073502F9" w14:textId="77777777"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14:paraId="17BFC055" w14:textId="77777777"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14:paraId="3242475C" w14:textId="77777777"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14:paraId="33B85D07" w14:textId="77777777" w:rsidR="000B1A31" w:rsidRPr="009333EF" w:rsidRDefault="000B1A31" w:rsidP="000B1A31">
      <w:pPr>
        <w:pStyle w:val="firstparagraph"/>
        <w:ind w:firstLine="720"/>
        <w:rPr>
          <w:i/>
        </w:rPr>
      </w:pPr>
      <w:r w:rsidRPr="009333EF">
        <w:rPr>
          <w:i/>
        </w:rPr>
        <w:t>void calculate</w:t>
      </w:r>
      <w:bookmarkStart w:id="603" w:name="_Hlk514843171"/>
      <w:r w:rsidR="00B7626C" w:rsidRPr="009333EF">
        <w:rPr>
          <w:i/>
        </w:rPr>
        <w:fldChar w:fldCharType="begin"/>
      </w:r>
      <w:r w:rsidR="00B7626C" w:rsidRPr="009333EF">
        <w:instrText xml:space="preserve"> XE "</w:instrText>
      </w:r>
      <w:r w:rsidR="00B7626C" w:rsidRPr="00CB72AA">
        <w:rPr>
          <w:i/>
        </w:rPr>
        <w:instrText>calculate</w:instrText>
      </w:r>
      <w:r w:rsidR="00B7626C" w:rsidRPr="009333EF">
        <w:instrText xml:space="preserve"> (</w:instrText>
      </w:r>
      <w:r w:rsidR="00B7626C" w:rsidRPr="009333EF">
        <w:rPr>
          <w:i/>
        </w:rPr>
        <w:instrText>RVariable</w:instrText>
      </w:r>
      <w:r w:rsidR="00B7626C" w:rsidRPr="009333EF">
        <w:instrText xml:space="preserve">)" </w:instrText>
      </w:r>
      <w:r w:rsidR="00B7626C" w:rsidRPr="009333EF">
        <w:rPr>
          <w:i/>
        </w:rPr>
        <w:fldChar w:fldCharType="end"/>
      </w:r>
      <w:bookmarkEnd w:id="603"/>
      <w:r w:rsidRPr="009333EF">
        <w:rPr>
          <w:i/>
        </w:rPr>
        <w:t xml:space="preserve"> (double &amp;min, double &amp;max, double *m, </w:t>
      </w:r>
      <w:r w:rsidRPr="009333EF">
        <w:t>CTYPE</w:t>
      </w:r>
      <w:r w:rsidRPr="009333EF">
        <w:rPr>
          <w:i/>
        </w:rPr>
        <w:t xml:space="preserve"> &amp;c);</w:t>
      </w:r>
    </w:p>
    <w:p w14:paraId="42D5AFC2" w14:textId="77777777"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14:paraId="1AC473A1" w14:textId="77777777"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14:paraId="7D94AC45" w14:textId="77777777"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14:paraId="4BA1C987" w14:textId="77777777"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14:paraId="18BD20A1" w14:textId="77777777"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14:paraId="2A997923" w14:textId="77777777"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14:paraId="5CC8F37A" w14:textId="77777777"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14:paraId="24317F44" w14:textId="77777777"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14:paraId="19EC156B" w14:textId="77777777" w:rsidR="00FF56E5" w:rsidRPr="009333EF" w:rsidRDefault="00FF56E5" w:rsidP="00596F24">
      <w:pPr>
        <w:pStyle w:val="Heading2"/>
        <w:numPr>
          <w:ilvl w:val="1"/>
          <w:numId w:val="4"/>
        </w:numPr>
        <w:rPr>
          <w:lang w:val="en-US"/>
        </w:rPr>
      </w:pPr>
      <w:bookmarkStart w:id="604" w:name="_Ref511831161"/>
      <w:bookmarkStart w:id="605" w:name="_Ref512507434"/>
      <w:bookmarkStart w:id="606" w:name="_Ref512507644"/>
      <w:bookmarkStart w:id="607" w:name="_Ref512507699"/>
      <w:bookmarkStart w:id="608" w:name="_Toc50927848"/>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4"/>
      <w:bookmarkEnd w:id="605"/>
      <w:bookmarkEnd w:id="606"/>
      <w:bookmarkEnd w:id="607"/>
      <w:bookmarkEnd w:id="608"/>
    </w:p>
    <w:p w14:paraId="10FE68D0" w14:textId="15B1B2DE" w:rsidR="00FF56E5" w:rsidRPr="009333EF" w:rsidRDefault="00AF589F" w:rsidP="00FF56E5">
      <w:pPr>
        <w:pStyle w:val="firstparagraph"/>
      </w:pPr>
      <w:bookmarkStart w:id="609"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122F2E">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122F2E">
        <w:t>10.1.1</w:t>
      </w:r>
      <w:r w:rsidR="00FF56E5" w:rsidRPr="009333EF">
        <w:fldChar w:fldCharType="end"/>
      </w:r>
      <w:r w:rsidR="00FF56E5" w:rsidRPr="009333EF">
        <w:t>) and counters, which are updated automatically under certain circumstances.</w:t>
      </w:r>
    </w:p>
    <w:p w14:paraId="0B07BD38" w14:textId="77777777" w:rsidR="00FF56E5" w:rsidRPr="009333EF" w:rsidRDefault="00FF56E5" w:rsidP="00596F24">
      <w:pPr>
        <w:pStyle w:val="Heading3"/>
        <w:numPr>
          <w:ilvl w:val="2"/>
          <w:numId w:val="4"/>
        </w:numPr>
        <w:rPr>
          <w:lang w:val="en-US"/>
        </w:rPr>
      </w:pPr>
      <w:bookmarkStart w:id="610" w:name="_Ref510690077"/>
      <w:bookmarkStart w:id="611" w:name="_Toc50927849"/>
      <w:r w:rsidRPr="009333EF">
        <w:rPr>
          <w:lang w:val="en-US"/>
        </w:rPr>
        <w:t>Random variables</w:t>
      </w:r>
      <w:bookmarkEnd w:id="610"/>
      <w:bookmarkEnd w:id="611"/>
    </w:p>
    <w:p w14:paraId="42F2D606" w14:textId="77777777"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14:paraId="7909855C" w14:textId="77777777"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14:paraId="7D4E0AD0" w14:textId="5BB8ECFB"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122F2E">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14:paraId="3601B916" w14:textId="77777777"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14:paraId="7B264DA4" w14:textId="77777777"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14:paraId="077D85D1" w14:textId="1B7C9C32"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122F2E">
        <w:t>6.3</w:t>
      </w:r>
      <w:r w:rsidRPr="009333EF">
        <w:fldChar w:fldCharType="end"/>
      </w:r>
      <w:r w:rsidRPr="009333EF">
        <w:t>),</w:t>
      </w:r>
    </w:p>
    <w:p w14:paraId="75835281" w14:textId="77777777"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14:paraId="4A0105D1" w14:textId="69E8E10E"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122F2E">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14:paraId="1CA8D8D0" w14:textId="723CEFA4" w:rsidR="00FF56E5" w:rsidRPr="009333EF" w:rsidRDefault="00FF56E5" w:rsidP="00FF56E5">
      <w:pPr>
        <w:pStyle w:val="firstparagraph"/>
        <w:ind w:left="720"/>
      </w:pPr>
      <w:r w:rsidRPr="009333EF">
        <w:t xml:space="preserve">For this measure, </w:t>
      </w:r>
      <w:r w:rsidR="001776A5">
        <w:t>every</w:t>
      </w:r>
      <w:r w:rsidRPr="009333EF">
        <w:t xml:space="preserve">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14:paraId="14925E62" w14:textId="77777777"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14:paraId="4E3B9FA1" w14:textId="77777777"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14:paraId="6067CF02" w14:textId="77777777"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14:paraId="097D72AC" w14:textId="58F74D60"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w:t>
      </w:r>
      <w:r w:rsidR="00F75009">
        <w:t>very</w:t>
      </w:r>
      <w:r w:rsidRPr="009333EF">
        <w:t xml:space="preserve"> operation of releasing the last packet of a message generates a data sample for this measure.</w:t>
      </w:r>
    </w:p>
    <w:p w14:paraId="2CA4D606" w14:textId="77777777"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14:paraId="4AB37E18" w14:textId="31CDB56A"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w:t>
      </w:r>
      <w:r w:rsidR="00F75009">
        <w:t>very</w:t>
      </w:r>
      <w:r w:rsidRPr="009333EF">
        <w:t xml:space="preserve"> operation of releasing a packet generates a data sample for this measure.</w:t>
      </w:r>
    </w:p>
    <w:p w14:paraId="62F9375B" w14:textId="77777777"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14:paraId="0DCD99B2" w14:textId="77A43E49"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122F2E">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122F2E">
        <w:t>6.6.3</w:t>
      </w:r>
      <w:r w:rsidR="00B57334" w:rsidRPr="009333EF">
        <w:fldChar w:fldCharType="end"/>
      </w:r>
      <w:r w:rsidR="00B57334" w:rsidRPr="009333EF">
        <w:t>).</w:t>
      </w:r>
    </w:p>
    <w:p w14:paraId="238DE9E7" w14:textId="2AC4D1A8"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w:t>
      </w:r>
      <w:r w:rsidR="00541E55">
        <w:t>are set to</w:t>
      </w:r>
      <w:r w:rsidRPr="009333EF">
        <w:t xml:space="preserve"> </w:t>
      </w:r>
      <w:r w:rsidRPr="009333EF">
        <w:rPr>
          <w:i/>
        </w:rPr>
        <w:t>NULL</w:t>
      </w:r>
      <w:r w:rsidRPr="009333EF">
        <w:t>.</w:t>
      </w:r>
    </w:p>
    <w:p w14:paraId="16530B27" w14:textId="77777777" w:rsidR="00375C07" w:rsidRPr="009333EF" w:rsidRDefault="00375C07" w:rsidP="00596F24">
      <w:pPr>
        <w:pStyle w:val="Heading3"/>
        <w:numPr>
          <w:ilvl w:val="2"/>
          <w:numId w:val="4"/>
        </w:numPr>
        <w:rPr>
          <w:lang w:val="en-US"/>
        </w:rPr>
      </w:pPr>
      <w:bookmarkStart w:id="612" w:name="_Ref510690090"/>
      <w:bookmarkStart w:id="613" w:name="_Toc50927850"/>
      <w:r w:rsidRPr="009333EF">
        <w:rPr>
          <w:lang w:val="en-US"/>
        </w:rPr>
        <w:t>Counters</w:t>
      </w:r>
      <w:bookmarkEnd w:id="612"/>
      <w:bookmarkEnd w:id="613"/>
    </w:p>
    <w:p w14:paraId="0ADF8E8B" w14:textId="77777777"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14:paraId="3D6C26E4" w14:textId="77777777"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791CBBBC" w14:textId="77777777"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5E5B235D" w14:textId="77777777"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14:paraId="6968A197" w14:textId="2B8CB015"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122F2E">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122F2E">
        <w:t>3.1.6</w:t>
      </w:r>
      <w:r w:rsidR="00812542" w:rsidRPr="009333EF">
        <w:fldChar w:fldCharType="end"/>
      </w:r>
      <w:r w:rsidR="00812542" w:rsidRPr="009333EF">
        <w:t xml:space="preserve"> for the definition of type </w:t>
      </w:r>
      <w:r w:rsidR="00812542" w:rsidRPr="009333EF">
        <w:rPr>
          <w:i/>
        </w:rPr>
        <w:t>BITCOUNT</w:t>
      </w:r>
      <w:r w:rsidR="00812542" w:rsidRPr="009333EF">
        <w:t>.</w:t>
      </w:r>
    </w:p>
    <w:p w14:paraId="6E0C12E4" w14:textId="77777777"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14:paraId="603DAA64" w14:textId="77777777"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38BE9805" w14:textId="2F3A1FC0"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122F2E">
        <w:t>12.5.4</w:t>
      </w:r>
      <w:r w:rsidR="001643E8" w:rsidRPr="009333EF">
        <w:fldChar w:fldCharType="end"/>
      </w:r>
      <w:r w:rsidRPr="009333EF">
        <w:t>.</w:t>
      </w:r>
    </w:p>
    <w:p w14:paraId="02DABB8E" w14:textId="77777777" w:rsidR="006A008D" w:rsidRPr="009333EF" w:rsidRDefault="006A008D" w:rsidP="00596F24">
      <w:pPr>
        <w:pStyle w:val="Heading3"/>
        <w:numPr>
          <w:ilvl w:val="2"/>
          <w:numId w:val="4"/>
        </w:numPr>
        <w:rPr>
          <w:lang w:val="en-US"/>
        </w:rPr>
      </w:pPr>
      <w:bookmarkStart w:id="614" w:name="_Ref512507627"/>
      <w:bookmarkStart w:id="615" w:name="_Ref512508219"/>
      <w:bookmarkStart w:id="616" w:name="_Toc50927851"/>
      <w:r w:rsidRPr="009333EF">
        <w:rPr>
          <w:lang w:val="en-US"/>
        </w:rPr>
        <w:t>Virtual methods</w:t>
      </w:r>
      <w:bookmarkEnd w:id="614"/>
      <w:bookmarkEnd w:id="615"/>
      <w:bookmarkEnd w:id="616"/>
    </w:p>
    <w:p w14:paraId="1C59F1DB" w14:textId="42D7E9C1"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00412B42">
        <w:t>“</w:t>
      </w:r>
      <w:r w:rsidRPr="00412B42">
        <w:t>mtype</w:t>
      </w:r>
      <w:r w:rsidR="00412B42">
        <w:t>”</w:t>
      </w:r>
      <w:r w:rsidRPr="009333EF">
        <w:t xml:space="preserve"> and </w:t>
      </w:r>
      <w:r w:rsidR="00412B42">
        <w:t>“</w:t>
      </w:r>
      <w:r w:rsidRPr="00412B42">
        <w:t>ptype</w:t>
      </w:r>
      <w:r w:rsidR="00412B42">
        <w:t>”</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122F2E">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14:paraId="286E5B4D" w14:textId="77777777" w:rsidTr="00DC5F66">
        <w:tc>
          <w:tcPr>
            <w:tcW w:w="2795" w:type="dxa"/>
            <w:tcMar>
              <w:left w:w="0" w:type="dxa"/>
              <w:right w:w="0" w:type="dxa"/>
            </w:tcMar>
          </w:tcPr>
          <w:p w14:paraId="41A02C09" w14:textId="77777777"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14:paraId="38C63F12" w14:textId="67ADD2B9"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122F2E">
              <w:t>6.6.3</w:t>
            </w:r>
            <w:r w:rsidRPr="009333EF">
              <w:fldChar w:fldCharType="end"/>
            </w:r>
            <w:r w:rsidRPr="009333EF">
              <w:t>) and queued at the sender. The argument points to the newly generated message.</w:t>
            </w:r>
          </w:p>
        </w:tc>
      </w:tr>
      <w:tr w:rsidR="00DC5F66" w:rsidRPr="009333EF" w14:paraId="4C683A27" w14:textId="77777777" w:rsidTr="00DC5F66">
        <w:tc>
          <w:tcPr>
            <w:tcW w:w="2795" w:type="dxa"/>
            <w:tcMar>
              <w:left w:w="0" w:type="dxa"/>
              <w:right w:w="0" w:type="dxa"/>
            </w:tcMar>
          </w:tcPr>
          <w:p w14:paraId="2CB15092" w14:textId="77777777"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296CC257" w14:textId="6A554DAE"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122F2E">
              <w:t>6.3</w:t>
            </w:r>
            <w:r w:rsidRPr="009333EF">
              <w:fldChar w:fldCharType="end"/>
            </w:r>
            <w:r w:rsidRPr="009333EF">
              <w:t>). The argument points to th</w:t>
            </w:r>
            <w:r w:rsidR="00812542" w:rsidRPr="009333EF">
              <w:t>e</w:t>
            </w:r>
            <w:r w:rsidRPr="009333EF">
              <w:t xml:space="preserve"> packet.</w:t>
            </w:r>
          </w:p>
        </w:tc>
      </w:tr>
      <w:tr w:rsidR="00DC5F66" w:rsidRPr="009333EF" w14:paraId="28C68F53" w14:textId="77777777" w:rsidTr="00DC5F66">
        <w:tc>
          <w:tcPr>
            <w:tcW w:w="2795" w:type="dxa"/>
            <w:tcMar>
              <w:left w:w="0" w:type="dxa"/>
              <w:right w:w="0" w:type="dxa"/>
            </w:tcMar>
          </w:tcPr>
          <w:p w14:paraId="558BCCFF" w14:textId="77777777"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6F4442E0" w14:textId="2EF5A2C7"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122F2E">
              <w:t>8.2.3</w:t>
            </w:r>
            <w:r w:rsidRPr="009333EF">
              <w:fldChar w:fldCharType="end"/>
            </w:r>
            <w:r w:rsidRPr="009333EF">
              <w:t>). The argument points to the received packet.</w:t>
            </w:r>
          </w:p>
        </w:tc>
      </w:tr>
      <w:tr w:rsidR="00DC5F66" w:rsidRPr="009333EF" w14:paraId="4D43A985" w14:textId="77777777" w:rsidTr="00DC5F66">
        <w:tc>
          <w:tcPr>
            <w:tcW w:w="2795" w:type="dxa"/>
            <w:tcMar>
              <w:left w:w="0" w:type="dxa"/>
              <w:right w:w="0" w:type="dxa"/>
            </w:tcMar>
          </w:tcPr>
          <w:p w14:paraId="6475380B" w14:textId="77777777"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7FF3F67A" w14:textId="77777777"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14:paraId="2D3D1E38" w14:textId="77777777" w:rsidTr="00DC5F66">
        <w:tc>
          <w:tcPr>
            <w:tcW w:w="2795" w:type="dxa"/>
            <w:tcMar>
              <w:left w:w="0" w:type="dxa"/>
              <w:right w:w="0" w:type="dxa"/>
            </w:tcMar>
          </w:tcPr>
          <w:p w14:paraId="37CB2F41" w14:textId="77777777"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14:paraId="08E0A596" w14:textId="77777777"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14:paraId="1CBD2310" w14:textId="5EDD2302"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F33320">
        <w:t xml:space="preserve">functions for collecting </w:t>
      </w:r>
      <w:r w:rsidR="00812542" w:rsidRPr="009333EF">
        <w:t xml:space="preserve">performance </w:t>
      </w:r>
      <w:r w:rsidR="00547171">
        <w:t>data</w:t>
      </w:r>
      <w:r w:rsidR="00812542" w:rsidRPr="009333EF">
        <w:t>.</w:t>
      </w:r>
    </w:p>
    <w:p w14:paraId="1EF6D2B0" w14:textId="63266851"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122F2E">
        <w:t>6.6.4</w:t>
      </w:r>
      <w:r w:rsidR="008F6DEE" w:rsidRPr="009333EF">
        <w:fldChar w:fldCharType="end"/>
      </w:r>
      <w:r w:rsidRPr="009333EF">
        <w:t>.</w:t>
      </w:r>
    </w:p>
    <w:p w14:paraId="7DFD746A" w14:textId="77777777" w:rsidR="008202E7" w:rsidRPr="009333EF" w:rsidRDefault="008202E7" w:rsidP="00596F24">
      <w:pPr>
        <w:pStyle w:val="Heading3"/>
        <w:numPr>
          <w:ilvl w:val="2"/>
          <w:numId w:val="4"/>
        </w:numPr>
        <w:rPr>
          <w:lang w:val="en-US"/>
        </w:rPr>
      </w:pPr>
      <w:bookmarkStart w:id="617" w:name="_Ref510989956"/>
      <w:bookmarkStart w:id="618" w:name="_Toc50927852"/>
      <w:r w:rsidRPr="009333EF">
        <w:rPr>
          <w:lang w:val="en-US"/>
        </w:rPr>
        <w:t>Resetting performance measures</w:t>
      </w:r>
      <w:bookmarkEnd w:id="617"/>
      <w:bookmarkEnd w:id="618"/>
    </w:p>
    <w:p w14:paraId="7F67F579" w14:textId="77777777"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14:paraId="5241239C" w14:textId="77777777"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14:paraId="27FFECDE" w14:textId="586286F2"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122F2E">
        <w:t>6.6.2</w:t>
      </w:r>
      <w:r w:rsidRPr="009333EF">
        <w:fldChar w:fldCharType="end"/>
      </w:r>
      <w:r w:rsidRPr="009333EF">
        <w:t xml:space="preserve">), i.e., if no automatic performance </w:t>
      </w:r>
      <w:r w:rsidR="00DA48B5">
        <w:t>measures</w:t>
      </w:r>
      <w:r w:rsidRPr="009333EF">
        <w:t xml:space="preserve">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122F2E">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122F2E">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122F2E">
        <w:t>10.2.2</w:t>
      </w:r>
      <w:r w:rsidRPr="009333EF">
        <w:fldChar w:fldCharType="end"/>
      </w:r>
      <w:r w:rsidRPr="009333EF">
        <w:t>) in the following way:</w:t>
      </w:r>
    </w:p>
    <w:p w14:paraId="202EC848" w14:textId="77777777"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3DC63E82" w14:textId="77777777"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14:paraId="7958DE96" w14:textId="77777777"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14:paraId="616006C5" w14:textId="77777777" w:rsidR="008202E7" w:rsidRPr="009333EF" w:rsidRDefault="008202E7" w:rsidP="008202E7">
      <w:pPr>
        <w:pStyle w:val="firstparagraph"/>
        <w:spacing w:after="0"/>
        <w:ind w:firstLine="720"/>
        <w:rPr>
          <w:i/>
        </w:rPr>
      </w:pPr>
      <w:r w:rsidRPr="009333EF">
        <w:rPr>
          <w:i/>
        </w:rPr>
        <w:t>NRPackets = 0;</w:t>
      </w:r>
    </w:p>
    <w:p w14:paraId="3BF08B28" w14:textId="77777777"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14:paraId="16176456" w14:textId="77777777" w:rsidR="008202E7" w:rsidRPr="009333EF" w:rsidRDefault="008202E7" w:rsidP="008202E7">
      <w:pPr>
        <w:pStyle w:val="firstparagraph"/>
        <w:ind w:firstLine="720"/>
        <w:rPr>
          <w:i/>
        </w:rPr>
      </w:pPr>
      <w:r w:rsidRPr="009333EF">
        <w:rPr>
          <w:i/>
        </w:rPr>
        <w:t>NRBits = 0;</w:t>
      </w:r>
    </w:p>
    <w:p w14:paraId="1A70F2D0" w14:textId="77777777"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14:paraId="7A1FD88C" w14:textId="77777777"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14:paraId="32C35B89" w14:textId="77777777"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14:paraId="0B9B672C" w14:textId="77777777"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14:paraId="7EBF0522" w14:textId="77777777"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14:paraId="0134D51A" w14:textId="65AC1959"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14:paraId="62E001B6" w14:textId="77777777"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14:paraId="46AE96F5" w14:textId="1FCEEF0C"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122F2E">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122F2E">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14:paraId="32E21344" w14:textId="248E122E"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122F2E">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122F2E">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122F2E">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14:paraId="2609DE83" w14:textId="77777777"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14:paraId="63AA1404" w14:textId="77777777" w:rsidR="00C548B8" w:rsidRPr="009333EF" w:rsidRDefault="00C548B8" w:rsidP="00596F24">
      <w:pPr>
        <w:pStyle w:val="Heading2"/>
        <w:numPr>
          <w:ilvl w:val="1"/>
          <w:numId w:val="4"/>
        </w:numPr>
        <w:rPr>
          <w:lang w:val="en-US"/>
        </w:rPr>
      </w:pPr>
      <w:bookmarkStart w:id="619" w:name="_Ref510691935"/>
      <w:bookmarkStart w:id="620" w:name="_Toc50927853"/>
      <w:bookmarkEnd w:id="609"/>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9"/>
      <w:bookmarkEnd w:id="620"/>
    </w:p>
    <w:p w14:paraId="0ECEC1C9" w14:textId="252907EA" w:rsidR="00C548B8" w:rsidRPr="009333EF" w:rsidRDefault="00C548B8" w:rsidP="00C548B8">
      <w:pPr>
        <w:pStyle w:val="firstparagraph"/>
      </w:pPr>
      <w:bookmarkStart w:id="621"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122F2E">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122F2E">
        <w:t>4.2.2</w:t>
      </w:r>
      <w:r w:rsidRPr="009333EF">
        <w:fldChar w:fldCharType="end"/>
      </w:r>
      <w:r w:rsidRPr="009333EF">
        <w:t>).</w:t>
      </w:r>
    </w:p>
    <w:p w14:paraId="2CECF7D0" w14:textId="77777777"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14:paraId="19EBBE7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14:paraId="03F64475"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14:paraId="19ACE797" w14:textId="77777777"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193D5058" w14:textId="77777777"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14:paraId="603FF431" w14:textId="77777777"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1087ECCC" w14:textId="77777777"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14:paraId="4993FE4A" w14:textId="77777777"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14:paraId="4D8F2EDB" w14:textId="77777777"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14:paraId="09055676" w14:textId="77777777"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2CD2AA9C" w14:textId="77777777"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28E7EFED" w14:textId="45AD9A4B"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122F2E">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64EC14FD" w14:textId="4B90CA4B"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14:paraId="4FEE0919" w14:textId="77EB1D10"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122F2E">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14:paraId="1CA4D4A9" w14:textId="77777777"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14:paraId="3461401D" w14:textId="77777777" w:rsidTr="00B45875">
        <w:tc>
          <w:tcPr>
            <w:tcW w:w="1175" w:type="dxa"/>
            <w:tcMar>
              <w:left w:w="0" w:type="dxa"/>
              <w:right w:w="0" w:type="dxa"/>
            </w:tcMar>
          </w:tcPr>
          <w:p w14:paraId="7A7F0612" w14:textId="77777777"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14:paraId="7618E6F5" w14:textId="77777777"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14:paraId="6ED519BC" w14:textId="77777777" w:rsidTr="00B45875">
        <w:tc>
          <w:tcPr>
            <w:tcW w:w="1175" w:type="dxa"/>
            <w:tcMar>
              <w:left w:w="0" w:type="dxa"/>
              <w:right w:w="0" w:type="dxa"/>
            </w:tcMar>
          </w:tcPr>
          <w:p w14:paraId="11E55CCC" w14:textId="77777777"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14:paraId="2725C3CB"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14:paraId="18FA12D4" w14:textId="77777777" w:rsidTr="00B45875">
        <w:tc>
          <w:tcPr>
            <w:tcW w:w="1175" w:type="dxa"/>
            <w:tcMar>
              <w:left w:w="0" w:type="dxa"/>
              <w:right w:w="0" w:type="dxa"/>
            </w:tcMar>
          </w:tcPr>
          <w:p w14:paraId="00493D15" w14:textId="77777777"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14:paraId="14B904CE" w14:textId="77777777"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14:paraId="5BF3FD94" w14:textId="77777777" w:rsidTr="00B45875">
        <w:tc>
          <w:tcPr>
            <w:tcW w:w="1175" w:type="dxa"/>
            <w:tcMar>
              <w:left w:w="0" w:type="dxa"/>
              <w:right w:w="0" w:type="dxa"/>
            </w:tcMar>
          </w:tcPr>
          <w:p w14:paraId="4CB11581" w14:textId="77777777"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14:paraId="4092D4A1" w14:textId="77777777"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14:paraId="2EE3B137" w14:textId="77777777" w:rsidTr="00B45875">
        <w:tc>
          <w:tcPr>
            <w:tcW w:w="1175" w:type="dxa"/>
            <w:tcMar>
              <w:left w:w="0" w:type="dxa"/>
              <w:right w:w="0" w:type="dxa"/>
            </w:tcMar>
          </w:tcPr>
          <w:p w14:paraId="3A53EF7B" w14:textId="77777777"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14:paraId="41171DEC" w14:textId="77777777"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14:paraId="281F9CE8" w14:textId="77777777" w:rsidTr="00B45875">
        <w:tc>
          <w:tcPr>
            <w:tcW w:w="1175" w:type="dxa"/>
            <w:tcMar>
              <w:left w:w="0" w:type="dxa"/>
              <w:right w:w="0" w:type="dxa"/>
            </w:tcMar>
          </w:tcPr>
          <w:p w14:paraId="70125395" w14:textId="77777777"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14:paraId="0A1D7BB6" w14:textId="1C8ADBC0"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122F2E">
              <w:t>7.3</w:t>
            </w:r>
            <w:r w:rsidRPr="009333EF">
              <w:fldChar w:fldCharType="end"/>
            </w:r>
            <w:r w:rsidRPr="009333EF">
              <w:t>) to determine the nature of the damage.</w:t>
            </w:r>
          </w:p>
        </w:tc>
      </w:tr>
    </w:tbl>
    <w:p w14:paraId="5FD33510" w14:textId="74C2B45E"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122F2E">
        <w:t>12.5.6</w:t>
      </w:r>
      <w:r w:rsidR="00AE6998" w:rsidRPr="009333EF">
        <w:fldChar w:fldCharType="end"/>
      </w:r>
      <w:r w:rsidRPr="009333EF">
        <w:t>.</w:t>
      </w:r>
    </w:p>
    <w:p w14:paraId="44A79D46" w14:textId="77777777" w:rsidR="00C548B8" w:rsidRPr="009333EF" w:rsidRDefault="00C548B8" w:rsidP="00596F24">
      <w:pPr>
        <w:pStyle w:val="Heading2"/>
        <w:numPr>
          <w:ilvl w:val="1"/>
          <w:numId w:val="4"/>
        </w:numPr>
        <w:rPr>
          <w:lang w:val="en-US"/>
        </w:rPr>
      </w:pPr>
      <w:bookmarkStart w:id="622" w:name="_Ref536043361"/>
      <w:bookmarkStart w:id="623" w:name="_Toc50927854"/>
      <w:bookmarkEnd w:id="621"/>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2"/>
      <w:bookmarkEnd w:id="623"/>
    </w:p>
    <w:p w14:paraId="6D4966EF" w14:textId="098BA4CD" w:rsidR="00C548B8" w:rsidRPr="009333EF" w:rsidRDefault="00C548B8" w:rsidP="00C548B8">
      <w:pPr>
        <w:pStyle w:val="firstparagraph"/>
      </w:pPr>
      <w:bookmarkStart w:id="624"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122F2E">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122F2E">
        <w:t>4.4.2</w:t>
      </w:r>
      <w:r w:rsidRPr="009333EF">
        <w:fldChar w:fldCharType="end"/>
      </w:r>
      <w:r w:rsidRPr="009333EF">
        <w:t>).</w:t>
      </w:r>
    </w:p>
    <w:p w14:paraId="33FEDD3B" w14:textId="77777777"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14:paraId="5379E465" w14:textId="77777777"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14:paraId="063BC6DE" w14:textId="77777777"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14:paraId="3E48F3C3" w14:textId="77777777"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14:paraId="0FBC53C3" w14:textId="77777777"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14:paraId="46E62419" w14:textId="77777777"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14:paraId="0603BF22" w14:textId="77777777"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14:paraId="58C82BFB" w14:textId="5CF2F192"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122F2E">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14:paraId="124C119B" w14:textId="46B4F626"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122F2E">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14:paraId="0213DE0A" w14:textId="77777777"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14:paraId="7C7B6C14" w14:textId="77777777" w:rsidTr="00DF3874">
        <w:tc>
          <w:tcPr>
            <w:tcW w:w="1175" w:type="dxa"/>
            <w:tcMar>
              <w:left w:w="0" w:type="dxa"/>
              <w:right w:w="0" w:type="dxa"/>
            </w:tcMar>
          </w:tcPr>
          <w:p w14:paraId="4F39DDC1" w14:textId="77777777"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14:paraId="79FD10D3"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14:paraId="383A9A07" w14:textId="77777777" w:rsidTr="00DF3874">
        <w:tc>
          <w:tcPr>
            <w:tcW w:w="1175" w:type="dxa"/>
            <w:tcMar>
              <w:left w:w="0" w:type="dxa"/>
              <w:right w:w="0" w:type="dxa"/>
            </w:tcMar>
          </w:tcPr>
          <w:p w14:paraId="25EE3E2B" w14:textId="77777777"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14:paraId="3FD3B7AF" w14:textId="77777777"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14:paraId="0727631A" w14:textId="77777777" w:rsidTr="00DF3874">
        <w:tc>
          <w:tcPr>
            <w:tcW w:w="1175" w:type="dxa"/>
            <w:tcMar>
              <w:left w:w="0" w:type="dxa"/>
              <w:right w:w="0" w:type="dxa"/>
            </w:tcMar>
          </w:tcPr>
          <w:p w14:paraId="3B33D622" w14:textId="77777777"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14:paraId="4EAABD27" w14:textId="77777777"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14:paraId="37E3688A" w14:textId="77777777" w:rsidTr="00DF3874">
        <w:tc>
          <w:tcPr>
            <w:tcW w:w="1175" w:type="dxa"/>
            <w:tcMar>
              <w:left w:w="0" w:type="dxa"/>
              <w:right w:w="0" w:type="dxa"/>
            </w:tcMar>
          </w:tcPr>
          <w:p w14:paraId="0D119F6F" w14:textId="77777777"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14:paraId="781E27A2" w14:textId="77777777"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14:paraId="25679C20" w14:textId="77777777" w:rsidTr="00DF3874">
        <w:tc>
          <w:tcPr>
            <w:tcW w:w="1175" w:type="dxa"/>
            <w:tcMar>
              <w:left w:w="0" w:type="dxa"/>
              <w:right w:w="0" w:type="dxa"/>
            </w:tcMar>
          </w:tcPr>
          <w:p w14:paraId="2A2E452F" w14:textId="77777777"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14:paraId="4C20E7C0" w14:textId="77777777"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14:paraId="12DD3645" w14:textId="585CBA71"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122F2E">
        <w:t>12.5.8</w:t>
      </w:r>
      <w:r w:rsidR="00AE6998" w:rsidRPr="009333EF">
        <w:fldChar w:fldCharType="end"/>
      </w:r>
      <w:r w:rsidR="003957B2" w:rsidRPr="009333EF">
        <w:t>.</w:t>
      </w:r>
    </w:p>
    <w:p w14:paraId="4B77A2D9" w14:textId="77777777" w:rsidR="00DD60AA" w:rsidRPr="009333EF" w:rsidRDefault="00DD60AA" w:rsidP="00596F24">
      <w:pPr>
        <w:pStyle w:val="Heading2"/>
        <w:numPr>
          <w:ilvl w:val="1"/>
          <w:numId w:val="4"/>
        </w:numPr>
        <w:rPr>
          <w:lang w:val="en-US"/>
        </w:rPr>
      </w:pPr>
      <w:bookmarkStart w:id="625" w:name="_Ref511830208"/>
      <w:bookmarkStart w:id="626" w:name="_Ref512506680"/>
      <w:bookmarkStart w:id="627" w:name="_Toc50927855"/>
      <w:bookmarkEnd w:id="624"/>
      <w:r w:rsidRPr="009333EF">
        <w:rPr>
          <w:lang w:val="en-US"/>
        </w:rPr>
        <w:t>Terminating execution</w:t>
      </w:r>
      <w:bookmarkEnd w:id="625"/>
      <w:bookmarkEnd w:id="626"/>
      <w:bookmarkEnd w:id="627"/>
    </w:p>
    <w:p w14:paraId="47AF37FF" w14:textId="414F570E"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122F2E">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122F2E">
        <w:t>5.3.4</w:t>
      </w:r>
      <w:r w:rsidR="0037110E" w:rsidRPr="009333EF">
        <w:fldChar w:fldCharType="end"/>
      </w:r>
      <w:r w:rsidR="0037110E" w:rsidRPr="009333EF">
        <w:t>).</w:t>
      </w:r>
    </w:p>
    <w:p w14:paraId="28041152" w14:textId="4753FF01"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Content>
          <w:r w:rsidR="00354B3C" w:rsidRPr="009333EF">
            <w:fldChar w:fldCharType="begin"/>
          </w:r>
          <w:r w:rsidR="00354B3C" w:rsidRPr="009333EF">
            <w:instrText xml:space="preserve"> CITATION lak91 \l 1033 </w:instrText>
          </w:r>
          <w:r w:rsidR="00354B3C" w:rsidRPr="009333EF">
            <w:fldChar w:fldCharType="separate"/>
          </w:r>
          <w:r w:rsidR="00247B87" w:rsidRPr="00247B87">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14:paraId="48F4E522" w14:textId="605FBCF5"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122F2E">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122F2E">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14:paraId="0D816216"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14:paraId="379C8FBA" w14:textId="77777777" w:rsidR="00DD60AA" w:rsidRPr="009333EF" w:rsidRDefault="00DD60AA" w:rsidP="00354B3C">
      <w:pPr>
        <w:pStyle w:val="firstparagraph"/>
        <w:spacing w:after="0"/>
        <w:ind w:firstLine="720"/>
        <w:rPr>
          <w:i/>
        </w:rPr>
      </w:pPr>
      <w:r w:rsidRPr="009333EF">
        <w:rPr>
          <w:i/>
        </w:rPr>
        <w:t>setLimit (Long MaxNM, TIME MaxTime);</w:t>
      </w:r>
    </w:p>
    <w:p w14:paraId="0C42B315" w14:textId="77777777" w:rsidR="00DD60AA" w:rsidRPr="009333EF" w:rsidRDefault="00DD60AA" w:rsidP="00354B3C">
      <w:pPr>
        <w:pStyle w:val="firstparagraph"/>
        <w:ind w:firstLine="720"/>
        <w:rPr>
          <w:i/>
        </w:rPr>
      </w:pPr>
      <w:r w:rsidRPr="009333EF">
        <w:rPr>
          <w:i/>
        </w:rPr>
        <w:t>setLimit (Long MaxNM);</w:t>
      </w:r>
    </w:p>
    <w:p w14:paraId="75DCDE4E" w14:textId="77777777"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14:paraId="35494096" w14:textId="77777777"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14:paraId="563F83D9" w14:textId="77777777"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14:paraId="5DB1EF00" w14:textId="77777777"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14:paraId="0E2AC4AB" w14:textId="77777777"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14:paraId="19C79CA8" w14:textId="715B8100"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122F2E">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122F2E">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122F2E">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14:paraId="19D185EA" w14:textId="77777777" w:rsidR="00EF50DC" w:rsidRPr="009333EF" w:rsidRDefault="00EF50DC" w:rsidP="00596F24">
      <w:pPr>
        <w:pStyle w:val="Heading3"/>
        <w:numPr>
          <w:ilvl w:val="2"/>
          <w:numId w:val="4"/>
        </w:numPr>
        <w:rPr>
          <w:lang w:val="en-US"/>
        </w:rPr>
      </w:pPr>
      <w:bookmarkStart w:id="628" w:name="_Ref511769538"/>
      <w:bookmarkStart w:id="629" w:name="_Toc50927856"/>
      <w:r w:rsidRPr="009333EF">
        <w:rPr>
          <w:lang w:val="en-US"/>
        </w:rPr>
        <w:lastRenderedPageBreak/>
        <w:t>Maximum number of received messages</w:t>
      </w:r>
      <w:bookmarkEnd w:id="628"/>
      <w:bookmarkEnd w:id="629"/>
    </w:p>
    <w:p w14:paraId="160B3448" w14:textId="205EE88B"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122F2E">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14:paraId="46E17291" w14:textId="77B1BC3C"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122F2E">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14:paraId="51F4F84C" w14:textId="77777777"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14:paraId="3DE64A5C" w14:textId="77777777"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14:paraId="46BF8197" w14:textId="2A958514"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122F2E">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14:paraId="3BDB5359" w14:textId="77777777" w:rsidR="00EF50DC" w:rsidRPr="009333EF" w:rsidRDefault="00EF50DC" w:rsidP="00596F24">
      <w:pPr>
        <w:pStyle w:val="Heading3"/>
        <w:numPr>
          <w:ilvl w:val="2"/>
          <w:numId w:val="4"/>
        </w:numPr>
        <w:rPr>
          <w:lang w:val="en-US"/>
        </w:rPr>
      </w:pPr>
      <w:bookmarkStart w:id="630" w:name="_Ref511768027"/>
      <w:bookmarkStart w:id="631" w:name="_Toc50927857"/>
      <w:r w:rsidRPr="009333EF">
        <w:rPr>
          <w:lang w:val="en-US"/>
        </w:rPr>
        <w:t>Virtual time limit</w:t>
      </w:r>
      <w:bookmarkEnd w:id="630"/>
      <w:bookmarkEnd w:id="631"/>
    </w:p>
    <w:p w14:paraId="681960D6" w14:textId="77777777"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14:paraId="3E64D651" w14:textId="5520FC31"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14:paraId="3D7EB99E" w14:textId="77777777" w:rsidR="00EF50DC" w:rsidRPr="009333EF" w:rsidRDefault="00EF50DC" w:rsidP="00596F24">
      <w:pPr>
        <w:pStyle w:val="Heading3"/>
        <w:numPr>
          <w:ilvl w:val="2"/>
          <w:numId w:val="4"/>
        </w:numPr>
        <w:rPr>
          <w:lang w:val="en-US"/>
        </w:rPr>
      </w:pPr>
      <w:bookmarkStart w:id="632" w:name="_Ref512503093"/>
      <w:bookmarkStart w:id="633" w:name="_Toc50927858"/>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2"/>
      <w:bookmarkEnd w:id="633"/>
    </w:p>
    <w:p w14:paraId="41A3B438" w14:textId="77777777"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14:paraId="4045AFAC" w14:textId="77777777"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14:paraId="4C711F78" w14:textId="77777777"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14:paraId="2AD10B19" w14:textId="77777777" w:rsidR="00EF50DC" w:rsidRPr="009333EF" w:rsidRDefault="00421151" w:rsidP="00596F24">
      <w:pPr>
        <w:pStyle w:val="Heading3"/>
        <w:numPr>
          <w:ilvl w:val="2"/>
          <w:numId w:val="4"/>
        </w:numPr>
        <w:rPr>
          <w:lang w:val="en-US"/>
        </w:rPr>
      </w:pPr>
      <w:bookmarkStart w:id="634" w:name="_Toc50927859"/>
      <w:r w:rsidRPr="009333EF">
        <w:rPr>
          <w:lang w:val="en-US"/>
        </w:rPr>
        <w:t>The e</w:t>
      </w:r>
      <w:r w:rsidR="00EF50DC" w:rsidRPr="009333EF">
        <w:rPr>
          <w:lang w:val="en-US"/>
        </w:rPr>
        <w:t>xit code</w:t>
      </w:r>
      <w:bookmarkEnd w:id="634"/>
    </w:p>
    <w:p w14:paraId="30A38304" w14:textId="6ED37E82"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122F2E">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5"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5"/>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122F2E">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14:paraId="47682AA3" w14:textId="77777777" w:rsidTr="00B81848">
        <w:tc>
          <w:tcPr>
            <w:tcW w:w="1715" w:type="dxa"/>
            <w:tcMar>
              <w:left w:w="0" w:type="dxa"/>
              <w:right w:w="0" w:type="dxa"/>
            </w:tcMar>
          </w:tcPr>
          <w:p w14:paraId="0BE60E7E" w14:textId="77777777"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14:paraId="13C6A9AE" w14:textId="77777777" w:rsidR="00310F15" w:rsidRPr="009333EF" w:rsidRDefault="00310F15" w:rsidP="00B81848">
            <w:pPr>
              <w:pStyle w:val="firstparagraph"/>
            </w:pPr>
            <w:r w:rsidRPr="009333EF">
              <w:t>the message number limit has been reached</w:t>
            </w:r>
          </w:p>
        </w:tc>
      </w:tr>
      <w:tr w:rsidR="00310F15" w:rsidRPr="009333EF" w14:paraId="313B3334" w14:textId="77777777" w:rsidTr="00B81848">
        <w:tc>
          <w:tcPr>
            <w:tcW w:w="1715" w:type="dxa"/>
            <w:tcMar>
              <w:left w:w="0" w:type="dxa"/>
              <w:right w:w="0" w:type="dxa"/>
            </w:tcMar>
          </w:tcPr>
          <w:p w14:paraId="0238926D" w14:textId="77777777"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14:paraId="4F55FF97" w14:textId="77777777" w:rsidR="00310F15" w:rsidRPr="009333EF" w:rsidRDefault="00310F15" w:rsidP="00B81848">
            <w:pPr>
              <w:pStyle w:val="firstparagraph"/>
            </w:pPr>
            <w:r w:rsidRPr="009333EF">
              <w:t>the simulated time has reached the declared limit</w:t>
            </w:r>
          </w:p>
        </w:tc>
      </w:tr>
      <w:tr w:rsidR="00310F15" w:rsidRPr="009333EF" w14:paraId="3E3CC6B4" w14:textId="77777777" w:rsidTr="00B81848">
        <w:tc>
          <w:tcPr>
            <w:tcW w:w="1715" w:type="dxa"/>
            <w:tcMar>
              <w:left w:w="0" w:type="dxa"/>
              <w:right w:w="0" w:type="dxa"/>
            </w:tcMar>
          </w:tcPr>
          <w:p w14:paraId="47281939" w14:textId="77777777"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14:paraId="685C768C" w14:textId="77777777"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14:paraId="1719373D" w14:textId="77777777" w:rsidTr="00B81848">
        <w:tc>
          <w:tcPr>
            <w:tcW w:w="1715" w:type="dxa"/>
            <w:tcMar>
              <w:left w:w="0" w:type="dxa"/>
              <w:right w:w="0" w:type="dxa"/>
            </w:tcMar>
          </w:tcPr>
          <w:p w14:paraId="3C9FCC2B" w14:textId="77777777"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14:paraId="59687339" w14:textId="77777777" w:rsidR="00310F15" w:rsidRPr="009333EF" w:rsidRDefault="00310F15" w:rsidP="00B81848">
            <w:pPr>
              <w:pStyle w:val="firstparagraph"/>
            </w:pPr>
            <w:r w:rsidRPr="009333EF">
              <w:t>there are no more events to process</w:t>
            </w:r>
          </w:p>
        </w:tc>
      </w:tr>
      <w:tr w:rsidR="00310F15" w:rsidRPr="009333EF" w14:paraId="6A9554F7" w14:textId="77777777" w:rsidTr="00B81848">
        <w:tc>
          <w:tcPr>
            <w:tcW w:w="1715" w:type="dxa"/>
            <w:tcMar>
              <w:left w:w="0" w:type="dxa"/>
              <w:right w:w="0" w:type="dxa"/>
            </w:tcMar>
          </w:tcPr>
          <w:p w14:paraId="3D68D75B" w14:textId="77777777"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14:paraId="7A1AA0BC" w14:textId="77777777"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14:paraId="110B212A" w14:textId="77777777" w:rsidTr="00B81848">
        <w:tc>
          <w:tcPr>
            <w:tcW w:w="1715" w:type="dxa"/>
            <w:tcMar>
              <w:left w:w="0" w:type="dxa"/>
              <w:right w:w="0" w:type="dxa"/>
            </w:tcMar>
          </w:tcPr>
          <w:p w14:paraId="7DE96D8E" w14:textId="77777777"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14:paraId="7F1CDB04" w14:textId="77777777"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14:paraId="730413B5" w14:textId="77777777"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14:paraId="7E750395" w14:textId="77777777"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14:paraId="6A175CA5" w14:textId="77777777"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14:paraId="1D4A06FA" w14:textId="77777777" w:rsidR="00B81848" w:rsidRPr="009333EF" w:rsidRDefault="00B81848" w:rsidP="00596F24">
      <w:pPr>
        <w:pStyle w:val="Heading1"/>
        <w:numPr>
          <w:ilvl w:val="0"/>
          <w:numId w:val="4"/>
        </w:numPr>
        <w:rPr>
          <w:lang w:val="en-US"/>
        </w:rPr>
      </w:pPr>
      <w:bookmarkStart w:id="636" w:name="_Toc50927860"/>
      <w:r w:rsidRPr="009333EF">
        <w:rPr>
          <w:lang w:val="en-US"/>
        </w:rPr>
        <w:lastRenderedPageBreak/>
        <w:t>TOOLS FOR TESTING AND DEBUGGING</w:t>
      </w:r>
      <w:bookmarkEnd w:id="636"/>
    </w:p>
    <w:p w14:paraId="3BFA60EA" w14:textId="77777777"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14:paraId="0F64BE69" w14:textId="77777777" w:rsidR="00B81848" w:rsidRPr="009333EF" w:rsidRDefault="00B81848" w:rsidP="00596F24">
      <w:pPr>
        <w:pStyle w:val="firstparagraph"/>
        <w:numPr>
          <w:ilvl w:val="0"/>
          <w:numId w:val="56"/>
        </w:numPr>
      </w:pPr>
      <w:r w:rsidRPr="009333EF">
        <w:t>under certain circumstances, the protocol crashes and ceases to operate</w:t>
      </w:r>
    </w:p>
    <w:p w14:paraId="26E98DF9" w14:textId="4D276405"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5151D0">
        <w:t xml:space="preserve">the </w:t>
      </w:r>
      <w:r w:rsidR="00FE17BF" w:rsidRPr="009333EF">
        <w:t>implementer</w:t>
      </w:r>
    </w:p>
    <w:p w14:paraId="68F85C67" w14:textId="531E22D8"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Content>
          <w:r w:rsidR="00B41CE5" w:rsidRPr="009333EF">
            <w:fldChar w:fldCharType="begin"/>
          </w:r>
          <w:r w:rsidR="00B41CE5" w:rsidRPr="009333EF">
            <w:instrText xml:space="preserve"> CITATION gol08 \l 1033 </w:instrText>
          </w:r>
          <w:r w:rsidR="00B41CE5" w:rsidRPr="009333EF">
            <w:fldChar w:fldCharType="separate"/>
          </w:r>
          <w:r w:rsidR="00247B87">
            <w:rPr>
              <w:noProof/>
            </w:rPr>
            <w:t xml:space="preserve"> </w:t>
          </w:r>
          <w:r w:rsidR="00247B87" w:rsidRPr="00247B87">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14:paraId="1AFDB82F" w14:textId="77777777" w:rsidR="0070490F" w:rsidRPr="009333EF" w:rsidRDefault="0070490F" w:rsidP="00596F24">
      <w:pPr>
        <w:pStyle w:val="Heading2"/>
        <w:numPr>
          <w:ilvl w:val="1"/>
          <w:numId w:val="4"/>
        </w:numPr>
        <w:rPr>
          <w:lang w:val="en-US"/>
        </w:rPr>
      </w:pPr>
      <w:bookmarkStart w:id="637" w:name="_Ref510807213"/>
      <w:bookmarkStart w:id="638" w:name="_Toc50927861"/>
      <w:r w:rsidRPr="009333EF">
        <w:rPr>
          <w:lang w:val="en-US"/>
        </w:rPr>
        <w:t>User-level tracing</w:t>
      </w:r>
      <w:bookmarkEnd w:id="637"/>
      <w:bookmarkEnd w:id="638"/>
    </w:p>
    <w:p w14:paraId="128F919C" w14:textId="3C368A06"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122F2E">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14:paraId="28D1B96F" w14:textId="77777777"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14:paraId="10C38DCD" w14:textId="77777777"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14:paraId="3923A6F9" w14:textId="77777777"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14:paraId="27C96C76" w14:textId="77777777" w:rsidR="0070490F" w:rsidRPr="009333EF" w:rsidRDefault="0070490F" w:rsidP="0070490F">
      <w:pPr>
        <w:pStyle w:val="firstparagraph"/>
        <w:ind w:firstLine="720"/>
        <w:rPr>
          <w:i/>
        </w:rPr>
      </w:pPr>
      <w:r w:rsidRPr="009333EF">
        <w:rPr>
          <w:i/>
        </w:rPr>
        <w:t>trace ("Here is the value: %1d", n);</w:t>
      </w:r>
    </w:p>
    <w:p w14:paraId="7552A1B6" w14:textId="77777777" w:rsidR="0070490F" w:rsidRPr="009333EF" w:rsidRDefault="0070490F" w:rsidP="0070490F">
      <w:pPr>
        <w:pStyle w:val="firstparagraph"/>
      </w:pPr>
      <w:r w:rsidRPr="009333EF">
        <w:t>may produce a line looking like this:</w:t>
      </w:r>
    </w:p>
    <w:p w14:paraId="7E12C1D1" w14:textId="77777777" w:rsidR="0070490F" w:rsidRPr="009333EF" w:rsidRDefault="0070490F" w:rsidP="0070490F">
      <w:pPr>
        <w:pStyle w:val="firstparagraph"/>
        <w:ind w:firstLine="720"/>
        <w:rPr>
          <w:i/>
        </w:rPr>
      </w:pPr>
      <w:r w:rsidRPr="009333EF">
        <w:rPr>
          <w:i/>
        </w:rPr>
        <w:t>Time: 1184989002 Here is the value: 93</w:t>
      </w:r>
    </w:p>
    <w:p w14:paraId="30A27520" w14:textId="77DC6708"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14:paraId="63740C63" w14:textId="77777777"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14:paraId="760C21E8" w14:textId="77777777"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14:paraId="4A7DA95B" w14:textId="77777777"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51D6ED70" w14:textId="77777777"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3D5FB250" w14:textId="77777777"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1B486BA0" w14:textId="77777777"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14:paraId="6D083E86" w14:textId="77777777" w:rsidTr="00484C27">
        <w:tc>
          <w:tcPr>
            <w:tcW w:w="3065" w:type="dxa"/>
            <w:tcMar>
              <w:left w:w="0" w:type="dxa"/>
              <w:right w:w="0" w:type="dxa"/>
            </w:tcMar>
          </w:tcPr>
          <w:p w14:paraId="44559452" w14:textId="77777777"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14:paraId="2227D44C" w14:textId="77777777"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14:paraId="3FA402E2" w14:textId="77777777" w:rsidTr="00484C27">
        <w:tc>
          <w:tcPr>
            <w:tcW w:w="3065" w:type="dxa"/>
            <w:tcMar>
              <w:left w:w="0" w:type="dxa"/>
              <w:right w:w="0" w:type="dxa"/>
            </w:tcMar>
          </w:tcPr>
          <w:p w14:paraId="70538F7E" w14:textId="77777777" w:rsidR="002D66DF" w:rsidRPr="009333EF" w:rsidRDefault="002D66DF" w:rsidP="00B41CE5">
            <w:pPr>
              <w:pStyle w:val="firstparagraph"/>
              <w:rPr>
                <w:i/>
              </w:rPr>
            </w:pPr>
            <w:r w:rsidRPr="009333EF">
              <w:rPr>
                <w:i/>
              </w:rPr>
              <w:t>TRACE_OPTION_ETIME</w:t>
            </w:r>
          </w:p>
        </w:tc>
        <w:tc>
          <w:tcPr>
            <w:tcW w:w="6203" w:type="dxa"/>
          </w:tcPr>
          <w:p w14:paraId="50B4B581" w14:textId="77777777"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14:paraId="7551BE05" w14:textId="77777777" w:rsidTr="00484C27">
        <w:tc>
          <w:tcPr>
            <w:tcW w:w="3065" w:type="dxa"/>
            <w:tcMar>
              <w:left w:w="0" w:type="dxa"/>
              <w:right w:w="0" w:type="dxa"/>
            </w:tcMar>
          </w:tcPr>
          <w:p w14:paraId="120F7CF5" w14:textId="77777777" w:rsidR="002D66DF" w:rsidRPr="009333EF" w:rsidRDefault="002D66DF" w:rsidP="00B41CE5">
            <w:pPr>
              <w:pStyle w:val="firstparagraph"/>
              <w:rPr>
                <w:i/>
              </w:rPr>
            </w:pPr>
            <w:r w:rsidRPr="009333EF">
              <w:rPr>
                <w:i/>
              </w:rPr>
              <w:t>TRACE_OPTION_STATID</w:t>
            </w:r>
          </w:p>
        </w:tc>
        <w:tc>
          <w:tcPr>
            <w:tcW w:w="6203" w:type="dxa"/>
          </w:tcPr>
          <w:p w14:paraId="77398935" w14:textId="3722D282"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122F2E">
              <w:t>4.1.2</w:t>
            </w:r>
            <w:r w:rsidRPr="009333EF">
              <w:fldChar w:fldCharType="end"/>
            </w:r>
            <w:r w:rsidRPr="009333EF">
              <w:t>).</w:t>
            </w:r>
          </w:p>
        </w:tc>
      </w:tr>
      <w:tr w:rsidR="002D66DF" w:rsidRPr="009333EF" w14:paraId="22DEB83D" w14:textId="77777777" w:rsidTr="00484C27">
        <w:tc>
          <w:tcPr>
            <w:tcW w:w="3065" w:type="dxa"/>
            <w:tcMar>
              <w:left w:w="0" w:type="dxa"/>
              <w:right w:w="0" w:type="dxa"/>
            </w:tcMar>
          </w:tcPr>
          <w:p w14:paraId="5BF3CB1D" w14:textId="77777777" w:rsidR="002D66DF" w:rsidRPr="009333EF" w:rsidRDefault="002D66DF" w:rsidP="00B41CE5">
            <w:pPr>
              <w:pStyle w:val="firstparagraph"/>
              <w:rPr>
                <w:i/>
              </w:rPr>
            </w:pPr>
            <w:r w:rsidRPr="009333EF">
              <w:rPr>
                <w:i/>
              </w:rPr>
              <w:t>TRACE_OPTION_PROCESS</w:t>
            </w:r>
          </w:p>
        </w:tc>
        <w:tc>
          <w:tcPr>
            <w:tcW w:w="6203" w:type="dxa"/>
          </w:tcPr>
          <w:p w14:paraId="32C3F6C5" w14:textId="70DE348F"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122F2E">
              <w:t>5.1.3</w:t>
            </w:r>
            <w:r w:rsidRPr="009333EF">
              <w:fldChar w:fldCharType="end"/>
            </w:r>
            <w:r w:rsidRPr="009333EF">
              <w:t>).</w:t>
            </w:r>
          </w:p>
        </w:tc>
      </w:tr>
      <w:tr w:rsidR="00387524" w:rsidRPr="009333EF" w14:paraId="21A690A5" w14:textId="77777777" w:rsidTr="00484C27">
        <w:tc>
          <w:tcPr>
            <w:tcW w:w="3065" w:type="dxa"/>
            <w:tcMar>
              <w:left w:w="0" w:type="dxa"/>
              <w:right w:w="0" w:type="dxa"/>
            </w:tcMar>
          </w:tcPr>
          <w:p w14:paraId="554EB960" w14:textId="77777777" w:rsidR="00387524" w:rsidRPr="009333EF" w:rsidRDefault="00387524" w:rsidP="00B41CE5">
            <w:pPr>
              <w:pStyle w:val="firstparagraph"/>
              <w:rPr>
                <w:i/>
              </w:rPr>
            </w:pPr>
            <w:r w:rsidRPr="009333EF">
              <w:rPr>
                <w:i/>
              </w:rPr>
              <w:t>TRACE_OPTION_STATE</w:t>
            </w:r>
          </w:p>
        </w:tc>
        <w:tc>
          <w:tcPr>
            <w:tcW w:w="6203" w:type="dxa"/>
          </w:tcPr>
          <w:p w14:paraId="482A8113" w14:textId="77777777"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14:paraId="0E07BC26" w14:textId="77777777" w:rsidR="0070490F" w:rsidRPr="009333EF" w:rsidRDefault="0070490F" w:rsidP="00484C27">
      <w:pPr>
        <w:pStyle w:val="firstparagraph"/>
        <w:keepNext/>
      </w:pPr>
      <w:r w:rsidRPr="009333EF">
        <w:t>For example, having executed:</w:t>
      </w:r>
    </w:p>
    <w:p w14:paraId="59C9A5BD" w14:textId="77777777"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14:paraId="27E83CBF" w14:textId="77777777" w:rsidR="0070490F" w:rsidRPr="009333EF" w:rsidRDefault="0070490F" w:rsidP="0070490F">
      <w:pPr>
        <w:pStyle w:val="firstparagraph"/>
      </w:pPr>
      <w:r w:rsidRPr="009333EF">
        <w:lastRenderedPageBreak/>
        <w:t>followed by:</w:t>
      </w:r>
    </w:p>
    <w:p w14:paraId="136F333F" w14:textId="77777777" w:rsidR="0070490F" w:rsidRPr="009333EF" w:rsidRDefault="0070490F" w:rsidP="0070490F">
      <w:pPr>
        <w:pStyle w:val="firstparagraph"/>
        <w:ind w:left="720"/>
        <w:rPr>
          <w:i/>
        </w:rPr>
      </w:pPr>
      <w:r w:rsidRPr="009333EF">
        <w:rPr>
          <w:i/>
        </w:rPr>
        <w:t>trace ("Here is the value: %1d, n);</w:t>
      </w:r>
    </w:p>
    <w:p w14:paraId="2C0DB2C8" w14:textId="77777777" w:rsidR="0070490F" w:rsidRPr="009333EF" w:rsidRDefault="0070490F" w:rsidP="0070490F">
      <w:pPr>
        <w:pStyle w:val="firstparagraph"/>
      </w:pPr>
      <w:r w:rsidRPr="009333EF">
        <w:t>we may see something like this:</w:t>
      </w:r>
    </w:p>
    <w:p w14:paraId="249073A8" w14:textId="77777777" w:rsidR="0070490F" w:rsidRPr="009333EF" w:rsidRDefault="0070490F" w:rsidP="0070490F">
      <w:pPr>
        <w:pStyle w:val="firstparagraph"/>
        <w:ind w:firstLine="720"/>
        <w:rPr>
          <w:i/>
        </w:rPr>
      </w:pPr>
      <w:r w:rsidRPr="009333EF">
        <w:rPr>
          <w:i/>
        </w:rPr>
        <w:t>Time: 13.554726 /Transmitter/ Here is the value: 93234</w:t>
      </w:r>
    </w:p>
    <w:p w14:paraId="54B1B511" w14:textId="744F871B"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14:paraId="407C407E" w14:textId="08846233"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122F2E">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at the end of the previous one.</w:t>
      </w:r>
    </w:p>
    <w:p w14:paraId="79C2EA27" w14:textId="004A87DC"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122F2E">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14:paraId="459DC5D7" w14:textId="6AB017E1"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122F2E">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122F2E">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14:paraId="4983AE4B" w14:textId="77777777"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14:paraId="5BC249C9" w14:textId="77777777"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14:paraId="519C1DF5" w14:textId="77777777" w:rsidR="000B4973" w:rsidRPr="009333EF" w:rsidRDefault="000B4973" w:rsidP="00596F24">
      <w:pPr>
        <w:pStyle w:val="Heading2"/>
        <w:numPr>
          <w:ilvl w:val="1"/>
          <w:numId w:val="4"/>
        </w:numPr>
        <w:rPr>
          <w:lang w:val="en-US"/>
        </w:rPr>
      </w:pPr>
      <w:bookmarkStart w:id="639" w:name="_Ref510988957"/>
      <w:bookmarkStart w:id="640" w:name="_Toc50927862"/>
      <w:r w:rsidRPr="009333EF">
        <w:rPr>
          <w:lang w:val="en-US"/>
        </w:rPr>
        <w:t>Simulator-level tracing</w:t>
      </w:r>
      <w:bookmarkEnd w:id="639"/>
      <w:bookmarkEnd w:id="640"/>
    </w:p>
    <w:p w14:paraId="6D36241B" w14:textId="45B4521F"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122F2E">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w:t>
      </w:r>
    </w:p>
    <w:p w14:paraId="5114136C" w14:textId="2AA28064"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122F2E">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14:paraId="0A39FA91" w14:textId="77777777"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14:paraId="6D4E4877" w14:textId="77777777"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14:paraId="6F3EFB7B" w14:textId="77777777"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14:paraId="5E42A06F" w14:textId="77777777"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14:paraId="3D119AD1" w14:textId="118E26D9"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122F2E">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122F2E">
        <w:t>11.1</w:t>
      </w:r>
      <w:r w:rsidR="000B4973" w:rsidRPr="009333EF">
        <w:fldChar w:fldCharType="end"/>
      </w:r>
      <w:r w:rsidR="000B4973" w:rsidRPr="009333EF">
        <w:t>.</w:t>
      </w:r>
    </w:p>
    <w:p w14:paraId="676D0B41" w14:textId="77777777"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14:paraId="5D55B9D1" w14:textId="77777777" w:rsidR="000B4973" w:rsidRPr="009333EF" w:rsidRDefault="000B4973" w:rsidP="00596F24">
      <w:pPr>
        <w:pStyle w:val="firstparagraph"/>
        <w:numPr>
          <w:ilvl w:val="0"/>
          <w:numId w:val="57"/>
        </w:numPr>
      </w:pPr>
      <w:r w:rsidRPr="009333EF">
        <w:t>the current simulated time</w:t>
      </w:r>
    </w:p>
    <w:p w14:paraId="3CC674C5" w14:textId="77777777"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14:paraId="247A8E59" w14:textId="47A1FDCD"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122F2E">
        <w:t>12.5</w:t>
      </w:r>
      <w:r w:rsidR="00CE6721" w:rsidRPr="009333EF">
        <w:fldChar w:fldCharType="end"/>
      </w:r>
      <w:r w:rsidRPr="009333EF">
        <w:t>)</w:t>
      </w:r>
    </w:p>
    <w:p w14:paraId="0CB3AB93" w14:textId="77777777" w:rsidR="000B4973" w:rsidRPr="009333EF" w:rsidRDefault="000B4973" w:rsidP="00596F24">
      <w:pPr>
        <w:pStyle w:val="firstparagraph"/>
        <w:numPr>
          <w:ilvl w:val="0"/>
          <w:numId w:val="57"/>
        </w:numPr>
      </w:pPr>
      <w:r w:rsidRPr="009333EF">
        <w:t xml:space="preserve">the station </w:t>
      </w:r>
      <w:r w:rsidRPr="009333EF">
        <w:rPr>
          <w:i/>
        </w:rPr>
        <w:t>Id</w:t>
      </w:r>
    </w:p>
    <w:p w14:paraId="63C9E591" w14:textId="3FEC785E"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122F2E">
        <w:t>5.1.3</w:t>
      </w:r>
      <w:r w:rsidRPr="009333EF">
        <w:fldChar w:fldCharType="end"/>
      </w:r>
      <w:r w:rsidRPr="009333EF">
        <w:t>)</w:t>
      </w:r>
    </w:p>
    <w:p w14:paraId="5378CA3C" w14:textId="77777777"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14:paraId="5BF3427A" w14:textId="58CDD351"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122F2E">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122F2E">
        <w:t>12.5.8</w:t>
      </w:r>
      <w:r w:rsidR="00CE6721" w:rsidRPr="009333EF">
        <w:fldChar w:fldCharType="end"/>
      </w:r>
      <w:r w:rsidRPr="009333EF">
        <w:t>).</w:t>
      </w:r>
    </w:p>
    <w:p w14:paraId="1E4A24A1" w14:textId="77777777"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14:paraId="1D6BF3F4" w14:textId="48702FEB"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w:t>
      </w:r>
    </w:p>
    <w:p w14:paraId="517AABB6" w14:textId="77777777" w:rsidR="00514CC6" w:rsidRPr="009333EF" w:rsidRDefault="00514CC6" w:rsidP="00596F24">
      <w:pPr>
        <w:pStyle w:val="Heading2"/>
        <w:numPr>
          <w:ilvl w:val="1"/>
          <w:numId w:val="4"/>
        </w:numPr>
        <w:rPr>
          <w:lang w:val="en-US"/>
        </w:rPr>
      </w:pPr>
      <w:bookmarkStart w:id="641" w:name="_Ref510991071"/>
      <w:bookmarkStart w:id="642" w:name="_Toc50927863"/>
      <w:r w:rsidRPr="009333EF">
        <w:rPr>
          <w:lang w:val="en-US"/>
        </w:rPr>
        <w:t>Observers</w:t>
      </w:r>
      <w:bookmarkEnd w:id="641"/>
      <w:bookmarkEnd w:id="642"/>
    </w:p>
    <w:p w14:paraId="6A1A3750" w14:textId="01544D6F" w:rsidR="00514CC6" w:rsidRPr="009333EF" w:rsidRDefault="00514CC6" w:rsidP="00514CC6">
      <w:pPr>
        <w:pStyle w:val="firstparagraph"/>
      </w:pPr>
      <w:r w:rsidRPr="009333EF">
        <w:t>Observers</w:t>
      </w:r>
      <w:r w:rsidR="006E556A" w:rsidRPr="009333EF">
        <w:t> </w:t>
      </w:r>
      <w:sdt>
        <w:sdtPr>
          <w:id w:val="1112469517"/>
          <w:citation/>
        </w:sdtPr>
        <w:sdtContent>
          <w:r w:rsidR="006E556A" w:rsidRPr="009333EF">
            <w:fldChar w:fldCharType="begin"/>
          </w:r>
          <w:r w:rsidR="006E556A" w:rsidRPr="009333EF">
            <w:instrText xml:space="preserve"> CITATION grb91 \l 1045 </w:instrText>
          </w:r>
          <w:r w:rsidR="006E556A" w:rsidRPr="009333EF">
            <w:fldChar w:fldCharType="separate"/>
          </w:r>
          <w:r w:rsidR="00247B87" w:rsidRPr="00247B87">
            <w:rPr>
              <w:noProof/>
            </w:rPr>
            <w:t>[20]</w:t>
          </w:r>
          <w:r w:rsidR="006E556A" w:rsidRPr="009333EF">
            <w:fldChar w:fldCharType="end"/>
          </w:r>
        </w:sdtContent>
      </w:sdt>
      <w:sdt>
        <w:sdtPr>
          <w:id w:val="876736918"/>
          <w:citation/>
        </w:sdtPr>
        <w:sdtContent>
          <w:r w:rsidR="006E556A" w:rsidRPr="009333EF">
            <w:fldChar w:fldCharType="begin"/>
          </w:r>
          <w:r w:rsidR="006E556A" w:rsidRPr="009333EF">
            <w:instrText xml:space="preserve"> CITATION aad79 \l 1045 </w:instrText>
          </w:r>
          <w:r w:rsidR="006E556A" w:rsidRPr="009333EF">
            <w:fldChar w:fldCharType="separate"/>
          </w:r>
          <w:r w:rsidR="00247B87">
            <w:rPr>
              <w:noProof/>
            </w:rPr>
            <w:t xml:space="preserve"> </w:t>
          </w:r>
          <w:r w:rsidR="00247B87" w:rsidRPr="00247B87">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14:paraId="0AC8DBDF" w14:textId="77777777"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14:paraId="56A7AB63" w14:textId="77777777"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14:paraId="7966E9B3" w14:textId="77777777" w:rsidR="00514CC6" w:rsidRPr="009333EF" w:rsidRDefault="00514CC6" w:rsidP="00514CC6">
      <w:pPr>
        <w:pStyle w:val="firstparagraph"/>
        <w:spacing w:after="0"/>
        <w:ind w:left="720" w:firstLine="720"/>
        <w:rPr>
          <w:i/>
        </w:rPr>
      </w:pPr>
      <w:r w:rsidRPr="009333EF">
        <w:rPr>
          <w:i/>
        </w:rPr>
        <w:t>...</w:t>
      </w:r>
    </w:p>
    <w:p w14:paraId="7C207814" w14:textId="77777777" w:rsidR="00514CC6" w:rsidRPr="009333EF" w:rsidRDefault="00514CC6" w:rsidP="00514CC6">
      <w:pPr>
        <w:pStyle w:val="firstparagraph"/>
        <w:spacing w:after="0"/>
        <w:ind w:left="720" w:firstLine="720"/>
      </w:pPr>
      <w:r w:rsidRPr="009333EF">
        <w:t>local attributes and methods</w:t>
      </w:r>
    </w:p>
    <w:p w14:paraId="04AB8171" w14:textId="77777777" w:rsidR="00514CC6" w:rsidRPr="009333EF" w:rsidRDefault="00514CC6" w:rsidP="00514CC6">
      <w:pPr>
        <w:pStyle w:val="firstparagraph"/>
        <w:spacing w:after="0"/>
        <w:ind w:left="720" w:firstLine="720"/>
        <w:rPr>
          <w:i/>
        </w:rPr>
      </w:pPr>
      <w:r w:rsidRPr="009333EF">
        <w:rPr>
          <w:i/>
        </w:rPr>
        <w:t>...</w:t>
      </w:r>
    </w:p>
    <w:p w14:paraId="42918E5D" w14:textId="77777777"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14:paraId="650F561B" w14:textId="77777777" w:rsidR="00514CC6" w:rsidRPr="009333EF" w:rsidRDefault="00514CC6" w:rsidP="00514CC6">
      <w:pPr>
        <w:pStyle w:val="firstparagraph"/>
        <w:spacing w:after="0"/>
        <w:ind w:left="720" w:firstLine="720"/>
        <w:rPr>
          <w:i/>
        </w:rPr>
      </w:pPr>
      <w:r w:rsidRPr="009333EF">
        <w:rPr>
          <w:i/>
        </w:rPr>
        <w:t>...</w:t>
      </w:r>
    </w:p>
    <w:p w14:paraId="18673F39" w14:textId="77777777"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4BF13962" w14:textId="77777777" w:rsidR="00514CC6" w:rsidRPr="009333EF" w:rsidRDefault="00514CC6" w:rsidP="00514CC6">
      <w:pPr>
        <w:pStyle w:val="firstparagraph"/>
        <w:spacing w:after="0"/>
        <w:ind w:left="1440" w:firstLine="720"/>
      </w:pPr>
      <w:r w:rsidRPr="009333EF">
        <w:t>the observer code</w:t>
      </w:r>
    </w:p>
    <w:p w14:paraId="00334FFA" w14:textId="77777777" w:rsidR="00514CC6" w:rsidRPr="009333EF" w:rsidRDefault="00514CC6" w:rsidP="00514CC6">
      <w:pPr>
        <w:pStyle w:val="firstparagraph"/>
        <w:spacing w:after="0"/>
        <w:ind w:left="720" w:firstLine="720"/>
        <w:rPr>
          <w:i/>
        </w:rPr>
      </w:pPr>
      <w:r w:rsidRPr="009333EF">
        <w:rPr>
          <w:i/>
        </w:rPr>
        <w:t>};</w:t>
      </w:r>
    </w:p>
    <w:p w14:paraId="4B8FE876" w14:textId="77777777" w:rsidR="00514CC6" w:rsidRPr="009333EF" w:rsidRDefault="00514CC6" w:rsidP="00514CC6">
      <w:pPr>
        <w:pStyle w:val="firstparagraph"/>
        <w:ind w:firstLine="720"/>
        <w:rPr>
          <w:i/>
        </w:rPr>
      </w:pPr>
      <w:r w:rsidRPr="009333EF">
        <w:rPr>
          <w:i/>
        </w:rPr>
        <w:t>};</w:t>
      </w:r>
    </w:p>
    <w:p w14:paraId="6AD5CB03" w14:textId="330E79D7"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122F2E">
        <w:t>3.3.3</w:t>
      </w:r>
      <w:r w:rsidR="00FB514F" w:rsidRPr="009333EF">
        <w:fldChar w:fldCharType="end"/>
      </w:r>
      <w:r w:rsidR="00DF6D4D" w:rsidRPr="009333EF">
        <w:t>.</w:t>
      </w:r>
    </w:p>
    <w:p w14:paraId="26DA19A5" w14:textId="38523D61"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122F2E">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14:paraId="1816839E" w14:textId="7658780E"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122F2E">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14:paraId="32C4127A" w14:textId="77777777" w:rsidR="00514CC6" w:rsidRPr="009333EF" w:rsidRDefault="00514CC6" w:rsidP="00514CC6">
      <w:pPr>
        <w:pStyle w:val="firstparagraph"/>
      </w:pPr>
      <w:r w:rsidRPr="009333EF">
        <w:t>The observer’s code method has the same layout</w:t>
      </w:r>
      <w:r w:rsidR="00DF6D4D" w:rsidRPr="009333EF">
        <w:t xml:space="preserve"> as a process code method, i.e.:</w:t>
      </w:r>
    </w:p>
    <w:p w14:paraId="27059023" w14:textId="77777777"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14:paraId="1B7762F0" w14:textId="77777777"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3"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3"/>
      <w:r w:rsidRPr="009333EF">
        <w:rPr>
          <w:i/>
        </w:rPr>
        <w:t>:</w:t>
      </w:r>
    </w:p>
    <w:p w14:paraId="643E6E7B" w14:textId="77777777" w:rsidR="00514CC6" w:rsidRPr="009333EF" w:rsidRDefault="00514CC6" w:rsidP="00DF6D4D">
      <w:pPr>
        <w:pStyle w:val="firstparagraph"/>
        <w:spacing w:after="0"/>
        <w:ind w:left="1440" w:firstLine="720"/>
        <w:rPr>
          <w:i/>
        </w:rPr>
      </w:pPr>
      <w:r w:rsidRPr="009333EF">
        <w:rPr>
          <w:i/>
        </w:rPr>
        <w:t>...</w:t>
      </w:r>
    </w:p>
    <w:p w14:paraId="4A215287" w14:textId="77777777"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6FC90714" w14:textId="77777777" w:rsidR="00514CC6" w:rsidRPr="009333EF" w:rsidRDefault="00514CC6" w:rsidP="00DF6D4D">
      <w:pPr>
        <w:pStyle w:val="firstparagraph"/>
        <w:spacing w:after="0"/>
        <w:ind w:left="1440" w:firstLine="720"/>
        <w:rPr>
          <w:i/>
        </w:rPr>
      </w:pPr>
      <w:r w:rsidRPr="009333EF">
        <w:rPr>
          <w:i/>
        </w:rPr>
        <w:t>...</w:t>
      </w:r>
    </w:p>
    <w:p w14:paraId="0E218394" w14:textId="77777777" w:rsidR="00514CC6" w:rsidRPr="009333EF" w:rsidRDefault="00514CC6" w:rsidP="00DF6D4D">
      <w:pPr>
        <w:pStyle w:val="firstparagraph"/>
        <w:spacing w:after="0"/>
        <w:ind w:left="720" w:firstLine="720"/>
        <w:rPr>
          <w:i/>
        </w:rPr>
      </w:pPr>
      <w:r w:rsidRPr="009333EF">
        <w:rPr>
          <w:i/>
        </w:rPr>
        <w:t xml:space="preserve">state </w:t>
      </w:r>
      <w:bookmarkStart w:id="644"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4"/>
      <w:r w:rsidRPr="009333EF">
        <w:rPr>
          <w:i/>
        </w:rPr>
        <w:t>:</w:t>
      </w:r>
    </w:p>
    <w:p w14:paraId="2B8A1214" w14:textId="77777777" w:rsidR="00514CC6" w:rsidRPr="009333EF" w:rsidRDefault="00514CC6" w:rsidP="00DF6D4D">
      <w:pPr>
        <w:pStyle w:val="firstparagraph"/>
        <w:spacing w:after="0"/>
        <w:ind w:left="1440" w:firstLine="720"/>
        <w:rPr>
          <w:i/>
        </w:rPr>
      </w:pPr>
      <w:r w:rsidRPr="009333EF">
        <w:rPr>
          <w:i/>
        </w:rPr>
        <w:t>...</w:t>
      </w:r>
    </w:p>
    <w:p w14:paraId="6AE442A9" w14:textId="77777777" w:rsidR="00514CC6" w:rsidRPr="009333EF" w:rsidRDefault="00514CC6" w:rsidP="00DF6D4D">
      <w:pPr>
        <w:pStyle w:val="firstparagraph"/>
        <w:ind w:firstLine="720"/>
        <w:rPr>
          <w:i/>
        </w:rPr>
      </w:pPr>
      <w:r w:rsidRPr="009333EF">
        <w:rPr>
          <w:i/>
        </w:rPr>
        <w:t>};</w:t>
      </w:r>
    </w:p>
    <w:p w14:paraId="51DE2C7A" w14:textId="77777777"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14:paraId="7B2F9AC9" w14:textId="77777777"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14:paraId="6C51FF29" w14:textId="77777777" w:rsidR="00514CC6" w:rsidRPr="009333EF" w:rsidRDefault="00514CC6" w:rsidP="00DF6D4D">
      <w:pPr>
        <w:pStyle w:val="firstparagraph"/>
        <w:spacing w:after="0"/>
        <w:ind w:firstLine="720"/>
        <w:rPr>
          <w:i/>
        </w:rPr>
      </w:pPr>
      <w:r w:rsidRPr="009333EF">
        <w:rPr>
          <w:i/>
        </w:rPr>
        <w:t>inspect</w:t>
      </w:r>
      <w:bookmarkStart w:id="645"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5"/>
      <w:r w:rsidRPr="009333EF">
        <w:rPr>
          <w:i/>
        </w:rPr>
        <w:t xml:space="preserve"> (s, p, n, ps, os);</w:t>
      </w:r>
    </w:p>
    <w:p w14:paraId="20B6C8B3" w14:textId="77777777" w:rsidR="00514CC6" w:rsidRPr="009333EF" w:rsidRDefault="00514CC6" w:rsidP="00DF6D4D">
      <w:pPr>
        <w:pStyle w:val="firstparagraph"/>
        <w:ind w:firstLine="720"/>
        <w:rPr>
          <w:i/>
        </w:rPr>
      </w:pPr>
      <w:r w:rsidRPr="009333EF">
        <w:rPr>
          <w:i/>
        </w:rPr>
        <w:t>timeout (t, os);</w:t>
      </w:r>
    </w:p>
    <w:p w14:paraId="1F3E37CC" w14:textId="77777777"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14:paraId="0002C544" w14:textId="77777777" w:rsidTr="00FB514F">
        <w:tc>
          <w:tcPr>
            <w:tcW w:w="455" w:type="dxa"/>
            <w:tcMar>
              <w:left w:w="0" w:type="dxa"/>
              <w:right w:w="0" w:type="dxa"/>
            </w:tcMar>
          </w:tcPr>
          <w:p w14:paraId="30EF4C80" w14:textId="77777777" w:rsidR="00DF6D4D" w:rsidRPr="009333EF" w:rsidRDefault="00DF6D4D" w:rsidP="004071AB">
            <w:pPr>
              <w:pStyle w:val="firstparagraph"/>
              <w:rPr>
                <w:i/>
              </w:rPr>
            </w:pPr>
            <w:r w:rsidRPr="009333EF">
              <w:rPr>
                <w:i/>
              </w:rPr>
              <w:t>s</w:t>
            </w:r>
          </w:p>
        </w:tc>
        <w:tc>
          <w:tcPr>
            <w:tcW w:w="8813" w:type="dxa"/>
          </w:tcPr>
          <w:p w14:paraId="67569799" w14:textId="77777777"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14:paraId="51C083D4" w14:textId="77777777" w:rsidTr="00FB514F">
        <w:tc>
          <w:tcPr>
            <w:tcW w:w="455" w:type="dxa"/>
            <w:tcMar>
              <w:left w:w="0" w:type="dxa"/>
              <w:right w:w="0" w:type="dxa"/>
            </w:tcMar>
          </w:tcPr>
          <w:p w14:paraId="05567EC6" w14:textId="77777777" w:rsidR="00DF6D4D" w:rsidRPr="009333EF" w:rsidRDefault="00DF6D4D" w:rsidP="004071AB">
            <w:pPr>
              <w:pStyle w:val="firstparagraph"/>
              <w:rPr>
                <w:i/>
              </w:rPr>
            </w:pPr>
            <w:r w:rsidRPr="009333EF">
              <w:rPr>
                <w:i/>
              </w:rPr>
              <w:t>p</w:t>
            </w:r>
          </w:p>
        </w:tc>
        <w:tc>
          <w:tcPr>
            <w:tcW w:w="8813" w:type="dxa"/>
          </w:tcPr>
          <w:p w14:paraId="624A26D4" w14:textId="77777777"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14:paraId="35FA36D1" w14:textId="77777777" w:rsidTr="00FB514F">
        <w:tc>
          <w:tcPr>
            <w:tcW w:w="455" w:type="dxa"/>
            <w:tcMar>
              <w:left w:w="0" w:type="dxa"/>
              <w:right w:w="0" w:type="dxa"/>
            </w:tcMar>
          </w:tcPr>
          <w:p w14:paraId="618E4391" w14:textId="77777777" w:rsidR="00DF6D4D" w:rsidRPr="009333EF" w:rsidRDefault="00DF6D4D" w:rsidP="004071AB">
            <w:pPr>
              <w:pStyle w:val="firstparagraph"/>
              <w:rPr>
                <w:i/>
              </w:rPr>
            </w:pPr>
            <w:r w:rsidRPr="009333EF">
              <w:rPr>
                <w:i/>
              </w:rPr>
              <w:t>n</w:t>
            </w:r>
          </w:p>
        </w:tc>
        <w:tc>
          <w:tcPr>
            <w:tcW w:w="8813" w:type="dxa"/>
          </w:tcPr>
          <w:p w14:paraId="29C2EC91" w14:textId="72A5A6A0"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w:t>
            </w:r>
          </w:p>
        </w:tc>
      </w:tr>
      <w:tr w:rsidR="00DF6D4D" w:rsidRPr="009333EF" w14:paraId="148478A2" w14:textId="77777777" w:rsidTr="00FB514F">
        <w:tc>
          <w:tcPr>
            <w:tcW w:w="455" w:type="dxa"/>
            <w:tcMar>
              <w:left w:w="0" w:type="dxa"/>
              <w:right w:w="0" w:type="dxa"/>
            </w:tcMar>
          </w:tcPr>
          <w:p w14:paraId="5B15B5FB" w14:textId="77777777" w:rsidR="00DF6D4D" w:rsidRPr="009333EF" w:rsidRDefault="00DF6D4D" w:rsidP="004071AB">
            <w:pPr>
              <w:pStyle w:val="firstparagraph"/>
              <w:rPr>
                <w:i/>
              </w:rPr>
            </w:pPr>
            <w:r w:rsidRPr="009333EF">
              <w:rPr>
                <w:i/>
              </w:rPr>
              <w:t>ps</w:t>
            </w:r>
          </w:p>
        </w:tc>
        <w:tc>
          <w:tcPr>
            <w:tcW w:w="8813" w:type="dxa"/>
          </w:tcPr>
          <w:p w14:paraId="6AF35804" w14:textId="77777777" w:rsidR="00DF6D4D" w:rsidRPr="009333EF" w:rsidRDefault="00DF6D4D" w:rsidP="004071AB">
            <w:pPr>
              <w:pStyle w:val="firstparagraph"/>
            </w:pPr>
            <w:r w:rsidRPr="009333EF">
              <w:t>is the process’s state identifier</w:t>
            </w:r>
          </w:p>
        </w:tc>
      </w:tr>
      <w:tr w:rsidR="00DF6D4D" w:rsidRPr="009333EF" w14:paraId="5CBD1A0C" w14:textId="77777777" w:rsidTr="00FB514F">
        <w:tc>
          <w:tcPr>
            <w:tcW w:w="455" w:type="dxa"/>
            <w:tcMar>
              <w:left w:w="0" w:type="dxa"/>
              <w:right w:w="0" w:type="dxa"/>
            </w:tcMar>
          </w:tcPr>
          <w:p w14:paraId="391496F9" w14:textId="77777777" w:rsidR="00DF6D4D" w:rsidRPr="009333EF" w:rsidRDefault="00DF6D4D" w:rsidP="004071AB">
            <w:pPr>
              <w:pStyle w:val="firstparagraph"/>
              <w:rPr>
                <w:i/>
              </w:rPr>
            </w:pPr>
            <w:r w:rsidRPr="009333EF">
              <w:rPr>
                <w:i/>
              </w:rPr>
              <w:t>os</w:t>
            </w:r>
          </w:p>
        </w:tc>
        <w:tc>
          <w:tcPr>
            <w:tcW w:w="8813" w:type="dxa"/>
          </w:tcPr>
          <w:p w14:paraId="65F0AA2B" w14:textId="77777777"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14:paraId="5D9D23D0" w14:textId="77777777"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14:paraId="7073BA27" w14:textId="77777777"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14:paraId="22B950F9" w14:textId="77777777" w:rsidR="00514CC6" w:rsidRPr="009333EF" w:rsidRDefault="00514CC6" w:rsidP="00DF6D4D">
      <w:pPr>
        <w:pStyle w:val="firstparagraph"/>
        <w:ind w:firstLine="720"/>
        <w:rPr>
          <w:i/>
        </w:rPr>
      </w:pPr>
      <w:r w:rsidRPr="009333EF">
        <w:rPr>
          <w:i/>
        </w:rPr>
        <w:t>inspect (ANY, transmitter, ANY, ANY, WakeMeUp);</w:t>
      </w:r>
    </w:p>
    <w:p w14:paraId="3A641C07" w14:textId="77777777"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14:paraId="2D93FB88" w14:textId="1C95439C"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122F2E">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14:paraId="212552B8" w14:textId="77777777"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14:paraId="2FE32D2B" w14:textId="77777777"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14:paraId="6BB73B44" w14:textId="77777777" w:rsidTr="004969AB">
        <w:tc>
          <w:tcPr>
            <w:tcW w:w="3065" w:type="dxa"/>
            <w:tcMar>
              <w:left w:w="0" w:type="dxa"/>
              <w:right w:w="0" w:type="dxa"/>
            </w:tcMar>
          </w:tcPr>
          <w:p w14:paraId="394899AC" w14:textId="77777777"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14:paraId="313C272A" w14:textId="77777777"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14:paraId="43113BCB" w14:textId="77777777" w:rsidTr="004969AB">
        <w:tc>
          <w:tcPr>
            <w:tcW w:w="3065" w:type="dxa"/>
            <w:tcMar>
              <w:left w:w="0" w:type="dxa"/>
              <w:right w:w="0" w:type="dxa"/>
            </w:tcMar>
          </w:tcPr>
          <w:p w14:paraId="6F6984B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14:paraId="3E14E7E6"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14:paraId="058ECFF4" w14:textId="77777777" w:rsidTr="004969AB">
        <w:tc>
          <w:tcPr>
            <w:tcW w:w="3065" w:type="dxa"/>
            <w:tcMar>
              <w:left w:w="0" w:type="dxa"/>
              <w:right w:w="0" w:type="dxa"/>
            </w:tcMar>
          </w:tcPr>
          <w:p w14:paraId="072FC167"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14:paraId="4E1B3A0C"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14:paraId="3D66FCE0" w14:textId="77777777" w:rsidTr="004969AB">
        <w:tc>
          <w:tcPr>
            <w:tcW w:w="3065" w:type="dxa"/>
            <w:tcMar>
              <w:left w:w="0" w:type="dxa"/>
              <w:right w:w="0" w:type="dxa"/>
            </w:tcMar>
          </w:tcPr>
          <w:p w14:paraId="52CC8534" w14:textId="77777777"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14:paraId="0B1EF343" w14:textId="77777777"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14:paraId="32FFE54F" w14:textId="77777777"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14:paraId="1E0CC990" w14:textId="77777777"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14:paraId="6B9D6630" w14:textId="77777777"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14:paraId="10662737" w14:textId="77777777" w:rsidR="00514CC6" w:rsidRPr="009333EF" w:rsidRDefault="00DF6D4D" w:rsidP="00514CC6">
      <w:pPr>
        <w:pStyle w:val="firstparagraph"/>
      </w:pPr>
      <w:r w:rsidRPr="009333EF">
        <w:t>For illustration, a</w:t>
      </w:r>
      <w:r w:rsidR="00514CC6" w:rsidRPr="009333EF">
        <w:t>ssume that an observer has issued the following sequence of inspect requests:</w:t>
      </w:r>
    </w:p>
    <w:p w14:paraId="39FB327C" w14:textId="77777777"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14:paraId="74CCA027" w14:textId="77777777"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14:paraId="6928E197" w14:textId="77777777"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60634D92" w14:textId="0EB87800" w:rsidR="00514CC6" w:rsidRPr="009333EF" w:rsidRDefault="00002BBC" w:rsidP="00514CC6">
      <w:pPr>
        <w:pStyle w:val="firstparagraph"/>
      </w:pPr>
      <w:r>
        <w:t>T</w:t>
      </w:r>
      <w:r w:rsidR="00DF6D4D" w:rsidRPr="009333EF">
        <w:t>he</w:t>
      </w:r>
      <w:r w:rsidR="00514CC6" w:rsidRPr="009333EF">
        <w:t xml:space="preserve"> observer will wake up at </w:t>
      </w:r>
      <w:r w:rsidR="00514CC6" w:rsidRPr="009333EF">
        <w:rPr>
          <w:i/>
        </w:rPr>
        <w:t>State1</w:t>
      </w:r>
      <w:r w:rsidR="00514CC6" w:rsidRPr="009333EF">
        <w:t xml:space="preserve">, if the next process restarted by </w:t>
      </w:r>
      <w:r w:rsidR="00DF6D4D" w:rsidRPr="009333EF">
        <w:t>SMURPH:</w:t>
      </w:r>
    </w:p>
    <w:p w14:paraId="5CA3D392" w14:textId="77777777" w:rsidR="00514CC6" w:rsidRPr="009333EF" w:rsidRDefault="00514CC6" w:rsidP="00596F24">
      <w:pPr>
        <w:pStyle w:val="firstparagraph"/>
        <w:numPr>
          <w:ilvl w:val="0"/>
          <w:numId w:val="58"/>
        </w:numPr>
      </w:pPr>
      <w:r w:rsidRPr="009333EF">
        <w:t xml:space="preserve">is of type </w:t>
      </w:r>
      <w:r w:rsidRPr="009333EF">
        <w:rPr>
          <w:i/>
        </w:rPr>
        <w:t>receiver</w:t>
      </w:r>
    </w:p>
    <w:p w14:paraId="13F879B5" w14:textId="77777777"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14:paraId="3E61DD49" w14:textId="77777777" w:rsidR="00514CC6" w:rsidRPr="009333EF" w:rsidRDefault="00514CC6" w:rsidP="00596F24">
      <w:pPr>
        <w:pStyle w:val="firstparagraph"/>
        <w:numPr>
          <w:ilvl w:val="0"/>
          <w:numId w:val="58"/>
        </w:numPr>
      </w:pPr>
      <w:r w:rsidRPr="009333EF">
        <w:t xml:space="preserve">wakes up in state </w:t>
      </w:r>
      <w:r w:rsidRPr="009333EF">
        <w:rPr>
          <w:i/>
        </w:rPr>
        <w:t>Rcv</w:t>
      </w:r>
    </w:p>
    <w:p w14:paraId="4B730CC4" w14:textId="77777777"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14:paraId="17BD8D7A" w14:textId="77777777"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14:paraId="5DE945BA" w14:textId="77777777" w:rsidR="00514CC6" w:rsidRPr="009333EF" w:rsidRDefault="00514CC6" w:rsidP="00DF6D4D">
      <w:pPr>
        <w:pStyle w:val="firstparagraph"/>
        <w:spacing w:after="0"/>
        <w:ind w:firstLine="720"/>
        <w:rPr>
          <w:i/>
        </w:rPr>
      </w:pPr>
      <w:r w:rsidRPr="009333EF">
        <w:rPr>
          <w:i/>
        </w:rPr>
        <w:t>inspect (ThePacket-&gt;Receiver, receiver, Rcv, State1);</w:t>
      </w:r>
    </w:p>
    <w:p w14:paraId="5924EA8D" w14:textId="77777777" w:rsidR="00514CC6" w:rsidRPr="009333EF" w:rsidRDefault="00514CC6" w:rsidP="00DF6D4D">
      <w:pPr>
        <w:pStyle w:val="firstparagraph"/>
        <w:spacing w:after="0"/>
        <w:ind w:firstLine="720"/>
        <w:rPr>
          <w:i/>
        </w:rPr>
      </w:pPr>
      <w:r w:rsidRPr="009333EF">
        <w:rPr>
          <w:i/>
        </w:rPr>
        <w:t>inspect (TheStation, State2);</w:t>
      </w:r>
    </w:p>
    <w:p w14:paraId="78471855" w14:textId="77777777"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14:paraId="5A7D7169" w14:textId="77777777"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14:paraId="19749ECA" w14:textId="77777777" w:rsidR="00514CC6" w:rsidRPr="009333EF" w:rsidRDefault="00514CC6" w:rsidP="00514CC6">
      <w:pPr>
        <w:pStyle w:val="firstparagraph"/>
      </w:pPr>
      <w:r w:rsidRPr="009333EF">
        <w:t>Being in one state, an observer can branch directly to another state by executing</w:t>
      </w:r>
    </w:p>
    <w:p w14:paraId="29FC7676" w14:textId="77777777"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14:paraId="555966DB" w14:textId="74DC6ACF"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122F2E">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14:paraId="61CBBF2A" w14:textId="77777777"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14:paraId="6071A5C4" w14:textId="77777777"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14:paraId="02F1458B" w14:textId="104F5874"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122F2E">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14:paraId="7D05AA34" w14:textId="757FE30F"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122F2E">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14:paraId="5D5F7C63" w14:textId="3CB94E74"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14:paraId="3333B74F" w14:textId="77777777"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14:paraId="620C2744" w14:textId="77777777"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6" w:name="_Ref511137484"/>
    </w:p>
    <w:p w14:paraId="074B462E" w14:textId="77777777" w:rsidR="008804BC" w:rsidRPr="009333EF" w:rsidRDefault="008804BC" w:rsidP="00596F24">
      <w:pPr>
        <w:pStyle w:val="Heading1"/>
        <w:numPr>
          <w:ilvl w:val="0"/>
          <w:numId w:val="4"/>
        </w:numPr>
        <w:rPr>
          <w:lang w:val="en-US"/>
        </w:rPr>
      </w:pPr>
      <w:bookmarkStart w:id="647" w:name="_Toc50927864"/>
      <w:r w:rsidRPr="009333EF">
        <w:rPr>
          <w:lang w:val="en-US"/>
        </w:rPr>
        <w:lastRenderedPageBreak/>
        <w:t>EXPOSING OBJECTS</w:t>
      </w:r>
      <w:bookmarkEnd w:id="646"/>
      <w:bookmarkEnd w:id="647"/>
    </w:p>
    <w:p w14:paraId="6DD00A75" w14:textId="77777777"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14:paraId="3E386C68" w14:textId="77777777" w:rsidR="008804BC" w:rsidRPr="009333EF" w:rsidRDefault="008804BC" w:rsidP="00596F24">
      <w:pPr>
        <w:pStyle w:val="Heading2"/>
        <w:numPr>
          <w:ilvl w:val="1"/>
          <w:numId w:val="4"/>
        </w:numPr>
        <w:rPr>
          <w:lang w:val="en-US"/>
        </w:rPr>
      </w:pPr>
      <w:bookmarkStart w:id="648" w:name="_Ref510988280"/>
      <w:bookmarkStart w:id="649" w:name="_Toc50927865"/>
      <w:r w:rsidRPr="009333EF">
        <w:rPr>
          <w:lang w:val="en-US"/>
        </w:rPr>
        <w:t>General concepts</w:t>
      </w:r>
      <w:bookmarkEnd w:id="648"/>
      <w:bookmarkEnd w:id="649"/>
    </w:p>
    <w:p w14:paraId="15A395F8" w14:textId="7406E669"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122F2E">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122F2E">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14:paraId="3FBD09CF" w14:textId="77777777"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14:paraId="522E2550" w14:textId="77777777"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14:paraId="618B133E" w14:textId="77777777" w:rsidTr="004071AB">
        <w:tc>
          <w:tcPr>
            <w:tcW w:w="635" w:type="dxa"/>
            <w:tcMar>
              <w:left w:w="0" w:type="dxa"/>
              <w:right w:w="0" w:type="dxa"/>
            </w:tcMar>
          </w:tcPr>
          <w:p w14:paraId="4F5A431B" w14:textId="77777777" w:rsidR="008804BC" w:rsidRPr="009333EF" w:rsidRDefault="008804BC" w:rsidP="004071AB">
            <w:pPr>
              <w:pStyle w:val="firstparagraph"/>
            </w:pPr>
            <m:oMathPara>
              <m:oMath>
                <m:r>
                  <w:rPr>
                    <w:rFonts w:ascii="Cambria Math" w:hAnsi="Cambria Math"/>
                  </w:rPr>
                  <m:t>0</m:t>
                </m:r>
              </m:oMath>
            </m:oMathPara>
          </w:p>
        </w:tc>
        <w:tc>
          <w:tcPr>
            <w:tcW w:w="8633" w:type="dxa"/>
          </w:tcPr>
          <w:p w14:paraId="54CD42DE" w14:textId="77777777"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14:paraId="0D2F6FDA" w14:textId="77777777" w:rsidTr="004071AB">
        <w:tc>
          <w:tcPr>
            <w:tcW w:w="635" w:type="dxa"/>
            <w:tcMar>
              <w:left w:w="0" w:type="dxa"/>
              <w:right w:w="0" w:type="dxa"/>
            </w:tcMar>
          </w:tcPr>
          <w:p w14:paraId="2F6E0E23" w14:textId="77777777" w:rsidR="008804BC" w:rsidRPr="009333EF" w:rsidRDefault="008804BC" w:rsidP="004071AB">
            <w:pPr>
              <w:pStyle w:val="firstparagraph"/>
            </w:pPr>
            <m:oMathPara>
              <m:oMath>
                <m:r>
                  <w:rPr>
                    <w:rFonts w:ascii="Cambria Math" w:hAnsi="Cambria Math"/>
                  </w:rPr>
                  <m:t>1</m:t>
                </m:r>
              </m:oMath>
            </m:oMathPara>
          </w:p>
        </w:tc>
        <w:tc>
          <w:tcPr>
            <w:tcW w:w="8633" w:type="dxa"/>
          </w:tcPr>
          <w:p w14:paraId="2C211BAC" w14:textId="77777777"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14:paraId="639271A4" w14:textId="77777777" w:rsidTr="004071AB">
        <w:tc>
          <w:tcPr>
            <w:tcW w:w="635" w:type="dxa"/>
            <w:tcMar>
              <w:left w:w="0" w:type="dxa"/>
              <w:right w:w="0" w:type="dxa"/>
            </w:tcMar>
          </w:tcPr>
          <w:p w14:paraId="6FE2B3EB" w14:textId="77777777" w:rsidR="008804BC" w:rsidRPr="009333EF" w:rsidRDefault="008804BC" w:rsidP="004071AB">
            <w:pPr>
              <w:pStyle w:val="firstparagraph"/>
            </w:pPr>
            <m:oMathPara>
              <m:oMath>
                <m:r>
                  <w:rPr>
                    <w:rFonts w:ascii="Cambria Math" w:hAnsi="Cambria Math"/>
                  </w:rPr>
                  <m:t>2</m:t>
                </m:r>
              </m:oMath>
            </m:oMathPara>
          </w:p>
        </w:tc>
        <w:tc>
          <w:tcPr>
            <w:tcW w:w="8633" w:type="dxa"/>
          </w:tcPr>
          <w:p w14:paraId="671D2146" w14:textId="77777777"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14:paraId="5798986E" w14:textId="77777777" w:rsidTr="004071AB">
        <w:tc>
          <w:tcPr>
            <w:tcW w:w="635" w:type="dxa"/>
            <w:tcMar>
              <w:left w:w="0" w:type="dxa"/>
              <w:right w:w="0" w:type="dxa"/>
            </w:tcMar>
          </w:tcPr>
          <w:p w14:paraId="041E7A0C" w14:textId="77777777" w:rsidR="008804BC" w:rsidRPr="009333EF" w:rsidRDefault="008804BC" w:rsidP="004071AB">
            <w:pPr>
              <w:pStyle w:val="firstparagraph"/>
            </w:pPr>
            <m:oMathPara>
              <m:oMath>
                <m:r>
                  <w:rPr>
                    <w:rFonts w:ascii="Cambria Math" w:hAnsi="Cambria Math"/>
                  </w:rPr>
                  <m:t>3</m:t>
                </m:r>
              </m:oMath>
            </m:oMathPara>
          </w:p>
        </w:tc>
        <w:tc>
          <w:tcPr>
            <w:tcW w:w="8633" w:type="dxa"/>
          </w:tcPr>
          <w:p w14:paraId="203CCD31" w14:textId="77777777"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14:paraId="141CA6AE" w14:textId="77777777"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14:paraId="2A331836" w14:textId="77777777"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14:paraId="05348F89" w14:textId="77777777" w:rsidR="004071AB" w:rsidRPr="009333EF" w:rsidRDefault="004071AB" w:rsidP="00596F24">
      <w:pPr>
        <w:pStyle w:val="Heading2"/>
        <w:numPr>
          <w:ilvl w:val="1"/>
          <w:numId w:val="4"/>
        </w:numPr>
        <w:rPr>
          <w:lang w:val="en-US"/>
        </w:rPr>
      </w:pPr>
      <w:bookmarkStart w:id="650" w:name="_Ref510819061"/>
      <w:bookmarkStart w:id="651" w:name="_Toc50927866"/>
      <w:r w:rsidRPr="009333EF">
        <w:rPr>
          <w:lang w:val="en-US"/>
        </w:rPr>
        <w:t>Making objects exposable</w:t>
      </w:r>
      <w:bookmarkEnd w:id="650"/>
      <w:bookmarkEnd w:id="651"/>
    </w:p>
    <w:p w14:paraId="4C732BEC" w14:textId="04156539"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2"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2"/>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14:paraId="7968DC91" w14:textId="7470CED7"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122F2E">
        <w:t>APPENDIX C</w:t>
      </w:r>
      <w:r w:rsidR="00CE6721" w:rsidRPr="009333EF">
        <w:fldChar w:fldCharType="end"/>
      </w:r>
      <w:r w:rsidRPr="009333EF">
        <w:t>.</w:t>
      </w:r>
    </w:p>
    <w:p w14:paraId="46E28CBA" w14:textId="1319D0F1"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122F2E">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14:paraId="7C3DA4B1" w14:textId="77777777" w:rsidR="004071AB" w:rsidRPr="009333EF" w:rsidRDefault="004071AB" w:rsidP="004071AB">
      <w:pPr>
        <w:pStyle w:val="firstparagraph"/>
        <w:spacing w:after="0"/>
        <w:ind w:firstLine="720"/>
        <w:rPr>
          <w:i/>
        </w:rPr>
      </w:pPr>
      <w:r w:rsidRPr="009333EF">
        <w:rPr>
          <w:i/>
        </w:rPr>
        <w:t>exposure {</w:t>
      </w:r>
    </w:p>
    <w:p w14:paraId="63E4146F" w14:textId="77777777"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14:paraId="3FF0C329" w14:textId="77777777" w:rsidR="004071AB" w:rsidRPr="009333EF" w:rsidRDefault="004071AB" w:rsidP="004071AB">
      <w:pPr>
        <w:pStyle w:val="firstparagraph"/>
        <w:spacing w:after="0"/>
        <w:ind w:left="1440" w:firstLine="720"/>
        <w:rPr>
          <w:i/>
        </w:rPr>
      </w:pPr>
      <w:r w:rsidRPr="009333EF">
        <w:rPr>
          <w:i/>
        </w:rPr>
        <w:lastRenderedPageBreak/>
        <w:t>exmode</w:t>
      </w:r>
      <w:bookmarkStart w:id="653"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3"/>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14:paraId="72E32824" w14:textId="77777777" w:rsidR="004071AB" w:rsidRPr="009333EF" w:rsidRDefault="004071AB" w:rsidP="004071AB">
      <w:pPr>
        <w:pStyle w:val="firstparagraph"/>
        <w:spacing w:after="0"/>
        <w:ind w:left="2160" w:firstLine="720"/>
        <w:rPr>
          <w:i/>
        </w:rPr>
      </w:pPr>
      <w:r w:rsidRPr="009333EF">
        <w:rPr>
          <w:i/>
        </w:rPr>
        <w:t>...</w:t>
      </w:r>
    </w:p>
    <w:p w14:paraId="0F87F287"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14:paraId="71FD8359" w14:textId="77777777" w:rsidR="004071AB" w:rsidRPr="009333EF" w:rsidRDefault="004071AB" w:rsidP="004071AB">
      <w:pPr>
        <w:pStyle w:val="firstparagraph"/>
        <w:spacing w:after="0"/>
        <w:ind w:left="2160" w:firstLine="720"/>
        <w:rPr>
          <w:i/>
        </w:rPr>
      </w:pPr>
      <w:r w:rsidRPr="009333EF">
        <w:rPr>
          <w:i/>
        </w:rPr>
        <w:t>…</w:t>
      </w:r>
    </w:p>
    <w:p w14:paraId="25A4EBE3" w14:textId="77777777" w:rsidR="004071AB" w:rsidRPr="009333EF" w:rsidRDefault="004071AB" w:rsidP="004071AB">
      <w:pPr>
        <w:pStyle w:val="firstparagraph"/>
        <w:spacing w:after="0"/>
        <w:ind w:left="2160" w:firstLine="720"/>
        <w:rPr>
          <w:i/>
        </w:rPr>
      </w:pPr>
      <w:r w:rsidRPr="009333EF">
        <w:rPr>
          <w:i/>
        </w:rPr>
        <w:t>...</w:t>
      </w:r>
    </w:p>
    <w:p w14:paraId="42FA355D"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14:paraId="22B84A36" w14:textId="77777777" w:rsidR="004071AB" w:rsidRPr="009333EF" w:rsidRDefault="004071AB" w:rsidP="004071AB">
      <w:pPr>
        <w:pStyle w:val="firstparagraph"/>
        <w:spacing w:after="0"/>
        <w:ind w:left="2160" w:firstLine="720"/>
        <w:rPr>
          <w:i/>
        </w:rPr>
      </w:pPr>
      <w:r w:rsidRPr="009333EF">
        <w:rPr>
          <w:i/>
        </w:rPr>
        <w:t>...</w:t>
      </w:r>
    </w:p>
    <w:p w14:paraId="1303B45D" w14:textId="77777777" w:rsidR="004071AB" w:rsidRPr="009333EF" w:rsidRDefault="004071AB" w:rsidP="004071AB">
      <w:pPr>
        <w:pStyle w:val="firstparagraph"/>
        <w:spacing w:after="0"/>
        <w:ind w:left="720" w:firstLine="720"/>
        <w:rPr>
          <w:i/>
        </w:rPr>
      </w:pPr>
      <w:r w:rsidRPr="009333EF">
        <w:rPr>
          <w:i/>
        </w:rPr>
        <w:t>};</w:t>
      </w:r>
    </w:p>
    <w:p w14:paraId="102B16D9"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14:paraId="60184C1C"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14:paraId="60984DEA" w14:textId="77777777" w:rsidR="004071AB" w:rsidRPr="009333EF" w:rsidRDefault="004071AB" w:rsidP="004071AB">
      <w:pPr>
        <w:pStyle w:val="firstparagraph"/>
        <w:spacing w:after="0"/>
        <w:ind w:left="2160" w:firstLine="720"/>
        <w:rPr>
          <w:i/>
        </w:rPr>
      </w:pPr>
      <w:r w:rsidRPr="009333EF">
        <w:rPr>
          <w:i/>
        </w:rPr>
        <w:t>...</w:t>
      </w:r>
    </w:p>
    <w:p w14:paraId="4DF1F2E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14:paraId="786AA8F6" w14:textId="77777777" w:rsidR="004071AB" w:rsidRPr="009333EF" w:rsidRDefault="004071AB" w:rsidP="004071AB">
      <w:pPr>
        <w:pStyle w:val="firstparagraph"/>
        <w:spacing w:after="0"/>
        <w:ind w:left="2160" w:firstLine="720"/>
        <w:rPr>
          <w:i/>
        </w:rPr>
      </w:pPr>
      <w:r w:rsidRPr="009333EF">
        <w:rPr>
          <w:i/>
        </w:rPr>
        <w:t>...</w:t>
      </w:r>
    </w:p>
    <w:p w14:paraId="2EE0E160" w14:textId="77777777" w:rsidR="004071AB" w:rsidRPr="009333EF" w:rsidRDefault="004071AB" w:rsidP="004071AB">
      <w:pPr>
        <w:pStyle w:val="firstparagraph"/>
        <w:spacing w:after="0"/>
        <w:ind w:left="2160" w:firstLine="720"/>
        <w:rPr>
          <w:i/>
        </w:rPr>
      </w:pPr>
      <w:r w:rsidRPr="009333EF">
        <w:rPr>
          <w:i/>
        </w:rPr>
        <w:t>...</w:t>
      </w:r>
    </w:p>
    <w:p w14:paraId="0432EB08" w14:textId="77777777"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14:paraId="73064DC2" w14:textId="77777777" w:rsidR="004071AB" w:rsidRPr="009333EF" w:rsidRDefault="004071AB" w:rsidP="004071AB">
      <w:pPr>
        <w:pStyle w:val="firstparagraph"/>
        <w:spacing w:after="0"/>
        <w:ind w:left="2160" w:firstLine="720"/>
        <w:rPr>
          <w:i/>
        </w:rPr>
      </w:pPr>
      <w:r w:rsidRPr="009333EF">
        <w:rPr>
          <w:i/>
        </w:rPr>
        <w:t>...</w:t>
      </w:r>
    </w:p>
    <w:p w14:paraId="53E1FCD8" w14:textId="77777777" w:rsidR="004071AB" w:rsidRPr="009333EF" w:rsidRDefault="004071AB" w:rsidP="004071AB">
      <w:pPr>
        <w:pStyle w:val="firstparagraph"/>
        <w:spacing w:after="0"/>
        <w:ind w:left="720" w:firstLine="720"/>
        <w:rPr>
          <w:i/>
        </w:rPr>
      </w:pPr>
      <w:r w:rsidRPr="009333EF">
        <w:rPr>
          <w:i/>
        </w:rPr>
        <w:t>};</w:t>
      </w:r>
    </w:p>
    <w:p w14:paraId="1FADBD91" w14:textId="77777777" w:rsidR="004071AB" w:rsidRPr="009333EF" w:rsidRDefault="004071AB" w:rsidP="004071AB">
      <w:pPr>
        <w:pStyle w:val="firstparagraph"/>
        <w:ind w:firstLine="720"/>
        <w:rPr>
          <w:i/>
        </w:rPr>
      </w:pPr>
      <w:r w:rsidRPr="009333EF">
        <w:rPr>
          <w:i/>
        </w:rPr>
        <w:t>};</w:t>
      </w:r>
    </w:p>
    <w:p w14:paraId="674E2802" w14:textId="77777777"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14:paraId="3C61C7BE" w14:textId="77777777"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0E3896E6" w14:textId="77777777" w:rsidR="004071AB" w:rsidRPr="009333EF" w:rsidRDefault="004071AB" w:rsidP="004071AB">
      <w:pPr>
        <w:pStyle w:val="firstparagraph"/>
        <w:spacing w:after="0"/>
        <w:ind w:left="720" w:firstLine="720"/>
        <w:rPr>
          <w:i/>
        </w:rPr>
      </w:pPr>
      <w:r w:rsidRPr="009333EF">
        <w:rPr>
          <w:i/>
        </w:rPr>
        <w:t>Long NSamples;</w:t>
      </w:r>
    </w:p>
    <w:p w14:paraId="2C01A4FC" w14:textId="77777777"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14:paraId="56233090" w14:textId="77777777" w:rsidR="004071AB" w:rsidRPr="009333EF" w:rsidRDefault="004071AB" w:rsidP="004071AB">
      <w:pPr>
        <w:pStyle w:val="firstparagraph"/>
        <w:spacing w:after="0"/>
        <w:ind w:left="720" w:firstLine="720"/>
        <w:rPr>
          <w:i/>
        </w:rPr>
      </w:pPr>
      <w:r w:rsidRPr="009333EF">
        <w:rPr>
          <w:i/>
        </w:rPr>
        <w:t>void setup ( ) {</w:t>
      </w:r>
    </w:p>
    <w:p w14:paraId="1F0AD610" w14:textId="77777777" w:rsidR="004071AB" w:rsidRPr="009333EF" w:rsidRDefault="004071AB" w:rsidP="004071AB">
      <w:pPr>
        <w:pStyle w:val="firstparagraph"/>
        <w:spacing w:after="0"/>
        <w:ind w:left="1440" w:firstLine="720"/>
        <w:rPr>
          <w:i/>
        </w:rPr>
      </w:pPr>
      <w:r w:rsidRPr="009333EF">
        <w:rPr>
          <w:i/>
        </w:rPr>
        <w:t>v1 = create RVariable;</w:t>
      </w:r>
    </w:p>
    <w:p w14:paraId="7DC2DDCE" w14:textId="77777777" w:rsidR="004071AB" w:rsidRPr="009333EF" w:rsidRDefault="004071AB" w:rsidP="004071AB">
      <w:pPr>
        <w:pStyle w:val="firstparagraph"/>
        <w:spacing w:after="0"/>
        <w:ind w:left="1440" w:firstLine="720"/>
        <w:rPr>
          <w:i/>
        </w:rPr>
      </w:pPr>
      <w:r w:rsidRPr="009333EF">
        <w:rPr>
          <w:i/>
        </w:rPr>
        <w:t>v2 = create RVariable;</w:t>
      </w:r>
    </w:p>
    <w:p w14:paraId="37C4184E" w14:textId="77777777" w:rsidR="004071AB" w:rsidRPr="009333EF" w:rsidRDefault="004071AB" w:rsidP="004071AB">
      <w:pPr>
        <w:pStyle w:val="firstparagraph"/>
        <w:spacing w:after="0"/>
        <w:ind w:left="720" w:firstLine="720"/>
        <w:rPr>
          <w:i/>
        </w:rPr>
      </w:pPr>
      <w:r w:rsidRPr="009333EF">
        <w:rPr>
          <w:i/>
        </w:rPr>
        <w:t>};</w:t>
      </w:r>
    </w:p>
    <w:p w14:paraId="78E53489" w14:textId="77777777" w:rsidR="004071AB" w:rsidRPr="009333EF" w:rsidRDefault="004071AB" w:rsidP="004071AB">
      <w:pPr>
        <w:pStyle w:val="firstparagraph"/>
        <w:spacing w:after="0"/>
        <w:ind w:left="720" w:firstLine="720"/>
        <w:rPr>
          <w:i/>
        </w:rPr>
      </w:pPr>
      <w:r w:rsidRPr="009333EF">
        <w:rPr>
          <w:i/>
        </w:rPr>
        <w:t>exposure;</w:t>
      </w:r>
    </w:p>
    <w:p w14:paraId="0C1D618F" w14:textId="77777777" w:rsidR="004071AB" w:rsidRPr="009333EF" w:rsidRDefault="004071AB" w:rsidP="004071AB">
      <w:pPr>
        <w:pStyle w:val="firstparagraph"/>
        <w:ind w:firstLine="720"/>
        <w:rPr>
          <w:i/>
        </w:rPr>
      </w:pPr>
      <w:r w:rsidRPr="009333EF">
        <w:rPr>
          <w:i/>
        </w:rPr>
        <w:t>};</w:t>
      </w:r>
    </w:p>
    <w:p w14:paraId="5E34731B" w14:textId="77777777"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14:paraId="1D30A994" w14:textId="77777777" w:rsidR="004071AB" w:rsidRPr="009333EF" w:rsidRDefault="004071AB" w:rsidP="004071AB">
      <w:pPr>
        <w:pStyle w:val="firstparagraph"/>
        <w:spacing w:after="0"/>
        <w:ind w:firstLine="720"/>
        <w:rPr>
          <w:i/>
        </w:rPr>
      </w:pPr>
      <w:r w:rsidRPr="009333EF">
        <w:rPr>
          <w:i/>
        </w:rPr>
        <w:t>MyStat::exposure {</w:t>
      </w:r>
    </w:p>
    <w:p w14:paraId="6EE65347" w14:textId="77777777"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1515B3B2" w14:textId="77777777"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14:paraId="7C9B7287" w14:textId="77777777"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14:paraId="72858E17" w14:textId="77777777" w:rsidR="004071AB" w:rsidRPr="009333EF" w:rsidRDefault="004071AB" w:rsidP="004071AB">
      <w:pPr>
        <w:pStyle w:val="firstparagraph"/>
        <w:spacing w:after="0"/>
        <w:ind w:left="720" w:firstLine="720"/>
        <w:rPr>
          <w:i/>
        </w:rPr>
      </w:pPr>
      <w:r w:rsidRPr="009333EF">
        <w:rPr>
          <w:i/>
        </w:rPr>
        <w:t>}</w:t>
      </w:r>
    </w:p>
    <w:p w14:paraId="08A8FBAC" w14:textId="77777777"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5CBBDF0" w14:textId="77777777" w:rsidR="004071AB" w:rsidRPr="009333EF" w:rsidRDefault="004071AB" w:rsidP="004071AB">
      <w:pPr>
        <w:pStyle w:val="firstparagraph"/>
        <w:spacing w:after="0"/>
        <w:ind w:left="1440" w:firstLine="720"/>
        <w:rPr>
          <w:i/>
        </w:rPr>
      </w:pPr>
      <w:r w:rsidRPr="009333EF">
        <w:rPr>
          <w:i/>
        </w:rPr>
        <w:t>exmode 0: v1-&gt;displayOut (0);</w:t>
      </w:r>
    </w:p>
    <w:p w14:paraId="044292D5" w14:textId="77777777"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14:paraId="0907A569" w14:textId="77777777" w:rsidR="004071AB" w:rsidRPr="009333EF" w:rsidRDefault="004071AB" w:rsidP="004071AB">
      <w:pPr>
        <w:pStyle w:val="firstparagraph"/>
        <w:spacing w:after="0"/>
        <w:ind w:left="720" w:firstLine="720"/>
        <w:rPr>
          <w:i/>
        </w:rPr>
      </w:pPr>
      <w:r w:rsidRPr="009333EF">
        <w:rPr>
          <w:i/>
        </w:rPr>
        <w:t>}</w:t>
      </w:r>
    </w:p>
    <w:p w14:paraId="0561712F" w14:textId="77777777" w:rsidR="004071AB" w:rsidRPr="009333EF" w:rsidRDefault="00697C9E" w:rsidP="00697C9E">
      <w:pPr>
        <w:pStyle w:val="firstparagraph"/>
        <w:ind w:firstLine="720"/>
        <w:rPr>
          <w:i/>
        </w:rPr>
      </w:pPr>
      <w:r w:rsidRPr="009333EF">
        <w:rPr>
          <w:i/>
        </w:rPr>
        <w:t>}</w:t>
      </w:r>
    </w:p>
    <w:p w14:paraId="063FC8DB" w14:textId="77777777"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14:paraId="5809368D" w14:textId="77777777"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14:paraId="747E9384" w14:textId="77777777" w:rsidR="004071AB" w:rsidRPr="009333EF" w:rsidRDefault="004071AB" w:rsidP="004071AB">
      <w:pPr>
        <w:pStyle w:val="firstparagraph"/>
        <w:spacing w:after="0"/>
        <w:ind w:firstLine="720"/>
        <w:rPr>
          <w:i/>
        </w:rPr>
      </w:pPr>
      <w:r w:rsidRPr="009333EF">
        <w:rPr>
          <w:i/>
        </w:rPr>
        <w:t>Long SId;</w:t>
      </w:r>
    </w:p>
    <w:p w14:paraId="36EE160E" w14:textId="77777777" w:rsidR="004071AB" w:rsidRPr="009333EF" w:rsidRDefault="004071AB" w:rsidP="004071AB">
      <w:pPr>
        <w:pStyle w:val="firstparagraph"/>
        <w:ind w:firstLine="720"/>
        <w:rPr>
          <w:i/>
        </w:rPr>
      </w:pPr>
      <w:r w:rsidRPr="009333EF">
        <w:rPr>
          <w:i/>
        </w:rPr>
        <w:t>char *Hdr;</w:t>
      </w:r>
    </w:p>
    <w:p w14:paraId="66D0EE86" w14:textId="77777777"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14:paraId="785B89E8" w14:textId="77777777"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14:paraId="6AC67374" w14:textId="77777777"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14:paraId="5A4811D0" w14:textId="77777777"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14:paraId="19E04F54" w14:textId="77777777" w:rsidR="004071AB" w:rsidRPr="009333EF" w:rsidRDefault="004071AB" w:rsidP="004071AB">
      <w:pPr>
        <w:pStyle w:val="firstparagraph"/>
        <w:ind w:firstLine="720"/>
      </w:pPr>
      <w:r w:rsidRPr="009333EF">
        <w:t>supertypename::</w:t>
      </w:r>
      <w:r w:rsidRPr="009333EF">
        <w:rPr>
          <w:i/>
        </w:rPr>
        <w:t>expose;</w:t>
      </w:r>
    </w:p>
    <w:p w14:paraId="4D4FF92B" w14:textId="77777777"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14:paraId="1016D48B" w14:textId="77777777" w:rsidR="004071AB" w:rsidRPr="009333EF" w:rsidRDefault="004071AB" w:rsidP="004071AB">
      <w:pPr>
        <w:pStyle w:val="firstparagraph"/>
        <w:spacing w:after="0"/>
        <w:ind w:firstLine="720"/>
        <w:rPr>
          <w:i/>
        </w:rPr>
      </w:pPr>
      <w:r w:rsidRPr="009333EF">
        <w:rPr>
          <w:i/>
        </w:rPr>
        <w:t>exposure {</w:t>
      </w:r>
    </w:p>
    <w:p w14:paraId="56E49DE1" w14:textId="77777777" w:rsidR="004071AB" w:rsidRPr="009333EF" w:rsidRDefault="004071AB" w:rsidP="004071AB">
      <w:pPr>
        <w:pStyle w:val="firstparagraph"/>
        <w:spacing w:after="0"/>
        <w:ind w:left="720" w:firstLine="720"/>
        <w:rPr>
          <w:i/>
        </w:rPr>
      </w:pPr>
      <w:r w:rsidRPr="009333EF">
        <w:rPr>
          <w:i/>
        </w:rPr>
        <w:t>int MyAttr;</w:t>
      </w:r>
    </w:p>
    <w:p w14:paraId="1B89A239" w14:textId="77777777" w:rsidR="004071AB" w:rsidRPr="009333EF" w:rsidRDefault="004071AB" w:rsidP="004071AB">
      <w:pPr>
        <w:pStyle w:val="firstparagraph"/>
        <w:spacing w:after="0"/>
        <w:ind w:left="720" w:firstLine="720"/>
        <w:rPr>
          <w:i/>
        </w:rPr>
      </w:pPr>
      <w:r w:rsidRPr="009333EF">
        <w:rPr>
          <w:i/>
        </w:rPr>
        <w:t>SuperType::expose;</w:t>
      </w:r>
    </w:p>
    <w:p w14:paraId="0A212440" w14:textId="77777777" w:rsidR="004071AB" w:rsidRPr="009333EF" w:rsidRDefault="004071AB" w:rsidP="004071AB">
      <w:pPr>
        <w:pStyle w:val="firstparagraph"/>
        <w:spacing w:after="0"/>
        <w:ind w:left="720" w:firstLine="720"/>
        <w:rPr>
          <w:i/>
        </w:rPr>
      </w:pPr>
      <w:r w:rsidRPr="009333EF">
        <w:rPr>
          <w:i/>
        </w:rPr>
        <w:t>onpaper {</w:t>
      </w:r>
    </w:p>
    <w:p w14:paraId="34785FED" w14:textId="77777777" w:rsidR="004071AB" w:rsidRPr="009333EF" w:rsidRDefault="004071AB" w:rsidP="004071AB">
      <w:pPr>
        <w:pStyle w:val="firstparagraph"/>
        <w:spacing w:after="0"/>
        <w:ind w:left="1440" w:firstLine="720"/>
        <w:rPr>
          <w:i/>
        </w:rPr>
      </w:pPr>
      <w:r w:rsidRPr="009333EF">
        <w:rPr>
          <w:i/>
        </w:rPr>
        <w:t>...</w:t>
      </w:r>
    </w:p>
    <w:p w14:paraId="0904D52D" w14:textId="77777777" w:rsidR="004071AB" w:rsidRPr="009333EF" w:rsidRDefault="004071AB" w:rsidP="004071AB">
      <w:pPr>
        <w:pStyle w:val="firstparagraph"/>
        <w:spacing w:after="0"/>
        <w:ind w:left="720" w:firstLine="720"/>
        <w:rPr>
          <w:i/>
        </w:rPr>
      </w:pPr>
      <w:r w:rsidRPr="009333EF">
        <w:rPr>
          <w:i/>
        </w:rPr>
        <w:t>};</w:t>
      </w:r>
    </w:p>
    <w:p w14:paraId="1972DD2B" w14:textId="77777777" w:rsidR="004071AB" w:rsidRPr="009333EF" w:rsidRDefault="004071AB" w:rsidP="004071AB">
      <w:pPr>
        <w:pStyle w:val="firstparagraph"/>
        <w:spacing w:after="0"/>
        <w:ind w:left="720" w:firstLine="720"/>
        <w:rPr>
          <w:i/>
        </w:rPr>
      </w:pPr>
      <w:r w:rsidRPr="009333EF">
        <w:rPr>
          <w:i/>
        </w:rPr>
        <w:t>onscreen {</w:t>
      </w:r>
    </w:p>
    <w:p w14:paraId="669B687A" w14:textId="77777777" w:rsidR="004071AB" w:rsidRPr="009333EF" w:rsidRDefault="004071AB" w:rsidP="004071AB">
      <w:pPr>
        <w:pStyle w:val="firstparagraph"/>
        <w:spacing w:after="0"/>
        <w:ind w:left="1440" w:firstLine="720"/>
        <w:rPr>
          <w:i/>
        </w:rPr>
      </w:pPr>
      <w:r w:rsidRPr="009333EF">
        <w:rPr>
          <w:i/>
        </w:rPr>
        <w:t>...</w:t>
      </w:r>
    </w:p>
    <w:p w14:paraId="7303F073" w14:textId="77777777" w:rsidR="004071AB" w:rsidRPr="009333EF" w:rsidRDefault="004071AB" w:rsidP="004071AB">
      <w:pPr>
        <w:pStyle w:val="firstparagraph"/>
        <w:spacing w:after="0"/>
        <w:ind w:left="720" w:firstLine="720"/>
        <w:rPr>
          <w:i/>
        </w:rPr>
      </w:pPr>
      <w:r w:rsidRPr="009333EF">
        <w:rPr>
          <w:i/>
        </w:rPr>
        <w:lastRenderedPageBreak/>
        <w:t>};</w:t>
      </w:r>
    </w:p>
    <w:p w14:paraId="792C6DB3" w14:textId="77777777" w:rsidR="004071AB" w:rsidRPr="009333EF" w:rsidRDefault="004071AB" w:rsidP="004071AB">
      <w:pPr>
        <w:pStyle w:val="firstparagraph"/>
        <w:ind w:firstLine="720"/>
        <w:rPr>
          <w:i/>
        </w:rPr>
      </w:pPr>
      <w:r w:rsidRPr="009333EF">
        <w:rPr>
          <w:i/>
        </w:rPr>
        <w:t>};</w:t>
      </w:r>
    </w:p>
    <w:p w14:paraId="38796B08" w14:textId="77777777"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14:paraId="250BE740" w14:textId="77777777" w:rsidR="003B3A9E" w:rsidRPr="009333EF" w:rsidRDefault="003B3A9E" w:rsidP="00596F24">
      <w:pPr>
        <w:pStyle w:val="Heading2"/>
        <w:numPr>
          <w:ilvl w:val="1"/>
          <w:numId w:val="4"/>
        </w:numPr>
        <w:rPr>
          <w:lang w:val="en-US"/>
        </w:rPr>
      </w:pPr>
      <w:bookmarkStart w:id="654" w:name="_Ref511049280"/>
      <w:bookmarkStart w:id="655" w:name="_Toc50927867"/>
      <w:r w:rsidRPr="009333EF">
        <w:rPr>
          <w:lang w:val="en-US"/>
        </w:rPr>
        <w:t>Programming exposures</w:t>
      </w:r>
      <w:bookmarkEnd w:id="654"/>
      <w:bookmarkEnd w:id="655"/>
    </w:p>
    <w:p w14:paraId="54B357D1" w14:textId="7895BBDC"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122F2E">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14:paraId="7F3CD765" w14:textId="73759C3D"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 xml:space="preserve">cation with respect to the “paper” case is that the exposure code need not be concerned with formatting the output: it just sends out “raw” data items which </w:t>
      </w:r>
      <w:r w:rsidR="00DD0A78">
        <w:t>will be</w:t>
      </w:r>
      <w:r w:rsidRPr="009333EF">
        <w:t xml:space="preserve"> interpreted and organized by the display program.</w:t>
      </w:r>
    </w:p>
    <w:p w14:paraId="5C20422A" w14:textId="77777777"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14:paraId="5C97247E" w14:textId="77777777" w:rsidR="003B3A9E" w:rsidRPr="009333EF" w:rsidRDefault="003B3A9E" w:rsidP="003B3A9E">
      <w:pPr>
        <w:pStyle w:val="firstparagraph"/>
        <w:spacing w:after="0"/>
        <w:ind w:firstLine="720"/>
        <w:rPr>
          <w:i/>
        </w:rPr>
      </w:pPr>
      <w:r w:rsidRPr="009333EF">
        <w:rPr>
          <w:i/>
        </w:rPr>
        <w:t>void display</w:t>
      </w:r>
      <w:bookmarkStart w:id="656"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6"/>
      <w:r w:rsidRPr="009333EF">
        <w:rPr>
          <w:i/>
        </w:rPr>
        <w:t xml:space="preserve"> (LONG ii);</w:t>
      </w:r>
    </w:p>
    <w:p w14:paraId="2D5FCA72" w14:textId="77777777" w:rsidR="003B3A9E" w:rsidRPr="009333EF" w:rsidRDefault="003B3A9E" w:rsidP="003B3A9E">
      <w:pPr>
        <w:pStyle w:val="firstparagraph"/>
        <w:spacing w:after="0"/>
        <w:ind w:firstLine="720"/>
        <w:rPr>
          <w:i/>
        </w:rPr>
      </w:pPr>
      <w:r w:rsidRPr="009333EF">
        <w:rPr>
          <w:i/>
        </w:rPr>
        <w:t>void display (double dd);</w:t>
      </w:r>
    </w:p>
    <w:p w14:paraId="4EE634A1" w14:textId="77777777" w:rsidR="003B3A9E" w:rsidRPr="009333EF" w:rsidRDefault="003B3A9E" w:rsidP="003B3A9E">
      <w:pPr>
        <w:pStyle w:val="firstparagraph"/>
        <w:spacing w:after="0"/>
        <w:ind w:firstLine="720"/>
        <w:rPr>
          <w:i/>
        </w:rPr>
      </w:pPr>
      <w:r w:rsidRPr="009333EF">
        <w:rPr>
          <w:i/>
        </w:rPr>
        <w:t>void display (BIG bb);</w:t>
      </w:r>
    </w:p>
    <w:p w14:paraId="707DEDAF" w14:textId="77777777" w:rsidR="003B3A9E" w:rsidRPr="009333EF" w:rsidRDefault="003B3A9E" w:rsidP="003B3A9E">
      <w:pPr>
        <w:pStyle w:val="firstparagraph"/>
        <w:spacing w:after="0"/>
        <w:ind w:firstLine="720"/>
        <w:rPr>
          <w:i/>
        </w:rPr>
      </w:pPr>
      <w:r w:rsidRPr="009333EF">
        <w:rPr>
          <w:i/>
        </w:rPr>
        <w:t>void display (const char *tt);</w:t>
      </w:r>
    </w:p>
    <w:p w14:paraId="2A1453AD" w14:textId="77777777" w:rsidR="003B3A9E" w:rsidRPr="009333EF" w:rsidRDefault="003B3A9E" w:rsidP="003B3A9E">
      <w:pPr>
        <w:pStyle w:val="firstparagraph"/>
        <w:ind w:firstLine="720"/>
        <w:rPr>
          <w:i/>
        </w:rPr>
      </w:pPr>
      <w:r w:rsidRPr="009333EF">
        <w:rPr>
          <w:i/>
        </w:rPr>
        <w:t>void display (char c);</w:t>
      </w:r>
    </w:p>
    <w:p w14:paraId="68DAEC7C" w14:textId="087907BA"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122F2E">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14:paraId="31AF4CAE" w14:textId="77777777"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14:paraId="2D1D7DD0" w14:textId="77777777" w:rsidR="00D25F5A" w:rsidRPr="009333EF" w:rsidRDefault="003B3A9E" w:rsidP="003B3A9E">
      <w:pPr>
        <w:pStyle w:val="firstparagraph"/>
      </w:pPr>
      <w:r w:rsidRPr="009333EF">
        <w:t>is equivalent to</w:t>
      </w:r>
      <w:r w:rsidR="00021BF0" w:rsidRPr="009333EF">
        <w:t>:</w:t>
      </w:r>
    </w:p>
    <w:p w14:paraId="5F705CCB" w14:textId="77777777" w:rsidR="003B3A9E" w:rsidRPr="009333EF" w:rsidRDefault="004969AB" w:rsidP="00D25F5A">
      <w:pPr>
        <w:pStyle w:val="firstparagraph"/>
        <w:ind w:firstLine="720"/>
      </w:pPr>
      <w:r w:rsidRPr="009333EF">
        <w:rPr>
          <w:i/>
        </w:rPr>
        <w:t>display </w:t>
      </w:r>
      <w:r w:rsidR="003B3A9E" w:rsidRPr="009333EF">
        <w:rPr>
          <w:i/>
        </w:rPr>
        <w:t>("a");</w:t>
      </w:r>
    </w:p>
    <w:p w14:paraId="74A4B57A" w14:textId="39569DF4"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122F2E">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14:paraId="6DD31270" w14:textId="77777777"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14:paraId="55773C1C" w14:textId="77777777" w:rsidR="003B3A9E" w:rsidRPr="009333EF" w:rsidRDefault="003B3A9E" w:rsidP="003B3A9E">
      <w:pPr>
        <w:pStyle w:val="firstparagraph"/>
        <w:ind w:firstLine="720"/>
        <w:rPr>
          <w:i/>
        </w:rPr>
      </w:pPr>
      <w:r w:rsidRPr="009333EF">
        <w:rPr>
          <w:i/>
        </w:rPr>
        <w:t>void startRegion ( );</w:t>
      </w:r>
    </w:p>
    <w:p w14:paraId="5A49EDE4" w14:textId="77777777"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14:paraId="65DC85E4" w14:textId="77777777" w:rsidTr="007530F9">
        <w:tc>
          <w:tcPr>
            <w:tcW w:w="450" w:type="dxa"/>
            <w:tcMar>
              <w:left w:w="0" w:type="dxa"/>
              <w:right w:w="0" w:type="dxa"/>
            </w:tcMar>
          </w:tcPr>
          <w:p w14:paraId="613816FF" w14:textId="77777777" w:rsidR="003B3A9E" w:rsidRPr="009333EF" w:rsidRDefault="003B3A9E" w:rsidP="003B3A9E">
            <w:pPr>
              <w:pStyle w:val="firstparagraph"/>
              <w:rPr>
                <w:i/>
              </w:rPr>
            </w:pPr>
            <w:r w:rsidRPr="009333EF">
              <w:rPr>
                <w:i/>
              </w:rPr>
              <w:t>xo</w:t>
            </w:r>
          </w:p>
          <w:p w14:paraId="3FD7264E" w14:textId="77777777" w:rsidR="003B3A9E" w:rsidRPr="009333EF" w:rsidRDefault="003B3A9E" w:rsidP="00EE4912">
            <w:pPr>
              <w:pStyle w:val="firstparagraph"/>
            </w:pPr>
          </w:p>
        </w:tc>
        <w:tc>
          <w:tcPr>
            <w:tcW w:w="8453" w:type="dxa"/>
          </w:tcPr>
          <w:p w14:paraId="3BE546DE" w14:textId="77777777"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14:paraId="26091033" w14:textId="77777777" w:rsidTr="007530F9">
        <w:tc>
          <w:tcPr>
            <w:tcW w:w="450" w:type="dxa"/>
            <w:tcMar>
              <w:left w:w="0" w:type="dxa"/>
              <w:right w:w="0" w:type="dxa"/>
            </w:tcMar>
          </w:tcPr>
          <w:p w14:paraId="58097476" w14:textId="77777777" w:rsidR="003B3A9E" w:rsidRPr="009333EF" w:rsidRDefault="003B3A9E" w:rsidP="00EE4912">
            <w:pPr>
              <w:pStyle w:val="firstparagraph"/>
            </w:pPr>
            <w:r w:rsidRPr="009333EF">
              <w:t>xs</w:t>
            </w:r>
          </w:p>
        </w:tc>
        <w:tc>
          <w:tcPr>
            <w:tcW w:w="8453" w:type="dxa"/>
          </w:tcPr>
          <w:p w14:paraId="7DC5BDA3" w14:textId="77777777"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14:paraId="3A7ED581" w14:textId="77777777" w:rsidTr="007530F9">
        <w:tc>
          <w:tcPr>
            <w:tcW w:w="450" w:type="dxa"/>
            <w:tcMar>
              <w:left w:w="0" w:type="dxa"/>
              <w:right w:w="0" w:type="dxa"/>
            </w:tcMar>
          </w:tcPr>
          <w:p w14:paraId="44BF4347" w14:textId="77777777" w:rsidR="003B3A9E" w:rsidRPr="009333EF" w:rsidRDefault="003B3A9E" w:rsidP="003B3A9E">
            <w:pPr>
              <w:pStyle w:val="firstparagraph"/>
            </w:pPr>
            <w:r w:rsidRPr="009333EF">
              <w:t>yo</w:t>
            </w:r>
          </w:p>
          <w:p w14:paraId="7884D0F5" w14:textId="77777777" w:rsidR="003B3A9E" w:rsidRPr="009333EF" w:rsidRDefault="003B3A9E" w:rsidP="00EE4912">
            <w:pPr>
              <w:pStyle w:val="firstparagraph"/>
            </w:pPr>
          </w:p>
        </w:tc>
        <w:tc>
          <w:tcPr>
            <w:tcW w:w="8453" w:type="dxa"/>
          </w:tcPr>
          <w:p w14:paraId="1A5142DD" w14:textId="77777777"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14:paraId="4C5148C5" w14:textId="77777777" w:rsidTr="007530F9">
        <w:tc>
          <w:tcPr>
            <w:tcW w:w="450" w:type="dxa"/>
            <w:tcMar>
              <w:left w:w="0" w:type="dxa"/>
              <w:right w:w="0" w:type="dxa"/>
            </w:tcMar>
          </w:tcPr>
          <w:p w14:paraId="2ED178B3" w14:textId="77777777" w:rsidR="007530F9" w:rsidRPr="009333EF" w:rsidRDefault="007530F9" w:rsidP="00EE4912">
            <w:pPr>
              <w:pStyle w:val="firstparagraph"/>
            </w:pPr>
            <w:r w:rsidRPr="009333EF">
              <w:t>ys</w:t>
            </w:r>
          </w:p>
        </w:tc>
        <w:tc>
          <w:tcPr>
            <w:tcW w:w="8453" w:type="dxa"/>
          </w:tcPr>
          <w:p w14:paraId="351045C4" w14:textId="77777777"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14:paraId="65617BDD" w14:textId="77777777" w:rsidR="00021BF0" w:rsidRPr="009333EF" w:rsidRDefault="003B3A9E" w:rsidP="003B3A9E">
      <w:pPr>
        <w:pStyle w:val="firstparagraph"/>
      </w:pPr>
      <w:r w:rsidRPr="009333EF">
        <w:t>Calling</w:t>
      </w:r>
      <w:r w:rsidR="00021BF0" w:rsidRPr="009333EF">
        <w:t>:</w:t>
      </w:r>
    </w:p>
    <w:p w14:paraId="67D9C65E" w14:textId="77777777" w:rsidR="00021BF0" w:rsidRPr="009333EF" w:rsidRDefault="003B3A9E" w:rsidP="00021BF0">
      <w:pPr>
        <w:pStyle w:val="firstparagraph"/>
        <w:ind w:firstLine="720"/>
        <w:rPr>
          <w:i/>
        </w:rPr>
      </w:pPr>
      <w:r w:rsidRPr="009333EF">
        <w:rPr>
          <w:i/>
        </w:rPr>
        <w:t>startRegion ( )</w:t>
      </w:r>
      <w:r w:rsidR="00021BF0" w:rsidRPr="009333EF">
        <w:rPr>
          <w:i/>
        </w:rPr>
        <w:t>;</w:t>
      </w:r>
    </w:p>
    <w:p w14:paraId="289BF25F" w14:textId="77777777" w:rsidR="003B3A9E" w:rsidRPr="009333EF" w:rsidRDefault="003B3A9E" w:rsidP="00021BF0">
      <w:pPr>
        <w:pStyle w:val="firstparagraph"/>
      </w:pPr>
      <w:r w:rsidRPr="009333EF">
        <w:t>is equivalent to calling:</w:t>
      </w:r>
    </w:p>
    <w:p w14:paraId="01ADE169" w14:textId="77777777" w:rsidR="003B3A9E" w:rsidRPr="009333EF" w:rsidRDefault="003B3A9E" w:rsidP="003B3A9E">
      <w:pPr>
        <w:pStyle w:val="firstparagraph"/>
        <w:ind w:firstLine="720"/>
        <w:rPr>
          <w:i/>
        </w:rPr>
      </w:pPr>
      <w:r w:rsidRPr="009333EF">
        <w:rPr>
          <w:i/>
        </w:rPr>
        <w:t>startRegion (0.0, 1.0, 0.0, 1.0);</w:t>
      </w:r>
    </w:p>
    <w:p w14:paraId="06AD23C8" w14:textId="77777777"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14:paraId="3B4270B2" w14:textId="77777777"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14:paraId="7EEA409B" w14:textId="77777777" w:rsidR="003B3A9E" w:rsidRPr="009333EF" w:rsidRDefault="003B3A9E" w:rsidP="003B3A9E">
      <w:pPr>
        <w:pStyle w:val="firstparagraph"/>
      </w:pPr>
      <w:r w:rsidRPr="009333EF">
        <w:t>which informs the display program that nothing more will be added to the region.</w:t>
      </w:r>
    </w:p>
    <w:p w14:paraId="7BBD7710" w14:textId="77777777"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7" w:name="_Hlk514790835"/>
      <w:r w:rsidR="008055B6" w:rsidRPr="009333EF">
        <w:fldChar w:fldCharType="begin"/>
      </w:r>
      <w:r w:rsidR="008055B6" w:rsidRPr="009333EF">
        <w:instrText xml:space="preserve"> XE "segment (exposure)" </w:instrText>
      </w:r>
      <w:r w:rsidR="008055B6" w:rsidRPr="009333EF">
        <w:fldChar w:fldCharType="end"/>
      </w:r>
      <w:bookmarkEnd w:id="657"/>
      <w:r w:rsidRPr="009333EF">
        <w:t xml:space="preserve"> can be viewed as a single curve delineated by a collection of points. The following function starts a segment:</w:t>
      </w:r>
    </w:p>
    <w:p w14:paraId="2E8D8B49" w14:textId="77777777"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14:paraId="07254DB5" w14:textId="6B5FEB5D"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122F2E">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14:paraId="3D22D898" w14:textId="77777777" w:rsidR="003B3A9E" w:rsidRPr="009333EF" w:rsidRDefault="003B3A9E" w:rsidP="003B3A9E">
      <w:pPr>
        <w:pStyle w:val="firstparagraph"/>
      </w:pPr>
      <w:r w:rsidRPr="009333EF">
        <w:t>A segment is terminated by invoking:</w:t>
      </w:r>
    </w:p>
    <w:p w14:paraId="7CDC0FC3" w14:textId="77777777"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14:paraId="2155B629" w14:textId="77777777" w:rsidR="003B3A9E" w:rsidRPr="009333EF" w:rsidRDefault="003B3A9E" w:rsidP="003B3A9E">
      <w:pPr>
        <w:pStyle w:val="firstparagraph"/>
      </w:pPr>
      <w:r w:rsidRPr="009333EF">
        <w:t>The contents of a segment are described by calling the following function:</w:t>
      </w:r>
    </w:p>
    <w:p w14:paraId="703A025B" w14:textId="77777777"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14:paraId="7C79577D" w14:textId="77777777"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14:paraId="561E4F1E" w14:textId="77777777"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14:paraId="63CE23B6" w14:textId="77777777"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14:paraId="763CF9F2" w14:textId="77777777" w:rsidR="003B3A9E" w:rsidRPr="009333EF" w:rsidRDefault="003B3A9E" w:rsidP="003B3A9E">
      <w:pPr>
        <w:pStyle w:val="firstparagraph"/>
        <w:ind w:firstLine="720"/>
        <w:rPr>
          <w:i/>
        </w:rPr>
      </w:pPr>
      <w:r w:rsidRPr="009333EF">
        <w:rPr>
          <w:i/>
        </w:rPr>
        <w:t>void displaySegment (int np, double *x, double *y);</w:t>
      </w:r>
    </w:p>
    <w:p w14:paraId="1C4DAA48" w14:textId="6E27586F"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14:paraId="6A8A5F40" w14:textId="77777777"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14:paraId="597504F2" w14:textId="77777777"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14:paraId="794BAAED" w14:textId="77777777" w:rsidR="003B3A9E" w:rsidRPr="009333EF" w:rsidRDefault="003B3A9E" w:rsidP="003B3A9E">
      <w:pPr>
        <w:pStyle w:val="firstparagraph"/>
        <w:spacing w:after="0"/>
        <w:ind w:firstLine="720"/>
        <w:rPr>
          <w:i/>
        </w:rPr>
      </w:pPr>
      <w:r w:rsidRPr="009333EF">
        <w:rPr>
          <w:i/>
        </w:rPr>
        <w:t>void display (Long att, int np, double *x, double *y);</w:t>
      </w:r>
    </w:p>
    <w:p w14:paraId="66E93F54" w14:textId="77777777" w:rsidR="003B3A9E" w:rsidRPr="009333EF" w:rsidRDefault="003B3A9E" w:rsidP="003B3A9E">
      <w:pPr>
        <w:pStyle w:val="firstparagraph"/>
        <w:ind w:firstLine="720"/>
        <w:rPr>
          <w:i/>
        </w:rPr>
      </w:pPr>
      <w:r w:rsidRPr="009333EF">
        <w:rPr>
          <w:i/>
        </w:rPr>
        <w:t>void display (int np, double *x, double *y);</w:t>
      </w:r>
    </w:p>
    <w:p w14:paraId="1D2F75D3" w14:textId="77777777"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14:paraId="40C7E03E" w14:textId="77777777" w:rsidR="003B3A9E" w:rsidRPr="009333EF" w:rsidRDefault="003B3A9E" w:rsidP="003B3A9E">
      <w:pPr>
        <w:pStyle w:val="firstparagraph"/>
      </w:pPr>
      <w:r w:rsidRPr="009333EF">
        <w:t>For illustration, consider the following declaration of a non-standard exposable type:</w:t>
      </w:r>
    </w:p>
    <w:p w14:paraId="4EF27407" w14:textId="77777777"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65A11A6" w14:textId="77777777" w:rsidR="003B3A9E" w:rsidRPr="009333EF" w:rsidRDefault="003B3A9E" w:rsidP="003B3A9E">
      <w:pPr>
        <w:pStyle w:val="firstparagraph"/>
        <w:spacing w:after="0"/>
        <w:ind w:left="720" w:firstLine="720"/>
        <w:rPr>
          <w:i/>
        </w:rPr>
      </w:pPr>
      <w:r w:rsidRPr="009333EF">
        <w:rPr>
          <w:i/>
        </w:rPr>
        <w:t>TIME WhenCreated;</w:t>
      </w:r>
    </w:p>
    <w:p w14:paraId="0863F6BC" w14:textId="77777777" w:rsidR="003B3A9E" w:rsidRPr="009333EF" w:rsidRDefault="003B3A9E" w:rsidP="003B3A9E">
      <w:pPr>
        <w:pStyle w:val="firstparagraph"/>
        <w:spacing w:after="0"/>
        <w:ind w:left="720" w:firstLine="720"/>
        <w:rPr>
          <w:i/>
        </w:rPr>
      </w:pPr>
      <w:r w:rsidRPr="009333EF">
        <w:rPr>
          <w:i/>
        </w:rPr>
        <w:t>int NItems;</w:t>
      </w:r>
    </w:p>
    <w:p w14:paraId="7DFD2D36" w14:textId="77777777" w:rsidR="003B3A9E" w:rsidRPr="009333EF" w:rsidRDefault="003B3A9E" w:rsidP="003B3A9E">
      <w:pPr>
        <w:pStyle w:val="firstparagraph"/>
        <w:spacing w:after="0"/>
        <w:ind w:left="720" w:firstLine="720"/>
        <w:rPr>
          <w:i/>
        </w:rPr>
      </w:pPr>
      <w:r w:rsidRPr="009333EF">
        <w:rPr>
          <w:i/>
        </w:rPr>
        <w:t>void setup ( ) { WhenCreated = Time; NItems = 0; };</w:t>
      </w:r>
    </w:p>
    <w:p w14:paraId="74BC632E" w14:textId="77777777" w:rsidR="003B3A9E" w:rsidRPr="009333EF" w:rsidRDefault="003B3A9E" w:rsidP="003B3A9E">
      <w:pPr>
        <w:pStyle w:val="firstparagraph"/>
        <w:spacing w:after="0"/>
        <w:ind w:left="720" w:firstLine="720"/>
        <w:rPr>
          <w:i/>
        </w:rPr>
      </w:pPr>
      <w:r w:rsidRPr="009333EF">
        <w:rPr>
          <w:i/>
        </w:rPr>
        <w:t>exposure;</w:t>
      </w:r>
    </w:p>
    <w:p w14:paraId="7A35D192" w14:textId="77777777" w:rsidR="003B3A9E" w:rsidRPr="009333EF" w:rsidRDefault="003B3A9E" w:rsidP="003B3A9E">
      <w:pPr>
        <w:pStyle w:val="firstparagraph"/>
        <w:ind w:firstLine="720"/>
        <w:rPr>
          <w:i/>
        </w:rPr>
      </w:pPr>
      <w:r w:rsidRPr="009333EF">
        <w:rPr>
          <w:i/>
        </w:rPr>
        <w:t>};</w:t>
      </w:r>
    </w:p>
    <w:p w14:paraId="7DB5C399" w14:textId="77777777"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14:paraId="411DC4A2" w14:textId="77777777" w:rsidR="003B3A9E" w:rsidRPr="009333EF" w:rsidRDefault="003B3A9E" w:rsidP="003B3A9E">
      <w:pPr>
        <w:pStyle w:val="firstparagraph"/>
        <w:spacing w:after="0"/>
        <w:ind w:firstLine="720"/>
        <w:rPr>
          <w:i/>
        </w:rPr>
      </w:pPr>
      <w:r w:rsidRPr="009333EF">
        <w:rPr>
          <w:i/>
        </w:rPr>
        <w:t>MyEType::exposure {</w:t>
      </w:r>
    </w:p>
    <w:p w14:paraId="2E0D6507" w14:textId="77777777"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14:paraId="52E97FC7"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62D7E502" w14:textId="77777777" w:rsidR="003B3A9E" w:rsidRPr="009333EF" w:rsidRDefault="003B3A9E" w:rsidP="003B3A9E">
      <w:pPr>
        <w:pStyle w:val="firstparagraph"/>
        <w:spacing w:after="0"/>
        <w:ind w:left="2160" w:firstLine="720"/>
        <w:rPr>
          <w:i/>
        </w:rPr>
      </w:pPr>
      <w:r w:rsidRPr="009333EF">
        <w:rPr>
          <w:i/>
        </w:rPr>
        <w:t>if (Hdr)</w:t>
      </w:r>
    </w:p>
    <w:p w14:paraId="0F797743" w14:textId="77777777" w:rsidR="003B3A9E" w:rsidRPr="009333EF" w:rsidRDefault="003B3A9E" w:rsidP="003B3A9E">
      <w:pPr>
        <w:pStyle w:val="firstparagraph"/>
        <w:spacing w:after="0"/>
        <w:ind w:left="2880" w:firstLine="720"/>
        <w:rPr>
          <w:i/>
        </w:rPr>
      </w:pPr>
      <w:r w:rsidRPr="009333EF">
        <w:rPr>
          <w:i/>
        </w:rPr>
        <w:t>Ouf &lt;&lt; Hdr &lt;&lt; ’\n’;</w:t>
      </w:r>
    </w:p>
    <w:p w14:paraId="41E110A5" w14:textId="77777777" w:rsidR="003B3A9E" w:rsidRPr="009333EF" w:rsidRDefault="003B3A9E" w:rsidP="003B3A9E">
      <w:pPr>
        <w:pStyle w:val="firstparagraph"/>
        <w:spacing w:after="0"/>
        <w:ind w:left="2160" w:firstLine="720"/>
        <w:rPr>
          <w:i/>
        </w:rPr>
      </w:pPr>
      <w:r w:rsidRPr="009333EF">
        <w:rPr>
          <w:i/>
        </w:rPr>
        <w:t>else</w:t>
      </w:r>
    </w:p>
    <w:p w14:paraId="72485278" w14:textId="77777777"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14:paraId="5B90BF33" w14:textId="77777777"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14:paraId="5B04003C" w14:textId="77777777" w:rsidR="003B3A9E" w:rsidRPr="009333EF" w:rsidRDefault="003B3A9E" w:rsidP="003B3A9E">
      <w:pPr>
        <w:pStyle w:val="firstparagraph"/>
        <w:spacing w:after="0"/>
        <w:ind w:left="2160" w:firstLine="720"/>
        <w:rPr>
          <w:i/>
        </w:rPr>
      </w:pPr>
      <w:r w:rsidRPr="009333EF">
        <w:rPr>
          <w:i/>
        </w:rPr>
        <w:t>print (NItems, "Items =");</w:t>
      </w:r>
    </w:p>
    <w:p w14:paraId="4389EF8A" w14:textId="77777777" w:rsidR="003B3A9E" w:rsidRPr="009333EF" w:rsidRDefault="003B3A9E" w:rsidP="003B3A9E">
      <w:pPr>
        <w:pStyle w:val="firstparagraph"/>
        <w:spacing w:after="0"/>
        <w:ind w:left="720" w:firstLine="720"/>
        <w:rPr>
          <w:i/>
        </w:rPr>
      </w:pPr>
      <w:r w:rsidRPr="009333EF">
        <w:rPr>
          <w:i/>
        </w:rPr>
        <w:t>};</w:t>
      </w:r>
    </w:p>
    <w:p w14:paraId="1DB750A2" w14:textId="77777777" w:rsidR="003B3A9E" w:rsidRPr="009333EF" w:rsidRDefault="003B3A9E" w:rsidP="003B3A9E">
      <w:pPr>
        <w:pStyle w:val="firstparagraph"/>
        <w:spacing w:after="0"/>
        <w:ind w:left="720" w:firstLine="720"/>
        <w:rPr>
          <w:i/>
        </w:rPr>
      </w:pPr>
      <w:r w:rsidRPr="009333EF">
        <w:rPr>
          <w:i/>
        </w:rPr>
        <w:t>onscreen</w:t>
      </w:r>
      <w:bookmarkStart w:id="658"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8"/>
      <w:r w:rsidRPr="009333EF">
        <w:rPr>
          <w:i/>
        </w:rPr>
        <w:t xml:space="preserve"> {</w:t>
      </w:r>
    </w:p>
    <w:p w14:paraId="1C9D25FA" w14:textId="77777777" w:rsidR="003B3A9E" w:rsidRPr="009333EF" w:rsidRDefault="003B3A9E" w:rsidP="003B3A9E">
      <w:pPr>
        <w:pStyle w:val="firstparagraph"/>
        <w:spacing w:after="0"/>
        <w:ind w:left="1440" w:firstLine="720"/>
        <w:rPr>
          <w:i/>
        </w:rPr>
      </w:pPr>
      <w:r w:rsidRPr="009333EF">
        <w:rPr>
          <w:i/>
        </w:rPr>
        <w:t>exmode 0:</w:t>
      </w:r>
    </w:p>
    <w:p w14:paraId="53C6BA77" w14:textId="77777777"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14:paraId="09EC4E7C" w14:textId="77777777" w:rsidR="003B3A9E" w:rsidRPr="009333EF" w:rsidRDefault="003B3A9E" w:rsidP="003B3A9E">
      <w:pPr>
        <w:pStyle w:val="firstparagraph"/>
        <w:spacing w:after="0"/>
        <w:ind w:left="2160" w:firstLine="720"/>
        <w:rPr>
          <w:i/>
        </w:rPr>
      </w:pPr>
      <w:r w:rsidRPr="009333EF">
        <w:rPr>
          <w:i/>
        </w:rPr>
        <w:t>display (NItems);</w:t>
      </w:r>
    </w:p>
    <w:p w14:paraId="498BAA10" w14:textId="77777777" w:rsidR="003B3A9E" w:rsidRPr="009333EF" w:rsidRDefault="003B3A9E" w:rsidP="003B3A9E">
      <w:pPr>
        <w:pStyle w:val="firstparagraph"/>
        <w:spacing w:after="0"/>
        <w:ind w:left="720" w:firstLine="720"/>
        <w:rPr>
          <w:i/>
        </w:rPr>
      </w:pPr>
      <w:r w:rsidRPr="009333EF">
        <w:rPr>
          <w:i/>
        </w:rPr>
        <w:t>};</w:t>
      </w:r>
    </w:p>
    <w:p w14:paraId="0E07F870" w14:textId="77777777" w:rsidR="003B3A9E" w:rsidRPr="009333EF" w:rsidRDefault="003B3A9E" w:rsidP="003B3A9E">
      <w:pPr>
        <w:pStyle w:val="firstparagraph"/>
        <w:ind w:firstLine="720"/>
        <w:rPr>
          <w:i/>
        </w:rPr>
      </w:pPr>
      <w:r w:rsidRPr="009333EF">
        <w:rPr>
          <w:i/>
        </w:rPr>
        <w:lastRenderedPageBreak/>
        <w:t>};</w:t>
      </w:r>
    </w:p>
    <w:p w14:paraId="62D2A53F" w14:textId="77777777"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14:paraId="461A4371" w14:textId="77777777"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14:paraId="789A32EB" w14:textId="77777777"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14:paraId="4EA05EA7" w14:textId="77777777" w:rsidR="003B3A9E" w:rsidRPr="009333EF" w:rsidRDefault="003B3A9E" w:rsidP="003B3A9E">
      <w:pPr>
        <w:pStyle w:val="firstparagraph"/>
        <w:spacing w:after="0"/>
        <w:ind w:left="720" w:firstLine="720"/>
        <w:rPr>
          <w:i/>
        </w:rPr>
      </w:pPr>
      <w:r w:rsidRPr="009333EF">
        <w:rPr>
          <w:i/>
        </w:rPr>
        <w:t>int VarCount, MaxVars;</w:t>
      </w:r>
    </w:p>
    <w:p w14:paraId="795BFB1D" w14:textId="77777777"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14:paraId="58BD8E8E" w14:textId="77777777" w:rsidR="003B3A9E" w:rsidRPr="009333EF" w:rsidRDefault="003B3A9E" w:rsidP="003B3A9E">
      <w:pPr>
        <w:pStyle w:val="firstparagraph"/>
        <w:spacing w:after="0"/>
        <w:ind w:left="720" w:firstLine="720"/>
        <w:rPr>
          <w:i/>
        </w:rPr>
      </w:pPr>
      <w:r w:rsidRPr="009333EF">
        <w:rPr>
          <w:i/>
        </w:rPr>
        <w:t>void setup (int max) {</w:t>
      </w:r>
    </w:p>
    <w:p w14:paraId="7B12C3B6" w14:textId="77777777" w:rsidR="003B3A9E" w:rsidRPr="009333EF" w:rsidRDefault="003B3A9E" w:rsidP="003B3A9E">
      <w:pPr>
        <w:pStyle w:val="firstparagraph"/>
        <w:spacing w:after="0"/>
        <w:ind w:left="1440" w:firstLine="720"/>
        <w:rPr>
          <w:i/>
        </w:rPr>
      </w:pPr>
      <w:r w:rsidRPr="009333EF">
        <w:rPr>
          <w:i/>
        </w:rPr>
        <w:t>VarCount = 0;</w:t>
      </w:r>
    </w:p>
    <w:p w14:paraId="19EB0D10" w14:textId="77777777" w:rsidR="003B3A9E" w:rsidRPr="009333EF" w:rsidRDefault="003B3A9E" w:rsidP="003B3A9E">
      <w:pPr>
        <w:pStyle w:val="firstparagraph"/>
        <w:spacing w:after="0"/>
        <w:ind w:left="1440" w:firstLine="720"/>
        <w:rPr>
          <w:i/>
        </w:rPr>
      </w:pPr>
      <w:r w:rsidRPr="009333EF">
        <w:rPr>
          <w:i/>
        </w:rPr>
        <w:t>RVars = new RVariable* [MaxVars = max];</w:t>
      </w:r>
    </w:p>
    <w:p w14:paraId="6960E0AC" w14:textId="77777777" w:rsidR="003B3A9E" w:rsidRPr="009333EF" w:rsidRDefault="003B3A9E" w:rsidP="003B3A9E">
      <w:pPr>
        <w:pStyle w:val="firstparagraph"/>
        <w:spacing w:after="0"/>
        <w:ind w:left="720" w:firstLine="720"/>
        <w:rPr>
          <w:i/>
        </w:rPr>
      </w:pPr>
      <w:r w:rsidRPr="009333EF">
        <w:rPr>
          <w:i/>
        </w:rPr>
        <w:t>};</w:t>
      </w:r>
    </w:p>
    <w:p w14:paraId="449819B9" w14:textId="77777777" w:rsidR="003B3A9E" w:rsidRPr="009333EF" w:rsidRDefault="003B3A9E" w:rsidP="003B3A9E">
      <w:pPr>
        <w:pStyle w:val="firstparagraph"/>
        <w:spacing w:after="0"/>
        <w:ind w:left="720" w:firstLine="720"/>
        <w:rPr>
          <w:i/>
        </w:rPr>
      </w:pPr>
      <w:r w:rsidRPr="009333EF">
        <w:rPr>
          <w:i/>
        </w:rPr>
        <w:t>void add (RVariable *r) {</w:t>
      </w:r>
    </w:p>
    <w:p w14:paraId="1A1FB5FC" w14:textId="77777777"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14:paraId="4D954DFA" w14:textId="77777777" w:rsidR="003B3A9E" w:rsidRPr="009333EF" w:rsidRDefault="003B3A9E" w:rsidP="003B3A9E">
      <w:pPr>
        <w:pStyle w:val="firstparagraph"/>
        <w:spacing w:after="0"/>
        <w:ind w:left="1440" w:firstLine="720"/>
        <w:rPr>
          <w:i/>
        </w:rPr>
      </w:pPr>
      <w:r w:rsidRPr="009333EF">
        <w:rPr>
          <w:i/>
        </w:rPr>
        <w:t>RVars [VarCount++] = r;</w:t>
      </w:r>
    </w:p>
    <w:p w14:paraId="73DD49F5" w14:textId="77777777" w:rsidR="003B3A9E" w:rsidRPr="009333EF" w:rsidRDefault="003B3A9E" w:rsidP="003B3A9E">
      <w:pPr>
        <w:pStyle w:val="firstparagraph"/>
        <w:spacing w:after="0"/>
        <w:ind w:left="720" w:firstLine="720"/>
        <w:rPr>
          <w:i/>
        </w:rPr>
      </w:pPr>
      <w:r w:rsidRPr="009333EF">
        <w:rPr>
          <w:i/>
        </w:rPr>
        <w:t>};</w:t>
      </w:r>
    </w:p>
    <w:p w14:paraId="0B6B298D" w14:textId="77777777" w:rsidR="003B3A9E" w:rsidRPr="009333EF" w:rsidRDefault="003B3A9E" w:rsidP="003B3A9E">
      <w:pPr>
        <w:pStyle w:val="firstparagraph"/>
        <w:spacing w:after="0"/>
        <w:ind w:left="720" w:firstLine="720"/>
        <w:rPr>
          <w:i/>
        </w:rPr>
      </w:pPr>
      <w:r w:rsidRPr="009333EF">
        <w:rPr>
          <w:i/>
        </w:rPr>
        <w:t>exposure;</w:t>
      </w:r>
    </w:p>
    <w:p w14:paraId="2925CF48" w14:textId="77777777" w:rsidR="003B3A9E" w:rsidRPr="009333EF" w:rsidRDefault="003B3A9E" w:rsidP="003B3A9E">
      <w:pPr>
        <w:pStyle w:val="firstparagraph"/>
        <w:ind w:firstLine="720"/>
        <w:rPr>
          <w:i/>
        </w:rPr>
      </w:pPr>
      <w:r w:rsidRPr="009333EF">
        <w:rPr>
          <w:i/>
        </w:rPr>
        <w:t>};</w:t>
      </w:r>
    </w:p>
    <w:p w14:paraId="2A8DB474" w14:textId="77777777"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14:paraId="1950A1EE" w14:textId="77777777" w:rsidR="003B3A9E" w:rsidRPr="009333EF" w:rsidRDefault="003B3A9E" w:rsidP="003B3A9E">
      <w:pPr>
        <w:pStyle w:val="firstparagraph"/>
        <w:spacing w:after="0"/>
        <w:ind w:firstLine="720"/>
        <w:rPr>
          <w:i/>
        </w:rPr>
      </w:pPr>
      <w:r w:rsidRPr="009333EF">
        <w:rPr>
          <w:i/>
        </w:rPr>
        <w:t>RVarList::exposure {</w:t>
      </w:r>
    </w:p>
    <w:p w14:paraId="4560EE7E" w14:textId="77777777" w:rsidR="003B3A9E" w:rsidRPr="009333EF" w:rsidRDefault="003B3A9E" w:rsidP="003B3A9E">
      <w:pPr>
        <w:pStyle w:val="firstparagraph"/>
        <w:spacing w:after="0"/>
        <w:ind w:left="720" w:firstLine="720"/>
        <w:rPr>
          <w:i/>
        </w:rPr>
      </w:pPr>
      <w:r w:rsidRPr="009333EF">
        <w:rPr>
          <w:i/>
        </w:rPr>
        <w:t>double min, max, mean, Min, Max;</w:t>
      </w:r>
    </w:p>
    <w:p w14:paraId="32AA391B" w14:textId="77777777" w:rsidR="003B3A9E" w:rsidRPr="009333EF" w:rsidRDefault="003B3A9E" w:rsidP="003B3A9E">
      <w:pPr>
        <w:pStyle w:val="firstparagraph"/>
        <w:spacing w:after="0"/>
        <w:ind w:left="720" w:firstLine="720"/>
        <w:rPr>
          <w:i/>
        </w:rPr>
      </w:pPr>
      <w:r w:rsidRPr="009333EF">
        <w:rPr>
          <w:i/>
        </w:rPr>
        <w:t>int i;</w:t>
      </w:r>
    </w:p>
    <w:p w14:paraId="475D98C6" w14:textId="77777777" w:rsidR="003B3A9E" w:rsidRPr="009333EF" w:rsidRDefault="003B3A9E" w:rsidP="003B3A9E">
      <w:pPr>
        <w:pStyle w:val="firstparagraph"/>
        <w:spacing w:after="0"/>
        <w:ind w:left="720" w:firstLine="720"/>
        <w:rPr>
          <w:i/>
        </w:rPr>
      </w:pPr>
      <w:r w:rsidRPr="009333EF">
        <w:rPr>
          <w:i/>
        </w:rPr>
        <w:t>LONG count;</w:t>
      </w:r>
    </w:p>
    <w:p w14:paraId="6CBAC735"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54792FF1" w14:textId="77777777"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14:paraId="48311BC6" w14:textId="77777777" w:rsidR="003B3A9E" w:rsidRPr="009333EF" w:rsidRDefault="003B3A9E" w:rsidP="003B3A9E">
      <w:pPr>
        <w:pStyle w:val="firstparagraph"/>
        <w:spacing w:after="0"/>
        <w:ind w:left="2160" w:firstLine="720"/>
        <w:rPr>
          <w:i/>
        </w:rPr>
      </w:pPr>
      <w:r w:rsidRPr="009333EF">
        <w:rPr>
          <w:i/>
        </w:rPr>
        <w:t>if (VarCount == 0) return;</w:t>
      </w:r>
    </w:p>
    <w:p w14:paraId="1F035200" w14:textId="77777777" w:rsidR="003B3A9E" w:rsidRPr="009333EF" w:rsidRDefault="003B3A9E" w:rsidP="003B3A9E">
      <w:pPr>
        <w:pStyle w:val="firstparagraph"/>
        <w:spacing w:after="0"/>
        <w:ind w:left="2160" w:firstLine="720"/>
        <w:rPr>
          <w:i/>
        </w:rPr>
      </w:pPr>
      <w:r w:rsidRPr="009333EF">
        <w:rPr>
          <w:i/>
        </w:rPr>
        <w:t>Min = HUGE; Max = –HUGE;</w:t>
      </w:r>
    </w:p>
    <w:p w14:paraId="5D6D8006" w14:textId="77777777" w:rsidR="003B3A9E" w:rsidRPr="009333EF" w:rsidRDefault="003B3A9E" w:rsidP="003B3A9E">
      <w:pPr>
        <w:pStyle w:val="firstparagraph"/>
        <w:spacing w:after="0"/>
        <w:ind w:left="2160" w:firstLine="720"/>
        <w:rPr>
          <w:i/>
        </w:rPr>
      </w:pPr>
      <w:r w:rsidRPr="009333EF">
        <w:rPr>
          <w:i/>
        </w:rPr>
        <w:t>for (i = 0; i &lt; VarCount; i++) {</w:t>
      </w:r>
    </w:p>
    <w:p w14:paraId="4CD53E98"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BCF33F2" w14:textId="77777777" w:rsidR="003B3A9E" w:rsidRPr="009333EF" w:rsidRDefault="003B3A9E" w:rsidP="003B3A9E">
      <w:pPr>
        <w:pStyle w:val="firstparagraph"/>
        <w:spacing w:after="0"/>
        <w:ind w:left="2880" w:firstLine="720"/>
        <w:rPr>
          <w:i/>
        </w:rPr>
      </w:pPr>
      <w:r w:rsidRPr="009333EF">
        <w:rPr>
          <w:i/>
        </w:rPr>
        <w:t>if (min &lt; Min) Min = min;</w:t>
      </w:r>
    </w:p>
    <w:p w14:paraId="4708A5E0" w14:textId="77777777" w:rsidR="003B3A9E" w:rsidRPr="009333EF" w:rsidRDefault="003B3A9E" w:rsidP="003B3A9E">
      <w:pPr>
        <w:pStyle w:val="firstparagraph"/>
        <w:spacing w:after="0"/>
        <w:ind w:left="2880" w:firstLine="720"/>
        <w:rPr>
          <w:i/>
        </w:rPr>
      </w:pPr>
      <w:r w:rsidRPr="009333EF">
        <w:rPr>
          <w:i/>
        </w:rPr>
        <w:t>if (max &gt; Max) Max = max;</w:t>
      </w:r>
    </w:p>
    <w:p w14:paraId="31D06FD9" w14:textId="77777777" w:rsidR="003B3A9E" w:rsidRPr="009333EF" w:rsidRDefault="003B3A9E" w:rsidP="003B3A9E">
      <w:pPr>
        <w:pStyle w:val="firstparagraph"/>
        <w:spacing w:after="0"/>
        <w:ind w:left="2160" w:firstLine="720"/>
        <w:rPr>
          <w:i/>
        </w:rPr>
      </w:pPr>
      <w:r w:rsidRPr="009333EF">
        <w:rPr>
          <w:i/>
        </w:rPr>
        <w:t>}</w:t>
      </w:r>
    </w:p>
    <w:p w14:paraId="245F99C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029AEE6A" w14:textId="77777777"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14:paraId="0CB915CD" w14:textId="77777777" w:rsidR="003B3A9E" w:rsidRPr="009333EF" w:rsidRDefault="003B3A9E" w:rsidP="003B3A9E">
      <w:pPr>
        <w:pStyle w:val="firstparagraph"/>
        <w:spacing w:after="0"/>
        <w:ind w:left="2160" w:firstLine="720"/>
        <w:rPr>
          <w:i/>
        </w:rPr>
      </w:pPr>
      <w:r w:rsidRPr="009333EF">
        <w:rPr>
          <w:i/>
        </w:rPr>
        <w:t>for (i = 0; i &lt; VarCount; i++) {</w:t>
      </w:r>
    </w:p>
    <w:p w14:paraId="33862348" w14:textId="77777777" w:rsidR="003B3A9E" w:rsidRPr="009333EF" w:rsidRDefault="003B3A9E" w:rsidP="003B3A9E">
      <w:pPr>
        <w:pStyle w:val="firstparagraph"/>
        <w:spacing w:after="0"/>
        <w:ind w:left="2880" w:firstLine="720"/>
        <w:rPr>
          <w:i/>
        </w:rPr>
      </w:pPr>
      <w:r w:rsidRPr="009333EF">
        <w:rPr>
          <w:i/>
        </w:rPr>
        <w:t>RVars [i] -&gt; calculate (&amp;min, &amp;max, &amp;mean, &amp;count);</w:t>
      </w:r>
    </w:p>
    <w:p w14:paraId="3C044867"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14:paraId="0B5A7E69" w14:textId="77777777" w:rsidR="003B3A9E" w:rsidRPr="009333EF" w:rsidRDefault="003B3A9E" w:rsidP="003B3A9E">
      <w:pPr>
        <w:pStyle w:val="firstparagraph"/>
        <w:spacing w:after="0"/>
        <w:ind w:left="2160" w:firstLine="720"/>
        <w:rPr>
          <w:i/>
        </w:rPr>
      </w:pPr>
      <w:r w:rsidRPr="009333EF">
        <w:rPr>
          <w:i/>
        </w:rPr>
        <w:t>}</w:t>
      </w:r>
    </w:p>
    <w:p w14:paraId="29B03BFE" w14:textId="77777777" w:rsidR="003B3A9E" w:rsidRPr="009333EF" w:rsidRDefault="003B3A9E" w:rsidP="003B3A9E">
      <w:pPr>
        <w:pStyle w:val="firstparagraph"/>
        <w:spacing w:after="0"/>
        <w:ind w:left="2160" w:firstLine="720"/>
        <w:rPr>
          <w:i/>
        </w:rPr>
      </w:pPr>
      <w:r w:rsidRPr="009333EF">
        <w:rPr>
          <w:i/>
        </w:rPr>
        <w:lastRenderedPageBreak/>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68FA3B70"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62C7326B" w14:textId="77777777" w:rsidR="003B3A9E" w:rsidRPr="009333EF" w:rsidRDefault="003B3A9E" w:rsidP="003B3A9E">
      <w:pPr>
        <w:pStyle w:val="firstparagraph"/>
        <w:spacing w:after="0"/>
        <w:ind w:left="720" w:firstLine="720"/>
        <w:rPr>
          <w:i/>
        </w:rPr>
      </w:pPr>
      <w:r w:rsidRPr="009333EF">
        <w:rPr>
          <w:i/>
        </w:rPr>
        <w:t>}</w:t>
      </w:r>
    </w:p>
    <w:p w14:paraId="0EE620F2" w14:textId="77777777" w:rsidR="003B3A9E" w:rsidRPr="009333EF" w:rsidRDefault="003B3A9E" w:rsidP="003B3A9E">
      <w:pPr>
        <w:pStyle w:val="firstparagraph"/>
        <w:ind w:firstLine="720"/>
        <w:rPr>
          <w:i/>
        </w:rPr>
      </w:pPr>
      <w:r w:rsidRPr="009333EF">
        <w:rPr>
          <w:i/>
        </w:rPr>
        <w:t>};</w:t>
      </w:r>
    </w:p>
    <w:p w14:paraId="2D8A90DF" w14:textId="77777777"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14:paraId="37E49441" w14:textId="77777777"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14:paraId="571841E7" w14:textId="7BC1C050"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w:t>
      </w:r>
      <w:r w:rsidR="008C296F">
        <w:t>have</w:t>
      </w:r>
      <w:r w:rsidRPr="009333EF">
        <w:t xml:space="preserve"> to worry about the irrelevant from its perspective issues of exposing, and the data structure will only be allocated when needed.</w:t>
      </w:r>
    </w:p>
    <w:p w14:paraId="58A50EE9" w14:textId="77777777" w:rsidR="003B3A9E" w:rsidRPr="009333EF" w:rsidRDefault="003B3A9E" w:rsidP="003B3A9E">
      <w:pPr>
        <w:pStyle w:val="firstparagraph"/>
      </w:pPr>
      <w:r w:rsidRPr="009333EF">
        <w:t>The following global variables, useful for this purpose, are available from the exposure code:</w:t>
      </w:r>
    </w:p>
    <w:p w14:paraId="4F39F23C" w14:textId="77777777"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14:paraId="7D0ECFB8" w14:textId="77777777"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14:paraId="3C43C393" w14:textId="77777777"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14:paraId="0EB2B074" w14:textId="77777777"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14:paraId="782801A4" w14:textId="77777777" w:rsidR="003B3A9E" w:rsidRPr="009333EF" w:rsidRDefault="003B3A9E" w:rsidP="003B3A9E">
      <w:pPr>
        <w:pStyle w:val="firstparagraph"/>
      </w:pPr>
      <w:r w:rsidRPr="009333EF">
        <w:t>For illustration, let us rewrite the previous example to make the code more efficient:</w:t>
      </w:r>
    </w:p>
    <w:p w14:paraId="31D3F6ED" w14:textId="77777777" w:rsidR="003B3A9E" w:rsidRPr="009333EF" w:rsidRDefault="003B3A9E" w:rsidP="003B3A9E">
      <w:pPr>
        <w:pStyle w:val="firstparagraph"/>
        <w:spacing w:after="0"/>
        <w:ind w:firstLine="720"/>
        <w:rPr>
          <w:i/>
        </w:rPr>
      </w:pPr>
      <w:r w:rsidRPr="009333EF">
        <w:rPr>
          <w:i/>
        </w:rPr>
        <w:t>RVarList::exposure {</w:t>
      </w:r>
    </w:p>
    <w:p w14:paraId="2BB4AFCD" w14:textId="77777777" w:rsidR="003B3A9E" w:rsidRPr="009333EF" w:rsidRDefault="003B3A9E" w:rsidP="003B3A9E">
      <w:pPr>
        <w:pStyle w:val="firstparagraph"/>
        <w:spacing w:after="0"/>
        <w:ind w:left="720" w:firstLine="720"/>
        <w:rPr>
          <w:i/>
        </w:rPr>
      </w:pPr>
      <w:r w:rsidRPr="009333EF">
        <w:rPr>
          <w:i/>
        </w:rPr>
        <w:t>double min, max, mean, *Means, Min, Max;</w:t>
      </w:r>
    </w:p>
    <w:p w14:paraId="4DC90CCF" w14:textId="77777777" w:rsidR="003B3A9E" w:rsidRPr="009333EF" w:rsidRDefault="003B3A9E" w:rsidP="003B3A9E">
      <w:pPr>
        <w:pStyle w:val="firstparagraph"/>
        <w:spacing w:after="0"/>
        <w:ind w:left="720" w:firstLine="720"/>
        <w:rPr>
          <w:i/>
        </w:rPr>
      </w:pPr>
      <w:r w:rsidRPr="009333EF">
        <w:rPr>
          <w:i/>
        </w:rPr>
        <w:t>int i;</w:t>
      </w:r>
    </w:p>
    <w:p w14:paraId="34FD4A06" w14:textId="77777777" w:rsidR="003B3A9E" w:rsidRPr="009333EF" w:rsidRDefault="003B3A9E" w:rsidP="003B3A9E">
      <w:pPr>
        <w:pStyle w:val="firstparagraph"/>
        <w:spacing w:after="0"/>
        <w:ind w:left="720" w:firstLine="720"/>
        <w:rPr>
          <w:i/>
        </w:rPr>
      </w:pPr>
      <w:r w:rsidRPr="009333EF">
        <w:rPr>
          <w:i/>
        </w:rPr>
        <w:t>LONG count;</w:t>
      </w:r>
    </w:p>
    <w:p w14:paraId="740DA670" w14:textId="77777777"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14:paraId="4AB703DC" w14:textId="77777777" w:rsidR="003B3A9E" w:rsidRPr="009333EF" w:rsidRDefault="003B3A9E" w:rsidP="003B3A9E">
      <w:pPr>
        <w:pStyle w:val="firstparagraph"/>
        <w:spacing w:after="0"/>
        <w:ind w:left="1440" w:firstLine="720"/>
        <w:rPr>
          <w:i/>
        </w:rPr>
      </w:pPr>
      <w:r w:rsidRPr="009333EF">
        <w:rPr>
          <w:i/>
        </w:rPr>
        <w:t>exmode 0:</w:t>
      </w:r>
    </w:p>
    <w:p w14:paraId="6A1BDB6C" w14:textId="77777777" w:rsidR="003B3A9E" w:rsidRPr="009333EF" w:rsidRDefault="003B3A9E" w:rsidP="003B3A9E">
      <w:pPr>
        <w:pStyle w:val="firstparagraph"/>
        <w:spacing w:after="0"/>
        <w:ind w:left="2160" w:firstLine="720"/>
        <w:rPr>
          <w:i/>
        </w:rPr>
      </w:pPr>
      <w:r w:rsidRPr="009333EF">
        <w:rPr>
          <w:i/>
        </w:rPr>
        <w:lastRenderedPageBreak/>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14:paraId="49BDA988" w14:textId="77777777"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14:paraId="0C1DA472" w14:textId="77777777"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14:paraId="683A5B50" w14:textId="77777777" w:rsidR="003B3A9E" w:rsidRPr="009333EF" w:rsidRDefault="003B3A9E" w:rsidP="003B3A9E">
      <w:pPr>
        <w:pStyle w:val="firstparagraph"/>
        <w:spacing w:after="0"/>
        <w:ind w:left="2880" w:firstLine="720"/>
        <w:rPr>
          <w:i/>
        </w:rPr>
      </w:pPr>
      <w:r w:rsidRPr="009333EF">
        <w:rPr>
          <w:i/>
        </w:rPr>
        <w:t>delete (double*) TheWFrame;</w:t>
      </w:r>
    </w:p>
    <w:p w14:paraId="21CE0B38" w14:textId="77777777" w:rsidR="003B3A9E" w:rsidRPr="009333EF" w:rsidRDefault="003B3A9E" w:rsidP="003B3A9E">
      <w:pPr>
        <w:pStyle w:val="firstparagraph"/>
        <w:spacing w:after="0"/>
        <w:ind w:left="2880" w:firstLine="720"/>
        <w:rPr>
          <w:i/>
        </w:rPr>
      </w:pPr>
      <w:r w:rsidRPr="009333EF">
        <w:rPr>
          <w:i/>
        </w:rPr>
        <w:t>return;</w:t>
      </w:r>
    </w:p>
    <w:p w14:paraId="7891202F" w14:textId="77777777" w:rsidR="003B3A9E" w:rsidRPr="009333EF" w:rsidRDefault="003B3A9E" w:rsidP="003B3A9E">
      <w:pPr>
        <w:pStyle w:val="firstparagraph"/>
        <w:spacing w:after="0"/>
        <w:ind w:left="2160" w:firstLine="720"/>
        <w:rPr>
          <w:i/>
        </w:rPr>
      </w:pPr>
      <w:r w:rsidRPr="009333EF">
        <w:rPr>
          <w:i/>
        </w:rPr>
        <w:t>} else</w:t>
      </w:r>
    </w:p>
    <w:p w14:paraId="728C97CB" w14:textId="77777777"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14:paraId="16A8362B" w14:textId="77777777" w:rsidR="003B3A9E" w:rsidRPr="009333EF" w:rsidRDefault="003B3A9E" w:rsidP="003B3A9E">
      <w:pPr>
        <w:pStyle w:val="firstparagraph"/>
        <w:spacing w:after="0"/>
        <w:ind w:left="2160" w:firstLine="720"/>
        <w:rPr>
          <w:i/>
        </w:rPr>
      </w:pPr>
      <w:r w:rsidRPr="009333EF">
        <w:rPr>
          <w:i/>
        </w:rPr>
        <w:t>if (VarCount == 0) return;</w:t>
      </w:r>
    </w:p>
    <w:p w14:paraId="4E32C6FE" w14:textId="77777777" w:rsidR="003B3A9E" w:rsidRPr="009333EF" w:rsidRDefault="003B3A9E" w:rsidP="003B3A9E">
      <w:pPr>
        <w:pStyle w:val="firstparagraph"/>
        <w:spacing w:after="0"/>
        <w:ind w:left="2160" w:firstLine="720"/>
        <w:rPr>
          <w:i/>
        </w:rPr>
      </w:pPr>
      <w:r w:rsidRPr="009333EF">
        <w:rPr>
          <w:i/>
        </w:rPr>
        <w:t>Min = HUGE; Max = –HUGE;</w:t>
      </w:r>
    </w:p>
    <w:p w14:paraId="0D08E108" w14:textId="77777777" w:rsidR="003B3A9E" w:rsidRPr="009333EF" w:rsidRDefault="003B3A9E" w:rsidP="003B3A9E">
      <w:pPr>
        <w:pStyle w:val="firstparagraph"/>
        <w:spacing w:after="0"/>
        <w:ind w:left="2160" w:firstLine="720"/>
        <w:rPr>
          <w:i/>
        </w:rPr>
      </w:pPr>
      <w:r w:rsidRPr="009333EF">
        <w:rPr>
          <w:i/>
        </w:rPr>
        <w:t>for (i = 0; i &lt; VarCount; i++) {</w:t>
      </w:r>
    </w:p>
    <w:p w14:paraId="28ADB2D2" w14:textId="77777777"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w:instrText>
      </w:r>
      <w:r w:rsidR="00B7626C" w:rsidRPr="005041FA">
        <w:rPr>
          <w:i/>
        </w:rPr>
        <w:instrText>calculate</w:instrText>
      </w:r>
      <w:r w:rsidR="00B7626C" w:rsidRPr="009333EF">
        <w:instrText xml:space="preserve"> (</w:instrText>
      </w:r>
      <w:r w:rsidR="00B7626C" w:rsidRPr="009333EF">
        <w:rPr>
          <w:i/>
        </w:rPr>
        <w:instrText>RVariable</w:instrText>
      </w:r>
      <w:r w:rsidR="00B7626C" w:rsidRPr="009333EF">
        <w:instrText xml:space="preserve">):examples" </w:instrText>
      </w:r>
      <w:r w:rsidR="00B7626C" w:rsidRPr="009333EF">
        <w:rPr>
          <w:i/>
        </w:rPr>
        <w:fldChar w:fldCharType="end"/>
      </w:r>
    </w:p>
    <w:p w14:paraId="2AB1DDA2" w14:textId="77777777" w:rsidR="003B3A9E" w:rsidRPr="009333EF" w:rsidRDefault="003B3A9E" w:rsidP="003B3A9E">
      <w:pPr>
        <w:pStyle w:val="firstparagraph"/>
        <w:spacing w:after="0"/>
        <w:ind w:left="2880" w:firstLine="720"/>
        <w:rPr>
          <w:i/>
        </w:rPr>
      </w:pPr>
      <w:r w:rsidRPr="009333EF">
        <w:rPr>
          <w:i/>
        </w:rPr>
        <w:t xml:space="preserve"> if (min &lt; Min) Min = min;</w:t>
      </w:r>
    </w:p>
    <w:p w14:paraId="0490644D" w14:textId="77777777" w:rsidR="003B3A9E" w:rsidRPr="009333EF" w:rsidRDefault="003B3A9E" w:rsidP="003B3A9E">
      <w:pPr>
        <w:pStyle w:val="firstparagraph"/>
        <w:spacing w:after="0"/>
        <w:ind w:left="2880" w:firstLine="720"/>
        <w:rPr>
          <w:i/>
        </w:rPr>
      </w:pPr>
      <w:r w:rsidRPr="009333EF">
        <w:rPr>
          <w:i/>
        </w:rPr>
        <w:t>if (max &gt; Max) Max = max;</w:t>
      </w:r>
    </w:p>
    <w:p w14:paraId="32648649" w14:textId="77777777" w:rsidR="003B3A9E" w:rsidRPr="009333EF" w:rsidRDefault="003B3A9E" w:rsidP="003B3A9E">
      <w:pPr>
        <w:pStyle w:val="firstparagraph"/>
        <w:spacing w:after="0"/>
        <w:ind w:left="2880" w:firstLine="720"/>
        <w:rPr>
          <w:i/>
        </w:rPr>
      </w:pPr>
      <w:r w:rsidRPr="009333EF">
        <w:rPr>
          <w:i/>
        </w:rPr>
        <w:t>Means [i] = mean;</w:t>
      </w:r>
    </w:p>
    <w:p w14:paraId="55806DB8" w14:textId="77777777" w:rsidR="003B3A9E" w:rsidRPr="009333EF" w:rsidRDefault="003B3A9E" w:rsidP="003B3A9E">
      <w:pPr>
        <w:pStyle w:val="firstparagraph"/>
        <w:spacing w:after="0"/>
        <w:ind w:left="2160" w:firstLine="720"/>
        <w:rPr>
          <w:i/>
        </w:rPr>
      </w:pPr>
      <w:r w:rsidRPr="009333EF">
        <w:rPr>
          <w:i/>
        </w:rPr>
        <w:t>}</w:t>
      </w:r>
    </w:p>
    <w:p w14:paraId="3AFE0575" w14:textId="77777777"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14:paraId="3E243CA2" w14:textId="77777777"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14:paraId="0F36F89C" w14:textId="77777777" w:rsidR="003B3A9E" w:rsidRPr="009333EF" w:rsidRDefault="003B3A9E" w:rsidP="003B3A9E">
      <w:pPr>
        <w:pStyle w:val="firstparagraph"/>
        <w:spacing w:after="0"/>
        <w:ind w:left="2160" w:firstLine="720"/>
        <w:rPr>
          <w:i/>
        </w:rPr>
      </w:pPr>
      <w:r w:rsidRPr="009333EF">
        <w:rPr>
          <w:i/>
        </w:rPr>
        <w:t>for (i = 0; i &lt; VarCount; i++)</w:t>
      </w:r>
    </w:p>
    <w:p w14:paraId="4AEC1F69" w14:textId="77777777"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14:paraId="5F7DD576" w14:textId="77777777"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14:paraId="7972F34B" w14:textId="77777777"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14:paraId="49EC85DF" w14:textId="77777777" w:rsidR="003B3A9E" w:rsidRPr="009333EF" w:rsidRDefault="003B3A9E" w:rsidP="003B3A9E">
      <w:pPr>
        <w:pStyle w:val="firstparagraph"/>
        <w:spacing w:after="0"/>
        <w:ind w:left="720" w:firstLine="720"/>
        <w:rPr>
          <w:i/>
        </w:rPr>
      </w:pPr>
      <w:r w:rsidRPr="009333EF">
        <w:rPr>
          <w:i/>
        </w:rPr>
        <w:t>}</w:t>
      </w:r>
    </w:p>
    <w:p w14:paraId="11D89F25" w14:textId="77777777" w:rsidR="003B3A9E" w:rsidRPr="009333EF" w:rsidRDefault="003B3A9E" w:rsidP="003B3A9E">
      <w:pPr>
        <w:pStyle w:val="firstparagraph"/>
        <w:ind w:firstLine="720"/>
        <w:rPr>
          <w:i/>
        </w:rPr>
      </w:pPr>
      <w:r w:rsidRPr="009333EF">
        <w:rPr>
          <w:i/>
        </w:rPr>
        <w:t>};</w:t>
      </w:r>
    </w:p>
    <w:p w14:paraId="3E5E0DD5" w14:textId="77777777"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14:paraId="3945717B" w14:textId="77777777" w:rsidR="00EE4912" w:rsidRPr="009333EF" w:rsidRDefault="00EE4912" w:rsidP="00596F24">
      <w:pPr>
        <w:pStyle w:val="Heading2"/>
        <w:numPr>
          <w:ilvl w:val="1"/>
          <w:numId w:val="4"/>
        </w:numPr>
        <w:rPr>
          <w:lang w:val="en-US"/>
        </w:rPr>
      </w:pPr>
      <w:bookmarkStart w:id="659" w:name="_Ref510988142"/>
      <w:bookmarkStart w:id="660" w:name="_Toc50927868"/>
      <w:r w:rsidRPr="009333EF">
        <w:rPr>
          <w:lang w:val="en-US"/>
        </w:rPr>
        <w:t>Invoking exposures</w:t>
      </w:r>
      <w:bookmarkEnd w:id="659"/>
      <w:bookmarkEnd w:id="660"/>
    </w:p>
    <w:p w14:paraId="381F5200" w14:textId="77777777"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14:paraId="2499AD6F" w14:textId="77777777"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14:paraId="369F3039" w14:textId="77777777" w:rsidR="00EE4912" w:rsidRPr="009333EF" w:rsidRDefault="00EE4912" w:rsidP="00EE4912">
      <w:pPr>
        <w:pStyle w:val="firstparagraph"/>
        <w:spacing w:after="0"/>
        <w:ind w:firstLine="720"/>
        <w:rPr>
          <w:i/>
        </w:rPr>
      </w:pPr>
      <w:r w:rsidRPr="009333EF">
        <w:rPr>
          <w:i/>
        </w:rPr>
        <w:t>void printOut (int m, Long sid);</w:t>
      </w:r>
    </w:p>
    <w:p w14:paraId="1409DDB1" w14:textId="77777777"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14:paraId="598A80C1" w14:textId="6358DEDD"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122F2E">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14:paraId="317A4175" w14:textId="1117EB90"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122F2E">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14:paraId="3A2DFB13" w14:textId="77777777"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14:paraId="1105CC04" w14:textId="74A6599D"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61" w:name="_Hlk514269675"/>
      <w:r w:rsidR="00AB7367" w:rsidRPr="009333EF">
        <w:fldChar w:fldCharType="begin"/>
      </w:r>
      <w:r w:rsidR="00AB7367" w:rsidRPr="009333EF">
        <w:instrText xml:space="preserve"> XE "DSD (Dynamic Status Display)" </w:instrText>
      </w:r>
      <w:r w:rsidR="00AB7367" w:rsidRPr="009333EF">
        <w:fldChar w:fldCharType="end"/>
      </w:r>
      <w:bookmarkEnd w:id="661"/>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122F2E">
        <w:t>5.3.4</w:t>
      </w:r>
      <w:r w:rsidRPr="009333EF">
        <w:fldChar w:fldCharType="end"/>
      </w:r>
      <w:r w:rsidRPr="009333EF">
        <w:t>) and cannot be changed.</w:t>
      </w:r>
    </w:p>
    <w:p w14:paraId="26706D34" w14:textId="77777777"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14:paraId="421A1CC3" w14:textId="77777777"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14:paraId="7ECE3981" w14:textId="77777777"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14:paraId="488113CE" w14:textId="311A7D75"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122F2E">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14:paraId="1AE1AF1D" w14:textId="77777777"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14:paraId="5F07A6E0" w14:textId="77777777"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14:paraId="4399DA2F" w14:textId="77777777"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14:paraId="00540BC1" w14:textId="77777777"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14:paraId="335393F3" w14:textId="77777777"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14:paraId="285FAAE5" w14:textId="77777777"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14:paraId="792BDE57" w14:textId="77777777"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14:paraId="22FDB6EE" w14:textId="77777777" w:rsidR="00F95FAD" w:rsidRPr="009333EF" w:rsidRDefault="00F95FAD" w:rsidP="00596F24">
      <w:pPr>
        <w:pStyle w:val="Heading2"/>
        <w:numPr>
          <w:ilvl w:val="1"/>
          <w:numId w:val="4"/>
        </w:numPr>
        <w:rPr>
          <w:lang w:val="en-US"/>
        </w:rPr>
      </w:pPr>
      <w:bookmarkStart w:id="662" w:name="_Ref511061340"/>
      <w:bookmarkStart w:id="663" w:name="_Ref511063286"/>
      <w:bookmarkStart w:id="664" w:name="_Ref511064518"/>
      <w:bookmarkStart w:id="665" w:name="_Ref511065127"/>
      <w:bookmarkStart w:id="666" w:name="_Ref511065687"/>
      <w:bookmarkStart w:id="667" w:name="_Ref511126107"/>
      <w:bookmarkStart w:id="668" w:name="_Toc50927869"/>
      <w:r w:rsidRPr="009333EF">
        <w:rPr>
          <w:lang w:val="en-US"/>
        </w:rPr>
        <w:t>Standard exposures</w:t>
      </w:r>
      <w:bookmarkEnd w:id="662"/>
      <w:bookmarkEnd w:id="663"/>
      <w:bookmarkEnd w:id="664"/>
      <w:bookmarkEnd w:id="665"/>
      <w:bookmarkEnd w:id="666"/>
      <w:bookmarkEnd w:id="667"/>
      <w:bookmarkEnd w:id="668"/>
    </w:p>
    <w:p w14:paraId="7A5F7DBB" w14:textId="77777777"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14:paraId="3C6774C2" w14:textId="76BF79F0"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122F2E">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122F2E">
        <w:t>3.3.2</w:t>
      </w:r>
      <w:r w:rsidR="00987F31" w:rsidRPr="009333EF">
        <w:fldChar w:fldCharType="end"/>
      </w:r>
      <w:r w:rsidRPr="009333EF">
        <w:t>). In most cases, the si</w:t>
      </w:r>
      <w:r w:rsidR="00987F31" w:rsidRPr="009333EF">
        <w:t xml:space="preserve">mulated time of the exposure is </w:t>
      </w:r>
      <w:r w:rsidRPr="009333EF">
        <w:t>also included in the header.</w:t>
      </w:r>
    </w:p>
    <w:p w14:paraId="67F6F9D6" w14:textId="77777777"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14:paraId="08DB6BE6" w14:textId="77777777"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14:paraId="64C71245" w14:textId="77777777"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14:paraId="4414D85A" w14:textId="77777777"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14:paraId="6EBCD520" w14:textId="1F2F362E"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122F2E">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14:paraId="5D49240F" w14:textId="77777777"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14:paraId="59F941F8" w14:textId="77777777"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14:paraId="4A649DDC" w14:textId="77777777"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14:paraId="1108E7CD" w14:textId="51777DF7"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122F2E">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122F2E">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14:paraId="1DB16603" w14:textId="77777777"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14:paraId="39A33FF5" w14:textId="77777777"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14:paraId="46D95CB1" w14:textId="57DCB608"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D13869">
        <w:t>that</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122F2E">
        <w:t>11.2</w:t>
      </w:r>
      <w:r w:rsidRPr="009333EF">
        <w:fldChar w:fldCharType="end"/>
      </w:r>
      <w:r w:rsidRPr="009333EF">
        <w:t>).</w:t>
      </w:r>
    </w:p>
    <w:p w14:paraId="0C412942" w14:textId="49231C81"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below</w:t>
      </w:r>
      <w:r w:rsidR="00E345E9">
        <w:t>,</w:t>
      </w:r>
      <w:r w:rsidR="0036534E" w:rsidRPr="009333EF">
        <w:t xml:space="preserve">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14:paraId="572011E2" w14:textId="77777777" w:rsidTr="00A853C4">
        <w:tc>
          <w:tcPr>
            <w:tcW w:w="1355" w:type="dxa"/>
            <w:tcMar>
              <w:left w:w="0" w:type="dxa"/>
              <w:right w:w="0" w:type="dxa"/>
            </w:tcMar>
          </w:tcPr>
          <w:p w14:paraId="3AD8702A" w14:textId="77777777"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14:paraId="1C53D506" w14:textId="6839EE01"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122F2E">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122F2E">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122F2E">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14:paraId="7C817FBC" w14:textId="77777777" w:rsidTr="00A853C4">
        <w:tc>
          <w:tcPr>
            <w:tcW w:w="1355" w:type="dxa"/>
            <w:tcMar>
              <w:left w:w="0" w:type="dxa"/>
              <w:right w:w="0" w:type="dxa"/>
            </w:tcMar>
          </w:tcPr>
          <w:p w14:paraId="045AE89E" w14:textId="77777777" w:rsidR="0010083A" w:rsidRPr="009333EF" w:rsidRDefault="0010083A" w:rsidP="00A853C4">
            <w:pPr>
              <w:pStyle w:val="firstparagraph"/>
              <w:rPr>
                <w:i/>
              </w:rPr>
            </w:pPr>
            <w:r w:rsidRPr="009333EF">
              <w:rPr>
                <w:i/>
              </w:rPr>
              <w:t>Mailbox</w:t>
            </w:r>
          </w:p>
        </w:tc>
        <w:tc>
          <w:tcPr>
            <w:tcW w:w="7913" w:type="dxa"/>
          </w:tcPr>
          <w:p w14:paraId="2E9A9CE3" w14:textId="0CCB0EDB"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122F2E">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14:paraId="4E069267" w14:textId="77777777" w:rsidTr="00A853C4">
        <w:tc>
          <w:tcPr>
            <w:tcW w:w="1355" w:type="dxa"/>
            <w:tcMar>
              <w:left w:w="0" w:type="dxa"/>
              <w:right w:w="0" w:type="dxa"/>
            </w:tcMar>
          </w:tcPr>
          <w:p w14:paraId="0F0E563F" w14:textId="77777777"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14:paraId="340F679C" w14:textId="21420F27"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122F2E">
              <w:t>7.1.3</w:t>
            </w:r>
            <w:r w:rsidRPr="009333EF">
              <w:fldChar w:fldCharType="end"/>
            </w:r>
            <w:r w:rsidRPr="009333EF">
              <w:t xml:space="preserve">, i.e., </w:t>
            </w:r>
            <w:r w:rsidRPr="009333EF">
              <w:rPr>
                <w:i/>
              </w:rPr>
              <w:t>SILENCE</w:t>
            </w:r>
            <w:bookmarkStart w:id="669"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9"/>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14:paraId="5391EB9A" w14:textId="77777777" w:rsidTr="00A853C4">
        <w:tc>
          <w:tcPr>
            <w:tcW w:w="1355" w:type="dxa"/>
            <w:tcMar>
              <w:left w:w="0" w:type="dxa"/>
              <w:right w:w="0" w:type="dxa"/>
            </w:tcMar>
          </w:tcPr>
          <w:p w14:paraId="6D2B653D" w14:textId="77777777"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14:paraId="34D7BD9C" w14:textId="47EFE986"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122F2E">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14:paraId="7EEFDB0E" w14:textId="77777777" w:rsidTr="00A853C4">
        <w:tc>
          <w:tcPr>
            <w:tcW w:w="1355" w:type="dxa"/>
            <w:tcMar>
              <w:left w:w="0" w:type="dxa"/>
              <w:right w:w="0" w:type="dxa"/>
            </w:tcMar>
          </w:tcPr>
          <w:p w14:paraId="20085C4C" w14:textId="77777777" w:rsidR="00A853C4" w:rsidRPr="009333EF" w:rsidRDefault="00A853C4" w:rsidP="00A853C4">
            <w:pPr>
              <w:pStyle w:val="firstparagraph"/>
              <w:rPr>
                <w:i/>
              </w:rPr>
            </w:pPr>
            <w:r w:rsidRPr="009333EF">
              <w:rPr>
                <w:i/>
              </w:rPr>
              <w:t>Client</w:t>
            </w:r>
          </w:p>
        </w:tc>
        <w:tc>
          <w:tcPr>
            <w:tcW w:w="7913" w:type="dxa"/>
          </w:tcPr>
          <w:p w14:paraId="7BC991EB" w14:textId="07002522"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70" w:name="_Hlk510990090"/>
            <w:r w:rsidRPr="009333EF">
              <w:t>Section </w:t>
            </w:r>
            <w:r w:rsidRPr="009333EF">
              <w:fldChar w:fldCharType="begin"/>
            </w:r>
            <w:r w:rsidRPr="009333EF">
              <w:instrText xml:space="preserve"> REF _Ref510989832 \r \h </w:instrText>
            </w:r>
            <w:r w:rsidRPr="009333EF">
              <w:fldChar w:fldCharType="separate"/>
            </w:r>
            <w:r w:rsidR="00122F2E">
              <w:t>6.8</w:t>
            </w:r>
            <w:r w:rsidRPr="009333EF">
              <w:fldChar w:fldCharType="end"/>
            </w:r>
            <w:bookmarkEnd w:id="670"/>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122F2E">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122F2E">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122F2E">
              <w:t>6.8</w:t>
            </w:r>
            <w:r w:rsidRPr="009333EF">
              <w:fldChar w:fldCharType="end"/>
            </w:r>
            <w:r w:rsidRPr="009333EF">
              <w:t>).</w:t>
            </w:r>
          </w:p>
        </w:tc>
      </w:tr>
      <w:tr w:rsidR="00157E13" w:rsidRPr="009333EF" w14:paraId="61BFA097" w14:textId="77777777" w:rsidTr="00A853C4">
        <w:tc>
          <w:tcPr>
            <w:tcW w:w="1355" w:type="dxa"/>
            <w:tcMar>
              <w:left w:w="0" w:type="dxa"/>
              <w:right w:w="0" w:type="dxa"/>
            </w:tcMar>
          </w:tcPr>
          <w:p w14:paraId="52B39D7F" w14:textId="77777777" w:rsidR="00157E13" w:rsidRPr="009333EF" w:rsidRDefault="00157E13" w:rsidP="00A853C4">
            <w:pPr>
              <w:pStyle w:val="firstparagraph"/>
              <w:rPr>
                <w:i/>
              </w:rPr>
            </w:pPr>
            <w:r w:rsidRPr="009333EF">
              <w:rPr>
                <w:i/>
              </w:rPr>
              <w:t>Traffic</w:t>
            </w:r>
            <w:bookmarkStart w:id="671"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71"/>
          </w:p>
        </w:tc>
        <w:tc>
          <w:tcPr>
            <w:tcW w:w="7913" w:type="dxa"/>
          </w:tcPr>
          <w:p w14:paraId="4FAE0340" w14:textId="317B7DAF"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122F2E">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122F2E">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122F2E">
              <w:t>10.2.4</w:t>
            </w:r>
            <w:r w:rsidRPr="009333EF">
              <w:fldChar w:fldCharType="end"/>
            </w:r>
            <w:r w:rsidRPr="009333EF">
              <w:t>).</w:t>
            </w:r>
          </w:p>
        </w:tc>
      </w:tr>
      <w:tr w:rsidR="00157E13" w:rsidRPr="009333EF" w14:paraId="56AC4E5A" w14:textId="77777777" w:rsidTr="00A853C4">
        <w:tc>
          <w:tcPr>
            <w:tcW w:w="1355" w:type="dxa"/>
            <w:tcMar>
              <w:left w:w="0" w:type="dxa"/>
              <w:right w:w="0" w:type="dxa"/>
            </w:tcMar>
          </w:tcPr>
          <w:p w14:paraId="0F80A1BE" w14:textId="77777777"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14:paraId="54C9A42E" w14:textId="0C170EED"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122F2E">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process</w:t>
            </w:r>
            <w:r w:rsidR="00E345E9">
              <w:t xml:space="preserve"> termination</w:t>
            </w:r>
            <w:r w:rsidRPr="009333EF">
              <w:t xml:space="preserve">.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14:paraId="2B46C423" w14:textId="2CF1EF8C"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w:t>
      </w:r>
      <w:r w:rsidR="009F12A8">
        <w:t xml:space="preserve"> the</w:t>
      </w:r>
      <w:r w:rsidR="00881CA4" w:rsidRPr="009333EF">
        <w:t xml:space="preserv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122F2E">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122F2E">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w:t>
      </w:r>
      <w:r w:rsidR="009F12A8">
        <w:t>removing obsolete</w:t>
      </w:r>
      <w:r w:rsidRPr="009333EF">
        <w:t xml:space="preserve">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activities</w:t>
      </w:r>
      <w:r w:rsidR="00430AB6">
        <w:t xml:space="preserve"> f</w:t>
      </w:r>
      <w:r w:rsidR="00881CA4" w:rsidRPr="009333EF">
        <w:t>rom</w:t>
      </w:r>
      <w:r w:rsidRPr="009333EF">
        <w:t xml:space="preserve"> the channels</w:t>
      </w:r>
      <w:r w:rsidR="00881CA4" w:rsidRPr="009333EF">
        <w:t>.</w:t>
      </w:r>
    </w:p>
    <w:p w14:paraId="54DF4CB4" w14:textId="77777777"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14:paraId="158E7501" w14:textId="30E1B746"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122F2E">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14:paraId="152B5226" w14:textId="77777777" w:rsidR="00AC73DD" w:rsidRPr="009333EF" w:rsidRDefault="00AC73DD" w:rsidP="00596F24">
      <w:pPr>
        <w:pStyle w:val="Heading3"/>
        <w:numPr>
          <w:ilvl w:val="2"/>
          <w:numId w:val="4"/>
        </w:numPr>
        <w:rPr>
          <w:lang w:val="en-US"/>
        </w:rPr>
      </w:pPr>
      <w:bookmarkStart w:id="672" w:name="_Ref511142867"/>
      <w:bookmarkStart w:id="673" w:name="_Toc50927870"/>
      <w:r w:rsidRPr="009333EF">
        <w:rPr>
          <w:i/>
          <w:lang w:val="en-US"/>
        </w:rPr>
        <w:lastRenderedPageBreak/>
        <w:t>Timer</w:t>
      </w:r>
      <w:r w:rsidRPr="009333EF">
        <w:rPr>
          <w:lang w:val="en-US"/>
        </w:rPr>
        <w:t xml:space="preserve"> exposure</w:t>
      </w:r>
      <w:bookmarkEnd w:id="672"/>
      <w:bookmarkEnd w:id="673"/>
    </w:p>
    <w:p w14:paraId="39FB4AC8" w14:textId="77777777" w:rsidR="00AC73DD" w:rsidRPr="009333EF" w:rsidRDefault="00AC73DD" w:rsidP="00AC73DD">
      <w:pPr>
        <w:pStyle w:val="firstparagraph"/>
        <w:rPr>
          <w:b/>
        </w:rPr>
      </w:pPr>
      <w:r w:rsidRPr="009333EF">
        <w:rPr>
          <w:b/>
        </w:rPr>
        <w:t>Mode 0: full request list</w:t>
      </w:r>
    </w:p>
    <w:p w14:paraId="78709F5D" w14:textId="77777777"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139EA248" w14:textId="77777777"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14:paraId="47C4626C" w14:textId="77777777"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5400A0E6" w14:textId="77777777"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14:paraId="37298553"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14:paraId="4EEC9EF6" w14:textId="77777777" w:rsidR="00AC73DD" w:rsidRPr="009333EF" w:rsidRDefault="00AC73DD" w:rsidP="00596F24">
      <w:pPr>
        <w:pStyle w:val="firstparagraph"/>
        <w:numPr>
          <w:ilvl w:val="0"/>
          <w:numId w:val="59"/>
        </w:numPr>
      </w:pPr>
      <w:r w:rsidRPr="009333EF">
        <w:t>The process type name.</w:t>
      </w:r>
    </w:p>
    <w:p w14:paraId="669B2D17" w14:textId="77777777"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14:paraId="6A1DB082" w14:textId="77777777"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14:paraId="10094D50" w14:textId="77777777"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14:paraId="4FE7A09F" w14:textId="77777777"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14:paraId="0409D433"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14:paraId="081E533D" w14:textId="77777777"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14:paraId="0E6C132B" w14:textId="77777777"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63282173" w14:textId="77777777"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14:paraId="159827E6" w14:textId="77777777" w:rsidR="00AC73DD" w:rsidRPr="009333EF" w:rsidRDefault="00AC73DD" w:rsidP="00AC73DD">
      <w:pPr>
        <w:pStyle w:val="firstparagraph"/>
        <w:rPr>
          <w:b/>
        </w:rPr>
      </w:pPr>
      <w:r w:rsidRPr="009333EF">
        <w:rPr>
          <w:b/>
        </w:rPr>
        <w:t>Mode 1: abbreviated request list</w:t>
      </w:r>
    </w:p>
    <w:p w14:paraId="093F6458" w14:textId="77777777"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5FF949E0" w14:textId="77777777"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14:paraId="79940245" w14:textId="77777777"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14:paraId="3E28007C" w14:textId="77777777"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14:paraId="1FA772C9" w14:textId="77777777"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14:paraId="75EB4569" w14:textId="77777777" w:rsidR="00AC73DD" w:rsidRPr="009333EF" w:rsidRDefault="00AC73DD" w:rsidP="00596F24">
      <w:pPr>
        <w:pStyle w:val="firstparagraph"/>
        <w:numPr>
          <w:ilvl w:val="0"/>
          <w:numId w:val="60"/>
        </w:numPr>
      </w:pPr>
      <w:r w:rsidRPr="009333EF">
        <w:t>The process type name.</w:t>
      </w:r>
    </w:p>
    <w:p w14:paraId="5DD2B66B" w14:textId="77777777"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14:paraId="77AD08A6" w14:textId="77777777"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14:paraId="4431CA15" w14:textId="77777777"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14:paraId="4522522F" w14:textId="77777777" w:rsidR="005E3E0D" w:rsidRPr="009333EF" w:rsidRDefault="005E3E0D" w:rsidP="00596F24">
      <w:pPr>
        <w:pStyle w:val="Heading3"/>
        <w:numPr>
          <w:ilvl w:val="2"/>
          <w:numId w:val="4"/>
        </w:numPr>
        <w:rPr>
          <w:lang w:val="en-US"/>
        </w:rPr>
      </w:pPr>
      <w:bookmarkStart w:id="674" w:name="_Ref512509955"/>
      <w:bookmarkStart w:id="675" w:name="_Toc50927871"/>
      <w:r w:rsidRPr="009333EF">
        <w:rPr>
          <w:lang w:val="en-US"/>
        </w:rPr>
        <w:t>Mailbox exposure</w:t>
      </w:r>
      <w:bookmarkEnd w:id="674"/>
      <w:bookmarkEnd w:id="675"/>
    </w:p>
    <w:p w14:paraId="50B7A4A6" w14:textId="77777777" w:rsidR="005E3E0D" w:rsidRPr="009333EF" w:rsidRDefault="005E3E0D" w:rsidP="005E3E0D">
      <w:pPr>
        <w:pStyle w:val="firstparagraph"/>
        <w:rPr>
          <w:b/>
        </w:rPr>
      </w:pPr>
      <w:r w:rsidRPr="009333EF">
        <w:rPr>
          <w:b/>
        </w:rPr>
        <w:t>Mode 0: full request list</w:t>
      </w:r>
    </w:p>
    <w:p w14:paraId="30344A66" w14:textId="77777777"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116F994" w14:textId="77777777"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14:paraId="49718A64" w14:textId="77777777" w:rsidR="005E3E0D" w:rsidRPr="009333EF" w:rsidRDefault="005E3E0D" w:rsidP="005E3E0D">
      <w:pPr>
        <w:pStyle w:val="firstparagraph"/>
        <w:rPr>
          <w:b/>
        </w:rPr>
      </w:pPr>
      <w:r w:rsidRPr="009333EF">
        <w:rPr>
          <w:b/>
        </w:rPr>
        <w:t>Mode 1: abbreviated request list</w:t>
      </w:r>
    </w:p>
    <w:p w14:paraId="23D70030" w14:textId="77777777"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0A2EED75" w14:textId="77777777"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14:paraId="455867F0" w14:textId="77777777" w:rsidR="005E3E0D" w:rsidRPr="009333EF" w:rsidRDefault="005E3E0D" w:rsidP="005E3E0D">
      <w:pPr>
        <w:pStyle w:val="firstparagraph"/>
        <w:rPr>
          <w:b/>
        </w:rPr>
      </w:pPr>
      <w:r w:rsidRPr="009333EF">
        <w:rPr>
          <w:b/>
        </w:rPr>
        <w:t>Mode 2: mailbox contents</w:t>
      </w:r>
    </w:p>
    <w:p w14:paraId="6B983222" w14:textId="77777777"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14:paraId="48C83B49" w14:textId="77777777"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14:paraId="44973FF4" w14:textId="77007C0C"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122F2E">
        <w:t>3.3.2</w:t>
      </w:r>
      <w:r w:rsidR="009C1D6D" w:rsidRPr="009333EF">
        <w:fldChar w:fldCharType="end"/>
      </w:r>
      <w:r w:rsidR="00E55BD4" w:rsidRPr="009333EF">
        <w:t>), if the header argu</w:t>
      </w:r>
      <w:r w:rsidRPr="009333EF">
        <w:t>ment is not speci</w:t>
      </w:r>
      <w:r w:rsidR="009E3D57" w:rsidRPr="009333EF">
        <w:t>fi</w:t>
      </w:r>
      <w:r w:rsidRPr="009333EF">
        <w:t>ed</w:t>
      </w:r>
    </w:p>
    <w:p w14:paraId="797D44B6" w14:textId="6F1FB06C"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122F2E">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14:paraId="55C1E87C" w14:textId="77777777" w:rsidR="005E3E0D" w:rsidRPr="009333EF" w:rsidRDefault="005E3E0D" w:rsidP="00596F24">
      <w:pPr>
        <w:pStyle w:val="firstparagraph"/>
        <w:numPr>
          <w:ilvl w:val="0"/>
          <w:numId w:val="61"/>
        </w:numPr>
      </w:pPr>
      <w:r w:rsidRPr="009333EF">
        <w:t>the mailbox capacity</w:t>
      </w:r>
      <w:bookmarkStart w:id="676"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6"/>
      <w:r w:rsidRPr="009333EF">
        <w:t xml:space="preserve"> (for a bound mailbox, this is the size of the input bu</w:t>
      </w:r>
      <w:r w:rsidR="009E3D57" w:rsidRPr="009333EF">
        <w:t>ff</w:t>
      </w:r>
      <w:r w:rsidRPr="009333EF">
        <w:t>er)</w:t>
      </w:r>
    </w:p>
    <w:p w14:paraId="0B00CC52" w14:textId="77777777" w:rsidR="005E3E0D" w:rsidRPr="009333EF" w:rsidRDefault="005E3E0D" w:rsidP="00596F24">
      <w:pPr>
        <w:pStyle w:val="firstparagraph"/>
        <w:numPr>
          <w:ilvl w:val="0"/>
          <w:numId w:val="61"/>
        </w:numPr>
      </w:pPr>
      <w:r w:rsidRPr="009333EF">
        <w:t>the number of pending wait requests issued to the mailbox</w:t>
      </w:r>
    </w:p>
    <w:p w14:paraId="38AB0F26" w14:textId="77777777"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14:paraId="157108D6" w14:textId="77777777"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14:paraId="2C6CC007" w14:textId="77777777" w:rsidR="005E3E0D" w:rsidRPr="009333EF" w:rsidRDefault="005E3E0D" w:rsidP="005E3E0D">
      <w:pPr>
        <w:pStyle w:val="firstparagraph"/>
        <w:rPr>
          <w:b/>
        </w:rPr>
      </w:pPr>
      <w:r w:rsidRPr="009333EF">
        <w:rPr>
          <w:b/>
        </w:rPr>
        <w:t>Mode 3: short mailbox contents</w:t>
      </w:r>
    </w:p>
    <w:p w14:paraId="630F8E8E" w14:textId="77777777"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14:paraId="66DCB866" w14:textId="77777777"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14:paraId="3C9B0097" w14:textId="77777777" w:rsidR="009C1D6D" w:rsidRPr="009333EF" w:rsidRDefault="009C1D6D" w:rsidP="00596F24">
      <w:pPr>
        <w:pStyle w:val="Heading3"/>
        <w:numPr>
          <w:ilvl w:val="2"/>
          <w:numId w:val="4"/>
        </w:numPr>
        <w:rPr>
          <w:lang w:val="en-US"/>
        </w:rPr>
      </w:pPr>
      <w:bookmarkStart w:id="677" w:name="_Ref511049749"/>
      <w:bookmarkStart w:id="678" w:name="_Toc50927872"/>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7"/>
      <w:bookmarkEnd w:id="678"/>
    </w:p>
    <w:p w14:paraId="21726B09" w14:textId="77777777" w:rsidR="009C1D6D" w:rsidRPr="009333EF" w:rsidRDefault="009C1D6D" w:rsidP="009C1D6D">
      <w:pPr>
        <w:pStyle w:val="firstparagraph"/>
        <w:rPr>
          <w:b/>
        </w:rPr>
      </w:pPr>
      <w:r w:rsidRPr="009333EF">
        <w:rPr>
          <w:b/>
        </w:rPr>
        <w:t>Mode 0: full contents</w:t>
      </w:r>
    </w:p>
    <w:p w14:paraId="3D810B5E" w14:textId="77777777"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14:paraId="1A9DD97C" w14:textId="3B32E383"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122F2E">
        <w:t>10.1</w:t>
      </w:r>
      <w:r w:rsidRPr="009333EF">
        <w:fldChar w:fldCharType="end"/>
      </w:r>
      <w:r w:rsidRPr="009333EF">
        <w:t>). The following data items are produced (in this order):</w:t>
      </w:r>
    </w:p>
    <w:p w14:paraId="34AD36B3" w14:textId="77777777" w:rsidR="009C1D6D" w:rsidRPr="009333EF" w:rsidRDefault="009C1D6D" w:rsidP="00596F24">
      <w:pPr>
        <w:pStyle w:val="firstparagraph"/>
        <w:numPr>
          <w:ilvl w:val="0"/>
          <w:numId w:val="62"/>
        </w:numPr>
      </w:pPr>
      <w:r w:rsidRPr="009333EF">
        <w:t>the number of samples</w:t>
      </w:r>
    </w:p>
    <w:p w14:paraId="741843E5" w14:textId="77777777" w:rsidR="009C1D6D" w:rsidRPr="009333EF" w:rsidRDefault="009C1D6D" w:rsidP="00596F24">
      <w:pPr>
        <w:pStyle w:val="firstparagraph"/>
        <w:numPr>
          <w:ilvl w:val="0"/>
          <w:numId w:val="62"/>
        </w:numPr>
      </w:pPr>
      <w:r w:rsidRPr="009333EF">
        <w:t>the minimum value</w:t>
      </w:r>
    </w:p>
    <w:p w14:paraId="61F1A459" w14:textId="77777777" w:rsidR="009C1D6D" w:rsidRPr="009333EF" w:rsidRDefault="009C1D6D" w:rsidP="00596F24">
      <w:pPr>
        <w:pStyle w:val="firstparagraph"/>
        <w:numPr>
          <w:ilvl w:val="0"/>
          <w:numId w:val="62"/>
        </w:numPr>
      </w:pPr>
      <w:r w:rsidRPr="009333EF">
        <w:t>the maximum value</w:t>
      </w:r>
    </w:p>
    <w:p w14:paraId="0E3AC36D" w14:textId="77777777"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14:paraId="7F67DEF2" w14:textId="77777777"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14:paraId="4EE0EC83" w14:textId="77777777" w:rsidR="009C1D6D" w:rsidRPr="009333EF" w:rsidRDefault="009C1D6D" w:rsidP="00596F24">
      <w:pPr>
        <w:pStyle w:val="firstparagraph"/>
        <w:numPr>
          <w:ilvl w:val="0"/>
          <w:numId w:val="62"/>
        </w:numPr>
      </w:pPr>
      <w:r w:rsidRPr="009333EF">
        <w:t>the standard deviation (i.e., the square root of the second central moment)</w:t>
      </w:r>
    </w:p>
    <w:p w14:paraId="25DE4E82" w14:textId="77777777"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14:paraId="39D86F0E" w14:textId="77777777"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14:paraId="66FB7A26" w14:textId="2FDCECF9"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122F2E">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14:paraId="5889F83E" w14:textId="2F98364B"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122F2E">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14:paraId="400546B4" w14:textId="77777777" w:rsidR="009C1D6D" w:rsidRPr="009333EF" w:rsidRDefault="009C1D6D" w:rsidP="009C1D6D">
      <w:pPr>
        <w:pStyle w:val="firstparagraph"/>
        <w:rPr>
          <w:b/>
        </w:rPr>
      </w:pPr>
      <w:r w:rsidRPr="009333EF">
        <w:rPr>
          <w:b/>
        </w:rPr>
        <w:t>Mode 1: abbreviated contents</w:t>
      </w:r>
    </w:p>
    <w:p w14:paraId="25763B9D" w14:textId="77777777"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14:paraId="43D9AFCE" w14:textId="77777777" w:rsidR="009C1D6D" w:rsidRPr="009333EF" w:rsidRDefault="009C1D6D" w:rsidP="009C1D6D">
      <w:pPr>
        <w:pStyle w:val="firstparagraph"/>
      </w:pPr>
      <w:r w:rsidRPr="009333EF">
        <w:t>The exposure outputs the abbreviated contents of the random variable. The following data items are produced (in this order):</w:t>
      </w:r>
    </w:p>
    <w:p w14:paraId="113A4D67" w14:textId="77777777" w:rsidR="009C1D6D" w:rsidRPr="009333EF" w:rsidRDefault="009C1D6D" w:rsidP="00596F24">
      <w:pPr>
        <w:pStyle w:val="firstparagraph"/>
        <w:numPr>
          <w:ilvl w:val="0"/>
          <w:numId w:val="63"/>
        </w:numPr>
      </w:pPr>
      <w:r w:rsidRPr="009333EF">
        <w:t>the number of samples</w:t>
      </w:r>
    </w:p>
    <w:p w14:paraId="04B81A8D" w14:textId="77777777" w:rsidR="009C1D6D" w:rsidRPr="009333EF" w:rsidRDefault="009C1D6D" w:rsidP="00596F24">
      <w:pPr>
        <w:pStyle w:val="firstparagraph"/>
        <w:numPr>
          <w:ilvl w:val="0"/>
          <w:numId w:val="63"/>
        </w:numPr>
      </w:pPr>
      <w:r w:rsidRPr="009333EF">
        <w:t>the minimum value</w:t>
      </w:r>
    </w:p>
    <w:p w14:paraId="25DF3431" w14:textId="77777777" w:rsidR="009C1D6D" w:rsidRPr="009333EF" w:rsidRDefault="009C1D6D" w:rsidP="00596F24">
      <w:pPr>
        <w:pStyle w:val="firstparagraph"/>
        <w:numPr>
          <w:ilvl w:val="0"/>
          <w:numId w:val="63"/>
        </w:numPr>
      </w:pPr>
      <w:r w:rsidRPr="009333EF">
        <w:t>the maximum value</w:t>
      </w:r>
    </w:p>
    <w:p w14:paraId="7EE212A4" w14:textId="77777777"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14:paraId="41F20B6C" w14:textId="77777777"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14:paraId="7DAD1329" w14:textId="77777777"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14:paraId="73C4FF6E" w14:textId="77777777" w:rsidR="009C1D6D" w:rsidRPr="009333EF" w:rsidRDefault="009C1D6D" w:rsidP="009C1D6D">
      <w:pPr>
        <w:pStyle w:val="firstparagraph"/>
        <w:rPr>
          <w:b/>
        </w:rPr>
      </w:pPr>
      <w:r w:rsidRPr="009333EF">
        <w:rPr>
          <w:b/>
        </w:rPr>
        <w:t>Mode 2: short contents</w:t>
      </w:r>
    </w:p>
    <w:p w14:paraId="678822C2" w14:textId="77777777"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14:paraId="6CAA59CB" w14:textId="77777777"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14:paraId="5E43C179" w14:textId="77777777"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14:paraId="16BA17A5" w14:textId="77777777" w:rsidR="006D694A" w:rsidRPr="009333EF" w:rsidRDefault="006D694A" w:rsidP="00596F24">
      <w:pPr>
        <w:pStyle w:val="Heading3"/>
        <w:numPr>
          <w:ilvl w:val="2"/>
          <w:numId w:val="4"/>
        </w:numPr>
        <w:rPr>
          <w:lang w:val="en-US"/>
        </w:rPr>
      </w:pPr>
      <w:bookmarkStart w:id="679" w:name="_Ref511769343"/>
      <w:bookmarkStart w:id="680" w:name="_Toc50927873"/>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9"/>
      <w:bookmarkEnd w:id="680"/>
    </w:p>
    <w:p w14:paraId="7C29DD8B" w14:textId="77777777" w:rsidR="006D694A" w:rsidRPr="009333EF" w:rsidRDefault="006D694A" w:rsidP="006D694A">
      <w:pPr>
        <w:pStyle w:val="firstparagraph"/>
        <w:rPr>
          <w:b/>
        </w:rPr>
      </w:pPr>
      <w:r w:rsidRPr="009333EF">
        <w:rPr>
          <w:b/>
        </w:rPr>
        <w:t>Mode 0: request list</w:t>
      </w:r>
    </w:p>
    <w:p w14:paraId="6D251E12" w14:textId="77777777"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43FF8D0D" w14:textId="77777777"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14:paraId="3DD316F2" w14:textId="77777777" w:rsidR="006D694A" w:rsidRPr="009333EF" w:rsidRDefault="006D694A" w:rsidP="006D694A">
      <w:pPr>
        <w:pStyle w:val="firstparagraph"/>
        <w:rPr>
          <w:b/>
        </w:rPr>
      </w:pPr>
      <w:r w:rsidRPr="009333EF">
        <w:rPr>
          <w:b/>
        </w:rPr>
        <w:t>Mode 1: performance measures</w:t>
      </w:r>
    </w:p>
    <w:p w14:paraId="662418FB" w14:textId="77777777"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14:paraId="11DF3193" w14:textId="58778A25"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122F2E">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122F2E">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122F2E">
        <w:t>12.5.3</w:t>
      </w:r>
      <w:r w:rsidRPr="009333EF">
        <w:fldChar w:fldCharType="end"/>
      </w:r>
      <w:r w:rsidRPr="009333EF">
        <w:t>) in the following order:</w:t>
      </w:r>
    </w:p>
    <w:p w14:paraId="3A7D8675" w14:textId="77777777"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14:paraId="7C9BF6DD" w14:textId="77777777"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14:paraId="065A7D9E" w14:textId="77777777" w:rsidR="006D694A" w:rsidRPr="009333EF" w:rsidRDefault="006D694A" w:rsidP="00596F24">
      <w:pPr>
        <w:pStyle w:val="firstparagraph"/>
        <w:numPr>
          <w:ilvl w:val="0"/>
          <w:numId w:val="64"/>
        </w:numPr>
      </w:pPr>
      <w:r w:rsidRPr="009333EF">
        <w:rPr>
          <w:i/>
        </w:rPr>
        <w:t>RVWMD</w:t>
      </w:r>
      <w:r w:rsidRPr="009333EF">
        <w:t>: the weighted message delay</w:t>
      </w:r>
    </w:p>
    <w:p w14:paraId="5891B74A" w14:textId="77777777"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14:paraId="6931881E" w14:textId="77777777"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81"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81"/>
    </w:p>
    <w:p w14:paraId="2C3FD8DE" w14:textId="77777777"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14:paraId="286F7AB1" w14:textId="77777777"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14:paraId="57C29B10" w14:textId="77777777" w:rsidR="006D694A" w:rsidRPr="009333EF" w:rsidRDefault="006D694A" w:rsidP="00596F24">
      <w:pPr>
        <w:pStyle w:val="firstparagraph"/>
        <w:numPr>
          <w:ilvl w:val="0"/>
          <w:numId w:val="65"/>
        </w:numPr>
      </w:pPr>
      <w:r w:rsidRPr="009333EF">
        <w:t>the number of all messages ever generated and queued at their senders</w:t>
      </w:r>
    </w:p>
    <w:p w14:paraId="5FC38895" w14:textId="77777777" w:rsidR="006D694A" w:rsidRPr="009333EF" w:rsidRDefault="006D694A" w:rsidP="00596F24">
      <w:pPr>
        <w:pStyle w:val="firstparagraph"/>
        <w:numPr>
          <w:ilvl w:val="0"/>
          <w:numId w:val="65"/>
        </w:numPr>
      </w:pPr>
      <w:r w:rsidRPr="009333EF">
        <w:t>the number of messages currently queued awaiting transmission</w:t>
      </w:r>
    </w:p>
    <w:p w14:paraId="6B5B98D0" w14:textId="79619BC3"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122F2E">
        <w:t>8.2.3</w:t>
      </w:r>
      <w:r w:rsidRPr="009333EF">
        <w:fldChar w:fldCharType="end"/>
      </w:r>
      <w:r w:rsidRPr="009333EF">
        <w:t>)</w:t>
      </w:r>
    </w:p>
    <w:p w14:paraId="340257DA" w14:textId="7EAEF1CB"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122F2E">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122F2E">
        <w:t>8.1.8</w:t>
      </w:r>
      <w:r w:rsidRPr="009333EF">
        <w:fldChar w:fldCharType="end"/>
      </w:r>
      <w:r w:rsidRPr="009333EF">
        <w:t>)</w:t>
      </w:r>
    </w:p>
    <w:p w14:paraId="58F11C70" w14:textId="77777777" w:rsidR="006D694A" w:rsidRPr="009333EF" w:rsidRDefault="006D694A" w:rsidP="00596F24">
      <w:pPr>
        <w:pStyle w:val="firstparagraph"/>
        <w:numPr>
          <w:ilvl w:val="0"/>
          <w:numId w:val="65"/>
        </w:numPr>
      </w:pPr>
      <w:r w:rsidRPr="009333EF">
        <w:t>the number of all received packets.</w:t>
      </w:r>
    </w:p>
    <w:p w14:paraId="34DCD126" w14:textId="77777777"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14:paraId="16507E31" w14:textId="77777777"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14:paraId="2905DA0B" w14:textId="77777777"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14:paraId="608AB355" w14:textId="5A802FAE"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122F2E">
        <w:t>10.2.4</w:t>
      </w:r>
      <w:r w:rsidR="00B33A01" w:rsidRPr="009333EF">
        <w:fldChar w:fldCharType="end"/>
      </w:r>
      <w:r w:rsidR="00B33A01" w:rsidRPr="009333EF">
        <w:t>)</w:t>
      </w:r>
      <w:r w:rsidR="00B33A01" w:rsidRPr="009333EF">
        <w:rPr>
          <w:i/>
        </w:rPr>
        <w:t>.</w:t>
      </w:r>
    </w:p>
    <w:p w14:paraId="440EADD4" w14:textId="0445470B"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122F2E">
        <w:t>12.5.3</w:t>
      </w:r>
      <w:r w:rsidRPr="009333EF">
        <w:fldChar w:fldCharType="end"/>
      </w:r>
      <w:r w:rsidRPr="009333EF">
        <w:t>).</w:t>
      </w:r>
    </w:p>
    <w:p w14:paraId="022F71B7" w14:textId="77777777" w:rsidR="006D694A" w:rsidRPr="009333EF" w:rsidRDefault="006D694A" w:rsidP="006D694A">
      <w:pPr>
        <w:pStyle w:val="firstparagraph"/>
        <w:rPr>
          <w:b/>
        </w:rPr>
      </w:pPr>
      <w:r w:rsidRPr="009333EF">
        <w:rPr>
          <w:b/>
        </w:rPr>
        <w:t>Mode 2: message queues</w:t>
      </w:r>
    </w:p>
    <w:p w14:paraId="712A28D5" w14:textId="77777777"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796D6BCA" w14:textId="77777777"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14:paraId="75CD1140" w14:textId="77777777" w:rsidR="006D694A" w:rsidRPr="009333EF" w:rsidRDefault="006D694A" w:rsidP="00596F24">
      <w:pPr>
        <w:pStyle w:val="firstparagraph"/>
        <w:numPr>
          <w:ilvl w:val="0"/>
          <w:numId w:val="66"/>
        </w:numPr>
      </w:pPr>
      <w:r w:rsidRPr="009333EF">
        <w:t xml:space="preserve">the station </w:t>
      </w:r>
      <w:r w:rsidRPr="009333EF">
        <w:rPr>
          <w:i/>
        </w:rPr>
        <w:t>Id</w:t>
      </w:r>
    </w:p>
    <w:p w14:paraId="571BC19B" w14:textId="77777777" w:rsidR="006D694A" w:rsidRPr="009333EF" w:rsidRDefault="006D694A" w:rsidP="00596F24">
      <w:pPr>
        <w:pStyle w:val="firstparagraph"/>
        <w:numPr>
          <w:ilvl w:val="0"/>
          <w:numId w:val="66"/>
        </w:numPr>
      </w:pPr>
      <w:r w:rsidRPr="009333EF">
        <w:t>the number of messages queued at the station</w:t>
      </w:r>
    </w:p>
    <w:p w14:paraId="5EDF2CCD" w14:textId="77777777"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14:paraId="32C697FB" w14:textId="77777777"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14:paraId="07C1340E" w14:textId="77777777"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14:paraId="19F6B596" w14:textId="77777777"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14:paraId="28A0ED52" w14:textId="77777777" w:rsidR="006D694A" w:rsidRPr="009333EF" w:rsidRDefault="006D694A" w:rsidP="00596F24">
      <w:pPr>
        <w:pStyle w:val="firstparagraph"/>
        <w:numPr>
          <w:ilvl w:val="0"/>
          <w:numId w:val="67"/>
        </w:numPr>
      </w:pPr>
      <w:r w:rsidRPr="009333EF">
        <w:t>the message length in bits</w:t>
      </w:r>
    </w:p>
    <w:p w14:paraId="40BD349C" w14:textId="77777777"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14:paraId="35982C00" w14:textId="071398E1"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122F2E">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w:t>
      </w:r>
      <w:r w:rsidR="0047410E">
        <w:t xml:space="preserve">on </w:t>
      </w:r>
      <w:r w:rsidRPr="009333EF">
        <w:t xml:space="preserve">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14:paraId="5B09D359" w14:textId="77777777"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14:paraId="22FDE230" w14:textId="77777777"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14:paraId="00DB11A6" w14:textId="79647838" w:rsidR="00E55BD4" w:rsidRPr="009333EF" w:rsidRDefault="006D694A" w:rsidP="006D694A">
      <w:pPr>
        <w:pStyle w:val="firstparagraph"/>
      </w:pPr>
      <w:r w:rsidRPr="009333EF">
        <w:t>The “paper” variant of this exposure prints out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14:paraId="6F40C858" w14:textId="77777777"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14:paraId="2352DD45" w14:textId="77777777"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14:paraId="3CFF647A" w14:textId="77777777"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14:paraId="2CBE6FF1" w14:textId="77777777"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14:paraId="20D93F4D" w14:textId="77777777"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14:paraId="495E4324" w14:textId="77777777"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14:paraId="40429192" w14:textId="77777777" w:rsidR="007C450B" w:rsidRPr="009333EF" w:rsidRDefault="007C450B" w:rsidP="00596F24">
      <w:pPr>
        <w:pStyle w:val="Heading3"/>
        <w:numPr>
          <w:ilvl w:val="2"/>
          <w:numId w:val="4"/>
        </w:numPr>
        <w:rPr>
          <w:lang w:val="en-US"/>
        </w:rPr>
      </w:pPr>
      <w:bookmarkStart w:id="682" w:name="_Toc50927874"/>
      <w:r w:rsidRPr="009333EF">
        <w:rPr>
          <w:i/>
          <w:lang w:val="en-US"/>
        </w:rPr>
        <w:t>Port</w:t>
      </w:r>
      <w:r w:rsidRPr="009333EF">
        <w:rPr>
          <w:lang w:val="en-US"/>
        </w:rPr>
        <w:t xml:space="preserve"> exposure</w:t>
      </w:r>
      <w:bookmarkEnd w:id="682"/>
    </w:p>
    <w:p w14:paraId="54D7718B" w14:textId="77777777" w:rsidR="007C450B" w:rsidRPr="009333EF" w:rsidRDefault="007C450B" w:rsidP="007C450B">
      <w:pPr>
        <w:pStyle w:val="firstparagraph"/>
        <w:rPr>
          <w:b/>
        </w:rPr>
      </w:pPr>
      <w:r w:rsidRPr="009333EF">
        <w:rPr>
          <w:b/>
        </w:rPr>
        <w:t>Mode 0: request list</w:t>
      </w:r>
    </w:p>
    <w:p w14:paraId="682BC3BA" w14:textId="77777777"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14:paraId="7200956D" w14:textId="77777777"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14:paraId="1B717527" w14:textId="77777777" w:rsidR="007C450B" w:rsidRPr="009333EF" w:rsidRDefault="007C450B" w:rsidP="007C450B">
      <w:pPr>
        <w:pStyle w:val="firstparagraph"/>
        <w:rPr>
          <w:b/>
        </w:rPr>
      </w:pPr>
      <w:r w:rsidRPr="009333EF">
        <w:rPr>
          <w:b/>
        </w:rPr>
        <w:t>Mode 1: list of activities</w:t>
      </w:r>
    </w:p>
    <w:p w14:paraId="6AA82B10" w14:textId="77777777"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14:paraId="5088F31B" w14:textId="2A2B8F85" w:rsidR="007C450B" w:rsidRPr="009333EF" w:rsidRDefault="007C450B" w:rsidP="007C450B">
      <w:pPr>
        <w:pStyle w:val="firstparagraph"/>
      </w:pPr>
      <w:r w:rsidRPr="009333EF">
        <w:t xml:space="preserve">This exposure produces the list of all activities currently present in the link to which the port is connected, </w:t>
      </w:r>
      <w:r w:rsidR="007C13DC">
        <w:t>including</w:t>
      </w:r>
      <w:r w:rsidRPr="009333EF">
        <w:t xml:space="preserve">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14:paraId="30E33B09" w14:textId="77777777"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14:paraId="185C9526" w14:textId="77777777"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14:paraId="32D29438" w14:textId="77777777"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14:paraId="538CF1C6"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14:paraId="61241311" w14:textId="4D5FBBCA"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122F2E">
        <w:t>4.3.1</w:t>
      </w:r>
      <w:r w:rsidRPr="009333EF">
        <w:fldChar w:fldCharType="end"/>
      </w:r>
      <w:r w:rsidRPr="009333EF">
        <w:t>)</w:t>
      </w:r>
    </w:p>
    <w:p w14:paraId="3FFC60B9" w14:textId="77777777"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5017621D" w14:textId="77777777"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14:paraId="2C1BC243" w14:textId="525EB4B5" w:rsidR="007C450B" w:rsidRPr="009333EF" w:rsidRDefault="007C450B" w:rsidP="00596F24">
      <w:pPr>
        <w:pStyle w:val="firstparagraph"/>
        <w:numPr>
          <w:ilvl w:val="0"/>
          <w:numId w:val="69"/>
        </w:numPr>
      </w:pPr>
      <w:bookmarkStart w:id="683"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w:t>
      </w:r>
      <w:bookmarkEnd w:id="683"/>
    </w:p>
    <w:p w14:paraId="3FF84202" w14:textId="221DFD0B"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14:paraId="2044EE1B" w14:textId="77777777"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14:paraId="0F6F3643" w14:textId="77777777" w:rsidR="007C450B" w:rsidRPr="009333EF" w:rsidRDefault="001429A9" w:rsidP="007C450B">
      <w:pPr>
        <w:pStyle w:val="firstparagraph"/>
      </w:pPr>
      <w:r w:rsidRPr="009333EF">
        <w:t>T</w:t>
      </w:r>
      <w:r w:rsidR="007C450B" w:rsidRPr="009333EF">
        <w:t>he same items are displayed with the “screen” form of the exposure.</w:t>
      </w:r>
    </w:p>
    <w:p w14:paraId="38816183" w14:textId="77777777" w:rsidR="007C450B" w:rsidRPr="009333EF" w:rsidRDefault="007C450B" w:rsidP="007C450B">
      <w:pPr>
        <w:pStyle w:val="firstparagraph"/>
        <w:rPr>
          <w:b/>
        </w:rPr>
      </w:pPr>
      <w:r w:rsidRPr="009333EF">
        <w:rPr>
          <w:b/>
        </w:rPr>
        <w:t xml:space="preserve">Mode 2: </w:t>
      </w:r>
      <w:r w:rsidR="00EF0F11">
        <w:rPr>
          <w:b/>
        </w:rPr>
        <w:t>event timing</w:t>
      </w:r>
    </w:p>
    <w:p w14:paraId="5686A8C5" w14:textId="77777777"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14:paraId="070560AA" w14:textId="45F3332C"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122F2E">
        <w:t>7.1.3</w:t>
      </w:r>
      <w:r w:rsidRPr="009333EF">
        <w:fldChar w:fldCharType="end"/>
      </w:r>
      <w:r w:rsidRPr="009333EF">
        <w:t>). The description of each event takes one row consisting of the following items:</w:t>
      </w:r>
    </w:p>
    <w:p w14:paraId="745A1E17" w14:textId="77777777"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14:paraId="40414B5F" w14:textId="77777777"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14:paraId="23F54E76" w14:textId="77777777"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14:paraId="14CFBB45" w14:textId="77777777"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14:paraId="004FF49A" w14:textId="77777777" w:rsidR="007C450B" w:rsidRPr="009333EF" w:rsidRDefault="007C450B" w:rsidP="00596F24">
      <w:pPr>
        <w:pStyle w:val="firstparagraph"/>
        <w:numPr>
          <w:ilvl w:val="0"/>
          <w:numId w:val="70"/>
        </w:numPr>
      </w:pPr>
      <w:r w:rsidRPr="009333EF">
        <w:t>the station-relative number of the port on which the activity was started</w:t>
      </w:r>
    </w:p>
    <w:p w14:paraId="166763B5" w14:textId="77777777"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14:paraId="1768CD3B" w14:textId="77777777"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14:paraId="2A96144D" w14:textId="77777777"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14:paraId="5A959F06" w14:textId="77777777"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14:paraId="39029F6B" w14:textId="5C206B5B"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122F2E">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14:paraId="34AA977A" w14:textId="77777777" w:rsidR="006D694A" w:rsidRPr="009333EF" w:rsidRDefault="007C450B" w:rsidP="007C450B">
      <w:pPr>
        <w:pStyle w:val="firstparagraph"/>
      </w:pPr>
      <w:r w:rsidRPr="009333EF">
        <w:t>The information displayed by the “screen” form of the exposure contains the same data as the “paper” form.</w:t>
      </w:r>
    </w:p>
    <w:p w14:paraId="0F81E15D" w14:textId="77777777" w:rsidR="005F580F" w:rsidRPr="009333EF" w:rsidRDefault="005F580F" w:rsidP="00596F24">
      <w:pPr>
        <w:pStyle w:val="Heading3"/>
        <w:numPr>
          <w:ilvl w:val="2"/>
          <w:numId w:val="4"/>
        </w:numPr>
        <w:rPr>
          <w:lang w:val="en-US"/>
        </w:rPr>
      </w:pPr>
      <w:bookmarkStart w:id="684" w:name="_Ref511988518"/>
      <w:bookmarkStart w:id="685" w:name="_Ref512508736"/>
      <w:bookmarkStart w:id="686" w:name="_Toc50927875"/>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4"/>
      <w:bookmarkEnd w:id="685"/>
      <w:bookmarkEnd w:id="686"/>
    </w:p>
    <w:p w14:paraId="04AF6F8D" w14:textId="77777777" w:rsidR="005F580F" w:rsidRPr="009333EF" w:rsidRDefault="005F580F" w:rsidP="005F580F">
      <w:pPr>
        <w:pStyle w:val="firstparagraph"/>
        <w:rPr>
          <w:b/>
        </w:rPr>
      </w:pPr>
      <w:r w:rsidRPr="009333EF">
        <w:rPr>
          <w:b/>
        </w:rPr>
        <w:t>Mode 0: request list</w:t>
      </w:r>
    </w:p>
    <w:p w14:paraId="595721A1" w14:textId="77777777"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7EB1FA2C" w14:textId="6D07CF76"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122F2E">
        <w:t>12.5</w:t>
      </w:r>
      <w:r w:rsidRPr="009333EF">
        <w:fldChar w:fldCharType="end"/>
      </w:r>
      <w:r w:rsidRPr="009333EF">
        <w:t>) are included in the list.</w:t>
      </w:r>
    </w:p>
    <w:p w14:paraId="0CD75E47" w14:textId="77777777" w:rsidR="005F580F" w:rsidRPr="009333EF" w:rsidRDefault="005F580F" w:rsidP="005F580F">
      <w:pPr>
        <w:pStyle w:val="firstparagraph"/>
      </w:pPr>
      <w:r w:rsidRPr="009333EF">
        <w:t>The station-relative version of the exposure restricts the output to the processes belonging to the indicated station.</w:t>
      </w:r>
    </w:p>
    <w:p w14:paraId="3D4879AC" w14:textId="77777777" w:rsidR="005F580F" w:rsidRPr="009333EF" w:rsidRDefault="005F580F" w:rsidP="005F580F">
      <w:pPr>
        <w:pStyle w:val="firstparagraph"/>
        <w:rPr>
          <w:b/>
        </w:rPr>
      </w:pPr>
      <w:r w:rsidRPr="009333EF">
        <w:rPr>
          <w:b/>
        </w:rPr>
        <w:t>Mode 1: performance measures</w:t>
      </w:r>
    </w:p>
    <w:p w14:paraId="207097F3" w14:textId="77777777"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14:paraId="1A81FE4D" w14:textId="4F216C88"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122F2E">
        <w:t>10.3</w:t>
      </w:r>
      <w:r w:rsidR="002A7008">
        <w:fldChar w:fldCharType="end"/>
      </w:r>
      <w:r w:rsidR="002A7008">
        <w:t xml:space="preserve">. </w:t>
      </w:r>
      <w:r w:rsidRPr="009333EF">
        <w:t>The following items are produced (in this order):</w:t>
      </w:r>
    </w:p>
    <w:p w14:paraId="08058C38" w14:textId="77777777"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14:paraId="57E0F551" w14:textId="77777777"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14:paraId="6C300E5F" w14:textId="77777777"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14:paraId="0AA44C93" w14:textId="77777777"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14:paraId="5C1A52D5" w14:textId="77777777"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14:paraId="78E88E64" w14:textId="77777777"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14:paraId="0CAB8A71" w14:textId="77777777"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14:paraId="2BEACB1F" w14:textId="77777777"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14:paraId="697F3555" w14:textId="77777777"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14:paraId="502DEC3F" w14:textId="77777777"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14:paraId="0CCD1C15" w14:textId="77777777"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14:paraId="33BB1A63" w14:textId="77777777"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14:paraId="2BF009C1" w14:textId="77777777"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14:paraId="32B2F706" w14:textId="77777777"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14:paraId="16BB66B7" w14:textId="452CB158"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w:t>
      </w:r>
    </w:p>
    <w:p w14:paraId="2E604389" w14:textId="77777777" w:rsidR="005F580F" w:rsidRPr="009333EF" w:rsidRDefault="005F580F" w:rsidP="005F580F">
      <w:pPr>
        <w:pStyle w:val="firstparagraph"/>
        <w:rPr>
          <w:b/>
        </w:rPr>
      </w:pPr>
      <w:r w:rsidRPr="009333EF">
        <w:rPr>
          <w:b/>
        </w:rPr>
        <w:t>Mode 2: activities</w:t>
      </w:r>
    </w:p>
    <w:p w14:paraId="3E0BBC6E" w14:textId="77777777"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348A3BF" w14:textId="77777777"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14:paraId="74BEC3C7" w14:textId="77777777"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14:paraId="5569B0FD" w14:textId="77777777"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14:paraId="52B7B1F3" w14:textId="77777777"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14:paraId="6C32A186" w14:textId="77777777" w:rsidR="006D694A" w:rsidRPr="009333EF" w:rsidRDefault="005F580F" w:rsidP="005F580F">
      <w:pPr>
        <w:pStyle w:val="firstparagraph"/>
      </w:pPr>
      <w:r w:rsidRPr="009333EF">
        <w:t>The “screen” form of the exposure displays the same items as the “paper” form.</w:t>
      </w:r>
    </w:p>
    <w:p w14:paraId="6D6B813F" w14:textId="77777777" w:rsidR="001905FB" w:rsidRPr="009333EF" w:rsidRDefault="001905FB" w:rsidP="00596F24">
      <w:pPr>
        <w:pStyle w:val="Heading3"/>
        <w:numPr>
          <w:ilvl w:val="2"/>
          <w:numId w:val="4"/>
        </w:numPr>
        <w:rPr>
          <w:lang w:val="en-US"/>
        </w:rPr>
      </w:pPr>
      <w:bookmarkStart w:id="687" w:name="_Toc50927876"/>
      <w:r w:rsidRPr="009333EF">
        <w:rPr>
          <w:i/>
          <w:lang w:val="en-US"/>
        </w:rPr>
        <w:t>Transceiver</w:t>
      </w:r>
      <w:r w:rsidRPr="009333EF">
        <w:rPr>
          <w:lang w:val="en-US"/>
        </w:rPr>
        <w:t xml:space="preserve"> exposure</w:t>
      </w:r>
      <w:bookmarkEnd w:id="687"/>
    </w:p>
    <w:p w14:paraId="504A398F" w14:textId="77777777" w:rsidR="001905FB" w:rsidRPr="009333EF" w:rsidRDefault="001905FB" w:rsidP="001905FB">
      <w:pPr>
        <w:pStyle w:val="firstparagraph"/>
        <w:rPr>
          <w:b/>
        </w:rPr>
      </w:pPr>
      <w:r w:rsidRPr="009333EF">
        <w:rPr>
          <w:b/>
        </w:rPr>
        <w:t>Mode 0: request list</w:t>
      </w:r>
    </w:p>
    <w:p w14:paraId="4A8EFD8A" w14:textId="77777777"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14:paraId="6AA161C2" w14:textId="77777777"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14:paraId="4C304C62" w14:textId="77777777" w:rsidR="001905FB" w:rsidRPr="009333EF" w:rsidRDefault="001905FB" w:rsidP="00446D1E">
      <w:pPr>
        <w:pStyle w:val="firstparagraph"/>
        <w:keepNext/>
        <w:rPr>
          <w:b/>
        </w:rPr>
      </w:pPr>
      <w:r w:rsidRPr="009333EF">
        <w:rPr>
          <w:b/>
        </w:rPr>
        <w:lastRenderedPageBreak/>
        <w:t>Mode 1: list of activities</w:t>
      </w:r>
    </w:p>
    <w:p w14:paraId="73EF1D92" w14:textId="77777777"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14:paraId="374E5F4D" w14:textId="312AD8CF"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122F2E">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14:paraId="54AAF127"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14:paraId="3CF23963" w14:textId="77777777"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14:paraId="33906B19" w14:textId="5F59A1A4"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w:t>
      </w:r>
    </w:p>
    <w:p w14:paraId="466979A5" w14:textId="77777777"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576C876E" w14:textId="0674F2EB"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122F2E">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122F2E">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122F2E">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14:paraId="799474A7" w14:textId="77777777"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14:paraId="4F4C27DF" w14:textId="77777777"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7A283EF" w14:textId="77777777"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14:paraId="70AC2D35" w14:textId="0ED5FA1F"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122F2E">
        <w:t>8.1</w:t>
      </w:r>
      <w:r w:rsidRPr="009333EF">
        <w:fldChar w:fldCharType="end"/>
      </w:r>
      <w:r w:rsidRPr="009333EF">
        <w:t>).</w:t>
      </w:r>
    </w:p>
    <w:p w14:paraId="184F2BBD" w14:textId="77777777" w:rsidR="001905FB" w:rsidRPr="009333EF" w:rsidRDefault="001905FB" w:rsidP="00596F24">
      <w:pPr>
        <w:pStyle w:val="firstparagraph"/>
        <w:numPr>
          <w:ilvl w:val="0"/>
          <w:numId w:val="73"/>
        </w:numPr>
      </w:pPr>
      <w:r w:rsidRPr="009333EF">
        <w:t>the average interference level experienced by the activity</w:t>
      </w:r>
    </w:p>
    <w:p w14:paraId="304DB147" w14:textId="272DDC73"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14:paraId="2F96AC70" w14:textId="77777777"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14:paraId="42620EA4" w14:textId="77777777"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14:paraId="46D88E22" w14:textId="77777777"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14:paraId="7CD17F0C" w14:textId="77777777"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14:paraId="0C03E141" w14:textId="2AEC269F"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14:paraId="0BE531B0" w14:textId="77777777" w:rsidR="001905FB" w:rsidRPr="009333EF" w:rsidRDefault="001905FB" w:rsidP="00596F24">
      <w:pPr>
        <w:pStyle w:val="firstparagraph"/>
        <w:numPr>
          <w:ilvl w:val="0"/>
          <w:numId w:val="74"/>
        </w:numPr>
      </w:pPr>
      <w:r w:rsidRPr="009333EF">
        <w:t>the station</w:t>
      </w:r>
      <w:r w:rsidRPr="009333EF">
        <w:rPr>
          <w:i/>
        </w:rPr>
        <w:t xml:space="preserve"> Id</w:t>
      </w:r>
    </w:p>
    <w:p w14:paraId="72AFF3D1" w14:textId="77777777"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14:paraId="632992AF" w14:textId="77777777"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14:paraId="4CED23DB" w14:textId="4AC2A0FA"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00587933" w:rsidRPr="009333EF">
        <w:t>)</w:t>
      </w:r>
    </w:p>
    <w:p w14:paraId="4085720F" w14:textId="3648800F"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122F2E">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14:paraId="5A7579B2" w14:textId="77777777" w:rsidR="00587933" w:rsidRPr="009333EF" w:rsidRDefault="00587933" w:rsidP="00596F24">
      <w:pPr>
        <w:pStyle w:val="Heading3"/>
        <w:numPr>
          <w:ilvl w:val="2"/>
          <w:numId w:val="4"/>
        </w:numPr>
        <w:rPr>
          <w:lang w:val="en-US"/>
        </w:rPr>
      </w:pPr>
      <w:bookmarkStart w:id="688" w:name="_Ref511988539"/>
      <w:bookmarkStart w:id="689" w:name="_Ref512508742"/>
      <w:bookmarkStart w:id="690" w:name="_Toc50927877"/>
      <w:r w:rsidRPr="009333EF">
        <w:rPr>
          <w:i/>
          <w:lang w:val="en-US"/>
        </w:rPr>
        <w:t>RFChannel</w:t>
      </w:r>
      <w:r w:rsidRPr="009333EF">
        <w:rPr>
          <w:lang w:val="en-US"/>
        </w:rPr>
        <w:t xml:space="preserve"> exposure</w:t>
      </w:r>
      <w:bookmarkEnd w:id="688"/>
      <w:bookmarkEnd w:id="689"/>
      <w:bookmarkEnd w:id="690"/>
    </w:p>
    <w:p w14:paraId="67CA901B" w14:textId="77777777" w:rsidR="00587933" w:rsidRPr="009333EF" w:rsidRDefault="00587933" w:rsidP="00587933">
      <w:pPr>
        <w:pStyle w:val="firstparagraph"/>
        <w:rPr>
          <w:b/>
        </w:rPr>
      </w:pPr>
      <w:r w:rsidRPr="009333EF">
        <w:rPr>
          <w:b/>
        </w:rPr>
        <w:t>Mode 0: request list</w:t>
      </w:r>
    </w:p>
    <w:p w14:paraId="610751F8" w14:textId="77777777"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0E08217" w14:textId="3F18266A"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122F2E">
        <w:t>12.5</w:t>
      </w:r>
      <w:r w:rsidRPr="009333EF">
        <w:fldChar w:fldCharType="end"/>
      </w:r>
      <w:r w:rsidRPr="009333EF">
        <w:t>) are included in the list.</w:t>
      </w:r>
    </w:p>
    <w:p w14:paraId="6FEB94E1" w14:textId="77777777" w:rsidR="00587933" w:rsidRPr="009333EF" w:rsidRDefault="00587933" w:rsidP="00587933">
      <w:pPr>
        <w:pStyle w:val="firstparagraph"/>
      </w:pPr>
      <w:r w:rsidRPr="009333EF">
        <w:t>The station-relative version of the exposure restricts the output to the processes belonging to the indicated station.</w:t>
      </w:r>
    </w:p>
    <w:p w14:paraId="3BBB6490" w14:textId="77777777" w:rsidR="00587933" w:rsidRPr="009333EF" w:rsidRDefault="00587933" w:rsidP="00587933">
      <w:pPr>
        <w:pStyle w:val="firstparagraph"/>
        <w:rPr>
          <w:b/>
        </w:rPr>
      </w:pPr>
      <w:r w:rsidRPr="009333EF">
        <w:rPr>
          <w:b/>
        </w:rPr>
        <w:t>Mode 1: performance measures</w:t>
      </w:r>
    </w:p>
    <w:p w14:paraId="1F0DC6A6" w14:textId="77777777"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14:paraId="6E8A9C14" w14:textId="70A727CD"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122F2E">
        <w:t>10.4</w:t>
      </w:r>
      <w:r w:rsidR="00762959">
        <w:fldChar w:fldCharType="end"/>
      </w:r>
      <w:r w:rsidR="00762959">
        <w:t>.</w:t>
      </w:r>
      <w:r w:rsidRPr="009333EF">
        <w:t xml:space="preserve"> The following items are </w:t>
      </w:r>
      <w:r w:rsidR="00762959">
        <w:t>produced</w:t>
      </w:r>
      <w:r w:rsidRPr="009333EF">
        <w:t xml:space="preserve"> (in this order):</w:t>
      </w:r>
    </w:p>
    <w:p w14:paraId="569299EF" w14:textId="77777777"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14:paraId="51284A9A" w14:textId="77777777"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14:paraId="11C2DB8D" w14:textId="77777777"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14:paraId="7B6D6F62" w14:textId="77777777"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14:paraId="30570787" w14:textId="77777777"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14:paraId="15C88283" w14:textId="77777777"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14:paraId="4843A578" w14:textId="77777777"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14:paraId="662FCA2D" w14:textId="77777777"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14:paraId="526C1B87" w14:textId="77777777"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14:paraId="1868FB90" w14:textId="77777777"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14:paraId="0E877DE9" w14:textId="77777777" w:rsidR="00587933" w:rsidRPr="009333EF" w:rsidRDefault="00587933" w:rsidP="00587933">
      <w:pPr>
        <w:pStyle w:val="firstparagraph"/>
        <w:rPr>
          <w:b/>
        </w:rPr>
      </w:pPr>
      <w:r w:rsidRPr="009333EF">
        <w:rPr>
          <w:b/>
        </w:rPr>
        <w:t>Mode 2: activities</w:t>
      </w:r>
    </w:p>
    <w:p w14:paraId="7EF608C4" w14:textId="77777777"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14:paraId="3FBB3F17" w14:textId="77777777"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14:paraId="0D7020D0"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14:paraId="21A77BAB" w14:textId="77777777"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31401A20" w14:textId="77777777"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14:paraId="72866DAB" w14:textId="77777777"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14:paraId="2A2A3043" w14:textId="77777777"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14:paraId="2F8A3D8D" w14:textId="6C4FCAEF"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w:t>
      </w:r>
    </w:p>
    <w:p w14:paraId="65682170" w14:textId="77777777"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14:paraId="66D7B002" w14:textId="0903FBEC" w:rsidR="00587933" w:rsidRPr="009333EF" w:rsidRDefault="00587933" w:rsidP="00596F24">
      <w:pPr>
        <w:pStyle w:val="firstparagraph"/>
        <w:numPr>
          <w:ilvl w:val="0"/>
          <w:numId w:val="76"/>
        </w:numPr>
      </w:pPr>
      <w:r w:rsidRPr="009333EF">
        <w:t>the packet’s signature</w:t>
      </w:r>
      <w:bookmarkStart w:id="691"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91"/>
      <w:r w:rsidRPr="009333EF">
        <w:t xml:space="preserve">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w:t>
      </w:r>
    </w:p>
    <w:p w14:paraId="7B883343" w14:textId="77777777" w:rsidR="00587933" w:rsidRPr="009333EF" w:rsidRDefault="00587933" w:rsidP="00587933">
      <w:pPr>
        <w:pStyle w:val="firstparagraph"/>
      </w:pPr>
      <w:r w:rsidRPr="009333EF">
        <w:t>An asterisk following the ending time of transmission indicates an aborted packet.</w:t>
      </w:r>
    </w:p>
    <w:p w14:paraId="332378D1" w14:textId="77777777"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14:paraId="72DEBDEB" w14:textId="77777777" w:rsidR="00587933" w:rsidRPr="009333EF" w:rsidRDefault="00587933" w:rsidP="00587933">
      <w:pPr>
        <w:pStyle w:val="firstparagraph"/>
        <w:rPr>
          <w:b/>
        </w:rPr>
      </w:pPr>
      <w:r w:rsidRPr="009333EF">
        <w:rPr>
          <w:b/>
        </w:rPr>
        <w:t>Mode 3: topology</w:t>
      </w:r>
    </w:p>
    <w:p w14:paraId="6628D1F6" w14:textId="77777777"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14:paraId="470BB24B" w14:textId="77777777"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14:paraId="26C3BE9D" w14:textId="77777777"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14:paraId="3E745EEF" w14:textId="77777777"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14:paraId="116ABEC2" w14:textId="688B7D42"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w:t>
      </w:r>
    </w:p>
    <w:p w14:paraId="4724DA57" w14:textId="77777777"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14:paraId="6BD9087B" w14:textId="77777777"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14:paraId="00273E77" w14:textId="2C0AAF62"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w:t>
      </w:r>
    </w:p>
    <w:p w14:paraId="7C93FE5E" w14:textId="77777777"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14:paraId="5492639F" w14:textId="77777777"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14:paraId="0F049C36" w14:textId="77777777"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14:paraId="3EE9881A" w14:textId="77777777"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14:paraId="20172809" w14:textId="77777777" w:rsidR="009B6988" w:rsidRPr="009333EF" w:rsidRDefault="009B6988" w:rsidP="00596F24">
      <w:pPr>
        <w:pStyle w:val="Heading3"/>
        <w:numPr>
          <w:ilvl w:val="2"/>
          <w:numId w:val="4"/>
        </w:numPr>
        <w:rPr>
          <w:lang w:val="en-US"/>
        </w:rPr>
      </w:pPr>
      <w:bookmarkStart w:id="692" w:name="_Toc50927878"/>
      <w:r w:rsidRPr="009333EF">
        <w:rPr>
          <w:i/>
          <w:lang w:val="en-US"/>
        </w:rPr>
        <w:t>Process</w:t>
      </w:r>
      <w:r w:rsidRPr="009333EF">
        <w:rPr>
          <w:lang w:val="en-US"/>
        </w:rPr>
        <w:t xml:space="preserve"> exposure</w:t>
      </w:r>
      <w:bookmarkEnd w:id="692"/>
    </w:p>
    <w:p w14:paraId="3367ABE6" w14:textId="77777777" w:rsidR="009B6988" w:rsidRPr="009333EF" w:rsidRDefault="009B6988" w:rsidP="009B6988">
      <w:pPr>
        <w:pStyle w:val="firstparagraph"/>
        <w:rPr>
          <w:b/>
        </w:rPr>
      </w:pPr>
      <w:r w:rsidRPr="009333EF">
        <w:rPr>
          <w:b/>
        </w:rPr>
        <w:t>Mode 0: request list</w:t>
      </w:r>
    </w:p>
    <w:p w14:paraId="2B3A6D19" w14:textId="77777777"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7B782A0D" w14:textId="12F9AD80"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122F2E">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14:paraId="4BF229FC" w14:textId="77777777"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14:paraId="01C08FCB" w14:textId="77777777" w:rsidR="009B6988" w:rsidRPr="009333EF" w:rsidRDefault="009B6988" w:rsidP="008D6E01">
      <w:pPr>
        <w:pStyle w:val="firstparagraph"/>
        <w:keepNext/>
        <w:rPr>
          <w:b/>
        </w:rPr>
      </w:pPr>
      <w:r w:rsidRPr="009333EF">
        <w:rPr>
          <w:b/>
        </w:rPr>
        <w:t>Mode 1: wait requests of this process</w:t>
      </w:r>
    </w:p>
    <w:p w14:paraId="53591884" w14:textId="77777777"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14:paraId="1C0E5B85" w14:textId="77777777"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14:paraId="6DD9C672" w14:textId="77777777" w:rsidR="009B6988" w:rsidRPr="009333EF" w:rsidRDefault="009B6988" w:rsidP="00596F24">
      <w:pPr>
        <w:pStyle w:val="firstparagraph"/>
        <w:numPr>
          <w:ilvl w:val="0"/>
          <w:numId w:val="78"/>
        </w:numPr>
      </w:pPr>
      <w:r w:rsidRPr="009333EF">
        <w:t>the type name of the activity interpreter to which the request has been issued</w:t>
      </w:r>
    </w:p>
    <w:p w14:paraId="569EE80B" w14:textId="77777777"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14:paraId="2938C5BD" w14:textId="02923098"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122F2E">
        <w:t>12.5</w:t>
      </w:r>
      <w:r w:rsidRPr="009333EF">
        <w:fldChar w:fldCharType="end"/>
      </w:r>
      <w:r w:rsidRPr="009333EF">
        <w:t>)</w:t>
      </w:r>
    </w:p>
    <w:p w14:paraId="0206B20A" w14:textId="77777777"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14:paraId="55E8DCF5" w14:textId="77777777"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14:paraId="61718D1A" w14:textId="77777777" w:rsidR="00954E0F" w:rsidRPr="009333EF" w:rsidRDefault="009B6988" w:rsidP="009B6988">
      <w:pPr>
        <w:pStyle w:val="firstparagraph"/>
      </w:pPr>
      <w:r w:rsidRPr="009333EF">
        <w:t>The “screen” version of the exposure displays the same items in the same order.</w:t>
      </w:r>
    </w:p>
    <w:p w14:paraId="5C3F1714" w14:textId="77777777" w:rsidR="005C28D0" w:rsidRPr="009333EF" w:rsidRDefault="005C28D0" w:rsidP="00596F24">
      <w:pPr>
        <w:pStyle w:val="Heading3"/>
        <w:numPr>
          <w:ilvl w:val="2"/>
          <w:numId w:val="4"/>
        </w:numPr>
        <w:rPr>
          <w:lang w:val="en-US"/>
        </w:rPr>
      </w:pPr>
      <w:bookmarkStart w:id="693" w:name="_Ref512506667"/>
      <w:bookmarkStart w:id="694" w:name="_Toc50927879"/>
      <w:r w:rsidRPr="009333EF">
        <w:rPr>
          <w:lang w:val="en-US"/>
        </w:rPr>
        <w:lastRenderedPageBreak/>
        <w:t>Kernel exposure</w:t>
      </w:r>
      <w:bookmarkEnd w:id="693"/>
      <w:bookmarkEnd w:id="694"/>
    </w:p>
    <w:p w14:paraId="7B654509" w14:textId="7E6CB42E"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122F2E">
        <w:t>5.1.8</w:t>
      </w:r>
      <w:r w:rsidRPr="009333EF">
        <w:fldChar w:fldCharType="end"/>
      </w:r>
      <w:r w:rsidRPr="009333EF">
        <w:t>) de</w:t>
      </w:r>
      <w:r w:rsidR="009E3D57" w:rsidRPr="009333EF">
        <w:t>fi</w:t>
      </w:r>
      <w:r w:rsidRPr="009333EF">
        <w:t>nes a separate collection of exposure modes. These modes present information of a general nature.</w:t>
      </w:r>
    </w:p>
    <w:p w14:paraId="77166440" w14:textId="77777777" w:rsidR="005C28D0" w:rsidRPr="009333EF" w:rsidRDefault="005C28D0" w:rsidP="005C28D0">
      <w:pPr>
        <w:pStyle w:val="firstparagraph"/>
        <w:rPr>
          <w:b/>
        </w:rPr>
      </w:pPr>
      <w:r w:rsidRPr="009333EF">
        <w:rPr>
          <w:b/>
        </w:rPr>
        <w:t>Mode 0: full global request list</w:t>
      </w:r>
    </w:p>
    <w:p w14:paraId="3110E05D" w14:textId="77777777"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14:paraId="6F7C2606" w14:textId="77777777"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14:paraId="08CBB702" w14:textId="77777777"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14:paraId="0A3880E7" w14:textId="3290CC96"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w:t>
      </w:r>
    </w:p>
    <w:p w14:paraId="34B5C1BC" w14:textId="77777777" w:rsidR="005C28D0" w:rsidRPr="009333EF" w:rsidRDefault="005C28D0" w:rsidP="00596F24">
      <w:pPr>
        <w:pStyle w:val="firstparagraph"/>
        <w:numPr>
          <w:ilvl w:val="0"/>
          <w:numId w:val="102"/>
        </w:numPr>
      </w:pPr>
      <w:r w:rsidRPr="009333EF">
        <w:t xml:space="preserve">the process </w:t>
      </w:r>
      <w:r w:rsidRPr="009333EF">
        <w:rPr>
          <w:i/>
        </w:rPr>
        <w:t>Id</w:t>
      </w:r>
    </w:p>
    <w:p w14:paraId="3BD61C65" w14:textId="77777777"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14:paraId="200C1307" w14:textId="77777777"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14:paraId="0A42C033" w14:textId="77777777" w:rsidR="008D6E01" w:rsidRPr="009333EF" w:rsidRDefault="005C28D0" w:rsidP="00596F24">
      <w:pPr>
        <w:pStyle w:val="firstparagraph"/>
        <w:numPr>
          <w:ilvl w:val="0"/>
          <w:numId w:val="102"/>
        </w:numPr>
      </w:pPr>
      <w:r w:rsidRPr="009333EF">
        <w:t>the type name of the activity interpreter expected to trigger the event</w:t>
      </w:r>
    </w:p>
    <w:p w14:paraId="3DD41109" w14:textId="77777777"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14:paraId="0B9E5C11" w14:textId="002F8709"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122F2E">
        <w:t>12.5</w:t>
      </w:r>
      <w:r w:rsidRPr="009333EF">
        <w:fldChar w:fldCharType="end"/>
      </w:r>
      <w:r w:rsidRPr="009333EF">
        <w:t>)</w:t>
      </w:r>
    </w:p>
    <w:p w14:paraId="553EAAD4" w14:textId="77777777"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14:paraId="602C58C3" w14:textId="77777777"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14:paraId="20561133" w14:textId="77777777"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14:paraId="20DE9BA2" w14:textId="77777777" w:rsidR="005C28D0" w:rsidRPr="009333EF" w:rsidRDefault="005C28D0" w:rsidP="005C28D0">
      <w:pPr>
        <w:pStyle w:val="firstparagraph"/>
      </w:pPr>
      <w:r w:rsidRPr="009333EF">
        <w:t>The “screen” version of the exposure displays the same items in the same order.</w:t>
      </w:r>
    </w:p>
    <w:p w14:paraId="170561FB" w14:textId="77777777" w:rsidR="005C28D0" w:rsidRPr="009333EF" w:rsidRDefault="005C28D0" w:rsidP="005C28D0">
      <w:pPr>
        <w:pStyle w:val="firstparagraph"/>
        <w:rPr>
          <w:b/>
        </w:rPr>
      </w:pPr>
      <w:r w:rsidRPr="009333EF">
        <w:rPr>
          <w:b/>
        </w:rPr>
        <w:t>Mode 1: abbreviated global request list</w:t>
      </w:r>
    </w:p>
    <w:p w14:paraId="448CA2A4" w14:textId="77777777"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14:paraId="624839DA" w14:textId="77777777"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14:paraId="07E05CF4" w14:textId="77777777" w:rsidR="005C28D0" w:rsidRPr="009333EF" w:rsidRDefault="005C28D0" w:rsidP="005C28D0">
      <w:pPr>
        <w:pStyle w:val="firstparagraph"/>
      </w:pPr>
      <w:r w:rsidRPr="009333EF">
        <w:lastRenderedPageBreak/>
        <w:t>The same items are produced by the “screen” version of the exposure.</w:t>
      </w:r>
    </w:p>
    <w:p w14:paraId="455AC0AD" w14:textId="77777777" w:rsidR="005C28D0" w:rsidRPr="009333EF" w:rsidRDefault="005C28D0" w:rsidP="005C28D0">
      <w:pPr>
        <w:pStyle w:val="firstparagraph"/>
        <w:rPr>
          <w:b/>
        </w:rPr>
      </w:pPr>
      <w:r w:rsidRPr="009333EF">
        <w:rPr>
          <w:b/>
        </w:rPr>
        <w:t>Mode 2: simulation status</w:t>
      </w:r>
    </w:p>
    <w:p w14:paraId="459E83FD" w14:textId="77777777"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14:paraId="6D3A6443" w14:textId="77777777"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14:paraId="742558FF" w14:textId="77777777"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14:paraId="57D415D0" w14:textId="77777777"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14:paraId="7E55AB0B" w14:textId="77777777"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14:paraId="378FC713" w14:textId="77777777"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14:paraId="21D4E3F8" w14:textId="77777777" w:rsidR="005C28D0" w:rsidRPr="009333EF" w:rsidRDefault="005C28D0" w:rsidP="00596F24">
      <w:pPr>
        <w:pStyle w:val="firstparagraph"/>
        <w:numPr>
          <w:ilvl w:val="0"/>
          <w:numId w:val="79"/>
        </w:numPr>
      </w:pPr>
      <w:r w:rsidRPr="009333EF">
        <w:t>the event queue size (the number of queued events)</w:t>
      </w:r>
    </w:p>
    <w:p w14:paraId="7F3A602E" w14:textId="77777777"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14:paraId="7D88C2A9" w14:textId="6815C96D"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122F2E">
        <w:t>8.2.3</w:t>
      </w:r>
      <w:r w:rsidRPr="009333EF">
        <w:fldChar w:fldCharType="end"/>
      </w:r>
      <w:r w:rsidRPr="009333EF">
        <w:t>)</w:t>
      </w:r>
    </w:p>
    <w:p w14:paraId="02A0DAA3" w14:textId="77777777"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14:paraId="6FF061D3" w14:textId="114B062E"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122F2E">
        <w:t>10.2.4</w:t>
      </w:r>
      <w:r w:rsidR="00E34F87" w:rsidRPr="009333EF">
        <w:fldChar w:fldCharType="end"/>
      </w:r>
      <w:r w:rsidR="00E34F87" w:rsidRPr="009333EF">
        <w:t>)</w:t>
      </w:r>
    </w:p>
    <w:p w14:paraId="73E5C7D9" w14:textId="4A8557B4"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of the last active station, i.e., the station whose process was last awakened</w:t>
      </w:r>
    </w:p>
    <w:p w14:paraId="5130CBD6" w14:textId="77777777" w:rsidR="005C28D0" w:rsidRPr="009333EF" w:rsidRDefault="005C28D0" w:rsidP="00596F24">
      <w:pPr>
        <w:pStyle w:val="firstparagraph"/>
        <w:numPr>
          <w:ilvl w:val="0"/>
          <w:numId w:val="79"/>
        </w:numPr>
      </w:pPr>
      <w:r w:rsidRPr="009333EF">
        <w:t>the output name of the last awakened process</w:t>
      </w:r>
    </w:p>
    <w:p w14:paraId="5808C242" w14:textId="77777777"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14:paraId="63113EEF" w14:textId="417AA032"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122F2E">
        <w:t>12.5</w:t>
      </w:r>
      <w:r w:rsidR="00FA05F8">
        <w:fldChar w:fldCharType="end"/>
      </w:r>
      <w:r w:rsidR="00FA05F8">
        <w:t>)</w:t>
      </w:r>
    </w:p>
    <w:p w14:paraId="27A83250" w14:textId="77777777" w:rsidR="005C28D0" w:rsidRPr="009333EF" w:rsidRDefault="005C28D0" w:rsidP="00596F24">
      <w:pPr>
        <w:pStyle w:val="firstparagraph"/>
        <w:numPr>
          <w:ilvl w:val="0"/>
          <w:numId w:val="79"/>
        </w:numPr>
      </w:pPr>
      <w:r w:rsidRPr="009333EF">
        <w:t>the state at which the process was restarted</w:t>
      </w:r>
    </w:p>
    <w:p w14:paraId="7A9EF895" w14:textId="77777777"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14:paraId="3FB35DF2" w14:textId="77777777" w:rsidR="005C28D0" w:rsidRPr="009333EF" w:rsidRDefault="005C28D0" w:rsidP="005C28D0">
      <w:pPr>
        <w:pStyle w:val="firstparagraph"/>
        <w:keepNext/>
        <w:rPr>
          <w:b/>
        </w:rPr>
      </w:pPr>
      <w:r w:rsidRPr="009333EF">
        <w:rPr>
          <w:b/>
        </w:rPr>
        <w:t>Mode 3: last event</w:t>
      </w:r>
    </w:p>
    <w:p w14:paraId="5F27E374" w14:textId="77777777" w:rsidR="005C28D0" w:rsidRPr="009333EF" w:rsidRDefault="005C28D0" w:rsidP="005C28D0">
      <w:pPr>
        <w:pStyle w:val="firstparagraph"/>
      </w:pPr>
      <w:r w:rsidRPr="009333EF">
        <w:t>No "paper" form.</w:t>
      </w:r>
    </w:p>
    <w:p w14:paraId="184DD17A" w14:textId="77777777"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14:paraId="7C6A0437" w14:textId="77777777" w:rsidR="00923EAF" w:rsidRPr="009333EF" w:rsidRDefault="00923EAF" w:rsidP="00596F24">
      <w:pPr>
        <w:pStyle w:val="Heading3"/>
        <w:numPr>
          <w:ilvl w:val="2"/>
          <w:numId w:val="4"/>
        </w:numPr>
        <w:rPr>
          <w:lang w:val="en-US"/>
        </w:rPr>
      </w:pPr>
      <w:bookmarkStart w:id="695" w:name="_Ref512507401"/>
      <w:bookmarkStart w:id="696" w:name="_Toc50927880"/>
      <w:r w:rsidRPr="009333EF">
        <w:rPr>
          <w:i/>
          <w:lang w:val="en-US"/>
        </w:rPr>
        <w:lastRenderedPageBreak/>
        <w:t>Station</w:t>
      </w:r>
      <w:r w:rsidRPr="009333EF">
        <w:rPr>
          <w:lang w:val="en-US"/>
        </w:rPr>
        <w:t xml:space="preserve"> exposure</w:t>
      </w:r>
      <w:bookmarkEnd w:id="695"/>
      <w:bookmarkEnd w:id="696"/>
    </w:p>
    <w:p w14:paraId="0A30BC74" w14:textId="77777777" w:rsidR="00923EAF" w:rsidRPr="009333EF" w:rsidRDefault="00923EAF" w:rsidP="00FA05F8">
      <w:pPr>
        <w:pStyle w:val="firstparagraph"/>
        <w:keepNext/>
        <w:rPr>
          <w:b/>
        </w:rPr>
      </w:pPr>
      <w:r w:rsidRPr="009333EF">
        <w:rPr>
          <w:b/>
        </w:rPr>
        <w:t>Mode 0: process list</w:t>
      </w:r>
    </w:p>
    <w:p w14:paraId="0ABA5508" w14:textId="77777777"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14:paraId="295CD1CC" w14:textId="2C45441A"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w:t>
      </w:r>
      <w:r w:rsidR="00233C12">
        <w:rPr>
          <w:rStyle w:val="FootnoteReference"/>
        </w:rPr>
        <w:footnoteReference w:id="114"/>
      </w:r>
      <w:r w:rsidR="00884EBA" w:rsidRPr="009333EF">
        <w:t xml:space="preserve"> Each wait request is </w:t>
      </w:r>
      <w:r w:rsidRPr="009333EF">
        <w:t>represented by one row containing the following data (in this order):</w:t>
      </w:r>
    </w:p>
    <w:p w14:paraId="68E95A4C" w14:textId="49BA3B16"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w:t>
      </w:r>
    </w:p>
    <w:p w14:paraId="5B39F19F" w14:textId="77777777"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14:paraId="58F73CB3" w14:textId="77777777"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14:paraId="1FE07400" w14:textId="38EE1C78"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122F2E">
        <w:t>12.5</w:t>
      </w:r>
      <w:r w:rsidRPr="009333EF">
        <w:fldChar w:fldCharType="end"/>
      </w:r>
      <w:r w:rsidRPr="009333EF">
        <w:t>)</w:t>
      </w:r>
    </w:p>
    <w:p w14:paraId="00CED6BB" w14:textId="77777777"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14:paraId="1A10764A" w14:textId="77777777"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14:paraId="0496AAC3" w14:textId="77777777"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14:paraId="2321AA75" w14:textId="77777777"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14:paraId="5D9521C2" w14:textId="77777777" w:rsidR="00884EBA" w:rsidRPr="009333EF" w:rsidRDefault="00923EAF" w:rsidP="00923EAF">
      <w:pPr>
        <w:pStyle w:val="firstparagraph"/>
      </w:pPr>
      <w:r w:rsidRPr="009333EF">
        <w:t>The “screen” version of the exposure displays the same items in the same order.</w:t>
      </w:r>
    </w:p>
    <w:p w14:paraId="3D3CEA1A" w14:textId="77777777"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14:paraId="64EDC8B3" w14:textId="77777777"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14:paraId="11397264" w14:textId="693020C6"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122F2E">
        <w:t>6.3</w:t>
      </w:r>
      <w:r w:rsidR="00884EBA" w:rsidRPr="009333EF">
        <w:fldChar w:fldCharType="end"/>
      </w:r>
      <w:r w:rsidRPr="009333EF">
        <w:t>). The following data items are included:</w:t>
      </w:r>
    </w:p>
    <w:p w14:paraId="63E6275D" w14:textId="77777777"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14:paraId="0F810E1A" w14:textId="77777777"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14:paraId="6506C3D3" w14:textId="6F61A9EB" w:rsidR="00923EAF" w:rsidRPr="009333EF" w:rsidRDefault="00884EBA" w:rsidP="00596F24">
      <w:pPr>
        <w:pStyle w:val="firstparagraph"/>
        <w:numPr>
          <w:ilvl w:val="0"/>
          <w:numId w:val="81"/>
        </w:numPr>
      </w:pPr>
      <w:r w:rsidRPr="009333EF">
        <w:lastRenderedPageBreak/>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122F2E">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122F2E">
        <w:t>10.2.1</w:t>
      </w:r>
      <w:r w:rsidRPr="009333EF">
        <w:fldChar w:fldCharType="end"/>
      </w:r>
      <w:r w:rsidRPr="009333EF">
        <w:t>)</w:t>
      </w:r>
    </w:p>
    <w:p w14:paraId="4F936153"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640987AA" w14:textId="77777777"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14:paraId="5CA66EC8" w14:textId="4854C45F"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w:t>
      </w:r>
    </w:p>
    <w:p w14:paraId="77F4C951" w14:textId="77777777"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04DC2064" w14:textId="4A9C25C6"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122F2E">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122F2E">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14:paraId="0BD34877" w14:textId="77777777"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14:paraId="438FB02F" w14:textId="77777777"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14:paraId="7A66C254" w14:textId="77777777"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14:paraId="533A06C0" w14:textId="77777777" w:rsidR="00923EAF" w:rsidRPr="009333EF" w:rsidRDefault="00923EAF" w:rsidP="00923EAF">
      <w:pPr>
        <w:pStyle w:val="firstparagraph"/>
        <w:rPr>
          <w:b/>
        </w:rPr>
      </w:pPr>
      <w:r w:rsidRPr="009333EF">
        <w:rPr>
          <w:b/>
        </w:rPr>
        <w:t>Mode 2: mailbox contents</w:t>
      </w:r>
    </w:p>
    <w:p w14:paraId="7421E5DD" w14:textId="77777777"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14:paraId="537C41A0" w14:textId="77777777"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14:paraId="60EE7828" w14:textId="3F4D805C"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00923EAF" w:rsidRPr="009333EF">
        <w:t>), if one is de</w:t>
      </w:r>
      <w:r w:rsidR="009E3D57" w:rsidRPr="009333EF">
        <w:t>fi</w:t>
      </w:r>
      <w:r w:rsidR="00923EAF" w:rsidRPr="009333EF">
        <w:t>ned for the mailbox</w:t>
      </w:r>
    </w:p>
    <w:p w14:paraId="378478FD" w14:textId="549D0402"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122F2E">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14:paraId="70224F4F" w14:textId="77777777"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14:paraId="6F497BE3" w14:textId="77777777"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14:paraId="7122ACC5" w14:textId="77777777" w:rsidR="00923EAF" w:rsidRPr="009333EF" w:rsidRDefault="00923EAF" w:rsidP="00923EAF">
      <w:pPr>
        <w:pStyle w:val="firstparagraph"/>
      </w:pPr>
      <w:r w:rsidRPr="009333EF">
        <w:t>The “screen” version of the exposure</w:t>
      </w:r>
      <w:r w:rsidR="00DF3B8A" w:rsidRPr="009333EF">
        <w:t xml:space="preserve"> produces the same items in the same order.</w:t>
      </w:r>
    </w:p>
    <w:p w14:paraId="5A4B04C4" w14:textId="77777777" w:rsidR="00923EAF" w:rsidRPr="009333EF" w:rsidRDefault="00923EAF" w:rsidP="00923EAF">
      <w:pPr>
        <w:pStyle w:val="firstparagraph"/>
        <w:rPr>
          <w:b/>
        </w:rPr>
      </w:pPr>
      <w:r w:rsidRPr="009333EF">
        <w:rPr>
          <w:b/>
        </w:rPr>
        <w:t>Mode 3: link activities</w:t>
      </w:r>
    </w:p>
    <w:p w14:paraId="0B02AF25" w14:textId="77777777"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14:paraId="0105CD0D" w14:textId="77777777"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14:paraId="56981E73" w14:textId="3CD19B6E"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122F2E">
        <w:t>4.3.1</w:t>
      </w:r>
      <w:r w:rsidRPr="009333EF">
        <w:fldChar w:fldCharType="end"/>
      </w:r>
      <w:r w:rsidR="00923EAF" w:rsidRPr="009333EF">
        <w:t>) on which the activity was started</w:t>
      </w:r>
    </w:p>
    <w:p w14:paraId="24D4FA7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14:paraId="199A9B7A" w14:textId="77777777" w:rsidR="00923EAF" w:rsidRPr="009333EF" w:rsidRDefault="00884EBA" w:rsidP="00596F24">
      <w:pPr>
        <w:pStyle w:val="firstparagraph"/>
        <w:numPr>
          <w:ilvl w:val="0"/>
          <w:numId w:val="83"/>
        </w:numPr>
      </w:pPr>
      <w:r w:rsidRPr="009333EF">
        <w:t xml:space="preserve">the </w:t>
      </w:r>
      <w:r w:rsidR="00923EAF" w:rsidRPr="009333EF">
        <w:t>starting time of the activity</w:t>
      </w:r>
    </w:p>
    <w:p w14:paraId="5B4B59C8" w14:textId="77777777" w:rsidR="00923EAF" w:rsidRPr="009333EF" w:rsidRDefault="00884EBA" w:rsidP="00596F24">
      <w:pPr>
        <w:pStyle w:val="firstparagraph"/>
        <w:numPr>
          <w:ilvl w:val="0"/>
          <w:numId w:val="83"/>
        </w:numPr>
      </w:pPr>
      <w:r w:rsidRPr="009333EF">
        <w:lastRenderedPageBreak/>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14:paraId="74C02BEA" w14:textId="77777777"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14:paraId="0B619D2F"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14:paraId="3AD7BA37" w14:textId="77777777"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14:paraId="010F94EB" w14:textId="745C1F2D"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 xml:space="preserve">) </w:t>
      </w:r>
      <w:r w:rsidR="00923EAF" w:rsidRPr="009333EF">
        <w:t>of the packet in bits</w:t>
      </w:r>
    </w:p>
    <w:p w14:paraId="4DD0B30B" w14:textId="77777777"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14:paraId="5A718543" w14:textId="77777777"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14:paraId="50123F98" w14:textId="77777777" w:rsidR="00884EBA" w:rsidRPr="009333EF" w:rsidRDefault="000B426F" w:rsidP="00923EAF">
      <w:pPr>
        <w:pStyle w:val="firstparagraph"/>
      </w:pPr>
      <w:r w:rsidRPr="009333EF">
        <w:t>T</w:t>
      </w:r>
      <w:r w:rsidR="00923EAF" w:rsidRPr="009333EF">
        <w:t>he same data are displayed by the “screen” version of the exposure.</w:t>
      </w:r>
    </w:p>
    <w:p w14:paraId="671E8568" w14:textId="77777777" w:rsidR="00923EAF" w:rsidRPr="009333EF" w:rsidRDefault="00923EAF" w:rsidP="00923EAF">
      <w:pPr>
        <w:pStyle w:val="firstparagraph"/>
        <w:rPr>
          <w:b/>
        </w:rPr>
      </w:pPr>
      <w:r w:rsidRPr="009333EF">
        <w:rPr>
          <w:b/>
        </w:rPr>
        <w:t>Mode 4: port status</w:t>
      </w:r>
    </w:p>
    <w:p w14:paraId="18F0C2CC" w14:textId="77777777"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14:paraId="676DC1AE" w14:textId="5159656E"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122F2E">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122F2E">
        <w:t>7.1.3</w:t>
      </w:r>
      <w:r w:rsidR="00884EBA" w:rsidRPr="009333EF">
        <w:fldChar w:fldCharType="end"/>
      </w:r>
      <w:r w:rsidRPr="009333EF">
        <w:t>).</w:t>
      </w:r>
    </w:p>
    <w:p w14:paraId="78AC2B8A" w14:textId="77777777"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14:paraId="000F4C97" w14:textId="77777777" w:rsidR="00923EAF" w:rsidRPr="009333EF" w:rsidRDefault="00923EAF" w:rsidP="00923EAF">
      <w:pPr>
        <w:pStyle w:val="firstparagraph"/>
        <w:rPr>
          <w:b/>
        </w:rPr>
      </w:pPr>
      <w:r w:rsidRPr="009333EF">
        <w:rPr>
          <w:b/>
        </w:rPr>
        <w:t>Mode 5: radio activities</w:t>
      </w:r>
    </w:p>
    <w:p w14:paraId="65F9EF48" w14:textId="77777777"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14:paraId="405D805D" w14:textId="77777777"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14:paraId="5E1243C7" w14:textId="77777777"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14:paraId="7DBF1AE1" w14:textId="77777777"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14:paraId="27773807" w14:textId="77777777"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14:paraId="23AD3BFD" w14:textId="77777777"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14:paraId="47E30B69" w14:textId="77777777"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14:paraId="6C39A551" w14:textId="08106536"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w:t>
      </w:r>
    </w:p>
    <w:p w14:paraId="7A87FD06" w14:textId="77777777"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14:paraId="4E02BEE6" w14:textId="77777777"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14:paraId="5A6250CC" w14:textId="77777777" w:rsidR="00923EAF" w:rsidRPr="009333EF" w:rsidRDefault="00923EAF" w:rsidP="00923EAF">
      <w:pPr>
        <w:pStyle w:val="firstparagraph"/>
      </w:pPr>
      <w:r w:rsidRPr="009333EF">
        <w:lastRenderedPageBreak/>
        <w:t xml:space="preserve">An asterisk following the ending time of </w:t>
      </w:r>
      <w:r w:rsidR="00884EBA" w:rsidRPr="009333EF">
        <w:t xml:space="preserve">a </w:t>
      </w:r>
      <w:r w:rsidRPr="009333EF">
        <w:t>transmission indicates an aborted packet.</w:t>
      </w:r>
    </w:p>
    <w:p w14:paraId="08C29ABF" w14:textId="77777777"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14:paraId="2CB755CC" w14:textId="77777777" w:rsidR="00923EAF" w:rsidRPr="009333EF" w:rsidRDefault="00923EAF" w:rsidP="00923EAF">
      <w:pPr>
        <w:pStyle w:val="firstparagraph"/>
        <w:rPr>
          <w:b/>
        </w:rPr>
      </w:pPr>
      <w:r w:rsidRPr="009333EF">
        <w:rPr>
          <w:b/>
        </w:rPr>
        <w:t>Mode 6: transceiver status</w:t>
      </w:r>
    </w:p>
    <w:p w14:paraId="106346BC" w14:textId="77777777"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14:paraId="4B9D42AF" w14:textId="5144C0FF"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122F2E">
        <w:t>3.3.2</w:t>
      </w:r>
      <w:r w:rsidR="00884EBA" w:rsidRPr="009333EF">
        <w:fldChar w:fldCharType="end"/>
      </w:r>
      <w:r w:rsidRPr="009333EF">
        <w:t>). The remaining items have the following meaning:</w:t>
      </w:r>
    </w:p>
    <w:p w14:paraId="6B1409BD" w14:textId="77777777"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14:paraId="7AC69383" w14:textId="609BB771"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14:paraId="2F161289" w14:textId="3AFA08E5"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122F2E">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14:paraId="7CD1D4AD" w14:textId="77777777"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14:paraId="18D8F8EC" w14:textId="5AD35FAE"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122F2E">
        <w:t>8.2.1</w:t>
      </w:r>
      <w:r w:rsidRPr="009333EF">
        <w:fldChar w:fldCharType="end"/>
      </w:r>
      <w:r w:rsidR="00923EAF" w:rsidRPr="009333EF">
        <w:t>).</w:t>
      </w:r>
    </w:p>
    <w:p w14:paraId="56D223D0"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14:paraId="56B4D799"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14:paraId="72BFFE24"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4A85AB0E" w14:textId="77777777"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14:paraId="05001B38" w14:textId="7E14AD68"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122F2E">
        <w:t>8.2.1</w:t>
      </w:r>
      <w:r w:rsidRPr="009333EF">
        <w:fldChar w:fldCharType="end"/>
      </w:r>
      <w:r w:rsidRPr="009333EF">
        <w:t>)</w:t>
      </w:r>
    </w:p>
    <w:p w14:paraId="7020F2BB" w14:textId="77777777"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14:paraId="3B0CE366" w14:textId="77777777"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14:paraId="787C9672" w14:textId="08BB7EE2" w:rsidR="00923EAF" w:rsidRPr="009333EF" w:rsidRDefault="00884EBA" w:rsidP="00596F24">
      <w:pPr>
        <w:pStyle w:val="firstparagraph"/>
        <w:numPr>
          <w:ilvl w:val="0"/>
          <w:numId w:val="85"/>
        </w:numPr>
      </w:pPr>
      <w:r w:rsidRPr="009333EF">
        <w:t>t</w:t>
      </w:r>
      <w:r w:rsidR="00923EAF" w:rsidRPr="009333EF">
        <w:t>he total number of non-receivable</w:t>
      </w:r>
      <w:r w:rsidR="00A7345A">
        <w:t xml:space="preserve"> (killed)</w:t>
      </w:r>
      <w:r w:rsidR="00923EAF" w:rsidRPr="009333EF">
        <w:t xml:space="preserve"> packets based on </w:t>
      </w:r>
      <w:r w:rsidR="00CD335C" w:rsidRPr="009333EF">
        <w:t xml:space="preserve">the </w:t>
      </w:r>
      <w:r w:rsidR="00A7345A">
        <w:t xml:space="preserve">(current)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122F2E">
        <w:t>8.1.2</w:t>
      </w:r>
      <w:r w:rsidRPr="009333EF">
        <w:fldChar w:fldCharType="end"/>
      </w:r>
      <w:r w:rsidRPr="009333EF">
        <w:t>)</w:t>
      </w:r>
    </w:p>
    <w:p w14:paraId="5EA47DD0" w14:textId="77777777"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14:paraId="677B6BB4" w14:textId="77777777" w:rsidR="00557ED9" w:rsidRPr="009333EF" w:rsidRDefault="00557ED9" w:rsidP="00596F24">
      <w:pPr>
        <w:pStyle w:val="Heading3"/>
        <w:numPr>
          <w:ilvl w:val="2"/>
          <w:numId w:val="4"/>
        </w:numPr>
        <w:rPr>
          <w:lang w:val="en-US"/>
        </w:rPr>
      </w:pPr>
      <w:bookmarkStart w:id="697" w:name="_Ref511769332"/>
      <w:bookmarkStart w:id="698" w:name="_Toc50927881"/>
      <w:r w:rsidRPr="009333EF">
        <w:rPr>
          <w:i/>
          <w:lang w:val="en-US"/>
        </w:rPr>
        <w:t>System</w:t>
      </w:r>
      <w:r w:rsidRPr="009333EF">
        <w:rPr>
          <w:lang w:val="en-US"/>
        </w:rPr>
        <w:t xml:space="preserve"> exposure</w:t>
      </w:r>
      <w:bookmarkEnd w:id="697"/>
      <w:bookmarkEnd w:id="698"/>
    </w:p>
    <w:p w14:paraId="04DFBBC0" w14:textId="77777777"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14:paraId="163262AF" w14:textId="77777777" w:rsidR="00557ED9" w:rsidRPr="009333EF" w:rsidRDefault="00557ED9" w:rsidP="00557ED9">
      <w:pPr>
        <w:pStyle w:val="firstparagraph"/>
        <w:keepNext/>
        <w:rPr>
          <w:b/>
        </w:rPr>
      </w:pPr>
      <w:r w:rsidRPr="009333EF">
        <w:rPr>
          <w:b/>
        </w:rPr>
        <w:t>Mode 0: full network description</w:t>
      </w:r>
    </w:p>
    <w:p w14:paraId="26009450" w14:textId="77777777"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14:paraId="7F469880" w14:textId="77777777"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14:paraId="525565BA" w14:textId="77777777" w:rsidR="00557ED9" w:rsidRPr="009333EF" w:rsidRDefault="00557ED9" w:rsidP="00FA05F8">
      <w:pPr>
        <w:pStyle w:val="firstparagraph"/>
        <w:keepNext/>
        <w:rPr>
          <w:b/>
        </w:rPr>
      </w:pPr>
      <w:r w:rsidRPr="009333EF">
        <w:rPr>
          <w:b/>
        </w:rPr>
        <w:lastRenderedPageBreak/>
        <w:t>Mode 1: abbreviated network description</w:t>
      </w:r>
    </w:p>
    <w:p w14:paraId="312C7AE5" w14:textId="77777777"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14:paraId="1273735E" w14:textId="77777777"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14:paraId="721D9E42" w14:textId="2D00A3C0"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122F2E">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14:paraId="754D4442" w14:textId="77777777" w:rsidR="00150104" w:rsidRPr="009333EF" w:rsidRDefault="00150104" w:rsidP="00596F24">
      <w:pPr>
        <w:pStyle w:val="Heading3"/>
        <w:numPr>
          <w:ilvl w:val="2"/>
          <w:numId w:val="4"/>
        </w:numPr>
        <w:rPr>
          <w:lang w:val="en-US"/>
        </w:rPr>
      </w:pPr>
      <w:bookmarkStart w:id="699" w:name="exposing"/>
      <w:bookmarkStart w:id="700" w:name="_Toc50927882"/>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700"/>
    </w:p>
    <w:p w14:paraId="3040829A" w14:textId="77777777" w:rsidR="00150104" w:rsidRPr="009333EF" w:rsidRDefault="00150104" w:rsidP="00150104">
      <w:pPr>
        <w:pStyle w:val="firstparagraph"/>
        <w:rPr>
          <w:b/>
        </w:rPr>
      </w:pPr>
      <w:r w:rsidRPr="009333EF">
        <w:rPr>
          <w:b/>
        </w:rPr>
        <w:t>Mode 0: information about all observers</w:t>
      </w:r>
    </w:p>
    <w:p w14:paraId="35DF13B4" w14:textId="77777777"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14:paraId="4A03BE5A" w14:textId="77777777"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14:paraId="0CAA53FF" w14:textId="101B02E5"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w:t>
      </w:r>
    </w:p>
    <w:p w14:paraId="7D65142E" w14:textId="0AE5E7C3"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122F2E">
        <w:t>11.3</w:t>
      </w:r>
      <w:r w:rsidRPr="009333EF">
        <w:fldChar w:fldCharType="end"/>
      </w:r>
      <w:r w:rsidRPr="009333EF">
        <w:t>)</w:t>
      </w:r>
    </w:p>
    <w:p w14:paraId="29C431E8" w14:textId="77777777" w:rsidR="00150104" w:rsidRPr="009333EF" w:rsidRDefault="00150104" w:rsidP="00596F24">
      <w:pPr>
        <w:pStyle w:val="firstparagraph"/>
        <w:numPr>
          <w:ilvl w:val="0"/>
          <w:numId w:val="86"/>
        </w:numPr>
      </w:pPr>
      <w:r w:rsidRPr="009333EF">
        <w:t xml:space="preserve">the process type name or </w:t>
      </w:r>
      <w:r w:rsidRPr="00CC48B4">
        <w:rPr>
          <w:i/>
        </w:rPr>
        <w:t>ANY</w:t>
      </w:r>
    </w:p>
    <w:p w14:paraId="66BB5B3C" w14:textId="77777777"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14:paraId="3CA7F15A" w14:textId="77777777" w:rsidR="00150104" w:rsidRPr="009333EF" w:rsidRDefault="00150104" w:rsidP="00596F24">
      <w:pPr>
        <w:pStyle w:val="firstparagraph"/>
        <w:numPr>
          <w:ilvl w:val="0"/>
          <w:numId w:val="86"/>
        </w:numPr>
      </w:pPr>
      <w:r w:rsidRPr="009333EF">
        <w:t xml:space="preserve">the process state or </w:t>
      </w:r>
      <w:r w:rsidRPr="00CC48B4">
        <w:rPr>
          <w:i/>
        </w:rPr>
        <w:t>ANY</w:t>
      </w:r>
    </w:p>
    <w:p w14:paraId="11E2DA65" w14:textId="4911773A" w:rsidR="00150104" w:rsidRPr="009333EF" w:rsidRDefault="00150104" w:rsidP="00596F24">
      <w:pPr>
        <w:pStyle w:val="firstparagraph"/>
        <w:numPr>
          <w:ilvl w:val="0"/>
          <w:numId w:val="86"/>
        </w:numPr>
      </w:pPr>
      <w:r w:rsidRPr="009333EF">
        <w:t xml:space="preserve">the observer state to be assumed when the inspect </w:t>
      </w:r>
      <w:r w:rsidR="00BD3F72">
        <w:t>fires</w:t>
      </w:r>
    </w:p>
    <w:p w14:paraId="46E12038" w14:textId="77777777"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5"/>
      </w:r>
      <w:r w:rsidRPr="009333EF">
        <w:t xml:space="preserve"> The remaining items are blank.</w:t>
      </w:r>
    </w:p>
    <w:p w14:paraId="54EB7C8A" w14:textId="77777777"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14:paraId="69158D87" w14:textId="77777777" w:rsidR="00150104" w:rsidRPr="009333EF" w:rsidRDefault="000B426F" w:rsidP="00150104">
      <w:pPr>
        <w:pStyle w:val="firstparagraph"/>
      </w:pPr>
      <w:r w:rsidRPr="009333EF">
        <w:t>T</w:t>
      </w:r>
      <w:r w:rsidR="00150104" w:rsidRPr="009333EF">
        <w:t>he same items are displayed by the “screen” version of the exposure.</w:t>
      </w:r>
    </w:p>
    <w:p w14:paraId="7AE3543F" w14:textId="77777777" w:rsidR="00150104" w:rsidRPr="009333EF" w:rsidRDefault="00150104" w:rsidP="00150104">
      <w:pPr>
        <w:pStyle w:val="firstparagraph"/>
        <w:rPr>
          <w:b/>
        </w:rPr>
      </w:pPr>
      <w:r w:rsidRPr="009333EF">
        <w:rPr>
          <w:b/>
        </w:rPr>
        <w:t>Mode 1: inspect list</w:t>
      </w:r>
    </w:p>
    <w:p w14:paraId="7E23FDC7" w14:textId="77777777"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14:paraId="45CBB61A" w14:textId="77777777" w:rsidR="00150104" w:rsidRPr="009333EF" w:rsidRDefault="00150104" w:rsidP="00150104">
      <w:pPr>
        <w:pStyle w:val="firstparagraph"/>
      </w:pPr>
      <w:bookmarkStart w:id="701"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701"/>
    <w:p w14:paraId="3315D232" w14:textId="77777777" w:rsidR="005C28D0" w:rsidRPr="009333EF" w:rsidRDefault="00150104" w:rsidP="00150104">
      <w:pPr>
        <w:pStyle w:val="firstparagraph"/>
      </w:pPr>
      <w:r w:rsidRPr="009333EF">
        <w:t>The same information is produced by the “screen” version of the exposure.</w:t>
      </w:r>
    </w:p>
    <w:bookmarkEnd w:id="699"/>
    <w:p w14:paraId="672D9E54" w14:textId="77777777"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14:paraId="5C1FF85F" w14:textId="77777777" w:rsidR="00214A66" w:rsidRPr="009333EF" w:rsidRDefault="004B68A1" w:rsidP="007B15FF">
      <w:pPr>
        <w:pStyle w:val="Heading1"/>
        <w:rPr>
          <w:lang w:val="en-US"/>
        </w:rPr>
      </w:pPr>
      <w:bookmarkStart w:id="702" w:name="_Ref513493063"/>
      <w:bookmarkStart w:id="703" w:name="_Ref513501463"/>
      <w:bookmarkStart w:id="704" w:name="_Toc50927883"/>
      <w:r w:rsidRPr="009333EF">
        <w:rPr>
          <w:lang w:val="en-US"/>
        </w:rPr>
        <w:lastRenderedPageBreak/>
        <w:t>LIBRARY MODELS OF WIRELESS CHANNELS</w:t>
      </w:r>
      <w:bookmarkEnd w:id="702"/>
      <w:bookmarkEnd w:id="703"/>
      <w:bookmarkEnd w:id="704"/>
    </w:p>
    <w:p w14:paraId="51883804" w14:textId="3074C970"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122F2E">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122F2E">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6"/>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122F2E">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122F2E">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122F2E">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14:paraId="4C9ABF6F" w14:textId="77777777" w:rsidR="00630226" w:rsidRPr="009333EF" w:rsidRDefault="00630226" w:rsidP="00630226">
      <w:pPr>
        <w:pStyle w:val="Heading2"/>
        <w:rPr>
          <w:lang w:val="en-US"/>
        </w:rPr>
      </w:pPr>
      <w:bookmarkStart w:id="705" w:name="_Ref512713818"/>
      <w:bookmarkStart w:id="706" w:name="_Toc50927884"/>
      <w:r w:rsidRPr="009333EF">
        <w:rPr>
          <w:lang w:val="en-US"/>
        </w:rPr>
        <w:t>The base model</w:t>
      </w:r>
      <w:bookmarkEnd w:id="705"/>
      <w:bookmarkEnd w:id="706"/>
    </w:p>
    <w:p w14:paraId="67AEDDAA" w14:textId="139AD3A7"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122F2E">
        <w:t>B.5</w:t>
      </w:r>
      <w:r w:rsidR="001363B9" w:rsidRPr="009333EF">
        <w:fldChar w:fldCharType="end"/>
      </w:r>
      <w:r w:rsidR="001363B9" w:rsidRPr="009333EF">
        <w:t>.</w:t>
      </w:r>
    </w:p>
    <w:p w14:paraId="3A7AA284" w14:textId="77777777"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14:paraId="0DB9810A" w14:textId="2F6E5D16"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122F2E">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122F2E" w:rsidRPr="00122F2E">
        <w:rPr>
          <w:rFonts w:cs="Arial"/>
        </w:rPr>
        <w:t xml:space="preserve">Figure </w:t>
      </w:r>
      <w:r w:rsidR="00122F2E" w:rsidRPr="00122F2E">
        <w:rPr>
          <w:rFonts w:cs="Arial"/>
          <w:noProof/>
        </w:rPr>
        <w:t>2</w:t>
      </w:r>
      <w:r w:rsidR="00122F2E" w:rsidRPr="00122F2E">
        <w:rPr>
          <w:rFonts w:cs="Arial"/>
          <w:noProof/>
        </w:rPr>
        <w:noBreakHyphen/>
        <w:t>7</w:t>
      </w:r>
      <w:r w:rsidR="00F114A4" w:rsidRPr="009333EF">
        <w:rPr>
          <w:rFonts w:cs="Arial"/>
        </w:rPr>
        <w:fldChar w:fldCharType="end"/>
      </w:r>
      <w:r w:rsidR="00F114A4" w:rsidRPr="009333EF">
        <w:rPr>
          <w:rFonts w:cs="Arial"/>
        </w:rPr>
        <w:t>.</w:t>
      </w:r>
    </w:p>
    <w:p w14:paraId="2098235E" w14:textId="440FF4A8"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122F2E">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7"/>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122F2E">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14:paraId="76B22CC1" w14:textId="189A0F0F"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Content>
          <w:r w:rsidRPr="009333EF">
            <w:fldChar w:fldCharType="begin"/>
          </w:r>
          <w:r w:rsidRPr="009333EF">
            <w:instrText xml:space="preserve"> CITATION bng12 \l 1045 </w:instrText>
          </w:r>
          <w:r w:rsidRPr="009333EF">
            <w:fldChar w:fldCharType="separate"/>
          </w:r>
          <w:r w:rsidR="00247B87" w:rsidRPr="00247B87">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8"/>
      </w:r>
    </w:p>
    <w:p w14:paraId="43ECEF77" w14:textId="77777777" w:rsidR="00E3435A" w:rsidRPr="009333EF" w:rsidRDefault="00F114A4" w:rsidP="00DC7F48">
      <w:pPr>
        <w:pStyle w:val="Heading3"/>
        <w:rPr>
          <w:lang w:val="en-US"/>
        </w:rPr>
      </w:pPr>
      <w:bookmarkStart w:id="708" w:name="_Ref512873783"/>
      <w:bookmarkStart w:id="709" w:name="_Toc50927885"/>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8"/>
      <w:bookmarkEnd w:id="709"/>
    </w:p>
    <w:p w14:paraId="73AB79C0" w14:textId="77777777"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14:paraId="146AAC92" w14:textId="77777777"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14:paraId="5B6B0D37" w14:textId="77777777"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14:paraId="34E6EF51" w14:textId="77777777"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14:paraId="1A77C554" w14:textId="77777777"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14:paraId="7FD9E541" w14:textId="77777777"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14:paraId="653CE23A" w14:textId="77777777"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14:paraId="6BBFAF66" w14:textId="77777777"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33B8BE36" w14:textId="77777777"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14:paraId="5165F5A8" w14:textId="77777777"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9"/>
      </w:r>
    </w:p>
    <w:p w14:paraId="2C49568A" w14:textId="77777777"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14:paraId="1489AD53" w14:textId="77777777" w:rsidR="00E634F2" w:rsidRPr="009333EF" w:rsidRDefault="00E634F2" w:rsidP="00E634F2">
      <w:pPr>
        <w:pStyle w:val="firstparagraph"/>
        <w:ind w:left="720"/>
        <w:rPr>
          <w:i/>
        </w:rPr>
      </w:pPr>
      <w:r w:rsidRPr="009333EF">
        <w:rPr>
          <w:i/>
        </w:rPr>
        <w:t>unsigned short size ( );</w:t>
      </w:r>
    </w:p>
    <w:p w14:paraId="00CAFDAE" w14:textId="77777777"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14:paraId="0672BC5A" w14:textId="77777777" w:rsidR="00E634F2" w:rsidRPr="009333EF" w:rsidRDefault="00E634F2" w:rsidP="0008104C">
      <w:pPr>
        <w:pStyle w:val="firstparagraph"/>
        <w:rPr>
          <w:i/>
        </w:rPr>
      </w:pPr>
      <w:r w:rsidRPr="009333EF">
        <w:tab/>
      </w:r>
      <w:r w:rsidRPr="009333EF">
        <w:rPr>
          <w:i/>
        </w:rPr>
        <w:t>RType row (int i, double &amp;v);</w:t>
      </w:r>
    </w:p>
    <w:p w14:paraId="7AB08EC0" w14:textId="77777777"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14:paraId="62616114" w14:textId="77777777"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CD62A7C" w14:textId="77777777"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10"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10"/>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14:paraId="0C9A2C67" w14:textId="51DEECC5"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122F2E">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14:paraId="11A61408" w14:textId="77777777"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14:paraId="14DF1600" w14:textId="77777777"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14:paraId="4D5BBF90" w14:textId="77777777"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14:paraId="206C96A0" w14:textId="77777777"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14:paraId="00DB4109" w14:textId="77777777"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765A9FA1" w14:textId="77777777"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14:paraId="0DAAC786" w14:textId="77777777"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14:paraId="6BB50B36" w14:textId="77777777"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14:paraId="196A4AB4" w14:textId="77777777"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1DC0A3D9" w14:textId="77777777"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14:paraId="025A881D" w14:textId="77777777"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14:paraId="58166707" w14:textId="77777777" w:rsidR="00AA096F" w:rsidRPr="009333EF" w:rsidRDefault="00AA096F" w:rsidP="00AA096F">
      <w:pPr>
        <w:pStyle w:val="Heading3"/>
        <w:rPr>
          <w:lang w:val="en-US"/>
        </w:rPr>
      </w:pPr>
      <w:bookmarkStart w:id="711" w:name="_Ref512873826"/>
      <w:bookmarkStart w:id="712" w:name="_Toc50927886"/>
      <w:r w:rsidRPr="009333EF">
        <w:rPr>
          <w:lang w:val="en-US"/>
        </w:rPr>
        <w:t>Channel separation</w:t>
      </w:r>
      <w:bookmarkEnd w:id="711"/>
      <w:bookmarkEnd w:id="712"/>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14:paraId="6E7B63A9" w14:textId="77777777" w:rsidR="00AA096F" w:rsidRPr="009333EF" w:rsidRDefault="00AA096F" w:rsidP="003D4BA3">
      <w:pPr>
        <w:pStyle w:val="firstparagraph"/>
      </w:pPr>
      <w:bookmarkStart w:id="713"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20"/>
      </w:r>
      <w:r w:rsidRPr="009333EF">
        <w:t xml:space="preserve"> and their separation.</w:t>
      </w:r>
      <w:r w:rsidR="005C6C10" w:rsidRPr="009333EF">
        <w:t xml:space="preserve"> Here is the header of its constructor:</w:t>
      </w:r>
    </w:p>
    <w:p w14:paraId="5CF7BA4A" w14:textId="77777777"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14:paraId="26B293BC" w14:textId="77777777"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14:paraId="2BDA4786" w14:textId="77777777"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14:paraId="6FF6AA4E" w14:textId="77777777"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14:paraId="64F06F3D" w14:textId="77777777"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14:paraId="76E86F91" w14:textId="77777777"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14:paraId="4E0D09E8" w14:textId="77777777"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14:paraId="6541E96A" w14:textId="77777777"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14:paraId="2CA46312" w14:textId="77777777"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14:paraId="39798208" w14:textId="3237A977"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122F2E">
        <w:t>3.2.2</w:t>
      </w:r>
      <w:r w:rsidRPr="009333EF">
        <w:fldChar w:fldCharType="end"/>
      </w:r>
      <w:r w:rsidRPr="009333EF">
        <w:t>) the user contents of the class, i.e., the number of channels and the separation table, as specified in the constructor.</w:t>
      </w:r>
    </w:p>
    <w:p w14:paraId="057E343E" w14:textId="77777777" w:rsidR="007052C5" w:rsidRPr="009333EF" w:rsidRDefault="004C1A36" w:rsidP="007052C5">
      <w:pPr>
        <w:pStyle w:val="Heading3"/>
        <w:rPr>
          <w:lang w:val="en-US"/>
        </w:rPr>
      </w:pPr>
      <w:bookmarkStart w:id="714" w:name="_Ref513318618"/>
      <w:bookmarkStart w:id="715" w:name="_Ref513319190"/>
      <w:bookmarkStart w:id="716" w:name="_Ref513321336"/>
      <w:bookmarkStart w:id="717" w:name="_Ref513327189"/>
      <w:bookmarkStart w:id="718" w:name="_Ref513388668"/>
      <w:bookmarkStart w:id="719" w:name="_Toc50927887"/>
      <w:bookmarkEnd w:id="713"/>
      <w:r w:rsidRPr="009333EF">
        <w:rPr>
          <w:lang w:val="en-US"/>
        </w:rPr>
        <w:lastRenderedPageBreak/>
        <w:t>The f</w:t>
      </w:r>
      <w:r w:rsidR="00C32F12" w:rsidRPr="009333EF">
        <w:rPr>
          <w:lang w:val="en-US"/>
        </w:rPr>
        <w:t>unctions of</w:t>
      </w:r>
      <w:r w:rsidR="007052C5" w:rsidRPr="009333EF">
        <w:rPr>
          <w:lang w:val="en-US"/>
        </w:rPr>
        <w:t xml:space="preserve"> the base model</w:t>
      </w:r>
      <w:bookmarkEnd w:id="714"/>
      <w:bookmarkEnd w:id="715"/>
      <w:bookmarkEnd w:id="716"/>
      <w:bookmarkEnd w:id="717"/>
      <w:bookmarkEnd w:id="718"/>
      <w:bookmarkEnd w:id="719"/>
    </w:p>
    <w:p w14:paraId="55A6DF00" w14:textId="77777777"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14:paraId="7DC5F0D7" w14:textId="77777777"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14:paraId="2DB57340" w14:textId="77777777"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14:paraId="25131D91" w14:textId="77777777"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696209CE" w14:textId="3CF83D5F"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122F2E">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14:paraId="2C8C8A01" w14:textId="77777777" w:rsidTr="006E6774">
        <w:tc>
          <w:tcPr>
            <w:tcW w:w="635" w:type="dxa"/>
            <w:tcMar>
              <w:left w:w="0" w:type="dxa"/>
              <w:right w:w="0" w:type="dxa"/>
            </w:tcMar>
          </w:tcPr>
          <w:p w14:paraId="711F24A3" w14:textId="77777777" w:rsidR="00D922C4" w:rsidRPr="009333EF" w:rsidRDefault="00D922C4" w:rsidP="00D922C4">
            <w:pPr>
              <w:pStyle w:val="firstparagraph"/>
              <w:rPr>
                <w:i/>
              </w:rPr>
            </w:pPr>
            <w:r w:rsidRPr="009333EF">
              <w:rPr>
                <w:i/>
              </w:rPr>
              <w:t>bn</w:t>
            </w:r>
          </w:p>
        </w:tc>
        <w:tc>
          <w:tcPr>
            <w:tcW w:w="8633" w:type="dxa"/>
          </w:tcPr>
          <w:p w14:paraId="52CD6445" w14:textId="77777777"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14:paraId="483E61EB" w14:textId="77777777" w:rsidTr="006E6774">
        <w:tc>
          <w:tcPr>
            <w:tcW w:w="635" w:type="dxa"/>
            <w:tcMar>
              <w:left w:w="0" w:type="dxa"/>
              <w:right w:w="0" w:type="dxa"/>
            </w:tcMar>
          </w:tcPr>
          <w:p w14:paraId="26970129" w14:textId="77777777" w:rsidR="00E378C0" w:rsidRPr="009333EF" w:rsidRDefault="00E378C0" w:rsidP="00D922C4">
            <w:pPr>
              <w:pStyle w:val="firstparagraph"/>
              <w:rPr>
                <w:i/>
              </w:rPr>
            </w:pPr>
            <w:r w:rsidRPr="009333EF">
              <w:rPr>
                <w:i/>
              </w:rPr>
              <w:t>st</w:t>
            </w:r>
          </w:p>
        </w:tc>
        <w:tc>
          <w:tcPr>
            <w:tcW w:w="8633" w:type="dxa"/>
          </w:tcPr>
          <w:p w14:paraId="0A144F99" w14:textId="77E5F8F2"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122F2E">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122F2E">
              <w:t>2.4.5</w:t>
            </w:r>
            <w:r w:rsidR="003A5CF4" w:rsidRPr="009333EF">
              <w:fldChar w:fldCharType="end"/>
            </w:r>
            <w:r w:rsidR="003A5CF4" w:rsidRPr="009333EF">
              <w:t>)</w:t>
            </w:r>
            <w:r w:rsidRPr="009333EF">
              <w:t>.</w:t>
            </w:r>
            <w:r w:rsidR="00FD3A99" w:rsidRPr="009333EF">
              <w:t xml:space="preserve"> </w:t>
            </w:r>
          </w:p>
        </w:tc>
      </w:tr>
      <w:tr w:rsidR="003A5CF4" w:rsidRPr="009333EF" w14:paraId="4F938D67" w14:textId="77777777" w:rsidTr="006E6774">
        <w:tc>
          <w:tcPr>
            <w:tcW w:w="635" w:type="dxa"/>
            <w:tcMar>
              <w:left w:w="0" w:type="dxa"/>
              <w:right w:w="0" w:type="dxa"/>
            </w:tcMar>
          </w:tcPr>
          <w:p w14:paraId="1C3F5D33" w14:textId="77777777" w:rsidR="003A5CF4" w:rsidRPr="009333EF" w:rsidRDefault="00F65FFD" w:rsidP="00D922C4">
            <w:pPr>
              <w:pStyle w:val="firstparagraph"/>
              <w:rPr>
                <w:i/>
              </w:rPr>
            </w:pPr>
            <w:r w:rsidRPr="009333EF">
              <w:rPr>
                <w:i/>
              </w:rPr>
              <w:t>nst</w:t>
            </w:r>
          </w:p>
        </w:tc>
        <w:tc>
          <w:tcPr>
            <w:tcW w:w="8633" w:type="dxa"/>
          </w:tcPr>
          <w:p w14:paraId="45E7256C" w14:textId="77777777"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14:paraId="6FFF4A48" w14:textId="77777777" w:rsidTr="006E6774">
        <w:tc>
          <w:tcPr>
            <w:tcW w:w="635" w:type="dxa"/>
            <w:tcMar>
              <w:left w:w="0" w:type="dxa"/>
              <w:right w:w="0" w:type="dxa"/>
            </w:tcMar>
          </w:tcPr>
          <w:p w14:paraId="6AA49B35" w14:textId="77777777" w:rsidR="00F65FFD" w:rsidRPr="009333EF" w:rsidRDefault="00F65FFD" w:rsidP="00D922C4">
            <w:pPr>
              <w:pStyle w:val="firstparagraph"/>
              <w:rPr>
                <w:i/>
              </w:rPr>
            </w:pPr>
            <w:r w:rsidRPr="009333EF">
              <w:rPr>
                <w:i/>
              </w:rPr>
              <w:t>bpb</w:t>
            </w:r>
          </w:p>
        </w:tc>
        <w:tc>
          <w:tcPr>
            <w:tcW w:w="8633" w:type="dxa"/>
          </w:tcPr>
          <w:p w14:paraId="47E32495" w14:textId="3D77D683"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122F2E">
              <w:t>8.1.1</w:t>
            </w:r>
            <w:r w:rsidR="009B6924" w:rsidRPr="009333EF">
              <w:fldChar w:fldCharType="end"/>
            </w:r>
            <w:r w:rsidR="009B6924" w:rsidRPr="009333EF">
              <w:t>)</w:t>
            </w:r>
            <w:r w:rsidR="00F65FFD" w:rsidRPr="009333EF">
              <w:t>.</w:t>
            </w:r>
          </w:p>
        </w:tc>
      </w:tr>
      <w:tr w:rsidR="00F65FFD" w:rsidRPr="009333EF" w14:paraId="5F34EBD2" w14:textId="77777777" w:rsidTr="006E6774">
        <w:tc>
          <w:tcPr>
            <w:tcW w:w="635" w:type="dxa"/>
            <w:tcMar>
              <w:left w:w="0" w:type="dxa"/>
              <w:right w:w="0" w:type="dxa"/>
            </w:tcMar>
          </w:tcPr>
          <w:p w14:paraId="2FD1AA69" w14:textId="77777777" w:rsidR="00F65FFD" w:rsidRPr="009333EF" w:rsidRDefault="00F65FFD" w:rsidP="00D922C4">
            <w:pPr>
              <w:pStyle w:val="firstparagraph"/>
              <w:rPr>
                <w:i/>
              </w:rPr>
            </w:pPr>
            <w:r w:rsidRPr="009333EF">
              <w:rPr>
                <w:i/>
              </w:rPr>
              <w:t>frm</w:t>
            </w:r>
          </w:p>
        </w:tc>
        <w:tc>
          <w:tcPr>
            <w:tcW w:w="8633" w:type="dxa"/>
          </w:tcPr>
          <w:p w14:paraId="19835A89" w14:textId="77777777" w:rsidR="00F65FFD" w:rsidRPr="009333EF" w:rsidRDefault="00F65FFD" w:rsidP="00D922C4">
            <w:pPr>
              <w:pStyle w:val="firstparagraph"/>
            </w:pPr>
            <w:r w:rsidRPr="009333EF">
              <w:t xml:space="preserve">The number of extra physical bits needed to encapsulate a packet. </w:t>
            </w:r>
          </w:p>
        </w:tc>
      </w:tr>
      <w:tr w:rsidR="00F65FFD" w:rsidRPr="009333EF" w14:paraId="4BD221FA" w14:textId="77777777" w:rsidTr="006E6774">
        <w:tc>
          <w:tcPr>
            <w:tcW w:w="635" w:type="dxa"/>
            <w:tcMar>
              <w:left w:w="0" w:type="dxa"/>
              <w:right w:w="0" w:type="dxa"/>
            </w:tcMar>
          </w:tcPr>
          <w:p w14:paraId="0C47BE05" w14:textId="77777777" w:rsidR="00F65FFD" w:rsidRPr="009333EF" w:rsidRDefault="00F65FFD" w:rsidP="00D922C4">
            <w:pPr>
              <w:pStyle w:val="firstparagraph"/>
              <w:rPr>
                <w:i/>
              </w:rPr>
            </w:pPr>
            <w:r w:rsidRPr="009333EF">
              <w:rPr>
                <w:i/>
              </w:rPr>
              <w:t>ivcc</w:t>
            </w:r>
          </w:p>
        </w:tc>
        <w:tc>
          <w:tcPr>
            <w:tcW w:w="8633" w:type="dxa"/>
          </w:tcPr>
          <w:p w14:paraId="37517A6B" w14:textId="2C443986"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122F2E">
              <w:t>A.1.1</w:t>
            </w:r>
            <w:r w:rsidRPr="009333EF">
              <w:fldChar w:fldCharType="end"/>
            </w:r>
            <w:r w:rsidRPr="009333EF">
              <w:t>) used by the model.</w:t>
            </w:r>
          </w:p>
        </w:tc>
      </w:tr>
      <w:tr w:rsidR="00F65FFD" w:rsidRPr="009333EF" w14:paraId="4BF22076" w14:textId="77777777" w:rsidTr="006E6774">
        <w:tc>
          <w:tcPr>
            <w:tcW w:w="635" w:type="dxa"/>
            <w:tcMar>
              <w:left w:w="0" w:type="dxa"/>
              <w:right w:w="0" w:type="dxa"/>
            </w:tcMar>
          </w:tcPr>
          <w:p w14:paraId="576E5C1F" w14:textId="77777777" w:rsidR="00F65FFD" w:rsidRPr="009333EF" w:rsidRDefault="00F65FFD" w:rsidP="00D922C4">
            <w:pPr>
              <w:pStyle w:val="firstparagraph"/>
              <w:rPr>
                <w:i/>
              </w:rPr>
            </w:pPr>
            <w:r w:rsidRPr="009333EF">
              <w:rPr>
                <w:i/>
              </w:rPr>
              <w:t>mxc</w:t>
            </w:r>
          </w:p>
        </w:tc>
        <w:tc>
          <w:tcPr>
            <w:tcW w:w="8633" w:type="dxa"/>
          </w:tcPr>
          <w:p w14:paraId="3FD0E51B" w14:textId="0013D6DD"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122F2E">
              <w:t>A.1.2</w:t>
            </w:r>
            <w:r w:rsidRPr="009333EF">
              <w:fldChar w:fldCharType="end"/>
            </w:r>
            <w:r w:rsidRPr="009333EF">
              <w:t xml:space="preserve">) describing the set of channels available in the model and their </w:t>
            </w:r>
            <w:r w:rsidR="000B426F" w:rsidRPr="009333EF">
              <w:t>separation</w:t>
            </w:r>
            <w:r w:rsidRPr="009333EF">
              <w:t>.</w:t>
            </w:r>
          </w:p>
        </w:tc>
      </w:tr>
    </w:tbl>
    <w:p w14:paraId="22D43F09" w14:textId="77777777"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14:paraId="438312E3" w14:textId="25B6A567"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14:paraId="16786768" w14:textId="77777777"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14:paraId="2423CB90" w14:textId="2D50CDB9"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122F2E">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122F2E">
        <w:t>8.1.1</w:t>
      </w:r>
      <w:r w:rsidRPr="009333EF">
        <w:fldChar w:fldCharType="end"/>
      </w:r>
      <w:r w:rsidRPr="009333EF">
        <w:t xml:space="preserve">) whose transmission in </w:t>
      </w:r>
      <w:r w:rsidR="000D23CA">
        <w:t xml:space="preserve">logically </w:t>
      </w:r>
      <w:r w:rsidRPr="009333EF">
        <w:t>separated from the packet transmission.</w:t>
      </w:r>
    </w:p>
    <w:p w14:paraId="0C45116E" w14:textId="77777777" w:rsidR="00617D8E" w:rsidRPr="009333EF" w:rsidRDefault="00617D8E" w:rsidP="00AF7BCA">
      <w:pPr>
        <w:pStyle w:val="firstparagraph"/>
      </w:pPr>
      <w:r w:rsidRPr="009333EF">
        <w:rPr>
          <w:i/>
        </w:rPr>
        <w:t>RadioChannel</w:t>
      </w:r>
      <w:r w:rsidRPr="009333EF">
        <w:t xml:space="preserve"> defines this method:</w:t>
      </w:r>
    </w:p>
    <w:p w14:paraId="50BA72B1" w14:textId="77777777" w:rsidR="00EB35C1" w:rsidRPr="009333EF" w:rsidRDefault="00EB35C1" w:rsidP="00EB35C1">
      <w:pPr>
        <w:pStyle w:val="firstparagraph"/>
        <w:ind w:left="720"/>
        <w:rPr>
          <w:i/>
        </w:rPr>
      </w:pPr>
      <w:r w:rsidRPr="009333EF">
        <w:rPr>
          <w:i/>
        </w:rPr>
        <w:t>double ber (double sir);</w:t>
      </w:r>
    </w:p>
    <w:p w14:paraId="1BCEBFF4" w14:textId="77777777"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14:paraId="65A6AA56" w14:textId="77777777"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14:paraId="45E19602" w14:textId="77777777"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14:paraId="7A44B2B9" w14:textId="77777777"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14:paraId="388967E8" w14:textId="77777777"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14:paraId="0A63FD23" w14:textId="77777777"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14:paraId="38F2D0A0" w14:textId="7AB34116"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122F2E">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122F2E">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14:paraId="563A6AB5" w14:textId="04AA5B74"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20" w:name="_Hlk514264106"/>
      <w:r w:rsidR="00660C7C" w:rsidRPr="009333EF">
        <w:fldChar w:fldCharType="begin"/>
      </w:r>
      <w:r w:rsidR="00660C7C" w:rsidRPr="009333EF">
        <w:instrText xml:space="preserve"> XE "channel:separation" </w:instrText>
      </w:r>
      <w:r w:rsidR="00660C7C" w:rsidRPr="009333EF">
        <w:fldChar w:fldCharType="end"/>
      </w:r>
      <w:bookmarkEnd w:id="720"/>
      <w:r w:rsidRPr="009333EF">
        <w:t xml:space="preserve"> (Section </w:t>
      </w:r>
      <w:r w:rsidRPr="009333EF">
        <w:fldChar w:fldCharType="begin"/>
      </w:r>
      <w:r w:rsidRPr="009333EF">
        <w:instrText xml:space="preserve"> REF _Ref512873826 \r \h </w:instrText>
      </w:r>
      <w:r w:rsidRPr="009333EF">
        <w:fldChar w:fldCharType="separate"/>
      </w:r>
      <w:r w:rsidR="00122F2E">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14:paraId="1A1C80C4" w14:textId="77777777" w:rsidR="0047646F" w:rsidRPr="009333EF" w:rsidRDefault="0047646F" w:rsidP="0047646F">
      <w:pPr>
        <w:pStyle w:val="firstparagraph"/>
        <w:ind w:left="720"/>
        <w:rPr>
          <w:i/>
        </w:rPr>
      </w:pPr>
      <w:r w:rsidRPr="009333EF">
        <w:rPr>
          <w:i/>
        </w:rPr>
        <w:t>Channels-&gt;ifactor (c1, c2)</w:t>
      </w:r>
    </w:p>
    <w:p w14:paraId="52849EF7" w14:textId="77777777"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14:paraId="44D359AC" w14:textId="77777777"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14:paraId="7B24038E" w14:textId="77777777" w:rsidR="00463344" w:rsidRPr="009333EF" w:rsidRDefault="00463344" w:rsidP="00463344">
      <w:pPr>
        <w:pStyle w:val="firstparagraph"/>
        <w:spacing w:after="0"/>
        <w:ind w:left="720"/>
        <w:rPr>
          <w:i/>
        </w:rPr>
      </w:pPr>
      <w:r w:rsidRPr="009333EF">
        <w:rPr>
          <w:i/>
        </w:rPr>
        <w:t>void setxrate (Transceiver xcv, unsigned short rate_index) {</w:t>
      </w:r>
    </w:p>
    <w:p w14:paraId="2FA96A41" w14:textId="77777777"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14:paraId="115E0945" w14:textId="77777777" w:rsidR="00463344" w:rsidRPr="009333EF" w:rsidRDefault="00463344" w:rsidP="00463344">
      <w:pPr>
        <w:pStyle w:val="firstparagraph"/>
        <w:ind w:left="720"/>
      </w:pPr>
      <w:r w:rsidRPr="009333EF">
        <w:rPr>
          <w:i/>
        </w:rPr>
        <w:t>}</w:t>
      </w:r>
    </w:p>
    <w:p w14:paraId="5F9664BF" w14:textId="044B858C"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122F2E">
        <w:t>4.5.2</w:t>
      </w:r>
      <w:r w:rsidR="00EF083B" w:rsidRPr="009333EF">
        <w:fldChar w:fldCharType="end"/>
      </w:r>
      <w:r w:rsidR="00EF083B" w:rsidRPr="009333EF">
        <w:t>).</w:t>
      </w:r>
    </w:p>
    <w:p w14:paraId="27A3D492" w14:textId="77777777"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14:paraId="531EAF11" w14:textId="52333194"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1"/>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122F2E">
        <w:t>A.1.1</w:t>
      </w:r>
      <w:r w:rsidR="00C160EB" w:rsidRPr="009333EF">
        <w:fldChar w:fldCharType="end"/>
      </w:r>
      <w:r w:rsidR="00FC046F" w:rsidRPr="009333EF">
        <w:t>).</w:t>
      </w:r>
    </w:p>
    <w:p w14:paraId="36BA419B" w14:textId="77777777"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14:paraId="2273A337" w14:textId="0CB0C238"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122F2E">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14:paraId="49492888" w14:textId="77777777" w:rsidR="00632958" w:rsidRPr="009333EF" w:rsidRDefault="00632958" w:rsidP="00632958">
      <w:pPr>
        <w:pStyle w:val="Heading2"/>
        <w:rPr>
          <w:lang w:val="en-US"/>
        </w:rPr>
      </w:pPr>
      <w:bookmarkStart w:id="721" w:name="_Ref513370041"/>
      <w:bookmarkStart w:id="722" w:name="_Toc50927888"/>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21"/>
      <w:bookmarkEnd w:id="722"/>
    </w:p>
    <w:p w14:paraId="16A4C20D" w14:textId="7039A290"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122F2E">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122F2E">
        <w:t>A.1.3</w:t>
      </w:r>
      <w:r w:rsidR="009A51AE" w:rsidRPr="009333EF">
        <w:fldChar w:fldCharType="end"/>
      </w:r>
      <w:r w:rsidR="009A51AE" w:rsidRPr="009333EF">
        <w:t>).</w:t>
      </w:r>
    </w:p>
    <w:p w14:paraId="49B51BA1" w14:textId="44099AED" w:rsidR="00632958" w:rsidRPr="009333EF" w:rsidRDefault="00BB5BA3" w:rsidP="0008104C">
      <w:pPr>
        <w:pStyle w:val="firstparagraph"/>
      </w:pPr>
      <w:r w:rsidRPr="009333EF">
        <w:t>The model</w:t>
      </w:r>
      <w:sdt>
        <w:sdtPr>
          <w:id w:val="-848789135"/>
          <w:citation/>
        </w:sdtPr>
        <w:sdtContent>
          <w:r w:rsidR="00615446" w:rsidRPr="009333EF">
            <w:fldChar w:fldCharType="begin"/>
          </w:r>
          <w:r w:rsidR="00615446" w:rsidRPr="009333EF">
            <w:instrText xml:space="preserve"> CITATION foe08 \l 1045 </w:instrText>
          </w:r>
          <w:r w:rsidR="00615446" w:rsidRPr="009333EF">
            <w:fldChar w:fldCharType="separate"/>
          </w:r>
          <w:r w:rsidR="00247B87">
            <w:rPr>
              <w:noProof/>
            </w:rPr>
            <w:t xml:space="preserve"> </w:t>
          </w:r>
          <w:r w:rsidR="00247B87" w:rsidRPr="00247B87">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 xml:space="preserve">formula where the sole environmental </w:t>
      </w:r>
      <w:r w:rsidR="00745DE3">
        <w:t>parameter</w:t>
      </w:r>
      <w:r w:rsidR="00615446" w:rsidRPr="009333EF">
        <w:t xml:space="preserve"> affecting signal attenuation</w:t>
      </w:r>
      <w:bookmarkStart w:id="723" w:name="_Hlk514840892"/>
      <w:r w:rsidR="00A308C5" w:rsidRPr="009333EF">
        <w:fldChar w:fldCharType="begin"/>
      </w:r>
      <w:r w:rsidR="00A308C5" w:rsidRPr="009333EF">
        <w:instrText xml:space="preserve"> XE "attenuation:in shadowing model" </w:instrText>
      </w:r>
      <w:r w:rsidR="00A308C5" w:rsidRPr="009333EF">
        <w:fldChar w:fldCharType="end"/>
      </w:r>
      <w:bookmarkEnd w:id="723"/>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14:paraId="43F1BE17" w14:textId="77777777" w:rsidR="00615446" w:rsidRPr="009333EF" w:rsidRDefault="00631B3E"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14:paraId="1AC0A62C" w14:textId="78D36542"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attenuation (or loss) is </w:t>
      </w:r>
      <w:r w:rsidR="00020562">
        <w:t xml:space="preserve">proportional to the </w:t>
      </w:r>
      <m:oMath>
        <m:r>
          <w:rPr>
            <w:rFonts w:ascii="Cambria Math" w:hAnsi="Cambria Math"/>
          </w:rPr>
          <m:t>β</m:t>
        </m:r>
      </m:oMath>
      <w:r w:rsidR="001D2B70" w:rsidRPr="009333EF">
        <w:t xml:space="preserve"> </w:t>
      </w:r>
      <w:r w:rsidR="00F15E3D">
        <w:t xml:space="preserve">power </w:t>
      </w:r>
      <w:r w:rsidR="001D2B70" w:rsidRPr="009333EF">
        <w:t xml:space="preserve">of distance. The randomized component is </w:t>
      </w:r>
      <w:r w:rsidR="00C23450">
        <w:t>added</w:t>
      </w:r>
      <w:r w:rsidR="001D2B70" w:rsidRPr="009333EF">
        <w:t xml:space="preserve"> to the logarithm of the </w:t>
      </w:r>
      <w:r w:rsidR="00AD1AE4">
        <w:t>actual (linear)</w:t>
      </w:r>
      <w:r w:rsidR="001D2B70" w:rsidRPr="009333EF">
        <w:t xml:space="preserve"> attenuation</w:t>
      </w:r>
      <w:r w:rsidR="003F1818">
        <w:t xml:space="preserve">, so it effectively </w:t>
      </w:r>
      <w:r w:rsidR="00AD1AE4">
        <w:t>becomes a multiplier</w:t>
      </w:r>
      <w:r w:rsidR="001D2B70" w:rsidRPr="009333EF">
        <w:t>.</w:t>
      </w:r>
    </w:p>
    <w:p w14:paraId="0951450C" w14:textId="77777777" w:rsidR="0035002E" w:rsidRPr="009333EF" w:rsidRDefault="0035002E" w:rsidP="001D2B70">
      <w:pPr>
        <w:pStyle w:val="Heading3"/>
        <w:rPr>
          <w:lang w:val="en-US"/>
        </w:rPr>
      </w:pPr>
      <w:bookmarkStart w:id="724" w:name="_Ref513321596"/>
      <w:bookmarkStart w:id="725" w:name="_Toc50927889"/>
      <w:r w:rsidRPr="009333EF">
        <w:rPr>
          <w:lang w:val="en-US"/>
        </w:rPr>
        <w:t>Model parameters</w:t>
      </w:r>
      <w:bookmarkEnd w:id="724"/>
      <w:bookmarkEnd w:id="725"/>
    </w:p>
    <w:p w14:paraId="0DD285E6" w14:textId="3BBD7828"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122F2E">
        <w:t>8.1.2</w:t>
      </w:r>
      <w:r w:rsidRPr="009333EF">
        <w:fldChar w:fldCharType="end"/>
      </w:r>
      <w:r w:rsidRPr="009333EF">
        <w:t xml:space="preserve">). </w:t>
      </w:r>
      <w:r w:rsidR="002C4414" w:rsidRPr="009333EF">
        <w:t>Thus, we turn it into:</w:t>
      </w:r>
    </w:p>
    <w:p w14:paraId="6067864B" w14:textId="77777777" w:rsidR="002C4414" w:rsidRPr="009333EF" w:rsidRDefault="00631B3E"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14:paraId="3F1D6225" w14:textId="77777777"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14:paraId="2BBEC39B" w14:textId="77777777"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14:paraId="5062EBAC" w14:textId="77777777"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14:paraId="7DF80D12" w14:textId="77777777"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14:paraId="301A5D22" w14:textId="77777777"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14:paraId="7E73A2E9" w14:textId="77777777"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14:paraId="353DC260" w14:textId="0C08D916"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122F2E">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14:paraId="3E675FED" w14:textId="77777777" w:rsidTr="00636935">
        <w:tc>
          <w:tcPr>
            <w:tcW w:w="635" w:type="dxa"/>
            <w:tcMar>
              <w:left w:w="0" w:type="dxa"/>
              <w:right w:w="0" w:type="dxa"/>
            </w:tcMar>
          </w:tcPr>
          <w:p w14:paraId="1D56AEED" w14:textId="77777777" w:rsidR="00EF5B4D" w:rsidRPr="009333EF" w:rsidRDefault="00EF5B4D" w:rsidP="00EF5B4D">
            <w:pPr>
              <w:pStyle w:val="firstparagraph"/>
              <w:rPr>
                <w:i/>
              </w:rPr>
            </w:pPr>
            <w:r w:rsidRPr="009333EF">
              <w:rPr>
                <w:i/>
              </w:rPr>
              <w:t>rd</w:t>
            </w:r>
          </w:p>
        </w:tc>
        <w:tc>
          <w:tcPr>
            <w:tcW w:w="8633" w:type="dxa"/>
          </w:tcPr>
          <w:p w14:paraId="2181699B" w14:textId="33DE3B06"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14:paraId="3147D787" w14:textId="77777777" w:rsidTr="00636935">
        <w:tc>
          <w:tcPr>
            <w:tcW w:w="635" w:type="dxa"/>
            <w:tcMar>
              <w:left w:w="0" w:type="dxa"/>
              <w:right w:w="0" w:type="dxa"/>
            </w:tcMar>
          </w:tcPr>
          <w:p w14:paraId="1ED7CD75" w14:textId="77777777" w:rsidR="00EF5B4D" w:rsidRPr="009333EF" w:rsidRDefault="00EF5B4D" w:rsidP="00EF5B4D">
            <w:pPr>
              <w:pStyle w:val="firstparagraph"/>
              <w:rPr>
                <w:i/>
              </w:rPr>
            </w:pPr>
            <w:r w:rsidRPr="009333EF">
              <w:rPr>
                <w:i/>
              </w:rPr>
              <w:t>lo</w:t>
            </w:r>
          </w:p>
        </w:tc>
        <w:tc>
          <w:tcPr>
            <w:tcW w:w="8633" w:type="dxa"/>
          </w:tcPr>
          <w:p w14:paraId="57F1CA7C" w14:textId="77777777"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14:paraId="4E29FE42" w14:textId="77777777" w:rsidTr="00636935">
        <w:tc>
          <w:tcPr>
            <w:tcW w:w="635" w:type="dxa"/>
            <w:tcMar>
              <w:left w:w="0" w:type="dxa"/>
              <w:right w:w="0" w:type="dxa"/>
            </w:tcMar>
          </w:tcPr>
          <w:p w14:paraId="2C241117" w14:textId="77777777" w:rsidR="00EF5B4D" w:rsidRPr="009333EF" w:rsidRDefault="00EF5B4D" w:rsidP="00EF5B4D">
            <w:pPr>
              <w:pStyle w:val="firstparagraph"/>
              <w:rPr>
                <w:i/>
              </w:rPr>
            </w:pPr>
            <w:r w:rsidRPr="009333EF">
              <w:rPr>
                <w:i/>
              </w:rPr>
              <w:t>be</w:t>
            </w:r>
          </w:p>
        </w:tc>
        <w:tc>
          <w:tcPr>
            <w:tcW w:w="8633" w:type="dxa"/>
          </w:tcPr>
          <w:p w14:paraId="7EB057EC" w14:textId="77777777"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14:paraId="66B61EF1" w14:textId="77777777" w:rsidTr="00636935">
        <w:tc>
          <w:tcPr>
            <w:tcW w:w="635" w:type="dxa"/>
            <w:tcMar>
              <w:left w:w="0" w:type="dxa"/>
              <w:right w:w="0" w:type="dxa"/>
            </w:tcMar>
          </w:tcPr>
          <w:p w14:paraId="3C0BF7D4" w14:textId="77777777" w:rsidR="00EF5B4D" w:rsidRPr="009333EF" w:rsidRDefault="00EF5B4D" w:rsidP="00EF5B4D">
            <w:pPr>
              <w:pStyle w:val="firstparagraph"/>
              <w:rPr>
                <w:i/>
              </w:rPr>
            </w:pPr>
            <w:r w:rsidRPr="009333EF">
              <w:rPr>
                <w:i/>
              </w:rPr>
              <w:t>sg</w:t>
            </w:r>
          </w:p>
        </w:tc>
        <w:tc>
          <w:tcPr>
            <w:tcW w:w="8633" w:type="dxa"/>
          </w:tcPr>
          <w:p w14:paraId="322F4F4A" w14:textId="77777777"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14:paraId="489B7DBC" w14:textId="77777777" w:rsidTr="00636935">
        <w:tc>
          <w:tcPr>
            <w:tcW w:w="635" w:type="dxa"/>
            <w:tcMar>
              <w:left w:w="0" w:type="dxa"/>
              <w:right w:w="0" w:type="dxa"/>
            </w:tcMar>
          </w:tcPr>
          <w:p w14:paraId="73CDE8DA" w14:textId="77777777" w:rsidR="00EF5B4D" w:rsidRPr="009333EF" w:rsidRDefault="00EF5B4D" w:rsidP="00EF5B4D">
            <w:pPr>
              <w:pStyle w:val="firstparagraph"/>
              <w:rPr>
                <w:i/>
              </w:rPr>
            </w:pPr>
            <w:r w:rsidRPr="009333EF">
              <w:rPr>
                <w:i/>
              </w:rPr>
              <w:t>bu</w:t>
            </w:r>
          </w:p>
        </w:tc>
        <w:tc>
          <w:tcPr>
            <w:tcW w:w="8633" w:type="dxa"/>
          </w:tcPr>
          <w:p w14:paraId="3D6AE337" w14:textId="46C904D2"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122F2E">
              <w:t>8.2</w:t>
            </w:r>
            <w:r w:rsidRPr="009333EF">
              <w:fldChar w:fldCharType="end"/>
            </w:r>
            <w:r w:rsidRPr="009333EF">
              <w:t>).</w:t>
            </w:r>
          </w:p>
        </w:tc>
      </w:tr>
      <w:tr w:rsidR="00EF5B4D" w:rsidRPr="009333EF" w14:paraId="67E9A778" w14:textId="77777777" w:rsidTr="00636935">
        <w:tc>
          <w:tcPr>
            <w:tcW w:w="635" w:type="dxa"/>
            <w:tcMar>
              <w:left w:w="0" w:type="dxa"/>
              <w:right w:w="0" w:type="dxa"/>
            </w:tcMar>
          </w:tcPr>
          <w:p w14:paraId="10337D73" w14:textId="77777777" w:rsidR="00EF5B4D" w:rsidRPr="009333EF" w:rsidRDefault="00EF5B4D" w:rsidP="00EF5B4D">
            <w:pPr>
              <w:pStyle w:val="firstparagraph"/>
              <w:rPr>
                <w:i/>
              </w:rPr>
            </w:pPr>
            <w:r w:rsidRPr="009333EF">
              <w:rPr>
                <w:i/>
              </w:rPr>
              <w:t>co</w:t>
            </w:r>
          </w:p>
        </w:tc>
        <w:tc>
          <w:tcPr>
            <w:tcW w:w="8633" w:type="dxa"/>
          </w:tcPr>
          <w:p w14:paraId="22606AB0" w14:textId="0539BC03"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14:paraId="13AD778A" w14:textId="77777777" w:rsidTr="00636935">
        <w:tc>
          <w:tcPr>
            <w:tcW w:w="635" w:type="dxa"/>
            <w:tcMar>
              <w:left w:w="0" w:type="dxa"/>
              <w:right w:w="0" w:type="dxa"/>
            </w:tcMar>
          </w:tcPr>
          <w:p w14:paraId="09CA9604" w14:textId="77777777" w:rsidR="00EF5B4D" w:rsidRPr="009333EF" w:rsidRDefault="00353F6A" w:rsidP="00EF5B4D">
            <w:pPr>
              <w:pStyle w:val="firstparagraph"/>
              <w:rPr>
                <w:i/>
              </w:rPr>
            </w:pPr>
            <w:r w:rsidRPr="009333EF">
              <w:rPr>
                <w:i/>
              </w:rPr>
              <w:t>mp</w:t>
            </w:r>
          </w:p>
        </w:tc>
        <w:tc>
          <w:tcPr>
            <w:tcW w:w="8633" w:type="dxa"/>
          </w:tcPr>
          <w:p w14:paraId="3BE9CEC0" w14:textId="760EB50A"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122F2E">
              <w:t>A.2.2</w:t>
            </w:r>
            <w:r w:rsidR="00636935" w:rsidRPr="009333EF">
              <w:fldChar w:fldCharType="end"/>
            </w:r>
            <w:r w:rsidRPr="009333EF">
              <w:t>).</w:t>
            </w:r>
          </w:p>
        </w:tc>
      </w:tr>
      <w:tr w:rsidR="00353F6A" w:rsidRPr="009333EF" w14:paraId="11A3A4D3" w14:textId="77777777" w:rsidTr="00636935">
        <w:tc>
          <w:tcPr>
            <w:tcW w:w="635" w:type="dxa"/>
            <w:tcMar>
              <w:left w:w="0" w:type="dxa"/>
              <w:right w:w="0" w:type="dxa"/>
            </w:tcMar>
          </w:tcPr>
          <w:p w14:paraId="00CFB02B" w14:textId="77777777" w:rsidR="00353F6A" w:rsidRPr="009333EF" w:rsidRDefault="00353F6A" w:rsidP="00EF5B4D">
            <w:pPr>
              <w:pStyle w:val="firstparagraph"/>
              <w:rPr>
                <w:i/>
              </w:rPr>
            </w:pPr>
            <w:r w:rsidRPr="009333EF">
              <w:rPr>
                <w:i/>
              </w:rPr>
              <w:t>gain</w:t>
            </w:r>
          </w:p>
        </w:tc>
        <w:tc>
          <w:tcPr>
            <w:tcW w:w="8633" w:type="dxa"/>
          </w:tcPr>
          <w:p w14:paraId="3AA61C97" w14:textId="77777777"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14:paraId="4DF6FB08" w14:textId="2D862EA6"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122F2E">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122F2E">
        <w:t>A.1.3</w:t>
      </w:r>
      <w:r w:rsidR="00401B1A" w:rsidRPr="009333EF">
        <w:fldChar w:fldCharType="end"/>
      </w:r>
      <w:r w:rsidR="00401B1A" w:rsidRPr="009333EF">
        <w:t xml:space="preserve">). </w:t>
      </w:r>
    </w:p>
    <w:p w14:paraId="17094D95" w14:textId="77777777" w:rsidR="002C4414" w:rsidRPr="009333EF" w:rsidRDefault="00401B1A" w:rsidP="00353F6A">
      <w:pPr>
        <w:pStyle w:val="Heading3"/>
        <w:rPr>
          <w:lang w:val="en-US"/>
        </w:rPr>
      </w:pPr>
      <w:bookmarkStart w:id="726" w:name="_Ref513402975"/>
      <w:bookmarkStart w:id="727" w:name="_Toc50927890"/>
      <w:r w:rsidRPr="009333EF">
        <w:rPr>
          <w:lang w:val="en-US"/>
        </w:rPr>
        <w:t>Event assessment</w:t>
      </w:r>
      <w:bookmarkEnd w:id="726"/>
      <w:bookmarkEnd w:id="727"/>
    </w:p>
    <w:p w14:paraId="5AF20147" w14:textId="0769C095"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8" w:name="_Hlk513322116"/>
      <w:r w:rsidRPr="009333EF">
        <w:fldChar w:fldCharType="begin"/>
      </w:r>
      <w:r w:rsidRPr="009333EF">
        <w:instrText xml:space="preserve"> REF _Ref513321336 \r \h </w:instrText>
      </w:r>
      <w:r w:rsidRPr="009333EF">
        <w:fldChar w:fldCharType="separate"/>
      </w:r>
      <w:r w:rsidR="00122F2E">
        <w:t>A.1.3</w:t>
      </w:r>
      <w:r w:rsidRPr="009333EF">
        <w:fldChar w:fldCharType="end"/>
      </w:r>
      <w:bookmarkEnd w:id="728"/>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122F2E">
        <w:t>A.2.1</w:t>
      </w:r>
      <w:r w:rsidRPr="009333EF">
        <w:fldChar w:fldCharType="end"/>
      </w:r>
      <w:r w:rsidRPr="009333EF">
        <w:t xml:space="preserve"> with the following provisions:</w:t>
      </w:r>
    </w:p>
    <w:p w14:paraId="1127EAD2" w14:textId="4CC6ACF7"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122F2E">
        <w:t>A.1.3</w:t>
      </w:r>
      <w:r w:rsidR="009540C4" w:rsidRPr="009333EF">
        <w:fldChar w:fldCharType="end"/>
      </w:r>
      <w:r w:rsidR="009540C4" w:rsidRPr="009333EF">
        <w:t>).</w:t>
      </w:r>
    </w:p>
    <w:p w14:paraId="43682E97" w14:textId="2D76F729"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122F2E">
        <w:t>A.2.1</w:t>
      </w:r>
      <w:r w:rsidRPr="009333EF">
        <w:fldChar w:fldCharType="end"/>
      </w:r>
      <w:r w:rsidRPr="009333EF">
        <w:t xml:space="preserve">), the propagation distance is </w:t>
      </w:r>
      <w:r w:rsidR="00E8546A" w:rsidRPr="009333EF">
        <w:t>set</w:t>
      </w:r>
      <w:r w:rsidRPr="009333EF">
        <w:t xml:space="preserve"> to the reference distance.</w:t>
      </w:r>
    </w:p>
    <w:p w14:paraId="0ED02875" w14:textId="77777777" w:rsidR="009540C4" w:rsidRPr="009333EF" w:rsidRDefault="009540C4" w:rsidP="00596F24">
      <w:pPr>
        <w:pStyle w:val="firstparagraph"/>
        <w:numPr>
          <w:ilvl w:val="0"/>
          <w:numId w:val="97"/>
        </w:numPr>
      </w:pPr>
      <w:r w:rsidRPr="009333EF">
        <w:t xml:space="preserve">If the </w:t>
      </w:r>
      <w:r w:rsidRPr="009333EF">
        <w:rPr>
          <w:i/>
        </w:rPr>
        <w:t>gain</w:t>
      </w:r>
      <w:bookmarkStart w:id="729"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9"/>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14:paraId="62ACBC8F" w14:textId="77777777"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14:paraId="17CAB2A9" w14:textId="77777777"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14:paraId="5634C8C5" w14:textId="77777777"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14:paraId="4207236E" w14:textId="77777777"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14:paraId="26E70216" w14:textId="721C905A"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122F2E">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122F2E">
        <w:t>3.2.1</w:t>
      </w:r>
      <w:r w:rsidR="00827E45" w:rsidRPr="009333EF">
        <w:fldChar w:fldCharType="end"/>
      </w:r>
      <w:r w:rsidR="00827E45" w:rsidRPr="009333EF">
        <w:t>).</w:t>
      </w:r>
    </w:p>
    <w:p w14:paraId="0747D8A4" w14:textId="7C98177A"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2"/>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122F2E">
        <w:t>8.2.4</w:t>
      </w:r>
      <w:r w:rsidR="005D5008" w:rsidRPr="009333EF">
        <w:fldChar w:fldCharType="end"/>
      </w:r>
      <w:r w:rsidR="005D5008" w:rsidRPr="009333EF">
        <w:t>, with the same intended reception model.</w:t>
      </w:r>
    </w:p>
    <w:p w14:paraId="6C06D69B" w14:textId="5EB5C775"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packet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the </w:t>
      </w:r>
      <w:r w:rsidR="005D5008" w:rsidRPr="009333EF">
        <w:lastRenderedPageBreak/>
        <w:t xml:space="preserve">assumption of the error run length of </w:t>
      </w:r>
      <m:oMath>
        <m:r>
          <w:rPr>
            <w:rFonts w:ascii="Cambria Math" w:hAnsi="Cambria Math"/>
          </w:rPr>
          <m:t>1</m:t>
        </m:r>
      </m:oMath>
      <w:r w:rsidR="005D5008" w:rsidRPr="009333EF">
        <w:t xml:space="preserve"> (see </w:t>
      </w:r>
      <w:bookmarkStart w:id="730"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122F2E">
        <w:t>8.2.4</w:t>
      </w:r>
      <w:r w:rsidR="005D5008" w:rsidRPr="009333EF">
        <w:fldChar w:fldCharType="end"/>
      </w:r>
      <w:bookmarkEnd w:id="730"/>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14:paraId="5D63EF4B" w14:textId="77777777"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14:paraId="5DDFFB2B" w14:textId="77777777" w:rsidR="005D5008" w:rsidRPr="009333EF" w:rsidRDefault="005D5008" w:rsidP="005D5008">
      <w:pPr>
        <w:pStyle w:val="firstparagraph"/>
        <w:spacing w:after="0"/>
        <w:rPr>
          <w:i/>
        </w:rPr>
      </w:pPr>
      <w:r w:rsidRPr="009333EF">
        <w:rPr>
          <w:i/>
        </w:rPr>
        <w:tab/>
      </w:r>
      <w:r w:rsidRPr="009333EF">
        <w:rPr>
          <w:i/>
        </w:rPr>
        <w:tab/>
        <w:t>state WAIT_FOR_BOT:</w:t>
      </w:r>
    </w:p>
    <w:p w14:paraId="74B3822D"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14:paraId="2595E538" w14:textId="77777777"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14:paraId="02876C57" w14:textId="77777777"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14:paraId="2053F4AA" w14:textId="77777777" w:rsidR="005D5008" w:rsidRPr="009333EF" w:rsidRDefault="005D5008" w:rsidP="005D5008">
      <w:pPr>
        <w:pStyle w:val="firstparagraph"/>
        <w:spacing w:after="0"/>
        <w:rPr>
          <w:i/>
        </w:rPr>
      </w:pPr>
      <w:r w:rsidRPr="009333EF">
        <w:rPr>
          <w:i/>
        </w:rPr>
        <w:tab/>
      </w:r>
      <w:r w:rsidRPr="009333EF">
        <w:rPr>
          <w:i/>
        </w:rPr>
        <w:tab/>
        <w:t>state RCV_WAIT_FOR_EOT:</w:t>
      </w:r>
    </w:p>
    <w:p w14:paraId="4FDDD3EF"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14:paraId="0C184ED2" w14:textId="77777777"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14:paraId="1B947D59" w14:textId="77777777" w:rsidR="005D5008" w:rsidRPr="009333EF" w:rsidRDefault="005D5008" w:rsidP="005D5008">
      <w:pPr>
        <w:pStyle w:val="firstparagraph"/>
        <w:spacing w:after="0"/>
        <w:rPr>
          <w:i/>
        </w:rPr>
      </w:pPr>
      <w:r w:rsidRPr="009333EF">
        <w:rPr>
          <w:i/>
        </w:rPr>
        <w:tab/>
      </w:r>
      <w:r w:rsidRPr="009333EF">
        <w:rPr>
          <w:i/>
        </w:rPr>
        <w:tab/>
        <w:t>state RCV_GOT_IT:</w:t>
      </w:r>
    </w:p>
    <w:p w14:paraId="2A997582" w14:textId="77777777"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14:paraId="5C3DBC37" w14:textId="77777777"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14:paraId="476A6877" w14:textId="77777777" w:rsidR="005D5008" w:rsidRPr="009333EF" w:rsidRDefault="005D5008" w:rsidP="005D5008">
      <w:pPr>
        <w:pStyle w:val="firstparagraph"/>
        <w:ind w:firstLine="720"/>
      </w:pPr>
      <w:r w:rsidRPr="009333EF">
        <w:rPr>
          <w:i/>
        </w:rPr>
        <w:t>}</w:t>
      </w:r>
    </w:p>
    <w:p w14:paraId="583678F1" w14:textId="05FEC92A"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FF7FA7">
        <w:fldChar w:fldCharType="begin"/>
      </w:r>
      <w:r w:rsidR="00FF7FA7">
        <w:instrText xml:space="preserve"> REF _Ref535442953 \r \h </w:instrText>
      </w:r>
      <w:r w:rsidR="00FF7FA7">
        <w:fldChar w:fldCharType="separate"/>
      </w:r>
      <w:r w:rsidR="00122F2E">
        <w:t>8.2.1</w:t>
      </w:r>
      <w:r w:rsidR="00FF7FA7">
        <w:fldChar w:fldCharType="end"/>
      </w:r>
      <w:r w:rsidR="005D5008" w:rsidRPr="009333EF">
        <w:t>)</w:t>
      </w:r>
      <w:r w:rsidR="00C54507">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w:t>
      </w:r>
      <w:r w:rsidR="00F05427">
        <w:t>, positive</w:t>
      </w:r>
      <w:r w:rsidR="005D5008" w:rsidRPr="009333EF">
        <w:t xml:space="preserve"> end of packet assessment is the absence of a </w:t>
      </w:r>
      <w:r w:rsidR="005D5008" w:rsidRPr="009333EF">
        <w:rPr>
          <w:i/>
        </w:rPr>
        <w:t>BERROR</w:t>
      </w:r>
      <w:r w:rsidR="005D5008" w:rsidRPr="009333EF">
        <w:t xml:space="preserve"> event during the packet’s reception.</w:t>
      </w:r>
    </w:p>
    <w:p w14:paraId="43CEAB46" w14:textId="0AC682DE"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122F2E">
        <w:t>8.2.4</w:t>
      </w:r>
      <w:r w:rsidRPr="009333EF">
        <w:fldChar w:fldCharType="end"/>
      </w:r>
      <w:r w:rsidR="00936D90" w:rsidRPr="009333EF">
        <w:t>.</w:t>
      </w:r>
    </w:p>
    <w:p w14:paraId="6A8D7405" w14:textId="77777777" w:rsidR="00632958" w:rsidRPr="009333EF" w:rsidRDefault="00632958" w:rsidP="00632958">
      <w:pPr>
        <w:pStyle w:val="Heading2"/>
        <w:rPr>
          <w:lang w:val="en-US"/>
        </w:rPr>
      </w:pPr>
      <w:bookmarkStart w:id="731" w:name="_Ref512712650"/>
      <w:bookmarkStart w:id="732" w:name="_Toc50927891"/>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31"/>
      <w:bookmarkEnd w:id="732"/>
    </w:p>
    <w:p w14:paraId="4FA8CA9E" w14:textId="4F200AA9"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122F2E">
        <w:t>A.1.3</w:t>
      </w:r>
      <w:r w:rsidR="009445E7" w:rsidRPr="009333EF">
        <w:fldChar w:fldCharType="end"/>
      </w:r>
      <w:r w:rsidR="009445E7" w:rsidRPr="009333EF">
        <w:t>).</w:t>
      </w:r>
    </w:p>
    <w:p w14:paraId="1971F155" w14:textId="77777777"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14:paraId="43440CDD" w14:textId="5EEA10F4"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122F2E">
        <w:t>A.1.1</w:t>
      </w:r>
      <w:r w:rsidRPr="009333EF">
        <w:fldChar w:fldCharType="end"/>
      </w:r>
      <w:r w:rsidRPr="009333EF">
        <w:t>)</w:t>
      </w:r>
    </w:p>
    <w:p w14:paraId="24AE62F6" w14:textId="77777777"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14:paraId="511747B1" w14:textId="77777777" w:rsidR="009445E7" w:rsidRPr="009333EF" w:rsidRDefault="009445E7" w:rsidP="009445E7">
      <w:pPr>
        <w:pStyle w:val="firstparagraph"/>
      </w:pPr>
      <w:r w:rsidRPr="009333EF">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 xml:space="preserve">derive attenuation </w:t>
      </w:r>
      <w:r w:rsidRPr="009333EF">
        <w:lastRenderedPageBreak/>
        <w:t>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14:paraId="0526205B" w14:textId="77777777" w:rsidR="009445E7" w:rsidRPr="009333EF" w:rsidRDefault="009445E7" w:rsidP="009445E7">
      <w:pPr>
        <w:pStyle w:val="Heading3"/>
        <w:rPr>
          <w:lang w:val="en-US"/>
        </w:rPr>
      </w:pPr>
      <w:bookmarkStart w:id="733" w:name="_Ref513402783"/>
      <w:bookmarkStart w:id="734" w:name="_Toc50927892"/>
      <w:r w:rsidRPr="009333EF">
        <w:rPr>
          <w:lang w:val="en-US"/>
        </w:rPr>
        <w:t>Model parameters</w:t>
      </w:r>
      <w:bookmarkEnd w:id="733"/>
      <w:bookmarkEnd w:id="734"/>
    </w:p>
    <w:p w14:paraId="22B3E860" w14:textId="77777777"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14:paraId="6AE66FE2" w14:textId="77777777"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14:paraId="255F161B" w14:textId="77777777"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14:paraId="4BDFDDF4" w14:textId="77777777"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14:paraId="6652B2CE" w14:textId="4B379A08"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122F2E">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122F2E">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14:paraId="06B5032E" w14:textId="77777777" w:rsidTr="00CF4744">
        <w:tc>
          <w:tcPr>
            <w:tcW w:w="815" w:type="dxa"/>
            <w:tcMar>
              <w:left w:w="0" w:type="dxa"/>
              <w:right w:w="0" w:type="dxa"/>
            </w:tcMar>
          </w:tcPr>
          <w:p w14:paraId="0DA26886" w14:textId="77777777" w:rsidR="002314E9" w:rsidRPr="009333EF" w:rsidRDefault="002314E9" w:rsidP="00CF4744">
            <w:pPr>
              <w:pStyle w:val="firstparagraph"/>
              <w:rPr>
                <w:i/>
              </w:rPr>
            </w:pPr>
            <w:r w:rsidRPr="009333EF">
              <w:rPr>
                <w:i/>
              </w:rPr>
              <w:t>kn</w:t>
            </w:r>
          </w:p>
        </w:tc>
        <w:tc>
          <w:tcPr>
            <w:tcW w:w="8453" w:type="dxa"/>
          </w:tcPr>
          <w:p w14:paraId="2A908E6F" w14:textId="77777777"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14:paraId="5A3BD1A7" w14:textId="77777777" w:rsidTr="00CF4744">
        <w:tc>
          <w:tcPr>
            <w:tcW w:w="815" w:type="dxa"/>
            <w:tcMar>
              <w:left w:w="0" w:type="dxa"/>
              <w:right w:w="0" w:type="dxa"/>
            </w:tcMar>
          </w:tcPr>
          <w:p w14:paraId="6947C0CB" w14:textId="77777777" w:rsidR="002314E9" w:rsidRPr="009333EF" w:rsidRDefault="002314E9" w:rsidP="00CF4744">
            <w:pPr>
              <w:pStyle w:val="firstparagraph"/>
              <w:rPr>
                <w:i/>
              </w:rPr>
            </w:pPr>
            <w:r w:rsidRPr="009333EF">
              <w:rPr>
                <w:i/>
              </w:rPr>
              <w:t>sg</w:t>
            </w:r>
          </w:p>
        </w:tc>
        <w:tc>
          <w:tcPr>
            <w:tcW w:w="8453" w:type="dxa"/>
          </w:tcPr>
          <w:p w14:paraId="00BC17B9" w14:textId="04C209F2"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122F2E">
              <w:t>A.2</w:t>
            </w:r>
            <w:r w:rsidR="00623B7A" w:rsidRPr="009333EF">
              <w:fldChar w:fldCharType="end"/>
            </w:r>
            <w:r w:rsidR="00623B7A" w:rsidRPr="009333EF">
              <w:t>).</w:t>
            </w:r>
          </w:p>
        </w:tc>
      </w:tr>
      <w:tr w:rsidR="002314E9" w:rsidRPr="009333EF" w14:paraId="77AEAFEC" w14:textId="77777777" w:rsidTr="00CF4744">
        <w:tc>
          <w:tcPr>
            <w:tcW w:w="815" w:type="dxa"/>
            <w:tcMar>
              <w:left w:w="0" w:type="dxa"/>
              <w:right w:w="0" w:type="dxa"/>
            </w:tcMar>
          </w:tcPr>
          <w:p w14:paraId="43E6C80A" w14:textId="77777777" w:rsidR="002314E9" w:rsidRPr="009333EF" w:rsidRDefault="00CF4744" w:rsidP="00CF4744">
            <w:pPr>
              <w:pStyle w:val="firstparagraph"/>
              <w:rPr>
                <w:i/>
              </w:rPr>
            </w:pPr>
            <w:r w:rsidRPr="009333EF">
              <w:rPr>
                <w:i/>
              </w:rPr>
              <w:t>sfname</w:t>
            </w:r>
          </w:p>
        </w:tc>
        <w:tc>
          <w:tcPr>
            <w:tcW w:w="8453" w:type="dxa"/>
          </w:tcPr>
          <w:p w14:paraId="0794EF58" w14:textId="77777777"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14:paraId="44297A0F" w14:textId="77777777" w:rsidTr="00CF4744">
        <w:tc>
          <w:tcPr>
            <w:tcW w:w="815" w:type="dxa"/>
            <w:tcMar>
              <w:left w:w="0" w:type="dxa"/>
              <w:right w:w="0" w:type="dxa"/>
            </w:tcMar>
          </w:tcPr>
          <w:p w14:paraId="039FF057" w14:textId="77777777" w:rsidR="002314E9" w:rsidRPr="009333EF" w:rsidRDefault="00D66A13" w:rsidP="00CF4744">
            <w:pPr>
              <w:pStyle w:val="firstparagraph"/>
              <w:rPr>
                <w:i/>
              </w:rPr>
            </w:pPr>
            <w:r w:rsidRPr="009333EF">
              <w:rPr>
                <w:i/>
              </w:rPr>
              <w:t>sym</w:t>
            </w:r>
          </w:p>
        </w:tc>
        <w:tc>
          <w:tcPr>
            <w:tcW w:w="8453" w:type="dxa"/>
          </w:tcPr>
          <w:p w14:paraId="29D3F9F8" w14:textId="77777777"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14:paraId="063C588F" w14:textId="77777777"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14:paraId="541E27E3" w14:textId="72AAAFB9"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122F2E">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14:paraId="23ED0350" w14:textId="77777777" w:rsidR="000641E5" w:rsidRPr="009333EF" w:rsidRDefault="000641E5" w:rsidP="0008104C">
      <w:pPr>
        <w:pStyle w:val="firstparagraph"/>
      </w:pPr>
      <w:r w:rsidRPr="009333EF">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14:paraId="56A4D15A" w14:textId="77777777" w:rsidR="00936D90" w:rsidRPr="009333EF" w:rsidRDefault="00936D90" w:rsidP="00936D90">
      <w:pPr>
        <w:pStyle w:val="Heading3"/>
        <w:rPr>
          <w:lang w:val="en-US"/>
        </w:rPr>
      </w:pPr>
      <w:bookmarkStart w:id="735" w:name="_Toc50927893"/>
      <w:r w:rsidRPr="009333EF">
        <w:rPr>
          <w:lang w:val="en-US"/>
        </w:rPr>
        <w:lastRenderedPageBreak/>
        <w:t>The RSSI samples</w:t>
      </w:r>
      <w:bookmarkEnd w:id="735"/>
    </w:p>
    <w:p w14:paraId="0C0059DE" w14:textId="77777777"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14:paraId="048449E8" w14:textId="3FC3CF31"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122F2E">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122F2E">
        <w:t>B.5</w:t>
      </w:r>
      <w:r w:rsidRPr="009333EF">
        <w:fldChar w:fldCharType="end"/>
      </w:r>
      <w:r w:rsidRPr="009333EF">
        <w:t>). A line begins with the coordinates of two points representing the location</w:t>
      </w:r>
      <w:r w:rsidR="0028699A">
        <w:t>s</w:t>
      </w:r>
      <w:r w:rsidRPr="009333EF">
        <w:t xml:space="preserve">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w:t>
      </w:r>
      <w:r w:rsidR="007A0259">
        <w:t>the</w:t>
      </w:r>
      <w:r w:rsidRPr="009333EF">
        <w:t xml:space="preserve"> line should contain either one or two numbers. Here is a sample line from a </w:t>
      </w:r>
      <m:oMath>
        <m:r>
          <w:rPr>
            <w:rFonts w:ascii="Cambria Math" w:hAnsi="Cambria Math"/>
          </w:rPr>
          <m:t>2</m:t>
        </m:r>
      </m:oMath>
      <w:r w:rsidRPr="009333EF">
        <w:t>d model:</w:t>
      </w:r>
    </w:p>
    <w:p w14:paraId="5E23B10F" w14:textId="77777777" w:rsidR="00C54B44" w:rsidRPr="009333EF" w:rsidRDefault="00C54B44" w:rsidP="00C54B44">
      <w:pPr>
        <w:pStyle w:val="firstparagraph"/>
        <w:ind w:firstLine="720"/>
        <w:rPr>
          <w:i/>
        </w:rPr>
      </w:pPr>
      <w:r w:rsidRPr="009333EF">
        <w:rPr>
          <w:bCs/>
          <w:i/>
        </w:rPr>
        <w:t>12.45  76.1  200.0  44.55  67</w:t>
      </w:r>
    </w:p>
    <w:p w14:paraId="1A4C6B03" w14:textId="652DC1CA"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122F2E">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14:paraId="00B20E69" w14:textId="77777777"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14:paraId="205AC7D3" w14:textId="77777777" w:rsidR="00C54B44" w:rsidRPr="009333EF" w:rsidRDefault="00C54B44" w:rsidP="00C54B44">
      <w:pPr>
        <w:pStyle w:val="firstparagraph"/>
      </w:pPr>
      <w:r w:rsidRPr="009333EF">
        <w:t>The numbers can be mixed with non-numerical text, which is ignored when the sample is read. For example, the above line could be written as:</w:t>
      </w:r>
    </w:p>
    <w:p w14:paraId="55B0A2D2" w14:textId="77777777"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14:paraId="746342D4" w14:textId="77777777" w:rsidR="00C54B44" w:rsidRPr="009333EF" w:rsidRDefault="00C54B44" w:rsidP="00C54B44">
      <w:pPr>
        <w:pStyle w:val="firstparagraph"/>
      </w:pPr>
      <w:r w:rsidRPr="009333EF">
        <w:t>or:</w:t>
      </w:r>
    </w:p>
    <w:p w14:paraId="1F07B87A" w14:textId="77777777" w:rsidR="00C54B44" w:rsidRPr="009333EF" w:rsidRDefault="00C54B44" w:rsidP="005205A9">
      <w:pPr>
        <w:pStyle w:val="firstparagraph"/>
        <w:ind w:firstLine="720"/>
        <w:rPr>
          <w:i/>
        </w:rPr>
      </w:pPr>
      <w:r w:rsidRPr="009333EF">
        <w:rPr>
          <w:i/>
        </w:rPr>
        <w:t>&lt;</w:t>
      </w:r>
      <w:r w:rsidRPr="009333EF">
        <w:rPr>
          <w:bCs/>
          <w:i/>
        </w:rPr>
        <w:t xml:space="preserve">12.45,76.1&gt; </w:t>
      </w:r>
      <w:r w:rsidR="005205A9" w:rsidRPr="009333EF">
        <w:rPr>
          <w:bCs/>
          <w:i/>
        </w:rPr>
        <w:t>===</w:t>
      </w:r>
      <w:r w:rsidRPr="009333EF">
        <w:rPr>
          <w:bCs/>
          <w:i/>
        </w:rPr>
        <w:t>&gt; &lt;200.0,44.55&gt; : 67</w:t>
      </w:r>
    </w:p>
    <w:p w14:paraId="063CE4BC" w14:textId="77777777" w:rsidR="005205A9" w:rsidRPr="009333EF" w:rsidRDefault="005205A9" w:rsidP="00C54B44">
      <w:pPr>
        <w:pStyle w:val="firstparagraph"/>
      </w:pPr>
      <w:r w:rsidRPr="009333EF">
        <w:t xml:space="preserve">and it would </w:t>
      </w:r>
      <w:r w:rsidR="00F043D9" w:rsidRPr="009333EF">
        <w:t>be interpreted in the same way.</w:t>
      </w:r>
    </w:p>
    <w:p w14:paraId="691FAD8D" w14:textId="77777777" w:rsidR="00C54B44" w:rsidRPr="009333EF" w:rsidRDefault="005205A9" w:rsidP="00C54B44">
      <w:pPr>
        <w:pStyle w:val="firstparagraph"/>
      </w:pPr>
      <w:r w:rsidRPr="009333EF">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w:t>
      </w:r>
      <w:r w:rsidR="00C54B44" w:rsidRPr="009333EF">
        <w:lastRenderedPageBreak/>
        <w:t>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14:paraId="7F51EF55" w14:textId="28ECD87F"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122F2E">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122F2E">
        <w:t>A.3.3</w:t>
      </w:r>
      <w:r w:rsidR="00072D9A" w:rsidRPr="009333EF">
        <w:fldChar w:fldCharType="end"/>
      </w:r>
      <w:r w:rsidR="00072D9A" w:rsidRPr="009333EF">
        <w:t>)</w:t>
      </w:r>
      <w:r w:rsidR="002D51C8" w:rsidRPr="009333EF">
        <w:t>.</w:t>
      </w:r>
    </w:p>
    <w:p w14:paraId="05578C6A" w14:textId="77777777"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14:paraId="0AB26DCB" w14:textId="77777777"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14:paraId="7A2AA975" w14:textId="77777777"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14:paraId="51B3EDDB" w14:textId="77777777"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14:paraId="7EB8CA3D" w14:textId="77777777"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14:paraId="123384A4" w14:textId="77777777" w:rsidR="00072D9A" w:rsidRPr="009333EF" w:rsidRDefault="00072D9A" w:rsidP="00072D9A">
      <w:pPr>
        <w:pStyle w:val="Heading3"/>
        <w:rPr>
          <w:lang w:val="en-US"/>
        </w:rPr>
      </w:pPr>
      <w:bookmarkStart w:id="736" w:name="_Ref513397409"/>
      <w:bookmarkStart w:id="737" w:name="_Toc50927894"/>
      <w:r w:rsidRPr="009333EF">
        <w:rPr>
          <w:lang w:val="en-US"/>
        </w:rPr>
        <w:t>C</w:t>
      </w:r>
      <w:r w:rsidR="006B5809" w:rsidRPr="009333EF">
        <w:rPr>
          <w:lang w:val="en-US"/>
        </w:rPr>
        <w:t>ompu</w:t>
      </w:r>
      <w:r w:rsidRPr="009333EF">
        <w:rPr>
          <w:lang w:val="en-US"/>
        </w:rPr>
        <w:t>ting the attenuation</w:t>
      </w:r>
      <w:bookmarkEnd w:id="736"/>
      <w:bookmarkEnd w:id="737"/>
    </w:p>
    <w:p w14:paraId="5D74526E" w14:textId="77777777" w:rsidR="00E42735" w:rsidRPr="009333EF" w:rsidRDefault="00E42735" w:rsidP="00E42735">
      <w:pPr>
        <w:pStyle w:val="firstparagraph"/>
      </w:pPr>
      <w:r w:rsidRPr="009333EF">
        <w:t>A preprocessed sample (being a possible merge of several samples) is stored as the following record:</w:t>
      </w:r>
    </w:p>
    <w:p w14:paraId="528B3168" w14:textId="77777777" w:rsidR="00E42735" w:rsidRPr="009333EF" w:rsidRDefault="00631B3E"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14:paraId="67A6EFB2" w14:textId="51A416A7" w:rsidR="00072D9A" w:rsidRPr="009333EF" w:rsidRDefault="00E42735" w:rsidP="00C54B44">
      <w:pPr>
        <w:pStyle w:val="firstparagraph"/>
      </w:pPr>
      <w:r w:rsidRPr="009333EF">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w:t>
      </w:r>
      <w:r w:rsidR="00AE5EFE" w:rsidRPr="009333EF">
        <w:lastRenderedPageBreak/>
        <w:t xml:space="preserve">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122F2E">
        <w:t>A.3.1</w:t>
      </w:r>
      <w:r w:rsidR="00AE5EFE" w:rsidRPr="009333EF">
        <w:fldChar w:fldCharType="end"/>
      </w:r>
      <w:r w:rsidR="00AE5EFE" w:rsidRPr="009333EF">
        <w:t>).</w:t>
      </w:r>
    </w:p>
    <w:p w14:paraId="283E8F0B" w14:textId="41E7D3DC"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122F2E">
        <w:t>A.2.2</w:t>
      </w:r>
      <w:r w:rsidRPr="009333EF">
        <w:fldChar w:fldCharType="end"/>
      </w:r>
      <w:r w:rsidRPr="009333EF">
        <w:t>).</w:t>
      </w:r>
    </w:p>
    <w:p w14:paraId="030251F2" w14:textId="77777777"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14:paraId="0B0E6631" w14:textId="77777777"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14:paraId="4E5FFF01" w14:textId="77777777" w:rsidR="00802C84" w:rsidRPr="009333EF" w:rsidRDefault="00631B3E"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FE9D844" w14:textId="77777777"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14:paraId="4FC214B1" w14:textId="77777777" w:rsidR="00C54B44" w:rsidRPr="009333EF" w:rsidRDefault="00631B3E"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14:paraId="6E1D3BAD" w14:textId="77777777"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14:paraId="72873AEE" w14:textId="77777777" w:rsidR="009F5890" w:rsidRPr="009333EF" w:rsidRDefault="00631B3E"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14:paraId="3CB1A4C8" w14:textId="77777777"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14:paraId="060B703D" w14:textId="77777777" w:rsidR="009F5890" w:rsidRPr="009333EF" w:rsidRDefault="00631B3E"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14:paraId="3CD45652" w14:textId="77777777" w:rsidR="009F5890" w:rsidRPr="009333EF" w:rsidRDefault="00032E4C" w:rsidP="009F5890">
      <w:pPr>
        <w:pStyle w:val="firstparagraph"/>
      </w:pPr>
      <w:r w:rsidRPr="009333EF">
        <w:t>Then, the following averages are calculated:</w:t>
      </w:r>
    </w:p>
    <w:p w14:paraId="3900690C" w14:textId="77777777" w:rsidR="00233364" w:rsidRPr="009333EF" w:rsidRDefault="00631B3E"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14:paraId="11DD02DA"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14:paraId="1008A71F" w14:textId="77777777" w:rsidR="00233364" w:rsidRPr="009333EF" w:rsidRDefault="00631B3E"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14:paraId="77C57231" w14:textId="77777777"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14:paraId="673D2F18" w14:textId="77777777" w:rsidR="00F10B75" w:rsidRPr="009333EF" w:rsidRDefault="00F10B75" w:rsidP="00F10B75">
      <w:pPr>
        <w:pStyle w:val="firstparagraph"/>
      </w:pPr>
      <w:r w:rsidRPr="009333EF">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lastRenderedPageBreak/>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14:paraId="1A979F40" w14:textId="77777777"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14:paraId="45C51D76" w14:textId="77777777" w:rsidR="00632958" w:rsidRPr="009333EF" w:rsidRDefault="00632958" w:rsidP="00632958">
      <w:pPr>
        <w:pStyle w:val="Heading2"/>
        <w:rPr>
          <w:lang w:val="en-US"/>
        </w:rPr>
      </w:pPr>
      <w:bookmarkStart w:id="738" w:name="_Toc50927895"/>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8"/>
    </w:p>
    <w:p w14:paraId="36080F16" w14:textId="77777777"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14:paraId="6E3782F3" w14:textId="77777777"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14:paraId="62A79AD0" w14:textId="77777777"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14:paraId="52EB0530" w14:textId="77777777"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14:paraId="1D32E44C" w14:textId="77777777"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14:paraId="446CF3A1" w14:textId="77777777" w:rsidR="000E79F9" w:rsidRPr="009333EF" w:rsidRDefault="000E79F9" w:rsidP="000E79F9">
      <w:pPr>
        <w:pStyle w:val="Heading3"/>
        <w:rPr>
          <w:lang w:val="en-US"/>
        </w:rPr>
      </w:pPr>
      <w:bookmarkStart w:id="739" w:name="_Toc50927896"/>
      <w:r w:rsidRPr="009333EF">
        <w:rPr>
          <w:lang w:val="en-US"/>
        </w:rPr>
        <w:t>Model parameters</w:t>
      </w:r>
      <w:bookmarkEnd w:id="739"/>
    </w:p>
    <w:p w14:paraId="22CB2DEC" w14:textId="1BD154CE"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122F2E">
        <w:t>A.1</w:t>
      </w:r>
      <w:r w:rsidRPr="009333EF">
        <w:fldChar w:fldCharType="end"/>
      </w:r>
      <w:r w:rsidRPr="009333EF">
        <w:t>). The setup method of the channel is declared with this header:</w:t>
      </w:r>
    </w:p>
    <w:p w14:paraId="67AD86AE" w14:textId="77777777"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14:paraId="0714BA26" w14:textId="77777777"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14:paraId="4135FDB9" w14:textId="77777777" w:rsidR="00623B5F" w:rsidRPr="009333EF" w:rsidRDefault="00623B5F" w:rsidP="000E79F9">
      <w:pPr>
        <w:pStyle w:val="firstparagraph"/>
      </w:pPr>
      <w:r w:rsidRPr="009333EF">
        <w:lastRenderedPageBreak/>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14:paraId="4F538BB5" w14:textId="77777777" w:rsidR="00632958" w:rsidRPr="009333EF" w:rsidRDefault="001A4791" w:rsidP="001A4791">
      <w:pPr>
        <w:pStyle w:val="Heading3"/>
        <w:rPr>
          <w:lang w:val="en-US"/>
        </w:rPr>
      </w:pPr>
      <w:bookmarkStart w:id="740" w:name="_Toc50927897"/>
      <w:r w:rsidRPr="009333EF">
        <w:rPr>
          <w:lang w:val="en-US"/>
        </w:rPr>
        <w:t>Event assessment</w:t>
      </w:r>
      <w:bookmarkEnd w:id="740"/>
    </w:p>
    <w:p w14:paraId="53236F00" w14:textId="77777777"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14:paraId="0B353C9E" w14:textId="77777777" w:rsidTr="00D23F13">
        <w:tc>
          <w:tcPr>
            <w:tcW w:w="1175" w:type="dxa"/>
            <w:tcMar>
              <w:left w:w="0" w:type="dxa"/>
              <w:right w:w="0" w:type="dxa"/>
            </w:tcMar>
          </w:tcPr>
          <w:p w14:paraId="11664173" w14:textId="77777777"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14:paraId="1AE98237" w14:textId="77777777"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14:paraId="58DD3B51" w14:textId="77777777" w:rsidTr="00D23F13">
        <w:tc>
          <w:tcPr>
            <w:tcW w:w="1175" w:type="dxa"/>
            <w:tcMar>
              <w:left w:w="0" w:type="dxa"/>
              <w:right w:w="0" w:type="dxa"/>
            </w:tcMar>
          </w:tcPr>
          <w:p w14:paraId="14633B90" w14:textId="77777777"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14:paraId="3DF0C5B3" w14:textId="036D24E8"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122F2E">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14:paraId="60AC3A0A" w14:textId="77777777" w:rsidTr="00D23F13">
        <w:tc>
          <w:tcPr>
            <w:tcW w:w="1175" w:type="dxa"/>
            <w:tcMar>
              <w:left w:w="0" w:type="dxa"/>
              <w:right w:w="0" w:type="dxa"/>
            </w:tcMar>
          </w:tcPr>
          <w:p w14:paraId="3A3983B8" w14:textId="77777777"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14:paraId="4B7EF5E5" w14:textId="26C7A99E"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122F2E">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14:paraId="4F46EDAC" w14:textId="77777777" w:rsidTr="00D23F13">
        <w:tc>
          <w:tcPr>
            <w:tcW w:w="1175" w:type="dxa"/>
            <w:tcMar>
              <w:left w:w="0" w:type="dxa"/>
              <w:right w:w="0" w:type="dxa"/>
            </w:tcMar>
          </w:tcPr>
          <w:p w14:paraId="4A3B8865" w14:textId="77777777"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14:paraId="68EC60B5" w14:textId="77777777"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14:paraId="28BA31FD" w14:textId="77777777" w:rsidTr="00D23F13">
        <w:tc>
          <w:tcPr>
            <w:tcW w:w="1175" w:type="dxa"/>
            <w:tcMar>
              <w:left w:w="0" w:type="dxa"/>
              <w:right w:w="0" w:type="dxa"/>
            </w:tcMar>
          </w:tcPr>
          <w:p w14:paraId="6F18CB3B" w14:textId="77777777"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14:paraId="253977EB" w14:textId="77777777"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14:paraId="038741B1" w14:textId="77777777" w:rsidTr="00D23F13">
        <w:tc>
          <w:tcPr>
            <w:tcW w:w="1175" w:type="dxa"/>
            <w:tcMar>
              <w:left w:w="0" w:type="dxa"/>
              <w:right w:w="0" w:type="dxa"/>
            </w:tcMar>
          </w:tcPr>
          <w:p w14:paraId="0A1C728F" w14:textId="77777777"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14:paraId="00637B8B" w14:textId="4897F57D"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w:t>
            </w:r>
            <w:r w:rsidR="00F864B9">
              <w:t>occurs</w:t>
            </w:r>
            <w:r w:rsidRPr="009333EF">
              <w:t xml:space="preserve"> immediately).</w:t>
            </w:r>
          </w:p>
        </w:tc>
      </w:tr>
      <w:tr w:rsidR="003A251F" w:rsidRPr="009333EF" w14:paraId="5FC700C2" w14:textId="77777777" w:rsidTr="00D23F13">
        <w:tc>
          <w:tcPr>
            <w:tcW w:w="1175" w:type="dxa"/>
            <w:tcMar>
              <w:left w:w="0" w:type="dxa"/>
              <w:right w:w="0" w:type="dxa"/>
            </w:tcMar>
          </w:tcPr>
          <w:p w14:paraId="76EFCDA2" w14:textId="77777777"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14:paraId="68B0C01D" w14:textId="77777777"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14:paraId="60C71E7B" w14:textId="77777777" w:rsidTr="00D23F13">
        <w:tc>
          <w:tcPr>
            <w:tcW w:w="1175" w:type="dxa"/>
            <w:tcMar>
              <w:left w:w="0" w:type="dxa"/>
              <w:right w:w="0" w:type="dxa"/>
            </w:tcMar>
          </w:tcPr>
          <w:p w14:paraId="707505B7" w14:textId="77777777"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14:paraId="54692541" w14:textId="77777777" w:rsidR="003A251F" w:rsidRPr="009333EF" w:rsidRDefault="003A251F" w:rsidP="00D23F13">
            <w:pPr>
              <w:pStyle w:val="firstparagraph"/>
            </w:pPr>
            <w:r w:rsidRPr="009333EF">
              <w:t xml:space="preserve">the same as </w:t>
            </w:r>
            <w:r w:rsidRPr="009333EF">
              <w:rPr>
                <w:i/>
              </w:rPr>
              <w:t>RFC_bot</w:t>
            </w:r>
            <w:r w:rsidRPr="009333EF">
              <w:t>.</w:t>
            </w:r>
          </w:p>
        </w:tc>
      </w:tr>
    </w:tbl>
    <w:p w14:paraId="51E935CA" w14:textId="77777777" w:rsidR="00D23F13" w:rsidRPr="009333EF" w:rsidRDefault="00D23F13" w:rsidP="0008104C">
      <w:pPr>
        <w:pStyle w:val="firstparagraph"/>
      </w:pPr>
    </w:p>
    <w:p w14:paraId="7AC16FCE" w14:textId="77777777" w:rsidR="0029023E" w:rsidRPr="009333EF" w:rsidRDefault="00630226" w:rsidP="0008104C">
      <w:pPr>
        <w:pStyle w:val="firstparagraph"/>
      </w:pPr>
      <w:r w:rsidRPr="009333EF">
        <w:t xml:space="preserve"> </w:t>
      </w:r>
    </w:p>
    <w:p w14:paraId="69EB217A" w14:textId="77777777"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14:paraId="7C703808" w14:textId="77777777" w:rsidR="00F51850" w:rsidRPr="009333EF" w:rsidRDefault="00F51850" w:rsidP="00F51850">
      <w:pPr>
        <w:pStyle w:val="Heading1"/>
        <w:rPr>
          <w:lang w:val="en-US"/>
        </w:rPr>
      </w:pPr>
      <w:bookmarkStart w:id="741" w:name="_Toc50927898"/>
      <w:r w:rsidRPr="009333EF">
        <w:rPr>
          <w:lang w:val="en-US"/>
        </w:rPr>
        <w:lastRenderedPageBreak/>
        <w:t>SMURPH UNDER LINUX AND WINDOWS</w:t>
      </w:r>
      <w:bookmarkEnd w:id="741"/>
    </w:p>
    <w:p w14:paraId="78228EA1" w14:textId="77777777" w:rsidR="00C344C1" w:rsidRPr="009333EF" w:rsidRDefault="00C344C1" w:rsidP="00C344C1">
      <w:pPr>
        <w:pStyle w:val="firstparagraph"/>
      </w:pPr>
      <w:bookmarkStart w:id="742"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w:t>
      </w:r>
      <w:r w:rsidRPr="00465718">
        <w:rPr>
          <w:i/>
        </w:rPr>
        <w:t>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xml:space="preserve">), Windows + Cygwin, and Windows 10 + </w:t>
      </w:r>
      <w:r w:rsidRPr="00110080">
        <w:rPr>
          <w:i/>
        </w:rPr>
        <w:t>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2"/>
    <w:p w14:paraId="60C69CEA" w14:textId="0AD5A879"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Content>
          <w:r w:rsidR="007E232E" w:rsidRPr="009333EF">
            <w:fldChar w:fldCharType="begin"/>
          </w:r>
          <w:r w:rsidR="007E232E" w:rsidRPr="009333EF">
            <w:instrText xml:space="preserve"> CITATION prd13 \l 1033 </w:instrText>
          </w:r>
          <w:r w:rsidR="007E232E" w:rsidRPr="009333EF">
            <w:fldChar w:fldCharType="separate"/>
          </w:r>
          <w:r w:rsidR="00247B87" w:rsidRPr="00247B87">
            <w:rPr>
              <w:noProof/>
            </w:rPr>
            <w:t>[63]</w:t>
          </w:r>
          <w:r w:rsidR="007E232E" w:rsidRPr="009333EF">
            <w:fldChar w:fldCharType="end"/>
          </w:r>
        </w:sdtContent>
      </w:sdt>
      <w:sdt>
        <w:sdtPr>
          <w:id w:val="-1436287277"/>
          <w:citation/>
        </w:sdtPr>
        <w:sdtContent>
          <w:r w:rsidR="007E232E" w:rsidRPr="009333EF">
            <w:fldChar w:fldCharType="begin"/>
          </w:r>
          <w:r w:rsidR="007E232E" w:rsidRPr="009333EF">
            <w:instrText xml:space="preserve"> CITATION rco17 \l 1033 </w:instrText>
          </w:r>
          <w:r w:rsidR="007E232E" w:rsidRPr="009333EF">
            <w:fldChar w:fldCharType="separate"/>
          </w:r>
          <w:r w:rsidR="00247B87">
            <w:rPr>
              <w:noProof/>
            </w:rPr>
            <w:t xml:space="preserve"> </w:t>
          </w:r>
          <w:r w:rsidR="00247B87" w:rsidRPr="00247B87">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Content>
          <w:r w:rsidR="00A65315" w:rsidRPr="009333EF">
            <w:fldChar w:fldCharType="begin"/>
          </w:r>
          <w:r w:rsidR="00A65315" w:rsidRPr="009333EF">
            <w:instrText xml:space="preserve"> CITATION vvs13 \l 1033 </w:instrText>
          </w:r>
          <w:r w:rsidR="00A65315" w:rsidRPr="009333EF">
            <w:fldChar w:fldCharType="separate"/>
          </w:r>
          <w:r w:rsidR="00247B87" w:rsidRPr="00247B87">
            <w:rPr>
              <w:noProof/>
            </w:rPr>
            <w:t>[65]</w:t>
          </w:r>
          <w:r w:rsidR="00A65315" w:rsidRPr="009333EF">
            <w:fldChar w:fldCharType="end"/>
          </w:r>
        </w:sdtContent>
      </w:sdt>
      <w:sdt>
        <w:sdtPr>
          <w:id w:val="-1995407866"/>
          <w:citation/>
        </w:sdtPr>
        <w:sdtContent>
          <w:r w:rsidR="00A65315" w:rsidRPr="009333EF">
            <w:fldChar w:fldCharType="begin"/>
          </w:r>
          <w:r w:rsidR="00A65315" w:rsidRPr="009333EF">
            <w:instrText xml:space="preserve"> CITATION mvn18 \l 1033 </w:instrText>
          </w:r>
          <w:r w:rsidR="00A65315" w:rsidRPr="009333EF">
            <w:fldChar w:fldCharType="separate"/>
          </w:r>
          <w:r w:rsidR="00247B87">
            <w:rPr>
              <w:noProof/>
            </w:rPr>
            <w:t xml:space="preserve"> </w:t>
          </w:r>
          <w:r w:rsidR="00247B87" w:rsidRPr="00247B87">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Content>
          <w:r w:rsidR="003A27E4" w:rsidRPr="009333EF">
            <w:fldChar w:fldCharType="begin"/>
          </w:r>
          <w:r w:rsidR="003A27E4" w:rsidRPr="009333EF">
            <w:instrText xml:space="preserve"> CITATION cyt16 \l 1033 </w:instrText>
          </w:r>
          <w:r w:rsidR="003A27E4" w:rsidRPr="009333EF">
            <w:fldChar w:fldCharType="separate"/>
          </w:r>
          <w:r w:rsidR="00247B87">
            <w:rPr>
              <w:noProof/>
            </w:rPr>
            <w:t xml:space="preserve"> </w:t>
          </w:r>
          <w:r w:rsidR="00247B87" w:rsidRPr="00247B87">
            <w:rPr>
              <w:noProof/>
            </w:rPr>
            <w:t>[67]</w:t>
          </w:r>
          <w:r w:rsidR="003A27E4" w:rsidRPr="009333EF">
            <w:fldChar w:fldCharType="end"/>
          </w:r>
        </w:sdtContent>
      </w:sdt>
      <w:r w:rsidR="003A27E4" w:rsidRPr="009333EF">
        <w:t xml:space="preserve">. I have also tried the Windows </w:t>
      </w:r>
      <w:r w:rsidR="003A27E4" w:rsidRPr="00110080">
        <w:rPr>
          <w:i/>
        </w:rPr>
        <w:t>bash</w:t>
      </w:r>
      <w:r w:rsidR="003A27E4" w:rsidRPr="009333EF">
        <w:t xml:space="preserve"> environment (available under Windows 10) which (effectively enough for SMURPH) emulates a Linux system under Windows.</w:t>
      </w:r>
    </w:p>
    <w:p w14:paraId="1B2E4055" w14:textId="1CF38A92"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122F2E">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14:paraId="5866B932" w14:textId="77777777" w:rsidR="00C42E64" w:rsidRPr="009333EF" w:rsidRDefault="001173CA" w:rsidP="00C42E64">
      <w:pPr>
        <w:pStyle w:val="Heading2"/>
        <w:rPr>
          <w:lang w:val="en-US"/>
        </w:rPr>
      </w:pPr>
      <w:bookmarkStart w:id="743" w:name="_Ref512506207"/>
      <w:bookmarkStart w:id="744" w:name="_Toc50927899"/>
      <w:r w:rsidRPr="009333EF">
        <w:rPr>
          <w:lang w:val="en-US"/>
        </w:rPr>
        <w:t>Package structure</w:t>
      </w:r>
      <w:bookmarkEnd w:id="743"/>
      <w:bookmarkEnd w:id="744"/>
    </w:p>
    <w:p w14:paraId="77DB9578" w14:textId="038332A6"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122F2E">
        <w:t xml:space="preserve">Figure </w:t>
      </w:r>
      <w:r w:rsidR="00122F2E">
        <w:rPr>
          <w:noProof/>
        </w:rPr>
        <w:t>B</w:t>
      </w:r>
      <w:r w:rsidR="00122F2E">
        <w:noBreakHyphen/>
      </w:r>
      <w:r w:rsidR="00122F2E">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14:paraId="6C250B67" w14:textId="77777777" w:rsidTr="00F73C89">
        <w:tc>
          <w:tcPr>
            <w:tcW w:w="1535" w:type="dxa"/>
            <w:tcMar>
              <w:left w:w="0" w:type="dxa"/>
              <w:right w:w="0" w:type="dxa"/>
            </w:tcMar>
          </w:tcPr>
          <w:p w14:paraId="3E02026C" w14:textId="77777777" w:rsidR="00C42E64" w:rsidRPr="009333EF" w:rsidRDefault="00C42E64" w:rsidP="00C42E64">
            <w:pPr>
              <w:pStyle w:val="firstparagraph"/>
              <w:rPr>
                <w:i/>
              </w:rPr>
            </w:pPr>
            <w:r w:rsidRPr="009333EF">
              <w:rPr>
                <w:i/>
              </w:rPr>
              <w:lastRenderedPageBreak/>
              <w:t>MANUAL</w:t>
            </w:r>
          </w:p>
        </w:tc>
        <w:tc>
          <w:tcPr>
            <w:tcW w:w="7733" w:type="dxa"/>
          </w:tcPr>
          <w:p w14:paraId="6E23BD60" w14:textId="77777777"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14:paraId="07B2F9D2" w14:textId="77777777" w:rsidTr="00F73C89">
        <w:tc>
          <w:tcPr>
            <w:tcW w:w="1535" w:type="dxa"/>
            <w:tcMar>
              <w:left w:w="0" w:type="dxa"/>
              <w:right w:w="0" w:type="dxa"/>
            </w:tcMar>
          </w:tcPr>
          <w:p w14:paraId="64334E40" w14:textId="77777777" w:rsidR="00C42E64" w:rsidRPr="009333EF" w:rsidRDefault="00C42E64" w:rsidP="00C42E64">
            <w:pPr>
              <w:pStyle w:val="firstparagraph"/>
              <w:rPr>
                <w:i/>
              </w:rPr>
            </w:pPr>
            <w:r w:rsidRPr="009333EF">
              <w:rPr>
                <w:i/>
              </w:rPr>
              <w:t>SOURCES</w:t>
            </w:r>
          </w:p>
        </w:tc>
        <w:tc>
          <w:tcPr>
            <w:tcW w:w="7733" w:type="dxa"/>
          </w:tcPr>
          <w:p w14:paraId="1F4DD361" w14:textId="77777777" w:rsidR="00C42E64" w:rsidRPr="009333EF" w:rsidRDefault="00C42E64" w:rsidP="00C42E64">
            <w:pPr>
              <w:pStyle w:val="firstparagraph"/>
            </w:pPr>
            <w:r w:rsidRPr="009333EF">
              <w:t>this directory contains the source code of the package</w:t>
            </w:r>
          </w:p>
        </w:tc>
      </w:tr>
      <w:tr w:rsidR="00C42E64" w:rsidRPr="009333EF" w14:paraId="4F5811FD" w14:textId="77777777" w:rsidTr="00F73C89">
        <w:tc>
          <w:tcPr>
            <w:tcW w:w="1535" w:type="dxa"/>
            <w:tcMar>
              <w:left w:w="0" w:type="dxa"/>
              <w:right w:w="0" w:type="dxa"/>
            </w:tcMar>
          </w:tcPr>
          <w:p w14:paraId="7826AF00" w14:textId="77777777" w:rsidR="00C42E64" w:rsidRPr="009333EF" w:rsidRDefault="00C42E64" w:rsidP="00C42E64">
            <w:pPr>
              <w:pStyle w:val="firstparagraph"/>
              <w:rPr>
                <w:i/>
              </w:rPr>
            </w:pPr>
            <w:r w:rsidRPr="009333EF">
              <w:rPr>
                <w:i/>
              </w:rPr>
              <w:t>Examples</w:t>
            </w:r>
          </w:p>
        </w:tc>
        <w:tc>
          <w:tcPr>
            <w:tcW w:w="7733" w:type="dxa"/>
          </w:tcPr>
          <w:p w14:paraId="7F14784D" w14:textId="77777777"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14:paraId="2A92CC93" w14:textId="77777777" w:rsidTr="00F73C89">
        <w:tc>
          <w:tcPr>
            <w:tcW w:w="1535" w:type="dxa"/>
            <w:tcMar>
              <w:left w:w="0" w:type="dxa"/>
              <w:right w:w="0" w:type="dxa"/>
            </w:tcMar>
          </w:tcPr>
          <w:p w14:paraId="00B70608" w14:textId="77777777" w:rsidR="00C42E64" w:rsidRPr="009333EF" w:rsidRDefault="00C42E64" w:rsidP="00C42E64">
            <w:pPr>
              <w:pStyle w:val="firstparagraph"/>
              <w:rPr>
                <w:i/>
              </w:rPr>
            </w:pPr>
            <w:r w:rsidRPr="009333EF">
              <w:rPr>
                <w:i/>
              </w:rPr>
              <w:t>README.txt</w:t>
            </w:r>
          </w:p>
        </w:tc>
        <w:tc>
          <w:tcPr>
            <w:tcW w:w="7733" w:type="dxa"/>
          </w:tcPr>
          <w:p w14:paraId="086F22B2" w14:textId="77777777"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14:paraId="32B08E70" w14:textId="77777777" w:rsidTr="00F73C89">
        <w:tc>
          <w:tcPr>
            <w:tcW w:w="1535" w:type="dxa"/>
            <w:tcMar>
              <w:left w:w="0" w:type="dxa"/>
              <w:right w:w="0" w:type="dxa"/>
            </w:tcMar>
          </w:tcPr>
          <w:p w14:paraId="5CBEF470" w14:textId="77777777" w:rsidR="00C42E64" w:rsidRPr="009333EF" w:rsidRDefault="00C42E64" w:rsidP="00C42E64">
            <w:pPr>
              <w:pStyle w:val="firstparagraph"/>
              <w:rPr>
                <w:i/>
              </w:rPr>
            </w:pPr>
            <w:r w:rsidRPr="009333EF">
              <w:rPr>
                <w:i/>
              </w:rPr>
              <w:t>RTAGS_PG</w:t>
            </w:r>
          </w:p>
        </w:tc>
        <w:tc>
          <w:tcPr>
            <w:tcW w:w="7733" w:type="dxa"/>
          </w:tcPr>
          <w:p w14:paraId="24B44465" w14:textId="77777777"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14:paraId="610061FF" w14:textId="77777777" w:rsidTr="00F73C89">
        <w:tc>
          <w:tcPr>
            <w:tcW w:w="1535" w:type="dxa"/>
            <w:tcMar>
              <w:left w:w="0" w:type="dxa"/>
              <w:right w:w="0" w:type="dxa"/>
            </w:tcMar>
          </w:tcPr>
          <w:p w14:paraId="3A553DEC" w14:textId="77777777" w:rsidR="00C42E64" w:rsidRPr="009333EF" w:rsidRDefault="00C42E64" w:rsidP="00C42E64">
            <w:pPr>
              <w:pStyle w:val="firstparagraph"/>
              <w:rPr>
                <w:i/>
              </w:rPr>
            </w:pPr>
            <w:r w:rsidRPr="009333EF">
              <w:rPr>
                <w:i/>
              </w:rPr>
              <w:t>INSTALL.txt</w:t>
            </w:r>
          </w:p>
        </w:tc>
        <w:tc>
          <w:tcPr>
            <w:tcW w:w="7733" w:type="dxa"/>
          </w:tcPr>
          <w:p w14:paraId="73355B67" w14:textId="77777777" w:rsidR="00C42E64" w:rsidRPr="009333EF" w:rsidRDefault="00C42E64" w:rsidP="00C42E64">
            <w:pPr>
              <w:pStyle w:val="firstparagraph"/>
            </w:pPr>
            <w:r w:rsidRPr="009333EF">
              <w:t>the installation instr</w:t>
            </w:r>
            <w:r w:rsidR="007D3B6D" w:rsidRPr="009333EF">
              <w:t>u</w:t>
            </w:r>
            <w:r w:rsidRPr="009333EF">
              <w:t>ctions</w:t>
            </w:r>
          </w:p>
        </w:tc>
      </w:tr>
    </w:tbl>
    <w:p w14:paraId="66BC5CE9" w14:textId="3D5167A9"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14:anchorId="122F549C" wp14:editId="3CCDA64F">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14:paraId="2F5898C1" w14:textId="77777777" w:rsidR="00227A64" w:rsidRDefault="00227A64"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53C09DCF" w:rsidR="00227A64" w:rsidRDefault="00227A64"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sidR="00122F2E">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745"/>
                            <w:r>
                              <w:t>. The structure of SMURPH directories.</w:t>
                            </w:r>
                          </w:p>
                          <w:p w14:paraId="27D0DD6B"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F549C"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14:paraId="2F5898C1" w14:textId="77777777" w:rsidR="00227A64" w:rsidRDefault="00227A64" w:rsidP="002B2F9D">
                      <w:pPr>
                        <w:keepNext/>
                        <w:jc w:val="center"/>
                      </w:pPr>
                      <w:r>
                        <w:rPr>
                          <w:noProof/>
                        </w:rPr>
                        <w:drawing>
                          <wp:inline distT="0" distB="0" distL="0" distR="0" wp14:anchorId="0EB9904C" wp14:editId="7FE17252">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14:paraId="74E8F376" w14:textId="53C09DCF" w:rsidR="00227A64" w:rsidRDefault="00227A64" w:rsidP="002B2F9D">
                      <w:pPr>
                        <w:pStyle w:val="Caption"/>
                      </w:pPr>
                      <w:bookmarkStart w:id="746" w:name="_Ref511402748"/>
                      <w:r>
                        <w:t xml:space="preserve">Figure </w:t>
                      </w:r>
                      <w:r>
                        <w:rPr>
                          <w:noProof/>
                        </w:rPr>
                        <w:fldChar w:fldCharType="begin"/>
                      </w:r>
                      <w:r>
                        <w:rPr>
                          <w:noProof/>
                        </w:rPr>
                        <w:instrText xml:space="preserve"> STYLEREF 1 \s </w:instrText>
                      </w:r>
                      <w:r>
                        <w:rPr>
                          <w:noProof/>
                        </w:rPr>
                        <w:fldChar w:fldCharType="separate"/>
                      </w:r>
                      <w:r w:rsidR="00122F2E">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746"/>
                      <w:r>
                        <w:t>. The structure of SMURPH directories.</w:t>
                      </w:r>
                    </w:p>
                    <w:p w14:paraId="27D0DD6B" w14:textId="77777777" w:rsidR="00227A64" w:rsidRDefault="00227A64"/>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Content>
          <w:r w:rsidR="00DC436A" w:rsidRPr="009333EF">
            <w:fldChar w:fldCharType="begin"/>
          </w:r>
          <w:r w:rsidR="00DC436A" w:rsidRPr="009333EF">
            <w:instrText xml:space="preserve"> CITATION bng10 \l 1033 </w:instrText>
          </w:r>
          <w:r w:rsidR="00DC436A" w:rsidRPr="009333EF">
            <w:fldChar w:fldCharType="separate"/>
          </w:r>
          <w:r w:rsidR="00247B87" w:rsidRPr="00247B87">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122F2E">
        <w:t>B.2</w:t>
      </w:r>
      <w:r w:rsidR="00CE6721" w:rsidRPr="009333EF">
        <w:fldChar w:fldCharType="end"/>
      </w:r>
      <w:r w:rsidR="007D3B6D" w:rsidRPr="009333EF">
        <w:t>).</w:t>
      </w:r>
    </w:p>
    <w:p w14:paraId="12CB2CE9" w14:textId="77777777"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14:paraId="32124966" w14:textId="77777777" w:rsidTr="00F73C89">
        <w:tc>
          <w:tcPr>
            <w:tcW w:w="1355" w:type="dxa"/>
            <w:tcMar>
              <w:left w:w="0" w:type="dxa"/>
              <w:right w:w="0" w:type="dxa"/>
            </w:tcMar>
          </w:tcPr>
          <w:p w14:paraId="1786B4B9" w14:textId="77777777" w:rsidR="002B2F9D" w:rsidRPr="009333EF" w:rsidRDefault="002B2F9D" w:rsidP="002B2F9D">
            <w:pPr>
              <w:pStyle w:val="firstparagraph"/>
              <w:rPr>
                <w:i/>
              </w:rPr>
            </w:pPr>
            <w:r w:rsidRPr="009333EF">
              <w:rPr>
                <w:i/>
              </w:rPr>
              <w:lastRenderedPageBreak/>
              <w:t>KERNEL</w:t>
            </w:r>
          </w:p>
        </w:tc>
        <w:tc>
          <w:tcPr>
            <w:tcW w:w="7913" w:type="dxa"/>
          </w:tcPr>
          <w:p w14:paraId="25CFDB06" w14:textId="77777777"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7" w:name="_Hlk514919101"/>
            <w:r w:rsidR="004928CA" w:rsidRPr="009333EF">
              <w:fldChar w:fldCharType="begin"/>
            </w:r>
            <w:r w:rsidR="004928CA" w:rsidRPr="009333EF">
              <w:instrText xml:space="preserve"> XE "libraries:object files" </w:instrText>
            </w:r>
            <w:r w:rsidR="004928CA" w:rsidRPr="009333EF">
              <w:fldChar w:fldCharType="end"/>
            </w:r>
            <w:bookmarkEnd w:id="747"/>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14:paraId="04082F7F" w14:textId="77777777" w:rsidTr="00F73C89">
        <w:tc>
          <w:tcPr>
            <w:tcW w:w="1355" w:type="dxa"/>
            <w:tcMar>
              <w:left w:w="0" w:type="dxa"/>
              <w:right w:w="0" w:type="dxa"/>
            </w:tcMar>
          </w:tcPr>
          <w:p w14:paraId="0296AE31" w14:textId="77777777"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14:paraId="69A542FF" w14:textId="38BF712B"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122F2E">
              <w:t>C.2</w:t>
            </w:r>
            <w:r w:rsidRPr="009333EF">
              <w:fldChar w:fldCharType="end"/>
            </w:r>
            <w:r w:rsidRPr="009333EF">
              <w:t>)</w:t>
            </w:r>
          </w:p>
        </w:tc>
      </w:tr>
      <w:tr w:rsidR="002B2F9D" w:rsidRPr="009333EF" w14:paraId="28C68096" w14:textId="77777777" w:rsidTr="00F73C89">
        <w:tc>
          <w:tcPr>
            <w:tcW w:w="1355" w:type="dxa"/>
            <w:tcMar>
              <w:left w:w="0" w:type="dxa"/>
              <w:right w:w="0" w:type="dxa"/>
            </w:tcMar>
          </w:tcPr>
          <w:p w14:paraId="4912D31C" w14:textId="77777777" w:rsidR="002B2F9D" w:rsidRPr="009333EF" w:rsidRDefault="002B2F9D" w:rsidP="002B2F9D">
            <w:pPr>
              <w:pStyle w:val="firstparagraph"/>
              <w:rPr>
                <w:i/>
              </w:rPr>
            </w:pPr>
            <w:r w:rsidRPr="009333EF">
              <w:rPr>
                <w:i/>
              </w:rPr>
              <w:t>DSD</w:t>
            </w:r>
          </w:p>
        </w:tc>
        <w:tc>
          <w:tcPr>
            <w:tcW w:w="7913" w:type="dxa"/>
          </w:tcPr>
          <w:p w14:paraId="7239A6F2" w14:textId="02447570"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8" w:name="_Hlk514839980"/>
            <w:r w:rsidR="00674061" w:rsidRPr="009333EF">
              <w:fldChar w:fldCharType="begin"/>
            </w:r>
            <w:r w:rsidR="00674061" w:rsidRPr="009333EF">
              <w:instrText xml:space="preserve"> XE "Java:applet" </w:instrText>
            </w:r>
            <w:r w:rsidR="00674061" w:rsidRPr="009333EF">
              <w:fldChar w:fldCharType="end"/>
            </w:r>
            <w:bookmarkEnd w:id="748"/>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122F2E">
              <w:t>C.1</w:t>
            </w:r>
            <w:r w:rsidRPr="009333EF">
              <w:fldChar w:fldCharType="end"/>
            </w:r>
            <w:r w:rsidRPr="009333EF">
              <w:t>)</w:t>
            </w:r>
          </w:p>
        </w:tc>
      </w:tr>
      <w:tr w:rsidR="002B2F9D" w:rsidRPr="009333EF" w14:paraId="0574A0A2" w14:textId="77777777" w:rsidTr="00F73C89">
        <w:tc>
          <w:tcPr>
            <w:tcW w:w="1355" w:type="dxa"/>
            <w:tcMar>
              <w:left w:w="0" w:type="dxa"/>
              <w:right w:w="0" w:type="dxa"/>
            </w:tcMar>
          </w:tcPr>
          <w:p w14:paraId="623FB8E8" w14:textId="77777777"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w:instrText>
            </w:r>
            <w:r w:rsidR="00641D98" w:rsidRPr="00A8655B">
              <w:rPr>
                <w:i/>
              </w:rPr>
              <w:instrText>nweb24</w:instrText>
            </w:r>
            <w:r w:rsidR="00641D98" w:rsidRPr="009333EF">
              <w:instrText xml:space="preserve"> (tiny web server)" </w:instrText>
            </w:r>
            <w:r w:rsidR="00641D98" w:rsidRPr="009333EF">
              <w:rPr>
                <w:i/>
              </w:rPr>
              <w:fldChar w:fldCharType="end"/>
            </w:r>
          </w:p>
        </w:tc>
        <w:tc>
          <w:tcPr>
            <w:tcW w:w="7913" w:type="dxa"/>
          </w:tcPr>
          <w:p w14:paraId="41A581E2" w14:textId="74ADAAC5"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122F2E">
              <w:t>B.3</w:t>
            </w:r>
            <w:r w:rsidR="00CE6721" w:rsidRPr="009333EF">
              <w:fldChar w:fldCharType="end"/>
            </w:r>
            <w:r w:rsidRPr="009333EF">
              <w:t>)</w:t>
            </w:r>
          </w:p>
        </w:tc>
      </w:tr>
      <w:tr w:rsidR="002B2F9D" w:rsidRPr="009333EF" w14:paraId="16F44BF1" w14:textId="77777777" w:rsidTr="00F73C89">
        <w:tc>
          <w:tcPr>
            <w:tcW w:w="1355" w:type="dxa"/>
            <w:tcMar>
              <w:left w:w="0" w:type="dxa"/>
              <w:right w:w="0" w:type="dxa"/>
            </w:tcMar>
          </w:tcPr>
          <w:p w14:paraId="66431F0C" w14:textId="77777777"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14:paraId="380AF20A" w14:textId="12A56B41"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122F2E">
              <w:t xml:space="preserve">Figure </w:t>
            </w:r>
            <w:r w:rsidR="00122F2E">
              <w:rPr>
                <w:noProof/>
              </w:rPr>
              <w:t>1</w:t>
            </w:r>
            <w:r w:rsidR="00122F2E">
              <w:noBreakHyphen/>
            </w:r>
            <w:r w:rsidR="00122F2E">
              <w:rPr>
                <w:noProof/>
              </w:rPr>
              <w:t>4</w:t>
            </w:r>
            <w:r w:rsidRPr="009333EF">
              <w:fldChar w:fldCharType="end"/>
            </w:r>
            <w:r w:rsidRPr="009333EF">
              <w:t>)</w:t>
            </w:r>
          </w:p>
        </w:tc>
      </w:tr>
      <w:tr w:rsidR="002B2F9D" w:rsidRPr="009333EF" w14:paraId="5B137BE0" w14:textId="77777777" w:rsidTr="00F73C89">
        <w:tc>
          <w:tcPr>
            <w:tcW w:w="1355" w:type="dxa"/>
            <w:tcMar>
              <w:left w:w="0" w:type="dxa"/>
              <w:right w:w="0" w:type="dxa"/>
            </w:tcMar>
          </w:tcPr>
          <w:p w14:paraId="35121C04" w14:textId="77777777" w:rsidR="002B2F9D" w:rsidRPr="009333EF" w:rsidRDefault="007B1F06" w:rsidP="002B2F9D">
            <w:pPr>
              <w:pStyle w:val="firstparagraph"/>
              <w:rPr>
                <w:i/>
              </w:rPr>
            </w:pPr>
            <w:r w:rsidRPr="009333EF">
              <w:rPr>
                <w:i/>
              </w:rPr>
              <w:t>LIB</w:t>
            </w:r>
          </w:p>
        </w:tc>
        <w:tc>
          <w:tcPr>
            <w:tcW w:w="7913" w:type="dxa"/>
          </w:tcPr>
          <w:p w14:paraId="12C99987" w14:textId="0C9917BD"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122F2E">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122F2E">
              <w:t>3.2.3</w:t>
            </w:r>
            <w:r w:rsidRPr="009333EF">
              <w:fldChar w:fldCharType="end"/>
            </w:r>
            <w:r w:rsidRPr="009333EF">
              <w:t>)</w:t>
            </w:r>
          </w:p>
        </w:tc>
      </w:tr>
      <w:tr w:rsidR="007B1F06" w:rsidRPr="009333EF" w14:paraId="2E85C084" w14:textId="77777777" w:rsidTr="00F73C89">
        <w:tc>
          <w:tcPr>
            <w:tcW w:w="1355" w:type="dxa"/>
            <w:tcMar>
              <w:left w:w="0" w:type="dxa"/>
              <w:right w:w="0" w:type="dxa"/>
            </w:tcMar>
          </w:tcPr>
          <w:p w14:paraId="1584242F" w14:textId="77777777" w:rsidR="007B1F06" w:rsidRPr="009333EF" w:rsidRDefault="007B1F06" w:rsidP="002B2F9D">
            <w:pPr>
              <w:pStyle w:val="firstparagraph"/>
              <w:rPr>
                <w:i/>
              </w:rPr>
            </w:pPr>
            <w:r w:rsidRPr="009333EF">
              <w:rPr>
                <w:i/>
              </w:rPr>
              <w:t>maker.c</w:t>
            </w:r>
          </w:p>
        </w:tc>
        <w:tc>
          <w:tcPr>
            <w:tcW w:w="7913" w:type="dxa"/>
          </w:tcPr>
          <w:p w14:paraId="096CD075" w14:textId="77777777" w:rsidR="007B1F06" w:rsidRPr="009333EF" w:rsidRDefault="007B1F06" w:rsidP="007B1F06">
            <w:pPr>
              <w:pStyle w:val="firstparagraph"/>
            </w:pPr>
            <w:r w:rsidRPr="009333EF">
              <w:t xml:space="preserve">this is the source code of </w:t>
            </w:r>
            <w:r w:rsidRPr="009333EF">
              <w:rPr>
                <w:i/>
              </w:rPr>
              <w:t>maker</w:t>
            </w:r>
            <w:bookmarkStart w:id="749" w:name="_Hlk514922113"/>
            <w:r w:rsidR="006C5A94" w:rsidRPr="009333EF">
              <w:rPr>
                <w:i/>
              </w:rPr>
              <w:fldChar w:fldCharType="begin"/>
            </w:r>
            <w:r w:rsidR="006C5A94" w:rsidRPr="009333EF">
              <w:instrText xml:space="preserve"> XE "</w:instrText>
            </w:r>
            <w:r w:rsidR="006C5A94" w:rsidRPr="007739D9">
              <w:rPr>
                <w:i/>
              </w:rPr>
              <w:instrText>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9"/>
            <w:r w:rsidRPr="009333EF">
              <w:t>, i.e., the program to con</w:t>
            </w:r>
            <w:r w:rsidR="009E3D57" w:rsidRPr="009333EF">
              <w:t>fi</w:t>
            </w:r>
            <w:r w:rsidRPr="009333EF">
              <w:t>gure the package (see below)</w:t>
            </w:r>
          </w:p>
        </w:tc>
      </w:tr>
      <w:tr w:rsidR="007B1F06" w:rsidRPr="009333EF" w14:paraId="316B607B" w14:textId="77777777" w:rsidTr="00F73C89">
        <w:tc>
          <w:tcPr>
            <w:tcW w:w="1355" w:type="dxa"/>
            <w:tcMar>
              <w:left w:w="0" w:type="dxa"/>
              <w:right w:w="0" w:type="dxa"/>
            </w:tcMar>
          </w:tcPr>
          <w:p w14:paraId="5C3761A4" w14:textId="77777777" w:rsidR="007B1F06" w:rsidRPr="009333EF" w:rsidRDefault="007B1F06" w:rsidP="002B2F9D">
            <w:pPr>
              <w:pStyle w:val="firstparagraph"/>
              <w:rPr>
                <w:i/>
              </w:rPr>
            </w:pPr>
            <w:r w:rsidRPr="009333EF">
              <w:rPr>
                <w:i/>
              </w:rPr>
              <w:t>defaults.h</w:t>
            </w:r>
          </w:p>
        </w:tc>
        <w:tc>
          <w:tcPr>
            <w:tcW w:w="7913" w:type="dxa"/>
          </w:tcPr>
          <w:p w14:paraId="53A9BAAD" w14:textId="77777777"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14:paraId="5AA00C33" w14:textId="77777777" w:rsidTr="00F73C89">
        <w:tc>
          <w:tcPr>
            <w:tcW w:w="1355" w:type="dxa"/>
            <w:tcMar>
              <w:left w:w="0" w:type="dxa"/>
              <w:right w:w="0" w:type="dxa"/>
            </w:tcMar>
          </w:tcPr>
          <w:p w14:paraId="7F611C28" w14:textId="77777777" w:rsidR="007B1F06" w:rsidRPr="009333EF" w:rsidRDefault="007B1F06" w:rsidP="002B2F9D">
            <w:pPr>
              <w:pStyle w:val="firstparagraph"/>
              <w:rPr>
                <w:i/>
              </w:rPr>
            </w:pPr>
            <w:r w:rsidRPr="009333EF">
              <w:rPr>
                <w:i/>
              </w:rPr>
              <w:t>version.h</w:t>
            </w:r>
          </w:p>
        </w:tc>
        <w:tc>
          <w:tcPr>
            <w:tcW w:w="7913" w:type="dxa"/>
          </w:tcPr>
          <w:p w14:paraId="4B8223B1" w14:textId="77777777"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14:paraId="0E8811B4" w14:textId="77777777" w:rsidTr="00F73C89">
        <w:tc>
          <w:tcPr>
            <w:tcW w:w="1355" w:type="dxa"/>
            <w:tcMar>
              <w:left w:w="0" w:type="dxa"/>
              <w:right w:w="0" w:type="dxa"/>
            </w:tcMar>
          </w:tcPr>
          <w:p w14:paraId="4900E4A2" w14:textId="77777777" w:rsidR="007B1F06" w:rsidRPr="009333EF" w:rsidRDefault="007B1F06" w:rsidP="002B2F9D">
            <w:pPr>
              <w:pStyle w:val="firstparagraph"/>
              <w:rPr>
                <w:i/>
              </w:rPr>
            </w:pPr>
            <w:r w:rsidRPr="009333EF">
              <w:rPr>
                <w:i/>
              </w:rPr>
              <w:t>mks.c</w:t>
            </w:r>
          </w:p>
        </w:tc>
        <w:tc>
          <w:tcPr>
            <w:tcW w:w="7913" w:type="dxa"/>
          </w:tcPr>
          <w:p w14:paraId="424FE81A" w14:textId="77777777"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14:paraId="151BDB38" w14:textId="24AEFA82"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w:t>
      </w:r>
    </w:p>
    <w:p w14:paraId="68B5A8FE" w14:textId="77777777"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8E4E81">
        <w:rPr>
          <w:i/>
        </w:rPr>
        <w:t>gcc</w:t>
      </w:r>
      <w:r w:rsidR="00097EAE" w:rsidRPr="00AD5C7E">
        <w:fldChar w:fldCharType="begin"/>
      </w:r>
      <w:r w:rsidR="00097EAE" w:rsidRPr="00AD5C7E">
        <w:instrText xml:space="preserve"> XE "</w:instrText>
      </w:r>
      <w:r w:rsidR="00097EAE" w:rsidRPr="008E4E81">
        <w:rPr>
          <w:i/>
        </w:rPr>
        <w:instrText>gcc</w:instrText>
      </w:r>
      <w:r w:rsidR="00097EAE" w:rsidRPr="00AD5C7E">
        <w:instrText xml:space="preserve">" </w:instrText>
      </w:r>
      <w:r w:rsidR="00097EAE" w:rsidRPr="00AD5C7E">
        <w:fldChar w:fldCharType="end"/>
      </w:r>
      <w:r w:rsidR="001173CA" w:rsidRPr="00AD5C7E">
        <w:t>/</w:t>
      </w:r>
      <w:r w:rsidR="001173CA" w:rsidRPr="008E4E81">
        <w:rPr>
          <w:i/>
        </w:rPr>
        <w:t>g++</w:t>
      </w:r>
      <w:r w:rsidR="001173CA" w:rsidRPr="009333EF">
        <w:t xml:space="preserve"> plus the standard (low-brow) development tools, like </w:t>
      </w:r>
      <w:r w:rsidR="001173CA" w:rsidRPr="00AD5C7E">
        <w:t>make</w:t>
      </w:r>
      <w:r w:rsidR="006C5A94" w:rsidRPr="009333EF">
        <w:rPr>
          <w:i/>
        </w:rPr>
        <w:fldChar w:fldCharType="begin"/>
      </w:r>
      <w:r w:rsidR="006C5A94" w:rsidRPr="009333EF">
        <w:instrText xml:space="preserve"> XE "</w:instrText>
      </w:r>
      <w:r w:rsidR="006C5A94" w:rsidRPr="00FB4475">
        <w:rPr>
          <w:i/>
        </w:rPr>
        <w:instrText>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AD5C7E">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14:paraId="1C20F437" w14:textId="77777777"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14:paraId="37459096" w14:textId="0C86282E"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122F2E">
        <w:t xml:space="preserve">Figure </w:t>
      </w:r>
      <w:r w:rsidR="00122F2E">
        <w:rPr>
          <w:noProof/>
        </w:rPr>
        <w:t>B</w:t>
      </w:r>
      <w:r w:rsidR="00122F2E">
        <w:noBreakHyphen/>
      </w:r>
      <w:r w:rsidR="00122F2E">
        <w:rPr>
          <w:noProof/>
        </w:rPr>
        <w:t>1</w:t>
      </w:r>
      <w:r w:rsidRPr="009333EF">
        <w:fldChar w:fldCharType="end"/>
      </w:r>
      <w:r w:rsidRPr="009333EF">
        <w:t>.</w:t>
      </w:r>
    </w:p>
    <w:p w14:paraId="02C8A396" w14:textId="77777777" w:rsidR="001173CA" w:rsidRPr="009333EF" w:rsidRDefault="001173CA" w:rsidP="001173CA">
      <w:pPr>
        <w:pStyle w:val="Heading2"/>
        <w:rPr>
          <w:lang w:val="en-US"/>
        </w:rPr>
      </w:pPr>
      <w:bookmarkStart w:id="750" w:name="_Ref511469087"/>
      <w:bookmarkStart w:id="751" w:name="_Toc50927900"/>
      <w:r w:rsidRPr="009333EF">
        <w:rPr>
          <w:lang w:val="en-US"/>
        </w:rPr>
        <w:lastRenderedPageBreak/>
        <w:t>Installation</w:t>
      </w:r>
      <w:bookmarkEnd w:id="750"/>
      <w:bookmarkEnd w:id="751"/>
    </w:p>
    <w:p w14:paraId="663863D8" w14:textId="124F26BC"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1</w:t>
      </w:r>
      <w:r w:rsidR="00AB4370">
        <w:t>8</w:t>
      </w:r>
      <w:r w:rsidR="00C8202E" w:rsidRPr="009333EF">
        <w:t xml:space="preserve">.04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122F2E">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14:paraId="1C5B31B6" w14:textId="77777777"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14:paraId="718ECE3C" w14:textId="77777777" w:rsidR="00F45FCE" w:rsidRPr="009333EF" w:rsidRDefault="00F45FCE" w:rsidP="002B2F9D">
      <w:pPr>
        <w:pStyle w:val="firstparagraph"/>
        <w:rPr>
          <w:i/>
        </w:rPr>
      </w:pPr>
      <w:r w:rsidRPr="009333EF">
        <w:tab/>
      </w:r>
      <w:r w:rsidRPr="009333EF">
        <w:rPr>
          <w:i/>
        </w:rPr>
        <w:t>./deploy</w:t>
      </w:r>
    </w:p>
    <w:p w14:paraId="0E8AB9B4" w14:textId="77777777"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14:paraId="7B02E310" w14:textId="77777777"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14:paraId="38CDD140" w14:textId="77777777"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14:paraId="4AE16894" w14:textId="77777777"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14:paraId="4475D7EC" w14:textId="77777777" w:rsidR="002B2F9D" w:rsidRPr="009333EF" w:rsidRDefault="00671771" w:rsidP="00596F24">
      <w:pPr>
        <w:pStyle w:val="firstparagraph"/>
        <w:numPr>
          <w:ilvl w:val="0"/>
          <w:numId w:val="93"/>
        </w:numPr>
      </w:pPr>
      <w:r w:rsidRPr="009333EF">
        <w:t>Execute the maker by simply running the executable in the SOURCES directory:</w:t>
      </w:r>
    </w:p>
    <w:p w14:paraId="77E9509F" w14:textId="77777777" w:rsidR="00671771" w:rsidRPr="009333EF" w:rsidRDefault="00671771" w:rsidP="002B2F9D">
      <w:pPr>
        <w:pStyle w:val="firstparagraph"/>
        <w:rPr>
          <w:i/>
        </w:rPr>
      </w:pPr>
      <w:r w:rsidRPr="009333EF">
        <w:tab/>
      </w:r>
      <w:r w:rsidRPr="009333EF">
        <w:tab/>
      </w:r>
      <w:r w:rsidRPr="009333EF">
        <w:rPr>
          <w:i/>
        </w:rPr>
        <w:t>./maker</w:t>
      </w:r>
    </w:p>
    <w:p w14:paraId="4CC6E670" w14:textId="77777777" w:rsidR="002B2F9D" w:rsidRPr="009333EF" w:rsidRDefault="00671771" w:rsidP="002B2F9D">
      <w:pPr>
        <w:pStyle w:val="firstparagraph"/>
      </w:pPr>
      <w:r w:rsidRPr="009333EF">
        <w:t xml:space="preserve">The program asks about </w:t>
      </w:r>
      <w:r w:rsidR="002B2F9D" w:rsidRPr="009333EF">
        <w:t>the following things:</w:t>
      </w:r>
    </w:p>
    <w:p w14:paraId="05832823" w14:textId="77777777"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14:paraId="13A78B34" w14:textId="77777777"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14:paraId="1D93FE1E" w14:textId="77777777"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14:paraId="51888F87" w14:textId="334A96DC"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122F2E">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14:paraId="7EF70495" w14:textId="13376396"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xml:space="preserve">, </w:t>
      </w:r>
      <w:r w:rsidR="00CF07CD">
        <w:t>and</w:t>
      </w:r>
      <w:r w:rsidRPr="009333EF">
        <w:t xml:space="preserve">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14:paraId="6577C076" w14:textId="094DBB91"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122F2E">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14:paraId="3E1F6448" w14:textId="4A21C5C7"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122F2E">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14:paraId="5556E9D5" w14:textId="77777777"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14:paraId="02557BC1" w14:textId="77777777"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14:paraId="247959C1" w14:textId="77777777"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14:paraId="5E751542" w14:textId="77777777"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14:paraId="4CBD7525" w14:textId="77777777" w:rsidR="00AE0BF8" w:rsidRPr="009333EF" w:rsidRDefault="00AE0BF8" w:rsidP="00596F24">
      <w:pPr>
        <w:pStyle w:val="firstparagraph"/>
        <w:numPr>
          <w:ilvl w:val="0"/>
          <w:numId w:val="94"/>
        </w:numPr>
      </w:pPr>
      <w:r w:rsidRPr="009333EF">
        <w:t xml:space="preserve">The last question is about moving the DSD applet to a place other than its standard residence (the </w:t>
      </w:r>
      <w:r w:rsidRPr="00786763">
        <w:rPr>
          <w:i/>
        </w:rPr>
        <w:t>DSD</w:t>
      </w:r>
      <w:r w:rsidRPr="009333EF">
        <w:t xml:space="preserve">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14:paraId="1B43E310" w14:textId="77777777"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14:paraId="1C17C8B0" w14:textId="77777777"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14:paraId="577ABEA2" w14:textId="77777777"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14:paraId="1AF03D9F" w14:textId="77777777" w:rsidR="004B0A17" w:rsidRPr="009333EF" w:rsidRDefault="004B0A17" w:rsidP="002B2F9D">
      <w:pPr>
        <w:pStyle w:val="firstparagraph"/>
        <w:rPr>
          <w:i/>
        </w:rPr>
      </w:pPr>
      <w:r w:rsidRPr="009333EF">
        <w:tab/>
      </w:r>
      <w:r w:rsidR="000F505A" w:rsidRPr="009333EF">
        <w:rPr>
          <w:i/>
        </w:rPr>
        <w:t xml:space="preserve">./monitor standard.t </w:t>
      </w:r>
    </w:p>
    <w:p w14:paraId="0D78BE67" w14:textId="6DDB29D7"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122F2E">
        <w:t>12.5</w:t>
      </w:r>
      <w:r w:rsidR="004B0A17" w:rsidRPr="009333EF">
        <w:fldChar w:fldCharType="end"/>
      </w:r>
      <w:r w:rsidR="004B0A17" w:rsidRPr="009333EF">
        <w:t>.</w:t>
      </w:r>
    </w:p>
    <w:p w14:paraId="6C2D2D63" w14:textId="77777777"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14:paraId="1C33231B" w14:textId="77777777" w:rsidR="000F505A" w:rsidRPr="009333EF" w:rsidRDefault="000F505A" w:rsidP="002B2F9D">
      <w:pPr>
        <w:pStyle w:val="firstparagraph"/>
        <w:rPr>
          <w:i/>
        </w:rPr>
      </w:pPr>
      <w:r w:rsidRPr="009333EF">
        <w:tab/>
      </w:r>
      <w:r w:rsidRPr="009333EF">
        <w:rPr>
          <w:i/>
        </w:rPr>
        <w:t>./monitor –b standard.t</w:t>
      </w:r>
    </w:p>
    <w:p w14:paraId="70D68B43" w14:textId="77777777"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14:paraId="71A97BFA" w14:textId="77777777"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14:paraId="0E0622BB" w14:textId="77777777" w:rsidR="002B2F9D" w:rsidRPr="009333EF" w:rsidRDefault="002B2F9D" w:rsidP="004B0A17">
      <w:pPr>
        <w:pStyle w:val="firstparagraph"/>
        <w:ind w:firstLine="720"/>
        <w:rPr>
          <w:i/>
        </w:rPr>
      </w:pPr>
      <w:r w:rsidRPr="009333EF">
        <w:rPr>
          <w:i/>
        </w:rPr>
        <w:t>port probably taken, rebuild with another socket port</w:t>
      </w:r>
    </w:p>
    <w:p w14:paraId="1C6F0B9F" w14:textId="77777777"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14:paraId="661B4AAF" w14:textId="77777777" w:rsidR="004B0A17" w:rsidRPr="009333EF" w:rsidRDefault="004B0A17" w:rsidP="004B0A17">
      <w:pPr>
        <w:pStyle w:val="Heading2"/>
        <w:rPr>
          <w:lang w:val="en-US"/>
        </w:rPr>
      </w:pPr>
      <w:bookmarkStart w:id="752" w:name="_Ref511470375"/>
      <w:bookmarkStart w:id="753" w:name="_Toc50927901"/>
      <w:r w:rsidRPr="009333EF">
        <w:rPr>
          <w:lang w:val="en-US"/>
        </w:rPr>
        <w:t>Running DSD</w:t>
      </w:r>
      <w:bookmarkEnd w:id="752"/>
      <w:bookmarkEnd w:id="753"/>
    </w:p>
    <w:p w14:paraId="400D0FA3" w14:textId="52823BA9"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122F2E">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00EC2190" w:rsidRPr="009333EF">
        <w:t>which I found on the network and slightly adapted to the task at hand.</w:t>
      </w:r>
      <w:r w:rsidR="00EC2190" w:rsidRPr="009333EF">
        <w:rPr>
          <w:rStyle w:val="FootnoteReference"/>
        </w:rPr>
        <w:footnoteReference w:id="126"/>
      </w:r>
    </w:p>
    <w:p w14:paraId="218B44D6" w14:textId="77777777"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14:paraId="76DC7DA3" w14:textId="77777777"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14:paraId="03CCC364" w14:textId="77777777" w:rsidR="008134B5" w:rsidRPr="009333EF" w:rsidRDefault="008134B5" w:rsidP="008134B5">
      <w:pPr>
        <w:pStyle w:val="firstparagraph"/>
        <w:ind w:firstLine="720"/>
        <w:rPr>
          <w:i/>
        </w:rPr>
      </w:pPr>
      <w:r w:rsidRPr="009333EF">
        <w:rPr>
          <w:i/>
        </w:rPr>
        <w:t>permission java.net.SocketPermission "127.0.0.1:*", "connect,accept,resolve";</w:t>
      </w:r>
    </w:p>
    <w:p w14:paraId="61707977" w14:textId="77777777"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14:paraId="32F0B587" w14:textId="77777777"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w:instrText>
      </w:r>
      <w:r w:rsidR="00641D98" w:rsidRPr="00501104">
        <w:rPr>
          <w:i/>
        </w:rPr>
        <w:instrText>nweb24</w:instrText>
      </w:r>
      <w:r w:rsidR="00641D98" w:rsidRPr="009333EF">
        <w:instrText xml:space="preserve"> (tiny web server)" </w:instrText>
      </w:r>
      <w:r w:rsidR="00641D98" w:rsidRPr="009333EF">
        <w:rPr>
          <w:i/>
        </w:rPr>
        <w:fldChar w:fldCharType="end"/>
      </w:r>
      <w:r w:rsidRPr="009333EF">
        <w:t>:</w:t>
      </w:r>
    </w:p>
    <w:p w14:paraId="5770DA14" w14:textId="77777777" w:rsidR="008134B5" w:rsidRPr="009333EF" w:rsidRDefault="008134B5" w:rsidP="008134B5">
      <w:pPr>
        <w:pStyle w:val="firstparagraph"/>
        <w:rPr>
          <w:i/>
        </w:rPr>
      </w:pPr>
      <w:r w:rsidRPr="009333EF">
        <w:tab/>
      </w:r>
      <w:r w:rsidRPr="009333EF">
        <w:rPr>
          <w:i/>
        </w:rPr>
        <w:t>./nweb24 -d ../DSD</w:t>
      </w:r>
    </w:p>
    <w:p w14:paraId="1F6B0989" w14:textId="508A1D6C"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w:instrText>
      </w:r>
      <w:r w:rsidR="004136FA" w:rsidRPr="00501104">
        <w:rPr>
          <w:i/>
        </w:rPr>
        <w:instrText>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14:paraId="68597F32" w14:textId="77777777"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14:paraId="4C71845E" w14:textId="77777777"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14:paraId="39EFF6DF" w14:textId="77777777"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14:paraId="45DE91FE" w14:textId="77777777"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w:instrText>
      </w:r>
      <w:r w:rsidR="00203EFA" w:rsidRPr="0093241B">
        <w:rPr>
          <w:i/>
        </w:rPr>
        <w:instrText>nweb24</w:instrText>
      </w:r>
      <w:r w:rsidR="00203EFA" w:rsidRPr="009333EF">
        <w:instrText xml:space="preserve">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14:paraId="069393F8" w14:textId="77777777"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14:paraId="66A04AA3" w14:textId="77777777" w:rsidR="00F6549B" w:rsidRPr="009333EF" w:rsidRDefault="00F6549B" w:rsidP="002B2F9D">
      <w:pPr>
        <w:pStyle w:val="firstparagraph"/>
      </w:pPr>
    </w:p>
    <w:p w14:paraId="2E5C3C3D" w14:textId="77777777" w:rsidR="00F6549B" w:rsidRPr="009333EF" w:rsidRDefault="00F6549B" w:rsidP="002B2F9D">
      <w:pPr>
        <w:pStyle w:val="firstparagraph"/>
      </w:pPr>
    </w:p>
    <w:p w14:paraId="237FAEA7" w14:textId="77777777"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14:paraId="745C02DF" w14:textId="5267ADC4"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14:paraId="08E72CC9" w14:textId="77777777" w:rsidR="004B0A17" w:rsidRPr="009333EF" w:rsidRDefault="004B0A17" w:rsidP="002B2F9D">
      <w:pPr>
        <w:pStyle w:val="Heading2"/>
        <w:rPr>
          <w:lang w:val="en-US"/>
        </w:rPr>
      </w:pPr>
      <w:bookmarkStart w:id="754" w:name="_Ref511424684"/>
      <w:bookmarkStart w:id="755" w:name="_Toc50927902"/>
      <w:r w:rsidRPr="009333EF">
        <w:rPr>
          <w:lang w:val="en-US"/>
        </w:rPr>
        <w:t>Comments on Windows</w:t>
      </w:r>
      <w:bookmarkEnd w:id="754"/>
      <w:bookmarkEnd w:id="755"/>
    </w:p>
    <w:p w14:paraId="27ADD398" w14:textId="161B13D7"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 xml:space="preserve">the </w:t>
      </w:r>
      <w:r w:rsidR="00C10E67" w:rsidRPr="00110080">
        <w:rPr>
          <w:i/>
        </w:rPr>
        <w:t>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122F2E">
        <w:t>B.2</w:t>
      </w:r>
      <w:r w:rsidR="00452171" w:rsidRPr="009333EF">
        <w:fldChar w:fldCharType="end"/>
      </w:r>
      <w:r w:rsidR="00452171" w:rsidRPr="009333EF">
        <w:t>.</w:t>
      </w:r>
    </w:p>
    <w:p w14:paraId="529B2703" w14:textId="2E5CA4BD"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122F2E">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14:paraId="25349228" w14:textId="77777777" w:rsidR="006C6CDC" w:rsidRPr="009333EF" w:rsidRDefault="006C6CDC" w:rsidP="006C6CDC">
      <w:pPr>
        <w:pStyle w:val="firstparagraph"/>
        <w:spacing w:after="0"/>
        <w:ind w:firstLine="720"/>
        <w:rPr>
          <w:i/>
        </w:rPr>
      </w:pPr>
      <w:r w:rsidRPr="009333EF">
        <w:rPr>
          <w:i/>
        </w:rPr>
        <w:t>${user.home}\java.policy</w:t>
      </w:r>
    </w:p>
    <w:p w14:paraId="6CD7C9DE" w14:textId="77777777" w:rsidR="006C6CDC" w:rsidRPr="009333EF" w:rsidRDefault="006C6CDC" w:rsidP="006C6CDC">
      <w:pPr>
        <w:pStyle w:val="firstparagraph"/>
        <w:ind w:firstLine="720"/>
        <w:rPr>
          <w:i/>
        </w:rPr>
      </w:pPr>
      <w:r w:rsidRPr="009333EF">
        <w:rPr>
          <w:i/>
        </w:rPr>
        <w:t>${java.home}\lib\security\java.policy</w:t>
      </w:r>
    </w:p>
    <w:p w14:paraId="2D683279" w14:textId="77777777"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14:paraId="11652A4B" w14:textId="77777777" w:rsidR="008D51F0" w:rsidRPr="009333EF" w:rsidRDefault="008D51F0" w:rsidP="008D51F0">
      <w:pPr>
        <w:pStyle w:val="Heading2"/>
        <w:rPr>
          <w:lang w:val="en-US"/>
        </w:rPr>
      </w:pPr>
      <w:bookmarkStart w:id="756" w:name="_Ref511756210"/>
      <w:bookmarkStart w:id="757" w:name="_Toc50927903"/>
      <w:r w:rsidRPr="009333EF">
        <w:rPr>
          <w:lang w:val="en-US"/>
        </w:rPr>
        <w:t>Creating executable programs in SMURPH</w:t>
      </w:r>
      <w:bookmarkEnd w:id="756"/>
      <w:bookmarkEnd w:id="757"/>
    </w:p>
    <w:p w14:paraId="71144D05" w14:textId="38ED1408"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w:t>
      </w:r>
      <w:r w:rsidRPr="001222C2">
        <w:rPr>
          <w:i/>
        </w:rPr>
        <w:t>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122F2E">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14:paraId="32DBA77D" w14:textId="4F6DE9F2"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122F2E">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122F2E">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122F2E">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w:t>
      </w:r>
      <w:r w:rsidR="008639D0" w:rsidRPr="000B1E4D">
        <w:rPr>
          <w:i/>
        </w:rPr>
        <w:t>.cc</w:t>
      </w:r>
      <w:r w:rsidR="008639D0" w:rsidRPr="009333EF">
        <w:t xml:space="preserve"> files in the program’s directory must include </w:t>
      </w:r>
      <w:r w:rsidR="001363B9" w:rsidRPr="009333EF">
        <w:t xml:space="preserve">the file </w:t>
      </w:r>
      <w:r w:rsidR="001363B9" w:rsidRPr="000B1E4D">
        <w:rPr>
          <w:i/>
        </w:rPr>
        <w:t>wchansd.cc</w:t>
      </w:r>
      <w:r w:rsidR="001363B9" w:rsidRPr="009333EF">
        <w:t>, like this:</w:t>
      </w:r>
    </w:p>
    <w:p w14:paraId="2FB524D4" w14:textId="77777777" w:rsidR="001363B9" w:rsidRPr="009333EF" w:rsidRDefault="001363B9" w:rsidP="001363B9">
      <w:pPr>
        <w:pStyle w:val="firstparagraph"/>
        <w:ind w:left="720"/>
        <w:rPr>
          <w:i/>
        </w:rPr>
      </w:pPr>
      <w:r w:rsidRPr="009333EF">
        <w:rPr>
          <w:i/>
        </w:rPr>
        <w:t>#include “wchansd.cc”</w:t>
      </w:r>
    </w:p>
    <w:p w14:paraId="53529841" w14:textId="77777777"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14:paraId="22A7DB25" w14:textId="753043E6"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122F2E">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122F2E">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122F2E">
        <w:t>A.3</w:t>
      </w:r>
      <w:r w:rsidR="00B50976" w:rsidRPr="009333EF">
        <w:fldChar w:fldCharType="end"/>
      </w:r>
      <w:r w:rsidR="00B50976" w:rsidRPr="009333EF">
        <w:t>). Those components need not be explicitly included by the protocol program, because the two files of the sampled model take care of that.</w:t>
      </w:r>
    </w:p>
    <w:p w14:paraId="1C8ED2A4" w14:textId="2714C9BF"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122F2E">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14:paraId="024F95F8" w14:textId="77777777" w:rsidTr="001E2B0B">
        <w:tc>
          <w:tcPr>
            <w:tcW w:w="815" w:type="dxa"/>
            <w:tcMar>
              <w:left w:w="0" w:type="dxa"/>
              <w:right w:w="0" w:type="dxa"/>
            </w:tcMar>
          </w:tcPr>
          <w:p w14:paraId="2E3399E6" w14:textId="77777777" w:rsidR="00B25FE1" w:rsidRPr="009333EF" w:rsidRDefault="00B25FE1" w:rsidP="00B25FE1">
            <w:pPr>
              <w:pStyle w:val="firstparagraph"/>
              <w:rPr>
                <w:i/>
              </w:rPr>
            </w:pPr>
            <w:r w:rsidRPr="009333EF">
              <w:rPr>
                <w:i/>
              </w:rPr>
              <w:t>–a</w:t>
            </w:r>
          </w:p>
        </w:tc>
        <w:tc>
          <w:tcPr>
            <w:tcW w:w="8453" w:type="dxa"/>
          </w:tcPr>
          <w:p w14:paraId="0CA3C880" w14:textId="1A6CA6F3"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122F2E">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14:paraId="064674EF" w14:textId="77777777" w:rsidTr="001E2B0B">
        <w:tc>
          <w:tcPr>
            <w:tcW w:w="815" w:type="dxa"/>
            <w:tcMar>
              <w:left w:w="0" w:type="dxa"/>
              <w:right w:w="0" w:type="dxa"/>
            </w:tcMar>
          </w:tcPr>
          <w:p w14:paraId="4238F8CD" w14:textId="77777777" w:rsidR="00B25FE1" w:rsidRPr="009333EF" w:rsidRDefault="00B25FE1" w:rsidP="00B25FE1">
            <w:pPr>
              <w:pStyle w:val="firstparagraph"/>
              <w:rPr>
                <w:i/>
              </w:rPr>
            </w:pPr>
            <w:r w:rsidRPr="009333EF">
              <w:rPr>
                <w:i/>
              </w:rPr>
              <w:t>–b</w:t>
            </w:r>
          </w:p>
        </w:tc>
        <w:tc>
          <w:tcPr>
            <w:tcW w:w="8453" w:type="dxa"/>
          </w:tcPr>
          <w:p w14:paraId="1EADA2AC" w14:textId="19F45134"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122F2E">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14:paraId="4E10E89F" w14:textId="77777777" w:rsidTr="001E2B0B">
        <w:tc>
          <w:tcPr>
            <w:tcW w:w="815" w:type="dxa"/>
            <w:tcMar>
              <w:left w:w="0" w:type="dxa"/>
              <w:right w:w="0" w:type="dxa"/>
            </w:tcMar>
          </w:tcPr>
          <w:p w14:paraId="58009D22" w14:textId="77777777" w:rsidR="00B25FE1" w:rsidRPr="009333EF" w:rsidRDefault="00B25FE1" w:rsidP="00B25FE1">
            <w:pPr>
              <w:pStyle w:val="firstparagraph"/>
              <w:rPr>
                <w:i/>
              </w:rPr>
            </w:pPr>
            <w:r w:rsidRPr="009333EF">
              <w:rPr>
                <w:i/>
              </w:rPr>
              <w:t>–d</w:t>
            </w:r>
          </w:p>
        </w:tc>
        <w:tc>
          <w:tcPr>
            <w:tcW w:w="8453" w:type="dxa"/>
          </w:tcPr>
          <w:p w14:paraId="2A9916EA" w14:textId="3067B2B4"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122F2E">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14:paraId="1F615F62" w14:textId="77777777" w:rsidTr="001E2B0B">
        <w:tc>
          <w:tcPr>
            <w:tcW w:w="815" w:type="dxa"/>
            <w:tcMar>
              <w:left w:w="0" w:type="dxa"/>
              <w:right w:w="0" w:type="dxa"/>
            </w:tcMar>
          </w:tcPr>
          <w:p w14:paraId="79B8FEE3" w14:textId="77777777" w:rsidR="00B25FE1" w:rsidRPr="009333EF" w:rsidRDefault="00B25FE1" w:rsidP="00B25FE1">
            <w:pPr>
              <w:pStyle w:val="firstparagraph"/>
              <w:rPr>
                <w:i/>
              </w:rPr>
            </w:pPr>
            <w:r w:rsidRPr="009333EF">
              <w:rPr>
                <w:i/>
              </w:rPr>
              <w:lastRenderedPageBreak/>
              <w:t>–f</w:t>
            </w:r>
          </w:p>
        </w:tc>
        <w:tc>
          <w:tcPr>
            <w:tcW w:w="8453" w:type="dxa"/>
          </w:tcPr>
          <w:p w14:paraId="49175695" w14:textId="77777777"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14:paraId="52C3C61F" w14:textId="77777777" w:rsidTr="001E2B0B">
        <w:tc>
          <w:tcPr>
            <w:tcW w:w="815" w:type="dxa"/>
            <w:tcMar>
              <w:left w:w="0" w:type="dxa"/>
              <w:right w:w="0" w:type="dxa"/>
            </w:tcMar>
          </w:tcPr>
          <w:p w14:paraId="7594F07D" w14:textId="77777777" w:rsidR="00B25FE1" w:rsidRPr="009333EF" w:rsidRDefault="003024CD" w:rsidP="00B25FE1">
            <w:pPr>
              <w:pStyle w:val="firstparagraph"/>
              <w:rPr>
                <w:i/>
              </w:rPr>
            </w:pPr>
            <w:r w:rsidRPr="009333EF">
              <w:rPr>
                <w:i/>
              </w:rPr>
              <w:t>–g</w:t>
            </w:r>
          </w:p>
        </w:tc>
        <w:tc>
          <w:tcPr>
            <w:tcW w:w="8453" w:type="dxa"/>
          </w:tcPr>
          <w:p w14:paraId="6DDAECF5" w14:textId="3DF68627"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122F2E">
              <w:t>11.2</w:t>
            </w:r>
            <w:r w:rsidRPr="009333EF">
              <w:fldChar w:fldCharType="end"/>
            </w:r>
            <w:r w:rsidRPr="009333EF">
              <w:t>) will be enabled.</w:t>
            </w:r>
          </w:p>
          <w:p w14:paraId="02C17575" w14:textId="56AD3653"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122F2E">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09384B">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14:paraId="7C55B589" w14:textId="77777777" w:rsidTr="001E2B0B">
        <w:tc>
          <w:tcPr>
            <w:tcW w:w="815" w:type="dxa"/>
            <w:tcMar>
              <w:left w:w="0" w:type="dxa"/>
              <w:right w:w="0" w:type="dxa"/>
            </w:tcMar>
          </w:tcPr>
          <w:p w14:paraId="3B946B15" w14:textId="77777777" w:rsidR="00B25FE1" w:rsidRPr="009333EF" w:rsidRDefault="00ED7559" w:rsidP="00B25FE1">
            <w:pPr>
              <w:pStyle w:val="firstparagraph"/>
              <w:rPr>
                <w:i/>
              </w:rPr>
            </w:pPr>
            <w:r w:rsidRPr="009333EF">
              <w:rPr>
                <w:i/>
              </w:rPr>
              <w:t>–i</w:t>
            </w:r>
          </w:p>
        </w:tc>
        <w:tc>
          <w:tcPr>
            <w:tcW w:w="8453" w:type="dxa"/>
          </w:tcPr>
          <w:p w14:paraId="47DCCA9D" w14:textId="6C49B620"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122F2E">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14:paraId="17A945F6" w14:textId="77777777" w:rsidTr="001E2B0B">
        <w:tc>
          <w:tcPr>
            <w:tcW w:w="815" w:type="dxa"/>
            <w:tcMar>
              <w:left w:w="0" w:type="dxa"/>
              <w:right w:w="0" w:type="dxa"/>
            </w:tcMar>
          </w:tcPr>
          <w:p w14:paraId="7F223410" w14:textId="77777777" w:rsidR="00B25FE1" w:rsidRPr="009333EF" w:rsidRDefault="00ED7559" w:rsidP="00B25FE1">
            <w:pPr>
              <w:pStyle w:val="firstparagraph"/>
              <w:rPr>
                <w:i/>
              </w:rPr>
            </w:pPr>
            <w:r w:rsidRPr="009333EF">
              <w:rPr>
                <w:i/>
              </w:rPr>
              <w:t>–m</w:t>
            </w:r>
          </w:p>
        </w:tc>
        <w:tc>
          <w:tcPr>
            <w:tcW w:w="8453" w:type="dxa"/>
          </w:tcPr>
          <w:p w14:paraId="5E344E36" w14:textId="648E356C"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w:t>
            </w:r>
            <w:r w:rsidR="003D7E45">
              <w:t xml:space="preserve"> </w:t>
            </w:r>
            <w:r w:rsidRPr="009333EF">
              <w:t xml:space="preserve">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14:paraId="2BC7C4D5" w14:textId="77777777" w:rsidTr="001E2B0B">
        <w:tc>
          <w:tcPr>
            <w:tcW w:w="815" w:type="dxa"/>
            <w:tcMar>
              <w:left w:w="0" w:type="dxa"/>
              <w:right w:w="0" w:type="dxa"/>
            </w:tcMar>
          </w:tcPr>
          <w:p w14:paraId="53EDA7C3" w14:textId="77777777" w:rsidR="00B25FE1" w:rsidRPr="009333EF" w:rsidRDefault="00ED7559" w:rsidP="00B25FE1">
            <w:pPr>
              <w:pStyle w:val="firstparagraph"/>
              <w:rPr>
                <w:i/>
              </w:rPr>
            </w:pPr>
            <w:r w:rsidRPr="009333EF">
              <w:rPr>
                <w:i/>
              </w:rPr>
              <w:t>–n</w:t>
            </w:r>
          </w:p>
        </w:tc>
        <w:tc>
          <w:tcPr>
            <w:tcW w:w="8453" w:type="dxa"/>
          </w:tcPr>
          <w:p w14:paraId="5F49C2EC" w14:textId="4DCCF550"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122F2E">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14:paraId="2226A28B" w14:textId="77777777" w:rsidTr="001E2B0B">
        <w:tc>
          <w:tcPr>
            <w:tcW w:w="815" w:type="dxa"/>
            <w:tcMar>
              <w:left w:w="0" w:type="dxa"/>
              <w:right w:w="0" w:type="dxa"/>
            </w:tcMar>
          </w:tcPr>
          <w:p w14:paraId="29D6E4D7" w14:textId="77777777" w:rsidR="001E2B0B" w:rsidRPr="009333EF" w:rsidRDefault="001E2B0B" w:rsidP="00B25FE1">
            <w:pPr>
              <w:pStyle w:val="firstparagraph"/>
              <w:rPr>
                <w:i/>
              </w:rPr>
            </w:pPr>
            <w:r w:rsidRPr="009333EF">
              <w:rPr>
                <w:i/>
              </w:rPr>
              <w:t>–o</w:t>
            </w:r>
          </w:p>
        </w:tc>
        <w:tc>
          <w:tcPr>
            <w:tcW w:w="8453" w:type="dxa"/>
          </w:tcPr>
          <w:p w14:paraId="3415CE31" w14:textId="77777777"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14:paraId="405AB4B4" w14:textId="77777777" w:rsidTr="001E2B0B">
        <w:tc>
          <w:tcPr>
            <w:tcW w:w="815" w:type="dxa"/>
            <w:tcMar>
              <w:left w:w="0" w:type="dxa"/>
              <w:right w:w="0" w:type="dxa"/>
            </w:tcMar>
          </w:tcPr>
          <w:p w14:paraId="3F36790D" w14:textId="77777777" w:rsidR="00B25FE1" w:rsidRPr="009333EF" w:rsidRDefault="00D61822" w:rsidP="00B25FE1">
            <w:pPr>
              <w:pStyle w:val="firstparagraph"/>
              <w:rPr>
                <w:i/>
              </w:rPr>
            </w:pPr>
            <w:r w:rsidRPr="009333EF">
              <w:rPr>
                <w:i/>
              </w:rPr>
              <w:t>–p</w:t>
            </w:r>
          </w:p>
        </w:tc>
        <w:tc>
          <w:tcPr>
            <w:tcW w:w="8453" w:type="dxa"/>
          </w:tcPr>
          <w:p w14:paraId="27CEB74C" w14:textId="38405071"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122F2E">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122F2E">
              <w:t>5.1.4</w:t>
            </w:r>
            <w:r w:rsidRPr="009333EF">
              <w:fldChar w:fldCharType="end"/>
            </w:r>
            <w:r w:rsidRPr="009333EF">
              <w:t>).</w:t>
            </w:r>
          </w:p>
        </w:tc>
      </w:tr>
      <w:tr w:rsidR="00B25FE1" w:rsidRPr="009333EF" w14:paraId="3DEE03C9" w14:textId="77777777" w:rsidTr="001E2B0B">
        <w:tc>
          <w:tcPr>
            <w:tcW w:w="815" w:type="dxa"/>
            <w:tcMar>
              <w:left w:w="0" w:type="dxa"/>
              <w:right w:w="0" w:type="dxa"/>
            </w:tcMar>
          </w:tcPr>
          <w:p w14:paraId="72D32BEA" w14:textId="77777777" w:rsidR="00B25FE1" w:rsidRPr="009333EF" w:rsidRDefault="00D61822" w:rsidP="00B25FE1">
            <w:pPr>
              <w:pStyle w:val="firstparagraph"/>
              <w:rPr>
                <w:i/>
              </w:rPr>
            </w:pPr>
            <w:r w:rsidRPr="009333EF">
              <w:rPr>
                <w:i/>
              </w:rPr>
              <w:t>–q</w:t>
            </w:r>
          </w:p>
        </w:tc>
        <w:tc>
          <w:tcPr>
            <w:tcW w:w="8453" w:type="dxa"/>
          </w:tcPr>
          <w:p w14:paraId="2A4897A3" w14:textId="33513641"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122F2E">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14:paraId="1B8A4409" w14:textId="77777777" w:rsidTr="001E2B0B">
        <w:tc>
          <w:tcPr>
            <w:tcW w:w="815" w:type="dxa"/>
            <w:tcMar>
              <w:left w:w="0" w:type="dxa"/>
              <w:right w:w="0" w:type="dxa"/>
            </w:tcMar>
          </w:tcPr>
          <w:p w14:paraId="6F13F901" w14:textId="77777777" w:rsidR="001E2B0B" w:rsidRPr="009333EF" w:rsidRDefault="001E2B0B" w:rsidP="00B25FE1">
            <w:pPr>
              <w:pStyle w:val="firstparagraph"/>
              <w:rPr>
                <w:i/>
              </w:rPr>
            </w:pPr>
            <w:r w:rsidRPr="009333EF">
              <w:rPr>
                <w:i/>
              </w:rPr>
              <w:t>–r</w:t>
            </w:r>
          </w:p>
        </w:tc>
        <w:tc>
          <w:tcPr>
            <w:tcW w:w="8453" w:type="dxa"/>
          </w:tcPr>
          <w:p w14:paraId="6C448409" w14:textId="5683D321"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122F2E">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14:paraId="41D9374E" w14:textId="77777777" w:rsidTr="001E2B0B">
        <w:tc>
          <w:tcPr>
            <w:tcW w:w="815" w:type="dxa"/>
            <w:tcMar>
              <w:left w:w="0" w:type="dxa"/>
              <w:right w:w="0" w:type="dxa"/>
            </w:tcMar>
          </w:tcPr>
          <w:p w14:paraId="2260BD00" w14:textId="77777777" w:rsidR="00C34C61" w:rsidRPr="009333EF" w:rsidRDefault="00C34C61" w:rsidP="00B25FE1">
            <w:pPr>
              <w:pStyle w:val="firstparagraph"/>
              <w:rPr>
                <w:i/>
              </w:rPr>
            </w:pPr>
            <w:r w:rsidRPr="009333EF">
              <w:rPr>
                <w:i/>
              </w:rPr>
              <w:t>–t</w:t>
            </w:r>
          </w:p>
        </w:tc>
        <w:tc>
          <w:tcPr>
            <w:tcW w:w="8453" w:type="dxa"/>
          </w:tcPr>
          <w:p w14:paraId="743F7786" w14:textId="77777777"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14:paraId="099A0267" w14:textId="77777777" w:rsidTr="001E2B0B">
        <w:tc>
          <w:tcPr>
            <w:tcW w:w="815" w:type="dxa"/>
            <w:tcMar>
              <w:left w:w="0" w:type="dxa"/>
              <w:right w:w="0" w:type="dxa"/>
            </w:tcMar>
          </w:tcPr>
          <w:p w14:paraId="452B8D44" w14:textId="77777777" w:rsidR="001E2B0B" w:rsidRPr="009333EF" w:rsidRDefault="001E2B0B" w:rsidP="00B25FE1">
            <w:pPr>
              <w:pStyle w:val="firstparagraph"/>
              <w:rPr>
                <w:i/>
              </w:rPr>
            </w:pPr>
            <w:r w:rsidRPr="009333EF">
              <w:rPr>
                <w:i/>
              </w:rPr>
              <w:lastRenderedPageBreak/>
              <w:t>–u</w:t>
            </w:r>
          </w:p>
        </w:tc>
        <w:tc>
          <w:tcPr>
            <w:tcW w:w="8453" w:type="dxa"/>
          </w:tcPr>
          <w:p w14:paraId="32D7530E" w14:textId="4573F980"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122F2E">
              <w:t>6.6.2</w:t>
            </w:r>
            <w:r w:rsidRPr="009333EF">
              <w:fldChar w:fldCharType="end"/>
            </w:r>
            <w:r w:rsidRPr="009333EF">
              <w:t>).</w:t>
            </w:r>
          </w:p>
        </w:tc>
      </w:tr>
      <w:tr w:rsidR="00F66D61" w:rsidRPr="009333EF" w14:paraId="592D85A2" w14:textId="77777777" w:rsidTr="001E2B0B">
        <w:tc>
          <w:tcPr>
            <w:tcW w:w="815" w:type="dxa"/>
            <w:tcMar>
              <w:left w:w="0" w:type="dxa"/>
              <w:right w:w="0" w:type="dxa"/>
            </w:tcMar>
          </w:tcPr>
          <w:p w14:paraId="745AD360" w14:textId="77777777" w:rsidR="00F66D61" w:rsidRPr="009333EF" w:rsidRDefault="00C34C61" w:rsidP="00B25FE1">
            <w:pPr>
              <w:pStyle w:val="firstparagraph"/>
              <w:rPr>
                <w:i/>
              </w:rPr>
            </w:pPr>
            <w:r w:rsidRPr="009333EF">
              <w:rPr>
                <w:i/>
              </w:rPr>
              <w:t>–v</w:t>
            </w:r>
          </w:p>
        </w:tc>
        <w:tc>
          <w:tcPr>
            <w:tcW w:w="8453" w:type="dxa"/>
          </w:tcPr>
          <w:p w14:paraId="5B6BFF49" w14:textId="2757072E"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122F2E">
              <w:t>11.3</w:t>
            </w:r>
            <w:r w:rsidRPr="009333EF">
              <w:fldChar w:fldCharType="end"/>
            </w:r>
            <w:r w:rsidRPr="009333EF">
              <w:t>).</w:t>
            </w:r>
          </w:p>
        </w:tc>
      </w:tr>
      <w:tr w:rsidR="001E2B0B" w:rsidRPr="009333EF" w14:paraId="30E9C018" w14:textId="77777777" w:rsidTr="001E2B0B">
        <w:tc>
          <w:tcPr>
            <w:tcW w:w="815" w:type="dxa"/>
            <w:tcMar>
              <w:left w:w="0" w:type="dxa"/>
              <w:right w:w="0" w:type="dxa"/>
            </w:tcMar>
          </w:tcPr>
          <w:p w14:paraId="426C8A31" w14:textId="77777777" w:rsidR="001E2B0B" w:rsidRPr="009333EF" w:rsidRDefault="001E2B0B" w:rsidP="00B25FE1">
            <w:pPr>
              <w:pStyle w:val="firstparagraph"/>
              <w:rPr>
                <w:i/>
              </w:rPr>
            </w:pPr>
            <w:r w:rsidRPr="009333EF">
              <w:rPr>
                <w:i/>
              </w:rPr>
              <w:t>–z</w:t>
            </w:r>
          </w:p>
        </w:tc>
        <w:tc>
          <w:tcPr>
            <w:tcW w:w="8453" w:type="dxa"/>
          </w:tcPr>
          <w:p w14:paraId="58FE5AAF" w14:textId="3AF623EC"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122F2E">
              <w:t>7.3</w:t>
            </w:r>
            <w:r w:rsidRPr="009333EF">
              <w:fldChar w:fldCharType="end"/>
            </w:r>
            <w:r w:rsidRPr="009333EF">
              <w:t>. By default</w:t>
            </w:r>
            <w:r w:rsidR="00822196" w:rsidRPr="009333EF">
              <w:t>,</w:t>
            </w:r>
            <w:r w:rsidRPr="009333EF">
              <w:t xml:space="preserve"> faulty links are disabled.</w:t>
            </w:r>
          </w:p>
        </w:tc>
      </w:tr>
      <w:tr w:rsidR="00C34C61" w:rsidRPr="009333EF" w14:paraId="312CA846" w14:textId="77777777" w:rsidTr="001E2B0B">
        <w:tc>
          <w:tcPr>
            <w:tcW w:w="815" w:type="dxa"/>
            <w:tcMar>
              <w:left w:w="0" w:type="dxa"/>
              <w:right w:w="0" w:type="dxa"/>
            </w:tcMar>
          </w:tcPr>
          <w:p w14:paraId="127B2E5D" w14:textId="77777777" w:rsidR="00C34C61" w:rsidRPr="009333EF" w:rsidRDefault="00C34C61" w:rsidP="00B25FE1">
            <w:pPr>
              <w:pStyle w:val="firstparagraph"/>
              <w:rPr>
                <w:i/>
              </w:rPr>
            </w:pPr>
            <w:r w:rsidRPr="009333EF">
              <w:rPr>
                <w:i/>
              </w:rPr>
              <w:t>–C</w:t>
            </w:r>
          </w:p>
        </w:tc>
        <w:tc>
          <w:tcPr>
            <w:tcW w:w="8453" w:type="dxa"/>
          </w:tcPr>
          <w:p w14:paraId="1AAE70DE" w14:textId="77777777"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14:paraId="485E24A1" w14:textId="77777777" w:rsidTr="001E2B0B">
        <w:tc>
          <w:tcPr>
            <w:tcW w:w="815" w:type="dxa"/>
            <w:tcMar>
              <w:left w:w="0" w:type="dxa"/>
              <w:right w:w="0" w:type="dxa"/>
            </w:tcMar>
          </w:tcPr>
          <w:p w14:paraId="1940650A" w14:textId="77777777" w:rsidR="00E243C0" w:rsidRPr="009333EF" w:rsidRDefault="00E243C0" w:rsidP="00B25FE1">
            <w:pPr>
              <w:pStyle w:val="firstparagraph"/>
              <w:rPr>
                <w:i/>
              </w:rPr>
            </w:pPr>
            <w:r w:rsidRPr="009333EF">
              <w:rPr>
                <w:i/>
              </w:rPr>
              <w:t>–D</w:t>
            </w:r>
          </w:p>
        </w:tc>
        <w:tc>
          <w:tcPr>
            <w:tcW w:w="8453" w:type="dxa"/>
          </w:tcPr>
          <w:p w14:paraId="567101C7" w14:textId="43C9B07F"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122F2E">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14:paraId="1092F3AF" w14:textId="77777777" w:rsidTr="001E2B0B">
        <w:tc>
          <w:tcPr>
            <w:tcW w:w="815" w:type="dxa"/>
            <w:tcMar>
              <w:left w:w="0" w:type="dxa"/>
              <w:right w:w="0" w:type="dxa"/>
            </w:tcMar>
          </w:tcPr>
          <w:p w14:paraId="5EB01F8F" w14:textId="77777777" w:rsidR="00E243C0" w:rsidRPr="009333EF" w:rsidRDefault="00E243C0" w:rsidP="00B25FE1">
            <w:pPr>
              <w:pStyle w:val="firstparagraph"/>
              <w:rPr>
                <w:i/>
              </w:rPr>
            </w:pPr>
            <w:r w:rsidRPr="009333EF">
              <w:rPr>
                <w:i/>
              </w:rPr>
              <w:t>–F</w:t>
            </w:r>
          </w:p>
        </w:tc>
        <w:tc>
          <w:tcPr>
            <w:tcW w:w="8453" w:type="dxa"/>
          </w:tcPr>
          <w:p w14:paraId="25B7A072" w14:textId="22724A3E"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w:t>
            </w:r>
          </w:p>
        </w:tc>
      </w:tr>
      <w:tr w:rsidR="003043F5" w:rsidRPr="009333EF" w14:paraId="6DD70553" w14:textId="77777777" w:rsidTr="001E2B0B">
        <w:tc>
          <w:tcPr>
            <w:tcW w:w="815" w:type="dxa"/>
            <w:tcMar>
              <w:left w:w="0" w:type="dxa"/>
              <w:right w:w="0" w:type="dxa"/>
            </w:tcMar>
          </w:tcPr>
          <w:p w14:paraId="709B31E0" w14:textId="77777777" w:rsidR="003043F5" w:rsidRPr="009333EF" w:rsidRDefault="00FA756E" w:rsidP="00B25FE1">
            <w:pPr>
              <w:pStyle w:val="firstparagraph"/>
              <w:rPr>
                <w:i/>
              </w:rPr>
            </w:pPr>
            <w:r w:rsidRPr="009333EF">
              <w:rPr>
                <w:i/>
              </w:rPr>
              <w:t>–</w:t>
            </w:r>
            <w:r w:rsidR="003043F5" w:rsidRPr="009333EF">
              <w:rPr>
                <w:i/>
              </w:rPr>
              <w:t>I</w:t>
            </w:r>
          </w:p>
        </w:tc>
        <w:tc>
          <w:tcPr>
            <w:tcW w:w="8453" w:type="dxa"/>
          </w:tcPr>
          <w:p w14:paraId="0CD54C26" w14:textId="5BCDE71F"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122F2E">
              <w:t>B.2</w:t>
            </w:r>
            <w:r w:rsidRPr="009333EF">
              <w:fldChar w:fldCharType="end"/>
            </w:r>
            <w:r w:rsidRPr="009333EF">
              <w:t>).</w:t>
            </w:r>
          </w:p>
        </w:tc>
      </w:tr>
      <w:tr w:rsidR="00E243C0" w:rsidRPr="009333EF" w14:paraId="14D16D09" w14:textId="77777777" w:rsidTr="001E2B0B">
        <w:tc>
          <w:tcPr>
            <w:tcW w:w="815" w:type="dxa"/>
            <w:tcMar>
              <w:left w:w="0" w:type="dxa"/>
              <w:right w:w="0" w:type="dxa"/>
            </w:tcMar>
          </w:tcPr>
          <w:p w14:paraId="6CF431D8" w14:textId="77777777" w:rsidR="00E243C0" w:rsidRPr="009333EF" w:rsidRDefault="00E243C0" w:rsidP="00B25FE1">
            <w:pPr>
              <w:pStyle w:val="firstparagraph"/>
              <w:rPr>
                <w:i/>
              </w:rPr>
            </w:pPr>
            <w:r w:rsidRPr="009333EF">
              <w:rPr>
                <w:i/>
              </w:rPr>
              <w:t>–J</w:t>
            </w:r>
          </w:p>
        </w:tc>
        <w:tc>
          <w:tcPr>
            <w:tcW w:w="8453" w:type="dxa"/>
          </w:tcPr>
          <w:p w14:paraId="6F290C80" w14:textId="2598A90E"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122F2E">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122F2E">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 are not available without this option.</w:t>
            </w:r>
          </w:p>
        </w:tc>
      </w:tr>
      <w:tr w:rsidR="00C34C61" w:rsidRPr="009333EF" w14:paraId="0937EAB7" w14:textId="77777777" w:rsidTr="001E2B0B">
        <w:tc>
          <w:tcPr>
            <w:tcW w:w="815" w:type="dxa"/>
            <w:tcMar>
              <w:left w:w="0" w:type="dxa"/>
              <w:right w:w="0" w:type="dxa"/>
            </w:tcMar>
          </w:tcPr>
          <w:p w14:paraId="4150A05A" w14:textId="77777777" w:rsidR="00C34C61" w:rsidRPr="009333EF" w:rsidRDefault="00C34C61" w:rsidP="00B25FE1">
            <w:pPr>
              <w:pStyle w:val="firstparagraph"/>
              <w:rPr>
                <w:i/>
              </w:rPr>
            </w:pPr>
            <w:r w:rsidRPr="009333EF">
              <w:rPr>
                <w:i/>
              </w:rPr>
              <w:t>–L</w:t>
            </w:r>
          </w:p>
        </w:tc>
        <w:tc>
          <w:tcPr>
            <w:tcW w:w="8453" w:type="dxa"/>
          </w:tcPr>
          <w:p w14:paraId="4D246B5F" w14:textId="77777777"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14:paraId="58CCD990" w14:textId="77777777" w:rsidTr="001E2B0B">
        <w:tc>
          <w:tcPr>
            <w:tcW w:w="815" w:type="dxa"/>
            <w:tcMar>
              <w:left w:w="0" w:type="dxa"/>
              <w:right w:w="0" w:type="dxa"/>
            </w:tcMar>
          </w:tcPr>
          <w:p w14:paraId="413421BB" w14:textId="77777777" w:rsidR="00E243C0" w:rsidRPr="009333EF" w:rsidRDefault="00E243C0" w:rsidP="00B25FE1">
            <w:pPr>
              <w:pStyle w:val="firstparagraph"/>
              <w:rPr>
                <w:i/>
              </w:rPr>
            </w:pPr>
            <w:r w:rsidRPr="009333EF">
              <w:rPr>
                <w:i/>
              </w:rPr>
              <w:t>–R</w:t>
            </w:r>
          </w:p>
        </w:tc>
        <w:tc>
          <w:tcPr>
            <w:tcW w:w="8453" w:type="dxa"/>
          </w:tcPr>
          <w:p w14:paraId="07FEE611" w14:textId="77777777"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14:paraId="73E28819" w14:textId="77777777" w:rsidTr="001E2B0B">
        <w:tc>
          <w:tcPr>
            <w:tcW w:w="815" w:type="dxa"/>
            <w:tcMar>
              <w:left w:w="0" w:type="dxa"/>
              <w:right w:w="0" w:type="dxa"/>
            </w:tcMar>
          </w:tcPr>
          <w:p w14:paraId="45C35CC7" w14:textId="77777777" w:rsidR="00C34C61" w:rsidRPr="009333EF" w:rsidRDefault="00C34C61" w:rsidP="00B25FE1">
            <w:pPr>
              <w:pStyle w:val="firstparagraph"/>
              <w:rPr>
                <w:i/>
              </w:rPr>
            </w:pPr>
            <w:r w:rsidRPr="009333EF">
              <w:rPr>
                <w:i/>
              </w:rPr>
              <w:t>–S</w:t>
            </w:r>
          </w:p>
        </w:tc>
        <w:tc>
          <w:tcPr>
            <w:tcW w:w="8453" w:type="dxa"/>
          </w:tcPr>
          <w:p w14:paraId="72CB149C" w14:textId="77777777"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14:paraId="0ADA6FE1" w14:textId="77777777" w:rsidTr="001E2B0B">
        <w:tc>
          <w:tcPr>
            <w:tcW w:w="815" w:type="dxa"/>
            <w:tcMar>
              <w:left w:w="0" w:type="dxa"/>
              <w:right w:w="0" w:type="dxa"/>
            </w:tcMar>
          </w:tcPr>
          <w:p w14:paraId="548C28C8" w14:textId="77777777" w:rsidR="003043F5" w:rsidRPr="009333EF" w:rsidRDefault="003043F5" w:rsidP="00B25FE1">
            <w:pPr>
              <w:pStyle w:val="firstparagraph"/>
              <w:rPr>
                <w:i/>
              </w:rPr>
            </w:pPr>
            <w:r w:rsidRPr="009333EF">
              <w:rPr>
                <w:i/>
              </w:rPr>
              <w:t>–V</w:t>
            </w:r>
          </w:p>
        </w:tc>
        <w:tc>
          <w:tcPr>
            <w:tcW w:w="8453" w:type="dxa"/>
          </w:tcPr>
          <w:p w14:paraId="20056AAF" w14:textId="77777777" w:rsidR="003043F5" w:rsidRPr="009333EF" w:rsidRDefault="003043F5" w:rsidP="003043F5">
            <w:pPr>
              <w:pStyle w:val="firstparagraph"/>
            </w:pPr>
            <w:r w:rsidRPr="009333EF">
              <w:t>The program writes the package’s version number to the standard output and exits.</w:t>
            </w:r>
          </w:p>
        </w:tc>
      </w:tr>
      <w:tr w:rsidR="00E243C0" w:rsidRPr="009333EF" w14:paraId="7B320115" w14:textId="77777777" w:rsidTr="001E2B0B">
        <w:tc>
          <w:tcPr>
            <w:tcW w:w="815" w:type="dxa"/>
            <w:tcMar>
              <w:left w:w="0" w:type="dxa"/>
              <w:right w:w="0" w:type="dxa"/>
            </w:tcMar>
          </w:tcPr>
          <w:p w14:paraId="7902B5F8" w14:textId="77777777" w:rsidR="00E243C0" w:rsidRPr="009333EF" w:rsidRDefault="00E243C0" w:rsidP="00B25FE1">
            <w:pPr>
              <w:pStyle w:val="firstparagraph"/>
              <w:rPr>
                <w:i/>
              </w:rPr>
            </w:pPr>
            <w:r w:rsidRPr="009333EF">
              <w:rPr>
                <w:i/>
              </w:rPr>
              <w:t>–W</w:t>
            </w:r>
          </w:p>
        </w:tc>
        <w:tc>
          <w:tcPr>
            <w:tcW w:w="8453" w:type="dxa"/>
          </w:tcPr>
          <w:p w14:paraId="780BE3E0" w14:textId="4E021F07"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122F2E">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122F2E">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14:paraId="7B50FBF9" w14:textId="77777777" w:rsidTr="001E2B0B">
        <w:tc>
          <w:tcPr>
            <w:tcW w:w="815" w:type="dxa"/>
            <w:tcMar>
              <w:left w:w="0" w:type="dxa"/>
              <w:right w:w="0" w:type="dxa"/>
            </w:tcMar>
          </w:tcPr>
          <w:p w14:paraId="48607472" w14:textId="77777777" w:rsidR="00C34C61" w:rsidRPr="009333EF" w:rsidRDefault="00C34C61" w:rsidP="00B25FE1">
            <w:pPr>
              <w:pStyle w:val="firstparagraph"/>
              <w:rPr>
                <w:i/>
              </w:rPr>
            </w:pPr>
            <w:r w:rsidRPr="009333EF">
              <w:rPr>
                <w:i/>
              </w:rPr>
              <w:lastRenderedPageBreak/>
              <w:t>–X</w:t>
            </w:r>
          </w:p>
        </w:tc>
        <w:tc>
          <w:tcPr>
            <w:tcW w:w="8453" w:type="dxa"/>
          </w:tcPr>
          <w:p w14:paraId="37600FF5" w14:textId="77777777"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14:paraId="7A810979" w14:textId="77777777" w:rsidTr="001E2B0B">
        <w:tc>
          <w:tcPr>
            <w:tcW w:w="815" w:type="dxa"/>
            <w:tcMar>
              <w:left w:w="0" w:type="dxa"/>
              <w:right w:w="0" w:type="dxa"/>
            </w:tcMar>
          </w:tcPr>
          <w:p w14:paraId="6CDF74B8" w14:textId="77777777" w:rsidR="00E243C0" w:rsidRPr="009333EF" w:rsidRDefault="00E243C0" w:rsidP="00B25FE1">
            <w:pPr>
              <w:pStyle w:val="firstparagraph"/>
              <w:rPr>
                <w:i/>
              </w:rPr>
            </w:pPr>
            <w:r w:rsidRPr="009333EF">
              <w:rPr>
                <w:i/>
              </w:rPr>
              <w:t>–3</w:t>
            </w:r>
          </w:p>
        </w:tc>
        <w:tc>
          <w:tcPr>
            <w:tcW w:w="8453" w:type="dxa"/>
          </w:tcPr>
          <w:p w14:paraId="538D9B06" w14:textId="14CC18B9"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122F2E">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122F2E">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14:paraId="377E3FB2" w14:textId="77777777" w:rsidTr="001E2B0B">
        <w:tc>
          <w:tcPr>
            <w:tcW w:w="815" w:type="dxa"/>
            <w:tcMar>
              <w:left w:w="0" w:type="dxa"/>
              <w:right w:w="0" w:type="dxa"/>
            </w:tcMar>
          </w:tcPr>
          <w:p w14:paraId="43554E0F" w14:textId="77777777" w:rsidR="00C34C61" w:rsidRPr="009333EF" w:rsidRDefault="00C34C61" w:rsidP="00B25FE1">
            <w:pPr>
              <w:pStyle w:val="firstparagraph"/>
              <w:rPr>
                <w:i/>
              </w:rPr>
            </w:pPr>
            <w:r w:rsidRPr="009333EF">
              <w:rPr>
                <w:i/>
              </w:rPr>
              <w:t>–8</w:t>
            </w:r>
          </w:p>
        </w:tc>
        <w:tc>
          <w:tcPr>
            <w:tcW w:w="8453" w:type="dxa"/>
          </w:tcPr>
          <w:p w14:paraId="3AA06CE4" w14:textId="77777777" w:rsidR="00C34C6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bl>
    <w:p w14:paraId="015E537A" w14:textId="77777777"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14:paraId="343B044E" w14:textId="63EBF2B3" w:rsidR="003043F5" w:rsidRPr="009333EF"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122F2E">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14:paraId="57210302" w14:textId="77777777"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14:paraId="287D3DAE" w14:textId="77777777" w:rsidR="00B7777E" w:rsidRPr="009333EF" w:rsidRDefault="00B7777E" w:rsidP="00B7777E">
      <w:pPr>
        <w:pStyle w:val="Heading2"/>
        <w:rPr>
          <w:lang w:val="en-US"/>
        </w:rPr>
      </w:pPr>
      <w:bookmarkStart w:id="758" w:name="_Ref511764631"/>
      <w:bookmarkStart w:id="759" w:name="_Toc50927904"/>
      <w:r w:rsidRPr="009333EF">
        <w:rPr>
          <w:lang w:val="en-US"/>
        </w:rPr>
        <w:t>Running the program</w:t>
      </w:r>
      <w:bookmarkEnd w:id="758"/>
      <w:bookmarkEnd w:id="759"/>
    </w:p>
    <w:p w14:paraId="67B40530" w14:textId="0BCAD2FB"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122F2E">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122F2E">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122F2E">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122F2E">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14:paraId="7090543B" w14:textId="77777777" w:rsidTr="00BC30DA">
        <w:tc>
          <w:tcPr>
            <w:tcW w:w="815" w:type="dxa"/>
            <w:tcMar>
              <w:left w:w="0" w:type="dxa"/>
              <w:right w:w="0" w:type="dxa"/>
            </w:tcMar>
          </w:tcPr>
          <w:p w14:paraId="0037FF7F" w14:textId="77777777" w:rsidR="00BC30DA" w:rsidRPr="009333EF" w:rsidRDefault="00BC30DA" w:rsidP="00BC30DA">
            <w:pPr>
              <w:pStyle w:val="firstparagraph"/>
              <w:rPr>
                <w:i/>
              </w:rPr>
            </w:pPr>
            <w:r w:rsidRPr="009333EF">
              <w:rPr>
                <w:i/>
              </w:rPr>
              <w:lastRenderedPageBreak/>
              <w:t>–b</w:t>
            </w:r>
          </w:p>
        </w:tc>
        <w:tc>
          <w:tcPr>
            <w:tcW w:w="8453" w:type="dxa"/>
          </w:tcPr>
          <w:p w14:paraId="7F5164AE" w14:textId="77777777"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w:instrText>
            </w:r>
            <w:r w:rsidR="007F2719" w:rsidRPr="00E42FC4">
              <w:rPr>
                <w:i/>
              </w:rPr>
              <w:instrText>stdout</w:instrText>
            </w:r>
            <w:r w:rsidR="007F2719" w:rsidRPr="009333EF">
              <w:instrText xml:space="preserve">"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14:paraId="64F0919B" w14:textId="77777777" w:rsidTr="00BC30DA">
        <w:tc>
          <w:tcPr>
            <w:tcW w:w="815" w:type="dxa"/>
            <w:tcMar>
              <w:left w:w="0" w:type="dxa"/>
              <w:right w:w="0" w:type="dxa"/>
            </w:tcMar>
          </w:tcPr>
          <w:p w14:paraId="6BFC4EBF" w14:textId="77777777" w:rsidR="00DE3D49" w:rsidRPr="009333EF" w:rsidRDefault="00DE3D49" w:rsidP="00BC30DA">
            <w:pPr>
              <w:pStyle w:val="firstparagraph"/>
              <w:rPr>
                <w:i/>
              </w:rPr>
            </w:pPr>
            <w:r w:rsidRPr="009333EF">
              <w:rPr>
                <w:i/>
              </w:rPr>
              <w:t>–c</w:t>
            </w:r>
          </w:p>
        </w:tc>
        <w:tc>
          <w:tcPr>
            <w:tcW w:w="8453" w:type="dxa"/>
          </w:tcPr>
          <w:p w14:paraId="4965E435" w14:textId="207C63BE"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122F2E">
              <w:t>10.5.1</w:t>
            </w:r>
            <w:r w:rsidRPr="009333EF">
              <w:fldChar w:fldCharType="end"/>
            </w:r>
            <w:r w:rsidRPr="009333EF">
              <w:t>).</w:t>
            </w:r>
          </w:p>
        </w:tc>
      </w:tr>
      <w:tr w:rsidR="00BC30DA" w:rsidRPr="009333EF" w14:paraId="3A4AB2A6" w14:textId="77777777" w:rsidTr="00BC30DA">
        <w:tc>
          <w:tcPr>
            <w:tcW w:w="815" w:type="dxa"/>
            <w:tcMar>
              <w:left w:w="0" w:type="dxa"/>
              <w:right w:w="0" w:type="dxa"/>
            </w:tcMar>
          </w:tcPr>
          <w:p w14:paraId="7C0EC4AA" w14:textId="77777777" w:rsidR="00BC30DA" w:rsidRPr="009333EF" w:rsidRDefault="00BC30DA" w:rsidP="00BC30DA">
            <w:pPr>
              <w:pStyle w:val="firstparagraph"/>
              <w:rPr>
                <w:i/>
              </w:rPr>
            </w:pPr>
            <w:r w:rsidRPr="009333EF">
              <w:rPr>
                <w:i/>
              </w:rPr>
              <w:t>–d</w:t>
            </w:r>
          </w:p>
        </w:tc>
        <w:tc>
          <w:tcPr>
            <w:tcW w:w="8453" w:type="dxa"/>
          </w:tcPr>
          <w:p w14:paraId="5D9BBA66" w14:textId="0E53A2A2"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122F2E">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122F2E">
              <w:t>C.6.2</w:t>
            </w:r>
            <w:r w:rsidRPr="009333EF">
              <w:fldChar w:fldCharType="end"/>
            </w:r>
            <w:r w:rsidRPr="009333EF">
              <w:t>) from the very beginning of its (proper) execution.</w:t>
            </w:r>
          </w:p>
        </w:tc>
      </w:tr>
      <w:tr w:rsidR="00DE3D49" w:rsidRPr="009333EF" w14:paraId="0660E397" w14:textId="77777777" w:rsidTr="00BC30DA">
        <w:tc>
          <w:tcPr>
            <w:tcW w:w="815" w:type="dxa"/>
            <w:tcMar>
              <w:left w:w="0" w:type="dxa"/>
              <w:right w:w="0" w:type="dxa"/>
            </w:tcMar>
          </w:tcPr>
          <w:p w14:paraId="5EB44ABE" w14:textId="77777777" w:rsidR="00DE3D49" w:rsidRPr="009333EF" w:rsidRDefault="00DE3D49" w:rsidP="00BC30DA">
            <w:pPr>
              <w:pStyle w:val="firstparagraph"/>
              <w:rPr>
                <w:i/>
              </w:rPr>
            </w:pPr>
            <w:r w:rsidRPr="009333EF">
              <w:rPr>
                <w:i/>
              </w:rPr>
              <w:t>–e</w:t>
            </w:r>
          </w:p>
        </w:tc>
        <w:tc>
          <w:tcPr>
            <w:tcW w:w="8453" w:type="dxa"/>
          </w:tcPr>
          <w:p w14:paraId="45A43CF4" w14:textId="5332D1CE"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122F2E">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14:paraId="038D6B80" w14:textId="77777777" w:rsidTr="00BC30DA">
        <w:tc>
          <w:tcPr>
            <w:tcW w:w="815" w:type="dxa"/>
            <w:tcMar>
              <w:left w:w="0" w:type="dxa"/>
              <w:right w:w="0" w:type="dxa"/>
            </w:tcMar>
          </w:tcPr>
          <w:p w14:paraId="4E07C1D1" w14:textId="77777777" w:rsidR="00F37696" w:rsidRPr="009333EF" w:rsidRDefault="00F37696" w:rsidP="00BC30DA">
            <w:pPr>
              <w:pStyle w:val="firstparagraph"/>
              <w:rPr>
                <w:i/>
              </w:rPr>
            </w:pPr>
            <w:r w:rsidRPr="009333EF">
              <w:rPr>
                <w:i/>
              </w:rPr>
              <w:t>–k</w:t>
            </w:r>
          </w:p>
        </w:tc>
        <w:tc>
          <w:tcPr>
            <w:tcW w:w="8453" w:type="dxa"/>
          </w:tcPr>
          <w:p w14:paraId="1AA33DFA" w14:textId="50FF509C"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122F2E">
              <w:t>5.3.3</w:t>
            </w:r>
            <w:r w:rsidRPr="009333EF">
              <w:fldChar w:fldCharType="end"/>
            </w:r>
            <w:r w:rsidRPr="009333EF">
              <w:t>).</w:t>
            </w:r>
          </w:p>
        </w:tc>
      </w:tr>
      <w:tr w:rsidR="00DE3D49" w:rsidRPr="009333EF" w14:paraId="79F85CA1" w14:textId="77777777" w:rsidTr="00BC30DA">
        <w:tc>
          <w:tcPr>
            <w:tcW w:w="815" w:type="dxa"/>
            <w:tcMar>
              <w:left w:w="0" w:type="dxa"/>
              <w:right w:w="0" w:type="dxa"/>
            </w:tcMar>
          </w:tcPr>
          <w:p w14:paraId="6361D282" w14:textId="77777777" w:rsidR="00DE3D49" w:rsidRPr="009333EF" w:rsidRDefault="00DE3D49" w:rsidP="00BC30DA">
            <w:pPr>
              <w:pStyle w:val="firstparagraph"/>
              <w:rPr>
                <w:i/>
              </w:rPr>
            </w:pPr>
            <w:r w:rsidRPr="009333EF">
              <w:rPr>
                <w:i/>
              </w:rPr>
              <w:t>–o</w:t>
            </w:r>
          </w:p>
        </w:tc>
        <w:tc>
          <w:tcPr>
            <w:tcW w:w="8453" w:type="dxa"/>
          </w:tcPr>
          <w:p w14:paraId="3AD5AA3B" w14:textId="77777777"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14:paraId="31F06D94" w14:textId="77777777"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14:paraId="6FA89FED" w14:textId="77777777"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14:paraId="330C4D25" w14:textId="252E0BF5"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122F2E">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122F2E">
              <w:t>12.5.4</w:t>
            </w:r>
            <w:r w:rsidRPr="009333EF">
              <w:fldChar w:fldCharType="end"/>
            </w:r>
            <w:r w:rsidRPr="009333EF">
              <w:t xml:space="preserve">) immediately after the initialization </w:t>
            </w:r>
            <w:r w:rsidR="00410AEC">
              <w:t>stage</w:t>
            </w:r>
            <w:r w:rsidRPr="009333EF">
              <w:t>.</w:t>
            </w:r>
          </w:p>
        </w:tc>
      </w:tr>
      <w:tr w:rsidR="00C138CB" w:rsidRPr="009333EF" w14:paraId="0E786E8D" w14:textId="77777777" w:rsidTr="00BC30DA">
        <w:tc>
          <w:tcPr>
            <w:tcW w:w="815" w:type="dxa"/>
            <w:tcMar>
              <w:left w:w="0" w:type="dxa"/>
              <w:right w:w="0" w:type="dxa"/>
            </w:tcMar>
          </w:tcPr>
          <w:p w14:paraId="480684AC" w14:textId="77777777" w:rsidR="00C138CB" w:rsidRPr="009333EF" w:rsidRDefault="00C138CB" w:rsidP="00BC30DA">
            <w:pPr>
              <w:pStyle w:val="firstparagraph"/>
              <w:rPr>
                <w:i/>
              </w:rPr>
            </w:pPr>
            <w:r w:rsidRPr="009333EF">
              <w:rPr>
                <w:i/>
              </w:rPr>
              <w:t>–r</w:t>
            </w:r>
          </w:p>
        </w:tc>
        <w:tc>
          <w:tcPr>
            <w:tcW w:w="8453" w:type="dxa"/>
          </w:tcPr>
          <w:p w14:paraId="3D1CA1D0" w14:textId="396CFED1"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122F2E">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14:paraId="294E39E1" w14:textId="77777777" w:rsidTr="00BC30DA">
        <w:tc>
          <w:tcPr>
            <w:tcW w:w="815" w:type="dxa"/>
            <w:tcMar>
              <w:left w:w="0" w:type="dxa"/>
              <w:right w:w="0" w:type="dxa"/>
            </w:tcMar>
          </w:tcPr>
          <w:p w14:paraId="3D35BD5D" w14:textId="77777777" w:rsidR="00DE3D49" w:rsidRPr="009333EF" w:rsidRDefault="00DE3D49" w:rsidP="00BC30DA">
            <w:pPr>
              <w:pStyle w:val="firstparagraph"/>
              <w:rPr>
                <w:i/>
              </w:rPr>
            </w:pPr>
            <w:r w:rsidRPr="009333EF">
              <w:rPr>
                <w:i/>
              </w:rPr>
              <w:t>–s</w:t>
            </w:r>
          </w:p>
        </w:tc>
        <w:tc>
          <w:tcPr>
            <w:tcW w:w="8453" w:type="dxa"/>
          </w:tcPr>
          <w:p w14:paraId="51AE5DB8" w14:textId="188EBF6E"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122F2E">
              <w:t>12.5</w:t>
            </w:r>
            <w:r w:rsidRPr="009333EF">
              <w:fldChar w:fldCharType="end"/>
            </w:r>
            <w:r w:rsidRPr="009333EF">
              <w:t>).</w:t>
            </w:r>
          </w:p>
        </w:tc>
      </w:tr>
      <w:tr w:rsidR="00F554AD" w:rsidRPr="009333EF" w14:paraId="3A4FA46C" w14:textId="77777777" w:rsidTr="00BC30DA">
        <w:tc>
          <w:tcPr>
            <w:tcW w:w="815" w:type="dxa"/>
            <w:tcMar>
              <w:left w:w="0" w:type="dxa"/>
              <w:right w:w="0" w:type="dxa"/>
            </w:tcMar>
          </w:tcPr>
          <w:p w14:paraId="390F4501" w14:textId="77777777" w:rsidR="00F554AD" w:rsidRPr="009333EF" w:rsidRDefault="00F554AD" w:rsidP="00BC30DA">
            <w:pPr>
              <w:pStyle w:val="firstparagraph"/>
              <w:rPr>
                <w:i/>
              </w:rPr>
            </w:pPr>
            <w:r w:rsidRPr="009333EF">
              <w:rPr>
                <w:i/>
              </w:rPr>
              <w:t>–t</w:t>
            </w:r>
          </w:p>
        </w:tc>
        <w:tc>
          <w:tcPr>
            <w:tcW w:w="8453" w:type="dxa"/>
          </w:tcPr>
          <w:p w14:paraId="19D71028" w14:textId="7760D1FE"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122F2E">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w:t>
            </w:r>
            <w:r w:rsidRPr="009333EF">
              <w:lastRenderedPageBreak/>
              <w:t xml:space="preserve">be restricted. The string following </w:t>
            </w:r>
            <w:r w:rsidRPr="009333EF">
              <w:rPr>
                <w:i/>
              </w:rPr>
              <w:t>–t</w:t>
            </w:r>
            <w:r w:rsidRPr="009333EF">
              <w:t xml:space="preserve"> (after a space) should have one of the following forms:</w:t>
            </w:r>
          </w:p>
          <w:p w14:paraId="6A938B5F" w14:textId="77777777" w:rsidR="00F554AD" w:rsidRPr="009333EF" w:rsidRDefault="00F554AD" w:rsidP="00F554AD">
            <w:pPr>
              <w:pStyle w:val="firstparagraph"/>
              <w:spacing w:after="0"/>
              <w:ind w:left="720"/>
            </w:pPr>
            <w:r w:rsidRPr="009333EF">
              <w:t>start</w:t>
            </w:r>
          </w:p>
          <w:p w14:paraId="3956A83C" w14:textId="77777777" w:rsidR="00F554AD" w:rsidRPr="009333EF" w:rsidRDefault="00F554AD" w:rsidP="00F554AD">
            <w:pPr>
              <w:pStyle w:val="firstparagraph"/>
              <w:spacing w:after="0"/>
              <w:ind w:left="720"/>
            </w:pPr>
            <w:r w:rsidRPr="009333EF">
              <w:t>start–stop</w:t>
            </w:r>
          </w:p>
          <w:p w14:paraId="4C80CEC7" w14:textId="77777777" w:rsidR="00F554AD" w:rsidRPr="009333EF" w:rsidRDefault="00F554AD" w:rsidP="00F554AD">
            <w:pPr>
              <w:pStyle w:val="firstparagraph"/>
              <w:spacing w:after="0"/>
              <w:ind w:left="720"/>
            </w:pPr>
            <w:r w:rsidRPr="009333EF">
              <w:t>start/stations</w:t>
            </w:r>
          </w:p>
          <w:p w14:paraId="04897EFD" w14:textId="77777777" w:rsidR="00F554AD" w:rsidRPr="009333EF" w:rsidRDefault="00F554AD" w:rsidP="00F554AD">
            <w:pPr>
              <w:pStyle w:val="firstparagraph"/>
              <w:spacing w:after="0"/>
              <w:ind w:left="720"/>
            </w:pPr>
            <w:r w:rsidRPr="009333EF">
              <w:t>start–stop/stations</w:t>
            </w:r>
          </w:p>
          <w:p w14:paraId="29D96975" w14:textId="77777777" w:rsidR="00F554AD" w:rsidRPr="009333EF" w:rsidRDefault="00F554AD" w:rsidP="00F554AD">
            <w:pPr>
              <w:pStyle w:val="firstparagraph"/>
              <w:ind w:left="720"/>
            </w:pPr>
            <w:r w:rsidRPr="009333EF">
              <w:t>/stations</w:t>
            </w:r>
          </w:p>
          <w:p w14:paraId="14AF742A" w14:textId="77777777"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14:paraId="2A082DC0" w14:textId="33D614A8"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122F2E">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14:paraId="16CFE4F6" w14:textId="77777777" w:rsidR="00F554AD" w:rsidRPr="009333EF" w:rsidRDefault="00F554AD" w:rsidP="00F554AD">
            <w:pPr>
              <w:pStyle w:val="firstparagraph"/>
            </w:pPr>
            <w:r w:rsidRPr="009333EF">
              <w:t>Here are a few examples:</w:t>
            </w:r>
          </w:p>
          <w:p w14:paraId="408F6C69" w14:textId="77777777" w:rsidR="00B63479" w:rsidRPr="009333EF" w:rsidRDefault="00B63479" w:rsidP="00B63479">
            <w:pPr>
              <w:pStyle w:val="firstparagraph"/>
              <w:spacing w:after="0"/>
              <w:ind w:left="720"/>
              <w:rPr>
                <w:i/>
              </w:rPr>
            </w:pPr>
            <w:r w:rsidRPr="009333EF">
              <w:rPr>
                <w:i/>
              </w:rPr>
              <w:t>–t 1.0–2.0</w:t>
            </w:r>
          </w:p>
          <w:p w14:paraId="593ED714" w14:textId="77777777" w:rsidR="00B63479" w:rsidRPr="009333EF" w:rsidRDefault="00B63479" w:rsidP="00B63479">
            <w:pPr>
              <w:pStyle w:val="firstparagraph"/>
              <w:spacing w:after="0"/>
              <w:ind w:left="720"/>
              <w:rPr>
                <w:i/>
              </w:rPr>
            </w:pPr>
            <w:r w:rsidRPr="009333EF">
              <w:rPr>
                <w:i/>
              </w:rPr>
              <w:t>–t 3–3.5/2</w:t>
            </w:r>
          </w:p>
          <w:p w14:paraId="5ACDF96C" w14:textId="77777777" w:rsidR="00B63479" w:rsidRPr="009333EF" w:rsidRDefault="00B63479" w:rsidP="00B63479">
            <w:pPr>
              <w:pStyle w:val="firstparagraph"/>
              <w:spacing w:after="0"/>
              <w:ind w:left="720"/>
              <w:rPr>
                <w:i/>
              </w:rPr>
            </w:pPr>
            <w:r w:rsidRPr="009333EF">
              <w:rPr>
                <w:i/>
              </w:rPr>
              <w:t>–t 1000000</w:t>
            </w:r>
          </w:p>
          <w:p w14:paraId="2AE6984D" w14:textId="77777777" w:rsidR="00B63479" w:rsidRPr="009333EF" w:rsidRDefault="00B63479" w:rsidP="00B63479">
            <w:pPr>
              <w:pStyle w:val="firstparagraph"/>
              <w:ind w:left="720"/>
              <w:rPr>
                <w:i/>
              </w:rPr>
            </w:pPr>
            <w:r w:rsidRPr="009333EF">
              <w:rPr>
                <w:i/>
              </w:rPr>
              <w:t>–t /3,7,123</w:t>
            </w:r>
          </w:p>
          <w:p w14:paraId="6B6D834F" w14:textId="77777777" w:rsidR="00B63479" w:rsidRPr="009333EF" w:rsidRDefault="00B63479" w:rsidP="00B63479">
            <w:pPr>
              <w:pStyle w:val="firstparagraph"/>
            </w:pPr>
            <w:r w:rsidRPr="009333EF">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14:paraId="63535686" w14:textId="47774D4C"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122F2E">
              <w:t>10.5.2</w:t>
            </w:r>
            <w:r w:rsidRPr="009333EF">
              <w:fldChar w:fldCharType="end"/>
            </w:r>
            <w:r w:rsidR="00B63479" w:rsidRPr="009333EF">
              <w:t>) to the end bounda</w:t>
            </w:r>
            <w:r w:rsidRPr="009333EF">
              <w:t xml:space="preserve">ry of the tracing interval. For </w:t>
            </w:r>
            <w:r w:rsidR="00B63479" w:rsidRPr="009333EF">
              <w:t>example, with this sequence:</w:t>
            </w:r>
          </w:p>
          <w:p w14:paraId="0F2B3105" w14:textId="77777777"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14:paraId="0704343C" w14:textId="77777777"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14:paraId="475483BD" w14:textId="0344CE64"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122F2E">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122F2E">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122F2E">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w:t>
            </w:r>
            <w:r w:rsidR="00E94B3C" w:rsidRPr="009333EF">
              <w:lastRenderedPageBreak/>
              <w:t xml:space="preserve">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14:paraId="104ECE5E" w14:textId="2160E9B7"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122F2E">
              <w:t>11.1</w:t>
            </w:r>
            <w:r w:rsidR="00E94B3C" w:rsidRPr="009333EF">
              <w:fldChar w:fldCharType="end"/>
            </w:r>
            <w:r w:rsidRPr="009333EF">
              <w:t>).</w:t>
            </w:r>
          </w:p>
        </w:tc>
      </w:tr>
      <w:tr w:rsidR="00DE3D49" w:rsidRPr="009333EF" w14:paraId="126466B5" w14:textId="77777777" w:rsidTr="00BC30DA">
        <w:tc>
          <w:tcPr>
            <w:tcW w:w="815" w:type="dxa"/>
            <w:tcMar>
              <w:left w:w="0" w:type="dxa"/>
              <w:right w:w="0" w:type="dxa"/>
            </w:tcMar>
          </w:tcPr>
          <w:p w14:paraId="1C638686" w14:textId="77777777" w:rsidR="00DE3D49" w:rsidRPr="009333EF" w:rsidRDefault="00DE3D49" w:rsidP="00BC30DA">
            <w:pPr>
              <w:pStyle w:val="firstparagraph"/>
              <w:rPr>
                <w:i/>
              </w:rPr>
            </w:pPr>
            <w:r w:rsidRPr="009333EF">
              <w:rPr>
                <w:i/>
              </w:rPr>
              <w:lastRenderedPageBreak/>
              <w:t>–u</w:t>
            </w:r>
          </w:p>
        </w:tc>
        <w:tc>
          <w:tcPr>
            <w:tcW w:w="8453" w:type="dxa"/>
          </w:tcPr>
          <w:p w14:paraId="312C7A81" w14:textId="0A34B83A"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122F2E">
              <w:t>B.5</w:t>
            </w:r>
            <w:r w:rsidRPr="009333EF">
              <w:fldChar w:fldCharType="end"/>
            </w:r>
            <w:r w:rsidRPr="009333EF">
              <w:t>).</w:t>
            </w:r>
          </w:p>
        </w:tc>
      </w:tr>
      <w:tr w:rsidR="00F37696" w:rsidRPr="009333EF" w14:paraId="3EA2A732" w14:textId="77777777" w:rsidTr="00BC30DA">
        <w:tc>
          <w:tcPr>
            <w:tcW w:w="815" w:type="dxa"/>
            <w:tcMar>
              <w:left w:w="0" w:type="dxa"/>
              <w:right w:w="0" w:type="dxa"/>
            </w:tcMar>
          </w:tcPr>
          <w:p w14:paraId="30C4D7F1" w14:textId="77777777" w:rsidR="00F37696" w:rsidRPr="009333EF" w:rsidRDefault="00F37696" w:rsidP="00BC30DA">
            <w:pPr>
              <w:pStyle w:val="firstparagraph"/>
              <w:rPr>
                <w:i/>
              </w:rPr>
            </w:pPr>
            <w:r w:rsidRPr="009333EF">
              <w:rPr>
                <w:i/>
              </w:rPr>
              <w:t>–D</w:t>
            </w:r>
          </w:p>
        </w:tc>
        <w:tc>
          <w:tcPr>
            <w:tcW w:w="8453" w:type="dxa"/>
          </w:tcPr>
          <w:p w14:paraId="0A9CF625" w14:textId="575768E2"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122F2E">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14:paraId="429BA8C2" w14:textId="77777777" w:rsidR="00F37696" w:rsidRPr="009333EF" w:rsidRDefault="00F37696" w:rsidP="00F37696">
            <w:pPr>
              <w:pStyle w:val="firstparagraph"/>
              <w:ind w:left="720"/>
            </w:pPr>
            <w:r w:rsidRPr="009333EF">
              <w:t>yr/mo/dy,ho:mi:sc</w:t>
            </w:r>
          </w:p>
          <w:p w14:paraId="68A5E09B" w14:textId="77777777" w:rsidR="00F37696" w:rsidRPr="009333EF" w:rsidRDefault="00F37696" w:rsidP="00F37696">
            <w:pPr>
              <w:pStyle w:val="firstparagraph"/>
            </w:pPr>
            <w:r w:rsidRPr="009333EF">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14:paraId="3EA69B1C" w14:textId="77777777" w:rsidR="00F37696" w:rsidRPr="001E0CB4" w:rsidRDefault="00F37696" w:rsidP="00F37696">
            <w:pPr>
              <w:pStyle w:val="firstparagraph"/>
              <w:spacing w:after="0"/>
              <w:ind w:left="720"/>
              <w:rPr>
                <w:lang w:val="pl-PL"/>
              </w:rPr>
            </w:pPr>
            <w:r w:rsidRPr="001E0CB4">
              <w:rPr>
                <w:lang w:val="pl-PL"/>
              </w:rPr>
              <w:t>mo/dy,ho:mi:sc</w:t>
            </w:r>
          </w:p>
          <w:p w14:paraId="1899643B" w14:textId="77777777" w:rsidR="00F37696" w:rsidRPr="001E0CB4" w:rsidRDefault="00F37696" w:rsidP="00F37696">
            <w:pPr>
              <w:pStyle w:val="firstparagraph"/>
              <w:spacing w:after="0"/>
              <w:ind w:left="720"/>
              <w:rPr>
                <w:lang w:val="pl-PL"/>
              </w:rPr>
            </w:pPr>
            <w:r w:rsidRPr="001E0CB4">
              <w:rPr>
                <w:lang w:val="pl-PL"/>
              </w:rPr>
              <w:t>dy,ho:mi:sc</w:t>
            </w:r>
          </w:p>
          <w:p w14:paraId="4FA6E3DB" w14:textId="77777777" w:rsidR="00F37696" w:rsidRPr="001E0CB4" w:rsidRDefault="00F37696" w:rsidP="00F37696">
            <w:pPr>
              <w:pStyle w:val="firstparagraph"/>
              <w:spacing w:after="0"/>
              <w:ind w:left="720"/>
              <w:rPr>
                <w:lang w:val="pl-PL"/>
              </w:rPr>
            </w:pPr>
            <w:r w:rsidRPr="001E0CB4">
              <w:rPr>
                <w:lang w:val="pl-PL"/>
              </w:rPr>
              <w:t>ho:mi:sc</w:t>
            </w:r>
          </w:p>
          <w:p w14:paraId="508019C8" w14:textId="77777777" w:rsidR="00F37696" w:rsidRPr="001E0CB4" w:rsidRDefault="00F37696" w:rsidP="00F37696">
            <w:pPr>
              <w:pStyle w:val="firstparagraph"/>
              <w:spacing w:after="0"/>
              <w:ind w:left="720"/>
              <w:rPr>
                <w:lang w:val="pl-PL"/>
              </w:rPr>
            </w:pPr>
            <w:r w:rsidRPr="001E0CB4">
              <w:rPr>
                <w:lang w:val="pl-PL"/>
              </w:rPr>
              <w:t>mi:sc</w:t>
            </w:r>
          </w:p>
          <w:p w14:paraId="5D69E399" w14:textId="77777777" w:rsidR="00F37696" w:rsidRPr="001E0CB4" w:rsidRDefault="00F37696" w:rsidP="00F37696">
            <w:pPr>
              <w:pStyle w:val="firstparagraph"/>
              <w:spacing w:after="0"/>
              <w:ind w:left="720"/>
              <w:rPr>
                <w:lang w:val="pl-PL"/>
              </w:rPr>
            </w:pPr>
            <w:r w:rsidRPr="001E0CB4">
              <w:rPr>
                <w:lang w:val="pl-PL"/>
              </w:rPr>
              <w:t>sc</w:t>
            </w:r>
          </w:p>
          <w:p w14:paraId="424D4B89" w14:textId="77777777" w:rsidR="00F37696" w:rsidRPr="009333EF" w:rsidRDefault="00F37696" w:rsidP="00F37696">
            <w:pPr>
              <w:pStyle w:val="firstparagraph"/>
              <w:spacing w:after="0"/>
              <w:ind w:left="720"/>
            </w:pPr>
            <w:r w:rsidRPr="009333EF">
              <w:t>yr/mo/dy</w:t>
            </w:r>
          </w:p>
          <w:p w14:paraId="2A579047" w14:textId="77777777" w:rsidR="00F37696" w:rsidRPr="009333EF" w:rsidRDefault="00F37696" w:rsidP="00F37696">
            <w:pPr>
              <w:pStyle w:val="firstparagraph"/>
              <w:ind w:left="720"/>
            </w:pPr>
            <w:r w:rsidRPr="009333EF">
              <w:t>mo/dy</w:t>
            </w:r>
          </w:p>
          <w:p w14:paraId="7C46AE89" w14:textId="1DADB2DF"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122F2E">
              <w:t>9.5.2</w:t>
            </w:r>
            <w:r w:rsidRPr="009333EF">
              <w:fldChar w:fldCharType="end"/>
            </w:r>
            <w:r w:rsidRPr="009333EF">
              <w:t>).</w:t>
            </w:r>
          </w:p>
        </w:tc>
      </w:tr>
      <w:tr w:rsidR="00F37696" w:rsidRPr="009333EF" w14:paraId="77A7A5B6" w14:textId="77777777" w:rsidTr="00BC30DA">
        <w:tc>
          <w:tcPr>
            <w:tcW w:w="815" w:type="dxa"/>
            <w:tcMar>
              <w:left w:w="0" w:type="dxa"/>
              <w:right w:w="0" w:type="dxa"/>
            </w:tcMar>
          </w:tcPr>
          <w:p w14:paraId="00F4F286" w14:textId="77777777" w:rsidR="00F37696" w:rsidRPr="009333EF" w:rsidRDefault="00F37696" w:rsidP="00BC30DA">
            <w:pPr>
              <w:pStyle w:val="firstparagraph"/>
              <w:rPr>
                <w:i/>
              </w:rPr>
            </w:pPr>
            <w:r w:rsidRPr="009333EF">
              <w:rPr>
                <w:i/>
              </w:rPr>
              <w:t>–I</w:t>
            </w:r>
          </w:p>
        </w:tc>
        <w:tc>
          <w:tcPr>
            <w:tcW w:w="8453" w:type="dxa"/>
          </w:tcPr>
          <w:p w14:paraId="5008AB7C" w14:textId="2E24724B"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122F2E">
              <w:t>9.5.2</w:t>
            </w:r>
            <w:r w:rsidRPr="009333EF">
              <w:fldChar w:fldCharType="end"/>
            </w:r>
            <w:r w:rsidRPr="009333EF">
              <w:t>).</w:t>
            </w:r>
          </w:p>
        </w:tc>
      </w:tr>
      <w:tr w:rsidR="00F37696" w:rsidRPr="009333EF" w14:paraId="2A4922BB" w14:textId="77777777" w:rsidTr="00BC30DA">
        <w:tc>
          <w:tcPr>
            <w:tcW w:w="815" w:type="dxa"/>
            <w:tcMar>
              <w:left w:w="0" w:type="dxa"/>
              <w:right w:w="0" w:type="dxa"/>
            </w:tcMar>
          </w:tcPr>
          <w:p w14:paraId="758D3179" w14:textId="77777777" w:rsidR="00F37696" w:rsidRPr="009333EF" w:rsidRDefault="00F37696" w:rsidP="00BC30DA">
            <w:pPr>
              <w:pStyle w:val="firstparagraph"/>
              <w:rPr>
                <w:i/>
              </w:rPr>
            </w:pPr>
            <w:r w:rsidRPr="009333EF">
              <w:rPr>
                <w:i/>
              </w:rPr>
              <w:t>–M</w:t>
            </w:r>
          </w:p>
        </w:tc>
        <w:tc>
          <w:tcPr>
            <w:tcW w:w="8453" w:type="dxa"/>
          </w:tcPr>
          <w:p w14:paraId="44AFE0A0" w14:textId="6F72AA8F"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122F2E">
              <w:t>C.4</w:t>
            </w:r>
            <w:r w:rsidRPr="009333EF">
              <w:fldChar w:fldCharType="end"/>
            </w:r>
            <w:r w:rsidRPr="009333EF">
              <w:t xml:space="preserve">), which apply to </w:t>
            </w:r>
            <w:r w:rsidRPr="009333EF">
              <w:lastRenderedPageBreak/>
              <w:t>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122F2E">
              <w:t>B.2</w:t>
            </w:r>
            <w:r w:rsidRPr="009333EF">
              <w:fldChar w:fldCharType="end"/>
            </w:r>
            <w:r w:rsidRPr="009333EF">
              <w:t>).</w:t>
            </w:r>
          </w:p>
        </w:tc>
      </w:tr>
      <w:tr w:rsidR="00C70642" w:rsidRPr="009333EF" w14:paraId="4C3928CA" w14:textId="77777777" w:rsidTr="00BC30DA">
        <w:tc>
          <w:tcPr>
            <w:tcW w:w="815" w:type="dxa"/>
            <w:tcMar>
              <w:left w:w="0" w:type="dxa"/>
              <w:right w:w="0" w:type="dxa"/>
            </w:tcMar>
          </w:tcPr>
          <w:p w14:paraId="52C63A25" w14:textId="77777777" w:rsidR="00C70642" w:rsidRPr="009333EF" w:rsidRDefault="00C70642" w:rsidP="00BC30DA">
            <w:pPr>
              <w:pStyle w:val="firstparagraph"/>
              <w:rPr>
                <w:i/>
              </w:rPr>
            </w:pPr>
            <w:r w:rsidRPr="009333EF">
              <w:rPr>
                <w:i/>
              </w:rPr>
              <w:lastRenderedPageBreak/>
              <w:t>–O</w:t>
            </w:r>
          </w:p>
        </w:tc>
        <w:tc>
          <w:tcPr>
            <w:tcW w:w="8453" w:type="dxa"/>
          </w:tcPr>
          <w:p w14:paraId="19B191F5" w14:textId="0D86E721"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w:instrText>
            </w:r>
            <w:r w:rsidR="00840BB4">
              <w:instrText>s</w:instrText>
            </w:r>
            <w:r w:rsidR="00126D90" w:rsidRPr="009333EF">
              <w:instrText xml:space="preserve">"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122F2E">
              <w:t>9.5.2</w:t>
            </w:r>
            <w:r w:rsidRPr="009333EF">
              <w:fldChar w:fldCharType="end"/>
            </w:r>
            <w:r w:rsidRPr="009333EF">
              <w:t>).</w:t>
            </w:r>
          </w:p>
        </w:tc>
      </w:tr>
      <w:tr w:rsidR="00E5584D" w:rsidRPr="009333EF" w14:paraId="05E027D8" w14:textId="77777777" w:rsidTr="00BC30DA">
        <w:tc>
          <w:tcPr>
            <w:tcW w:w="815" w:type="dxa"/>
            <w:tcMar>
              <w:left w:w="0" w:type="dxa"/>
              <w:right w:w="0" w:type="dxa"/>
            </w:tcMar>
          </w:tcPr>
          <w:p w14:paraId="47DE9D7B" w14:textId="77777777" w:rsidR="00E5584D" w:rsidRPr="009333EF" w:rsidRDefault="00E5584D" w:rsidP="00BC30DA">
            <w:pPr>
              <w:pStyle w:val="firstparagraph"/>
              <w:rPr>
                <w:i/>
              </w:rPr>
            </w:pPr>
            <w:r w:rsidRPr="009333EF">
              <w:rPr>
                <w:i/>
              </w:rPr>
              <w:t>–T</w:t>
            </w:r>
          </w:p>
        </w:tc>
        <w:tc>
          <w:tcPr>
            <w:tcW w:w="8453" w:type="dxa"/>
          </w:tcPr>
          <w:p w14:paraId="424C5831" w14:textId="42CDA580"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122F2E">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122F2E">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14:paraId="5075C96B" w14:textId="77777777" w:rsidTr="00BC30DA">
        <w:tc>
          <w:tcPr>
            <w:tcW w:w="815" w:type="dxa"/>
            <w:tcMar>
              <w:left w:w="0" w:type="dxa"/>
              <w:right w:w="0" w:type="dxa"/>
            </w:tcMar>
          </w:tcPr>
          <w:p w14:paraId="03654D5C" w14:textId="77777777" w:rsidR="00F554AD" w:rsidRPr="009333EF" w:rsidRDefault="00F554AD" w:rsidP="00BC30DA">
            <w:pPr>
              <w:pStyle w:val="firstparagraph"/>
              <w:rPr>
                <w:i/>
              </w:rPr>
            </w:pPr>
          </w:p>
        </w:tc>
        <w:tc>
          <w:tcPr>
            <w:tcW w:w="8453" w:type="dxa"/>
          </w:tcPr>
          <w:p w14:paraId="60556543" w14:textId="77777777" w:rsidR="00E5584D" w:rsidRPr="009333EF" w:rsidRDefault="00E5584D" w:rsidP="00E5584D">
            <w:pPr>
              <w:pStyle w:val="firstparagraph"/>
              <w:spacing w:after="0"/>
              <w:ind w:left="720"/>
              <w:rPr>
                <w:i/>
              </w:rPr>
            </w:pPr>
            <w:r w:rsidRPr="009333EF">
              <w:rPr>
                <w:i/>
              </w:rPr>
              <w:t>–T 667888388880</w:t>
            </w:r>
          </w:p>
          <w:p w14:paraId="471AA6F0" w14:textId="77777777" w:rsidR="00E5584D" w:rsidRPr="009333EF" w:rsidRDefault="00E5584D" w:rsidP="00E5584D">
            <w:pPr>
              <w:pStyle w:val="firstparagraph"/>
              <w:spacing w:after="0"/>
              <w:ind w:left="720"/>
              <w:rPr>
                <w:i/>
              </w:rPr>
            </w:pPr>
            <w:r w:rsidRPr="009333EF">
              <w:rPr>
                <w:i/>
              </w:rPr>
              <w:t>–T /12+</w:t>
            </w:r>
          </w:p>
          <w:p w14:paraId="648318BB" w14:textId="77777777" w:rsidR="00E5584D" w:rsidRPr="009333EF" w:rsidRDefault="00E5584D" w:rsidP="00E5584D">
            <w:pPr>
              <w:pStyle w:val="firstparagraph"/>
              <w:spacing w:after="0"/>
              <w:ind w:left="720"/>
              <w:rPr>
                <w:i/>
              </w:rPr>
            </w:pPr>
            <w:r w:rsidRPr="009333EF">
              <w:rPr>
                <w:i/>
              </w:rPr>
              <w:t>–T 47.5-49.5/8,6</w:t>
            </w:r>
          </w:p>
          <w:p w14:paraId="1458AC15" w14:textId="77777777" w:rsidR="00F554AD" w:rsidRPr="009333EF" w:rsidRDefault="00E5584D" w:rsidP="00E5584D">
            <w:pPr>
              <w:pStyle w:val="firstparagraph"/>
              <w:ind w:left="720"/>
              <w:rPr>
                <w:i/>
              </w:rPr>
            </w:pPr>
            <w:r w:rsidRPr="009333EF">
              <w:rPr>
                <w:i/>
              </w:rPr>
              <w:t>–T 0–999999999/1,3,5,7s+</w:t>
            </w:r>
          </w:p>
          <w:p w14:paraId="28CE558E" w14:textId="1898EBC1"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122F2E">
              <w:t>11.2</w:t>
            </w:r>
            <w:r w:rsidRPr="009333EF">
              <w:fldChar w:fldCharType="end"/>
            </w:r>
            <w:r w:rsidRPr="009333EF">
              <w:t>), whereby the state information is accompanied by dumps of activities in all links and radio channels accessible via ports and transceivers of the current station.</w:t>
            </w:r>
          </w:p>
          <w:p w14:paraId="0EB4FDB5" w14:textId="77777777" w:rsidR="00E5584D" w:rsidRPr="009333EF" w:rsidRDefault="00E5584D" w:rsidP="00E5584D">
            <w:pPr>
              <w:pStyle w:val="firstparagraph"/>
            </w:pPr>
            <w:r w:rsidRPr="009333EF">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14:paraId="1D2D7532" w14:textId="77777777" w:rsidTr="00BC30DA">
        <w:tc>
          <w:tcPr>
            <w:tcW w:w="815" w:type="dxa"/>
            <w:tcMar>
              <w:left w:w="0" w:type="dxa"/>
              <w:right w:w="0" w:type="dxa"/>
            </w:tcMar>
          </w:tcPr>
          <w:p w14:paraId="51BCDE58" w14:textId="77777777" w:rsidR="00C138CB" w:rsidRPr="009333EF" w:rsidRDefault="00C138CB" w:rsidP="00C138CB">
            <w:pPr>
              <w:pStyle w:val="firstparagraph"/>
              <w:rPr>
                <w:i/>
              </w:rPr>
            </w:pPr>
            <w:r w:rsidRPr="009333EF">
              <w:rPr>
                <w:i/>
              </w:rPr>
              <w:t>– –</w:t>
            </w:r>
          </w:p>
        </w:tc>
        <w:tc>
          <w:tcPr>
            <w:tcW w:w="8453" w:type="dxa"/>
          </w:tcPr>
          <w:p w14:paraId="55AAB2F4" w14:textId="77777777"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14:paraId="10A02471" w14:textId="77777777"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14:paraId="6AA2C8CF" w14:textId="77777777"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14:paraId="01FE8B2A" w14:textId="77777777"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14:paraId="73F5B5B6" w14:textId="77777777"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 xml:space="preserve">le is </w:t>
      </w:r>
      <w:r w:rsidRPr="009333EF">
        <w:lastRenderedPageBreak/>
        <w:t>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14:paraId="6FB6519A" w14:textId="77777777" w:rsidR="00F64D79" w:rsidRPr="009333EF" w:rsidRDefault="00F64D79" w:rsidP="008D51F0">
      <w:pPr>
        <w:pStyle w:val="firstparagraph"/>
      </w:pPr>
      <w:r w:rsidRPr="009333EF">
        <w:t>Below are three sample command lines invoking the simulator:</w:t>
      </w:r>
    </w:p>
    <w:p w14:paraId="40656D4B" w14:textId="77777777" w:rsidR="00C138CB" w:rsidRPr="009333EF" w:rsidRDefault="00C138CB" w:rsidP="00C138CB">
      <w:pPr>
        <w:pStyle w:val="firstparagraph"/>
        <w:spacing w:after="0"/>
        <w:ind w:firstLine="720"/>
        <w:rPr>
          <w:i/>
        </w:rPr>
      </w:pPr>
      <w:r w:rsidRPr="009333EF">
        <w:rPr>
          <w:i/>
        </w:rPr>
        <w:t>side . out</w:t>
      </w:r>
    </w:p>
    <w:p w14:paraId="0E1EA2E7" w14:textId="77777777"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14:paraId="485C246D" w14:textId="77777777"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14:paraId="11EE3F65" w14:textId="77777777"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14:paraId="7C02B857" w14:textId="77777777"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14:paraId="0F66D9B8" w14:textId="77777777" w:rsidR="005C28D0" w:rsidRPr="009333EF" w:rsidRDefault="00B279B2" w:rsidP="007B15FF">
      <w:pPr>
        <w:pStyle w:val="Heading1"/>
        <w:rPr>
          <w:lang w:val="en-US"/>
        </w:rPr>
      </w:pPr>
      <w:bookmarkStart w:id="760" w:name="_Ref511293204"/>
      <w:bookmarkStart w:id="761" w:name="_Toc50927905"/>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60"/>
      <w:bookmarkEnd w:id="761"/>
    </w:p>
    <w:p w14:paraId="77BB21E9" w14:textId="1BBAE8A4" w:rsidR="00B279B2" w:rsidRPr="009333EF" w:rsidRDefault="00B279B2" w:rsidP="00B279B2">
      <w:pPr>
        <w:pStyle w:val="firstparagraph"/>
      </w:pPr>
      <w:bookmarkStart w:id="762" w:name="dsd"/>
      <w:r w:rsidRPr="009333EF">
        <w:t>DSD is a stand-alone program implemented as a Java applet</w:t>
      </w:r>
      <w:r w:rsidR="00535D04">
        <w: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14:paraId="6110DF14" w14:textId="77777777" w:rsidR="00B279B2" w:rsidRPr="009333EF" w:rsidRDefault="00B279B2" w:rsidP="00B279B2">
      <w:pPr>
        <w:pStyle w:val="Heading2"/>
        <w:rPr>
          <w:lang w:val="en-US"/>
        </w:rPr>
      </w:pPr>
      <w:bookmarkStart w:id="763" w:name="_Ref511403259"/>
      <w:bookmarkStart w:id="764" w:name="_Ref511462196"/>
      <w:bookmarkStart w:id="765" w:name="_Toc50927906"/>
      <w:r w:rsidRPr="009333EF">
        <w:rPr>
          <w:lang w:val="en-US"/>
        </w:rPr>
        <w:t>Basic principles</w:t>
      </w:r>
      <w:bookmarkEnd w:id="763"/>
      <w:bookmarkEnd w:id="764"/>
      <w:bookmarkEnd w:id="765"/>
    </w:p>
    <w:p w14:paraId="5F4AF0C9" w14:textId="77777777"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14:paraId="590425C9" w14:textId="77777777"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14:paraId="0F2A76E6" w14:textId="32BC0966"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w:t>
      </w:r>
    </w:p>
    <w:p w14:paraId="6B201817" w14:textId="7D65D445"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122F2E">
        <w:t>12.1</w:t>
      </w:r>
      <w:r w:rsidRPr="009333EF">
        <w:fldChar w:fldCharType="end"/>
      </w:r>
      <w:r w:rsidRPr="009333EF">
        <w:t>)</w:t>
      </w:r>
    </w:p>
    <w:p w14:paraId="49490F95" w14:textId="77777777"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14:paraId="12E7B042" w14:textId="3757FECC"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122F2E">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14:paraId="5D618162" w14:textId="584A6AE3"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122F2E">
        <w:t>12.4</w:t>
      </w:r>
      <w:r w:rsidRPr="009333EF">
        <w:fldChar w:fldCharType="end"/>
      </w:r>
      <w:r w:rsidRPr="009333EF">
        <w:t>). Additionally, this exposure mode can be made station-relative. Whenever the contents of a window are to be updated (refreshed) the corresponding exposure mode is invoked.</w:t>
      </w:r>
    </w:p>
    <w:p w14:paraId="00AD694B" w14:textId="4C34DA4E"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275165">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122F2E">
        <w:t>C.4</w:t>
      </w:r>
      <w:r w:rsidR="00CE6721" w:rsidRPr="009333EF">
        <w:fldChar w:fldCharType="end"/>
      </w:r>
      <w:r w:rsidRPr="009333EF">
        <w:t xml:space="preserve">). </w:t>
      </w:r>
    </w:p>
    <w:p w14:paraId="17AD09D0" w14:textId="240AD47B"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w:t>
      </w:r>
      <w:r w:rsidR="00275165">
        <w:t>where</w:t>
      </w:r>
      <w:r w:rsidRPr="009333EF">
        <w:t xml:space="preserve">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14:paraId="645E2071" w14:textId="77777777"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14:paraId="0A0F7704" w14:textId="77777777"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14:paraId="0E559C17" w14:textId="77777777"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14:paraId="0551C459" w14:textId="540BA17E"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122F2E">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122F2E">
        <w:t>12.4</w:t>
      </w:r>
      <w:r w:rsidR="002879EC" w:rsidRPr="009333EF">
        <w:fldChar w:fldCharType="end"/>
      </w:r>
      <w:r w:rsidRPr="009333EF">
        <w:t>).</w:t>
      </w:r>
    </w:p>
    <w:p w14:paraId="2CE64155" w14:textId="77777777" w:rsidR="00214A66" w:rsidRPr="009333EF" w:rsidRDefault="00214A66" w:rsidP="00214A66">
      <w:pPr>
        <w:pStyle w:val="Heading2"/>
        <w:rPr>
          <w:lang w:val="en-US"/>
        </w:rPr>
      </w:pPr>
      <w:bookmarkStart w:id="766" w:name="_Ref511141523"/>
      <w:bookmarkStart w:id="767" w:name="_Toc50927907"/>
      <w:r w:rsidRPr="009333EF">
        <w:rPr>
          <w:lang w:val="en-US"/>
        </w:rPr>
        <w:t>The monitor</w:t>
      </w:r>
      <w:bookmarkEnd w:id="766"/>
      <w:bookmarkEnd w:id="767"/>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14:paraId="186519CC" w14:textId="77777777"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14:paraId="799B5842" w14:textId="5E6B8532"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122F2E">
        <w:t>B.3</w:t>
      </w:r>
      <w:r w:rsidR="00CE6721" w:rsidRPr="009333EF">
        <w:fldChar w:fldCharType="end"/>
      </w:r>
      <w:r w:rsidRPr="009333EF">
        <w:t>, we discuss these issues and explain the technicalities involved in running the DSD applet within the tight confines of the contemporary Java security rules.</w:t>
      </w:r>
    </w:p>
    <w:p w14:paraId="2C12981D" w14:textId="3BCB5B2B"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w:t>
      </w:r>
      <w:r w:rsidR="001203C1">
        <w:t>every</w:t>
      </w:r>
      <w:r w:rsidRPr="009333EF">
        <w:t xml:space="preserve"> active SMURPH program:</w:t>
      </w:r>
    </w:p>
    <w:p w14:paraId="3827F29D" w14:textId="77777777" w:rsidR="00214A66" w:rsidRPr="009333EF" w:rsidRDefault="00214A66" w:rsidP="00596F24">
      <w:pPr>
        <w:pStyle w:val="firstparagraph"/>
        <w:numPr>
          <w:ilvl w:val="0"/>
          <w:numId w:val="89"/>
        </w:numPr>
      </w:pPr>
      <w:r w:rsidRPr="009333EF">
        <w:t>the Internet name of the host on which the program is running</w:t>
      </w:r>
    </w:p>
    <w:p w14:paraId="6F932FF9" w14:textId="77777777" w:rsidR="00214A66" w:rsidRPr="009333EF" w:rsidRDefault="00214A66" w:rsidP="00596F24">
      <w:pPr>
        <w:pStyle w:val="firstparagraph"/>
        <w:numPr>
          <w:ilvl w:val="0"/>
          <w:numId w:val="89"/>
        </w:numPr>
      </w:pPr>
      <w:r w:rsidRPr="009333EF">
        <w:t>the program call line, i.e., the program’s command name and the call arguments</w:t>
      </w:r>
    </w:p>
    <w:p w14:paraId="7CA45379" w14:textId="77777777" w:rsidR="00214A66" w:rsidRPr="009333EF" w:rsidRDefault="00214A66" w:rsidP="00596F24">
      <w:pPr>
        <w:pStyle w:val="firstparagraph"/>
        <w:numPr>
          <w:ilvl w:val="0"/>
          <w:numId w:val="89"/>
        </w:numPr>
      </w:pPr>
      <w:r w:rsidRPr="009333EF">
        <w:t>the date and time when the program was started</w:t>
      </w:r>
    </w:p>
    <w:p w14:paraId="47233813" w14:textId="77777777"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14:paraId="2D2B1921" w14:textId="77777777" w:rsidR="00214A66" w:rsidRPr="009333EF" w:rsidRDefault="00214A66" w:rsidP="00596F24">
      <w:pPr>
        <w:pStyle w:val="firstparagraph"/>
        <w:numPr>
          <w:ilvl w:val="0"/>
          <w:numId w:val="89"/>
        </w:numPr>
      </w:pPr>
      <w:r w:rsidRPr="009333EF">
        <w:t>a description of the channel (socket) connecting the monitor to the program</w:t>
      </w:r>
    </w:p>
    <w:p w14:paraId="696FD3DD" w14:textId="77777777"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14:paraId="021FAD11" w14:textId="77777777" w:rsidR="0002377B" w:rsidRPr="009333EF" w:rsidRDefault="0002377B" w:rsidP="0002377B">
      <w:pPr>
        <w:pStyle w:val="Heading2"/>
        <w:rPr>
          <w:lang w:val="en-US"/>
        </w:rPr>
      </w:pPr>
      <w:bookmarkStart w:id="768" w:name="_Ref511164578"/>
      <w:bookmarkStart w:id="769" w:name="_Ref511164584"/>
      <w:bookmarkStart w:id="770" w:name="_Ref511209527"/>
      <w:bookmarkStart w:id="771" w:name="_Ref511212997"/>
      <w:bookmarkStart w:id="772" w:name="_Toc50927908"/>
      <w:r w:rsidRPr="009333EF">
        <w:rPr>
          <w:lang w:val="en-US"/>
        </w:rPr>
        <w:t>Invoking DSD</w:t>
      </w:r>
      <w:bookmarkEnd w:id="768"/>
      <w:bookmarkEnd w:id="769"/>
      <w:bookmarkEnd w:id="770"/>
      <w:bookmarkEnd w:id="771"/>
      <w:bookmarkEnd w:id="772"/>
    </w:p>
    <w:p w14:paraId="143F083F" w14:textId="3792E0B7"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122F2E">
        <w:t>B.3</w:t>
      </w:r>
      <w:r w:rsidR="00CE6721" w:rsidRPr="009333EF">
        <w:fldChar w:fldCharType="end"/>
      </w:r>
      <w:r w:rsidRPr="009333EF">
        <w:t>). Its startup panel consists of two buttons: one to start the applet, the other to unconditionally terminate it and remove all its windows from the screen.</w:t>
      </w:r>
    </w:p>
    <w:p w14:paraId="512C0CAA" w14:textId="6EC5AE7B"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122F2E">
        <w:t xml:space="preserve">Figure </w:t>
      </w:r>
      <w:r w:rsidR="00122F2E">
        <w:rPr>
          <w:noProof/>
        </w:rPr>
        <w:t>C</w:t>
      </w:r>
      <w:r w:rsidR="00122F2E">
        <w:noBreakHyphen/>
      </w:r>
      <w:r w:rsidR="00122F2E">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14:paraId="5D7A0AC0" w14:textId="58B6D6F5"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122F2E">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14:anchorId="38720309" wp14:editId="08EB3E0C">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14:paraId="74E90502" w14:textId="77777777" w:rsidR="00227A64" w:rsidRDefault="00227A64"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64CF4330" w:rsidR="00227A64" w:rsidRDefault="00227A64"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773"/>
                            <w:r>
                              <w:t>. The root window of DSD.</w:t>
                            </w:r>
                          </w:p>
                          <w:p w14:paraId="73FF0725" w14:textId="77777777" w:rsidR="00227A64" w:rsidRDefault="00227A64" w:rsidP="00B0395E">
                            <w:pPr>
                              <w:keepNext/>
                            </w:pPr>
                          </w:p>
                          <w:p w14:paraId="19C1F980"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20309"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14:paraId="74E90502" w14:textId="77777777" w:rsidR="00227A64" w:rsidRDefault="00227A64" w:rsidP="00323905">
                      <w:pPr>
                        <w:keepNext/>
                      </w:pPr>
                      <w:r>
                        <w:rPr>
                          <w:noProof/>
                        </w:rPr>
                        <w:drawing>
                          <wp:inline distT="0" distB="0" distL="0" distR="0" wp14:anchorId="06EBB545" wp14:editId="1B95C6C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14:paraId="2A720A39" w14:textId="64CF4330" w:rsidR="00227A64" w:rsidRDefault="00227A64" w:rsidP="00323905">
                      <w:pPr>
                        <w:pStyle w:val="Caption"/>
                      </w:pPr>
                      <w:bookmarkStart w:id="774" w:name="_Ref511136742"/>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1</w:t>
                      </w:r>
                      <w:r>
                        <w:rPr>
                          <w:noProof/>
                        </w:rPr>
                        <w:fldChar w:fldCharType="end"/>
                      </w:r>
                      <w:bookmarkEnd w:id="774"/>
                      <w:r>
                        <w:t>. The root window of DSD.</w:t>
                      </w:r>
                    </w:p>
                    <w:p w14:paraId="73FF0725" w14:textId="77777777" w:rsidR="00227A64" w:rsidRDefault="00227A64" w:rsidP="00B0395E">
                      <w:pPr>
                        <w:keepNext/>
                      </w:pPr>
                    </w:p>
                    <w:p w14:paraId="19C1F980" w14:textId="77777777" w:rsidR="00227A64" w:rsidRDefault="00227A64"/>
                  </w:txbxContent>
                </v:textbox>
                <w10:wrap type="topAndBottom" anchorx="margin" anchory="page"/>
              </v:shape>
            </w:pict>
          </mc:Fallback>
        </mc:AlternateContent>
      </w:r>
    </w:p>
    <w:p w14:paraId="418D5C12" w14:textId="77777777"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14:paraId="6711FDB2" w14:textId="77777777"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14:paraId="11B01BE5" w14:textId="77777777" w:rsidTr="00C0561D">
        <w:tc>
          <w:tcPr>
            <w:tcW w:w="1085" w:type="dxa"/>
            <w:tcMar>
              <w:left w:w="0" w:type="dxa"/>
              <w:right w:w="0" w:type="dxa"/>
            </w:tcMar>
          </w:tcPr>
          <w:p w14:paraId="383E89BB" w14:textId="77777777" w:rsidR="00662E79" w:rsidRPr="009333EF" w:rsidRDefault="00662E79" w:rsidP="007C6199">
            <w:pPr>
              <w:pStyle w:val="firstparagraph"/>
              <w:rPr>
                <w:i/>
              </w:rPr>
            </w:pPr>
            <w:r w:rsidRPr="009333EF">
              <w:rPr>
                <w:i/>
              </w:rPr>
              <w:t>Connect</w:t>
            </w:r>
          </w:p>
        </w:tc>
        <w:tc>
          <w:tcPr>
            <w:tcW w:w="8183" w:type="dxa"/>
          </w:tcPr>
          <w:p w14:paraId="52368C45" w14:textId="77777777" w:rsidR="00662E79" w:rsidRPr="009333EF" w:rsidRDefault="00662E79" w:rsidP="007C6199">
            <w:pPr>
              <w:pStyle w:val="firstparagraph"/>
            </w:pPr>
            <w:r w:rsidRPr="009333EF">
              <w:t>by hitting this item, the user asks DSD to establish a display session with the indicated program</w:t>
            </w:r>
          </w:p>
        </w:tc>
      </w:tr>
      <w:tr w:rsidR="00662E79" w:rsidRPr="009333EF" w14:paraId="4F8964AF" w14:textId="77777777" w:rsidTr="00C0561D">
        <w:tc>
          <w:tcPr>
            <w:tcW w:w="1085" w:type="dxa"/>
            <w:tcMar>
              <w:left w:w="0" w:type="dxa"/>
              <w:right w:w="0" w:type="dxa"/>
            </w:tcMar>
          </w:tcPr>
          <w:p w14:paraId="2C2AD817" w14:textId="77777777" w:rsidR="00662E79" w:rsidRPr="009333EF" w:rsidRDefault="00662E79" w:rsidP="007C6199">
            <w:pPr>
              <w:pStyle w:val="firstparagraph"/>
              <w:rPr>
                <w:i/>
              </w:rPr>
            </w:pPr>
            <w:r w:rsidRPr="009333EF">
              <w:rPr>
                <w:i/>
              </w:rPr>
              <w:lastRenderedPageBreak/>
              <w:t>Status</w:t>
            </w:r>
          </w:p>
        </w:tc>
        <w:tc>
          <w:tcPr>
            <w:tcW w:w="8183" w:type="dxa"/>
          </w:tcPr>
          <w:p w14:paraId="02B0B12B" w14:textId="77777777" w:rsidR="00662E79" w:rsidRPr="009333EF" w:rsidRDefault="00662E79" w:rsidP="007C6199">
            <w:pPr>
              <w:pStyle w:val="firstparagraph"/>
            </w:pPr>
            <w:r w:rsidRPr="009333EF">
              <w:t>by hitting this item, the user asks DSD to display short status information about the indicated program</w:t>
            </w:r>
          </w:p>
        </w:tc>
      </w:tr>
    </w:tbl>
    <w:p w14:paraId="64E871E7" w14:textId="77777777"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14:paraId="4466A414" w14:textId="270BCFC5"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122F2E">
        <w:t>10.2.2</w:t>
      </w:r>
      <w:r w:rsidR="00662E79" w:rsidRPr="009333EF">
        <w:fldChar w:fldCharType="end"/>
      </w:r>
      <w:r w:rsidRPr="009333EF">
        <w:t>)</w:t>
      </w:r>
      <w:r w:rsidR="00662E79" w:rsidRPr="009333EF">
        <w:rPr>
          <w:rStyle w:val="FootnoteReference"/>
        </w:rPr>
        <w:footnoteReference w:id="134"/>
      </w:r>
    </w:p>
    <w:p w14:paraId="200CE97E" w14:textId="77777777"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14:paraId="2A665826" w14:textId="77777777"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14:paraId="33506752" w14:textId="77777777"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14:paraId="2E989380" w14:textId="77777777"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14:paraId="2E5F5FC1" w14:textId="114998C5"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122F2E">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14:paraId="1BE9492E" w14:textId="77777777" w:rsidR="00AD4D9C" w:rsidRPr="009333EF" w:rsidRDefault="00AD4D9C" w:rsidP="00AD4D9C">
      <w:pPr>
        <w:pStyle w:val="Heading2"/>
        <w:rPr>
          <w:lang w:val="en-US"/>
        </w:rPr>
      </w:pPr>
      <w:bookmarkStart w:id="775" w:name="_Ref511208158"/>
      <w:bookmarkStart w:id="776" w:name="_Toc50927909"/>
      <w:r w:rsidRPr="009333EF">
        <w:rPr>
          <w:lang w:val="en-US"/>
        </w:rPr>
        <w:t>Window templates</w:t>
      </w:r>
      <w:bookmarkEnd w:id="775"/>
      <w:bookmarkEnd w:id="776"/>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14:paraId="5FA929EC" w14:textId="119019FE" w:rsidR="00AD4D9C" w:rsidRPr="009333EF" w:rsidRDefault="00AD4D9C" w:rsidP="00AD4D9C">
      <w:pPr>
        <w:pStyle w:val="firstparagraph"/>
      </w:pPr>
      <w:bookmarkStart w:id="777"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122F2E">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14:paraId="77BA361F" w14:textId="5D52EF50"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122F2E">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 to declare templates for its non-standard exposable objects and/or override (some of) the standard templates.</w:t>
      </w:r>
    </w:p>
    <w:p w14:paraId="3DBB38F9" w14:textId="77777777"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14:paraId="52859015" w14:textId="77777777" w:rsidR="00B279B2" w:rsidRPr="009333EF" w:rsidRDefault="00AD4D9C" w:rsidP="00AD4D9C">
      <w:pPr>
        <w:pStyle w:val="Heading3"/>
        <w:rPr>
          <w:lang w:val="en-US"/>
        </w:rPr>
      </w:pPr>
      <w:bookmarkStart w:id="778" w:name="_Ref511144652"/>
      <w:bookmarkStart w:id="779" w:name="_Toc50927910"/>
      <w:r w:rsidRPr="009333EF">
        <w:rPr>
          <w:lang w:val="en-US"/>
        </w:rPr>
        <w:lastRenderedPageBreak/>
        <w:t>Template identi</w:t>
      </w:r>
      <w:r w:rsidR="009E3D57" w:rsidRPr="009333EF">
        <w:rPr>
          <w:lang w:val="en-US"/>
        </w:rPr>
        <w:t>fi</w:t>
      </w:r>
      <w:r w:rsidRPr="009333EF">
        <w:rPr>
          <w:lang w:val="en-US"/>
        </w:rPr>
        <w:t>ers</w:t>
      </w:r>
      <w:bookmarkEnd w:id="778"/>
      <w:bookmarkEnd w:id="779"/>
    </w:p>
    <w:p w14:paraId="68F5577C" w14:textId="77777777"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14:paraId="272A126E" w14:textId="77777777" w:rsidR="00AD4D9C" w:rsidRPr="009333EF" w:rsidRDefault="00AD4D9C" w:rsidP="00AD4D9C">
      <w:pPr>
        <w:pStyle w:val="firstparagraph"/>
        <w:ind w:firstLine="720"/>
      </w:pPr>
      <w:r w:rsidRPr="009333EF">
        <w:t>name mode sflag</w:t>
      </w:r>
    </w:p>
    <w:p w14:paraId="1411CC66" w14:textId="763EC0EE"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14:paraId="09DB0EA5" w14:textId="1E20A402"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122F2E">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14:paraId="33CD7C26" w14:textId="77777777" w:rsidR="00AD4D9C" w:rsidRPr="009333EF" w:rsidRDefault="00AD4D9C" w:rsidP="00596F24">
      <w:pPr>
        <w:pStyle w:val="firstparagraph"/>
        <w:numPr>
          <w:ilvl w:val="0"/>
          <w:numId w:val="91"/>
        </w:numPr>
      </w:pPr>
      <w:r w:rsidRPr="009333EF">
        <w:t>templates whose name matches the nickname of the object</w:t>
      </w:r>
    </w:p>
    <w:p w14:paraId="6D209E16" w14:textId="77777777" w:rsidR="00AD4D9C" w:rsidRPr="009333EF" w:rsidRDefault="00AD4D9C" w:rsidP="00596F24">
      <w:pPr>
        <w:pStyle w:val="firstparagraph"/>
        <w:numPr>
          <w:ilvl w:val="0"/>
          <w:numId w:val="91"/>
        </w:numPr>
      </w:pPr>
      <w:r w:rsidRPr="009333EF">
        <w:t>templates whose name matches the type name of the object</w:t>
      </w:r>
    </w:p>
    <w:p w14:paraId="175D9B7E" w14:textId="7E760787"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122F2E">
        <w:t>3.3.2</w:t>
      </w:r>
      <w:r w:rsidR="00354DE5" w:rsidRPr="009333EF">
        <w:fldChar w:fldCharType="end"/>
      </w:r>
      <w:r w:rsidRPr="009333EF">
        <w:t>)</w:t>
      </w:r>
    </w:p>
    <w:p w14:paraId="7D230105" w14:textId="77777777"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14:anchorId="43B81AAA" wp14:editId="08E3D077">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14:paraId="1D6BBE75"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14:paraId="57EE66EE" w14:textId="7BB6D85D" w:rsidR="00227A64" w:rsidRPr="00F0681F" w:rsidRDefault="00227A64"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B81AAA"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1D6BBE75"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Timer 0</w:t>
                        </w:r>
                      </w:p>
                      <w:p w14:paraId="4976486C"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"Wait requests (absolute)"</w:t>
                        </w:r>
                      </w:p>
                      <w:p w14:paraId="59C540BB"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14:paraId="7F513C8B"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14:paraId="6A8C8EF0"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14:paraId="2D548380"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14:paraId="1E459813"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w:t>
                        </w:r>
                      </w:p>
                      <w:p w14:paraId="6EE7CAD2"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w:t>
                        </w:r>
                      </w:p>
                      <w:p w14:paraId="4D5CC3CA"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*8 |+</w:t>
                        </w:r>
                      </w:p>
                      <w:p w14:paraId="7ACFECA1"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 |</w:t>
                        </w:r>
                      </w:p>
                      <w:p w14:paraId="15B5CAEF" w14:textId="77777777" w:rsidR="00227A64" w:rsidRPr="008B59E2" w:rsidRDefault="00227A64"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7EE66EE" w14:textId="7BB6D85D" w:rsidR="00227A64" w:rsidRPr="00F0681F" w:rsidRDefault="00227A64" w:rsidP="008B59E2">
                        <w:pPr>
                          <w:pStyle w:val="Caption"/>
                          <w:rPr>
                            <w:rFonts w:eastAsia="SimSun" w:cs="Theano Didot"/>
                            <w:color w:val="000000"/>
                            <w:lang w:eastAsia="zh-CN"/>
                          </w:rPr>
                        </w:pPr>
                        <w:bookmarkStart w:id="781" w:name="_Ref511147617"/>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2</w:t>
                        </w:r>
                        <w:r>
                          <w:rPr>
                            <w:noProof/>
                          </w:rPr>
                          <w:fldChar w:fldCharType="end"/>
                        </w:r>
                        <w:bookmarkEnd w:id="781"/>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14:paraId="6FEFAFE5" w14:textId="77777777" w:rsidR="00354DE5" w:rsidRPr="009333EF" w:rsidRDefault="00354DE5" w:rsidP="00354DE5">
      <w:pPr>
        <w:pStyle w:val="Heading3"/>
        <w:rPr>
          <w:lang w:val="en-US"/>
        </w:rPr>
      </w:pPr>
      <w:bookmarkStart w:id="782" w:name="_Ref511207594"/>
      <w:bookmarkStart w:id="783" w:name="_Toc50927911"/>
      <w:r w:rsidRPr="009333EF">
        <w:rPr>
          <w:lang w:val="en-US"/>
        </w:rPr>
        <w:lastRenderedPageBreak/>
        <w:t>Template structure</w:t>
      </w:r>
      <w:bookmarkEnd w:id="782"/>
      <w:bookmarkEnd w:id="783"/>
    </w:p>
    <w:p w14:paraId="593BD28F" w14:textId="6E297E84"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122F2E">
        <w:t xml:space="preserve">Figure </w:t>
      </w:r>
      <w:r w:rsidR="00122F2E">
        <w:rPr>
          <w:noProof/>
        </w:rPr>
        <w:t>C</w:t>
      </w:r>
      <w:r w:rsidR="00122F2E">
        <w:noBreakHyphen/>
      </w:r>
      <w:r w:rsidR="00122F2E">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122F2E">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122F2E">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122F2E">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14:paraId="6709A737" w14:textId="4C5293B4"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671C3F">
        <w:t>, but</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14:paraId="24027E9D" w14:textId="77777777"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14:paraId="0EC01605" w14:textId="77777777"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14:paraId="7A196E24" w14:textId="77777777"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14:paraId="62DA805A" w14:textId="77777777"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14:paraId="737AE18C" w14:textId="77777777" w:rsidR="007A1084" w:rsidRPr="009333EF" w:rsidRDefault="007A1084" w:rsidP="007A1084">
      <w:pPr>
        <w:pStyle w:val="Heading3"/>
        <w:rPr>
          <w:lang w:val="en-US"/>
        </w:rPr>
      </w:pPr>
      <w:bookmarkStart w:id="784" w:name="_Ref512508842"/>
      <w:bookmarkStart w:id="785" w:name="_Toc50927912"/>
      <w:r w:rsidRPr="009333EF">
        <w:rPr>
          <w:lang w:val="en-US"/>
        </w:rPr>
        <w:t>Special characters</w:t>
      </w:r>
      <w:bookmarkEnd w:id="784"/>
      <w:bookmarkEnd w:id="785"/>
    </w:p>
    <w:p w14:paraId="4C2BA46E" w14:textId="77777777"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14:paraId="7E30A8AD" w14:textId="77777777" w:rsidTr="00047E34">
        <w:tc>
          <w:tcPr>
            <w:tcW w:w="1175" w:type="dxa"/>
            <w:tcMar>
              <w:left w:w="0" w:type="dxa"/>
              <w:right w:w="0" w:type="dxa"/>
            </w:tcMar>
          </w:tcPr>
          <w:p w14:paraId="414FF171" w14:textId="77777777" w:rsidR="00047E34" w:rsidRPr="009333EF" w:rsidRDefault="00047E34" w:rsidP="00047E34">
            <w:pPr>
              <w:pStyle w:val="firstparagraph"/>
              <w:rPr>
                <w:i/>
              </w:rPr>
            </w:pPr>
            <w:r w:rsidRPr="009333EF">
              <w:rPr>
                <w:i/>
              </w:rPr>
              <w:t>~ (tilde)</w:t>
            </w:r>
          </w:p>
        </w:tc>
        <w:tc>
          <w:tcPr>
            <w:tcW w:w="8093" w:type="dxa"/>
          </w:tcPr>
          <w:p w14:paraId="32EE61F4" w14:textId="7581EF12"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122F2E">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14:paraId="53245BFD" w14:textId="77777777" w:rsidTr="00047E34">
        <w:tc>
          <w:tcPr>
            <w:tcW w:w="1175" w:type="dxa"/>
            <w:tcMar>
              <w:left w:w="0" w:type="dxa"/>
              <w:right w:w="0" w:type="dxa"/>
            </w:tcMar>
          </w:tcPr>
          <w:p w14:paraId="2BC3E94A" w14:textId="77777777" w:rsidR="00047E34" w:rsidRPr="009333EF" w:rsidRDefault="00047E34" w:rsidP="00047E34">
            <w:pPr>
              <w:pStyle w:val="firstparagraph"/>
              <w:rPr>
                <w:i/>
              </w:rPr>
            </w:pPr>
            <w:r w:rsidRPr="009333EF">
              <w:rPr>
                <w:i/>
              </w:rPr>
              <w:t>%</w:t>
            </w:r>
          </w:p>
        </w:tc>
        <w:tc>
          <w:tcPr>
            <w:tcW w:w="8093" w:type="dxa"/>
          </w:tcPr>
          <w:p w14:paraId="15D979DA" w14:textId="77777777"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14:paraId="4C1C0477" w14:textId="77777777" w:rsidTr="00047E34">
        <w:tc>
          <w:tcPr>
            <w:tcW w:w="1175" w:type="dxa"/>
            <w:tcMar>
              <w:left w:w="0" w:type="dxa"/>
              <w:right w:w="0" w:type="dxa"/>
            </w:tcMar>
          </w:tcPr>
          <w:p w14:paraId="34E9D0CD" w14:textId="77777777" w:rsidR="00047E34" w:rsidRPr="009333EF" w:rsidRDefault="00047E34" w:rsidP="00047E34">
            <w:pPr>
              <w:pStyle w:val="firstparagraph"/>
              <w:rPr>
                <w:i/>
              </w:rPr>
            </w:pPr>
            <w:r w:rsidRPr="009333EF">
              <w:t>&amp;</w:t>
            </w:r>
          </w:p>
        </w:tc>
        <w:tc>
          <w:tcPr>
            <w:tcW w:w="8093" w:type="dxa"/>
          </w:tcPr>
          <w:p w14:paraId="08FC24CA" w14:textId="77777777"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14:paraId="34B64530" w14:textId="77777777" w:rsidTr="00047E34">
        <w:tc>
          <w:tcPr>
            <w:tcW w:w="1175" w:type="dxa"/>
            <w:tcMar>
              <w:left w:w="0" w:type="dxa"/>
              <w:right w:w="0" w:type="dxa"/>
            </w:tcMar>
          </w:tcPr>
          <w:p w14:paraId="69E43413" w14:textId="77777777" w:rsidR="00047E34" w:rsidRPr="009333EF" w:rsidRDefault="00047E34" w:rsidP="00047E34">
            <w:pPr>
              <w:pStyle w:val="firstparagraph"/>
              <w:rPr>
                <w:i/>
              </w:rPr>
            </w:pPr>
            <w:r w:rsidRPr="009333EF">
              <w:rPr>
                <w:i/>
              </w:rPr>
              <w:t>@</w:t>
            </w:r>
          </w:p>
        </w:tc>
        <w:tc>
          <w:tcPr>
            <w:tcW w:w="8093" w:type="dxa"/>
          </w:tcPr>
          <w:p w14:paraId="72AEBDDA" w14:textId="5753D58C"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122F2E">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122F2E">
              <w:t>C.4.7</w:t>
            </w:r>
            <w:r w:rsidRPr="009333EF">
              <w:fldChar w:fldCharType="end"/>
            </w:r>
            <w:r w:rsidRPr="009333EF">
              <w:t>).</w:t>
            </w:r>
          </w:p>
        </w:tc>
      </w:tr>
    </w:tbl>
    <w:p w14:paraId="4F8918FB" w14:textId="77777777"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14:paraId="0A3AF86F" w14:textId="5DF9AECF"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122F2E">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14:paraId="6A5FF16D" w14:textId="77777777"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14:paraId="7DBDC6D9" w14:textId="77777777" w:rsidR="001D2466" w:rsidRPr="009333EF" w:rsidRDefault="001D2466" w:rsidP="001D2466">
      <w:pPr>
        <w:pStyle w:val="Heading3"/>
        <w:rPr>
          <w:lang w:val="en-US"/>
        </w:rPr>
      </w:pPr>
      <w:bookmarkStart w:id="786" w:name="_Toc50927913"/>
      <w:r w:rsidRPr="009333EF">
        <w:rPr>
          <w:lang w:val="en-US"/>
        </w:rPr>
        <w:t>Exception lines</w:t>
      </w:r>
      <w:bookmarkEnd w:id="786"/>
    </w:p>
    <w:p w14:paraId="74827461" w14:textId="77777777"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14:paraId="4BB7AFB0" w14:textId="77777777"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14:paraId="60DBD5EB" w14:textId="77777777"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14:paraId="6CAA702F" w14:textId="77777777" w:rsidR="00EA56FC" w:rsidRPr="009333EF" w:rsidRDefault="00EA56FC" w:rsidP="00EA56FC">
      <w:pPr>
        <w:pStyle w:val="Heading3"/>
        <w:rPr>
          <w:lang w:val="en-US"/>
        </w:rPr>
      </w:pPr>
      <w:bookmarkStart w:id="787" w:name="_Toc50927914"/>
      <w:r w:rsidRPr="009333EF">
        <w:rPr>
          <w:lang w:val="en-US"/>
        </w:rPr>
        <w:t>Replication of layout lines</w:t>
      </w:r>
      <w:bookmarkEnd w:id="787"/>
    </w:p>
    <w:p w14:paraId="619EB6C7" w14:textId="77777777"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14:paraId="20D6EC4D" w14:textId="77777777"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14:paraId="7034110C" w14:textId="77777777"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14:paraId="187EF9B7" w14:textId="77777777" w:rsidR="001D2466" w:rsidRPr="009333EF" w:rsidRDefault="001D2466" w:rsidP="001D2466">
      <w:pPr>
        <w:pStyle w:val="Heading3"/>
        <w:rPr>
          <w:lang w:val="en-US"/>
        </w:rPr>
      </w:pPr>
      <w:bookmarkStart w:id="788" w:name="_Ref511208516"/>
      <w:bookmarkStart w:id="789" w:name="_Toc50927915"/>
      <w:r w:rsidRPr="009333EF">
        <w:rPr>
          <w:lang w:val="en-US"/>
        </w:rPr>
        <w:lastRenderedPageBreak/>
        <w:t>Window height</w:t>
      </w:r>
      <w:bookmarkEnd w:id="788"/>
      <w:bookmarkEnd w:id="789"/>
    </w:p>
    <w:p w14:paraId="5A3E9ACD" w14:textId="77777777"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14:anchorId="26C11D81" wp14:editId="5995A126">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14:paraId="40F4FC34"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227A64" w:rsidRDefault="00227A64"/>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14:paraId="3EA0D68D" w14:textId="460195AD" w:rsidR="00227A64" w:rsidRPr="002257F0" w:rsidRDefault="00227A64"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6C11D81"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40F4FC34"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14:paraId="117C1C81"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14:paraId="615E2A86"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14:paraId="74923037"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50B082"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5D902EE3"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7F639520"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A5CE496"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BA20FD"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790633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693B6F53"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82AB964"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0A16FCEF"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2EF21ADE"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18FD796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14:paraId="4F2784E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14:paraId="3A22E1B2"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14:paraId="67393796"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14:paraId="1916721A"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14:paraId="0D24058C"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14:paraId="39F584E1"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14:paraId="1AF78E59"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14:paraId="261CA14F"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14:paraId="33651749"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14:paraId="483B1F37" w14:textId="77777777" w:rsidR="00227A64" w:rsidRPr="001D2466" w:rsidRDefault="00227A64"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14:paraId="1F2956B3" w14:textId="77777777" w:rsidR="00227A64" w:rsidRDefault="00227A64"/>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3EA0D68D" w14:textId="460195AD" w:rsidR="00227A64" w:rsidRPr="002257F0" w:rsidRDefault="00227A64" w:rsidP="001D2466">
                        <w:pPr>
                          <w:pStyle w:val="Caption"/>
                          <w:rPr>
                            <w:rFonts w:eastAsia="SimSun" w:cs="Theano Didot"/>
                            <w:noProof/>
                            <w:color w:val="000000"/>
                            <w:lang w:eastAsia="zh-CN"/>
                          </w:rPr>
                        </w:pPr>
                        <w:bookmarkStart w:id="791" w:name="_Ref511150702"/>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3</w:t>
                        </w:r>
                        <w:r>
                          <w:rPr>
                            <w:noProof/>
                          </w:rPr>
                          <w:fldChar w:fldCharType="end"/>
                        </w:r>
                        <w:bookmarkEnd w:id="791"/>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14:paraId="3B53ACDA" w14:textId="77777777"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14:paraId="141AED08" w14:textId="77777777"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14:paraId="68040A78" w14:textId="77777777"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14:paraId="7E129121" w14:textId="77777777" w:rsidR="001D2466" w:rsidRPr="009333EF" w:rsidRDefault="001D2466" w:rsidP="001D2466">
      <w:pPr>
        <w:pStyle w:val="Heading3"/>
        <w:rPr>
          <w:lang w:val="en-US"/>
        </w:rPr>
      </w:pPr>
      <w:bookmarkStart w:id="792" w:name="_Ref512509514"/>
      <w:bookmarkStart w:id="793" w:name="_Toc50927916"/>
      <w:r w:rsidRPr="009333EF">
        <w:rPr>
          <w:lang w:val="en-US"/>
        </w:rPr>
        <w:lastRenderedPageBreak/>
        <w:t>Regions</w:t>
      </w:r>
      <w:bookmarkEnd w:id="792"/>
      <w:bookmarkEnd w:id="793"/>
    </w:p>
    <w:p w14:paraId="2956A2A4" w14:textId="3068353A"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122F2E">
        <w:t xml:space="preserve">Figure </w:t>
      </w:r>
      <w:r w:rsidR="00122F2E">
        <w:rPr>
          <w:noProof/>
        </w:rPr>
        <w:t>C</w:t>
      </w:r>
      <w:r w:rsidR="00122F2E">
        <w:noBreakHyphen/>
      </w:r>
      <w:r w:rsidR="00122F2E">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14:paraId="7BAA2698" w14:textId="77777777"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14:paraId="49979E30" w14:textId="77777777" w:rsidR="00572354" w:rsidRPr="009333EF" w:rsidRDefault="00572354" w:rsidP="00572354">
      <w:pPr>
        <w:pStyle w:val="Heading3"/>
        <w:rPr>
          <w:lang w:val="en-US"/>
        </w:rPr>
      </w:pPr>
      <w:bookmarkStart w:id="794" w:name="_Ref512509493"/>
      <w:bookmarkStart w:id="795" w:name="_Toc50927917"/>
      <w:r w:rsidRPr="009333EF">
        <w:rPr>
          <w:lang w:val="en-US"/>
        </w:rPr>
        <w:t>Field attributes</w:t>
      </w:r>
      <w:bookmarkEnd w:id="794"/>
      <w:bookmarkEnd w:id="795"/>
    </w:p>
    <w:p w14:paraId="589C72C6" w14:textId="77777777"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14:anchorId="5C540CFD" wp14:editId="1F832C1D">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14:paraId="3D362E0B"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227A64" w:rsidRPr="005D79A4" w:rsidRDefault="00227A64"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14:paraId="6E999815" w14:textId="46A1EA21" w:rsidR="00227A64" w:rsidRPr="0093599E" w:rsidRDefault="00227A64"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4</w:t>
                              </w:r>
                              <w:r>
                                <w:rPr>
                                  <w:noProof/>
                                </w:rPr>
                                <w:fldChar w:fldCharType="end"/>
                              </w:r>
                              <w:bookmarkEnd w:id="796"/>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540CFD"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3D362E0B"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Mytype 0 **</w:t>
                        </w:r>
                      </w:p>
                      <w:p w14:paraId="62912E0A"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"Just an example"</w:t>
                        </w:r>
                      </w:p>
                      <w:p w14:paraId="76A031DC"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14:paraId="7AA5CB4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14:paraId="4573E3C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14:paraId="09F5BDFC" w14:textId="77777777" w:rsidR="00227A64" w:rsidRPr="005D79A4" w:rsidRDefault="00227A64"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14:paraId="33860F9D"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14:paraId="3911D42D"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14:paraId="7C058987"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14:paraId="7B79EF4F"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14:paraId="0FDE9FDD"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14:paraId="6AA7A5FE"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14:paraId="3C97F0C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14:paraId="2BFC73D5"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14:paraId="0EF48A0C"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14:paraId="5660B5C4"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14:paraId="5729FE03"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14:paraId="0102A2D1"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14:paraId="5D2CEAB7"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14:paraId="1F355091"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14:paraId="5B6080B3"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 r</w:t>
                        </w:r>
                      </w:p>
                      <w:p w14:paraId="20362B72" w14:textId="77777777" w:rsidR="00227A64" w:rsidRPr="005D79A4" w:rsidRDefault="00227A64"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6E999815" w14:textId="46A1EA21" w:rsidR="00227A64" w:rsidRPr="0093599E" w:rsidRDefault="00227A64" w:rsidP="005D79A4">
                        <w:pPr>
                          <w:pStyle w:val="Caption"/>
                          <w:rPr>
                            <w:rFonts w:eastAsia="SimSun" w:cs="Theano Didot"/>
                            <w:noProof/>
                            <w:color w:val="000000"/>
                            <w:lang w:eastAsia="zh-CN"/>
                          </w:rPr>
                        </w:pPr>
                        <w:bookmarkStart w:id="797" w:name="_Ref511153633"/>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4</w:t>
                        </w:r>
                        <w:r>
                          <w:rPr>
                            <w:noProof/>
                          </w:rPr>
                          <w:fldChar w:fldCharType="end"/>
                        </w:r>
                        <w:bookmarkEnd w:id="797"/>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14:paraId="156C45EF" w14:textId="77777777"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14:paraId="75C38F4E" w14:textId="77777777"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14:paraId="1246FDA1" w14:textId="77777777" w:rsidTr="00572354">
        <w:tc>
          <w:tcPr>
            <w:tcW w:w="365" w:type="dxa"/>
            <w:tcMar>
              <w:left w:w="0" w:type="dxa"/>
              <w:right w:w="0" w:type="dxa"/>
            </w:tcMar>
          </w:tcPr>
          <w:p w14:paraId="6A5D86FD" w14:textId="77777777" w:rsidR="00572354" w:rsidRPr="009333EF" w:rsidRDefault="00572354" w:rsidP="00CD480A">
            <w:pPr>
              <w:pStyle w:val="firstparagraph"/>
              <w:rPr>
                <w:i/>
              </w:rPr>
            </w:pPr>
            <w:r w:rsidRPr="009333EF">
              <w:rPr>
                <w:i/>
              </w:rPr>
              <w:t>n</w:t>
            </w:r>
          </w:p>
        </w:tc>
        <w:tc>
          <w:tcPr>
            <w:tcW w:w="8903" w:type="dxa"/>
          </w:tcPr>
          <w:p w14:paraId="2110883B" w14:textId="77777777" w:rsidR="00572354" w:rsidRPr="009333EF" w:rsidRDefault="00572354" w:rsidP="00CD480A">
            <w:pPr>
              <w:pStyle w:val="firstparagraph"/>
            </w:pPr>
            <w:r w:rsidRPr="009333EF">
              <w:t>normal display (the default)</w:t>
            </w:r>
          </w:p>
        </w:tc>
      </w:tr>
      <w:tr w:rsidR="00572354" w:rsidRPr="009333EF" w14:paraId="1901CF26" w14:textId="77777777" w:rsidTr="00572354">
        <w:tc>
          <w:tcPr>
            <w:tcW w:w="365" w:type="dxa"/>
            <w:tcMar>
              <w:left w:w="0" w:type="dxa"/>
              <w:right w:w="0" w:type="dxa"/>
            </w:tcMar>
          </w:tcPr>
          <w:p w14:paraId="487CB3D3" w14:textId="77777777" w:rsidR="00572354" w:rsidRPr="009333EF" w:rsidRDefault="00572354" w:rsidP="00CD480A">
            <w:pPr>
              <w:pStyle w:val="firstparagraph"/>
              <w:rPr>
                <w:i/>
              </w:rPr>
            </w:pPr>
            <w:r w:rsidRPr="009333EF">
              <w:rPr>
                <w:i/>
              </w:rPr>
              <w:t>r</w:t>
            </w:r>
          </w:p>
        </w:tc>
        <w:tc>
          <w:tcPr>
            <w:tcW w:w="8903" w:type="dxa"/>
          </w:tcPr>
          <w:p w14:paraId="730B712D" w14:textId="77777777" w:rsidR="00572354" w:rsidRPr="009333EF" w:rsidRDefault="00572354" w:rsidP="00CD480A">
            <w:pPr>
              <w:pStyle w:val="firstparagraph"/>
            </w:pPr>
            <w:r w:rsidRPr="009333EF">
              <w:t>reverse (inverted) video</w:t>
            </w:r>
          </w:p>
        </w:tc>
      </w:tr>
      <w:tr w:rsidR="00572354" w:rsidRPr="009333EF" w14:paraId="2808D121" w14:textId="77777777" w:rsidTr="00572354">
        <w:tc>
          <w:tcPr>
            <w:tcW w:w="365" w:type="dxa"/>
            <w:tcMar>
              <w:left w:w="0" w:type="dxa"/>
              <w:right w:w="0" w:type="dxa"/>
            </w:tcMar>
          </w:tcPr>
          <w:p w14:paraId="7574ABC2" w14:textId="77777777" w:rsidR="00572354" w:rsidRPr="009333EF" w:rsidRDefault="00572354" w:rsidP="00CD480A">
            <w:pPr>
              <w:pStyle w:val="firstparagraph"/>
              <w:rPr>
                <w:i/>
              </w:rPr>
            </w:pPr>
            <w:r w:rsidRPr="009333EF">
              <w:rPr>
                <w:i/>
              </w:rPr>
              <w:t>h</w:t>
            </w:r>
          </w:p>
        </w:tc>
        <w:tc>
          <w:tcPr>
            <w:tcW w:w="8903" w:type="dxa"/>
          </w:tcPr>
          <w:p w14:paraId="17EE3235" w14:textId="77777777" w:rsidR="00572354" w:rsidRPr="009333EF" w:rsidRDefault="00572354" w:rsidP="00CD480A">
            <w:pPr>
              <w:pStyle w:val="firstparagraph"/>
            </w:pPr>
            <w:r w:rsidRPr="009333EF">
              <w:t>highlighted display</w:t>
            </w:r>
          </w:p>
        </w:tc>
      </w:tr>
      <w:tr w:rsidR="00572354" w:rsidRPr="009333EF" w14:paraId="118663D2" w14:textId="77777777" w:rsidTr="00572354">
        <w:tc>
          <w:tcPr>
            <w:tcW w:w="365" w:type="dxa"/>
            <w:tcMar>
              <w:left w:w="0" w:type="dxa"/>
              <w:right w:w="0" w:type="dxa"/>
            </w:tcMar>
          </w:tcPr>
          <w:p w14:paraId="754BA977" w14:textId="77777777" w:rsidR="00572354" w:rsidRPr="009333EF" w:rsidRDefault="00572354" w:rsidP="00CD480A">
            <w:pPr>
              <w:pStyle w:val="firstparagraph"/>
              <w:rPr>
                <w:i/>
              </w:rPr>
            </w:pPr>
            <w:r w:rsidRPr="009333EF">
              <w:rPr>
                <w:i/>
              </w:rPr>
              <w:t>b</w:t>
            </w:r>
          </w:p>
        </w:tc>
        <w:tc>
          <w:tcPr>
            <w:tcW w:w="8903" w:type="dxa"/>
          </w:tcPr>
          <w:p w14:paraId="72B12932" w14:textId="77777777" w:rsidR="00572354" w:rsidRPr="009333EF" w:rsidRDefault="00572354" w:rsidP="00CD480A">
            <w:pPr>
              <w:pStyle w:val="firstparagraph"/>
            </w:pPr>
            <w:r w:rsidRPr="009333EF">
              <w:t>blinking</w:t>
            </w:r>
          </w:p>
        </w:tc>
      </w:tr>
    </w:tbl>
    <w:p w14:paraId="6BB01E1E" w14:textId="2C24954A"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122F2E">
        <w:t xml:space="preserve">Figure </w:t>
      </w:r>
      <w:r w:rsidR="00122F2E">
        <w:rPr>
          <w:noProof/>
        </w:rPr>
        <w:t>C</w:t>
      </w:r>
      <w:r w:rsidR="00122F2E">
        <w:noBreakHyphen/>
      </w:r>
      <w:r w:rsidR="00122F2E">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14:paraId="5E8052E4" w14:textId="77777777" w:rsidR="00D969B1" w:rsidRPr="009333EF" w:rsidRDefault="00D969B1" w:rsidP="00D969B1">
      <w:pPr>
        <w:pStyle w:val="Heading2"/>
        <w:rPr>
          <w:lang w:val="en-US"/>
        </w:rPr>
      </w:pPr>
      <w:bookmarkStart w:id="798" w:name="_Toc50927918"/>
      <w:bookmarkEnd w:id="777"/>
      <w:r w:rsidRPr="009333EF">
        <w:rPr>
          <w:lang w:val="en-US"/>
        </w:rPr>
        <w:t>Requesting exposures</w:t>
      </w:r>
      <w:bookmarkEnd w:id="798"/>
    </w:p>
    <w:p w14:paraId="7BF8E78A" w14:textId="672A21CC"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122F2E">
        <w:t xml:space="preserve">Figure </w:t>
      </w:r>
      <w:r w:rsidR="00122F2E">
        <w:rPr>
          <w:noProof/>
        </w:rPr>
        <w:t>C</w:t>
      </w:r>
      <w:r w:rsidR="00122F2E">
        <w:noBreakHyphen/>
      </w:r>
      <w:r w:rsidR="00122F2E">
        <w:rPr>
          <w:noProof/>
        </w:rPr>
        <w:t>1</w:t>
      </w:r>
      <w:r w:rsidRPr="009333EF">
        <w:fldChar w:fldCharType="end"/>
      </w:r>
      <w:r w:rsidRPr="009333EF">
        <w:t>).</w:t>
      </w:r>
    </w:p>
    <w:p w14:paraId="16D79CDC" w14:textId="77777777" w:rsidR="001F3224" w:rsidRPr="009333EF" w:rsidRDefault="001F3224" w:rsidP="001F3224">
      <w:pPr>
        <w:pStyle w:val="Heading3"/>
        <w:rPr>
          <w:lang w:val="en-US"/>
        </w:rPr>
      </w:pPr>
      <w:bookmarkStart w:id="799" w:name="_Ref511208913"/>
      <w:bookmarkStart w:id="800" w:name="_Toc50927919"/>
      <w:r w:rsidRPr="009333EF">
        <w:rPr>
          <w:lang w:val="en-US"/>
        </w:rPr>
        <w:t>The hierarchy of exposable objects</w:t>
      </w:r>
      <w:bookmarkEnd w:id="799"/>
      <w:bookmarkEnd w:id="800"/>
    </w:p>
    <w:p w14:paraId="68A963FC" w14:textId="016B8E41"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122F2E">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122F2E">
        <w:t xml:space="preserve">Figure </w:t>
      </w:r>
      <w:r w:rsidR="00122F2E">
        <w:rPr>
          <w:noProof/>
        </w:rPr>
        <w:t>C</w:t>
      </w:r>
      <w:r w:rsidR="00122F2E">
        <w:noBreakHyphen/>
      </w:r>
      <w:r w:rsidR="00122F2E">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122F2E">
        <w:t>C.3</w:t>
      </w:r>
      <w:r w:rsidR="00526CD2" w:rsidRPr="009333EF">
        <w:fldChar w:fldCharType="end"/>
      </w:r>
      <w:r w:rsidRPr="009333EF">
        <w:t>).</w:t>
      </w:r>
    </w:p>
    <w:p w14:paraId="456DA000" w14:textId="3F11E5D9"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122F2E">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14:paraId="199FF798" w14:textId="4AC0D18E"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122F2E">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14:paraId="28EA42A9" w14:textId="69367E2B"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122F2E">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122F2E">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122F2E">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122F2E">
        <w:t>B.6</w:t>
      </w:r>
      <w:r w:rsidR="00CE6721" w:rsidRPr="009333EF">
        <w:fldChar w:fldCharType="end"/>
      </w:r>
      <w:r w:rsidRPr="009333EF">
        <w:t>).</w:t>
      </w:r>
    </w:p>
    <w:p w14:paraId="3E0C08F7" w14:textId="276AC988"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14:anchorId="06402516" wp14:editId="65DB7A95">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14:paraId="7D164DED" w14:textId="77777777" w:rsidR="00227A64" w:rsidRDefault="00227A64"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6DD52E09" w:rsidR="00227A64" w:rsidRDefault="00227A64"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5</w:t>
                            </w:r>
                            <w:r>
                              <w:rPr>
                                <w:noProof/>
                              </w:rPr>
                              <w:fldChar w:fldCharType="end"/>
                            </w:r>
                            <w:bookmarkEnd w:id="801"/>
                            <w:r>
                              <w:t>. The hierarchy of exposable objects.</w:t>
                            </w:r>
                          </w:p>
                          <w:p w14:paraId="4F1C0B2F"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02516"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14:paraId="7D164DED" w14:textId="77777777" w:rsidR="00227A64" w:rsidRDefault="00227A64" w:rsidP="001F3224">
                      <w:pPr>
                        <w:keepNext/>
                      </w:pPr>
                      <w:r>
                        <w:rPr>
                          <w:noProof/>
                        </w:rPr>
                        <w:drawing>
                          <wp:inline distT="0" distB="0" distL="0" distR="0" wp14:anchorId="5BF66D72" wp14:editId="17D18303">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14:paraId="5BB8798D" w14:textId="6DD52E09" w:rsidR="00227A64" w:rsidRDefault="00227A64" w:rsidP="001F3224">
                      <w:pPr>
                        <w:pStyle w:val="Caption"/>
                      </w:pPr>
                      <w:bookmarkStart w:id="802" w:name="_Ref511164308"/>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5</w:t>
                      </w:r>
                      <w:r>
                        <w:rPr>
                          <w:noProof/>
                        </w:rPr>
                        <w:fldChar w:fldCharType="end"/>
                      </w:r>
                      <w:bookmarkEnd w:id="802"/>
                      <w:r>
                        <w:t>. The hierarchy of exposable objects.</w:t>
                      </w:r>
                    </w:p>
                    <w:p w14:paraId="4F1C0B2F" w14:textId="77777777" w:rsidR="00227A64" w:rsidRDefault="00227A64"/>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122F2E">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14:paraId="01E5F8AC" w14:textId="77777777"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14:paraId="6E8195DB" w14:textId="77777777" w:rsidR="00BC5E25" w:rsidRPr="009333EF" w:rsidRDefault="00BC5E25" w:rsidP="00BC5E25">
      <w:pPr>
        <w:pStyle w:val="Heading3"/>
        <w:rPr>
          <w:lang w:val="en-US"/>
        </w:rPr>
      </w:pPr>
      <w:bookmarkStart w:id="803" w:name="_Toc50927920"/>
      <w:r w:rsidRPr="009333EF">
        <w:rPr>
          <w:lang w:val="en-US"/>
        </w:rPr>
        <w:t>Navigating the ownership tree</w:t>
      </w:r>
      <w:bookmarkEnd w:id="803"/>
    </w:p>
    <w:p w14:paraId="7C5ED550" w14:textId="77777777"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14:paraId="5D2A5E6A" w14:textId="23307931"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122F2E">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14:paraId="18913D3A" w14:textId="77777777" w:rsidTr="005B0F2E">
        <w:tc>
          <w:tcPr>
            <w:tcW w:w="1175" w:type="dxa"/>
            <w:tcMar>
              <w:left w:w="0" w:type="dxa"/>
              <w:right w:w="0" w:type="dxa"/>
            </w:tcMar>
          </w:tcPr>
          <w:p w14:paraId="3D74E831" w14:textId="77777777" w:rsidR="00BC5E25" w:rsidRPr="009333EF" w:rsidRDefault="00BC5E25" w:rsidP="00BC5E25">
            <w:pPr>
              <w:pStyle w:val="firstparagraph"/>
              <w:rPr>
                <w:i/>
              </w:rPr>
            </w:pPr>
            <w:bookmarkStart w:id="804" w:name="_Hlk511211009"/>
            <w:r w:rsidRPr="009333EF">
              <w:rPr>
                <w:i/>
              </w:rPr>
              <w:t>Descend</w:t>
            </w:r>
          </w:p>
        </w:tc>
        <w:tc>
          <w:tcPr>
            <w:tcW w:w="8093" w:type="dxa"/>
          </w:tcPr>
          <w:p w14:paraId="48FC77EB" w14:textId="77777777"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14:paraId="1971401B" w14:textId="77777777" w:rsidTr="005B0F2E">
        <w:tc>
          <w:tcPr>
            <w:tcW w:w="1175" w:type="dxa"/>
            <w:tcMar>
              <w:left w:w="0" w:type="dxa"/>
              <w:right w:w="0" w:type="dxa"/>
            </w:tcMar>
          </w:tcPr>
          <w:p w14:paraId="16E69F28" w14:textId="77777777" w:rsidR="00BC5E25" w:rsidRPr="009333EF" w:rsidRDefault="00BC5E25" w:rsidP="00BC5E25">
            <w:pPr>
              <w:pStyle w:val="firstparagraph"/>
              <w:rPr>
                <w:i/>
              </w:rPr>
            </w:pPr>
            <w:r w:rsidRPr="009333EF">
              <w:rPr>
                <w:i/>
              </w:rPr>
              <w:t>Ascend</w:t>
            </w:r>
          </w:p>
        </w:tc>
        <w:tc>
          <w:tcPr>
            <w:tcW w:w="8093" w:type="dxa"/>
          </w:tcPr>
          <w:p w14:paraId="28748724" w14:textId="77777777"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14:paraId="17C73AA1" w14:textId="77777777" w:rsidTr="005B0F2E">
        <w:tc>
          <w:tcPr>
            <w:tcW w:w="1175" w:type="dxa"/>
            <w:tcMar>
              <w:left w:w="0" w:type="dxa"/>
              <w:right w:w="0" w:type="dxa"/>
            </w:tcMar>
          </w:tcPr>
          <w:p w14:paraId="28B4FEFD" w14:textId="77777777" w:rsidR="00BC5E25" w:rsidRPr="009333EF" w:rsidRDefault="00BC5E25" w:rsidP="00BC5E25">
            <w:pPr>
              <w:pStyle w:val="firstparagraph"/>
              <w:rPr>
                <w:i/>
              </w:rPr>
            </w:pPr>
            <w:r w:rsidRPr="009333EF">
              <w:rPr>
                <w:i/>
              </w:rPr>
              <w:t>Display</w:t>
            </w:r>
          </w:p>
        </w:tc>
        <w:tc>
          <w:tcPr>
            <w:tcW w:w="8093" w:type="dxa"/>
          </w:tcPr>
          <w:p w14:paraId="42A6E5B5" w14:textId="77777777"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4"/>
    <w:p w14:paraId="5120FF37" w14:textId="77777777"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14:anchorId="2FFA8BCF" wp14:editId="39D24A55">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14:paraId="158545E9" w14:textId="77777777" w:rsidR="00227A64" w:rsidRDefault="00227A64"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7C8A965C" w:rsidR="00227A64" w:rsidRDefault="00227A64"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6</w:t>
                            </w:r>
                            <w:r>
                              <w:rPr>
                                <w:noProof/>
                              </w:rPr>
                              <w:fldChar w:fldCharType="end"/>
                            </w:r>
                            <w:bookmarkEnd w:id="805"/>
                            <w:r>
                              <w:t>. A sample display dialog.</w:t>
                            </w:r>
                          </w:p>
                          <w:p w14:paraId="51BF25EC"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A8BCF"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14:paraId="158545E9" w14:textId="77777777" w:rsidR="00227A64" w:rsidRDefault="00227A64" w:rsidP="0094494D">
                      <w:pPr>
                        <w:keepNext/>
                      </w:pPr>
                      <w:r>
                        <w:rPr>
                          <w:noProof/>
                        </w:rPr>
                        <w:drawing>
                          <wp:inline distT="0" distB="0" distL="0" distR="0" wp14:anchorId="5B9BC056" wp14:editId="012E9091">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14:paraId="34D7B172" w14:textId="7C8A965C" w:rsidR="00227A64" w:rsidRDefault="00227A64" w:rsidP="0094494D">
                      <w:pPr>
                        <w:pStyle w:val="Caption"/>
                      </w:pPr>
                      <w:bookmarkStart w:id="806" w:name="_Ref511207524"/>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6</w:t>
                      </w:r>
                      <w:r>
                        <w:rPr>
                          <w:noProof/>
                        </w:rPr>
                        <w:fldChar w:fldCharType="end"/>
                      </w:r>
                      <w:bookmarkEnd w:id="806"/>
                      <w:r>
                        <w:t>. A sample display dialog.</w:t>
                      </w:r>
                    </w:p>
                    <w:p w14:paraId="51BF25EC" w14:textId="77777777" w:rsidR="00227A64" w:rsidRDefault="00227A64"/>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14:paraId="2D1EC1D3" w14:textId="4C5FBF15"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122F2E">
        <w:t xml:space="preserve">Figure </w:t>
      </w:r>
      <w:r w:rsidR="00122F2E">
        <w:rPr>
          <w:noProof/>
        </w:rPr>
        <w:t>C</w:t>
      </w:r>
      <w:r w:rsidR="00122F2E">
        <w:noBreakHyphen/>
      </w:r>
      <w:r w:rsidR="00122F2E">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122F2E">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14:paraId="0FFE957F" w14:textId="78E58C8E"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122F2E">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14:paraId="34B9D472" w14:textId="65F38BCD"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122F2E">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14:paraId="5817F2CD" w14:textId="77777777" w:rsidR="006F3E6A" w:rsidRPr="009333EF" w:rsidRDefault="006F3E6A" w:rsidP="006F3E6A">
      <w:pPr>
        <w:pStyle w:val="Heading2"/>
        <w:rPr>
          <w:lang w:val="en-US"/>
        </w:rPr>
      </w:pPr>
      <w:bookmarkStart w:id="807" w:name="_Toc50927921"/>
      <w:r w:rsidRPr="009333EF">
        <w:rPr>
          <w:lang w:val="en-US"/>
        </w:rPr>
        <w:t>Exposure windows</w:t>
      </w:r>
      <w:bookmarkEnd w:id="807"/>
    </w:p>
    <w:p w14:paraId="29CA9710" w14:textId="01CBCC17"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122F2E">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14:paraId="5C120C90" w14:textId="77777777" w:rsidR="006F3E6A" w:rsidRPr="009333EF" w:rsidRDefault="006F3E6A" w:rsidP="006F3E6A">
      <w:pPr>
        <w:pStyle w:val="Heading3"/>
        <w:rPr>
          <w:lang w:val="en-US"/>
        </w:rPr>
      </w:pPr>
      <w:bookmarkStart w:id="808" w:name="_Toc50927922"/>
      <w:r w:rsidRPr="009333EF">
        <w:rPr>
          <w:lang w:val="en-US"/>
        </w:rPr>
        <w:t>Basic operations</w:t>
      </w:r>
      <w:bookmarkEnd w:id="808"/>
    </w:p>
    <w:p w14:paraId="3B78E2A7" w14:textId="77777777"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14:paraId="26F452BE" w14:textId="77777777"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14:paraId="061718AC" w14:textId="77777777"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14:paraId="3F1A2333" w14:textId="77777777"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14:paraId="70A2E88F" w14:textId="77777777"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14:paraId="34C0AD76" w14:textId="77777777" w:rsidR="006F3E6A" w:rsidRPr="009333EF" w:rsidRDefault="006F3E6A" w:rsidP="006F3E6A">
      <w:pPr>
        <w:pStyle w:val="Heading3"/>
        <w:rPr>
          <w:lang w:val="en-US"/>
        </w:rPr>
      </w:pPr>
      <w:bookmarkStart w:id="809" w:name="_Ref511212059"/>
      <w:bookmarkStart w:id="810" w:name="_Toc50927923"/>
      <w:r w:rsidRPr="009333EF">
        <w:rPr>
          <w:lang w:val="en-US"/>
        </w:rPr>
        <w:t>Stepping</w:t>
      </w:r>
      <w:bookmarkEnd w:id="809"/>
      <w:bookmarkEnd w:id="810"/>
    </w:p>
    <w:p w14:paraId="5ECB56EA" w14:textId="77777777"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14:paraId="39D2410D" w14:textId="77777777"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14:paraId="521654BB" w14:textId="77777777" w:rsidR="006F3E6A" w:rsidRPr="009333EF" w:rsidRDefault="006F3E6A" w:rsidP="006F3E6A">
      <w:pPr>
        <w:pStyle w:val="firstparagraph"/>
      </w:pPr>
      <w:r w:rsidRPr="009333EF">
        <w:t>The following rules describe what we mean by an “event related to the exposure”:</w:t>
      </w:r>
    </w:p>
    <w:p w14:paraId="3DBD6EF0" w14:textId="77777777"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14:paraId="2755C155" w14:textId="77777777"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14:paraId="1FE6B30C" w14:textId="6818FAB3"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122F2E">
        <w:t>C.5.1</w:t>
      </w:r>
      <w:r w:rsidRPr="009333EF">
        <w:fldChar w:fldCharType="end"/>
      </w:r>
      <w:r w:rsidRPr="009333EF">
        <w:t>).</w:t>
      </w:r>
    </w:p>
    <w:p w14:paraId="706F8CAD" w14:textId="77777777"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14:paraId="0274C755" w14:textId="77777777"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14:anchorId="537A7951" wp14:editId="1C8CFB7C">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14:paraId="25633332" w14:textId="77777777" w:rsidR="00227A64" w:rsidRDefault="00227A64"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562226A" w:rsidR="00227A64" w:rsidRDefault="00227A64"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7</w:t>
                            </w:r>
                            <w:r>
                              <w:rPr>
                                <w:noProof/>
                              </w:rPr>
                              <w:fldChar w:fldCharType="end"/>
                            </w:r>
                            <w:bookmarkEnd w:id="811"/>
                            <w:r>
                              <w:t>. The step dialog.</w:t>
                            </w:r>
                          </w:p>
                          <w:p w14:paraId="18369BA1"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A7951"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" stroked="f">
                <v:textbox>
                  <w:txbxContent>
                    <w:p w14:paraId="25633332" w14:textId="77777777" w:rsidR="00227A64" w:rsidRDefault="00227A64" w:rsidP="00C055BB">
                      <w:pPr>
                        <w:keepNext/>
                        <w:jc w:val="center"/>
                      </w:pPr>
                      <w:r>
                        <w:rPr>
                          <w:noProof/>
                        </w:rPr>
                        <w:drawing>
                          <wp:inline distT="0" distB="0" distL="0" distR="0" wp14:anchorId="726CBEAC" wp14:editId="50DBCEEF">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14:paraId="69AFCC1E" w14:textId="7562226A" w:rsidR="00227A64" w:rsidRDefault="00227A64" w:rsidP="00C055BB">
                      <w:pPr>
                        <w:pStyle w:val="Caption"/>
                      </w:pPr>
                      <w:bookmarkStart w:id="812" w:name="_Ref511209268"/>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7</w:t>
                      </w:r>
                      <w:r>
                        <w:rPr>
                          <w:noProof/>
                        </w:rPr>
                        <w:fldChar w:fldCharType="end"/>
                      </w:r>
                      <w:bookmarkEnd w:id="812"/>
                      <w:r>
                        <w:t>. The step dialog.</w:t>
                      </w:r>
                    </w:p>
                    <w:p w14:paraId="18369BA1" w14:textId="77777777" w:rsidR="00227A64" w:rsidRDefault="00227A64"/>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14:paraId="01FD2537" w14:textId="77777777"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14:paraId="1DEEC488" w14:textId="545573DC"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122F2E">
        <w:t xml:space="preserve">Figure </w:t>
      </w:r>
      <w:r w:rsidR="00122F2E">
        <w:rPr>
          <w:noProof/>
        </w:rPr>
        <w:t>C</w:t>
      </w:r>
      <w:r w:rsidR="00122F2E">
        <w:noBreakHyphen/>
      </w:r>
      <w:r w:rsidR="00122F2E">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14:paraId="65BAF0B7" w14:textId="31109DF9"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122F2E">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122F2E">
        <w:t>C.3</w:t>
      </w:r>
      <w:r w:rsidRPr="009333EF">
        <w:fldChar w:fldCharType="end"/>
      </w:r>
      <w:r w:rsidRPr="009333EF">
        <w:t>).</w:t>
      </w:r>
    </w:p>
    <w:p w14:paraId="4FB18B4C" w14:textId="77777777"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14:paraId="6939D53F" w14:textId="77777777"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14:paraId="6AB6CEA4" w14:textId="42076B6C"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122F2E">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122F2E">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14:paraId="022253FB" w14:textId="77777777" w:rsidR="00455C1C" w:rsidRPr="009333EF" w:rsidRDefault="00455C1C" w:rsidP="00455C1C">
      <w:pPr>
        <w:pStyle w:val="Heading3"/>
        <w:rPr>
          <w:lang w:val="en-US"/>
        </w:rPr>
      </w:pPr>
      <w:bookmarkStart w:id="813" w:name="_Ref511210832"/>
      <w:bookmarkStart w:id="814" w:name="_Toc50927924"/>
      <w:r w:rsidRPr="009333EF">
        <w:rPr>
          <w:lang w:val="en-US"/>
        </w:rPr>
        <w:t>Segment attributes</w:t>
      </w:r>
      <w:bookmarkEnd w:id="813"/>
      <w:bookmarkEnd w:id="814"/>
    </w:p>
    <w:p w14:paraId="79FC74F5" w14:textId="68D588D1"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122F2E">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14:paraId="0E9CAAC6" w14:textId="77777777" w:rsidTr="00A34EE6">
        <w:tc>
          <w:tcPr>
            <w:tcW w:w="1355" w:type="dxa"/>
            <w:tcMar>
              <w:left w:w="0" w:type="dxa"/>
              <w:right w:w="0" w:type="dxa"/>
            </w:tcMar>
          </w:tcPr>
          <w:p w14:paraId="651FE4B9" w14:textId="77777777"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14:paraId="13967895" w14:textId="77777777"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14:paraId="36E75339" w14:textId="77777777" w:rsidTr="00A34EE6">
        <w:tc>
          <w:tcPr>
            <w:tcW w:w="1355" w:type="dxa"/>
            <w:tcMar>
              <w:left w:w="0" w:type="dxa"/>
              <w:right w:w="0" w:type="dxa"/>
            </w:tcMar>
          </w:tcPr>
          <w:p w14:paraId="2B501BB6" w14:textId="77777777" w:rsidR="00A4260D" w:rsidRPr="009333EF" w:rsidRDefault="00A4260D" w:rsidP="00A4260D">
            <w:pPr>
              <w:pStyle w:val="firstparagraph"/>
            </w:pPr>
            <w:r w:rsidRPr="009333EF">
              <w:t xml:space="preserve">Bits </w:t>
            </w:r>
            <m:oMath>
              <m:r>
                <w:rPr>
                  <w:rFonts w:ascii="Cambria Math" w:hAnsi="Cambria Math"/>
                </w:rPr>
                <m:t>2–5</m:t>
              </m:r>
            </m:oMath>
          </w:p>
          <w:p w14:paraId="3B43EE48" w14:textId="77777777" w:rsidR="00A4260D" w:rsidRPr="009333EF" w:rsidRDefault="00A4260D" w:rsidP="00A4260D">
            <w:pPr>
              <w:pStyle w:val="firstparagraph"/>
            </w:pPr>
          </w:p>
        </w:tc>
        <w:tc>
          <w:tcPr>
            <w:tcW w:w="7913" w:type="dxa"/>
          </w:tcPr>
          <w:p w14:paraId="38191FD7" w14:textId="77777777"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14:paraId="32A9BFAA" w14:textId="77777777" w:rsidTr="00A34EE6">
        <w:tc>
          <w:tcPr>
            <w:tcW w:w="1355" w:type="dxa"/>
            <w:tcMar>
              <w:left w:w="0" w:type="dxa"/>
              <w:right w:w="0" w:type="dxa"/>
            </w:tcMar>
          </w:tcPr>
          <w:p w14:paraId="63707C8F" w14:textId="77777777"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14:paraId="6D676565" w14:textId="77777777"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14:paraId="352AACDB" w14:textId="77777777" w:rsidR="00A34EE6" w:rsidRPr="009333EF" w:rsidRDefault="00A34EE6" w:rsidP="00A34EE6">
      <w:pPr>
        <w:pStyle w:val="Heading2"/>
        <w:rPr>
          <w:lang w:val="en-US"/>
        </w:rPr>
      </w:pPr>
      <w:bookmarkStart w:id="815" w:name="_Toc50927925"/>
      <w:r w:rsidRPr="009333EF">
        <w:rPr>
          <w:lang w:val="en-US"/>
        </w:rPr>
        <w:lastRenderedPageBreak/>
        <w:t>Other commands</w:t>
      </w:r>
      <w:bookmarkEnd w:id="815"/>
    </w:p>
    <w:p w14:paraId="41362E11" w14:textId="77777777" w:rsidR="00C055BB" w:rsidRPr="009333EF" w:rsidRDefault="00A34EE6" w:rsidP="00A34EE6">
      <w:pPr>
        <w:pStyle w:val="firstparagraph"/>
      </w:pPr>
      <w:r w:rsidRPr="009333EF">
        <w:t>In this section, we discuss some other commands of DSD that are not directly related to exposure windows.</w:t>
      </w:r>
    </w:p>
    <w:p w14:paraId="56921A37" w14:textId="77777777" w:rsidR="00A34EE6" w:rsidRPr="009333EF" w:rsidRDefault="00A34EE6" w:rsidP="00A34EE6">
      <w:pPr>
        <w:pStyle w:val="Heading3"/>
        <w:rPr>
          <w:lang w:val="en-US"/>
        </w:rPr>
      </w:pPr>
      <w:bookmarkStart w:id="816" w:name="_Toc50927926"/>
      <w:r w:rsidRPr="009333EF">
        <w:rPr>
          <w:lang w:val="en-US"/>
        </w:rPr>
        <w:t>Display interval</w:t>
      </w:r>
      <w:bookmarkEnd w:id="816"/>
    </w:p>
    <w:p w14:paraId="3E049A3B" w14:textId="33C5CEC3"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122F2E">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122F2E">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14:paraId="519D92A3" w14:textId="6B19FDC1"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14:anchorId="67987C77" wp14:editId="5FEBD8D0">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14:paraId="14548EF5" w14:textId="77777777" w:rsidR="00227A64" w:rsidRDefault="00227A64"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54EB0CE2" w:rsidR="00227A64" w:rsidRDefault="00227A64"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8</w:t>
                            </w:r>
                            <w:r>
                              <w:rPr>
                                <w:noProof/>
                              </w:rPr>
                              <w:fldChar w:fldCharType="end"/>
                            </w:r>
                            <w:bookmarkEnd w:id="817"/>
                            <w:r>
                              <w:t>. The display interval dialog.</w:t>
                            </w:r>
                          </w:p>
                          <w:p w14:paraId="27197F95" w14:textId="77777777" w:rsidR="00227A64" w:rsidRDefault="00227A64"/>
                          <w:p w14:paraId="184037CB" w14:textId="77777777" w:rsidR="00227A64" w:rsidRDefault="00227A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87C77"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14:paraId="14548EF5" w14:textId="77777777" w:rsidR="00227A64" w:rsidRDefault="00227A64" w:rsidP="000D091B">
                      <w:pPr>
                        <w:keepNext/>
                        <w:jc w:val="center"/>
                      </w:pPr>
                      <w:r>
                        <w:rPr>
                          <w:noProof/>
                        </w:rPr>
                        <w:drawing>
                          <wp:inline distT="0" distB="0" distL="0" distR="0" wp14:anchorId="1B9E9559" wp14:editId="2DD427BD">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14:paraId="0AFD00EF" w14:textId="54EB0CE2" w:rsidR="00227A64" w:rsidRDefault="00227A64" w:rsidP="000D091B">
                      <w:pPr>
                        <w:pStyle w:val="Caption"/>
                      </w:pPr>
                      <w:bookmarkStart w:id="818" w:name="_Ref511212607"/>
                      <w:r>
                        <w:t xml:space="preserve">Figure </w:t>
                      </w:r>
                      <w:r>
                        <w:rPr>
                          <w:noProof/>
                        </w:rPr>
                        <w:fldChar w:fldCharType="begin"/>
                      </w:r>
                      <w:r>
                        <w:rPr>
                          <w:noProof/>
                        </w:rPr>
                        <w:instrText xml:space="preserve"> STYLEREF 1 \s </w:instrText>
                      </w:r>
                      <w:r>
                        <w:rPr>
                          <w:noProof/>
                        </w:rPr>
                        <w:fldChar w:fldCharType="separate"/>
                      </w:r>
                      <w:r w:rsidR="00122F2E">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sidR="00122F2E">
                        <w:rPr>
                          <w:noProof/>
                        </w:rPr>
                        <w:t>8</w:t>
                      </w:r>
                      <w:r>
                        <w:rPr>
                          <w:noProof/>
                        </w:rPr>
                        <w:fldChar w:fldCharType="end"/>
                      </w:r>
                      <w:bookmarkEnd w:id="818"/>
                      <w:r>
                        <w:t>. The display interval dialog.</w:t>
                      </w:r>
                    </w:p>
                    <w:p w14:paraId="27197F95" w14:textId="77777777" w:rsidR="00227A64" w:rsidRDefault="00227A64"/>
                    <w:p w14:paraId="184037CB" w14:textId="77777777" w:rsidR="00227A64" w:rsidRDefault="00227A64"/>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122F2E">
        <w:t xml:space="preserve">Figure </w:t>
      </w:r>
      <w:r w:rsidR="00122F2E">
        <w:rPr>
          <w:noProof/>
        </w:rPr>
        <w:t>C</w:t>
      </w:r>
      <w:r w:rsidR="00122F2E">
        <w:noBreakHyphen/>
      </w:r>
      <w:r w:rsidR="00122F2E">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122F2E">
        <w:t>3.1.2</w:t>
      </w:r>
      <w:r w:rsidRPr="009333EF">
        <w:fldChar w:fldCharType="end"/>
      </w:r>
      <w:r w:rsidRPr="009333EF">
        <w:t>).</w:t>
      </w:r>
    </w:p>
    <w:p w14:paraId="72A93737" w14:textId="77777777" w:rsidR="000D091B" w:rsidRPr="009333EF" w:rsidRDefault="000D091B" w:rsidP="000D091B">
      <w:pPr>
        <w:pStyle w:val="Heading3"/>
        <w:rPr>
          <w:lang w:val="en-US"/>
        </w:rPr>
      </w:pPr>
      <w:bookmarkStart w:id="819" w:name="_Toc50927927"/>
      <w:r w:rsidRPr="009333EF">
        <w:rPr>
          <w:lang w:val="en-US"/>
        </w:rPr>
        <w:t>Disconnection and termination</w:t>
      </w:r>
      <w:bookmarkEnd w:id="819"/>
    </w:p>
    <w:p w14:paraId="60B83C54" w14:textId="77777777"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14:paraId="16EF4C64" w14:textId="3C24DAD4"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122F2E">
        <w:t>C.3</w:t>
      </w:r>
      <w:r w:rsidRPr="009333EF">
        <w:fldChar w:fldCharType="end"/>
      </w:r>
      <w:r w:rsidRPr="009333EF">
        <w:t>).</w:t>
      </w:r>
    </w:p>
    <w:p w14:paraId="7552650D" w14:textId="77777777"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14:paraId="74FBA3EC" w14:textId="77777777" w:rsidR="004F3A2B" w:rsidRPr="009333EF" w:rsidRDefault="004F3A2B" w:rsidP="004F3A2B">
      <w:pPr>
        <w:pStyle w:val="Heading3"/>
        <w:rPr>
          <w:lang w:val="en-US"/>
        </w:rPr>
      </w:pPr>
      <w:bookmarkStart w:id="820" w:name="_Ref511988662"/>
      <w:bookmarkStart w:id="821" w:name="_Toc50927928"/>
      <w:r w:rsidRPr="009333EF">
        <w:rPr>
          <w:lang w:val="en-US"/>
        </w:rPr>
        <w:lastRenderedPageBreak/>
        <w:t>Shortcuts</w:t>
      </w:r>
      <w:bookmarkEnd w:id="820"/>
      <w:bookmarkEnd w:id="821"/>
    </w:p>
    <w:p w14:paraId="74CC8CD7" w14:textId="77777777"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14:paraId="7E6F1826" w14:textId="77777777" w:rsidTr="004F3A2B">
        <w:tc>
          <w:tcPr>
            <w:tcW w:w="545" w:type="dxa"/>
            <w:tcMar>
              <w:left w:w="0" w:type="dxa"/>
              <w:right w:w="0" w:type="dxa"/>
            </w:tcMar>
          </w:tcPr>
          <w:p w14:paraId="66441AE6" w14:textId="77777777" w:rsidR="004F3A2B" w:rsidRPr="009333EF" w:rsidRDefault="004F3A2B" w:rsidP="00F51850">
            <w:pPr>
              <w:pStyle w:val="firstparagraph"/>
              <w:rPr>
                <w:i/>
              </w:rPr>
            </w:pPr>
            <w:r w:rsidRPr="009333EF">
              <w:rPr>
                <w:i/>
              </w:rPr>
              <w:t>s</w:t>
            </w:r>
          </w:p>
        </w:tc>
        <w:tc>
          <w:tcPr>
            <w:tcW w:w="8723" w:type="dxa"/>
          </w:tcPr>
          <w:p w14:paraId="5DC8E110" w14:textId="77777777"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14:paraId="4FC97D26" w14:textId="77777777" w:rsidTr="004F3A2B">
        <w:tc>
          <w:tcPr>
            <w:tcW w:w="545" w:type="dxa"/>
            <w:tcMar>
              <w:left w:w="0" w:type="dxa"/>
              <w:right w:w="0" w:type="dxa"/>
            </w:tcMar>
          </w:tcPr>
          <w:p w14:paraId="06FE54E2" w14:textId="77777777" w:rsidR="004F3A2B" w:rsidRPr="009333EF" w:rsidRDefault="004F3A2B" w:rsidP="00F51850">
            <w:pPr>
              <w:pStyle w:val="firstparagraph"/>
              <w:rPr>
                <w:i/>
              </w:rPr>
            </w:pPr>
            <w:r w:rsidRPr="009333EF">
              <w:rPr>
                <w:i/>
              </w:rPr>
              <w:t>S</w:t>
            </w:r>
          </w:p>
        </w:tc>
        <w:tc>
          <w:tcPr>
            <w:tcW w:w="8723" w:type="dxa"/>
          </w:tcPr>
          <w:p w14:paraId="660B04F1" w14:textId="77777777" w:rsidR="004F3A2B" w:rsidRPr="009333EF" w:rsidRDefault="004F3A2B" w:rsidP="00F51850">
            <w:pPr>
              <w:pStyle w:val="firstparagraph"/>
            </w:pPr>
            <w:r w:rsidRPr="009333EF">
              <w:t>delayed step for this exposure (Step delayed)</w:t>
            </w:r>
          </w:p>
        </w:tc>
      </w:tr>
      <w:tr w:rsidR="004F3A2B" w:rsidRPr="009333EF" w14:paraId="0214B4C3" w14:textId="77777777" w:rsidTr="004F3A2B">
        <w:tc>
          <w:tcPr>
            <w:tcW w:w="545" w:type="dxa"/>
            <w:tcMar>
              <w:left w:w="0" w:type="dxa"/>
              <w:right w:w="0" w:type="dxa"/>
            </w:tcMar>
          </w:tcPr>
          <w:p w14:paraId="7FD2EE59" w14:textId="77777777" w:rsidR="004F3A2B" w:rsidRPr="009333EF" w:rsidRDefault="004F3A2B" w:rsidP="00F51850">
            <w:pPr>
              <w:pStyle w:val="firstparagraph"/>
              <w:rPr>
                <w:i/>
              </w:rPr>
            </w:pPr>
            <w:r w:rsidRPr="009333EF">
              <w:rPr>
                <w:i/>
              </w:rPr>
              <w:t>u</w:t>
            </w:r>
          </w:p>
        </w:tc>
        <w:tc>
          <w:tcPr>
            <w:tcW w:w="8723" w:type="dxa"/>
          </w:tcPr>
          <w:p w14:paraId="5A0EBA7A" w14:textId="77777777"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14:paraId="11826107" w14:textId="77777777" w:rsidTr="004F3A2B">
        <w:tc>
          <w:tcPr>
            <w:tcW w:w="545" w:type="dxa"/>
            <w:tcMar>
              <w:left w:w="0" w:type="dxa"/>
              <w:right w:w="0" w:type="dxa"/>
            </w:tcMar>
          </w:tcPr>
          <w:p w14:paraId="6F675987" w14:textId="77777777" w:rsidR="004F3A2B" w:rsidRPr="009333EF" w:rsidRDefault="004F3A2B" w:rsidP="00F51850">
            <w:pPr>
              <w:pStyle w:val="firstparagraph"/>
              <w:rPr>
                <w:i/>
              </w:rPr>
            </w:pPr>
            <w:r w:rsidRPr="009333EF">
              <w:rPr>
                <w:i/>
              </w:rPr>
              <w:t>U</w:t>
            </w:r>
          </w:p>
        </w:tc>
        <w:tc>
          <w:tcPr>
            <w:tcW w:w="8723" w:type="dxa"/>
          </w:tcPr>
          <w:p w14:paraId="6AE29531" w14:textId="77777777" w:rsidR="004F3A2B" w:rsidRPr="009333EF" w:rsidRDefault="004F3A2B" w:rsidP="00F51850">
            <w:pPr>
              <w:pStyle w:val="firstparagraph"/>
            </w:pPr>
            <w:r w:rsidRPr="009333EF">
              <w:t>unstep this exposure and go</w:t>
            </w:r>
          </w:p>
        </w:tc>
      </w:tr>
      <w:tr w:rsidR="004F3A2B" w:rsidRPr="009333EF" w14:paraId="32F789A0" w14:textId="77777777" w:rsidTr="004F3A2B">
        <w:tc>
          <w:tcPr>
            <w:tcW w:w="545" w:type="dxa"/>
            <w:tcMar>
              <w:left w:w="0" w:type="dxa"/>
              <w:right w:w="0" w:type="dxa"/>
            </w:tcMar>
          </w:tcPr>
          <w:p w14:paraId="51D1167E" w14:textId="77777777" w:rsidR="004F3A2B" w:rsidRPr="009333EF" w:rsidRDefault="004F3A2B" w:rsidP="00F51850">
            <w:pPr>
              <w:pStyle w:val="firstparagraph"/>
              <w:rPr>
                <w:i/>
              </w:rPr>
            </w:pPr>
            <w:r w:rsidRPr="009333EF">
              <w:rPr>
                <w:i/>
              </w:rPr>
              <w:t>g</w:t>
            </w:r>
          </w:p>
        </w:tc>
        <w:tc>
          <w:tcPr>
            <w:tcW w:w="8723" w:type="dxa"/>
          </w:tcPr>
          <w:p w14:paraId="5D58CE84" w14:textId="77777777" w:rsidR="004F3A2B" w:rsidRPr="009333EF" w:rsidRDefault="004F3A2B" w:rsidP="00F51850">
            <w:pPr>
              <w:pStyle w:val="firstparagraph"/>
            </w:pPr>
            <w:r w:rsidRPr="009333EF">
              <w:t>continue until next step (</w:t>
            </w:r>
            <w:r w:rsidRPr="009333EF">
              <w:rPr>
                <w:i/>
              </w:rPr>
              <w:t>ADVANCE</w:t>
            </w:r>
            <w:r w:rsidRPr="009333EF">
              <w:t>)</w:t>
            </w:r>
          </w:p>
        </w:tc>
      </w:tr>
    </w:tbl>
    <w:p w14:paraId="5D6799A3" w14:textId="77777777"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2"/>
    <w:p w14:paraId="6A7DEC3C" w14:textId="77777777" w:rsidR="007A7F8E" w:rsidRPr="009333EF" w:rsidRDefault="007A7F8E" w:rsidP="00380631">
      <w:pPr>
        <w:pStyle w:val="firstparagraph"/>
      </w:pPr>
    </w:p>
    <w:p w14:paraId="7BDCBAD2" w14:textId="77777777" w:rsidR="007A7F8E" w:rsidRPr="009333EF" w:rsidRDefault="007A7F8E" w:rsidP="00380631">
      <w:pPr>
        <w:pStyle w:val="firstparagraph"/>
      </w:pPr>
    </w:p>
    <w:p w14:paraId="5DF8023F" w14:textId="77777777" w:rsidR="007A7F8E" w:rsidRPr="009333EF" w:rsidRDefault="007A7F8E" w:rsidP="00380631">
      <w:pPr>
        <w:pStyle w:val="firstparagraph"/>
      </w:pPr>
    </w:p>
    <w:p w14:paraId="0E7B23C0" w14:textId="77777777" w:rsidR="007A7F8E" w:rsidRPr="009333EF" w:rsidRDefault="007A7F8E" w:rsidP="00380631">
      <w:pPr>
        <w:pStyle w:val="firstparagraph"/>
      </w:pPr>
    </w:p>
    <w:p w14:paraId="25172FB4" w14:textId="77777777" w:rsidR="007A7F8E" w:rsidRPr="009333EF" w:rsidRDefault="007A7F8E" w:rsidP="00380631">
      <w:pPr>
        <w:pStyle w:val="firstparagraph"/>
      </w:pPr>
    </w:p>
    <w:p w14:paraId="058DD3A7" w14:textId="77777777" w:rsidR="00A078AF" w:rsidRPr="009333EF" w:rsidRDefault="00A078AF">
      <w:pPr>
        <w:widowControl/>
        <w:suppressAutoHyphens w:val="0"/>
        <w:spacing w:line="240" w:lineRule="auto"/>
        <w:rPr>
          <w:rFonts w:ascii="Arial" w:eastAsia="SimSun" w:hAnsi="Arial" w:cs="Theano Didot"/>
          <w:color w:val="000000"/>
          <w:lang w:eastAsia="zh-CN" w:bidi="ar-SA"/>
        </w:rPr>
      </w:pPr>
    </w:p>
    <w:p w14:paraId="2CFD572E" w14:textId="77777777"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14:paraId="0E064B51" w14:textId="77777777" w:rsidR="00A078AF" w:rsidRPr="009333EF" w:rsidRDefault="00A078AF" w:rsidP="00873D32">
      <w:pPr>
        <w:pStyle w:val="firstparagraph"/>
      </w:pPr>
    </w:p>
    <w:bookmarkStart w:id="822" w:name="_Toc50927929"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14:paraId="22842078" w14:textId="77777777" w:rsidR="009B70D0" w:rsidRPr="009333EF" w:rsidRDefault="009B70D0" w:rsidP="009B70D0">
          <w:pPr>
            <w:pStyle w:val="Heading1"/>
            <w:numPr>
              <w:ilvl w:val="0"/>
              <w:numId w:val="0"/>
            </w:numPr>
            <w:ind w:left="432"/>
            <w:rPr>
              <w:lang w:val="en-US"/>
            </w:rPr>
          </w:pPr>
          <w:r w:rsidRPr="009333EF">
            <w:rPr>
              <w:lang w:val="en-US"/>
            </w:rPr>
            <w:t>BIBLIOGRAPHY</w:t>
          </w:r>
          <w:bookmarkEnd w:id="822"/>
        </w:p>
        <w:sdt>
          <w:sdtPr>
            <w:id w:val="111145805"/>
            <w:bibliography/>
          </w:sdtPr>
          <w:sdtContent>
            <w:p w14:paraId="0B298671" w14:textId="77777777" w:rsidR="00247B87"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247B87" w14:paraId="53A292D4" w14:textId="77777777">
                <w:trPr>
                  <w:divId w:val="935483306"/>
                  <w:tblCellSpacing w:w="15" w:type="dxa"/>
                </w:trPr>
                <w:tc>
                  <w:tcPr>
                    <w:tcW w:w="50" w:type="pct"/>
                    <w:hideMark/>
                  </w:tcPr>
                  <w:p w14:paraId="33DD784D" w14:textId="3D6FF57D" w:rsidR="00247B87" w:rsidRDefault="00247B87">
                    <w:pPr>
                      <w:pStyle w:val="Bibliography"/>
                      <w:rPr>
                        <w:noProof/>
                        <w:sz w:val="24"/>
                        <w:szCs w:val="24"/>
                      </w:rPr>
                    </w:pPr>
                    <w:r>
                      <w:rPr>
                        <w:noProof/>
                      </w:rPr>
                      <w:t xml:space="preserve">[1] </w:t>
                    </w:r>
                  </w:p>
                </w:tc>
                <w:tc>
                  <w:tcPr>
                    <w:tcW w:w="0" w:type="auto"/>
                    <w:hideMark/>
                  </w:tcPr>
                  <w:p w14:paraId="525CF7FD" w14:textId="77777777" w:rsidR="00247B87" w:rsidRDefault="00247B87">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247B87" w14:paraId="5783ABB1" w14:textId="77777777">
                <w:trPr>
                  <w:divId w:val="935483306"/>
                  <w:tblCellSpacing w:w="15" w:type="dxa"/>
                </w:trPr>
                <w:tc>
                  <w:tcPr>
                    <w:tcW w:w="50" w:type="pct"/>
                    <w:hideMark/>
                  </w:tcPr>
                  <w:p w14:paraId="1EE7BAC4" w14:textId="77777777" w:rsidR="00247B87" w:rsidRDefault="00247B87">
                    <w:pPr>
                      <w:pStyle w:val="Bibliography"/>
                      <w:rPr>
                        <w:noProof/>
                      </w:rPr>
                    </w:pPr>
                    <w:r>
                      <w:rPr>
                        <w:noProof/>
                      </w:rPr>
                      <w:t xml:space="preserve">[2] </w:t>
                    </w:r>
                  </w:p>
                </w:tc>
                <w:tc>
                  <w:tcPr>
                    <w:tcW w:w="0" w:type="auto"/>
                    <w:hideMark/>
                  </w:tcPr>
                  <w:p w14:paraId="3AF4AC52" w14:textId="77777777" w:rsidR="00247B87" w:rsidRDefault="00247B87">
                    <w:pPr>
                      <w:pStyle w:val="Bibliography"/>
                      <w:rPr>
                        <w:noProof/>
                      </w:rPr>
                    </w:pPr>
                    <w:r>
                      <w:rPr>
                        <w:noProof/>
                      </w:rPr>
                      <w:t>D. R. Boggs, J. C. Mogul and C. A. Kent, "Measured Capacity of an Ethernet: Myths and Reality," Digital Equipment Corporation, Western Research Laboratory, Palo Alto, California, 1988.</w:t>
                    </w:r>
                  </w:p>
                </w:tc>
              </w:tr>
              <w:tr w:rsidR="00247B87" w14:paraId="1126928B" w14:textId="77777777">
                <w:trPr>
                  <w:divId w:val="935483306"/>
                  <w:tblCellSpacing w:w="15" w:type="dxa"/>
                </w:trPr>
                <w:tc>
                  <w:tcPr>
                    <w:tcW w:w="50" w:type="pct"/>
                    <w:hideMark/>
                  </w:tcPr>
                  <w:p w14:paraId="715E8056" w14:textId="77777777" w:rsidR="00247B87" w:rsidRDefault="00247B87">
                    <w:pPr>
                      <w:pStyle w:val="Bibliography"/>
                      <w:rPr>
                        <w:noProof/>
                      </w:rPr>
                    </w:pPr>
                    <w:r>
                      <w:rPr>
                        <w:noProof/>
                      </w:rPr>
                      <w:t xml:space="preserve">[3] </w:t>
                    </w:r>
                  </w:p>
                </w:tc>
                <w:tc>
                  <w:tcPr>
                    <w:tcW w:w="0" w:type="auto"/>
                    <w:hideMark/>
                  </w:tcPr>
                  <w:p w14:paraId="516E57AE" w14:textId="77777777" w:rsidR="00247B87" w:rsidRDefault="00247B87">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247B87" w14:paraId="52AAE83E" w14:textId="77777777">
                <w:trPr>
                  <w:divId w:val="935483306"/>
                  <w:tblCellSpacing w:w="15" w:type="dxa"/>
                </w:trPr>
                <w:tc>
                  <w:tcPr>
                    <w:tcW w:w="50" w:type="pct"/>
                    <w:hideMark/>
                  </w:tcPr>
                  <w:p w14:paraId="0FD09A4B" w14:textId="77777777" w:rsidR="00247B87" w:rsidRDefault="00247B87">
                    <w:pPr>
                      <w:pStyle w:val="Bibliography"/>
                      <w:rPr>
                        <w:noProof/>
                      </w:rPr>
                    </w:pPr>
                    <w:r>
                      <w:rPr>
                        <w:noProof/>
                      </w:rPr>
                      <w:t xml:space="preserve">[4] </w:t>
                    </w:r>
                  </w:p>
                </w:tc>
                <w:tc>
                  <w:tcPr>
                    <w:tcW w:w="0" w:type="auto"/>
                    <w:hideMark/>
                  </w:tcPr>
                  <w:p w14:paraId="50BBE0C6" w14:textId="77777777" w:rsidR="00247B87" w:rsidRDefault="00247B87">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247B87" w14:paraId="013AF725" w14:textId="77777777">
                <w:trPr>
                  <w:divId w:val="935483306"/>
                  <w:tblCellSpacing w:w="15" w:type="dxa"/>
                </w:trPr>
                <w:tc>
                  <w:tcPr>
                    <w:tcW w:w="50" w:type="pct"/>
                    <w:hideMark/>
                  </w:tcPr>
                  <w:p w14:paraId="019C63FA" w14:textId="77777777" w:rsidR="00247B87" w:rsidRDefault="00247B87">
                    <w:pPr>
                      <w:pStyle w:val="Bibliography"/>
                      <w:rPr>
                        <w:noProof/>
                      </w:rPr>
                    </w:pPr>
                    <w:r>
                      <w:rPr>
                        <w:noProof/>
                      </w:rPr>
                      <w:t xml:space="preserve">[5] </w:t>
                    </w:r>
                  </w:p>
                </w:tc>
                <w:tc>
                  <w:tcPr>
                    <w:tcW w:w="0" w:type="auto"/>
                    <w:hideMark/>
                  </w:tcPr>
                  <w:p w14:paraId="67B40BF0" w14:textId="77777777" w:rsidR="00247B87" w:rsidRDefault="00247B87">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247B87" w14:paraId="3A4EA251" w14:textId="77777777">
                <w:trPr>
                  <w:divId w:val="935483306"/>
                  <w:tblCellSpacing w:w="15" w:type="dxa"/>
                </w:trPr>
                <w:tc>
                  <w:tcPr>
                    <w:tcW w:w="50" w:type="pct"/>
                    <w:hideMark/>
                  </w:tcPr>
                  <w:p w14:paraId="4E27F62C" w14:textId="77777777" w:rsidR="00247B87" w:rsidRDefault="00247B87">
                    <w:pPr>
                      <w:pStyle w:val="Bibliography"/>
                      <w:rPr>
                        <w:noProof/>
                      </w:rPr>
                    </w:pPr>
                    <w:r>
                      <w:rPr>
                        <w:noProof/>
                      </w:rPr>
                      <w:t xml:space="preserve">[6] </w:t>
                    </w:r>
                  </w:p>
                </w:tc>
                <w:tc>
                  <w:tcPr>
                    <w:tcW w:w="0" w:type="auto"/>
                    <w:hideMark/>
                  </w:tcPr>
                  <w:p w14:paraId="6E1BC482" w14:textId="77777777" w:rsidR="00247B87" w:rsidRDefault="00247B87">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247B87" w14:paraId="7143C569" w14:textId="77777777">
                <w:trPr>
                  <w:divId w:val="935483306"/>
                  <w:tblCellSpacing w:w="15" w:type="dxa"/>
                </w:trPr>
                <w:tc>
                  <w:tcPr>
                    <w:tcW w:w="50" w:type="pct"/>
                    <w:hideMark/>
                  </w:tcPr>
                  <w:p w14:paraId="75B5D743" w14:textId="77777777" w:rsidR="00247B87" w:rsidRDefault="00247B87">
                    <w:pPr>
                      <w:pStyle w:val="Bibliography"/>
                      <w:rPr>
                        <w:noProof/>
                      </w:rPr>
                    </w:pPr>
                    <w:r>
                      <w:rPr>
                        <w:noProof/>
                      </w:rPr>
                      <w:t xml:space="preserve">[7] </w:t>
                    </w:r>
                  </w:p>
                </w:tc>
                <w:tc>
                  <w:tcPr>
                    <w:tcW w:w="0" w:type="auto"/>
                    <w:hideMark/>
                  </w:tcPr>
                  <w:p w14:paraId="5C101D60" w14:textId="77777777" w:rsidR="00247B87" w:rsidRDefault="00247B87">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247B87" w14:paraId="7BA08F1A" w14:textId="77777777">
                <w:trPr>
                  <w:divId w:val="935483306"/>
                  <w:tblCellSpacing w:w="15" w:type="dxa"/>
                </w:trPr>
                <w:tc>
                  <w:tcPr>
                    <w:tcW w:w="50" w:type="pct"/>
                    <w:hideMark/>
                  </w:tcPr>
                  <w:p w14:paraId="4FF94FAB" w14:textId="77777777" w:rsidR="00247B87" w:rsidRDefault="00247B87">
                    <w:pPr>
                      <w:pStyle w:val="Bibliography"/>
                      <w:rPr>
                        <w:noProof/>
                      </w:rPr>
                    </w:pPr>
                    <w:r>
                      <w:rPr>
                        <w:noProof/>
                      </w:rPr>
                      <w:t xml:space="preserve">[8] </w:t>
                    </w:r>
                  </w:p>
                </w:tc>
                <w:tc>
                  <w:tcPr>
                    <w:tcW w:w="0" w:type="auto"/>
                    <w:hideMark/>
                  </w:tcPr>
                  <w:p w14:paraId="2A723D25" w14:textId="77777777" w:rsidR="00247B87" w:rsidRDefault="00247B87">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247B87" w14:paraId="791A951B" w14:textId="77777777">
                <w:trPr>
                  <w:divId w:val="935483306"/>
                  <w:tblCellSpacing w:w="15" w:type="dxa"/>
                </w:trPr>
                <w:tc>
                  <w:tcPr>
                    <w:tcW w:w="50" w:type="pct"/>
                    <w:hideMark/>
                  </w:tcPr>
                  <w:p w14:paraId="599ED067" w14:textId="77777777" w:rsidR="00247B87" w:rsidRDefault="00247B87">
                    <w:pPr>
                      <w:pStyle w:val="Bibliography"/>
                      <w:rPr>
                        <w:noProof/>
                      </w:rPr>
                    </w:pPr>
                    <w:r>
                      <w:rPr>
                        <w:noProof/>
                      </w:rPr>
                      <w:t xml:space="preserve">[9] </w:t>
                    </w:r>
                  </w:p>
                </w:tc>
                <w:tc>
                  <w:tcPr>
                    <w:tcW w:w="0" w:type="auto"/>
                    <w:hideMark/>
                  </w:tcPr>
                  <w:p w14:paraId="3CADF847" w14:textId="77777777" w:rsidR="00247B87" w:rsidRDefault="00247B87">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247B87" w14:paraId="4E0B6637" w14:textId="77777777">
                <w:trPr>
                  <w:divId w:val="935483306"/>
                  <w:tblCellSpacing w:w="15" w:type="dxa"/>
                </w:trPr>
                <w:tc>
                  <w:tcPr>
                    <w:tcW w:w="50" w:type="pct"/>
                    <w:hideMark/>
                  </w:tcPr>
                  <w:p w14:paraId="0BD71A6F" w14:textId="77777777" w:rsidR="00247B87" w:rsidRDefault="00247B87">
                    <w:pPr>
                      <w:pStyle w:val="Bibliography"/>
                      <w:rPr>
                        <w:noProof/>
                      </w:rPr>
                    </w:pPr>
                    <w:r>
                      <w:rPr>
                        <w:noProof/>
                      </w:rPr>
                      <w:t xml:space="preserve">[10] </w:t>
                    </w:r>
                  </w:p>
                </w:tc>
                <w:tc>
                  <w:tcPr>
                    <w:tcW w:w="0" w:type="auto"/>
                    <w:hideMark/>
                  </w:tcPr>
                  <w:p w14:paraId="561DBDE9" w14:textId="77777777" w:rsidR="00247B87" w:rsidRDefault="00247B87">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247B87" w14:paraId="1738DB5B" w14:textId="77777777">
                <w:trPr>
                  <w:divId w:val="935483306"/>
                  <w:tblCellSpacing w:w="15" w:type="dxa"/>
                </w:trPr>
                <w:tc>
                  <w:tcPr>
                    <w:tcW w:w="50" w:type="pct"/>
                    <w:hideMark/>
                  </w:tcPr>
                  <w:p w14:paraId="265D2C44" w14:textId="77777777" w:rsidR="00247B87" w:rsidRDefault="00247B87">
                    <w:pPr>
                      <w:pStyle w:val="Bibliography"/>
                      <w:rPr>
                        <w:noProof/>
                      </w:rPr>
                    </w:pPr>
                    <w:r>
                      <w:rPr>
                        <w:noProof/>
                      </w:rPr>
                      <w:t xml:space="preserve">[11] </w:t>
                    </w:r>
                  </w:p>
                </w:tc>
                <w:tc>
                  <w:tcPr>
                    <w:tcW w:w="0" w:type="auto"/>
                    <w:hideMark/>
                  </w:tcPr>
                  <w:p w14:paraId="5F77EFD6" w14:textId="77777777" w:rsidR="00247B87" w:rsidRDefault="00247B87">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247B87" w14:paraId="2274AA73" w14:textId="77777777">
                <w:trPr>
                  <w:divId w:val="935483306"/>
                  <w:tblCellSpacing w:w="15" w:type="dxa"/>
                </w:trPr>
                <w:tc>
                  <w:tcPr>
                    <w:tcW w:w="50" w:type="pct"/>
                    <w:hideMark/>
                  </w:tcPr>
                  <w:p w14:paraId="7B43FA23" w14:textId="77777777" w:rsidR="00247B87" w:rsidRDefault="00247B87">
                    <w:pPr>
                      <w:pStyle w:val="Bibliography"/>
                      <w:rPr>
                        <w:noProof/>
                      </w:rPr>
                    </w:pPr>
                    <w:r>
                      <w:rPr>
                        <w:noProof/>
                      </w:rPr>
                      <w:t xml:space="preserve">[12] </w:t>
                    </w:r>
                  </w:p>
                </w:tc>
                <w:tc>
                  <w:tcPr>
                    <w:tcW w:w="0" w:type="auto"/>
                    <w:hideMark/>
                  </w:tcPr>
                  <w:p w14:paraId="79E006E0" w14:textId="77777777" w:rsidR="00247B87" w:rsidRDefault="00247B87">
                    <w:pPr>
                      <w:pStyle w:val="Bibliography"/>
                      <w:rPr>
                        <w:noProof/>
                      </w:rPr>
                    </w:pPr>
                    <w:r>
                      <w:rPr>
                        <w:noProof/>
                      </w:rPr>
                      <w:t xml:space="preserve">P. Gburzyński and P. Rudnicki, "A virtual token protocol for bus networks: correctness and performance," </w:t>
                    </w:r>
                    <w:r>
                      <w:rPr>
                        <w:i/>
                        <w:iCs/>
                        <w:noProof/>
                      </w:rPr>
                      <w:t xml:space="preserve">INFOR, </w:t>
                    </w:r>
                    <w:r>
                      <w:rPr>
                        <w:noProof/>
                      </w:rPr>
                      <w:t xml:space="preserve">vol. 27, pp. 183-205, 1989. </w:t>
                    </w:r>
                  </w:p>
                </w:tc>
              </w:tr>
              <w:tr w:rsidR="00247B87" w14:paraId="5B52AA33" w14:textId="77777777">
                <w:trPr>
                  <w:divId w:val="935483306"/>
                  <w:tblCellSpacing w:w="15" w:type="dxa"/>
                </w:trPr>
                <w:tc>
                  <w:tcPr>
                    <w:tcW w:w="50" w:type="pct"/>
                    <w:hideMark/>
                  </w:tcPr>
                  <w:p w14:paraId="70BBC6FB" w14:textId="77777777" w:rsidR="00247B87" w:rsidRDefault="00247B87">
                    <w:pPr>
                      <w:pStyle w:val="Bibliography"/>
                      <w:rPr>
                        <w:noProof/>
                      </w:rPr>
                    </w:pPr>
                    <w:r>
                      <w:rPr>
                        <w:noProof/>
                      </w:rPr>
                      <w:t xml:space="preserve">[13] </w:t>
                    </w:r>
                  </w:p>
                </w:tc>
                <w:tc>
                  <w:tcPr>
                    <w:tcW w:w="0" w:type="auto"/>
                    <w:hideMark/>
                  </w:tcPr>
                  <w:p w14:paraId="6ECD76C7" w14:textId="77777777" w:rsidR="00247B87" w:rsidRDefault="00247B87">
                    <w:pPr>
                      <w:pStyle w:val="Bibliography"/>
                      <w:rPr>
                        <w:noProof/>
                      </w:rPr>
                    </w:pPr>
                    <w:r>
                      <w:rPr>
                        <w:noProof/>
                      </w:rPr>
                      <w:t xml:space="preserve">W. Dobosiewicz, P. Gburzyński and P. Rudnicki, "Dynamic recognition of the configuration </w:t>
                    </w:r>
                    <w:r>
                      <w:rPr>
                        <w:noProof/>
                      </w:rPr>
                      <w:lastRenderedPageBreak/>
                      <w:t xml:space="preserve">of bus networks," </w:t>
                    </w:r>
                    <w:r>
                      <w:rPr>
                        <w:i/>
                        <w:iCs/>
                        <w:noProof/>
                      </w:rPr>
                      <w:t xml:space="preserve">Computer Communications, </w:t>
                    </w:r>
                    <w:r>
                      <w:rPr>
                        <w:noProof/>
                      </w:rPr>
                      <w:t xml:space="preserve">vol. 14, pp. 216-222, 5 1991. </w:t>
                    </w:r>
                  </w:p>
                </w:tc>
              </w:tr>
              <w:tr w:rsidR="00247B87" w14:paraId="7E96FEEF" w14:textId="77777777">
                <w:trPr>
                  <w:divId w:val="935483306"/>
                  <w:tblCellSpacing w:w="15" w:type="dxa"/>
                </w:trPr>
                <w:tc>
                  <w:tcPr>
                    <w:tcW w:w="50" w:type="pct"/>
                    <w:hideMark/>
                  </w:tcPr>
                  <w:p w14:paraId="0D5854C0" w14:textId="77777777" w:rsidR="00247B87" w:rsidRDefault="00247B87">
                    <w:pPr>
                      <w:pStyle w:val="Bibliography"/>
                      <w:rPr>
                        <w:noProof/>
                      </w:rPr>
                    </w:pPr>
                    <w:r>
                      <w:rPr>
                        <w:noProof/>
                      </w:rPr>
                      <w:lastRenderedPageBreak/>
                      <w:t xml:space="preserve">[14] </w:t>
                    </w:r>
                  </w:p>
                </w:tc>
                <w:tc>
                  <w:tcPr>
                    <w:tcW w:w="0" w:type="auto"/>
                    <w:hideMark/>
                  </w:tcPr>
                  <w:p w14:paraId="10B804A6" w14:textId="77777777" w:rsidR="00247B87" w:rsidRDefault="00247B87">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247B87" w14:paraId="11DFAA96" w14:textId="77777777">
                <w:trPr>
                  <w:divId w:val="935483306"/>
                  <w:tblCellSpacing w:w="15" w:type="dxa"/>
                </w:trPr>
                <w:tc>
                  <w:tcPr>
                    <w:tcW w:w="50" w:type="pct"/>
                    <w:hideMark/>
                  </w:tcPr>
                  <w:p w14:paraId="01BF2498" w14:textId="77777777" w:rsidR="00247B87" w:rsidRDefault="00247B87">
                    <w:pPr>
                      <w:pStyle w:val="Bibliography"/>
                      <w:rPr>
                        <w:noProof/>
                      </w:rPr>
                    </w:pPr>
                    <w:r>
                      <w:rPr>
                        <w:noProof/>
                      </w:rPr>
                      <w:t xml:space="preserve">[15] </w:t>
                    </w:r>
                  </w:p>
                </w:tc>
                <w:tc>
                  <w:tcPr>
                    <w:tcW w:w="0" w:type="auto"/>
                    <w:hideMark/>
                  </w:tcPr>
                  <w:p w14:paraId="1CEB81CF" w14:textId="77777777" w:rsidR="00247B87" w:rsidRDefault="00247B87">
                    <w:pPr>
                      <w:pStyle w:val="Bibliography"/>
                      <w:rPr>
                        <w:noProof/>
                      </w:rPr>
                    </w:pPr>
                    <w:r>
                      <w:rPr>
                        <w:noProof/>
                      </w:rPr>
                      <w:t xml:space="preserve">W. Dobosiewicz and P. Gburzynski, "On the apparent unfairness of a capacity-1 protocol for very fast local area networks," in </w:t>
                    </w:r>
                    <w:r>
                      <w:rPr>
                        <w:i/>
                        <w:iCs/>
                        <w:noProof/>
                      </w:rPr>
                      <w:t>Proceedings of the Third IEE Conference on Telecommunications</w:t>
                    </w:r>
                    <w:r>
                      <w:rPr>
                        <w:noProof/>
                      </w:rPr>
                      <w:t xml:space="preserve">, Edinburgh, 1991. </w:t>
                    </w:r>
                  </w:p>
                </w:tc>
              </w:tr>
              <w:tr w:rsidR="00247B87" w14:paraId="2CADB4FC" w14:textId="77777777">
                <w:trPr>
                  <w:divId w:val="935483306"/>
                  <w:tblCellSpacing w:w="15" w:type="dxa"/>
                </w:trPr>
                <w:tc>
                  <w:tcPr>
                    <w:tcW w:w="50" w:type="pct"/>
                    <w:hideMark/>
                  </w:tcPr>
                  <w:p w14:paraId="4C9FF271" w14:textId="77777777" w:rsidR="00247B87" w:rsidRDefault="00247B87">
                    <w:pPr>
                      <w:pStyle w:val="Bibliography"/>
                      <w:rPr>
                        <w:noProof/>
                      </w:rPr>
                    </w:pPr>
                    <w:r>
                      <w:rPr>
                        <w:noProof/>
                      </w:rPr>
                      <w:t xml:space="preserve">[16] </w:t>
                    </w:r>
                  </w:p>
                </w:tc>
                <w:tc>
                  <w:tcPr>
                    <w:tcW w:w="0" w:type="auto"/>
                    <w:hideMark/>
                  </w:tcPr>
                  <w:p w14:paraId="2F24AA80" w14:textId="77777777" w:rsidR="00247B87" w:rsidRDefault="00247B87">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247B87" w14:paraId="2965DD83" w14:textId="77777777">
                <w:trPr>
                  <w:divId w:val="935483306"/>
                  <w:tblCellSpacing w:w="15" w:type="dxa"/>
                </w:trPr>
                <w:tc>
                  <w:tcPr>
                    <w:tcW w:w="50" w:type="pct"/>
                    <w:hideMark/>
                  </w:tcPr>
                  <w:p w14:paraId="1F050223" w14:textId="77777777" w:rsidR="00247B87" w:rsidRDefault="00247B87">
                    <w:pPr>
                      <w:pStyle w:val="Bibliography"/>
                      <w:rPr>
                        <w:noProof/>
                      </w:rPr>
                    </w:pPr>
                    <w:r>
                      <w:rPr>
                        <w:noProof/>
                      </w:rPr>
                      <w:t xml:space="preserve">[17] </w:t>
                    </w:r>
                  </w:p>
                </w:tc>
                <w:tc>
                  <w:tcPr>
                    <w:tcW w:w="0" w:type="auto"/>
                    <w:hideMark/>
                  </w:tcPr>
                  <w:p w14:paraId="1E2FC359" w14:textId="77777777" w:rsidR="00247B87" w:rsidRDefault="00247B87">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247B87" w14:paraId="2A4B8EB9" w14:textId="77777777">
                <w:trPr>
                  <w:divId w:val="935483306"/>
                  <w:tblCellSpacing w:w="15" w:type="dxa"/>
                </w:trPr>
                <w:tc>
                  <w:tcPr>
                    <w:tcW w:w="50" w:type="pct"/>
                    <w:hideMark/>
                  </w:tcPr>
                  <w:p w14:paraId="43EFBC90" w14:textId="77777777" w:rsidR="00247B87" w:rsidRDefault="00247B87">
                    <w:pPr>
                      <w:pStyle w:val="Bibliography"/>
                      <w:rPr>
                        <w:noProof/>
                      </w:rPr>
                    </w:pPr>
                    <w:r>
                      <w:rPr>
                        <w:noProof/>
                      </w:rPr>
                      <w:t xml:space="preserve">[18] </w:t>
                    </w:r>
                  </w:p>
                </w:tc>
                <w:tc>
                  <w:tcPr>
                    <w:tcW w:w="0" w:type="auto"/>
                    <w:hideMark/>
                  </w:tcPr>
                  <w:p w14:paraId="5F21AF36" w14:textId="77777777" w:rsidR="00247B87" w:rsidRDefault="00247B87">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247B87" w14:paraId="156825AB" w14:textId="77777777">
                <w:trPr>
                  <w:divId w:val="935483306"/>
                  <w:tblCellSpacing w:w="15" w:type="dxa"/>
                </w:trPr>
                <w:tc>
                  <w:tcPr>
                    <w:tcW w:w="50" w:type="pct"/>
                    <w:hideMark/>
                  </w:tcPr>
                  <w:p w14:paraId="2FAF1C76" w14:textId="77777777" w:rsidR="00247B87" w:rsidRDefault="00247B87">
                    <w:pPr>
                      <w:pStyle w:val="Bibliography"/>
                      <w:rPr>
                        <w:noProof/>
                      </w:rPr>
                    </w:pPr>
                    <w:r>
                      <w:rPr>
                        <w:noProof/>
                      </w:rPr>
                      <w:t xml:space="preserve">[19] </w:t>
                    </w:r>
                  </w:p>
                </w:tc>
                <w:tc>
                  <w:tcPr>
                    <w:tcW w:w="0" w:type="auto"/>
                    <w:hideMark/>
                  </w:tcPr>
                  <w:p w14:paraId="6BE398C1" w14:textId="77777777" w:rsidR="00247B87" w:rsidRDefault="00247B87">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247B87" w14:paraId="01FC46BA" w14:textId="77777777">
                <w:trPr>
                  <w:divId w:val="935483306"/>
                  <w:tblCellSpacing w:w="15" w:type="dxa"/>
                </w:trPr>
                <w:tc>
                  <w:tcPr>
                    <w:tcW w:w="50" w:type="pct"/>
                    <w:hideMark/>
                  </w:tcPr>
                  <w:p w14:paraId="5779C6D8" w14:textId="77777777" w:rsidR="00247B87" w:rsidRDefault="00247B87">
                    <w:pPr>
                      <w:pStyle w:val="Bibliography"/>
                      <w:rPr>
                        <w:noProof/>
                      </w:rPr>
                    </w:pPr>
                    <w:r>
                      <w:rPr>
                        <w:noProof/>
                      </w:rPr>
                      <w:t xml:space="preserve">[20] </w:t>
                    </w:r>
                  </w:p>
                </w:tc>
                <w:tc>
                  <w:tcPr>
                    <w:tcW w:w="0" w:type="auto"/>
                    <w:hideMark/>
                  </w:tcPr>
                  <w:p w14:paraId="75CE2F5F" w14:textId="77777777" w:rsidR="00247B87" w:rsidRDefault="00247B87">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247B87" w14:paraId="28B7AABD" w14:textId="77777777">
                <w:trPr>
                  <w:divId w:val="935483306"/>
                  <w:tblCellSpacing w:w="15" w:type="dxa"/>
                </w:trPr>
                <w:tc>
                  <w:tcPr>
                    <w:tcW w:w="50" w:type="pct"/>
                    <w:hideMark/>
                  </w:tcPr>
                  <w:p w14:paraId="463200BF" w14:textId="77777777" w:rsidR="00247B87" w:rsidRDefault="00247B87">
                    <w:pPr>
                      <w:pStyle w:val="Bibliography"/>
                      <w:rPr>
                        <w:noProof/>
                      </w:rPr>
                    </w:pPr>
                    <w:r>
                      <w:rPr>
                        <w:noProof/>
                      </w:rPr>
                      <w:t xml:space="preserve">[21] </w:t>
                    </w:r>
                  </w:p>
                </w:tc>
                <w:tc>
                  <w:tcPr>
                    <w:tcW w:w="0" w:type="auto"/>
                    <w:hideMark/>
                  </w:tcPr>
                  <w:p w14:paraId="07537B8E" w14:textId="77777777" w:rsidR="00247B87" w:rsidRDefault="00247B87">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247B87" w14:paraId="277EDFBD" w14:textId="77777777">
                <w:trPr>
                  <w:divId w:val="935483306"/>
                  <w:tblCellSpacing w:w="15" w:type="dxa"/>
                </w:trPr>
                <w:tc>
                  <w:tcPr>
                    <w:tcW w:w="50" w:type="pct"/>
                    <w:hideMark/>
                  </w:tcPr>
                  <w:p w14:paraId="291DD852" w14:textId="77777777" w:rsidR="00247B87" w:rsidRDefault="00247B87">
                    <w:pPr>
                      <w:pStyle w:val="Bibliography"/>
                      <w:rPr>
                        <w:noProof/>
                      </w:rPr>
                    </w:pPr>
                    <w:r>
                      <w:rPr>
                        <w:noProof/>
                      </w:rPr>
                      <w:t xml:space="preserve">[22] </w:t>
                    </w:r>
                  </w:p>
                </w:tc>
                <w:tc>
                  <w:tcPr>
                    <w:tcW w:w="0" w:type="auto"/>
                    <w:hideMark/>
                  </w:tcPr>
                  <w:p w14:paraId="79009C73" w14:textId="77777777" w:rsidR="00247B87" w:rsidRDefault="00247B87">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247B87" w14:paraId="3C40CF17" w14:textId="77777777">
                <w:trPr>
                  <w:divId w:val="935483306"/>
                  <w:tblCellSpacing w:w="15" w:type="dxa"/>
                </w:trPr>
                <w:tc>
                  <w:tcPr>
                    <w:tcW w:w="50" w:type="pct"/>
                    <w:hideMark/>
                  </w:tcPr>
                  <w:p w14:paraId="495A2828" w14:textId="77777777" w:rsidR="00247B87" w:rsidRDefault="00247B87">
                    <w:pPr>
                      <w:pStyle w:val="Bibliography"/>
                      <w:rPr>
                        <w:noProof/>
                      </w:rPr>
                    </w:pPr>
                    <w:r>
                      <w:rPr>
                        <w:noProof/>
                      </w:rPr>
                      <w:t xml:space="preserve">[23] </w:t>
                    </w:r>
                  </w:p>
                </w:tc>
                <w:tc>
                  <w:tcPr>
                    <w:tcW w:w="0" w:type="auto"/>
                    <w:hideMark/>
                  </w:tcPr>
                  <w:p w14:paraId="22C35FD9" w14:textId="77777777" w:rsidR="00247B87" w:rsidRDefault="00247B87">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247B87" w14:paraId="129651AD" w14:textId="77777777">
                <w:trPr>
                  <w:divId w:val="935483306"/>
                  <w:tblCellSpacing w:w="15" w:type="dxa"/>
                </w:trPr>
                <w:tc>
                  <w:tcPr>
                    <w:tcW w:w="50" w:type="pct"/>
                    <w:hideMark/>
                  </w:tcPr>
                  <w:p w14:paraId="1D55753B" w14:textId="77777777" w:rsidR="00247B87" w:rsidRDefault="00247B87">
                    <w:pPr>
                      <w:pStyle w:val="Bibliography"/>
                      <w:rPr>
                        <w:noProof/>
                      </w:rPr>
                    </w:pPr>
                    <w:r>
                      <w:rPr>
                        <w:noProof/>
                      </w:rPr>
                      <w:t xml:space="preserve">[24] </w:t>
                    </w:r>
                  </w:p>
                </w:tc>
                <w:tc>
                  <w:tcPr>
                    <w:tcW w:w="0" w:type="auto"/>
                    <w:hideMark/>
                  </w:tcPr>
                  <w:p w14:paraId="727F2409" w14:textId="77777777" w:rsidR="00247B87" w:rsidRDefault="00247B87">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247B87" w14:paraId="57C6ABBC" w14:textId="77777777">
                <w:trPr>
                  <w:divId w:val="935483306"/>
                  <w:tblCellSpacing w:w="15" w:type="dxa"/>
                </w:trPr>
                <w:tc>
                  <w:tcPr>
                    <w:tcW w:w="50" w:type="pct"/>
                    <w:hideMark/>
                  </w:tcPr>
                  <w:p w14:paraId="2BC81C9C" w14:textId="77777777" w:rsidR="00247B87" w:rsidRDefault="00247B87">
                    <w:pPr>
                      <w:pStyle w:val="Bibliography"/>
                      <w:rPr>
                        <w:noProof/>
                      </w:rPr>
                    </w:pPr>
                    <w:r>
                      <w:rPr>
                        <w:noProof/>
                      </w:rPr>
                      <w:t xml:space="preserve">[25] </w:t>
                    </w:r>
                  </w:p>
                </w:tc>
                <w:tc>
                  <w:tcPr>
                    <w:tcW w:w="0" w:type="auto"/>
                    <w:hideMark/>
                  </w:tcPr>
                  <w:p w14:paraId="36FE6071" w14:textId="77777777" w:rsidR="00247B87" w:rsidRDefault="00247B87">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247B87" w14:paraId="22408FD6" w14:textId="77777777">
                <w:trPr>
                  <w:divId w:val="935483306"/>
                  <w:tblCellSpacing w:w="15" w:type="dxa"/>
                </w:trPr>
                <w:tc>
                  <w:tcPr>
                    <w:tcW w:w="50" w:type="pct"/>
                    <w:hideMark/>
                  </w:tcPr>
                  <w:p w14:paraId="7BB73F95" w14:textId="77777777" w:rsidR="00247B87" w:rsidRDefault="00247B87">
                    <w:pPr>
                      <w:pStyle w:val="Bibliography"/>
                      <w:rPr>
                        <w:noProof/>
                      </w:rPr>
                    </w:pPr>
                    <w:r>
                      <w:rPr>
                        <w:noProof/>
                      </w:rPr>
                      <w:t xml:space="preserve">[26] </w:t>
                    </w:r>
                  </w:p>
                </w:tc>
                <w:tc>
                  <w:tcPr>
                    <w:tcW w:w="0" w:type="auto"/>
                    <w:hideMark/>
                  </w:tcPr>
                  <w:p w14:paraId="400F33BC" w14:textId="77777777" w:rsidR="00247B87" w:rsidRDefault="00247B87">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247B87" w14:paraId="5E479C95" w14:textId="77777777">
                <w:trPr>
                  <w:divId w:val="935483306"/>
                  <w:tblCellSpacing w:w="15" w:type="dxa"/>
                </w:trPr>
                <w:tc>
                  <w:tcPr>
                    <w:tcW w:w="50" w:type="pct"/>
                    <w:hideMark/>
                  </w:tcPr>
                  <w:p w14:paraId="21DAC4BC" w14:textId="77777777" w:rsidR="00247B87" w:rsidRDefault="00247B87">
                    <w:pPr>
                      <w:pStyle w:val="Bibliography"/>
                      <w:rPr>
                        <w:noProof/>
                      </w:rPr>
                    </w:pPr>
                    <w:r>
                      <w:rPr>
                        <w:noProof/>
                      </w:rPr>
                      <w:t xml:space="preserve">[27] </w:t>
                    </w:r>
                  </w:p>
                </w:tc>
                <w:tc>
                  <w:tcPr>
                    <w:tcW w:w="0" w:type="auto"/>
                    <w:hideMark/>
                  </w:tcPr>
                  <w:p w14:paraId="60BA186B" w14:textId="77777777" w:rsidR="00247B87" w:rsidRDefault="00247B87">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247B87" w14:paraId="7CE7465F" w14:textId="77777777">
                <w:trPr>
                  <w:divId w:val="935483306"/>
                  <w:tblCellSpacing w:w="15" w:type="dxa"/>
                </w:trPr>
                <w:tc>
                  <w:tcPr>
                    <w:tcW w:w="50" w:type="pct"/>
                    <w:hideMark/>
                  </w:tcPr>
                  <w:p w14:paraId="7C4EE68D" w14:textId="77777777" w:rsidR="00247B87" w:rsidRDefault="00247B87">
                    <w:pPr>
                      <w:pStyle w:val="Bibliography"/>
                      <w:rPr>
                        <w:noProof/>
                      </w:rPr>
                    </w:pPr>
                    <w:r>
                      <w:rPr>
                        <w:noProof/>
                      </w:rPr>
                      <w:t xml:space="preserve">[28] </w:t>
                    </w:r>
                  </w:p>
                </w:tc>
                <w:tc>
                  <w:tcPr>
                    <w:tcW w:w="0" w:type="auto"/>
                    <w:hideMark/>
                  </w:tcPr>
                  <w:p w14:paraId="79EFBB09" w14:textId="77777777" w:rsidR="00247B87" w:rsidRDefault="00247B87">
                    <w:pPr>
                      <w:pStyle w:val="Bibliography"/>
                      <w:rPr>
                        <w:noProof/>
                      </w:rPr>
                    </w:pPr>
                    <w:r>
                      <w:rPr>
                        <w:noProof/>
                      </w:rPr>
                      <w:t xml:space="preserve">P. Gburzyński, Protocol design for local and metropolitan area networks, Prentice-Hall, </w:t>
                    </w:r>
                    <w:r>
                      <w:rPr>
                        <w:noProof/>
                      </w:rPr>
                      <w:lastRenderedPageBreak/>
                      <w:t xml:space="preserve">1996. </w:t>
                    </w:r>
                  </w:p>
                </w:tc>
              </w:tr>
              <w:tr w:rsidR="00247B87" w14:paraId="70FBB20B" w14:textId="77777777">
                <w:trPr>
                  <w:divId w:val="935483306"/>
                  <w:tblCellSpacing w:w="15" w:type="dxa"/>
                </w:trPr>
                <w:tc>
                  <w:tcPr>
                    <w:tcW w:w="50" w:type="pct"/>
                    <w:hideMark/>
                  </w:tcPr>
                  <w:p w14:paraId="4F839F53" w14:textId="77777777" w:rsidR="00247B87" w:rsidRDefault="00247B87">
                    <w:pPr>
                      <w:pStyle w:val="Bibliography"/>
                      <w:rPr>
                        <w:noProof/>
                      </w:rPr>
                    </w:pPr>
                    <w:r>
                      <w:rPr>
                        <w:noProof/>
                      </w:rPr>
                      <w:lastRenderedPageBreak/>
                      <w:t xml:space="preserve">[29] </w:t>
                    </w:r>
                  </w:p>
                </w:tc>
                <w:tc>
                  <w:tcPr>
                    <w:tcW w:w="0" w:type="auto"/>
                    <w:hideMark/>
                  </w:tcPr>
                  <w:p w14:paraId="078413E3" w14:textId="77777777" w:rsidR="00247B87" w:rsidRDefault="00247B87">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247B87" w14:paraId="34ED61E3" w14:textId="77777777">
                <w:trPr>
                  <w:divId w:val="935483306"/>
                  <w:tblCellSpacing w:w="15" w:type="dxa"/>
                </w:trPr>
                <w:tc>
                  <w:tcPr>
                    <w:tcW w:w="50" w:type="pct"/>
                    <w:hideMark/>
                  </w:tcPr>
                  <w:p w14:paraId="02EA5440" w14:textId="77777777" w:rsidR="00247B87" w:rsidRDefault="00247B87">
                    <w:pPr>
                      <w:pStyle w:val="Bibliography"/>
                      <w:rPr>
                        <w:noProof/>
                      </w:rPr>
                    </w:pPr>
                    <w:r>
                      <w:rPr>
                        <w:noProof/>
                      </w:rPr>
                      <w:t xml:space="preserve">[30] </w:t>
                    </w:r>
                  </w:p>
                </w:tc>
                <w:tc>
                  <w:tcPr>
                    <w:tcW w:w="0" w:type="auto"/>
                    <w:hideMark/>
                  </w:tcPr>
                  <w:p w14:paraId="72AEBF4A" w14:textId="77777777" w:rsidR="00247B87" w:rsidRDefault="00247B87">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247B87" w14:paraId="11C202DD" w14:textId="77777777">
                <w:trPr>
                  <w:divId w:val="935483306"/>
                  <w:tblCellSpacing w:w="15" w:type="dxa"/>
                </w:trPr>
                <w:tc>
                  <w:tcPr>
                    <w:tcW w:w="50" w:type="pct"/>
                    <w:hideMark/>
                  </w:tcPr>
                  <w:p w14:paraId="11D11084" w14:textId="77777777" w:rsidR="00247B87" w:rsidRDefault="00247B87">
                    <w:pPr>
                      <w:pStyle w:val="Bibliography"/>
                      <w:rPr>
                        <w:noProof/>
                      </w:rPr>
                    </w:pPr>
                    <w:r>
                      <w:rPr>
                        <w:noProof/>
                      </w:rPr>
                      <w:t xml:space="preserve">[31] </w:t>
                    </w:r>
                  </w:p>
                </w:tc>
                <w:tc>
                  <w:tcPr>
                    <w:tcW w:w="0" w:type="auto"/>
                    <w:hideMark/>
                  </w:tcPr>
                  <w:p w14:paraId="1C7363A2" w14:textId="77777777" w:rsidR="00247B87" w:rsidRDefault="00247B87">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247B87" w14:paraId="0F7DE1B1" w14:textId="77777777">
                <w:trPr>
                  <w:divId w:val="935483306"/>
                  <w:tblCellSpacing w:w="15" w:type="dxa"/>
                </w:trPr>
                <w:tc>
                  <w:tcPr>
                    <w:tcW w:w="50" w:type="pct"/>
                    <w:hideMark/>
                  </w:tcPr>
                  <w:p w14:paraId="5AF496ED" w14:textId="77777777" w:rsidR="00247B87" w:rsidRDefault="00247B87">
                    <w:pPr>
                      <w:pStyle w:val="Bibliography"/>
                      <w:rPr>
                        <w:noProof/>
                      </w:rPr>
                    </w:pPr>
                    <w:r>
                      <w:rPr>
                        <w:noProof/>
                      </w:rPr>
                      <w:t xml:space="preserve">[32] </w:t>
                    </w:r>
                  </w:p>
                </w:tc>
                <w:tc>
                  <w:tcPr>
                    <w:tcW w:w="0" w:type="auto"/>
                    <w:hideMark/>
                  </w:tcPr>
                  <w:p w14:paraId="744ED63D" w14:textId="77777777" w:rsidR="00247B87" w:rsidRDefault="00247B87">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247B87" w14:paraId="2A005186" w14:textId="77777777">
                <w:trPr>
                  <w:divId w:val="935483306"/>
                  <w:tblCellSpacing w:w="15" w:type="dxa"/>
                </w:trPr>
                <w:tc>
                  <w:tcPr>
                    <w:tcW w:w="50" w:type="pct"/>
                    <w:hideMark/>
                  </w:tcPr>
                  <w:p w14:paraId="6B47FCC5" w14:textId="77777777" w:rsidR="00247B87" w:rsidRDefault="00247B87">
                    <w:pPr>
                      <w:pStyle w:val="Bibliography"/>
                      <w:rPr>
                        <w:noProof/>
                      </w:rPr>
                    </w:pPr>
                    <w:r>
                      <w:rPr>
                        <w:noProof/>
                      </w:rPr>
                      <w:t xml:space="preserve">[33] </w:t>
                    </w:r>
                  </w:p>
                </w:tc>
                <w:tc>
                  <w:tcPr>
                    <w:tcW w:w="0" w:type="auto"/>
                    <w:hideMark/>
                  </w:tcPr>
                  <w:p w14:paraId="43B8F79E" w14:textId="77777777" w:rsidR="00247B87" w:rsidRDefault="00247B87">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247B87" w14:paraId="71051827" w14:textId="77777777">
                <w:trPr>
                  <w:divId w:val="935483306"/>
                  <w:tblCellSpacing w:w="15" w:type="dxa"/>
                </w:trPr>
                <w:tc>
                  <w:tcPr>
                    <w:tcW w:w="50" w:type="pct"/>
                    <w:hideMark/>
                  </w:tcPr>
                  <w:p w14:paraId="69445573" w14:textId="77777777" w:rsidR="00247B87" w:rsidRDefault="00247B87">
                    <w:pPr>
                      <w:pStyle w:val="Bibliography"/>
                      <w:rPr>
                        <w:noProof/>
                      </w:rPr>
                    </w:pPr>
                    <w:r>
                      <w:rPr>
                        <w:noProof/>
                      </w:rPr>
                      <w:t xml:space="preserve">[34] </w:t>
                    </w:r>
                  </w:p>
                </w:tc>
                <w:tc>
                  <w:tcPr>
                    <w:tcW w:w="0" w:type="auto"/>
                    <w:hideMark/>
                  </w:tcPr>
                  <w:p w14:paraId="7D8EF976" w14:textId="77777777" w:rsidR="00247B87" w:rsidRDefault="00247B87">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247B87" w14:paraId="15E80FA9" w14:textId="77777777">
                <w:trPr>
                  <w:divId w:val="935483306"/>
                  <w:tblCellSpacing w:w="15" w:type="dxa"/>
                </w:trPr>
                <w:tc>
                  <w:tcPr>
                    <w:tcW w:w="50" w:type="pct"/>
                    <w:hideMark/>
                  </w:tcPr>
                  <w:p w14:paraId="6B7C8CC5" w14:textId="77777777" w:rsidR="00247B87" w:rsidRDefault="00247B87">
                    <w:pPr>
                      <w:pStyle w:val="Bibliography"/>
                      <w:rPr>
                        <w:noProof/>
                      </w:rPr>
                    </w:pPr>
                    <w:r>
                      <w:rPr>
                        <w:noProof/>
                      </w:rPr>
                      <w:t xml:space="preserve">[35] </w:t>
                    </w:r>
                  </w:p>
                </w:tc>
                <w:tc>
                  <w:tcPr>
                    <w:tcW w:w="0" w:type="auto"/>
                    <w:hideMark/>
                  </w:tcPr>
                  <w:p w14:paraId="24316478" w14:textId="77777777" w:rsidR="00247B87" w:rsidRDefault="00247B87">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247B87" w14:paraId="1005FD06" w14:textId="77777777">
                <w:trPr>
                  <w:divId w:val="935483306"/>
                  <w:tblCellSpacing w:w="15" w:type="dxa"/>
                </w:trPr>
                <w:tc>
                  <w:tcPr>
                    <w:tcW w:w="50" w:type="pct"/>
                    <w:hideMark/>
                  </w:tcPr>
                  <w:p w14:paraId="02AD857D" w14:textId="77777777" w:rsidR="00247B87" w:rsidRDefault="00247B87">
                    <w:pPr>
                      <w:pStyle w:val="Bibliography"/>
                      <w:rPr>
                        <w:noProof/>
                      </w:rPr>
                    </w:pPr>
                    <w:r>
                      <w:rPr>
                        <w:noProof/>
                      </w:rPr>
                      <w:t xml:space="preserve">[36] </w:t>
                    </w:r>
                  </w:p>
                </w:tc>
                <w:tc>
                  <w:tcPr>
                    <w:tcW w:w="0" w:type="auto"/>
                    <w:hideMark/>
                  </w:tcPr>
                  <w:p w14:paraId="55E6BDA3" w14:textId="77777777" w:rsidR="00247B87" w:rsidRDefault="00247B87">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247B87" w14:paraId="46630B63" w14:textId="77777777">
                <w:trPr>
                  <w:divId w:val="935483306"/>
                  <w:tblCellSpacing w:w="15" w:type="dxa"/>
                </w:trPr>
                <w:tc>
                  <w:tcPr>
                    <w:tcW w:w="50" w:type="pct"/>
                    <w:hideMark/>
                  </w:tcPr>
                  <w:p w14:paraId="50C87B63" w14:textId="77777777" w:rsidR="00247B87" w:rsidRDefault="00247B87">
                    <w:pPr>
                      <w:pStyle w:val="Bibliography"/>
                      <w:rPr>
                        <w:noProof/>
                      </w:rPr>
                    </w:pPr>
                    <w:r>
                      <w:rPr>
                        <w:noProof/>
                      </w:rPr>
                      <w:t xml:space="preserve">[37] </w:t>
                    </w:r>
                  </w:p>
                </w:tc>
                <w:tc>
                  <w:tcPr>
                    <w:tcW w:w="0" w:type="auto"/>
                    <w:hideMark/>
                  </w:tcPr>
                  <w:p w14:paraId="36326540" w14:textId="77777777" w:rsidR="00247B87" w:rsidRDefault="00247B87">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247B87" w14:paraId="6E60F09C" w14:textId="77777777">
                <w:trPr>
                  <w:divId w:val="935483306"/>
                  <w:tblCellSpacing w:w="15" w:type="dxa"/>
                </w:trPr>
                <w:tc>
                  <w:tcPr>
                    <w:tcW w:w="50" w:type="pct"/>
                    <w:hideMark/>
                  </w:tcPr>
                  <w:p w14:paraId="60B8A536" w14:textId="77777777" w:rsidR="00247B87" w:rsidRDefault="00247B87">
                    <w:pPr>
                      <w:pStyle w:val="Bibliography"/>
                      <w:rPr>
                        <w:noProof/>
                      </w:rPr>
                    </w:pPr>
                    <w:r>
                      <w:rPr>
                        <w:noProof/>
                      </w:rPr>
                      <w:t xml:space="preserve">[38] </w:t>
                    </w:r>
                  </w:p>
                </w:tc>
                <w:tc>
                  <w:tcPr>
                    <w:tcW w:w="0" w:type="auto"/>
                    <w:hideMark/>
                  </w:tcPr>
                  <w:p w14:paraId="26A6F710" w14:textId="77777777" w:rsidR="00247B87" w:rsidRDefault="00247B87">
                    <w:pPr>
                      <w:pStyle w:val="Bibliography"/>
                      <w:rPr>
                        <w:noProof/>
                      </w:rPr>
                    </w:pPr>
                    <w:r>
                      <w:rPr>
                        <w:noProof/>
                      </w:rPr>
                      <w:t xml:space="preserve">B. Stroustrup, The C++ programming language, Pearson Education India, 2000. </w:t>
                    </w:r>
                  </w:p>
                </w:tc>
              </w:tr>
              <w:tr w:rsidR="00247B87" w14:paraId="73979DB0" w14:textId="77777777">
                <w:trPr>
                  <w:divId w:val="935483306"/>
                  <w:tblCellSpacing w:w="15" w:type="dxa"/>
                </w:trPr>
                <w:tc>
                  <w:tcPr>
                    <w:tcW w:w="50" w:type="pct"/>
                    <w:hideMark/>
                  </w:tcPr>
                  <w:p w14:paraId="17FB7BAC" w14:textId="77777777" w:rsidR="00247B87" w:rsidRDefault="00247B87">
                    <w:pPr>
                      <w:pStyle w:val="Bibliography"/>
                      <w:rPr>
                        <w:noProof/>
                      </w:rPr>
                    </w:pPr>
                    <w:r>
                      <w:rPr>
                        <w:noProof/>
                      </w:rPr>
                      <w:t xml:space="preserve">[39] </w:t>
                    </w:r>
                  </w:p>
                </w:tc>
                <w:tc>
                  <w:tcPr>
                    <w:tcW w:w="0" w:type="auto"/>
                    <w:hideMark/>
                  </w:tcPr>
                  <w:p w14:paraId="25C437A6" w14:textId="77777777" w:rsidR="00247B87" w:rsidRDefault="00247B87">
                    <w:pPr>
                      <w:pStyle w:val="Bibliography"/>
                      <w:rPr>
                        <w:noProof/>
                      </w:rPr>
                    </w:pPr>
                    <w:r>
                      <w:rPr>
                        <w:noProof/>
                      </w:rPr>
                      <w:t xml:space="preserve">J. Alger, C++ for real programmers, Academic Press, Inc., 2000. </w:t>
                    </w:r>
                  </w:p>
                </w:tc>
              </w:tr>
              <w:tr w:rsidR="00247B87" w14:paraId="1EDC7DBB" w14:textId="77777777">
                <w:trPr>
                  <w:divId w:val="935483306"/>
                  <w:tblCellSpacing w:w="15" w:type="dxa"/>
                </w:trPr>
                <w:tc>
                  <w:tcPr>
                    <w:tcW w:w="50" w:type="pct"/>
                    <w:hideMark/>
                  </w:tcPr>
                  <w:p w14:paraId="1A896698" w14:textId="77777777" w:rsidR="00247B87" w:rsidRDefault="00247B87">
                    <w:pPr>
                      <w:pStyle w:val="Bibliography"/>
                      <w:rPr>
                        <w:noProof/>
                      </w:rPr>
                    </w:pPr>
                    <w:r>
                      <w:rPr>
                        <w:noProof/>
                      </w:rPr>
                      <w:t xml:space="preserve">[40] </w:t>
                    </w:r>
                  </w:p>
                </w:tc>
                <w:tc>
                  <w:tcPr>
                    <w:tcW w:w="0" w:type="auto"/>
                    <w:hideMark/>
                  </w:tcPr>
                  <w:p w14:paraId="2431A039" w14:textId="77777777" w:rsidR="00247B87" w:rsidRDefault="00247B87">
                    <w:pPr>
                      <w:pStyle w:val="Bibliography"/>
                      <w:rPr>
                        <w:noProof/>
                      </w:rPr>
                    </w:pPr>
                    <w:r>
                      <w:rPr>
                        <w:noProof/>
                      </w:rPr>
                      <w:t xml:space="preserve">S. M. Ross, Introduction to Probability and Statistics for Engineers and Scientists, Elsevier Science, 2014. </w:t>
                    </w:r>
                  </w:p>
                </w:tc>
              </w:tr>
              <w:tr w:rsidR="00247B87" w14:paraId="5B4CAFE2" w14:textId="77777777">
                <w:trPr>
                  <w:divId w:val="935483306"/>
                  <w:tblCellSpacing w:w="15" w:type="dxa"/>
                </w:trPr>
                <w:tc>
                  <w:tcPr>
                    <w:tcW w:w="50" w:type="pct"/>
                    <w:hideMark/>
                  </w:tcPr>
                  <w:p w14:paraId="0BD02C4E" w14:textId="77777777" w:rsidR="00247B87" w:rsidRDefault="00247B87">
                    <w:pPr>
                      <w:pStyle w:val="Bibliography"/>
                      <w:rPr>
                        <w:noProof/>
                      </w:rPr>
                    </w:pPr>
                    <w:r>
                      <w:rPr>
                        <w:noProof/>
                      </w:rPr>
                      <w:t xml:space="preserve">[41] </w:t>
                    </w:r>
                  </w:p>
                </w:tc>
                <w:tc>
                  <w:tcPr>
                    <w:tcW w:w="0" w:type="auto"/>
                    <w:hideMark/>
                  </w:tcPr>
                  <w:p w14:paraId="4C4056BF" w14:textId="77777777" w:rsidR="00247B87" w:rsidRDefault="00247B87">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247B87" w14:paraId="07696BDE" w14:textId="77777777">
                <w:trPr>
                  <w:divId w:val="935483306"/>
                  <w:tblCellSpacing w:w="15" w:type="dxa"/>
                </w:trPr>
                <w:tc>
                  <w:tcPr>
                    <w:tcW w:w="50" w:type="pct"/>
                    <w:hideMark/>
                  </w:tcPr>
                  <w:p w14:paraId="28044A6B" w14:textId="77777777" w:rsidR="00247B87" w:rsidRDefault="00247B87">
                    <w:pPr>
                      <w:pStyle w:val="Bibliography"/>
                      <w:rPr>
                        <w:noProof/>
                      </w:rPr>
                    </w:pPr>
                    <w:r>
                      <w:rPr>
                        <w:noProof/>
                      </w:rPr>
                      <w:t xml:space="preserve">[42] </w:t>
                    </w:r>
                  </w:p>
                </w:tc>
                <w:tc>
                  <w:tcPr>
                    <w:tcW w:w="0" w:type="auto"/>
                    <w:hideMark/>
                  </w:tcPr>
                  <w:p w14:paraId="47A7B221" w14:textId="77777777" w:rsidR="00247B87" w:rsidRDefault="00247B87">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247B87" w14:paraId="36607DC6" w14:textId="77777777">
                <w:trPr>
                  <w:divId w:val="935483306"/>
                  <w:tblCellSpacing w:w="15" w:type="dxa"/>
                </w:trPr>
                <w:tc>
                  <w:tcPr>
                    <w:tcW w:w="50" w:type="pct"/>
                    <w:hideMark/>
                  </w:tcPr>
                  <w:p w14:paraId="725BC8E3" w14:textId="77777777" w:rsidR="00247B87" w:rsidRDefault="00247B87">
                    <w:pPr>
                      <w:pStyle w:val="Bibliography"/>
                      <w:rPr>
                        <w:noProof/>
                      </w:rPr>
                    </w:pPr>
                    <w:r>
                      <w:rPr>
                        <w:noProof/>
                      </w:rPr>
                      <w:t xml:space="preserve">[43] </w:t>
                    </w:r>
                  </w:p>
                </w:tc>
                <w:tc>
                  <w:tcPr>
                    <w:tcW w:w="0" w:type="auto"/>
                    <w:hideMark/>
                  </w:tcPr>
                  <w:p w14:paraId="463690DE" w14:textId="77777777" w:rsidR="00247B87" w:rsidRDefault="00247B87">
                    <w:pPr>
                      <w:pStyle w:val="Bibliography"/>
                      <w:rPr>
                        <w:noProof/>
                      </w:rPr>
                    </w:pPr>
                    <w:r>
                      <w:rPr>
                        <w:noProof/>
                      </w:rPr>
                      <w:t xml:space="preserve">A. O'Dwyer, Handbook of PI and PID controller tuning rules, World Scientific, 2009. </w:t>
                    </w:r>
                  </w:p>
                </w:tc>
              </w:tr>
              <w:tr w:rsidR="00247B87" w14:paraId="4A37F568" w14:textId="77777777">
                <w:trPr>
                  <w:divId w:val="935483306"/>
                  <w:tblCellSpacing w:w="15" w:type="dxa"/>
                </w:trPr>
                <w:tc>
                  <w:tcPr>
                    <w:tcW w:w="50" w:type="pct"/>
                    <w:hideMark/>
                  </w:tcPr>
                  <w:p w14:paraId="2EC5E8B3" w14:textId="77777777" w:rsidR="00247B87" w:rsidRDefault="00247B87">
                    <w:pPr>
                      <w:pStyle w:val="Bibliography"/>
                      <w:rPr>
                        <w:noProof/>
                      </w:rPr>
                    </w:pPr>
                    <w:r>
                      <w:rPr>
                        <w:noProof/>
                      </w:rPr>
                      <w:t xml:space="preserve">[44] </w:t>
                    </w:r>
                  </w:p>
                </w:tc>
                <w:tc>
                  <w:tcPr>
                    <w:tcW w:w="0" w:type="auto"/>
                    <w:hideMark/>
                  </w:tcPr>
                  <w:p w14:paraId="797CF7B6" w14:textId="77777777" w:rsidR="00247B87" w:rsidRDefault="00247B87">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247B87" w14:paraId="6C7D81F6" w14:textId="77777777">
                <w:trPr>
                  <w:divId w:val="935483306"/>
                  <w:tblCellSpacing w:w="15" w:type="dxa"/>
                </w:trPr>
                <w:tc>
                  <w:tcPr>
                    <w:tcW w:w="50" w:type="pct"/>
                    <w:hideMark/>
                  </w:tcPr>
                  <w:p w14:paraId="5FCE6D06" w14:textId="77777777" w:rsidR="00247B87" w:rsidRDefault="00247B87">
                    <w:pPr>
                      <w:pStyle w:val="Bibliography"/>
                      <w:rPr>
                        <w:noProof/>
                      </w:rPr>
                    </w:pPr>
                    <w:r>
                      <w:rPr>
                        <w:noProof/>
                      </w:rPr>
                      <w:t xml:space="preserve">[45] </w:t>
                    </w:r>
                  </w:p>
                </w:tc>
                <w:tc>
                  <w:tcPr>
                    <w:tcW w:w="0" w:type="auto"/>
                    <w:hideMark/>
                  </w:tcPr>
                  <w:p w14:paraId="0D395BA5" w14:textId="77777777" w:rsidR="00247B87" w:rsidRDefault="00247B87">
                    <w:pPr>
                      <w:pStyle w:val="Bibliography"/>
                      <w:rPr>
                        <w:noProof/>
                      </w:rPr>
                    </w:pPr>
                    <w:r>
                      <w:rPr>
                        <w:noProof/>
                      </w:rPr>
                      <w:t>W. R. Stevens, B. Fenner and A. M. Rudoff, UNIX network programming, vol. 1, Addison-</w:t>
                    </w:r>
                    <w:r>
                      <w:rPr>
                        <w:noProof/>
                      </w:rPr>
                      <w:lastRenderedPageBreak/>
                      <w:t xml:space="preserve">Wesley Professional, 2004. </w:t>
                    </w:r>
                  </w:p>
                </w:tc>
              </w:tr>
              <w:tr w:rsidR="00247B87" w14:paraId="021470B3" w14:textId="77777777">
                <w:trPr>
                  <w:divId w:val="935483306"/>
                  <w:tblCellSpacing w:w="15" w:type="dxa"/>
                </w:trPr>
                <w:tc>
                  <w:tcPr>
                    <w:tcW w:w="50" w:type="pct"/>
                    <w:hideMark/>
                  </w:tcPr>
                  <w:p w14:paraId="25EF9CFA" w14:textId="77777777" w:rsidR="00247B87" w:rsidRDefault="00247B87">
                    <w:pPr>
                      <w:pStyle w:val="Bibliography"/>
                      <w:rPr>
                        <w:noProof/>
                      </w:rPr>
                    </w:pPr>
                    <w:r>
                      <w:rPr>
                        <w:noProof/>
                      </w:rPr>
                      <w:lastRenderedPageBreak/>
                      <w:t xml:space="preserve">[46] </w:t>
                    </w:r>
                  </w:p>
                </w:tc>
                <w:tc>
                  <w:tcPr>
                    <w:tcW w:w="0" w:type="auto"/>
                    <w:hideMark/>
                  </w:tcPr>
                  <w:p w14:paraId="7465D7CB" w14:textId="77777777" w:rsidR="00247B87" w:rsidRDefault="00247B87">
                    <w:pPr>
                      <w:pStyle w:val="Bibliography"/>
                      <w:rPr>
                        <w:noProof/>
                      </w:rPr>
                    </w:pPr>
                    <w:r>
                      <w:rPr>
                        <w:noProof/>
                      </w:rPr>
                      <w:t xml:space="preserve">W. W. Gay, Linux socket programming: by example, Que Corp., 2000. </w:t>
                    </w:r>
                  </w:p>
                </w:tc>
              </w:tr>
              <w:tr w:rsidR="00247B87" w14:paraId="114E94E9" w14:textId="77777777">
                <w:trPr>
                  <w:divId w:val="935483306"/>
                  <w:tblCellSpacing w:w="15" w:type="dxa"/>
                </w:trPr>
                <w:tc>
                  <w:tcPr>
                    <w:tcW w:w="50" w:type="pct"/>
                    <w:hideMark/>
                  </w:tcPr>
                  <w:p w14:paraId="65343082" w14:textId="77777777" w:rsidR="00247B87" w:rsidRDefault="00247B87">
                    <w:pPr>
                      <w:pStyle w:val="Bibliography"/>
                      <w:rPr>
                        <w:noProof/>
                      </w:rPr>
                    </w:pPr>
                    <w:r>
                      <w:rPr>
                        <w:noProof/>
                      </w:rPr>
                      <w:t xml:space="preserve">[47] </w:t>
                    </w:r>
                  </w:p>
                </w:tc>
                <w:tc>
                  <w:tcPr>
                    <w:tcW w:w="0" w:type="auto"/>
                    <w:hideMark/>
                  </w:tcPr>
                  <w:p w14:paraId="1E35CEE3" w14:textId="77777777" w:rsidR="00247B87" w:rsidRDefault="00247B87">
                    <w:pPr>
                      <w:pStyle w:val="Bibliography"/>
                      <w:rPr>
                        <w:noProof/>
                      </w:rPr>
                    </w:pPr>
                    <w:r>
                      <w:rPr>
                        <w:noProof/>
                      </w:rPr>
                      <w:t xml:space="preserve">Åström and T. Hägglund, PID controllers: theory, design, and tuning, vol. 2, Isa Research Triangle Park, NC, 1995. </w:t>
                    </w:r>
                  </w:p>
                </w:tc>
              </w:tr>
              <w:tr w:rsidR="00247B87" w14:paraId="07F66C2B" w14:textId="77777777">
                <w:trPr>
                  <w:divId w:val="935483306"/>
                  <w:tblCellSpacing w:w="15" w:type="dxa"/>
                </w:trPr>
                <w:tc>
                  <w:tcPr>
                    <w:tcW w:w="50" w:type="pct"/>
                    <w:hideMark/>
                  </w:tcPr>
                  <w:p w14:paraId="0EB37C33" w14:textId="77777777" w:rsidR="00247B87" w:rsidRDefault="00247B87">
                    <w:pPr>
                      <w:pStyle w:val="Bibliography"/>
                      <w:rPr>
                        <w:noProof/>
                      </w:rPr>
                    </w:pPr>
                    <w:r>
                      <w:rPr>
                        <w:noProof/>
                      </w:rPr>
                      <w:t xml:space="preserve">[48] </w:t>
                    </w:r>
                  </w:p>
                </w:tc>
                <w:tc>
                  <w:tcPr>
                    <w:tcW w:w="0" w:type="auto"/>
                    <w:hideMark/>
                  </w:tcPr>
                  <w:p w14:paraId="16B063EE" w14:textId="77777777" w:rsidR="00247B87" w:rsidRDefault="00247B87">
                    <w:pPr>
                      <w:pStyle w:val="Bibliography"/>
                      <w:rPr>
                        <w:noProof/>
                      </w:rPr>
                    </w:pPr>
                    <w:r>
                      <w:rPr>
                        <w:noProof/>
                      </w:rPr>
                      <w:t xml:space="preserve">T. S. Rappaport and others, Wireless communications: principles and practice, vol. 2, prentice hall PTR New Jersey, 1996. </w:t>
                    </w:r>
                  </w:p>
                </w:tc>
              </w:tr>
              <w:tr w:rsidR="00247B87" w14:paraId="30918326" w14:textId="77777777">
                <w:trPr>
                  <w:divId w:val="935483306"/>
                  <w:tblCellSpacing w:w="15" w:type="dxa"/>
                </w:trPr>
                <w:tc>
                  <w:tcPr>
                    <w:tcW w:w="50" w:type="pct"/>
                    <w:hideMark/>
                  </w:tcPr>
                  <w:p w14:paraId="13A064C5" w14:textId="77777777" w:rsidR="00247B87" w:rsidRDefault="00247B87">
                    <w:pPr>
                      <w:pStyle w:val="Bibliography"/>
                      <w:rPr>
                        <w:noProof/>
                      </w:rPr>
                    </w:pPr>
                    <w:r>
                      <w:rPr>
                        <w:noProof/>
                      </w:rPr>
                      <w:t xml:space="preserve">[49] </w:t>
                    </w:r>
                  </w:p>
                </w:tc>
                <w:tc>
                  <w:tcPr>
                    <w:tcW w:w="0" w:type="auto"/>
                    <w:hideMark/>
                  </w:tcPr>
                  <w:p w14:paraId="0B46A76C" w14:textId="77777777" w:rsidR="00247B87" w:rsidRDefault="00247B87">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247B87" w14:paraId="03B50392" w14:textId="77777777">
                <w:trPr>
                  <w:divId w:val="935483306"/>
                  <w:tblCellSpacing w:w="15" w:type="dxa"/>
                </w:trPr>
                <w:tc>
                  <w:tcPr>
                    <w:tcW w:w="50" w:type="pct"/>
                    <w:hideMark/>
                  </w:tcPr>
                  <w:p w14:paraId="59610306" w14:textId="77777777" w:rsidR="00247B87" w:rsidRDefault="00247B87">
                    <w:pPr>
                      <w:pStyle w:val="Bibliography"/>
                      <w:rPr>
                        <w:noProof/>
                      </w:rPr>
                    </w:pPr>
                    <w:r>
                      <w:rPr>
                        <w:noProof/>
                      </w:rPr>
                      <w:t xml:space="preserve">[50] </w:t>
                    </w:r>
                  </w:p>
                </w:tc>
                <w:tc>
                  <w:tcPr>
                    <w:tcW w:w="0" w:type="auto"/>
                    <w:hideMark/>
                  </w:tcPr>
                  <w:p w14:paraId="79BDDC30" w14:textId="77777777" w:rsidR="00247B87" w:rsidRDefault="00247B87">
                    <w:pPr>
                      <w:pStyle w:val="Bibliography"/>
                      <w:rPr>
                        <w:noProof/>
                      </w:rPr>
                    </w:pPr>
                    <w:r>
                      <w:rPr>
                        <w:noProof/>
                      </w:rPr>
                      <w:t>A. Aguiar and J. Gross, "Wireless channel models," 2003.</w:t>
                    </w:r>
                  </w:p>
                </w:tc>
              </w:tr>
              <w:tr w:rsidR="00247B87" w14:paraId="78945321" w14:textId="77777777">
                <w:trPr>
                  <w:divId w:val="935483306"/>
                  <w:tblCellSpacing w:w="15" w:type="dxa"/>
                </w:trPr>
                <w:tc>
                  <w:tcPr>
                    <w:tcW w:w="50" w:type="pct"/>
                    <w:hideMark/>
                  </w:tcPr>
                  <w:p w14:paraId="52569B54" w14:textId="77777777" w:rsidR="00247B87" w:rsidRDefault="00247B87">
                    <w:pPr>
                      <w:pStyle w:val="Bibliography"/>
                      <w:rPr>
                        <w:noProof/>
                      </w:rPr>
                    </w:pPr>
                    <w:r>
                      <w:rPr>
                        <w:noProof/>
                      </w:rPr>
                      <w:t xml:space="preserve">[51] </w:t>
                    </w:r>
                  </w:p>
                </w:tc>
                <w:tc>
                  <w:tcPr>
                    <w:tcW w:w="0" w:type="auto"/>
                    <w:hideMark/>
                  </w:tcPr>
                  <w:p w14:paraId="5F91D48F" w14:textId="77777777" w:rsidR="00247B87" w:rsidRDefault="00247B87">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247B87" w14:paraId="3EFD3A7E" w14:textId="77777777">
                <w:trPr>
                  <w:divId w:val="935483306"/>
                  <w:tblCellSpacing w:w="15" w:type="dxa"/>
                </w:trPr>
                <w:tc>
                  <w:tcPr>
                    <w:tcW w:w="50" w:type="pct"/>
                    <w:hideMark/>
                  </w:tcPr>
                  <w:p w14:paraId="6D460961" w14:textId="77777777" w:rsidR="00247B87" w:rsidRDefault="00247B87">
                    <w:pPr>
                      <w:pStyle w:val="Bibliography"/>
                      <w:rPr>
                        <w:noProof/>
                      </w:rPr>
                    </w:pPr>
                    <w:r>
                      <w:rPr>
                        <w:noProof/>
                      </w:rPr>
                      <w:t xml:space="preserve">[52] </w:t>
                    </w:r>
                  </w:p>
                </w:tc>
                <w:tc>
                  <w:tcPr>
                    <w:tcW w:w="0" w:type="auto"/>
                    <w:hideMark/>
                  </w:tcPr>
                  <w:p w14:paraId="32E2B9C3" w14:textId="77777777" w:rsidR="00247B87" w:rsidRDefault="00247B87">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247B87" w14:paraId="69126E4F" w14:textId="77777777">
                <w:trPr>
                  <w:divId w:val="935483306"/>
                  <w:tblCellSpacing w:w="15" w:type="dxa"/>
                </w:trPr>
                <w:tc>
                  <w:tcPr>
                    <w:tcW w:w="50" w:type="pct"/>
                    <w:hideMark/>
                  </w:tcPr>
                  <w:p w14:paraId="13B9C6A6" w14:textId="77777777" w:rsidR="00247B87" w:rsidRDefault="00247B87">
                    <w:pPr>
                      <w:pStyle w:val="Bibliography"/>
                      <w:rPr>
                        <w:noProof/>
                      </w:rPr>
                    </w:pPr>
                    <w:r>
                      <w:rPr>
                        <w:noProof/>
                      </w:rPr>
                      <w:t xml:space="preserve">[53] </w:t>
                    </w:r>
                  </w:p>
                </w:tc>
                <w:tc>
                  <w:tcPr>
                    <w:tcW w:w="0" w:type="auto"/>
                    <w:hideMark/>
                  </w:tcPr>
                  <w:p w14:paraId="59067DBC" w14:textId="77777777" w:rsidR="00247B87" w:rsidRDefault="00247B87">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247B87" w14:paraId="63EE4D0E" w14:textId="77777777">
                <w:trPr>
                  <w:divId w:val="935483306"/>
                  <w:tblCellSpacing w:w="15" w:type="dxa"/>
                </w:trPr>
                <w:tc>
                  <w:tcPr>
                    <w:tcW w:w="50" w:type="pct"/>
                    <w:hideMark/>
                  </w:tcPr>
                  <w:p w14:paraId="031EC4D0" w14:textId="77777777" w:rsidR="00247B87" w:rsidRDefault="00247B87">
                    <w:pPr>
                      <w:pStyle w:val="Bibliography"/>
                      <w:rPr>
                        <w:noProof/>
                      </w:rPr>
                    </w:pPr>
                    <w:r>
                      <w:rPr>
                        <w:noProof/>
                      </w:rPr>
                      <w:t xml:space="preserve">[54] </w:t>
                    </w:r>
                  </w:p>
                </w:tc>
                <w:tc>
                  <w:tcPr>
                    <w:tcW w:w="0" w:type="auto"/>
                    <w:hideMark/>
                  </w:tcPr>
                  <w:p w14:paraId="4E71198E" w14:textId="77777777" w:rsidR="00247B87" w:rsidRDefault="00247B87">
                    <w:pPr>
                      <w:pStyle w:val="Bibliography"/>
                      <w:rPr>
                        <w:noProof/>
                      </w:rPr>
                    </w:pPr>
                    <w:r>
                      <w:rPr>
                        <w:noProof/>
                      </w:rPr>
                      <w:t xml:space="preserve">J. S. Lee and L. E. Miller, CDMA systems engineering handbook, Artech House, Inc., 1998. </w:t>
                    </w:r>
                  </w:p>
                </w:tc>
              </w:tr>
              <w:tr w:rsidR="00247B87" w14:paraId="7EA80D65" w14:textId="77777777">
                <w:trPr>
                  <w:divId w:val="935483306"/>
                  <w:tblCellSpacing w:w="15" w:type="dxa"/>
                </w:trPr>
                <w:tc>
                  <w:tcPr>
                    <w:tcW w:w="50" w:type="pct"/>
                    <w:hideMark/>
                  </w:tcPr>
                  <w:p w14:paraId="480EF537" w14:textId="77777777" w:rsidR="00247B87" w:rsidRDefault="00247B87">
                    <w:pPr>
                      <w:pStyle w:val="Bibliography"/>
                      <w:rPr>
                        <w:noProof/>
                      </w:rPr>
                    </w:pPr>
                    <w:r>
                      <w:rPr>
                        <w:noProof/>
                      </w:rPr>
                      <w:t xml:space="preserve">[55] </w:t>
                    </w:r>
                  </w:p>
                </w:tc>
                <w:tc>
                  <w:tcPr>
                    <w:tcW w:w="0" w:type="auto"/>
                    <w:hideMark/>
                  </w:tcPr>
                  <w:p w14:paraId="00E224BD" w14:textId="77777777" w:rsidR="00247B87" w:rsidRDefault="00247B87">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247B87" w14:paraId="23C77FE6" w14:textId="77777777">
                <w:trPr>
                  <w:divId w:val="935483306"/>
                  <w:tblCellSpacing w:w="15" w:type="dxa"/>
                </w:trPr>
                <w:tc>
                  <w:tcPr>
                    <w:tcW w:w="50" w:type="pct"/>
                    <w:hideMark/>
                  </w:tcPr>
                  <w:p w14:paraId="1016D860" w14:textId="77777777" w:rsidR="00247B87" w:rsidRDefault="00247B87">
                    <w:pPr>
                      <w:pStyle w:val="Bibliography"/>
                      <w:rPr>
                        <w:noProof/>
                      </w:rPr>
                    </w:pPr>
                    <w:r>
                      <w:rPr>
                        <w:noProof/>
                      </w:rPr>
                      <w:t xml:space="preserve">[56] </w:t>
                    </w:r>
                  </w:p>
                </w:tc>
                <w:tc>
                  <w:tcPr>
                    <w:tcW w:w="0" w:type="auto"/>
                    <w:hideMark/>
                  </w:tcPr>
                  <w:p w14:paraId="5777A37B" w14:textId="77777777" w:rsidR="00247B87" w:rsidRDefault="00247B87">
                    <w:pPr>
                      <w:pStyle w:val="Bibliography"/>
                      <w:rPr>
                        <w:noProof/>
                      </w:rPr>
                    </w:pPr>
                    <w:r>
                      <w:rPr>
                        <w:noProof/>
                      </w:rPr>
                      <w:t xml:space="preserve">L. G. Birta and G. Arbez, Modelling and simulation, Springer, 2013. </w:t>
                    </w:r>
                  </w:p>
                </w:tc>
              </w:tr>
              <w:tr w:rsidR="00247B87" w14:paraId="58A2FA3B" w14:textId="77777777">
                <w:trPr>
                  <w:divId w:val="935483306"/>
                  <w:tblCellSpacing w:w="15" w:type="dxa"/>
                </w:trPr>
                <w:tc>
                  <w:tcPr>
                    <w:tcW w:w="50" w:type="pct"/>
                    <w:hideMark/>
                  </w:tcPr>
                  <w:p w14:paraId="378268B5" w14:textId="77777777" w:rsidR="00247B87" w:rsidRDefault="00247B87">
                    <w:pPr>
                      <w:pStyle w:val="Bibliography"/>
                      <w:rPr>
                        <w:noProof/>
                      </w:rPr>
                    </w:pPr>
                    <w:r>
                      <w:rPr>
                        <w:noProof/>
                      </w:rPr>
                      <w:t xml:space="preserve">[57] </w:t>
                    </w:r>
                  </w:p>
                </w:tc>
                <w:tc>
                  <w:tcPr>
                    <w:tcW w:w="0" w:type="auto"/>
                    <w:hideMark/>
                  </w:tcPr>
                  <w:p w14:paraId="20F7AC8A" w14:textId="77777777" w:rsidR="00247B87" w:rsidRDefault="00247B87">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247B87" w14:paraId="31F11D2E" w14:textId="77777777">
                <w:trPr>
                  <w:divId w:val="935483306"/>
                  <w:tblCellSpacing w:w="15" w:type="dxa"/>
                </w:trPr>
                <w:tc>
                  <w:tcPr>
                    <w:tcW w:w="50" w:type="pct"/>
                    <w:hideMark/>
                  </w:tcPr>
                  <w:p w14:paraId="7F6689F0" w14:textId="77777777" w:rsidR="00247B87" w:rsidRDefault="00247B87">
                    <w:pPr>
                      <w:pStyle w:val="Bibliography"/>
                      <w:rPr>
                        <w:noProof/>
                      </w:rPr>
                    </w:pPr>
                    <w:r>
                      <w:rPr>
                        <w:noProof/>
                      </w:rPr>
                      <w:t xml:space="preserve">[58] </w:t>
                    </w:r>
                  </w:p>
                </w:tc>
                <w:tc>
                  <w:tcPr>
                    <w:tcW w:w="0" w:type="auto"/>
                    <w:hideMark/>
                  </w:tcPr>
                  <w:p w14:paraId="1BC6BA98" w14:textId="77777777" w:rsidR="00247B87" w:rsidRDefault="00247B87">
                    <w:pPr>
                      <w:pStyle w:val="Bibliography"/>
                      <w:rPr>
                        <w:noProof/>
                      </w:rPr>
                    </w:pPr>
                    <w:r>
                      <w:rPr>
                        <w:noProof/>
                      </w:rPr>
                      <w:t xml:space="preserve">R. J. Mailloux, Phased array antenna handbook, Artech House Boston, 2005. </w:t>
                    </w:r>
                  </w:p>
                </w:tc>
              </w:tr>
              <w:tr w:rsidR="00247B87" w14:paraId="461877AF" w14:textId="77777777">
                <w:trPr>
                  <w:divId w:val="935483306"/>
                  <w:tblCellSpacing w:w="15" w:type="dxa"/>
                </w:trPr>
                <w:tc>
                  <w:tcPr>
                    <w:tcW w:w="50" w:type="pct"/>
                    <w:hideMark/>
                  </w:tcPr>
                  <w:p w14:paraId="09F93DE3" w14:textId="77777777" w:rsidR="00247B87" w:rsidRDefault="00247B87">
                    <w:pPr>
                      <w:pStyle w:val="Bibliography"/>
                      <w:rPr>
                        <w:noProof/>
                      </w:rPr>
                    </w:pPr>
                    <w:r>
                      <w:rPr>
                        <w:noProof/>
                      </w:rPr>
                      <w:t xml:space="preserve">[59] </w:t>
                    </w:r>
                  </w:p>
                </w:tc>
                <w:tc>
                  <w:tcPr>
                    <w:tcW w:w="0" w:type="auto"/>
                    <w:hideMark/>
                  </w:tcPr>
                  <w:p w14:paraId="39C7EE94" w14:textId="77777777" w:rsidR="00247B87" w:rsidRDefault="00247B87">
                    <w:pPr>
                      <w:pStyle w:val="Bibliography"/>
                      <w:rPr>
                        <w:noProof/>
                      </w:rPr>
                    </w:pPr>
                    <w:r>
                      <w:rPr>
                        <w:noProof/>
                      </w:rPr>
                      <w:t xml:space="preserve">A. M. Law and W. D. Kelton, Simulation Modeling &amp; Analysis, McGraw-Hill, 2007. </w:t>
                    </w:r>
                  </w:p>
                </w:tc>
              </w:tr>
              <w:tr w:rsidR="00247B87" w14:paraId="1CFD079D" w14:textId="77777777">
                <w:trPr>
                  <w:divId w:val="935483306"/>
                  <w:tblCellSpacing w:w="15" w:type="dxa"/>
                </w:trPr>
                <w:tc>
                  <w:tcPr>
                    <w:tcW w:w="50" w:type="pct"/>
                    <w:hideMark/>
                  </w:tcPr>
                  <w:p w14:paraId="33B45F33" w14:textId="77777777" w:rsidR="00247B87" w:rsidRDefault="00247B87">
                    <w:pPr>
                      <w:pStyle w:val="Bibliography"/>
                      <w:rPr>
                        <w:noProof/>
                      </w:rPr>
                    </w:pPr>
                    <w:r>
                      <w:rPr>
                        <w:noProof/>
                      </w:rPr>
                      <w:t xml:space="preserve">[60] </w:t>
                    </w:r>
                  </w:p>
                </w:tc>
                <w:tc>
                  <w:tcPr>
                    <w:tcW w:w="0" w:type="auto"/>
                    <w:hideMark/>
                  </w:tcPr>
                  <w:p w14:paraId="29B4ED36" w14:textId="77777777" w:rsidR="00247B87" w:rsidRDefault="00247B87">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247B87" w14:paraId="3464F02E" w14:textId="77777777">
                <w:trPr>
                  <w:divId w:val="935483306"/>
                  <w:tblCellSpacing w:w="15" w:type="dxa"/>
                </w:trPr>
                <w:tc>
                  <w:tcPr>
                    <w:tcW w:w="50" w:type="pct"/>
                    <w:hideMark/>
                  </w:tcPr>
                  <w:p w14:paraId="3219C117" w14:textId="77777777" w:rsidR="00247B87" w:rsidRDefault="00247B87">
                    <w:pPr>
                      <w:pStyle w:val="Bibliography"/>
                      <w:rPr>
                        <w:noProof/>
                      </w:rPr>
                    </w:pPr>
                    <w:r>
                      <w:rPr>
                        <w:noProof/>
                      </w:rPr>
                      <w:t xml:space="preserve">[61] </w:t>
                    </w:r>
                  </w:p>
                </w:tc>
                <w:tc>
                  <w:tcPr>
                    <w:tcW w:w="0" w:type="auto"/>
                    <w:hideMark/>
                  </w:tcPr>
                  <w:p w14:paraId="21116BE5" w14:textId="77777777" w:rsidR="00247B87" w:rsidRDefault="00247B87">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247B87" w14:paraId="7EBC97CC" w14:textId="77777777">
                <w:trPr>
                  <w:divId w:val="935483306"/>
                  <w:tblCellSpacing w:w="15" w:type="dxa"/>
                </w:trPr>
                <w:tc>
                  <w:tcPr>
                    <w:tcW w:w="50" w:type="pct"/>
                    <w:hideMark/>
                  </w:tcPr>
                  <w:p w14:paraId="1F5EF333" w14:textId="77777777" w:rsidR="00247B87" w:rsidRDefault="00247B87">
                    <w:pPr>
                      <w:pStyle w:val="Bibliography"/>
                      <w:rPr>
                        <w:noProof/>
                      </w:rPr>
                    </w:pPr>
                    <w:r>
                      <w:rPr>
                        <w:noProof/>
                      </w:rPr>
                      <w:t xml:space="preserve">[62] </w:t>
                    </w:r>
                  </w:p>
                </w:tc>
                <w:tc>
                  <w:tcPr>
                    <w:tcW w:w="0" w:type="auto"/>
                    <w:hideMark/>
                  </w:tcPr>
                  <w:p w14:paraId="18A4A0E1" w14:textId="77777777" w:rsidR="00247B87" w:rsidRDefault="00247B87">
                    <w:pPr>
                      <w:pStyle w:val="Bibliography"/>
                      <w:rPr>
                        <w:noProof/>
                      </w:rPr>
                    </w:pPr>
                    <w:r>
                      <w:rPr>
                        <w:noProof/>
                      </w:rPr>
                      <w:t xml:space="preserve">F. P. Fontán and P. M. Espiñeira, Modeling the wireless propagation channel, a simulation approach with MATLAB, Wiley, 2008. </w:t>
                    </w:r>
                  </w:p>
                </w:tc>
              </w:tr>
              <w:tr w:rsidR="00247B87" w14:paraId="190E4D7C" w14:textId="77777777">
                <w:trPr>
                  <w:divId w:val="935483306"/>
                  <w:tblCellSpacing w:w="15" w:type="dxa"/>
                </w:trPr>
                <w:tc>
                  <w:tcPr>
                    <w:tcW w:w="50" w:type="pct"/>
                    <w:hideMark/>
                  </w:tcPr>
                  <w:p w14:paraId="241878ED" w14:textId="77777777" w:rsidR="00247B87" w:rsidRDefault="00247B87">
                    <w:pPr>
                      <w:pStyle w:val="Bibliography"/>
                      <w:rPr>
                        <w:noProof/>
                      </w:rPr>
                    </w:pPr>
                    <w:r>
                      <w:rPr>
                        <w:noProof/>
                      </w:rPr>
                      <w:t xml:space="preserve">[63] </w:t>
                    </w:r>
                  </w:p>
                </w:tc>
                <w:tc>
                  <w:tcPr>
                    <w:tcW w:w="0" w:type="auto"/>
                    <w:hideMark/>
                  </w:tcPr>
                  <w:p w14:paraId="59E3F3D6" w14:textId="77777777" w:rsidR="00247B87" w:rsidRDefault="00247B87">
                    <w:pPr>
                      <w:pStyle w:val="Bibliography"/>
                      <w:rPr>
                        <w:noProof/>
                      </w:rPr>
                    </w:pPr>
                    <w:r>
                      <w:rPr>
                        <w:noProof/>
                      </w:rPr>
                      <w:t xml:space="preserve">P. Dash, Getting Started with Oracle VM VirtualBox, PACKT, 2013. </w:t>
                    </w:r>
                  </w:p>
                </w:tc>
              </w:tr>
              <w:tr w:rsidR="00247B87" w14:paraId="37CC194E" w14:textId="77777777">
                <w:trPr>
                  <w:divId w:val="935483306"/>
                  <w:tblCellSpacing w:w="15" w:type="dxa"/>
                </w:trPr>
                <w:tc>
                  <w:tcPr>
                    <w:tcW w:w="50" w:type="pct"/>
                    <w:hideMark/>
                  </w:tcPr>
                  <w:p w14:paraId="54BF415F" w14:textId="77777777" w:rsidR="00247B87" w:rsidRDefault="00247B87">
                    <w:pPr>
                      <w:pStyle w:val="Bibliography"/>
                      <w:rPr>
                        <w:noProof/>
                      </w:rPr>
                    </w:pPr>
                    <w:r>
                      <w:rPr>
                        <w:noProof/>
                      </w:rPr>
                      <w:t xml:space="preserve">[64] </w:t>
                    </w:r>
                  </w:p>
                </w:tc>
                <w:tc>
                  <w:tcPr>
                    <w:tcW w:w="0" w:type="auto"/>
                    <w:hideMark/>
                  </w:tcPr>
                  <w:p w14:paraId="483BC39C" w14:textId="77777777" w:rsidR="00247B87" w:rsidRDefault="00247B87">
                    <w:pPr>
                      <w:pStyle w:val="Bibliography"/>
                      <w:rPr>
                        <w:noProof/>
                      </w:rPr>
                    </w:pPr>
                    <w:r>
                      <w:rPr>
                        <w:noProof/>
                      </w:rPr>
                      <w:t xml:space="preserve">R. Collins, VirtualBox Guide for Beginners, CreateSpace Independent Publishing Platform, 2017. </w:t>
                    </w:r>
                  </w:p>
                </w:tc>
              </w:tr>
              <w:tr w:rsidR="00247B87" w14:paraId="44D1803F" w14:textId="77777777">
                <w:trPr>
                  <w:divId w:val="935483306"/>
                  <w:tblCellSpacing w:w="15" w:type="dxa"/>
                </w:trPr>
                <w:tc>
                  <w:tcPr>
                    <w:tcW w:w="50" w:type="pct"/>
                    <w:hideMark/>
                  </w:tcPr>
                  <w:p w14:paraId="2BF392D0" w14:textId="77777777" w:rsidR="00247B87" w:rsidRDefault="00247B87">
                    <w:pPr>
                      <w:pStyle w:val="Bibliography"/>
                      <w:rPr>
                        <w:noProof/>
                      </w:rPr>
                    </w:pPr>
                    <w:r>
                      <w:rPr>
                        <w:noProof/>
                      </w:rPr>
                      <w:t xml:space="preserve">[65] </w:t>
                    </w:r>
                  </w:p>
                </w:tc>
                <w:tc>
                  <w:tcPr>
                    <w:tcW w:w="0" w:type="auto"/>
                    <w:hideMark/>
                  </w:tcPr>
                  <w:p w14:paraId="3A54085C" w14:textId="77777777" w:rsidR="00247B87" w:rsidRDefault="00247B87">
                    <w:pPr>
                      <w:pStyle w:val="Bibliography"/>
                      <w:rPr>
                        <w:noProof/>
                      </w:rPr>
                    </w:pPr>
                    <w:r>
                      <w:rPr>
                        <w:noProof/>
                      </w:rPr>
                      <w:t xml:space="preserve">S. Van Vugt, VMware Workstation: No Experience Necessary, PAKT, 2013. </w:t>
                    </w:r>
                  </w:p>
                </w:tc>
              </w:tr>
              <w:tr w:rsidR="00247B87" w14:paraId="6A783E1A" w14:textId="77777777">
                <w:trPr>
                  <w:divId w:val="935483306"/>
                  <w:tblCellSpacing w:w="15" w:type="dxa"/>
                </w:trPr>
                <w:tc>
                  <w:tcPr>
                    <w:tcW w:w="50" w:type="pct"/>
                    <w:hideMark/>
                  </w:tcPr>
                  <w:p w14:paraId="3431CE06" w14:textId="77777777" w:rsidR="00247B87" w:rsidRDefault="00247B87">
                    <w:pPr>
                      <w:pStyle w:val="Bibliography"/>
                      <w:rPr>
                        <w:noProof/>
                      </w:rPr>
                    </w:pPr>
                    <w:r>
                      <w:rPr>
                        <w:noProof/>
                      </w:rPr>
                      <w:t xml:space="preserve">[66] </w:t>
                    </w:r>
                  </w:p>
                </w:tc>
                <w:tc>
                  <w:tcPr>
                    <w:tcW w:w="0" w:type="auto"/>
                    <w:hideMark/>
                  </w:tcPr>
                  <w:p w14:paraId="75B98D8D" w14:textId="77777777" w:rsidR="00247B87" w:rsidRDefault="00247B87">
                    <w:pPr>
                      <w:pStyle w:val="Bibliography"/>
                      <w:rPr>
                        <w:noProof/>
                      </w:rPr>
                    </w:pPr>
                    <w:r>
                      <w:rPr>
                        <w:noProof/>
                      </w:rPr>
                      <w:t xml:space="preserve">A. Mauro, P. Valsecchi and K. Novak, Mastering VMware vSphere 6.5, PACKT, 2018. </w:t>
                    </w:r>
                  </w:p>
                </w:tc>
              </w:tr>
              <w:tr w:rsidR="00247B87" w14:paraId="249B24FA" w14:textId="77777777">
                <w:trPr>
                  <w:divId w:val="935483306"/>
                  <w:tblCellSpacing w:w="15" w:type="dxa"/>
                </w:trPr>
                <w:tc>
                  <w:tcPr>
                    <w:tcW w:w="50" w:type="pct"/>
                    <w:hideMark/>
                  </w:tcPr>
                  <w:p w14:paraId="21F34A3B" w14:textId="77777777" w:rsidR="00247B87" w:rsidRDefault="00247B87">
                    <w:pPr>
                      <w:pStyle w:val="Bibliography"/>
                      <w:rPr>
                        <w:noProof/>
                      </w:rPr>
                    </w:pPr>
                    <w:r>
                      <w:rPr>
                        <w:noProof/>
                      </w:rPr>
                      <w:t xml:space="preserve">[67] </w:t>
                    </w:r>
                  </w:p>
                </w:tc>
                <w:tc>
                  <w:tcPr>
                    <w:tcW w:w="0" w:type="auto"/>
                    <w:hideMark/>
                  </w:tcPr>
                  <w:p w14:paraId="0D738AA9" w14:textId="77777777" w:rsidR="00247B87" w:rsidRDefault="00247B87">
                    <w:pPr>
                      <w:pStyle w:val="Bibliography"/>
                      <w:rPr>
                        <w:noProof/>
                      </w:rPr>
                    </w:pPr>
                    <w:r>
                      <w:rPr>
                        <w:noProof/>
                      </w:rPr>
                      <w:t xml:space="preserve">C. Team, Cygwin User Guide, Samurai Media Limited, 2016. </w:t>
                    </w:r>
                  </w:p>
                </w:tc>
              </w:tr>
            </w:tbl>
            <w:p w14:paraId="6EE64B68" w14:textId="77777777" w:rsidR="00247B87" w:rsidRDefault="00247B87">
              <w:pPr>
                <w:divId w:val="935483306"/>
                <w:rPr>
                  <w:rFonts w:eastAsia="Times New Roman"/>
                  <w:noProof/>
                </w:rPr>
              </w:pPr>
            </w:p>
            <w:p w14:paraId="6A9A5ADB" w14:textId="77777777" w:rsidR="009B70D0" w:rsidRPr="009333EF" w:rsidRDefault="009B70D0" w:rsidP="00350754">
              <w:r w:rsidRPr="009333EF">
                <w:rPr>
                  <w:b/>
                  <w:bCs/>
                  <w:noProof/>
                </w:rPr>
                <w:lastRenderedPageBreak/>
                <w:fldChar w:fldCharType="end"/>
              </w:r>
            </w:p>
          </w:sdtContent>
        </w:sdt>
      </w:sdtContent>
    </w:sdt>
    <w:p w14:paraId="3E9C820A" w14:textId="77777777" w:rsidR="009B70D0" w:rsidRPr="009333EF" w:rsidRDefault="00F22A00" w:rsidP="00F22A00">
      <w:pPr>
        <w:pStyle w:val="Heading1"/>
        <w:numPr>
          <w:ilvl w:val="0"/>
          <w:numId w:val="0"/>
        </w:numPr>
        <w:rPr>
          <w:lang w:val="en-US"/>
        </w:rPr>
      </w:pPr>
      <w:bookmarkStart w:id="823" w:name="_Toc50927930"/>
      <w:r w:rsidRPr="009333EF">
        <w:rPr>
          <w:lang w:val="en-US"/>
        </w:rPr>
        <w:t>INDEX</w:t>
      </w:r>
      <w:bookmarkEnd w:id="823"/>
    </w:p>
    <w:p w14:paraId="5FA23174" w14:textId="77777777" w:rsidR="00247B87" w:rsidRDefault="00F22A00" w:rsidP="00F22A00">
      <w:pPr>
        <w:pStyle w:val="BodyText"/>
        <w:rPr>
          <w:noProof/>
          <w:lang w:eastAsia="zh-CN" w:bidi="ar-SA"/>
        </w:rPr>
        <w:sectPr w:rsidR="00247B87" w:rsidSect="00247B87">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14:paraId="6C5005D5" w14:textId="77777777" w:rsidR="00247B87" w:rsidRDefault="00247B87">
      <w:pPr>
        <w:pStyle w:val="IndexHeading"/>
        <w:keepNext/>
        <w:tabs>
          <w:tab w:val="right" w:leader="dot" w:pos="4576"/>
        </w:tabs>
        <w:rPr>
          <w:rFonts w:eastAsiaTheme="minorEastAsia" w:cstheme="minorBidi"/>
          <w:b w:val="0"/>
          <w:bCs w:val="0"/>
          <w:noProof/>
        </w:rPr>
      </w:pPr>
      <w:r>
        <w:rPr>
          <w:noProof/>
        </w:rPr>
        <w:t>2</w:t>
      </w:r>
    </w:p>
    <w:p w14:paraId="54FC9C49" w14:textId="77777777" w:rsidR="00247B87" w:rsidRDefault="00247B87">
      <w:pPr>
        <w:pStyle w:val="Index1"/>
        <w:tabs>
          <w:tab w:val="right" w:leader="dot" w:pos="4576"/>
        </w:tabs>
        <w:rPr>
          <w:noProof/>
        </w:rPr>
      </w:pPr>
      <m:oMath>
        <m:r>
          <m:rPr>
            <m:sty m:val="p"/>
          </m:rPr>
          <w:rPr>
            <w:rFonts w:ascii="Cambria Math" w:hAnsi="Cambria Math"/>
            <w:noProof/>
          </w:rPr>
          <m:t>2</m:t>
        </m:r>
      </m:oMath>
      <w:r>
        <w:rPr>
          <w:noProof/>
        </w:rPr>
        <w:t>d model</w:t>
      </w:r>
      <w:r>
        <w:rPr>
          <w:noProof/>
        </w:rPr>
        <w:tab/>
        <w:t>169, 264, 392</w:t>
      </w:r>
    </w:p>
    <w:p w14:paraId="7A048989" w14:textId="77777777" w:rsidR="00247B87" w:rsidRDefault="00247B87">
      <w:pPr>
        <w:pStyle w:val="IndexHeading"/>
        <w:keepNext/>
        <w:tabs>
          <w:tab w:val="right" w:leader="dot" w:pos="4576"/>
        </w:tabs>
        <w:rPr>
          <w:rFonts w:eastAsiaTheme="minorEastAsia" w:cstheme="minorBidi"/>
          <w:b w:val="0"/>
          <w:bCs w:val="0"/>
          <w:noProof/>
        </w:rPr>
      </w:pPr>
      <w:r>
        <w:rPr>
          <w:noProof/>
        </w:rPr>
        <w:t>3</w:t>
      </w:r>
    </w:p>
    <w:p w14:paraId="1B1D57FD" w14:textId="77777777" w:rsidR="00247B87" w:rsidRDefault="00247B87">
      <w:pPr>
        <w:pStyle w:val="Index1"/>
        <w:tabs>
          <w:tab w:val="right" w:leader="dot" w:pos="4576"/>
        </w:tabs>
        <w:rPr>
          <w:bCs/>
          <w:noProof/>
        </w:rPr>
      </w:pPr>
      <m:oMath>
        <m:r>
          <m:rPr>
            <m:sty m:val="p"/>
          </m:rPr>
          <w:rPr>
            <w:rFonts w:ascii="Cambria Math" w:hAnsi="Cambria Math"/>
            <w:noProof/>
          </w:rPr>
          <m:t>3</m:t>
        </m:r>
      </m:oMath>
      <w:r>
        <w:rPr>
          <w:noProof/>
        </w:rPr>
        <w:t>d model</w:t>
      </w:r>
      <w:r>
        <w:rPr>
          <w:noProof/>
        </w:rPr>
        <w:tab/>
        <w:t xml:space="preserve">169, </w:t>
      </w:r>
      <w:r>
        <w:rPr>
          <w:b/>
          <w:bCs/>
          <w:noProof/>
        </w:rPr>
        <w:t>179</w:t>
      </w:r>
      <w:r>
        <w:rPr>
          <w:bCs/>
          <w:noProof/>
        </w:rPr>
        <w:t>, 182, 185, 264, 371, 392, 407</w:t>
      </w:r>
    </w:p>
    <w:p w14:paraId="4FC54B44" w14:textId="77777777" w:rsidR="00247B87" w:rsidRDefault="00247B87">
      <w:pPr>
        <w:pStyle w:val="IndexHeading"/>
        <w:keepNext/>
        <w:tabs>
          <w:tab w:val="right" w:leader="dot" w:pos="4576"/>
        </w:tabs>
        <w:rPr>
          <w:rFonts w:eastAsiaTheme="minorEastAsia" w:cstheme="minorBidi"/>
          <w:b w:val="0"/>
          <w:bCs w:val="0"/>
          <w:noProof/>
        </w:rPr>
      </w:pPr>
      <w:r>
        <w:rPr>
          <w:noProof/>
        </w:rPr>
        <w:t>A</w:t>
      </w:r>
    </w:p>
    <w:p w14:paraId="5EE55F0C" w14:textId="77777777" w:rsidR="00247B87" w:rsidRDefault="00247B87">
      <w:pPr>
        <w:pStyle w:val="Index1"/>
        <w:tabs>
          <w:tab w:val="right" w:leader="dot" w:pos="4576"/>
        </w:tabs>
        <w:rPr>
          <w:noProof/>
        </w:rPr>
      </w:pPr>
      <w:r w:rsidRPr="00DB628D">
        <w:rPr>
          <w:i/>
          <w:noProof/>
        </w:rPr>
        <w:t>abort</w:t>
      </w:r>
    </w:p>
    <w:p w14:paraId="207C260E" w14:textId="77777777" w:rsidR="00247B87" w:rsidRDefault="00247B87">
      <w:pPr>
        <w:pStyle w:val="Index2"/>
        <w:tabs>
          <w:tab w:val="right" w:leader="dot" w:pos="4576"/>
        </w:tabs>
        <w:rPr>
          <w:noProof/>
        </w:rPr>
      </w:pPr>
      <w:r w:rsidRPr="00DB628D">
        <w:rPr>
          <w:i/>
          <w:noProof/>
        </w:rPr>
        <w:t>Port</w:t>
      </w:r>
      <w:r>
        <w:rPr>
          <w:noProof/>
        </w:rPr>
        <w:t xml:space="preserve"> method</w:t>
      </w:r>
      <w:r>
        <w:rPr>
          <w:noProof/>
        </w:rPr>
        <w:tab/>
        <w:t>246</w:t>
      </w:r>
    </w:p>
    <w:p w14:paraId="55CCA0A1"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272</w:t>
      </w:r>
    </w:p>
    <w:p w14:paraId="263B2D83" w14:textId="77777777" w:rsidR="00247B87" w:rsidRDefault="00247B87">
      <w:pPr>
        <w:pStyle w:val="Index1"/>
        <w:tabs>
          <w:tab w:val="right" w:leader="dot" w:pos="4576"/>
        </w:tabs>
        <w:rPr>
          <w:noProof/>
        </w:rPr>
      </w:pPr>
      <w:r>
        <w:rPr>
          <w:noProof/>
        </w:rPr>
        <w:t>aborted</w:t>
      </w:r>
    </w:p>
    <w:p w14:paraId="474DB914" w14:textId="77777777" w:rsidR="00247B87" w:rsidRDefault="00247B87">
      <w:pPr>
        <w:pStyle w:val="Index2"/>
        <w:tabs>
          <w:tab w:val="right" w:leader="dot" w:pos="4576"/>
        </w:tabs>
        <w:rPr>
          <w:noProof/>
        </w:rPr>
      </w:pPr>
      <w:r>
        <w:rPr>
          <w:noProof/>
        </w:rPr>
        <w:t>packet</w:t>
      </w:r>
      <w:r>
        <w:rPr>
          <w:noProof/>
        </w:rPr>
        <w:tab/>
        <w:t>252, 273, 331, 333</w:t>
      </w:r>
    </w:p>
    <w:p w14:paraId="0BC220D7" w14:textId="77777777" w:rsidR="00247B87" w:rsidRDefault="00247B87">
      <w:pPr>
        <w:pStyle w:val="Index2"/>
        <w:tabs>
          <w:tab w:val="right" w:leader="dot" w:pos="4576"/>
        </w:tabs>
        <w:rPr>
          <w:noProof/>
        </w:rPr>
      </w:pPr>
      <w:r>
        <w:rPr>
          <w:noProof/>
        </w:rPr>
        <w:t>preamble</w:t>
      </w:r>
      <w:r>
        <w:rPr>
          <w:noProof/>
        </w:rPr>
        <w:tab/>
        <w:t>275, 289</w:t>
      </w:r>
    </w:p>
    <w:p w14:paraId="31729326" w14:textId="77777777" w:rsidR="00247B87" w:rsidRDefault="00247B87">
      <w:pPr>
        <w:pStyle w:val="Index1"/>
        <w:tabs>
          <w:tab w:val="right" w:leader="dot" w:pos="4576"/>
        </w:tabs>
        <w:rPr>
          <w:noProof/>
        </w:rPr>
      </w:pPr>
      <w:r>
        <w:rPr>
          <w:noProof/>
        </w:rPr>
        <w:t>aborting</w:t>
      </w:r>
    </w:p>
    <w:p w14:paraId="1383F7BE" w14:textId="77777777" w:rsidR="00247B87" w:rsidRDefault="00247B87">
      <w:pPr>
        <w:pStyle w:val="Index2"/>
        <w:tabs>
          <w:tab w:val="right" w:leader="dot" w:pos="4576"/>
        </w:tabs>
        <w:rPr>
          <w:noProof/>
        </w:rPr>
      </w:pPr>
      <w:r>
        <w:rPr>
          <w:noProof/>
        </w:rPr>
        <w:t>packet transmission</w:t>
      </w:r>
      <w:r>
        <w:rPr>
          <w:noProof/>
        </w:rPr>
        <w:tab/>
        <w:t>246, 272</w:t>
      </w:r>
    </w:p>
    <w:p w14:paraId="48C3ECD2" w14:textId="77777777" w:rsidR="00247B87" w:rsidRDefault="00247B87">
      <w:pPr>
        <w:pStyle w:val="Index2"/>
        <w:tabs>
          <w:tab w:val="right" w:leader="dot" w:pos="4576"/>
        </w:tabs>
        <w:rPr>
          <w:noProof/>
        </w:rPr>
      </w:pPr>
      <w:r>
        <w:rPr>
          <w:noProof/>
        </w:rPr>
        <w:t>simulation</w:t>
      </w:r>
      <w:r>
        <w:rPr>
          <w:noProof/>
        </w:rPr>
        <w:tab/>
        <w:t>336</w:t>
      </w:r>
    </w:p>
    <w:p w14:paraId="1F6101FE" w14:textId="77777777" w:rsidR="00247B87" w:rsidRDefault="00247B87">
      <w:pPr>
        <w:pStyle w:val="Index2"/>
        <w:tabs>
          <w:tab w:val="right" w:leader="dot" w:pos="4576"/>
        </w:tabs>
        <w:rPr>
          <w:noProof/>
        </w:rPr>
      </w:pPr>
      <w:r>
        <w:rPr>
          <w:noProof/>
        </w:rPr>
        <w:t>simulation experiment</w:t>
      </w:r>
      <w:r>
        <w:rPr>
          <w:noProof/>
        </w:rPr>
        <w:tab/>
        <w:t>144</w:t>
      </w:r>
    </w:p>
    <w:p w14:paraId="67962E9C" w14:textId="77777777" w:rsidR="00247B87" w:rsidRDefault="00247B87">
      <w:pPr>
        <w:pStyle w:val="Index1"/>
        <w:tabs>
          <w:tab w:val="right" w:leader="dot" w:pos="4576"/>
        </w:tabs>
        <w:rPr>
          <w:noProof/>
        </w:rPr>
      </w:pPr>
      <w:r>
        <w:rPr>
          <w:noProof/>
        </w:rPr>
        <w:t>Abramson, Norman</w:t>
      </w:r>
      <w:r>
        <w:rPr>
          <w:noProof/>
        </w:rPr>
        <w:tab/>
        <w:t>88</w:t>
      </w:r>
    </w:p>
    <w:p w14:paraId="0786FF80" w14:textId="77777777" w:rsidR="00247B87" w:rsidRDefault="00247B87">
      <w:pPr>
        <w:pStyle w:val="Index1"/>
        <w:tabs>
          <w:tab w:val="right" w:leader="dot" w:pos="4576"/>
        </w:tabs>
        <w:rPr>
          <w:noProof/>
        </w:rPr>
      </w:pPr>
      <w:r>
        <w:rPr>
          <w:noProof/>
        </w:rPr>
        <w:t>absolute message delay</w:t>
      </w:r>
      <w:r>
        <w:rPr>
          <w:noProof/>
        </w:rPr>
        <w:tab/>
        <w:t>326</w:t>
      </w:r>
    </w:p>
    <w:p w14:paraId="61048965" w14:textId="77777777" w:rsidR="00247B87" w:rsidRDefault="00247B87">
      <w:pPr>
        <w:pStyle w:val="Index2"/>
        <w:tabs>
          <w:tab w:val="right" w:leader="dot" w:pos="4576"/>
        </w:tabs>
        <w:rPr>
          <w:noProof/>
        </w:rPr>
      </w:pPr>
      <w:r>
        <w:rPr>
          <w:noProof/>
        </w:rPr>
        <w:t>exposure</w:t>
      </w:r>
      <w:r>
        <w:rPr>
          <w:noProof/>
        </w:rPr>
        <w:tab/>
        <w:t>362</w:t>
      </w:r>
    </w:p>
    <w:p w14:paraId="0617D4DE" w14:textId="77777777" w:rsidR="00247B87" w:rsidRDefault="00247B87">
      <w:pPr>
        <w:pStyle w:val="Index1"/>
        <w:tabs>
          <w:tab w:val="right" w:leader="dot" w:pos="4576"/>
        </w:tabs>
        <w:rPr>
          <w:noProof/>
        </w:rPr>
      </w:pPr>
      <w:r>
        <w:rPr>
          <w:noProof/>
        </w:rPr>
        <w:t>absolute packet delay</w:t>
      </w:r>
      <w:r>
        <w:rPr>
          <w:noProof/>
        </w:rPr>
        <w:tab/>
        <w:t>326</w:t>
      </w:r>
    </w:p>
    <w:p w14:paraId="5B4DEEB6" w14:textId="77777777" w:rsidR="00247B87" w:rsidRDefault="00247B87">
      <w:pPr>
        <w:pStyle w:val="Index2"/>
        <w:tabs>
          <w:tab w:val="right" w:leader="dot" w:pos="4576"/>
        </w:tabs>
        <w:rPr>
          <w:noProof/>
        </w:rPr>
      </w:pPr>
      <w:r>
        <w:rPr>
          <w:noProof/>
        </w:rPr>
        <w:t>exposure</w:t>
      </w:r>
      <w:r>
        <w:rPr>
          <w:noProof/>
        </w:rPr>
        <w:tab/>
        <w:t>362</w:t>
      </w:r>
    </w:p>
    <w:p w14:paraId="57CBA072" w14:textId="77777777" w:rsidR="00247B87" w:rsidRDefault="00247B87">
      <w:pPr>
        <w:pStyle w:val="Index1"/>
        <w:tabs>
          <w:tab w:val="right" w:leader="dot" w:pos="4576"/>
        </w:tabs>
        <w:rPr>
          <w:noProof/>
        </w:rPr>
      </w:pPr>
      <w:r w:rsidRPr="00DB628D">
        <w:rPr>
          <w:i/>
          <w:noProof/>
        </w:rPr>
        <w:t>ABTPACKET</w:t>
      </w:r>
      <w:r>
        <w:rPr>
          <w:noProof/>
        </w:rPr>
        <w:tab/>
        <w:t>249</w:t>
      </w:r>
    </w:p>
    <w:p w14:paraId="39D71792" w14:textId="77777777" w:rsidR="00247B87" w:rsidRDefault="00247B87">
      <w:pPr>
        <w:pStyle w:val="Index1"/>
        <w:tabs>
          <w:tab w:val="right" w:leader="dot" w:pos="4576"/>
        </w:tabs>
        <w:rPr>
          <w:noProof/>
        </w:rPr>
      </w:pPr>
      <w:r w:rsidRPr="00DB628D">
        <w:rPr>
          <w:i/>
          <w:noProof/>
        </w:rPr>
        <w:t>ACCEPTED</w:t>
      </w:r>
    </w:p>
    <w:p w14:paraId="0BB013EF" w14:textId="77777777" w:rsidR="00247B87" w:rsidRDefault="00247B87">
      <w:pPr>
        <w:pStyle w:val="Index2"/>
        <w:tabs>
          <w:tab w:val="right" w:leader="dot" w:pos="4576"/>
        </w:tabs>
        <w:rPr>
          <w:noProof/>
        </w:rPr>
      </w:pPr>
      <w:r>
        <w:rPr>
          <w:noProof/>
        </w:rPr>
        <w:t>examples</w:t>
      </w:r>
      <w:r>
        <w:rPr>
          <w:noProof/>
        </w:rPr>
        <w:tab/>
        <w:t>78, 82, 309, 318, 319</w:t>
      </w:r>
    </w:p>
    <w:p w14:paraId="7CF96DC5" w14:textId="77777777" w:rsidR="00247B87" w:rsidRDefault="00247B87">
      <w:pPr>
        <w:pStyle w:val="Index2"/>
        <w:tabs>
          <w:tab w:val="right" w:leader="dot" w:pos="4576"/>
        </w:tabs>
        <w:rPr>
          <w:noProof/>
        </w:rPr>
      </w:pPr>
      <w:r>
        <w:rPr>
          <w:noProof/>
        </w:rPr>
        <w:t xml:space="preserve">in </w:t>
      </w:r>
      <w:r w:rsidRPr="00DB628D">
        <w:rPr>
          <w:i/>
          <w:noProof/>
        </w:rPr>
        <w:t>Mailbox</w:t>
      </w:r>
      <w:r>
        <w:rPr>
          <w:noProof/>
        </w:rPr>
        <w:tab/>
        <w:t>297, 302, 305, 315, 316, 317</w:t>
      </w:r>
    </w:p>
    <w:p w14:paraId="07F51661" w14:textId="77777777" w:rsidR="00247B87" w:rsidRDefault="00247B87">
      <w:pPr>
        <w:pStyle w:val="Index2"/>
        <w:tabs>
          <w:tab w:val="right" w:leader="dot" w:pos="4576"/>
        </w:tabs>
        <w:rPr>
          <w:noProof/>
        </w:rPr>
      </w:pPr>
      <w:r>
        <w:rPr>
          <w:noProof/>
        </w:rPr>
        <w:t xml:space="preserve">in </w:t>
      </w:r>
      <w:r w:rsidRPr="00DB628D">
        <w:rPr>
          <w:i/>
          <w:noProof/>
        </w:rPr>
        <w:t>Monitor</w:t>
      </w:r>
      <w:r>
        <w:rPr>
          <w:noProof/>
        </w:rPr>
        <w:tab/>
        <w:t>212</w:t>
      </w:r>
    </w:p>
    <w:p w14:paraId="60684BCC" w14:textId="77777777" w:rsidR="00247B87" w:rsidRDefault="00247B87">
      <w:pPr>
        <w:pStyle w:val="Index2"/>
        <w:tabs>
          <w:tab w:val="right" w:leader="dot" w:pos="4576"/>
        </w:tabs>
        <w:rPr>
          <w:noProof/>
        </w:rPr>
      </w:pPr>
      <w:r>
        <w:rPr>
          <w:noProof/>
        </w:rPr>
        <w:t>priority signals</w:t>
      </w:r>
      <w:r>
        <w:rPr>
          <w:noProof/>
        </w:rPr>
        <w:tab/>
        <w:t>203</w:t>
      </w:r>
    </w:p>
    <w:p w14:paraId="1C30B2AB" w14:textId="77777777" w:rsidR="00247B87" w:rsidRDefault="00247B87">
      <w:pPr>
        <w:pStyle w:val="Index2"/>
        <w:tabs>
          <w:tab w:val="right" w:leader="dot" w:pos="4576"/>
        </w:tabs>
        <w:rPr>
          <w:noProof/>
        </w:rPr>
      </w:pPr>
      <w:r>
        <w:rPr>
          <w:noProof/>
        </w:rPr>
        <w:t>regular signals</w:t>
      </w:r>
      <w:r>
        <w:rPr>
          <w:noProof/>
        </w:rPr>
        <w:tab/>
        <w:t>202</w:t>
      </w:r>
    </w:p>
    <w:p w14:paraId="134310A2" w14:textId="77777777" w:rsidR="00247B87" w:rsidRDefault="00247B87">
      <w:pPr>
        <w:pStyle w:val="Index1"/>
        <w:tabs>
          <w:tab w:val="right" w:leader="dot" w:pos="4576"/>
        </w:tabs>
        <w:rPr>
          <w:noProof/>
        </w:rPr>
      </w:pPr>
      <w:r>
        <w:rPr>
          <w:noProof/>
        </w:rPr>
        <w:t>accurate clocks</w:t>
      </w:r>
      <w:r>
        <w:rPr>
          <w:noProof/>
        </w:rPr>
        <w:tab/>
        <w:t>209</w:t>
      </w:r>
    </w:p>
    <w:p w14:paraId="0EE1C769" w14:textId="77777777" w:rsidR="00247B87" w:rsidRDefault="00247B87">
      <w:pPr>
        <w:pStyle w:val="Index2"/>
        <w:tabs>
          <w:tab w:val="right" w:leader="dot" w:pos="4576"/>
        </w:tabs>
        <w:rPr>
          <w:noProof/>
        </w:rPr>
      </w:pPr>
      <w:r>
        <w:rPr>
          <w:noProof/>
        </w:rPr>
        <w:t xml:space="preserve">in </w:t>
      </w:r>
      <w:r w:rsidRPr="00DB628D">
        <w:rPr>
          <w:i/>
          <w:noProof/>
        </w:rPr>
        <w:t>Observers</w:t>
      </w:r>
      <w:r>
        <w:rPr>
          <w:noProof/>
        </w:rPr>
        <w:tab/>
        <w:t>344</w:t>
      </w:r>
    </w:p>
    <w:p w14:paraId="06ABAF3C" w14:textId="77777777" w:rsidR="00247B87" w:rsidRDefault="00247B87">
      <w:pPr>
        <w:pStyle w:val="Index1"/>
        <w:tabs>
          <w:tab w:val="right" w:leader="dot" w:pos="4576"/>
        </w:tabs>
        <w:rPr>
          <w:noProof/>
        </w:rPr>
      </w:pPr>
      <w:r>
        <w:rPr>
          <w:noProof/>
        </w:rPr>
        <w:t>ACK</w:t>
      </w:r>
      <w:r>
        <w:rPr>
          <w:noProof/>
        </w:rPr>
        <w:tab/>
      </w:r>
      <w:r w:rsidRPr="00DB628D">
        <w:rPr>
          <w:rFonts w:cs="Mangal"/>
          <w:i/>
          <w:noProof/>
        </w:rPr>
        <w:t>See</w:t>
      </w:r>
      <w:r w:rsidRPr="00DB628D">
        <w:rPr>
          <w:rFonts w:cs="Mangal"/>
          <w:noProof/>
        </w:rPr>
        <w:t xml:space="preserve"> Acknowledgment</w:t>
      </w:r>
    </w:p>
    <w:p w14:paraId="036E4B18" w14:textId="77777777" w:rsidR="00247B87" w:rsidRDefault="00247B87">
      <w:pPr>
        <w:pStyle w:val="Index1"/>
        <w:tabs>
          <w:tab w:val="right" w:leader="dot" w:pos="4576"/>
        </w:tabs>
        <w:rPr>
          <w:noProof/>
        </w:rPr>
      </w:pPr>
      <w:r>
        <w:rPr>
          <w:noProof/>
        </w:rPr>
        <w:t>acknowledgment</w:t>
      </w:r>
      <w:r>
        <w:rPr>
          <w:noProof/>
        </w:rPr>
        <w:tab/>
        <w:t>219</w:t>
      </w:r>
    </w:p>
    <w:p w14:paraId="39439755" w14:textId="77777777" w:rsidR="00247B87" w:rsidRDefault="00247B87">
      <w:pPr>
        <w:pStyle w:val="Index2"/>
        <w:tabs>
          <w:tab w:val="right" w:leader="dot" w:pos="4576"/>
        </w:tabs>
        <w:rPr>
          <w:noProof/>
        </w:rPr>
      </w:pPr>
      <w:r>
        <w:rPr>
          <w:noProof/>
        </w:rPr>
        <w:t>in ALOHA</w:t>
      </w:r>
      <w:r>
        <w:rPr>
          <w:noProof/>
        </w:rPr>
        <w:tab/>
        <w:t>86, 87, 88, 89, 90, 91, 93, 94, 96, 97, 98, 99, 116, 117, 121</w:t>
      </w:r>
    </w:p>
    <w:p w14:paraId="711179E2" w14:textId="77777777" w:rsidR="00247B87" w:rsidRDefault="00247B87">
      <w:pPr>
        <w:pStyle w:val="Index2"/>
        <w:tabs>
          <w:tab w:val="right" w:leader="dot" w:pos="4576"/>
        </w:tabs>
        <w:rPr>
          <w:noProof/>
        </w:rPr>
      </w:pPr>
      <w:r>
        <w:rPr>
          <w:noProof/>
        </w:rPr>
        <w:t>in alternating-bit protocol</w:t>
      </w:r>
      <w:r>
        <w:rPr>
          <w:noProof/>
        </w:rPr>
        <w:tab/>
        <w:t>44, 45, 46, 48, 51</w:t>
      </w:r>
    </w:p>
    <w:p w14:paraId="467DC36B" w14:textId="77777777" w:rsidR="00247B87" w:rsidRDefault="00247B87">
      <w:pPr>
        <w:pStyle w:val="Index1"/>
        <w:tabs>
          <w:tab w:val="right" w:leader="dot" w:pos="4576"/>
        </w:tabs>
        <w:rPr>
          <w:noProof/>
        </w:rPr>
      </w:pPr>
      <w:r w:rsidRPr="00DB628D">
        <w:rPr>
          <w:i/>
          <w:noProof/>
        </w:rPr>
        <w:t>ACTIVITY</w:t>
      </w:r>
    </w:p>
    <w:p w14:paraId="61BEC480" w14:textId="77777777" w:rsidR="00247B87" w:rsidRDefault="00247B87">
      <w:pPr>
        <w:pStyle w:val="Index2"/>
        <w:tabs>
          <w:tab w:val="right" w:leader="dot" w:pos="4576"/>
        </w:tabs>
        <w:rPr>
          <w:noProof/>
        </w:rPr>
      </w:pPr>
      <w:r>
        <w:rPr>
          <w:noProof/>
        </w:rPr>
        <w:t>assessment</w:t>
      </w:r>
      <w:r>
        <w:rPr>
          <w:noProof/>
        </w:rPr>
        <w:tab/>
        <w:t>174</w:t>
      </w:r>
    </w:p>
    <w:p w14:paraId="6E853A2A" w14:textId="77777777" w:rsidR="00247B87" w:rsidRDefault="00247B87">
      <w:pPr>
        <w:pStyle w:val="Index2"/>
        <w:tabs>
          <w:tab w:val="right" w:leader="dot" w:pos="4576"/>
        </w:tabs>
        <w:rPr>
          <w:noProof/>
        </w:rPr>
      </w:pPr>
      <w:r>
        <w:rPr>
          <w:noProof/>
        </w:rPr>
        <w:t>exposure</w:t>
      </w:r>
      <w:r>
        <w:rPr>
          <w:noProof/>
        </w:rPr>
        <w:tab/>
        <w:t>357, 365, 376</w:t>
      </w:r>
    </w:p>
    <w:p w14:paraId="08154B08" w14:textId="77777777" w:rsidR="00247B87" w:rsidRDefault="00247B87">
      <w:pPr>
        <w:pStyle w:val="Index2"/>
        <w:tabs>
          <w:tab w:val="right" w:leader="dot" w:pos="4576"/>
        </w:tabs>
        <w:rPr>
          <w:noProof/>
        </w:rPr>
      </w:pPr>
      <w:r>
        <w:rPr>
          <w:noProof/>
        </w:rPr>
        <w:t>for damaged packets</w:t>
      </w:r>
      <w:r>
        <w:rPr>
          <w:noProof/>
        </w:rPr>
        <w:tab/>
        <w:t>261</w:t>
      </w:r>
    </w:p>
    <w:p w14:paraId="33EC296E" w14:textId="77777777" w:rsidR="00247B87" w:rsidRDefault="00247B87">
      <w:pPr>
        <w:pStyle w:val="Index2"/>
        <w:tabs>
          <w:tab w:val="right" w:leader="dot" w:pos="4576"/>
        </w:tabs>
        <w:rPr>
          <w:noProof/>
        </w:rPr>
      </w:pPr>
      <w:r w:rsidRPr="00DB628D">
        <w:rPr>
          <w:i/>
          <w:noProof/>
        </w:rPr>
        <w:t>Port</w:t>
      </w:r>
      <w:r>
        <w:rPr>
          <w:noProof/>
        </w:rPr>
        <w:t xml:space="preserve"> event</w:t>
      </w:r>
      <w:r>
        <w:rPr>
          <w:noProof/>
        </w:rPr>
        <w:tab/>
        <w:t>248</w:t>
      </w:r>
    </w:p>
    <w:p w14:paraId="05FE2B4B" w14:textId="77777777" w:rsidR="00247B87" w:rsidRDefault="00247B87">
      <w:pPr>
        <w:pStyle w:val="Index2"/>
        <w:tabs>
          <w:tab w:val="right" w:leader="dot" w:pos="4576"/>
        </w:tabs>
        <w:rPr>
          <w:noProof/>
        </w:rPr>
      </w:pPr>
      <w:r>
        <w:rPr>
          <w:noProof/>
        </w:rPr>
        <w:t>priority</w:t>
      </w:r>
      <w:r>
        <w:rPr>
          <w:noProof/>
        </w:rPr>
        <w:tab/>
        <w:t>252, 279</w:t>
      </w:r>
    </w:p>
    <w:p w14:paraId="02CF96EB" w14:textId="77777777" w:rsidR="00247B87" w:rsidRDefault="00247B87">
      <w:pPr>
        <w:pStyle w:val="Index2"/>
        <w:tabs>
          <w:tab w:val="right" w:leader="dot" w:pos="4576"/>
        </w:tabs>
        <w:rPr>
          <w:noProof/>
        </w:rPr>
      </w:pPr>
      <w:r w:rsidRPr="00DB628D">
        <w:rPr>
          <w:i/>
          <w:noProof/>
        </w:rPr>
        <w:t>Transceiver</w:t>
      </w:r>
      <w:r>
        <w:rPr>
          <w:noProof/>
        </w:rPr>
        <w:t xml:space="preserve"> event</w:t>
      </w:r>
      <w:r>
        <w:rPr>
          <w:noProof/>
        </w:rPr>
        <w:tab/>
        <w:t>274, 275, 278, 286</w:t>
      </w:r>
    </w:p>
    <w:p w14:paraId="70DD7176" w14:textId="77777777" w:rsidR="00247B87" w:rsidRDefault="00247B87">
      <w:pPr>
        <w:pStyle w:val="Index1"/>
        <w:tabs>
          <w:tab w:val="right" w:leader="dot" w:pos="4576"/>
        </w:tabs>
        <w:rPr>
          <w:bCs/>
          <w:noProof/>
        </w:rPr>
      </w:pPr>
      <w:r>
        <w:rPr>
          <w:noProof/>
        </w:rPr>
        <w:t>activity interpreters</w:t>
      </w:r>
      <w:r>
        <w:rPr>
          <w:noProof/>
        </w:rPr>
        <w:tab/>
        <w:t xml:space="preserve">33, 36, 147, </w:t>
      </w:r>
      <w:r>
        <w:rPr>
          <w:b/>
          <w:bCs/>
          <w:noProof/>
        </w:rPr>
        <w:t>186</w:t>
      </w:r>
    </w:p>
    <w:p w14:paraId="7A56AFA1" w14:textId="77777777" w:rsidR="00247B87" w:rsidRDefault="00247B87">
      <w:pPr>
        <w:pStyle w:val="Index1"/>
        <w:tabs>
          <w:tab w:val="right" w:leader="dot" w:pos="4576"/>
        </w:tabs>
        <w:rPr>
          <w:noProof/>
        </w:rPr>
      </w:pPr>
      <w:r w:rsidRPr="00DB628D">
        <w:rPr>
          <w:i/>
          <w:noProof/>
        </w:rPr>
        <w:t>activityTime</w:t>
      </w:r>
      <w:r>
        <w:rPr>
          <w:noProof/>
        </w:rPr>
        <w:tab/>
        <w:t>258</w:t>
      </w:r>
    </w:p>
    <w:p w14:paraId="6A9CBCAE" w14:textId="77777777" w:rsidR="00247B87" w:rsidRDefault="00247B87">
      <w:pPr>
        <w:pStyle w:val="Index1"/>
        <w:tabs>
          <w:tab w:val="right" w:leader="dot" w:pos="4576"/>
        </w:tabs>
        <w:rPr>
          <w:noProof/>
        </w:rPr>
      </w:pPr>
      <w:r>
        <w:rPr>
          <w:noProof/>
        </w:rPr>
        <w:t>actuator</w:t>
      </w:r>
      <w:r>
        <w:rPr>
          <w:noProof/>
        </w:rPr>
        <w:tab/>
        <w:t>10, 26, 69, 76, 81, 135, 317</w:t>
      </w:r>
    </w:p>
    <w:p w14:paraId="19FF4F88" w14:textId="77777777" w:rsidR="00247B87" w:rsidRDefault="00247B87">
      <w:pPr>
        <w:pStyle w:val="Index1"/>
        <w:tabs>
          <w:tab w:val="right" w:leader="dot" w:pos="4576"/>
        </w:tabs>
        <w:rPr>
          <w:bCs/>
          <w:noProof/>
        </w:rPr>
      </w:pPr>
      <w:r w:rsidRPr="00DB628D">
        <w:rPr>
          <w:i/>
          <w:noProof/>
        </w:rPr>
        <w:t>addReceiver</w:t>
      </w:r>
      <w:r>
        <w:rPr>
          <w:noProof/>
        </w:rPr>
        <w:tab/>
        <w:t xml:space="preserve">62, </w:t>
      </w:r>
      <w:r>
        <w:rPr>
          <w:b/>
          <w:bCs/>
          <w:noProof/>
        </w:rPr>
        <w:t>229</w:t>
      </w:r>
    </w:p>
    <w:p w14:paraId="729AD298" w14:textId="77777777" w:rsidR="00247B87" w:rsidRDefault="00247B87">
      <w:pPr>
        <w:pStyle w:val="Index2"/>
        <w:tabs>
          <w:tab w:val="right" w:leader="dot" w:pos="4576"/>
        </w:tabs>
        <w:rPr>
          <w:noProof/>
        </w:rPr>
      </w:pPr>
      <w:r>
        <w:rPr>
          <w:noProof/>
        </w:rPr>
        <w:t>examples</w:t>
      </w:r>
      <w:r>
        <w:rPr>
          <w:noProof/>
        </w:rPr>
        <w:tab/>
        <w:t>62, 111, 229</w:t>
      </w:r>
    </w:p>
    <w:p w14:paraId="388E0848" w14:textId="77777777" w:rsidR="00247B87" w:rsidRDefault="00247B87">
      <w:pPr>
        <w:pStyle w:val="Index1"/>
        <w:tabs>
          <w:tab w:val="right" w:leader="dot" w:pos="4576"/>
        </w:tabs>
        <w:rPr>
          <w:bCs/>
          <w:noProof/>
        </w:rPr>
      </w:pPr>
      <w:r w:rsidRPr="00DB628D">
        <w:rPr>
          <w:i/>
          <w:noProof/>
        </w:rPr>
        <w:t>addSender</w:t>
      </w:r>
      <w:r>
        <w:rPr>
          <w:noProof/>
        </w:rPr>
        <w:tab/>
        <w:t xml:space="preserve">62, </w:t>
      </w:r>
      <w:r>
        <w:rPr>
          <w:b/>
          <w:bCs/>
          <w:noProof/>
        </w:rPr>
        <w:t>229</w:t>
      </w:r>
    </w:p>
    <w:p w14:paraId="3BE07DC2" w14:textId="77777777" w:rsidR="00247B87" w:rsidRDefault="00247B87">
      <w:pPr>
        <w:pStyle w:val="Index2"/>
        <w:tabs>
          <w:tab w:val="right" w:leader="dot" w:pos="4576"/>
        </w:tabs>
        <w:rPr>
          <w:noProof/>
        </w:rPr>
      </w:pPr>
      <w:r>
        <w:rPr>
          <w:noProof/>
        </w:rPr>
        <w:t>examples</w:t>
      </w:r>
      <w:r>
        <w:rPr>
          <w:noProof/>
        </w:rPr>
        <w:tab/>
        <w:t>62, 111, 229</w:t>
      </w:r>
    </w:p>
    <w:p w14:paraId="2E455FE2" w14:textId="77777777" w:rsidR="00247B87" w:rsidRDefault="00247B87">
      <w:pPr>
        <w:pStyle w:val="Index1"/>
        <w:tabs>
          <w:tab w:val="right" w:leader="dot" w:pos="4576"/>
        </w:tabs>
        <w:rPr>
          <w:noProof/>
        </w:rPr>
      </w:pPr>
      <w:r w:rsidRPr="00DB628D">
        <w:rPr>
          <w:i/>
          <w:noProof/>
        </w:rPr>
        <w:t>ADVANCE</w:t>
      </w:r>
      <w:r>
        <w:rPr>
          <w:noProof/>
        </w:rPr>
        <w:tab/>
        <w:t>426</w:t>
      </w:r>
    </w:p>
    <w:p w14:paraId="367C23DD" w14:textId="77777777" w:rsidR="00247B87" w:rsidRDefault="00247B87">
      <w:pPr>
        <w:pStyle w:val="Index1"/>
        <w:tabs>
          <w:tab w:val="right" w:leader="dot" w:pos="4576"/>
        </w:tabs>
        <w:rPr>
          <w:noProof/>
        </w:rPr>
      </w:pPr>
      <w:r w:rsidRPr="00DB628D">
        <w:rPr>
          <w:i/>
          <w:noProof/>
        </w:rPr>
        <w:t>AEV_MODE_PERSISTENT</w:t>
      </w:r>
      <w:r>
        <w:rPr>
          <w:noProof/>
        </w:rPr>
        <w:tab/>
      </w:r>
      <w:r w:rsidRPr="00DB628D">
        <w:rPr>
          <w:rFonts w:cs="Mangal"/>
          <w:i/>
          <w:noProof/>
        </w:rPr>
        <w:t>See</w:t>
      </w:r>
      <w:r w:rsidRPr="00DB628D">
        <w:rPr>
          <w:rFonts w:cs="Mangal"/>
          <w:noProof/>
        </w:rPr>
        <w:t xml:space="preserve"> </w:t>
      </w:r>
      <w:r w:rsidRPr="00DB628D">
        <w:rPr>
          <w:rFonts w:cs="Mangal"/>
          <w:i/>
          <w:noProof/>
        </w:rPr>
        <w:t>setAevMode</w:t>
      </w:r>
    </w:p>
    <w:p w14:paraId="5378A90E" w14:textId="77777777" w:rsidR="00247B87" w:rsidRDefault="00247B87">
      <w:pPr>
        <w:pStyle w:val="Index1"/>
        <w:tabs>
          <w:tab w:val="right" w:leader="dot" w:pos="4576"/>
        </w:tabs>
        <w:rPr>
          <w:noProof/>
        </w:rPr>
      </w:pPr>
      <w:r w:rsidRPr="00DB628D">
        <w:rPr>
          <w:i/>
          <w:noProof/>
        </w:rPr>
        <w:t>AEV_MODE_TRANSITION</w:t>
      </w:r>
      <w:r>
        <w:rPr>
          <w:noProof/>
        </w:rPr>
        <w:tab/>
      </w:r>
      <w:r w:rsidRPr="00DB628D">
        <w:rPr>
          <w:rFonts w:cs="Mangal"/>
          <w:i/>
          <w:noProof/>
        </w:rPr>
        <w:t>See</w:t>
      </w:r>
      <w:r w:rsidRPr="00DB628D">
        <w:rPr>
          <w:rFonts w:cs="Mangal"/>
          <w:noProof/>
        </w:rPr>
        <w:t xml:space="preserve"> </w:t>
      </w:r>
      <w:r w:rsidRPr="00DB628D">
        <w:rPr>
          <w:rFonts w:cs="Mangal"/>
          <w:i/>
          <w:noProof/>
        </w:rPr>
        <w:t>setAevMode</w:t>
      </w:r>
    </w:p>
    <w:p w14:paraId="56FA5AC5" w14:textId="77777777" w:rsidR="00247B87" w:rsidRDefault="00247B87">
      <w:pPr>
        <w:pStyle w:val="Index1"/>
        <w:tabs>
          <w:tab w:val="right" w:leader="dot" w:pos="4576"/>
        </w:tabs>
        <w:rPr>
          <w:noProof/>
        </w:rPr>
      </w:pPr>
      <w:r w:rsidRPr="00DB628D">
        <w:rPr>
          <w:i/>
          <w:noProof/>
        </w:rPr>
        <w:t>aevTime</w:t>
      </w:r>
      <w:r>
        <w:rPr>
          <w:noProof/>
        </w:rPr>
        <w:tab/>
        <w:t>259</w:t>
      </w:r>
    </w:p>
    <w:p w14:paraId="5D792BDB" w14:textId="77777777" w:rsidR="00247B87" w:rsidRDefault="00247B87">
      <w:pPr>
        <w:pStyle w:val="Index1"/>
        <w:tabs>
          <w:tab w:val="right" w:leader="dot" w:pos="4576"/>
        </w:tabs>
        <w:rPr>
          <w:noProof/>
        </w:rPr>
      </w:pPr>
      <w:r w:rsidRPr="00DB628D">
        <w:rPr>
          <w:i/>
          <w:noProof/>
        </w:rPr>
        <w:t>AF_INET</w:t>
      </w:r>
      <w:r>
        <w:rPr>
          <w:noProof/>
        </w:rPr>
        <w:tab/>
        <w:t>400</w:t>
      </w:r>
    </w:p>
    <w:p w14:paraId="0C9446CE" w14:textId="77777777" w:rsidR="00247B87" w:rsidRDefault="00247B87">
      <w:pPr>
        <w:pStyle w:val="Index1"/>
        <w:tabs>
          <w:tab w:val="right" w:leader="dot" w:pos="4576"/>
        </w:tabs>
        <w:rPr>
          <w:noProof/>
        </w:rPr>
      </w:pPr>
      <w:r>
        <w:rPr>
          <w:noProof/>
        </w:rPr>
        <w:t>AI</w:t>
      </w:r>
      <w:r>
        <w:rPr>
          <w:noProof/>
        </w:rPr>
        <w:tab/>
      </w:r>
      <w:r w:rsidRPr="00DB628D">
        <w:rPr>
          <w:rFonts w:cs="Mangal"/>
          <w:i/>
          <w:noProof/>
        </w:rPr>
        <w:t>See</w:t>
      </w:r>
      <w:r w:rsidRPr="00DB628D">
        <w:rPr>
          <w:rFonts w:cs="Mangal"/>
          <w:noProof/>
        </w:rPr>
        <w:t xml:space="preserve"> activity interpreters</w:t>
      </w:r>
    </w:p>
    <w:p w14:paraId="2F6D02EF" w14:textId="77777777" w:rsidR="00247B87" w:rsidRDefault="00247B87">
      <w:pPr>
        <w:pStyle w:val="Index1"/>
        <w:tabs>
          <w:tab w:val="right" w:leader="dot" w:pos="4576"/>
        </w:tabs>
        <w:rPr>
          <w:noProof/>
        </w:rPr>
      </w:pPr>
      <w:r w:rsidRPr="00DB628D">
        <w:rPr>
          <w:i/>
          <w:noProof/>
        </w:rPr>
        <w:t>AIC_client</w:t>
      </w:r>
      <w:r>
        <w:rPr>
          <w:noProof/>
        </w:rPr>
        <w:tab/>
        <w:t>148</w:t>
      </w:r>
    </w:p>
    <w:p w14:paraId="04166A36" w14:textId="77777777" w:rsidR="00247B87" w:rsidRDefault="00247B87">
      <w:pPr>
        <w:pStyle w:val="Index1"/>
        <w:tabs>
          <w:tab w:val="right" w:leader="dot" w:pos="4576"/>
        </w:tabs>
        <w:rPr>
          <w:noProof/>
        </w:rPr>
      </w:pPr>
      <w:r w:rsidRPr="00DB628D">
        <w:rPr>
          <w:i/>
          <w:noProof/>
        </w:rPr>
        <w:t>AIC_eobject</w:t>
      </w:r>
      <w:r>
        <w:rPr>
          <w:noProof/>
        </w:rPr>
        <w:tab/>
        <w:t>148</w:t>
      </w:r>
    </w:p>
    <w:p w14:paraId="6AF555DB" w14:textId="77777777" w:rsidR="00247B87" w:rsidRDefault="00247B87">
      <w:pPr>
        <w:pStyle w:val="Index1"/>
        <w:tabs>
          <w:tab w:val="right" w:leader="dot" w:pos="4576"/>
        </w:tabs>
        <w:rPr>
          <w:noProof/>
        </w:rPr>
      </w:pPr>
      <w:r w:rsidRPr="00DB628D">
        <w:rPr>
          <w:i/>
          <w:noProof/>
        </w:rPr>
        <w:t>AIC_link</w:t>
      </w:r>
      <w:r>
        <w:rPr>
          <w:noProof/>
        </w:rPr>
        <w:tab/>
        <w:t>148</w:t>
      </w:r>
    </w:p>
    <w:p w14:paraId="60EBB442" w14:textId="77777777" w:rsidR="00247B87" w:rsidRDefault="00247B87">
      <w:pPr>
        <w:pStyle w:val="Index1"/>
        <w:tabs>
          <w:tab w:val="right" w:leader="dot" w:pos="4576"/>
        </w:tabs>
        <w:rPr>
          <w:noProof/>
        </w:rPr>
      </w:pPr>
      <w:r w:rsidRPr="00DB628D">
        <w:rPr>
          <w:i/>
          <w:noProof/>
        </w:rPr>
        <w:t>AIC_mailbox</w:t>
      </w:r>
      <w:r>
        <w:rPr>
          <w:noProof/>
        </w:rPr>
        <w:tab/>
        <w:t>148</w:t>
      </w:r>
    </w:p>
    <w:p w14:paraId="4D6F3200" w14:textId="77777777" w:rsidR="00247B87" w:rsidRDefault="00247B87">
      <w:pPr>
        <w:pStyle w:val="Index1"/>
        <w:tabs>
          <w:tab w:val="right" w:leader="dot" w:pos="4576"/>
        </w:tabs>
        <w:rPr>
          <w:noProof/>
        </w:rPr>
      </w:pPr>
      <w:r w:rsidRPr="00DB628D">
        <w:rPr>
          <w:i/>
          <w:noProof/>
        </w:rPr>
        <w:t>AIC_monitor</w:t>
      </w:r>
      <w:r>
        <w:rPr>
          <w:noProof/>
        </w:rPr>
        <w:tab/>
        <w:t>148</w:t>
      </w:r>
    </w:p>
    <w:p w14:paraId="3DDE04AA" w14:textId="77777777" w:rsidR="00247B87" w:rsidRDefault="00247B87">
      <w:pPr>
        <w:pStyle w:val="Index1"/>
        <w:tabs>
          <w:tab w:val="right" w:leader="dot" w:pos="4576"/>
        </w:tabs>
        <w:rPr>
          <w:noProof/>
        </w:rPr>
      </w:pPr>
      <w:r w:rsidRPr="00DB628D">
        <w:rPr>
          <w:i/>
          <w:noProof/>
        </w:rPr>
        <w:t>AIC_observer</w:t>
      </w:r>
      <w:r>
        <w:rPr>
          <w:noProof/>
        </w:rPr>
        <w:tab/>
        <w:t>148</w:t>
      </w:r>
    </w:p>
    <w:p w14:paraId="0965BF5C" w14:textId="77777777" w:rsidR="00247B87" w:rsidRDefault="00247B87">
      <w:pPr>
        <w:pStyle w:val="Index1"/>
        <w:tabs>
          <w:tab w:val="right" w:leader="dot" w:pos="4576"/>
        </w:tabs>
        <w:rPr>
          <w:noProof/>
        </w:rPr>
      </w:pPr>
      <w:r w:rsidRPr="00DB628D">
        <w:rPr>
          <w:i/>
          <w:noProof/>
        </w:rPr>
        <w:t>AIC_port</w:t>
      </w:r>
      <w:r>
        <w:rPr>
          <w:noProof/>
        </w:rPr>
        <w:tab/>
        <w:t>148</w:t>
      </w:r>
    </w:p>
    <w:p w14:paraId="1F6AD87B" w14:textId="77777777" w:rsidR="00247B87" w:rsidRDefault="00247B87">
      <w:pPr>
        <w:pStyle w:val="Index1"/>
        <w:tabs>
          <w:tab w:val="right" w:leader="dot" w:pos="4576"/>
        </w:tabs>
        <w:rPr>
          <w:noProof/>
        </w:rPr>
      </w:pPr>
      <w:r w:rsidRPr="00DB628D">
        <w:rPr>
          <w:i/>
          <w:noProof/>
        </w:rPr>
        <w:t>AIC_process</w:t>
      </w:r>
      <w:r>
        <w:rPr>
          <w:noProof/>
        </w:rPr>
        <w:tab/>
        <w:t>148</w:t>
      </w:r>
    </w:p>
    <w:p w14:paraId="60FFB907" w14:textId="77777777" w:rsidR="00247B87" w:rsidRDefault="00247B87">
      <w:pPr>
        <w:pStyle w:val="Index1"/>
        <w:tabs>
          <w:tab w:val="right" w:leader="dot" w:pos="4576"/>
        </w:tabs>
        <w:rPr>
          <w:noProof/>
        </w:rPr>
      </w:pPr>
      <w:r w:rsidRPr="00DB628D">
        <w:rPr>
          <w:i/>
          <w:noProof/>
        </w:rPr>
        <w:t>AIC_rfchannel</w:t>
      </w:r>
      <w:r>
        <w:rPr>
          <w:noProof/>
        </w:rPr>
        <w:tab/>
        <w:t>148</w:t>
      </w:r>
    </w:p>
    <w:p w14:paraId="4D6A3349" w14:textId="77777777" w:rsidR="00247B87" w:rsidRDefault="00247B87">
      <w:pPr>
        <w:pStyle w:val="Index1"/>
        <w:tabs>
          <w:tab w:val="right" w:leader="dot" w:pos="4576"/>
        </w:tabs>
        <w:rPr>
          <w:noProof/>
        </w:rPr>
      </w:pPr>
      <w:r w:rsidRPr="00DB628D">
        <w:rPr>
          <w:i/>
          <w:noProof/>
        </w:rPr>
        <w:t>AIC_rvariable</w:t>
      </w:r>
      <w:r>
        <w:rPr>
          <w:noProof/>
        </w:rPr>
        <w:tab/>
        <w:t>148</w:t>
      </w:r>
    </w:p>
    <w:p w14:paraId="7E3E4704" w14:textId="77777777" w:rsidR="00247B87" w:rsidRDefault="00247B87">
      <w:pPr>
        <w:pStyle w:val="Index1"/>
        <w:tabs>
          <w:tab w:val="right" w:leader="dot" w:pos="4576"/>
        </w:tabs>
        <w:rPr>
          <w:noProof/>
        </w:rPr>
      </w:pPr>
      <w:r w:rsidRPr="00DB628D">
        <w:rPr>
          <w:i/>
          <w:noProof/>
        </w:rPr>
        <w:t>AIC_station</w:t>
      </w:r>
      <w:r>
        <w:rPr>
          <w:noProof/>
        </w:rPr>
        <w:tab/>
        <w:t>148</w:t>
      </w:r>
    </w:p>
    <w:p w14:paraId="363759F1" w14:textId="77777777" w:rsidR="00247B87" w:rsidRDefault="00247B87">
      <w:pPr>
        <w:pStyle w:val="Index1"/>
        <w:tabs>
          <w:tab w:val="right" w:leader="dot" w:pos="4576"/>
        </w:tabs>
        <w:rPr>
          <w:noProof/>
        </w:rPr>
      </w:pPr>
      <w:r w:rsidRPr="00DB628D">
        <w:rPr>
          <w:i/>
          <w:noProof/>
        </w:rPr>
        <w:lastRenderedPageBreak/>
        <w:t>AIC_timer</w:t>
      </w:r>
      <w:r>
        <w:rPr>
          <w:noProof/>
        </w:rPr>
        <w:tab/>
        <w:t>148</w:t>
      </w:r>
    </w:p>
    <w:p w14:paraId="04824533" w14:textId="77777777" w:rsidR="00247B87" w:rsidRDefault="00247B87">
      <w:pPr>
        <w:pStyle w:val="Index1"/>
        <w:tabs>
          <w:tab w:val="right" w:leader="dot" w:pos="4576"/>
        </w:tabs>
        <w:rPr>
          <w:noProof/>
        </w:rPr>
      </w:pPr>
      <w:r w:rsidRPr="00DB628D">
        <w:rPr>
          <w:i/>
          <w:noProof/>
        </w:rPr>
        <w:t>AIC_traffic</w:t>
      </w:r>
      <w:r>
        <w:rPr>
          <w:noProof/>
        </w:rPr>
        <w:tab/>
        <w:t>148</w:t>
      </w:r>
    </w:p>
    <w:p w14:paraId="14A5766B" w14:textId="77777777" w:rsidR="00247B87" w:rsidRDefault="00247B87">
      <w:pPr>
        <w:pStyle w:val="Index1"/>
        <w:tabs>
          <w:tab w:val="right" w:leader="dot" w:pos="4576"/>
        </w:tabs>
        <w:rPr>
          <w:noProof/>
        </w:rPr>
      </w:pPr>
      <w:r w:rsidRPr="00DB628D">
        <w:rPr>
          <w:i/>
          <w:noProof/>
        </w:rPr>
        <w:t>AIC_transceiver</w:t>
      </w:r>
      <w:r>
        <w:rPr>
          <w:noProof/>
        </w:rPr>
        <w:tab/>
        <w:t>148</w:t>
      </w:r>
    </w:p>
    <w:p w14:paraId="2ABCA5E3" w14:textId="77777777" w:rsidR="00247B87" w:rsidRDefault="00247B87">
      <w:pPr>
        <w:pStyle w:val="Index1"/>
        <w:tabs>
          <w:tab w:val="right" w:leader="dot" w:pos="4576"/>
        </w:tabs>
        <w:rPr>
          <w:noProof/>
        </w:rPr>
      </w:pPr>
      <w:r>
        <w:rPr>
          <w:noProof/>
        </w:rPr>
        <w:t>alarm clock</w:t>
      </w:r>
      <w:r>
        <w:rPr>
          <w:noProof/>
        </w:rPr>
        <w:tab/>
      </w:r>
      <w:r w:rsidRPr="00DB628D">
        <w:rPr>
          <w:rFonts w:cs="Mangal"/>
          <w:i/>
          <w:noProof/>
        </w:rPr>
        <w:t>See</w:t>
      </w:r>
      <w:r w:rsidRPr="00DB628D">
        <w:rPr>
          <w:rFonts w:cs="Mangal"/>
          <w:noProof/>
        </w:rPr>
        <w:t xml:space="preserve"> </w:t>
      </w:r>
      <w:r w:rsidRPr="00DB628D">
        <w:rPr>
          <w:rFonts w:cs="Mangal"/>
          <w:i/>
          <w:noProof/>
        </w:rPr>
        <w:t>Timer</w:t>
      </w:r>
    </w:p>
    <w:p w14:paraId="2234C617" w14:textId="77777777" w:rsidR="00247B87" w:rsidRDefault="00247B87">
      <w:pPr>
        <w:pStyle w:val="Index1"/>
        <w:tabs>
          <w:tab w:val="right" w:leader="dot" w:pos="4576"/>
        </w:tabs>
        <w:rPr>
          <w:noProof/>
        </w:rPr>
      </w:pPr>
      <w:r w:rsidRPr="00DB628D">
        <w:rPr>
          <w:i/>
          <w:noProof/>
        </w:rPr>
        <w:t>ALL</w:t>
      </w:r>
      <w:r>
        <w:rPr>
          <w:noProof/>
        </w:rPr>
        <w:tab/>
        <w:t>229</w:t>
      </w:r>
    </w:p>
    <w:p w14:paraId="5DA024EA" w14:textId="77777777" w:rsidR="00247B87" w:rsidRDefault="00247B87">
      <w:pPr>
        <w:pStyle w:val="Index1"/>
        <w:tabs>
          <w:tab w:val="right" w:leader="dot" w:pos="4576"/>
        </w:tabs>
        <w:rPr>
          <w:noProof/>
        </w:rPr>
      </w:pPr>
      <w:r>
        <w:rPr>
          <w:noProof/>
        </w:rPr>
        <w:t>ALOHA</w:t>
      </w:r>
    </w:p>
    <w:p w14:paraId="63B50690" w14:textId="77777777" w:rsidR="00247B87" w:rsidRDefault="00247B87">
      <w:pPr>
        <w:pStyle w:val="Index2"/>
        <w:tabs>
          <w:tab w:val="right" w:leader="dot" w:pos="4576"/>
        </w:tabs>
        <w:rPr>
          <w:noProof/>
        </w:rPr>
      </w:pPr>
      <w:r>
        <w:rPr>
          <w:noProof/>
        </w:rPr>
        <w:t>channel model</w:t>
      </w:r>
      <w:r>
        <w:rPr>
          <w:noProof/>
        </w:rPr>
        <w:tab/>
        <w:t>100–109</w:t>
      </w:r>
    </w:p>
    <w:p w14:paraId="32C9AF2F" w14:textId="77777777" w:rsidR="00247B87" w:rsidRDefault="00247B87">
      <w:pPr>
        <w:pStyle w:val="Index2"/>
        <w:tabs>
          <w:tab w:val="right" w:leader="dot" w:pos="4576"/>
        </w:tabs>
        <w:rPr>
          <w:noProof/>
        </w:rPr>
      </w:pPr>
      <w:r>
        <w:rPr>
          <w:noProof/>
        </w:rPr>
        <w:t>experiments</w:t>
      </w:r>
      <w:r>
        <w:rPr>
          <w:noProof/>
        </w:rPr>
        <w:tab/>
        <w:t>113–21</w:t>
      </w:r>
    </w:p>
    <w:p w14:paraId="7E5274FD" w14:textId="77777777" w:rsidR="00247B87" w:rsidRDefault="00247B87">
      <w:pPr>
        <w:pStyle w:val="Index2"/>
        <w:tabs>
          <w:tab w:val="right" w:leader="dot" w:pos="4576"/>
        </w:tabs>
        <w:rPr>
          <w:noProof/>
        </w:rPr>
      </w:pPr>
      <w:r>
        <w:rPr>
          <w:noProof/>
        </w:rPr>
        <w:t>implementation</w:t>
      </w:r>
      <w:r>
        <w:rPr>
          <w:noProof/>
        </w:rPr>
        <w:tab/>
        <w:t>89–112</w:t>
      </w:r>
    </w:p>
    <w:p w14:paraId="3C5F02B9" w14:textId="77777777" w:rsidR="00247B87" w:rsidRDefault="00247B87">
      <w:pPr>
        <w:pStyle w:val="Index2"/>
        <w:tabs>
          <w:tab w:val="right" w:leader="dot" w:pos="4576"/>
        </w:tabs>
        <w:rPr>
          <w:noProof/>
        </w:rPr>
      </w:pPr>
      <w:r>
        <w:rPr>
          <w:noProof/>
        </w:rPr>
        <w:t>network</w:t>
      </w:r>
      <w:r>
        <w:rPr>
          <w:noProof/>
        </w:rPr>
        <w:tab/>
        <w:t>85</w:t>
      </w:r>
    </w:p>
    <w:p w14:paraId="23F853F1" w14:textId="77777777" w:rsidR="00247B87" w:rsidRDefault="00247B87">
      <w:pPr>
        <w:pStyle w:val="Index2"/>
        <w:tabs>
          <w:tab w:val="right" w:leader="dot" w:pos="4576"/>
        </w:tabs>
        <w:rPr>
          <w:noProof/>
        </w:rPr>
      </w:pPr>
      <w:r>
        <w:rPr>
          <w:noProof/>
        </w:rPr>
        <w:t>node addressing</w:t>
      </w:r>
      <w:r>
        <w:rPr>
          <w:noProof/>
        </w:rPr>
        <w:tab/>
        <w:t>89</w:t>
      </w:r>
    </w:p>
    <w:p w14:paraId="08B90B23" w14:textId="77777777" w:rsidR="00247B87" w:rsidRDefault="00247B87">
      <w:pPr>
        <w:pStyle w:val="Index2"/>
        <w:tabs>
          <w:tab w:val="right" w:leader="dot" w:pos="4576"/>
        </w:tabs>
        <w:rPr>
          <w:noProof/>
        </w:rPr>
      </w:pPr>
      <w:r>
        <w:rPr>
          <w:noProof/>
        </w:rPr>
        <w:t>packet format</w:t>
      </w:r>
      <w:r>
        <w:rPr>
          <w:noProof/>
        </w:rPr>
        <w:tab/>
        <w:t>85</w:t>
      </w:r>
    </w:p>
    <w:p w14:paraId="3DECF53D" w14:textId="77777777" w:rsidR="00247B87" w:rsidRDefault="00247B87">
      <w:pPr>
        <w:pStyle w:val="Index2"/>
        <w:tabs>
          <w:tab w:val="right" w:leader="dot" w:pos="4576"/>
        </w:tabs>
        <w:rPr>
          <w:noProof/>
        </w:rPr>
      </w:pPr>
      <w:r>
        <w:rPr>
          <w:noProof/>
        </w:rPr>
        <w:t>protocol</w:t>
      </w:r>
      <w:r>
        <w:rPr>
          <w:noProof/>
        </w:rPr>
        <w:tab/>
        <w:t>86</w:t>
      </w:r>
    </w:p>
    <w:p w14:paraId="4688EF7D" w14:textId="77777777" w:rsidR="00247B87" w:rsidRDefault="00247B87">
      <w:pPr>
        <w:pStyle w:val="Index2"/>
        <w:tabs>
          <w:tab w:val="right" w:leader="dot" w:pos="4576"/>
        </w:tabs>
        <w:rPr>
          <w:noProof/>
        </w:rPr>
      </w:pPr>
      <w:r>
        <w:rPr>
          <w:noProof/>
        </w:rPr>
        <w:t>throughput</w:t>
      </w:r>
      <w:r>
        <w:rPr>
          <w:noProof/>
        </w:rPr>
        <w:tab/>
        <w:t>88, 116, 117</w:t>
      </w:r>
    </w:p>
    <w:p w14:paraId="0E586F72" w14:textId="77777777" w:rsidR="00247B87" w:rsidRDefault="00247B87">
      <w:pPr>
        <w:pStyle w:val="Index1"/>
        <w:tabs>
          <w:tab w:val="right" w:leader="dot" w:pos="4576"/>
        </w:tabs>
        <w:rPr>
          <w:noProof/>
        </w:rPr>
      </w:pPr>
      <w:r>
        <w:rPr>
          <w:noProof/>
        </w:rPr>
        <w:t>alternating bit</w:t>
      </w:r>
    </w:p>
    <w:p w14:paraId="71B82481" w14:textId="77777777" w:rsidR="00247B87" w:rsidRDefault="00247B87">
      <w:pPr>
        <w:pStyle w:val="Index2"/>
        <w:tabs>
          <w:tab w:val="right" w:leader="dot" w:pos="4576"/>
        </w:tabs>
        <w:rPr>
          <w:noProof/>
        </w:rPr>
      </w:pPr>
      <w:r>
        <w:rPr>
          <w:noProof/>
        </w:rPr>
        <w:t>in ALOHA</w:t>
      </w:r>
      <w:r>
        <w:rPr>
          <w:noProof/>
        </w:rPr>
        <w:tab/>
        <w:t>89, 93</w:t>
      </w:r>
    </w:p>
    <w:p w14:paraId="405D5CA1" w14:textId="77777777" w:rsidR="00247B87" w:rsidRDefault="00247B87">
      <w:pPr>
        <w:pStyle w:val="Index1"/>
        <w:tabs>
          <w:tab w:val="right" w:leader="dot" w:pos="4576"/>
        </w:tabs>
        <w:rPr>
          <w:noProof/>
        </w:rPr>
      </w:pPr>
      <w:r>
        <w:rPr>
          <w:noProof/>
        </w:rPr>
        <w:t>alternating-bit protocol</w:t>
      </w:r>
      <w:r>
        <w:rPr>
          <w:noProof/>
        </w:rPr>
        <w:tab/>
        <w:t>44–46</w:t>
      </w:r>
    </w:p>
    <w:p w14:paraId="58B75864" w14:textId="77777777" w:rsidR="00247B87" w:rsidRDefault="00247B87">
      <w:pPr>
        <w:pStyle w:val="Index2"/>
        <w:tabs>
          <w:tab w:val="right" w:leader="dot" w:pos="4576"/>
        </w:tabs>
        <w:rPr>
          <w:noProof/>
        </w:rPr>
      </w:pPr>
      <w:r>
        <w:rPr>
          <w:noProof/>
        </w:rPr>
        <w:t>implementation</w:t>
      </w:r>
      <w:r>
        <w:rPr>
          <w:noProof/>
        </w:rPr>
        <w:tab/>
        <w:t>47–63</w:t>
      </w:r>
    </w:p>
    <w:p w14:paraId="0CC6CE3F" w14:textId="77777777" w:rsidR="00247B87" w:rsidRDefault="00247B87">
      <w:pPr>
        <w:pStyle w:val="Index1"/>
        <w:tabs>
          <w:tab w:val="right" w:leader="dot" w:pos="4576"/>
        </w:tabs>
        <w:rPr>
          <w:noProof/>
        </w:rPr>
      </w:pPr>
      <w:r>
        <w:rPr>
          <w:noProof/>
        </w:rPr>
        <w:t>AMD</w:t>
      </w:r>
      <w:r>
        <w:rPr>
          <w:noProof/>
        </w:rPr>
        <w:tab/>
      </w:r>
      <w:r w:rsidRPr="00DB628D">
        <w:rPr>
          <w:rFonts w:cs="Mangal"/>
          <w:i/>
          <w:noProof/>
        </w:rPr>
        <w:t>See</w:t>
      </w:r>
      <w:r w:rsidRPr="00DB628D">
        <w:rPr>
          <w:rFonts w:cs="Mangal"/>
          <w:noProof/>
        </w:rPr>
        <w:t xml:space="preserve"> absolute message delay</w:t>
      </w:r>
    </w:p>
    <w:p w14:paraId="41E2F92A" w14:textId="77777777" w:rsidR="00247B87" w:rsidRDefault="00247B87">
      <w:pPr>
        <w:pStyle w:val="Index1"/>
        <w:tabs>
          <w:tab w:val="right" w:leader="dot" w:pos="4576"/>
        </w:tabs>
        <w:rPr>
          <w:bCs/>
          <w:noProof/>
        </w:rPr>
      </w:pPr>
      <w:r w:rsidRPr="00DB628D">
        <w:rPr>
          <w:i/>
          <w:noProof/>
        </w:rPr>
        <w:t>anotherActivity</w:t>
      </w:r>
      <w:r>
        <w:rPr>
          <w:noProof/>
        </w:rPr>
        <w:tab/>
      </w:r>
      <w:r>
        <w:rPr>
          <w:b/>
          <w:bCs/>
          <w:noProof/>
        </w:rPr>
        <w:t>285</w:t>
      </w:r>
      <w:r>
        <w:rPr>
          <w:bCs/>
          <w:noProof/>
        </w:rPr>
        <w:t>, 286, 289</w:t>
      </w:r>
    </w:p>
    <w:p w14:paraId="3B7D9587" w14:textId="77777777" w:rsidR="00247B87" w:rsidRDefault="00247B87">
      <w:pPr>
        <w:pStyle w:val="Index2"/>
        <w:tabs>
          <w:tab w:val="right" w:leader="dot" w:pos="4576"/>
        </w:tabs>
        <w:rPr>
          <w:noProof/>
        </w:rPr>
      </w:pPr>
      <w:r>
        <w:rPr>
          <w:noProof/>
        </w:rPr>
        <w:t>examples</w:t>
      </w:r>
      <w:r>
        <w:rPr>
          <w:noProof/>
        </w:rPr>
        <w:tab/>
        <w:t>286</w:t>
      </w:r>
    </w:p>
    <w:p w14:paraId="5BDE2AA4" w14:textId="77777777" w:rsidR="00247B87" w:rsidRDefault="00247B87">
      <w:pPr>
        <w:pStyle w:val="Index1"/>
        <w:tabs>
          <w:tab w:val="right" w:leader="dot" w:pos="4576"/>
        </w:tabs>
        <w:rPr>
          <w:noProof/>
        </w:rPr>
      </w:pPr>
      <w:r w:rsidRPr="00DB628D">
        <w:rPr>
          <w:i/>
          <w:noProof/>
        </w:rPr>
        <w:t>anotherPacket</w:t>
      </w:r>
    </w:p>
    <w:p w14:paraId="7516C42B" w14:textId="77777777" w:rsidR="00247B87" w:rsidRDefault="00247B87">
      <w:pPr>
        <w:pStyle w:val="Index2"/>
        <w:tabs>
          <w:tab w:val="right" w:leader="dot" w:pos="4576"/>
        </w:tabs>
        <w:rPr>
          <w:noProof/>
        </w:rPr>
      </w:pPr>
      <w:r w:rsidRPr="00DB628D">
        <w:rPr>
          <w:i/>
          <w:noProof/>
        </w:rPr>
        <w:t>Port</w:t>
      </w:r>
      <w:r>
        <w:rPr>
          <w:noProof/>
        </w:rPr>
        <w:t xml:space="preserve"> method</w:t>
      </w:r>
      <w:r>
        <w:rPr>
          <w:noProof/>
        </w:rPr>
        <w:tab/>
        <w:t>256, 261</w:t>
      </w:r>
    </w:p>
    <w:p w14:paraId="0570A9B9"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286, 287, 288, 289, 290</w:t>
      </w:r>
    </w:p>
    <w:p w14:paraId="4E2BDAAC" w14:textId="77777777" w:rsidR="00247B87" w:rsidRDefault="00247B87">
      <w:pPr>
        <w:pStyle w:val="Index1"/>
        <w:tabs>
          <w:tab w:val="right" w:leader="dot" w:pos="4576"/>
        </w:tabs>
        <w:rPr>
          <w:noProof/>
        </w:rPr>
      </w:pPr>
      <w:r>
        <w:rPr>
          <w:noProof/>
        </w:rPr>
        <w:t>antenna</w:t>
      </w:r>
      <w:r>
        <w:rPr>
          <w:noProof/>
        </w:rPr>
        <w:tab/>
        <w:t>103</w:t>
      </w:r>
    </w:p>
    <w:p w14:paraId="0370E8BB" w14:textId="77777777" w:rsidR="00247B87" w:rsidRDefault="00247B87">
      <w:pPr>
        <w:pStyle w:val="Index2"/>
        <w:tabs>
          <w:tab w:val="right" w:leader="dot" w:pos="4576"/>
        </w:tabs>
        <w:rPr>
          <w:noProof/>
        </w:rPr>
      </w:pPr>
      <w:r>
        <w:rPr>
          <w:noProof/>
        </w:rPr>
        <w:t>directional</w:t>
      </w:r>
      <w:r>
        <w:rPr>
          <w:noProof/>
        </w:rPr>
        <w:tab/>
        <w:t>270, 388</w:t>
      </w:r>
    </w:p>
    <w:p w14:paraId="1D9D0528" w14:textId="77777777" w:rsidR="00247B87" w:rsidRDefault="00247B87">
      <w:pPr>
        <w:pStyle w:val="Index2"/>
        <w:tabs>
          <w:tab w:val="right" w:leader="dot" w:pos="4576"/>
        </w:tabs>
        <w:rPr>
          <w:noProof/>
        </w:rPr>
      </w:pPr>
      <w:r>
        <w:rPr>
          <w:noProof/>
        </w:rPr>
        <w:t>gain</w:t>
      </w:r>
      <w:r>
        <w:rPr>
          <w:noProof/>
        </w:rPr>
        <w:tab/>
        <w:t>105, 171</w:t>
      </w:r>
    </w:p>
    <w:p w14:paraId="2BDBA45A" w14:textId="77777777" w:rsidR="00247B87" w:rsidRDefault="00247B87">
      <w:pPr>
        <w:pStyle w:val="Index1"/>
        <w:tabs>
          <w:tab w:val="right" w:leader="dot" w:pos="4576"/>
        </w:tabs>
        <w:rPr>
          <w:noProof/>
        </w:rPr>
      </w:pPr>
      <w:r w:rsidRPr="00DB628D">
        <w:rPr>
          <w:i/>
          <w:noProof/>
        </w:rPr>
        <w:t>ANY</w:t>
      </w:r>
      <w:r>
        <w:rPr>
          <w:noProof/>
        </w:rPr>
        <w:tab/>
        <w:t>178</w:t>
      </w:r>
    </w:p>
    <w:p w14:paraId="243CDBDA" w14:textId="77777777" w:rsidR="00247B87" w:rsidRDefault="00247B87">
      <w:pPr>
        <w:pStyle w:val="Index1"/>
        <w:tabs>
          <w:tab w:val="right" w:leader="dot" w:pos="4576"/>
        </w:tabs>
        <w:rPr>
          <w:noProof/>
        </w:rPr>
      </w:pPr>
      <w:r w:rsidRPr="00DB628D">
        <w:rPr>
          <w:i/>
          <w:noProof/>
        </w:rPr>
        <w:t>ANYEVENT</w:t>
      </w:r>
    </w:p>
    <w:p w14:paraId="4DCAF4CA" w14:textId="77777777" w:rsidR="00247B87" w:rsidRDefault="00247B87">
      <w:pPr>
        <w:pStyle w:val="Index2"/>
        <w:tabs>
          <w:tab w:val="right" w:leader="dot" w:pos="4576"/>
        </w:tabs>
        <w:rPr>
          <w:noProof/>
        </w:rPr>
      </w:pPr>
      <w:r>
        <w:rPr>
          <w:noProof/>
        </w:rPr>
        <w:t>examples</w:t>
      </w:r>
      <w:r>
        <w:rPr>
          <w:noProof/>
        </w:rPr>
        <w:tab/>
        <w:t>250, 251</w:t>
      </w:r>
    </w:p>
    <w:p w14:paraId="7E1DC4DE" w14:textId="77777777" w:rsidR="00247B87" w:rsidRDefault="00247B87">
      <w:pPr>
        <w:pStyle w:val="Index2"/>
        <w:tabs>
          <w:tab w:val="right" w:leader="dot" w:pos="4576"/>
        </w:tabs>
        <w:rPr>
          <w:noProof/>
        </w:rPr>
      </w:pPr>
      <w:r>
        <w:rPr>
          <w:noProof/>
        </w:rPr>
        <w:t>exposure</w:t>
      </w:r>
      <w:r>
        <w:rPr>
          <w:noProof/>
        </w:rPr>
        <w:tab/>
        <w:t>376, 377</w:t>
      </w:r>
    </w:p>
    <w:p w14:paraId="57167088" w14:textId="77777777" w:rsidR="00247B87" w:rsidRDefault="00247B87">
      <w:pPr>
        <w:pStyle w:val="Index2"/>
        <w:tabs>
          <w:tab w:val="right" w:leader="dot" w:pos="4576"/>
        </w:tabs>
        <w:rPr>
          <w:noProof/>
        </w:rPr>
      </w:pPr>
      <w:r>
        <w:rPr>
          <w:noProof/>
        </w:rPr>
        <w:t>for damaged packets</w:t>
      </w:r>
      <w:r>
        <w:rPr>
          <w:noProof/>
        </w:rPr>
        <w:tab/>
        <w:t>261</w:t>
      </w:r>
    </w:p>
    <w:p w14:paraId="12E8033A" w14:textId="77777777" w:rsidR="00247B87" w:rsidRDefault="00247B87">
      <w:pPr>
        <w:pStyle w:val="Index2"/>
        <w:tabs>
          <w:tab w:val="right" w:leader="dot" w:pos="4576"/>
        </w:tabs>
        <w:rPr>
          <w:noProof/>
        </w:rPr>
      </w:pPr>
      <w:r>
        <w:rPr>
          <w:noProof/>
        </w:rPr>
        <w:t>multiple events</w:t>
      </w:r>
      <w:r>
        <w:rPr>
          <w:noProof/>
        </w:rPr>
        <w:tab/>
        <w:t>256, 278, 285</w:t>
      </w:r>
    </w:p>
    <w:p w14:paraId="69D0782C" w14:textId="77777777" w:rsidR="00247B87" w:rsidRDefault="00247B87">
      <w:pPr>
        <w:pStyle w:val="Index2"/>
        <w:tabs>
          <w:tab w:val="right" w:leader="dot" w:pos="4576"/>
        </w:tabs>
        <w:rPr>
          <w:noProof/>
        </w:rPr>
      </w:pPr>
      <w:r w:rsidRPr="00DB628D">
        <w:rPr>
          <w:i/>
          <w:noProof/>
        </w:rPr>
        <w:t>Port</w:t>
      </w:r>
      <w:r>
        <w:rPr>
          <w:noProof/>
        </w:rPr>
        <w:t xml:space="preserve"> event</w:t>
      </w:r>
      <w:r>
        <w:rPr>
          <w:noProof/>
        </w:rPr>
        <w:tab/>
        <w:t>249</w:t>
      </w:r>
    </w:p>
    <w:p w14:paraId="7D9F2159" w14:textId="77777777" w:rsidR="00247B87" w:rsidRDefault="00247B87">
      <w:pPr>
        <w:pStyle w:val="Index2"/>
        <w:tabs>
          <w:tab w:val="right" w:leader="dot" w:pos="4576"/>
        </w:tabs>
        <w:rPr>
          <w:noProof/>
        </w:rPr>
      </w:pPr>
      <w:r w:rsidRPr="00DB628D">
        <w:rPr>
          <w:i/>
          <w:noProof/>
        </w:rPr>
        <w:t>Transceiver</w:t>
      </w:r>
      <w:r>
        <w:rPr>
          <w:noProof/>
        </w:rPr>
        <w:t xml:space="preserve"> event</w:t>
      </w:r>
      <w:r>
        <w:rPr>
          <w:noProof/>
        </w:rPr>
        <w:tab/>
        <w:t>276</w:t>
      </w:r>
    </w:p>
    <w:p w14:paraId="5CCF4CB7" w14:textId="77777777" w:rsidR="00247B87" w:rsidRDefault="00247B87">
      <w:pPr>
        <w:pStyle w:val="Index1"/>
        <w:tabs>
          <w:tab w:val="right" w:leader="dot" w:pos="4576"/>
        </w:tabs>
        <w:rPr>
          <w:noProof/>
        </w:rPr>
      </w:pPr>
      <w:r>
        <w:rPr>
          <w:noProof/>
        </w:rPr>
        <w:t>APD</w:t>
      </w:r>
      <w:r>
        <w:rPr>
          <w:noProof/>
        </w:rPr>
        <w:tab/>
      </w:r>
      <w:r w:rsidRPr="00DB628D">
        <w:rPr>
          <w:rFonts w:cs="Mangal"/>
          <w:i/>
          <w:noProof/>
        </w:rPr>
        <w:t>See</w:t>
      </w:r>
      <w:r w:rsidRPr="00DB628D">
        <w:rPr>
          <w:rFonts w:cs="Mangal"/>
          <w:noProof/>
        </w:rPr>
        <w:t xml:space="preserve"> absolute packet delay</w:t>
      </w:r>
    </w:p>
    <w:p w14:paraId="17BEEC36" w14:textId="77777777" w:rsidR="00247B87" w:rsidRDefault="00247B87">
      <w:pPr>
        <w:pStyle w:val="Index1"/>
        <w:tabs>
          <w:tab w:val="right" w:leader="dot" w:pos="4576"/>
        </w:tabs>
        <w:rPr>
          <w:noProof/>
        </w:rPr>
      </w:pPr>
      <w:r w:rsidRPr="00DB628D">
        <w:rPr>
          <w:i/>
          <w:noProof/>
        </w:rPr>
        <w:t>ARC_PURGE</w:t>
      </w:r>
      <w:r>
        <w:rPr>
          <w:noProof/>
        </w:rPr>
        <w:tab/>
        <w:t>358</w:t>
      </w:r>
    </w:p>
    <w:p w14:paraId="1278A465" w14:textId="77777777" w:rsidR="00247B87" w:rsidRDefault="00247B87">
      <w:pPr>
        <w:pStyle w:val="Index1"/>
        <w:tabs>
          <w:tab w:val="right" w:leader="dot" w:pos="4576"/>
        </w:tabs>
        <w:rPr>
          <w:noProof/>
        </w:rPr>
      </w:pPr>
      <w:r w:rsidRPr="00DB628D">
        <w:rPr>
          <w:i/>
          <w:noProof/>
        </w:rPr>
        <w:t>ARR_BST</w:t>
      </w:r>
      <w:r>
        <w:rPr>
          <w:noProof/>
        </w:rPr>
        <w:tab/>
        <w:t>358</w:t>
      </w:r>
    </w:p>
    <w:p w14:paraId="394762D3" w14:textId="77777777" w:rsidR="00247B87" w:rsidRDefault="00247B87">
      <w:pPr>
        <w:pStyle w:val="Index1"/>
        <w:tabs>
          <w:tab w:val="right" w:leader="dot" w:pos="4576"/>
        </w:tabs>
        <w:rPr>
          <w:noProof/>
        </w:rPr>
      </w:pPr>
      <w:r w:rsidRPr="00DB628D">
        <w:rPr>
          <w:i/>
          <w:noProof/>
        </w:rPr>
        <w:t>ARR_MSG</w:t>
      </w:r>
      <w:r>
        <w:rPr>
          <w:noProof/>
        </w:rPr>
        <w:tab/>
        <w:t>358</w:t>
      </w:r>
    </w:p>
    <w:p w14:paraId="02A711F9" w14:textId="77777777" w:rsidR="00247B87" w:rsidRDefault="00247B87">
      <w:pPr>
        <w:pStyle w:val="Index1"/>
        <w:tabs>
          <w:tab w:val="right" w:leader="dot" w:pos="4576"/>
        </w:tabs>
        <w:rPr>
          <w:noProof/>
        </w:rPr>
      </w:pPr>
      <w:r w:rsidRPr="00DB628D">
        <w:rPr>
          <w:i/>
          <w:noProof/>
        </w:rPr>
        <w:t>ARRIVAL</w:t>
      </w:r>
    </w:p>
    <w:p w14:paraId="5E691E59" w14:textId="77777777" w:rsidR="00247B87" w:rsidRDefault="00247B87">
      <w:pPr>
        <w:pStyle w:val="Index2"/>
        <w:tabs>
          <w:tab w:val="right" w:leader="dot" w:pos="4576"/>
        </w:tabs>
        <w:rPr>
          <w:bCs/>
          <w:noProof/>
        </w:rPr>
      </w:pPr>
      <w:r w:rsidRPr="00DB628D">
        <w:rPr>
          <w:i/>
          <w:noProof/>
        </w:rPr>
        <w:t>Client</w:t>
      </w:r>
      <w:r>
        <w:rPr>
          <w:noProof/>
        </w:rPr>
        <w:t xml:space="preserve"> event</w:t>
      </w:r>
      <w:r>
        <w:rPr>
          <w:noProof/>
        </w:rPr>
        <w:tab/>
        <w:t xml:space="preserve">50, 93, 97, </w:t>
      </w:r>
      <w:r>
        <w:rPr>
          <w:b/>
          <w:bCs/>
          <w:noProof/>
        </w:rPr>
        <w:t>240</w:t>
      </w:r>
    </w:p>
    <w:p w14:paraId="01BE3293" w14:textId="77777777" w:rsidR="00247B87" w:rsidRDefault="00247B87">
      <w:pPr>
        <w:pStyle w:val="Index2"/>
        <w:tabs>
          <w:tab w:val="right" w:leader="dot" w:pos="4576"/>
        </w:tabs>
        <w:rPr>
          <w:noProof/>
        </w:rPr>
      </w:pPr>
      <w:r>
        <w:rPr>
          <w:noProof/>
        </w:rPr>
        <w:t>environment variables</w:t>
      </w:r>
      <w:r>
        <w:rPr>
          <w:noProof/>
        </w:rPr>
        <w:tab/>
        <w:t>242</w:t>
      </w:r>
    </w:p>
    <w:p w14:paraId="78A6EDA4" w14:textId="77777777" w:rsidR="00247B87" w:rsidRDefault="00247B87">
      <w:pPr>
        <w:pStyle w:val="Index2"/>
        <w:tabs>
          <w:tab w:val="right" w:leader="dot" w:pos="4576"/>
        </w:tabs>
        <w:rPr>
          <w:noProof/>
        </w:rPr>
      </w:pPr>
      <w:r>
        <w:rPr>
          <w:noProof/>
        </w:rPr>
        <w:t>exposure</w:t>
      </w:r>
      <w:r>
        <w:rPr>
          <w:noProof/>
        </w:rPr>
        <w:tab/>
        <w:t>358</w:t>
      </w:r>
    </w:p>
    <w:p w14:paraId="36F7AE48" w14:textId="77777777" w:rsidR="00247B87" w:rsidRDefault="00247B87">
      <w:pPr>
        <w:pStyle w:val="Index2"/>
        <w:tabs>
          <w:tab w:val="right" w:leader="dot" w:pos="4576"/>
        </w:tabs>
        <w:rPr>
          <w:noProof/>
        </w:rPr>
      </w:pPr>
      <w:r w:rsidRPr="00DB628D">
        <w:rPr>
          <w:i/>
          <w:noProof/>
        </w:rPr>
        <w:t>Traffic</w:t>
      </w:r>
      <w:r>
        <w:rPr>
          <w:noProof/>
        </w:rPr>
        <w:t xml:space="preserve"> event</w:t>
      </w:r>
      <w:r>
        <w:rPr>
          <w:noProof/>
        </w:rPr>
        <w:tab/>
        <w:t>241</w:t>
      </w:r>
    </w:p>
    <w:p w14:paraId="56E5DABE" w14:textId="77777777" w:rsidR="00247B87" w:rsidRDefault="00247B87">
      <w:pPr>
        <w:pStyle w:val="Index1"/>
        <w:tabs>
          <w:tab w:val="right" w:leader="dot" w:pos="4576"/>
        </w:tabs>
        <w:rPr>
          <w:noProof/>
        </w:rPr>
      </w:pPr>
      <w:r w:rsidRPr="00DB628D">
        <w:rPr>
          <w:i/>
          <w:noProof/>
        </w:rPr>
        <w:t>assert</w:t>
      </w:r>
      <w:r>
        <w:rPr>
          <w:noProof/>
        </w:rPr>
        <w:tab/>
        <w:t>145, 405</w:t>
      </w:r>
    </w:p>
    <w:p w14:paraId="4B059C04" w14:textId="77777777" w:rsidR="00247B87" w:rsidRDefault="00247B87">
      <w:pPr>
        <w:pStyle w:val="Index1"/>
        <w:tabs>
          <w:tab w:val="right" w:leader="dot" w:pos="4576"/>
        </w:tabs>
        <w:rPr>
          <w:noProof/>
        </w:rPr>
      </w:pPr>
      <w:r w:rsidRPr="00DB628D">
        <w:rPr>
          <w:i/>
          <w:noProof/>
        </w:rPr>
        <w:t>Assert</w:t>
      </w:r>
      <w:r>
        <w:rPr>
          <w:noProof/>
        </w:rPr>
        <w:tab/>
        <w:t>145</w:t>
      </w:r>
    </w:p>
    <w:p w14:paraId="313F1BFF" w14:textId="77777777" w:rsidR="00247B87" w:rsidRDefault="00247B87">
      <w:pPr>
        <w:pStyle w:val="Index2"/>
        <w:tabs>
          <w:tab w:val="right" w:leader="dot" w:pos="4576"/>
        </w:tabs>
        <w:rPr>
          <w:noProof/>
        </w:rPr>
      </w:pPr>
      <w:r>
        <w:rPr>
          <w:noProof/>
        </w:rPr>
        <w:t>examples</w:t>
      </w:r>
      <w:r>
        <w:rPr>
          <w:noProof/>
        </w:rPr>
        <w:tab/>
        <w:t>352</w:t>
      </w:r>
    </w:p>
    <w:p w14:paraId="5D21D79B" w14:textId="77777777" w:rsidR="00247B87" w:rsidRDefault="00247B87">
      <w:pPr>
        <w:pStyle w:val="Index1"/>
        <w:tabs>
          <w:tab w:val="right" w:leader="dot" w:pos="4576"/>
        </w:tabs>
        <w:rPr>
          <w:noProof/>
        </w:rPr>
      </w:pPr>
      <w:r>
        <w:rPr>
          <w:noProof/>
        </w:rPr>
        <w:t>assertions</w:t>
      </w:r>
      <w:r>
        <w:rPr>
          <w:noProof/>
        </w:rPr>
        <w:tab/>
        <w:t>12, 219, 254, 405</w:t>
      </w:r>
    </w:p>
    <w:p w14:paraId="76594A92" w14:textId="77777777" w:rsidR="00247B87" w:rsidRDefault="00247B87">
      <w:pPr>
        <w:pStyle w:val="Index1"/>
        <w:tabs>
          <w:tab w:val="right" w:leader="dot" w:pos="4576"/>
        </w:tabs>
        <w:rPr>
          <w:noProof/>
        </w:rPr>
      </w:pPr>
      <w:r>
        <w:rPr>
          <w:noProof/>
        </w:rPr>
        <w:t>assessment</w:t>
      </w:r>
      <w:r>
        <w:rPr>
          <w:noProof/>
        </w:rPr>
        <w:tab/>
      </w:r>
      <w:r w:rsidRPr="00DB628D">
        <w:rPr>
          <w:rFonts w:cs="Mangal"/>
          <w:i/>
          <w:noProof/>
        </w:rPr>
        <w:t>See</w:t>
      </w:r>
      <w:r w:rsidRPr="00DB628D">
        <w:rPr>
          <w:rFonts w:cs="Mangal"/>
          <w:noProof/>
        </w:rPr>
        <w:t xml:space="preserve"> </w:t>
      </w:r>
      <w:r w:rsidRPr="00DB628D">
        <w:rPr>
          <w:rFonts w:cs="Mangal"/>
          <w:i/>
          <w:noProof/>
        </w:rPr>
        <w:t>RFChannel</w:t>
      </w:r>
      <w:r w:rsidRPr="00DB628D">
        <w:rPr>
          <w:rFonts w:cs="Mangal"/>
          <w:noProof/>
        </w:rPr>
        <w:t>, assessment methods</w:t>
      </w:r>
    </w:p>
    <w:p w14:paraId="5A8EA724" w14:textId="77777777" w:rsidR="00247B87" w:rsidRDefault="00247B87">
      <w:pPr>
        <w:pStyle w:val="Index1"/>
        <w:tabs>
          <w:tab w:val="right" w:leader="dot" w:pos="4576"/>
        </w:tabs>
        <w:rPr>
          <w:bCs/>
          <w:noProof/>
        </w:rPr>
      </w:pPr>
      <w:r w:rsidRPr="00DB628D">
        <w:rPr>
          <w:noProof/>
          <w:spacing w:val="5"/>
        </w:rPr>
        <w:t>attenuation</w:t>
      </w:r>
      <w:r>
        <w:rPr>
          <w:noProof/>
        </w:rPr>
        <w:tab/>
        <w:t xml:space="preserve">84, 105, 117, 157, </w:t>
      </w:r>
      <w:r>
        <w:rPr>
          <w:b/>
          <w:bCs/>
          <w:noProof/>
        </w:rPr>
        <w:t>169</w:t>
      </w:r>
    </w:p>
    <w:p w14:paraId="2DAF03B2" w14:textId="77777777" w:rsidR="00247B87" w:rsidRDefault="00247B87">
      <w:pPr>
        <w:pStyle w:val="Index2"/>
        <w:tabs>
          <w:tab w:val="right" w:leader="dot" w:pos="4576"/>
        </w:tabs>
        <w:rPr>
          <w:noProof/>
        </w:rPr>
      </w:pPr>
      <w:r>
        <w:rPr>
          <w:noProof/>
        </w:rPr>
        <w:t>in neutrino model</w:t>
      </w:r>
      <w:r>
        <w:rPr>
          <w:noProof/>
        </w:rPr>
        <w:tab/>
        <w:t>396</w:t>
      </w:r>
    </w:p>
    <w:p w14:paraId="2E2D818E" w14:textId="77777777" w:rsidR="00247B87" w:rsidRDefault="00247B87">
      <w:pPr>
        <w:pStyle w:val="Index2"/>
        <w:tabs>
          <w:tab w:val="right" w:leader="dot" w:pos="4576"/>
        </w:tabs>
        <w:rPr>
          <w:noProof/>
        </w:rPr>
      </w:pPr>
      <w:r>
        <w:rPr>
          <w:noProof/>
        </w:rPr>
        <w:t>in sampled model</w:t>
      </w:r>
      <w:r>
        <w:rPr>
          <w:noProof/>
        </w:rPr>
        <w:tab/>
        <w:t>390, 391, 393, 394, 395</w:t>
      </w:r>
    </w:p>
    <w:p w14:paraId="22CFFFC7" w14:textId="77777777" w:rsidR="00247B87" w:rsidRDefault="00247B87">
      <w:pPr>
        <w:pStyle w:val="Index2"/>
        <w:tabs>
          <w:tab w:val="right" w:leader="dot" w:pos="4576"/>
        </w:tabs>
        <w:rPr>
          <w:noProof/>
        </w:rPr>
      </w:pPr>
      <w:r>
        <w:rPr>
          <w:noProof/>
        </w:rPr>
        <w:t>in shadowing model</w:t>
      </w:r>
      <w:r>
        <w:rPr>
          <w:noProof/>
        </w:rPr>
        <w:tab/>
        <w:t>387, 388</w:t>
      </w:r>
    </w:p>
    <w:p w14:paraId="20942AF2" w14:textId="77777777" w:rsidR="00247B87" w:rsidRDefault="00247B87">
      <w:pPr>
        <w:pStyle w:val="Index2"/>
        <w:tabs>
          <w:tab w:val="right" w:leader="dot" w:pos="4576"/>
        </w:tabs>
        <w:rPr>
          <w:noProof/>
        </w:rPr>
      </w:pPr>
      <w:r>
        <w:rPr>
          <w:noProof/>
        </w:rPr>
        <w:t>open space</w:t>
      </w:r>
      <w:r>
        <w:rPr>
          <w:noProof/>
        </w:rPr>
        <w:tab/>
        <w:t>105</w:t>
      </w:r>
    </w:p>
    <w:p w14:paraId="6F403B7C" w14:textId="77777777" w:rsidR="00247B87" w:rsidRDefault="00247B87">
      <w:pPr>
        <w:pStyle w:val="IndexHeading"/>
        <w:keepNext/>
        <w:tabs>
          <w:tab w:val="right" w:leader="dot" w:pos="4576"/>
        </w:tabs>
        <w:rPr>
          <w:rFonts w:eastAsiaTheme="minorEastAsia" w:cstheme="minorBidi"/>
          <w:b w:val="0"/>
          <w:bCs w:val="0"/>
          <w:noProof/>
        </w:rPr>
      </w:pPr>
      <w:r>
        <w:rPr>
          <w:noProof/>
        </w:rPr>
        <w:t>B</w:t>
      </w:r>
    </w:p>
    <w:p w14:paraId="0E36FF62" w14:textId="77777777" w:rsidR="00247B87" w:rsidRDefault="00247B87">
      <w:pPr>
        <w:pStyle w:val="Index1"/>
        <w:tabs>
          <w:tab w:val="right" w:leader="dot" w:pos="4576"/>
        </w:tabs>
        <w:rPr>
          <w:noProof/>
        </w:rPr>
      </w:pPr>
      <w:r>
        <w:rPr>
          <w:noProof/>
        </w:rPr>
        <w:t>background</w:t>
      </w:r>
    </w:p>
    <w:p w14:paraId="6EF0057A" w14:textId="77777777" w:rsidR="00247B87" w:rsidRDefault="00247B87">
      <w:pPr>
        <w:pStyle w:val="Index2"/>
        <w:tabs>
          <w:tab w:val="right" w:leader="dot" w:pos="4576"/>
        </w:tabs>
        <w:rPr>
          <w:bCs/>
          <w:noProof/>
        </w:rPr>
      </w:pPr>
      <w:r>
        <w:rPr>
          <w:noProof/>
        </w:rPr>
        <w:t>noise</w:t>
      </w:r>
      <w:r>
        <w:rPr>
          <w:noProof/>
        </w:rPr>
        <w:tab/>
        <w:t xml:space="preserve">100, 103, 104, 108, 115, </w:t>
      </w:r>
      <w:r>
        <w:rPr>
          <w:b/>
          <w:bCs/>
          <w:noProof/>
        </w:rPr>
        <w:t>171</w:t>
      </w:r>
      <w:r>
        <w:rPr>
          <w:bCs/>
          <w:noProof/>
        </w:rPr>
        <w:t>, 280, 384, 389</w:t>
      </w:r>
    </w:p>
    <w:p w14:paraId="090EFFFA" w14:textId="77777777" w:rsidR="00247B87" w:rsidRDefault="00247B87">
      <w:pPr>
        <w:pStyle w:val="Index2"/>
        <w:tabs>
          <w:tab w:val="right" w:leader="dot" w:pos="4576"/>
        </w:tabs>
        <w:rPr>
          <w:noProof/>
        </w:rPr>
      </w:pPr>
      <w:r>
        <w:rPr>
          <w:noProof/>
        </w:rPr>
        <w:t>running the simulator in</w:t>
      </w:r>
      <w:r>
        <w:rPr>
          <w:noProof/>
        </w:rPr>
        <w:tab/>
        <w:t>408</w:t>
      </w:r>
    </w:p>
    <w:p w14:paraId="1F7EC79B" w14:textId="77777777" w:rsidR="00247B87" w:rsidRDefault="00247B87">
      <w:pPr>
        <w:pStyle w:val="Index1"/>
        <w:tabs>
          <w:tab w:val="right" w:leader="dot" w:pos="4576"/>
        </w:tabs>
        <w:rPr>
          <w:noProof/>
        </w:rPr>
      </w:pPr>
      <w:r>
        <w:rPr>
          <w:noProof/>
        </w:rPr>
        <w:t>backoff (in ALOHA)</w:t>
      </w:r>
      <w:r>
        <w:rPr>
          <w:noProof/>
        </w:rPr>
        <w:tab/>
        <w:t>97, 99, 116</w:t>
      </w:r>
    </w:p>
    <w:p w14:paraId="5DBC381C" w14:textId="77777777" w:rsidR="00247B87" w:rsidRDefault="00247B87">
      <w:pPr>
        <w:pStyle w:val="Index1"/>
        <w:tabs>
          <w:tab w:val="right" w:leader="dot" w:pos="4576"/>
        </w:tabs>
        <w:rPr>
          <w:noProof/>
        </w:rPr>
      </w:pPr>
      <w:r>
        <w:rPr>
          <w:noProof/>
        </w:rPr>
        <w:t>barrier mailbox</w:t>
      </w:r>
      <w:r>
        <w:rPr>
          <w:noProof/>
        </w:rPr>
        <w:tab/>
      </w:r>
      <w:r w:rsidRPr="00DB628D">
        <w:rPr>
          <w:rFonts w:cs="Mangal"/>
          <w:i/>
          <w:noProof/>
        </w:rPr>
        <w:t>See</w:t>
      </w:r>
      <w:r w:rsidRPr="00DB628D">
        <w:rPr>
          <w:rFonts w:cs="Mangal"/>
          <w:noProof/>
        </w:rPr>
        <w:t xml:space="preserve"> mailbox, barrier</w:t>
      </w:r>
    </w:p>
    <w:p w14:paraId="18C169DC" w14:textId="77777777" w:rsidR="00247B87" w:rsidRDefault="00247B87">
      <w:pPr>
        <w:pStyle w:val="Index1"/>
        <w:tabs>
          <w:tab w:val="right" w:leader="dot" w:pos="4576"/>
        </w:tabs>
        <w:rPr>
          <w:noProof/>
        </w:rPr>
      </w:pPr>
      <w:r>
        <w:rPr>
          <w:noProof/>
        </w:rPr>
        <w:t>bash environment (Windows)</w:t>
      </w:r>
      <w:r>
        <w:rPr>
          <w:noProof/>
        </w:rPr>
        <w:tab/>
        <w:t>397, 403</w:t>
      </w:r>
    </w:p>
    <w:p w14:paraId="4F06CEAC" w14:textId="77777777" w:rsidR="00247B87" w:rsidRDefault="00247B87">
      <w:pPr>
        <w:pStyle w:val="Index1"/>
        <w:tabs>
          <w:tab w:val="right" w:leader="dot" w:pos="4576"/>
        </w:tabs>
        <w:rPr>
          <w:noProof/>
        </w:rPr>
      </w:pPr>
      <w:r>
        <w:rPr>
          <w:noProof/>
        </w:rPr>
        <w:t>BER</w:t>
      </w:r>
      <w:r>
        <w:rPr>
          <w:noProof/>
        </w:rPr>
        <w:tab/>
      </w:r>
      <w:r w:rsidRPr="00DB628D">
        <w:rPr>
          <w:rFonts w:cs="Mangal"/>
          <w:i/>
          <w:noProof/>
        </w:rPr>
        <w:t>See</w:t>
      </w:r>
      <w:r w:rsidRPr="00DB628D">
        <w:rPr>
          <w:rFonts w:cs="Mangal"/>
          <w:noProof/>
        </w:rPr>
        <w:t xml:space="preserve"> bit-error rate</w:t>
      </w:r>
    </w:p>
    <w:p w14:paraId="53338DB3" w14:textId="77777777" w:rsidR="00247B87" w:rsidRDefault="00247B87">
      <w:pPr>
        <w:pStyle w:val="Index1"/>
        <w:tabs>
          <w:tab w:val="right" w:leader="dot" w:pos="4576"/>
        </w:tabs>
        <w:rPr>
          <w:noProof/>
        </w:rPr>
      </w:pPr>
      <w:r>
        <w:rPr>
          <w:noProof/>
        </w:rPr>
        <w:t>Bernoulli trial</w:t>
      </w:r>
      <w:r>
        <w:rPr>
          <w:noProof/>
        </w:rPr>
        <w:tab/>
        <w:t>108, 134</w:t>
      </w:r>
    </w:p>
    <w:p w14:paraId="7BCFF779" w14:textId="77777777" w:rsidR="00247B87" w:rsidRDefault="00247B87">
      <w:pPr>
        <w:pStyle w:val="Index1"/>
        <w:tabs>
          <w:tab w:val="right" w:leader="dot" w:pos="4576"/>
        </w:tabs>
        <w:rPr>
          <w:noProof/>
        </w:rPr>
      </w:pPr>
      <w:r w:rsidRPr="00DB628D">
        <w:rPr>
          <w:i/>
          <w:noProof/>
        </w:rPr>
        <w:t>BERROR</w:t>
      </w:r>
      <w:r>
        <w:rPr>
          <w:noProof/>
        </w:rPr>
        <w:tab/>
        <w:t>283</w:t>
      </w:r>
    </w:p>
    <w:p w14:paraId="7455C8ED" w14:textId="77777777" w:rsidR="00247B87" w:rsidRDefault="00247B87">
      <w:pPr>
        <w:pStyle w:val="Index1"/>
        <w:tabs>
          <w:tab w:val="right" w:leader="dot" w:pos="4576"/>
        </w:tabs>
        <w:rPr>
          <w:noProof/>
        </w:rPr>
      </w:pPr>
      <w:r>
        <w:rPr>
          <w:noProof/>
        </w:rPr>
        <w:t>biased distribution</w:t>
      </w:r>
      <w:r>
        <w:rPr>
          <w:noProof/>
        </w:rPr>
        <w:tab/>
        <w:t>134, 135, 282</w:t>
      </w:r>
    </w:p>
    <w:p w14:paraId="1A0A2290" w14:textId="77777777" w:rsidR="00247B87" w:rsidRDefault="00247B87">
      <w:pPr>
        <w:pStyle w:val="Index1"/>
        <w:tabs>
          <w:tab w:val="right" w:leader="dot" w:pos="4576"/>
        </w:tabs>
        <w:rPr>
          <w:noProof/>
        </w:rPr>
      </w:pPr>
      <w:r w:rsidRPr="00DB628D">
        <w:rPr>
          <w:i/>
          <w:noProof/>
        </w:rPr>
        <w:t xml:space="preserve">BIG </w:t>
      </w:r>
      <w:r>
        <w:rPr>
          <w:noProof/>
        </w:rPr>
        <w:t>(type)</w:t>
      </w:r>
      <w:r>
        <w:rPr>
          <w:noProof/>
        </w:rPr>
        <w:tab/>
        <w:t>127, 324</w:t>
      </w:r>
    </w:p>
    <w:p w14:paraId="11DCA889" w14:textId="77777777" w:rsidR="00247B87" w:rsidRDefault="00247B87">
      <w:pPr>
        <w:pStyle w:val="Index1"/>
        <w:tabs>
          <w:tab w:val="right" w:leader="dot" w:pos="4576"/>
        </w:tabs>
        <w:rPr>
          <w:noProof/>
        </w:rPr>
      </w:pPr>
      <w:r w:rsidRPr="00DB628D">
        <w:rPr>
          <w:i/>
          <w:noProof/>
        </w:rPr>
        <w:t>BIG_0</w:t>
      </w:r>
      <w:r>
        <w:rPr>
          <w:noProof/>
        </w:rPr>
        <w:tab/>
        <w:t>129</w:t>
      </w:r>
    </w:p>
    <w:p w14:paraId="593A486A" w14:textId="77777777" w:rsidR="00247B87" w:rsidRDefault="00247B87">
      <w:pPr>
        <w:pStyle w:val="Index1"/>
        <w:tabs>
          <w:tab w:val="right" w:leader="dot" w:pos="4576"/>
        </w:tabs>
        <w:rPr>
          <w:noProof/>
        </w:rPr>
      </w:pPr>
      <w:r w:rsidRPr="00DB628D">
        <w:rPr>
          <w:i/>
          <w:noProof/>
        </w:rPr>
        <w:t>BIG_1</w:t>
      </w:r>
      <w:r>
        <w:rPr>
          <w:noProof/>
        </w:rPr>
        <w:tab/>
        <w:t>129</w:t>
      </w:r>
    </w:p>
    <w:p w14:paraId="2BF8F0A3" w14:textId="77777777" w:rsidR="00247B87" w:rsidRDefault="00247B87">
      <w:pPr>
        <w:pStyle w:val="Index1"/>
        <w:tabs>
          <w:tab w:val="right" w:leader="dot" w:pos="4576"/>
        </w:tabs>
        <w:rPr>
          <w:noProof/>
        </w:rPr>
      </w:pPr>
      <w:r w:rsidRPr="00DB628D">
        <w:rPr>
          <w:i/>
          <w:noProof/>
        </w:rPr>
        <w:t>BIG_inf</w:t>
      </w:r>
      <w:r>
        <w:rPr>
          <w:noProof/>
        </w:rPr>
        <w:tab/>
        <w:t>129</w:t>
      </w:r>
    </w:p>
    <w:p w14:paraId="083466CC" w14:textId="77777777" w:rsidR="00247B87" w:rsidRDefault="00247B87">
      <w:pPr>
        <w:pStyle w:val="Index1"/>
        <w:tabs>
          <w:tab w:val="right" w:leader="dot" w:pos="4576"/>
        </w:tabs>
        <w:rPr>
          <w:noProof/>
        </w:rPr>
      </w:pPr>
      <w:r w:rsidRPr="00DB628D">
        <w:rPr>
          <w:i/>
          <w:noProof/>
        </w:rPr>
        <w:t>BIG_precision</w:t>
      </w:r>
      <w:r>
        <w:rPr>
          <w:noProof/>
        </w:rPr>
        <w:tab/>
        <w:t>130</w:t>
      </w:r>
    </w:p>
    <w:p w14:paraId="5D5861D2" w14:textId="77777777" w:rsidR="00247B87" w:rsidRDefault="00247B87">
      <w:pPr>
        <w:pStyle w:val="Index1"/>
        <w:tabs>
          <w:tab w:val="right" w:leader="dot" w:pos="4576"/>
        </w:tabs>
        <w:rPr>
          <w:noProof/>
        </w:rPr>
      </w:pPr>
      <w:r>
        <w:rPr>
          <w:noProof/>
        </w:rPr>
        <w:t>binding</w:t>
      </w:r>
    </w:p>
    <w:p w14:paraId="22AD9A98" w14:textId="77777777" w:rsidR="00247B87" w:rsidRDefault="00247B87">
      <w:pPr>
        <w:pStyle w:val="Index2"/>
        <w:tabs>
          <w:tab w:val="right" w:leader="dot" w:pos="4576"/>
        </w:tabs>
        <w:rPr>
          <w:noProof/>
        </w:rPr>
      </w:pPr>
      <w:r>
        <w:rPr>
          <w:noProof/>
        </w:rPr>
        <w:t>mailboxes</w:t>
      </w:r>
      <w:r>
        <w:rPr>
          <w:noProof/>
        </w:rPr>
        <w:tab/>
      </w:r>
      <w:r w:rsidRPr="00DB628D">
        <w:rPr>
          <w:rFonts w:cs="Mangal"/>
          <w:i/>
          <w:noProof/>
        </w:rPr>
        <w:t>See</w:t>
      </w:r>
      <w:r w:rsidRPr="00DB628D">
        <w:rPr>
          <w:rFonts w:cs="Mangal"/>
          <w:noProof/>
        </w:rPr>
        <w:t xml:space="preserve"> mailbox, bound</w:t>
      </w:r>
    </w:p>
    <w:p w14:paraId="791082DF" w14:textId="77777777" w:rsidR="00247B87" w:rsidRDefault="00247B87">
      <w:pPr>
        <w:pStyle w:val="Index1"/>
        <w:tabs>
          <w:tab w:val="right" w:leader="dot" w:pos="4576"/>
        </w:tabs>
        <w:rPr>
          <w:noProof/>
        </w:rPr>
      </w:pPr>
      <w:r w:rsidRPr="00DB628D">
        <w:rPr>
          <w:i/>
          <w:noProof/>
        </w:rPr>
        <w:t>BIT_exp</w:t>
      </w:r>
      <w:r>
        <w:rPr>
          <w:noProof/>
        </w:rPr>
        <w:tab/>
        <w:t>225</w:t>
      </w:r>
    </w:p>
    <w:p w14:paraId="0979940F" w14:textId="77777777" w:rsidR="00247B87" w:rsidRDefault="00247B87">
      <w:pPr>
        <w:pStyle w:val="Index1"/>
        <w:tabs>
          <w:tab w:val="right" w:leader="dot" w:pos="4576"/>
        </w:tabs>
        <w:rPr>
          <w:noProof/>
        </w:rPr>
      </w:pPr>
      <w:r w:rsidRPr="00DB628D">
        <w:rPr>
          <w:i/>
          <w:noProof/>
        </w:rPr>
        <w:t>BIT_fix</w:t>
      </w:r>
      <w:r>
        <w:rPr>
          <w:noProof/>
        </w:rPr>
        <w:tab/>
        <w:t>225</w:t>
      </w:r>
    </w:p>
    <w:p w14:paraId="1831BE6C" w14:textId="77777777" w:rsidR="00247B87" w:rsidRDefault="00247B87">
      <w:pPr>
        <w:pStyle w:val="Index1"/>
        <w:tabs>
          <w:tab w:val="right" w:leader="dot" w:pos="4576"/>
        </w:tabs>
        <w:rPr>
          <w:noProof/>
        </w:rPr>
      </w:pPr>
      <w:r w:rsidRPr="00DB628D">
        <w:rPr>
          <w:i/>
          <w:noProof/>
        </w:rPr>
        <w:t>BIT_unf</w:t>
      </w:r>
      <w:r>
        <w:rPr>
          <w:noProof/>
        </w:rPr>
        <w:tab/>
        <w:t>225</w:t>
      </w:r>
    </w:p>
    <w:p w14:paraId="4762E6D6" w14:textId="77777777" w:rsidR="00247B87" w:rsidRDefault="00247B87">
      <w:pPr>
        <w:pStyle w:val="Index1"/>
        <w:tabs>
          <w:tab w:val="right" w:leader="dot" w:pos="4576"/>
        </w:tabs>
        <w:rPr>
          <w:noProof/>
        </w:rPr>
      </w:pPr>
      <w:r w:rsidRPr="00DB628D">
        <w:rPr>
          <w:i/>
          <w:noProof/>
        </w:rPr>
        <w:t>BITCOUNT</w:t>
      </w:r>
      <w:r>
        <w:rPr>
          <w:noProof/>
        </w:rPr>
        <w:tab/>
        <w:t>131</w:t>
      </w:r>
    </w:p>
    <w:p w14:paraId="383E8306" w14:textId="77777777" w:rsidR="00247B87" w:rsidRDefault="00247B87">
      <w:pPr>
        <w:pStyle w:val="Index1"/>
        <w:tabs>
          <w:tab w:val="right" w:leader="dot" w:pos="4576"/>
        </w:tabs>
        <w:rPr>
          <w:noProof/>
        </w:rPr>
      </w:pPr>
      <w:r>
        <w:rPr>
          <w:noProof/>
        </w:rPr>
        <w:t>bit-error rate</w:t>
      </w:r>
      <w:r>
        <w:rPr>
          <w:noProof/>
        </w:rPr>
        <w:tab/>
        <w:t>114, 117, 270</w:t>
      </w:r>
    </w:p>
    <w:p w14:paraId="51354A81" w14:textId="77777777" w:rsidR="00247B87" w:rsidRDefault="00247B87">
      <w:pPr>
        <w:pStyle w:val="Index1"/>
        <w:tabs>
          <w:tab w:val="right" w:leader="dot" w:pos="4576"/>
        </w:tabs>
        <w:rPr>
          <w:noProof/>
        </w:rPr>
      </w:pPr>
      <w:r w:rsidRPr="00DB628D">
        <w:rPr>
          <w:i/>
          <w:noProof/>
        </w:rPr>
        <w:t>bitsToTime</w:t>
      </w:r>
      <w:r>
        <w:rPr>
          <w:noProof/>
        </w:rPr>
        <w:tab/>
        <w:t>247</w:t>
      </w:r>
    </w:p>
    <w:p w14:paraId="04782217" w14:textId="77777777" w:rsidR="00247B87" w:rsidRDefault="00247B87">
      <w:pPr>
        <w:pStyle w:val="Index1"/>
        <w:tabs>
          <w:tab w:val="right" w:leader="dot" w:pos="4576"/>
        </w:tabs>
        <w:rPr>
          <w:noProof/>
        </w:rPr>
      </w:pPr>
      <w:r w:rsidRPr="00DB628D">
        <w:rPr>
          <w:i/>
          <w:noProof/>
        </w:rPr>
        <w:t>BLink</w:t>
      </w:r>
      <w:r>
        <w:rPr>
          <w:noProof/>
        </w:rPr>
        <w:tab/>
        <w:t>161, 162, 166, 168</w:t>
      </w:r>
    </w:p>
    <w:p w14:paraId="0FC07D10" w14:textId="77777777" w:rsidR="00247B87" w:rsidRDefault="00247B87">
      <w:pPr>
        <w:pStyle w:val="Index1"/>
        <w:tabs>
          <w:tab w:val="right" w:leader="dot" w:pos="4576"/>
        </w:tabs>
        <w:rPr>
          <w:noProof/>
        </w:rPr>
      </w:pPr>
      <w:r w:rsidRPr="00DB628D">
        <w:rPr>
          <w:i/>
          <w:noProof/>
        </w:rPr>
        <w:t>BMP</w:t>
      </w:r>
    </w:p>
    <w:p w14:paraId="668A84D5" w14:textId="77777777" w:rsidR="00247B87" w:rsidRDefault="00247B87">
      <w:pPr>
        <w:pStyle w:val="Index2"/>
        <w:tabs>
          <w:tab w:val="right" w:leader="dot" w:pos="4576"/>
        </w:tabs>
        <w:rPr>
          <w:noProof/>
        </w:rPr>
      </w:pPr>
      <w:r>
        <w:rPr>
          <w:noProof/>
        </w:rPr>
        <w:t>assessment</w:t>
      </w:r>
      <w:r>
        <w:rPr>
          <w:noProof/>
        </w:rPr>
        <w:tab/>
        <w:t>175, 280</w:t>
      </w:r>
    </w:p>
    <w:p w14:paraId="6B16DE28" w14:textId="77777777" w:rsidR="00247B87" w:rsidRDefault="00247B87">
      <w:pPr>
        <w:pStyle w:val="Index2"/>
        <w:tabs>
          <w:tab w:val="right" w:leader="dot" w:pos="4576"/>
        </w:tabs>
        <w:rPr>
          <w:noProof/>
        </w:rPr>
      </w:pPr>
      <w:r>
        <w:rPr>
          <w:noProof/>
        </w:rPr>
        <w:t>environment variables</w:t>
      </w:r>
      <w:r>
        <w:rPr>
          <w:noProof/>
        </w:rPr>
        <w:tab/>
        <w:t>249, 278</w:t>
      </w:r>
    </w:p>
    <w:p w14:paraId="67558B42" w14:textId="77777777" w:rsidR="00247B87" w:rsidRDefault="00247B87">
      <w:pPr>
        <w:pStyle w:val="Index2"/>
        <w:tabs>
          <w:tab w:val="right" w:leader="dot" w:pos="4576"/>
        </w:tabs>
        <w:rPr>
          <w:noProof/>
        </w:rPr>
      </w:pPr>
      <w:r>
        <w:rPr>
          <w:noProof/>
        </w:rPr>
        <w:t>examples</w:t>
      </w:r>
      <w:r>
        <w:rPr>
          <w:noProof/>
        </w:rPr>
        <w:tab/>
        <w:t>52, 55, 94, 98</w:t>
      </w:r>
    </w:p>
    <w:p w14:paraId="57CC3E03" w14:textId="77777777" w:rsidR="00247B87" w:rsidRDefault="00247B87">
      <w:pPr>
        <w:pStyle w:val="Index2"/>
        <w:tabs>
          <w:tab w:val="right" w:leader="dot" w:pos="4576"/>
        </w:tabs>
        <w:rPr>
          <w:noProof/>
        </w:rPr>
      </w:pPr>
      <w:r>
        <w:rPr>
          <w:noProof/>
        </w:rPr>
        <w:t>exposure</w:t>
      </w:r>
      <w:r>
        <w:rPr>
          <w:noProof/>
        </w:rPr>
        <w:tab/>
        <w:t>376, 377</w:t>
      </w:r>
    </w:p>
    <w:p w14:paraId="5173ED87" w14:textId="77777777" w:rsidR="00247B87" w:rsidRDefault="00247B87">
      <w:pPr>
        <w:pStyle w:val="Index2"/>
        <w:tabs>
          <w:tab w:val="right" w:leader="dot" w:pos="4576"/>
        </w:tabs>
        <w:rPr>
          <w:noProof/>
        </w:rPr>
      </w:pPr>
      <w:r>
        <w:rPr>
          <w:noProof/>
        </w:rPr>
        <w:t>for damaged packets</w:t>
      </w:r>
      <w:r>
        <w:rPr>
          <w:noProof/>
        </w:rPr>
        <w:tab/>
        <w:t>261</w:t>
      </w:r>
    </w:p>
    <w:p w14:paraId="676C3838" w14:textId="77777777" w:rsidR="00247B87" w:rsidRDefault="00247B87">
      <w:pPr>
        <w:pStyle w:val="Index2"/>
        <w:tabs>
          <w:tab w:val="right" w:leader="dot" w:pos="4576"/>
        </w:tabs>
        <w:rPr>
          <w:bCs/>
          <w:noProof/>
        </w:rPr>
      </w:pPr>
      <w:r w:rsidRPr="00DB628D">
        <w:rPr>
          <w:i/>
          <w:noProof/>
        </w:rPr>
        <w:t>Port</w:t>
      </w:r>
      <w:r>
        <w:rPr>
          <w:noProof/>
        </w:rPr>
        <w:t xml:space="preserve"> event</w:t>
      </w:r>
      <w:r>
        <w:rPr>
          <w:noProof/>
        </w:rPr>
        <w:tab/>
        <w:t xml:space="preserve">54, 61, </w:t>
      </w:r>
      <w:r>
        <w:rPr>
          <w:b/>
          <w:bCs/>
          <w:noProof/>
        </w:rPr>
        <w:t>248</w:t>
      </w:r>
      <w:r>
        <w:rPr>
          <w:bCs/>
          <w:noProof/>
        </w:rPr>
        <w:t>, 256</w:t>
      </w:r>
    </w:p>
    <w:p w14:paraId="3DB5B6ED" w14:textId="77777777" w:rsidR="00247B87" w:rsidRDefault="00247B87">
      <w:pPr>
        <w:pStyle w:val="Index2"/>
        <w:tabs>
          <w:tab w:val="right" w:leader="dot" w:pos="4576"/>
        </w:tabs>
        <w:rPr>
          <w:noProof/>
        </w:rPr>
      </w:pPr>
      <w:r>
        <w:rPr>
          <w:noProof/>
        </w:rPr>
        <w:t>priority</w:t>
      </w:r>
      <w:r>
        <w:rPr>
          <w:noProof/>
        </w:rPr>
        <w:tab/>
        <w:t>252, 279</w:t>
      </w:r>
    </w:p>
    <w:p w14:paraId="7F37823A" w14:textId="77777777" w:rsidR="00247B87" w:rsidRDefault="00247B87">
      <w:pPr>
        <w:pStyle w:val="Index2"/>
        <w:tabs>
          <w:tab w:val="right" w:leader="dot" w:pos="4576"/>
        </w:tabs>
        <w:rPr>
          <w:bCs/>
          <w:noProof/>
        </w:rPr>
      </w:pPr>
      <w:r w:rsidRPr="00DB628D">
        <w:rPr>
          <w:i/>
          <w:noProof/>
        </w:rPr>
        <w:t>Transceiver</w:t>
      </w:r>
      <w:r>
        <w:rPr>
          <w:noProof/>
        </w:rPr>
        <w:t xml:space="preserve"> event</w:t>
      </w:r>
      <w:r>
        <w:rPr>
          <w:noProof/>
        </w:rPr>
        <w:tab/>
        <w:t xml:space="preserve">95, 104, 107, 108, 175, </w:t>
      </w:r>
      <w:r>
        <w:rPr>
          <w:b/>
          <w:bCs/>
          <w:noProof/>
        </w:rPr>
        <w:t>276</w:t>
      </w:r>
      <w:r>
        <w:rPr>
          <w:bCs/>
          <w:noProof/>
        </w:rPr>
        <w:t>, 277</w:t>
      </w:r>
    </w:p>
    <w:p w14:paraId="0F8BED00" w14:textId="77777777" w:rsidR="00247B87" w:rsidRDefault="00247B87">
      <w:pPr>
        <w:pStyle w:val="Index1"/>
        <w:tabs>
          <w:tab w:val="right" w:leader="dot" w:pos="4576"/>
        </w:tabs>
        <w:rPr>
          <w:noProof/>
        </w:rPr>
      </w:pPr>
      <w:r w:rsidRPr="00DB628D">
        <w:rPr>
          <w:i/>
          <w:noProof/>
        </w:rPr>
        <w:t>bmpTime</w:t>
      </w:r>
      <w:r>
        <w:rPr>
          <w:noProof/>
        </w:rPr>
        <w:tab/>
        <w:t>259</w:t>
      </w:r>
    </w:p>
    <w:p w14:paraId="060FCB48" w14:textId="77777777" w:rsidR="00247B87" w:rsidRDefault="00247B87">
      <w:pPr>
        <w:pStyle w:val="Index1"/>
        <w:tabs>
          <w:tab w:val="right" w:leader="dot" w:pos="4576"/>
        </w:tabs>
        <w:rPr>
          <w:noProof/>
        </w:rPr>
      </w:pPr>
      <w:r w:rsidRPr="00DB628D">
        <w:rPr>
          <w:i/>
          <w:noProof/>
        </w:rPr>
        <w:t>BOJ</w:t>
      </w:r>
      <w:r>
        <w:rPr>
          <w:noProof/>
        </w:rPr>
        <w:tab/>
        <w:t>248, 249, 256, 257</w:t>
      </w:r>
    </w:p>
    <w:p w14:paraId="26F63810" w14:textId="77777777" w:rsidR="00247B87" w:rsidRDefault="00247B87">
      <w:pPr>
        <w:pStyle w:val="Index2"/>
        <w:tabs>
          <w:tab w:val="right" w:leader="dot" w:pos="4576"/>
        </w:tabs>
        <w:rPr>
          <w:noProof/>
        </w:rPr>
      </w:pPr>
      <w:r>
        <w:rPr>
          <w:noProof/>
        </w:rPr>
        <w:t>exposure</w:t>
      </w:r>
      <w:r>
        <w:rPr>
          <w:noProof/>
        </w:rPr>
        <w:tab/>
        <w:t>376</w:t>
      </w:r>
    </w:p>
    <w:p w14:paraId="4ED18C69" w14:textId="77777777" w:rsidR="00247B87" w:rsidRDefault="00247B87">
      <w:pPr>
        <w:pStyle w:val="Index2"/>
        <w:tabs>
          <w:tab w:val="right" w:leader="dot" w:pos="4576"/>
        </w:tabs>
        <w:rPr>
          <w:noProof/>
        </w:rPr>
      </w:pPr>
      <w:r>
        <w:rPr>
          <w:noProof/>
        </w:rPr>
        <w:t>for damaged packets</w:t>
      </w:r>
      <w:r>
        <w:rPr>
          <w:noProof/>
        </w:rPr>
        <w:tab/>
        <w:t>261</w:t>
      </w:r>
    </w:p>
    <w:p w14:paraId="580486BD" w14:textId="77777777" w:rsidR="00247B87" w:rsidRDefault="00247B87">
      <w:pPr>
        <w:pStyle w:val="Index1"/>
        <w:tabs>
          <w:tab w:val="right" w:leader="dot" w:pos="4576"/>
        </w:tabs>
        <w:rPr>
          <w:noProof/>
        </w:rPr>
      </w:pPr>
      <w:r w:rsidRPr="00DB628D">
        <w:rPr>
          <w:i/>
          <w:noProof/>
        </w:rPr>
        <w:t>bojTime</w:t>
      </w:r>
      <w:r>
        <w:rPr>
          <w:noProof/>
        </w:rPr>
        <w:tab/>
        <w:t>258</w:t>
      </w:r>
    </w:p>
    <w:p w14:paraId="40B1DE65" w14:textId="77777777" w:rsidR="00247B87" w:rsidRDefault="00247B87">
      <w:pPr>
        <w:pStyle w:val="Index1"/>
        <w:tabs>
          <w:tab w:val="right" w:leader="dot" w:pos="4576"/>
        </w:tabs>
        <w:rPr>
          <w:bCs/>
          <w:noProof/>
        </w:rPr>
      </w:pPr>
      <w:r w:rsidRPr="00DB628D">
        <w:rPr>
          <w:i/>
          <w:noProof/>
        </w:rPr>
        <w:t xml:space="preserve">Boolean </w:t>
      </w:r>
      <w:r>
        <w:rPr>
          <w:noProof/>
        </w:rPr>
        <w:t>(type)</w:t>
      </w:r>
      <w:r>
        <w:rPr>
          <w:noProof/>
        </w:rPr>
        <w:tab/>
        <w:t xml:space="preserve">91, 96, 107, </w:t>
      </w:r>
      <w:r>
        <w:rPr>
          <w:b/>
          <w:bCs/>
          <w:noProof/>
        </w:rPr>
        <w:t>143</w:t>
      </w:r>
    </w:p>
    <w:p w14:paraId="02ADAB73" w14:textId="77777777" w:rsidR="00247B87" w:rsidRDefault="00247B87">
      <w:pPr>
        <w:pStyle w:val="Index1"/>
        <w:tabs>
          <w:tab w:val="right" w:leader="dot" w:pos="4576"/>
        </w:tabs>
        <w:rPr>
          <w:bCs/>
          <w:noProof/>
        </w:rPr>
      </w:pPr>
      <w:r w:rsidRPr="00DB628D">
        <w:rPr>
          <w:i/>
          <w:noProof/>
        </w:rPr>
        <w:t>BOP</w:t>
      </w:r>
      <w:r>
        <w:rPr>
          <w:noProof/>
        </w:rPr>
        <w:tab/>
      </w:r>
      <w:r>
        <w:rPr>
          <w:b/>
          <w:bCs/>
          <w:noProof/>
        </w:rPr>
        <w:t>275</w:t>
      </w:r>
      <w:r>
        <w:rPr>
          <w:bCs/>
          <w:noProof/>
        </w:rPr>
        <w:t>, 279, 285</w:t>
      </w:r>
    </w:p>
    <w:p w14:paraId="5B971DB0" w14:textId="77777777" w:rsidR="00247B87" w:rsidRDefault="00247B87">
      <w:pPr>
        <w:pStyle w:val="Index2"/>
        <w:tabs>
          <w:tab w:val="right" w:leader="dot" w:pos="4576"/>
        </w:tabs>
        <w:rPr>
          <w:noProof/>
        </w:rPr>
      </w:pPr>
      <w:r>
        <w:rPr>
          <w:noProof/>
        </w:rPr>
        <w:t>exposure</w:t>
      </w:r>
      <w:r>
        <w:rPr>
          <w:noProof/>
        </w:rPr>
        <w:tab/>
        <w:t>358, 377</w:t>
      </w:r>
    </w:p>
    <w:p w14:paraId="4F5ACAA5" w14:textId="77777777" w:rsidR="00247B87" w:rsidRDefault="00247B87">
      <w:pPr>
        <w:pStyle w:val="Index2"/>
        <w:tabs>
          <w:tab w:val="right" w:leader="dot" w:pos="4576"/>
        </w:tabs>
        <w:rPr>
          <w:noProof/>
        </w:rPr>
      </w:pPr>
      <w:r>
        <w:rPr>
          <w:noProof/>
        </w:rPr>
        <w:t>priority</w:t>
      </w:r>
      <w:r>
        <w:rPr>
          <w:noProof/>
        </w:rPr>
        <w:tab/>
        <w:t>279</w:t>
      </w:r>
    </w:p>
    <w:p w14:paraId="691D0763" w14:textId="77777777" w:rsidR="00247B87" w:rsidRDefault="00247B87">
      <w:pPr>
        <w:pStyle w:val="Index1"/>
        <w:tabs>
          <w:tab w:val="right" w:leader="dot" w:pos="4576"/>
        </w:tabs>
        <w:rPr>
          <w:noProof/>
        </w:rPr>
      </w:pPr>
      <w:r w:rsidRPr="00DB628D">
        <w:rPr>
          <w:i/>
          <w:noProof/>
        </w:rPr>
        <w:t>BOT</w:t>
      </w:r>
    </w:p>
    <w:p w14:paraId="19B14CF0" w14:textId="77777777" w:rsidR="00247B87" w:rsidRDefault="00247B87">
      <w:pPr>
        <w:pStyle w:val="Index2"/>
        <w:tabs>
          <w:tab w:val="right" w:leader="dot" w:pos="4576"/>
        </w:tabs>
        <w:rPr>
          <w:noProof/>
        </w:rPr>
      </w:pPr>
      <w:r>
        <w:rPr>
          <w:noProof/>
        </w:rPr>
        <w:t>assessment</w:t>
      </w:r>
      <w:r>
        <w:rPr>
          <w:noProof/>
        </w:rPr>
        <w:tab/>
        <w:t>175, 265, 280</w:t>
      </w:r>
    </w:p>
    <w:p w14:paraId="41E16336" w14:textId="77777777" w:rsidR="00247B87" w:rsidRDefault="00247B87">
      <w:pPr>
        <w:pStyle w:val="Index2"/>
        <w:tabs>
          <w:tab w:val="right" w:leader="dot" w:pos="4576"/>
        </w:tabs>
        <w:rPr>
          <w:noProof/>
        </w:rPr>
      </w:pPr>
      <w:r>
        <w:rPr>
          <w:noProof/>
        </w:rPr>
        <w:t>environment variables</w:t>
      </w:r>
      <w:r>
        <w:rPr>
          <w:noProof/>
        </w:rPr>
        <w:tab/>
        <w:t>249, 278</w:t>
      </w:r>
    </w:p>
    <w:p w14:paraId="7EA7E827" w14:textId="77777777" w:rsidR="00247B87" w:rsidRDefault="00247B87">
      <w:pPr>
        <w:pStyle w:val="Index2"/>
        <w:tabs>
          <w:tab w:val="right" w:leader="dot" w:pos="4576"/>
        </w:tabs>
        <w:rPr>
          <w:noProof/>
        </w:rPr>
      </w:pPr>
      <w:r>
        <w:rPr>
          <w:noProof/>
        </w:rPr>
        <w:t>event assessment</w:t>
      </w:r>
      <w:r>
        <w:rPr>
          <w:noProof/>
        </w:rPr>
        <w:tab/>
        <w:t>270</w:t>
      </w:r>
    </w:p>
    <w:p w14:paraId="0A8222B2" w14:textId="77777777" w:rsidR="00247B87" w:rsidRDefault="00247B87">
      <w:pPr>
        <w:pStyle w:val="Index2"/>
        <w:tabs>
          <w:tab w:val="right" w:leader="dot" w:pos="4576"/>
        </w:tabs>
        <w:rPr>
          <w:noProof/>
        </w:rPr>
      </w:pPr>
      <w:r>
        <w:rPr>
          <w:noProof/>
        </w:rPr>
        <w:t>examples</w:t>
      </w:r>
      <w:r>
        <w:rPr>
          <w:noProof/>
        </w:rPr>
        <w:tab/>
        <w:t>251, 252, 284, 390</w:t>
      </w:r>
    </w:p>
    <w:p w14:paraId="3D79CA53" w14:textId="77777777" w:rsidR="00247B87" w:rsidRDefault="00247B87">
      <w:pPr>
        <w:pStyle w:val="Index2"/>
        <w:tabs>
          <w:tab w:val="right" w:leader="dot" w:pos="4576"/>
        </w:tabs>
        <w:rPr>
          <w:noProof/>
        </w:rPr>
      </w:pPr>
      <w:r>
        <w:rPr>
          <w:noProof/>
        </w:rPr>
        <w:lastRenderedPageBreak/>
        <w:t>exposure</w:t>
      </w:r>
      <w:r>
        <w:rPr>
          <w:noProof/>
        </w:rPr>
        <w:tab/>
        <w:t>365, 376, 377</w:t>
      </w:r>
    </w:p>
    <w:p w14:paraId="0453ACD2" w14:textId="77777777" w:rsidR="00247B87" w:rsidRDefault="00247B87">
      <w:pPr>
        <w:pStyle w:val="Index2"/>
        <w:tabs>
          <w:tab w:val="right" w:leader="dot" w:pos="4576"/>
        </w:tabs>
        <w:rPr>
          <w:noProof/>
        </w:rPr>
      </w:pPr>
      <w:r>
        <w:rPr>
          <w:noProof/>
        </w:rPr>
        <w:t>for damaged packets</w:t>
      </w:r>
      <w:r>
        <w:rPr>
          <w:noProof/>
        </w:rPr>
        <w:tab/>
        <w:t>261</w:t>
      </w:r>
    </w:p>
    <w:p w14:paraId="19199F87" w14:textId="77777777" w:rsidR="00247B87" w:rsidRDefault="00247B87">
      <w:pPr>
        <w:pStyle w:val="Index2"/>
        <w:tabs>
          <w:tab w:val="right" w:leader="dot" w:pos="4576"/>
        </w:tabs>
        <w:rPr>
          <w:bCs/>
          <w:noProof/>
        </w:rPr>
      </w:pPr>
      <w:r w:rsidRPr="00DB628D">
        <w:rPr>
          <w:i/>
          <w:noProof/>
        </w:rPr>
        <w:t>Port</w:t>
      </w:r>
      <w:r>
        <w:rPr>
          <w:noProof/>
        </w:rPr>
        <w:t xml:space="preserve"> event</w:t>
      </w:r>
      <w:r>
        <w:rPr>
          <w:noProof/>
        </w:rPr>
        <w:tab/>
      </w:r>
      <w:r>
        <w:rPr>
          <w:b/>
          <w:bCs/>
          <w:noProof/>
        </w:rPr>
        <w:t>248</w:t>
      </w:r>
      <w:r>
        <w:rPr>
          <w:bCs/>
          <w:noProof/>
        </w:rPr>
        <w:t>, 249, 256, 257, 259</w:t>
      </w:r>
    </w:p>
    <w:p w14:paraId="0709AA1B" w14:textId="77777777" w:rsidR="00247B87" w:rsidRDefault="00247B87">
      <w:pPr>
        <w:pStyle w:val="Index2"/>
        <w:tabs>
          <w:tab w:val="right" w:leader="dot" w:pos="4576"/>
        </w:tabs>
        <w:rPr>
          <w:noProof/>
        </w:rPr>
      </w:pPr>
      <w:r>
        <w:rPr>
          <w:noProof/>
        </w:rPr>
        <w:t>priority</w:t>
      </w:r>
      <w:r>
        <w:rPr>
          <w:noProof/>
        </w:rPr>
        <w:tab/>
        <w:t>251, 252, 279</w:t>
      </w:r>
    </w:p>
    <w:p w14:paraId="18CF79CB" w14:textId="77777777" w:rsidR="00247B87" w:rsidRDefault="00247B87">
      <w:pPr>
        <w:pStyle w:val="Index2"/>
        <w:tabs>
          <w:tab w:val="right" w:leader="dot" w:pos="4576"/>
        </w:tabs>
        <w:rPr>
          <w:bCs/>
          <w:noProof/>
        </w:rPr>
      </w:pPr>
      <w:r w:rsidRPr="00DB628D">
        <w:rPr>
          <w:i/>
          <w:noProof/>
        </w:rPr>
        <w:t>Transceiver</w:t>
      </w:r>
      <w:r>
        <w:rPr>
          <w:noProof/>
        </w:rPr>
        <w:t xml:space="preserve"> event</w:t>
      </w:r>
      <w:r>
        <w:rPr>
          <w:noProof/>
        </w:rPr>
        <w:tab/>
        <w:t xml:space="preserve">104, 107, 175, </w:t>
      </w:r>
      <w:r>
        <w:rPr>
          <w:b/>
          <w:bCs/>
          <w:noProof/>
        </w:rPr>
        <w:t>275</w:t>
      </w:r>
      <w:r>
        <w:rPr>
          <w:bCs/>
          <w:noProof/>
        </w:rPr>
        <w:t>, 277, 279, 284, 285, 288</w:t>
      </w:r>
    </w:p>
    <w:p w14:paraId="6A802C1F" w14:textId="77777777" w:rsidR="00247B87" w:rsidRDefault="00247B87">
      <w:pPr>
        <w:pStyle w:val="Index1"/>
        <w:tabs>
          <w:tab w:val="right" w:leader="dot" w:pos="4576"/>
        </w:tabs>
        <w:rPr>
          <w:noProof/>
        </w:rPr>
      </w:pPr>
      <w:r w:rsidRPr="00DB628D">
        <w:rPr>
          <w:i/>
          <w:noProof/>
        </w:rPr>
        <w:t>BOT_TRIGGER</w:t>
      </w:r>
      <w:r>
        <w:rPr>
          <w:noProof/>
        </w:rPr>
        <w:tab/>
        <w:t>358</w:t>
      </w:r>
    </w:p>
    <w:p w14:paraId="52299720" w14:textId="77777777" w:rsidR="00247B87" w:rsidRDefault="00247B87">
      <w:pPr>
        <w:pStyle w:val="Index1"/>
        <w:tabs>
          <w:tab w:val="right" w:leader="dot" w:pos="4576"/>
        </w:tabs>
        <w:rPr>
          <w:noProof/>
        </w:rPr>
      </w:pPr>
      <w:r w:rsidRPr="00DB628D">
        <w:rPr>
          <w:i/>
          <w:noProof/>
        </w:rPr>
        <w:t>botTime</w:t>
      </w:r>
      <w:r>
        <w:rPr>
          <w:noProof/>
        </w:rPr>
        <w:tab/>
        <w:t>259</w:t>
      </w:r>
    </w:p>
    <w:p w14:paraId="209775C0" w14:textId="77777777" w:rsidR="00247B87" w:rsidRDefault="00247B87">
      <w:pPr>
        <w:pStyle w:val="Index1"/>
        <w:tabs>
          <w:tab w:val="right" w:leader="dot" w:pos="4576"/>
        </w:tabs>
        <w:rPr>
          <w:noProof/>
        </w:rPr>
      </w:pPr>
      <w:r w:rsidRPr="00DB628D">
        <w:rPr>
          <w:i/>
          <w:noProof/>
        </w:rPr>
        <w:t>BOTTOMMARGIN</w:t>
      </w:r>
      <w:r>
        <w:rPr>
          <w:noProof/>
        </w:rPr>
        <w:tab/>
        <w:t>403</w:t>
      </w:r>
    </w:p>
    <w:p w14:paraId="6D8D1965" w14:textId="77777777" w:rsidR="00247B87" w:rsidRDefault="00247B87">
      <w:pPr>
        <w:pStyle w:val="Index1"/>
        <w:tabs>
          <w:tab w:val="right" w:leader="dot" w:pos="4576"/>
        </w:tabs>
        <w:rPr>
          <w:noProof/>
        </w:rPr>
      </w:pPr>
      <w:r>
        <w:rPr>
          <w:noProof/>
        </w:rPr>
        <w:t>bound mailbox</w:t>
      </w:r>
      <w:r>
        <w:rPr>
          <w:noProof/>
        </w:rPr>
        <w:tab/>
      </w:r>
      <w:r w:rsidRPr="00DB628D">
        <w:rPr>
          <w:rFonts w:cs="Mangal"/>
          <w:i/>
          <w:noProof/>
        </w:rPr>
        <w:t>See</w:t>
      </w:r>
      <w:r w:rsidRPr="00DB628D">
        <w:rPr>
          <w:rFonts w:cs="Mangal"/>
          <w:noProof/>
        </w:rPr>
        <w:t xml:space="preserve"> mailbox, bound</w:t>
      </w:r>
    </w:p>
    <w:p w14:paraId="59141EF1" w14:textId="77777777" w:rsidR="00247B87" w:rsidRDefault="00247B87">
      <w:pPr>
        <w:pStyle w:val="Index1"/>
        <w:tabs>
          <w:tab w:val="right" w:leader="dot" w:pos="4576"/>
        </w:tabs>
        <w:rPr>
          <w:noProof/>
        </w:rPr>
      </w:pPr>
      <w:r>
        <w:rPr>
          <w:noProof/>
        </w:rPr>
        <w:t>broadcast</w:t>
      </w:r>
    </w:p>
    <w:p w14:paraId="73F3E913" w14:textId="77777777" w:rsidR="00247B87" w:rsidRDefault="00247B87">
      <w:pPr>
        <w:pStyle w:val="Index2"/>
        <w:tabs>
          <w:tab w:val="right" w:leader="dot" w:pos="4576"/>
        </w:tabs>
        <w:rPr>
          <w:noProof/>
        </w:rPr>
      </w:pPr>
      <w:r w:rsidRPr="00DB628D">
        <w:rPr>
          <w:i/>
          <w:noProof/>
        </w:rPr>
        <w:t>CGroup</w:t>
      </w:r>
      <w:r>
        <w:rPr>
          <w:noProof/>
        </w:rPr>
        <w:tab/>
        <w:t>221, 222, 223, 228, 229</w:t>
      </w:r>
    </w:p>
    <w:p w14:paraId="6F4182D3" w14:textId="77777777" w:rsidR="00247B87" w:rsidRDefault="00247B87">
      <w:pPr>
        <w:pStyle w:val="Index2"/>
        <w:tabs>
          <w:tab w:val="right" w:leader="dot" w:pos="4576"/>
        </w:tabs>
        <w:rPr>
          <w:noProof/>
        </w:rPr>
      </w:pPr>
      <w:r>
        <w:rPr>
          <w:noProof/>
        </w:rPr>
        <w:t>medium</w:t>
      </w:r>
      <w:r>
        <w:rPr>
          <w:noProof/>
        </w:rPr>
        <w:tab/>
        <w:t>157, 161</w:t>
      </w:r>
    </w:p>
    <w:p w14:paraId="3F44BB7C" w14:textId="77777777" w:rsidR="00247B87" w:rsidRDefault="00247B87">
      <w:pPr>
        <w:pStyle w:val="Index2"/>
        <w:tabs>
          <w:tab w:val="right" w:leader="dot" w:pos="4576"/>
        </w:tabs>
        <w:rPr>
          <w:noProof/>
        </w:rPr>
      </w:pPr>
      <w:r>
        <w:rPr>
          <w:noProof/>
        </w:rPr>
        <w:t>message</w:t>
      </w:r>
      <w:r>
        <w:rPr>
          <w:noProof/>
        </w:rPr>
        <w:tab/>
        <w:t>216, 220, 234, 363</w:t>
      </w:r>
    </w:p>
    <w:p w14:paraId="4AD94E00" w14:textId="77777777" w:rsidR="00247B87" w:rsidRDefault="00247B87">
      <w:pPr>
        <w:pStyle w:val="Index2"/>
        <w:tabs>
          <w:tab w:val="right" w:leader="dot" w:pos="4576"/>
        </w:tabs>
        <w:rPr>
          <w:bCs/>
          <w:noProof/>
        </w:rPr>
      </w:pPr>
      <w:r>
        <w:rPr>
          <w:noProof/>
        </w:rPr>
        <w:t>packet</w:t>
      </w:r>
      <w:r>
        <w:rPr>
          <w:noProof/>
        </w:rPr>
        <w:tab/>
        <w:t xml:space="preserve">248, 253, </w:t>
      </w:r>
      <w:r>
        <w:rPr>
          <w:b/>
          <w:bCs/>
          <w:noProof/>
        </w:rPr>
        <w:t>254</w:t>
      </w:r>
      <w:r>
        <w:rPr>
          <w:bCs/>
          <w:noProof/>
        </w:rPr>
        <w:t>, 276, 365, 368, 370, 375, 376</w:t>
      </w:r>
    </w:p>
    <w:p w14:paraId="0D923A8F" w14:textId="77777777" w:rsidR="00247B87" w:rsidRDefault="00247B87">
      <w:pPr>
        <w:pStyle w:val="Index2"/>
        <w:tabs>
          <w:tab w:val="right" w:leader="dot" w:pos="4576"/>
        </w:tabs>
        <w:rPr>
          <w:noProof/>
        </w:rPr>
      </w:pPr>
      <w:r>
        <w:rPr>
          <w:noProof/>
        </w:rPr>
        <w:t>receiver</w:t>
      </w:r>
      <w:r>
        <w:rPr>
          <w:noProof/>
        </w:rPr>
        <w:tab/>
        <w:t>232</w:t>
      </w:r>
    </w:p>
    <w:p w14:paraId="3DDD2A49" w14:textId="77777777" w:rsidR="00247B87" w:rsidRDefault="00247B87">
      <w:pPr>
        <w:pStyle w:val="Index1"/>
        <w:tabs>
          <w:tab w:val="right" w:leader="dot" w:pos="4576"/>
        </w:tabs>
        <w:rPr>
          <w:noProof/>
        </w:rPr>
      </w:pPr>
      <w:r w:rsidRPr="00DB628D">
        <w:rPr>
          <w:i/>
          <w:noProof/>
        </w:rPr>
        <w:t>BROADCAST</w:t>
      </w:r>
      <w:r>
        <w:rPr>
          <w:noProof/>
        </w:rPr>
        <w:tab/>
        <w:t>229</w:t>
      </w:r>
    </w:p>
    <w:p w14:paraId="68ABFE0C" w14:textId="77777777" w:rsidR="00247B87" w:rsidRDefault="00247B87">
      <w:pPr>
        <w:pStyle w:val="Index1"/>
        <w:tabs>
          <w:tab w:val="right" w:leader="dot" w:pos="4576"/>
        </w:tabs>
        <w:rPr>
          <w:noProof/>
        </w:rPr>
      </w:pPr>
      <w:r>
        <w:rPr>
          <w:noProof/>
        </w:rPr>
        <w:t>broadcast link</w:t>
      </w:r>
      <w:r>
        <w:rPr>
          <w:noProof/>
        </w:rPr>
        <w:tab/>
      </w:r>
      <w:r w:rsidRPr="00DB628D">
        <w:rPr>
          <w:rFonts w:cs="Mangal"/>
          <w:i/>
          <w:noProof/>
        </w:rPr>
        <w:t>See</w:t>
      </w:r>
      <w:r w:rsidRPr="00DB628D">
        <w:rPr>
          <w:rFonts w:cs="Mangal"/>
          <w:noProof/>
        </w:rPr>
        <w:t xml:space="preserve"> </w:t>
      </w:r>
      <w:r w:rsidRPr="00DB628D">
        <w:rPr>
          <w:rFonts w:cs="Mangal"/>
          <w:i/>
          <w:noProof/>
        </w:rPr>
        <w:t>Link</w:t>
      </w:r>
    </w:p>
    <w:p w14:paraId="293DEFCC" w14:textId="77777777" w:rsidR="00247B87" w:rsidRDefault="00247B87">
      <w:pPr>
        <w:pStyle w:val="Index1"/>
        <w:tabs>
          <w:tab w:val="right" w:leader="dot" w:pos="4576"/>
        </w:tabs>
        <w:rPr>
          <w:noProof/>
        </w:rPr>
      </w:pPr>
      <w:r w:rsidRPr="00DB628D">
        <w:rPr>
          <w:i/>
          <w:noProof/>
        </w:rPr>
        <w:t>BSI_exp</w:t>
      </w:r>
      <w:r>
        <w:rPr>
          <w:noProof/>
        </w:rPr>
        <w:tab/>
        <w:t>225, 226</w:t>
      </w:r>
    </w:p>
    <w:p w14:paraId="48252BFE" w14:textId="77777777" w:rsidR="00247B87" w:rsidRDefault="00247B87">
      <w:pPr>
        <w:pStyle w:val="Index1"/>
        <w:tabs>
          <w:tab w:val="right" w:leader="dot" w:pos="4576"/>
        </w:tabs>
        <w:rPr>
          <w:noProof/>
        </w:rPr>
      </w:pPr>
      <w:r w:rsidRPr="00DB628D">
        <w:rPr>
          <w:i/>
          <w:noProof/>
        </w:rPr>
        <w:t>BSI_fix</w:t>
      </w:r>
      <w:r>
        <w:rPr>
          <w:noProof/>
        </w:rPr>
        <w:tab/>
        <w:t>225, 226</w:t>
      </w:r>
    </w:p>
    <w:p w14:paraId="551582AB" w14:textId="77777777" w:rsidR="00247B87" w:rsidRDefault="00247B87">
      <w:pPr>
        <w:pStyle w:val="Index1"/>
        <w:tabs>
          <w:tab w:val="right" w:leader="dot" w:pos="4576"/>
        </w:tabs>
        <w:rPr>
          <w:noProof/>
        </w:rPr>
      </w:pPr>
      <w:r w:rsidRPr="00DB628D">
        <w:rPr>
          <w:i/>
          <w:noProof/>
        </w:rPr>
        <w:t>BSI_unf</w:t>
      </w:r>
      <w:r>
        <w:rPr>
          <w:noProof/>
        </w:rPr>
        <w:tab/>
        <w:t>225, 226</w:t>
      </w:r>
    </w:p>
    <w:p w14:paraId="3542BA54" w14:textId="77777777" w:rsidR="00247B87" w:rsidRDefault="00247B87">
      <w:pPr>
        <w:pStyle w:val="Index1"/>
        <w:tabs>
          <w:tab w:val="right" w:leader="dot" w:pos="4576"/>
        </w:tabs>
        <w:rPr>
          <w:noProof/>
        </w:rPr>
      </w:pPr>
      <w:r w:rsidRPr="00DB628D">
        <w:rPr>
          <w:i/>
          <w:noProof/>
        </w:rPr>
        <w:t>busy</w:t>
      </w:r>
    </w:p>
    <w:p w14:paraId="5BF30B0C" w14:textId="77777777" w:rsidR="00247B87" w:rsidRDefault="00247B87">
      <w:pPr>
        <w:pStyle w:val="Index2"/>
        <w:tabs>
          <w:tab w:val="right" w:leader="dot" w:pos="4576"/>
        </w:tabs>
        <w:rPr>
          <w:bCs/>
          <w:noProof/>
        </w:rPr>
      </w:pPr>
      <w:r w:rsidRPr="00DB628D">
        <w:rPr>
          <w:i/>
          <w:noProof/>
        </w:rPr>
        <w:t>Port</w:t>
      </w:r>
      <w:r>
        <w:rPr>
          <w:noProof/>
        </w:rPr>
        <w:t xml:space="preserve"> method</w:t>
      </w:r>
      <w:r>
        <w:rPr>
          <w:noProof/>
        </w:rPr>
        <w:tab/>
      </w:r>
      <w:r>
        <w:rPr>
          <w:b/>
          <w:bCs/>
          <w:noProof/>
        </w:rPr>
        <w:t>255</w:t>
      </w:r>
      <w:r>
        <w:rPr>
          <w:bCs/>
          <w:noProof/>
        </w:rPr>
        <w:t>, 257, 274</w:t>
      </w:r>
    </w:p>
    <w:p w14:paraId="15FB9FBB" w14:textId="77777777" w:rsidR="00247B87" w:rsidRDefault="00247B87">
      <w:pPr>
        <w:pStyle w:val="Index2"/>
        <w:tabs>
          <w:tab w:val="right" w:leader="dot" w:pos="4576"/>
        </w:tabs>
        <w:rPr>
          <w:bCs/>
          <w:noProof/>
        </w:rPr>
      </w:pPr>
      <w:r w:rsidRPr="00DB628D">
        <w:rPr>
          <w:i/>
          <w:noProof/>
        </w:rPr>
        <w:t>Transceiver</w:t>
      </w:r>
      <w:r>
        <w:rPr>
          <w:noProof/>
        </w:rPr>
        <w:t xml:space="preserve"> method</w:t>
      </w:r>
      <w:r>
        <w:rPr>
          <w:noProof/>
        </w:rPr>
        <w:tab/>
      </w:r>
      <w:r>
        <w:rPr>
          <w:b/>
          <w:bCs/>
          <w:noProof/>
        </w:rPr>
        <w:t>274</w:t>
      </w:r>
      <w:r>
        <w:rPr>
          <w:bCs/>
          <w:noProof/>
        </w:rPr>
        <w:t>, 275, 285</w:t>
      </w:r>
    </w:p>
    <w:p w14:paraId="712B90A3" w14:textId="77777777" w:rsidR="00247B87" w:rsidRDefault="00247B87">
      <w:pPr>
        <w:pStyle w:val="IndexHeading"/>
        <w:keepNext/>
        <w:tabs>
          <w:tab w:val="right" w:leader="dot" w:pos="4576"/>
        </w:tabs>
        <w:rPr>
          <w:rFonts w:eastAsiaTheme="minorEastAsia" w:cstheme="minorBidi"/>
          <w:b w:val="0"/>
          <w:bCs w:val="0"/>
          <w:noProof/>
        </w:rPr>
      </w:pPr>
      <w:r>
        <w:rPr>
          <w:noProof/>
        </w:rPr>
        <w:t>C</w:t>
      </w:r>
    </w:p>
    <w:p w14:paraId="2F58B6E6" w14:textId="77777777" w:rsidR="00247B87" w:rsidRDefault="00247B87">
      <w:pPr>
        <w:pStyle w:val="Index1"/>
        <w:tabs>
          <w:tab w:val="right" w:leader="dot" w:pos="4576"/>
        </w:tabs>
        <w:rPr>
          <w:noProof/>
        </w:rPr>
      </w:pPr>
      <w:r w:rsidRPr="00DB628D">
        <w:rPr>
          <w:i/>
          <w:noProof/>
        </w:rPr>
        <w:t>calculate</w:t>
      </w:r>
      <w:r>
        <w:rPr>
          <w:noProof/>
        </w:rPr>
        <w:t xml:space="preserve"> (</w:t>
      </w:r>
      <w:r w:rsidRPr="00DB628D">
        <w:rPr>
          <w:i/>
          <w:noProof/>
        </w:rPr>
        <w:t>RVariable</w:t>
      </w:r>
      <w:r>
        <w:rPr>
          <w:noProof/>
        </w:rPr>
        <w:t>)</w:t>
      </w:r>
      <w:r>
        <w:rPr>
          <w:noProof/>
        </w:rPr>
        <w:tab/>
        <w:t>325</w:t>
      </w:r>
    </w:p>
    <w:p w14:paraId="796D6ECB" w14:textId="77777777" w:rsidR="00247B87" w:rsidRDefault="00247B87">
      <w:pPr>
        <w:pStyle w:val="Index2"/>
        <w:tabs>
          <w:tab w:val="right" w:leader="dot" w:pos="4576"/>
        </w:tabs>
        <w:rPr>
          <w:noProof/>
        </w:rPr>
      </w:pPr>
      <w:r>
        <w:rPr>
          <w:noProof/>
        </w:rPr>
        <w:t>examples</w:t>
      </w:r>
      <w:r>
        <w:rPr>
          <w:noProof/>
        </w:rPr>
        <w:tab/>
        <w:t>352, 354</w:t>
      </w:r>
    </w:p>
    <w:p w14:paraId="76404865" w14:textId="77777777" w:rsidR="00247B87" w:rsidRDefault="00247B87">
      <w:pPr>
        <w:pStyle w:val="Index1"/>
        <w:tabs>
          <w:tab w:val="right" w:leader="dot" w:pos="4576"/>
        </w:tabs>
        <w:rPr>
          <w:noProof/>
        </w:rPr>
      </w:pPr>
      <w:r>
        <w:rPr>
          <w:noProof/>
        </w:rPr>
        <w:t>capture effect</w:t>
      </w:r>
      <w:r>
        <w:rPr>
          <w:noProof/>
        </w:rPr>
        <w:tab/>
        <w:t>116, 117</w:t>
      </w:r>
    </w:p>
    <w:p w14:paraId="1B264534" w14:textId="77777777" w:rsidR="00247B87" w:rsidRDefault="00247B87">
      <w:pPr>
        <w:pStyle w:val="Index1"/>
        <w:tabs>
          <w:tab w:val="right" w:leader="dot" w:pos="4576"/>
        </w:tabs>
        <w:rPr>
          <w:noProof/>
        </w:rPr>
      </w:pPr>
      <w:r>
        <w:rPr>
          <w:noProof/>
        </w:rPr>
        <w:t>Cartesian coordinates</w:t>
      </w:r>
      <w:r>
        <w:rPr>
          <w:noProof/>
        </w:rPr>
        <w:tab/>
        <w:t>169, 182, 264</w:t>
      </w:r>
    </w:p>
    <w:p w14:paraId="26398EC5" w14:textId="77777777" w:rsidR="00247B87" w:rsidRDefault="00247B87">
      <w:pPr>
        <w:pStyle w:val="Index1"/>
        <w:tabs>
          <w:tab w:val="right" w:leader="dot" w:pos="4576"/>
        </w:tabs>
        <w:rPr>
          <w:noProof/>
        </w:rPr>
      </w:pPr>
      <w:r>
        <w:rPr>
          <w:noProof/>
        </w:rPr>
        <w:t>cause (and effect)</w:t>
      </w:r>
      <w:r>
        <w:rPr>
          <w:noProof/>
        </w:rPr>
        <w:tab/>
        <w:t>22</w:t>
      </w:r>
    </w:p>
    <w:p w14:paraId="0926DBDC" w14:textId="77777777" w:rsidR="00247B87" w:rsidRDefault="00247B87">
      <w:pPr>
        <w:pStyle w:val="Index1"/>
        <w:tabs>
          <w:tab w:val="right" w:leader="dot" w:pos="4576"/>
        </w:tabs>
        <w:rPr>
          <w:noProof/>
        </w:rPr>
      </w:pPr>
      <w:r>
        <w:rPr>
          <w:noProof/>
        </w:rPr>
        <w:t>CDMA (Code Division Multiple Access)</w:t>
      </w:r>
      <w:r>
        <w:rPr>
          <w:noProof/>
        </w:rPr>
        <w:tab/>
        <w:t>105, 170</w:t>
      </w:r>
    </w:p>
    <w:p w14:paraId="32CD348E" w14:textId="77777777" w:rsidR="00247B87" w:rsidRDefault="00247B87">
      <w:pPr>
        <w:pStyle w:val="Index1"/>
        <w:tabs>
          <w:tab w:val="right" w:leader="dot" w:pos="4576"/>
        </w:tabs>
        <w:rPr>
          <w:bCs/>
          <w:noProof/>
        </w:rPr>
      </w:pPr>
      <w:r w:rsidRPr="00DB628D">
        <w:rPr>
          <w:i/>
          <w:noProof/>
        </w:rPr>
        <w:t xml:space="preserve">CGroup </w:t>
      </w:r>
      <w:r>
        <w:rPr>
          <w:noProof/>
        </w:rPr>
        <w:t>(communication group)</w:t>
      </w:r>
      <w:r>
        <w:rPr>
          <w:noProof/>
        </w:rPr>
        <w:tab/>
        <w:t xml:space="preserve">156, </w:t>
      </w:r>
      <w:r>
        <w:rPr>
          <w:b/>
          <w:bCs/>
          <w:noProof/>
        </w:rPr>
        <w:t>221</w:t>
      </w:r>
      <w:r>
        <w:rPr>
          <w:bCs/>
          <w:noProof/>
        </w:rPr>
        <w:t>–</w:t>
      </w:r>
      <w:r>
        <w:rPr>
          <w:b/>
          <w:bCs/>
          <w:noProof/>
        </w:rPr>
        <w:t>23</w:t>
      </w:r>
      <w:r>
        <w:rPr>
          <w:bCs/>
          <w:noProof/>
        </w:rPr>
        <w:t>, 233</w:t>
      </w:r>
    </w:p>
    <w:p w14:paraId="0565F6D1" w14:textId="77777777" w:rsidR="00247B87" w:rsidRDefault="00247B87">
      <w:pPr>
        <w:pStyle w:val="Index2"/>
        <w:tabs>
          <w:tab w:val="right" w:leader="dot" w:pos="4576"/>
        </w:tabs>
        <w:rPr>
          <w:noProof/>
        </w:rPr>
      </w:pPr>
      <w:r>
        <w:rPr>
          <w:noProof/>
        </w:rPr>
        <w:t>examples</w:t>
      </w:r>
      <w:r>
        <w:rPr>
          <w:noProof/>
        </w:rPr>
        <w:tab/>
        <w:t>228</w:t>
      </w:r>
    </w:p>
    <w:p w14:paraId="33BA717D" w14:textId="77777777" w:rsidR="00247B87" w:rsidRDefault="00247B87">
      <w:pPr>
        <w:pStyle w:val="Index2"/>
        <w:tabs>
          <w:tab w:val="right" w:leader="dot" w:pos="4576"/>
        </w:tabs>
        <w:rPr>
          <w:noProof/>
        </w:rPr>
      </w:pPr>
      <w:r>
        <w:rPr>
          <w:noProof/>
        </w:rPr>
        <w:t>using to create traffic patterns</w:t>
      </w:r>
      <w:r>
        <w:rPr>
          <w:noProof/>
        </w:rPr>
        <w:tab/>
        <w:t>224</w:t>
      </w:r>
    </w:p>
    <w:p w14:paraId="12A09FC8" w14:textId="77777777" w:rsidR="00247B87" w:rsidRDefault="00247B87">
      <w:pPr>
        <w:pStyle w:val="Index1"/>
        <w:tabs>
          <w:tab w:val="right" w:leader="dot" w:pos="4576"/>
        </w:tabs>
        <w:rPr>
          <w:noProof/>
        </w:rPr>
      </w:pPr>
      <w:r>
        <w:rPr>
          <w:noProof/>
        </w:rPr>
        <w:t>channel</w:t>
      </w:r>
    </w:p>
    <w:p w14:paraId="371E6731" w14:textId="77777777" w:rsidR="00247B87" w:rsidRDefault="00247B87">
      <w:pPr>
        <w:pStyle w:val="Index2"/>
        <w:tabs>
          <w:tab w:val="right" w:leader="dot" w:pos="4576"/>
        </w:tabs>
        <w:rPr>
          <w:noProof/>
        </w:rPr>
      </w:pPr>
      <w:r>
        <w:rPr>
          <w:noProof/>
        </w:rPr>
        <w:t>crosstalk</w:t>
      </w:r>
      <w:r>
        <w:rPr>
          <w:noProof/>
        </w:rPr>
        <w:tab/>
        <w:t>109, 170, 267, 380</w:t>
      </w:r>
    </w:p>
    <w:p w14:paraId="24698ABC" w14:textId="77777777" w:rsidR="00247B87" w:rsidRDefault="00247B87">
      <w:pPr>
        <w:pStyle w:val="Index2"/>
        <w:tabs>
          <w:tab w:val="right" w:leader="dot" w:pos="4576"/>
        </w:tabs>
        <w:rPr>
          <w:noProof/>
        </w:rPr>
      </w:pPr>
      <w:r>
        <w:rPr>
          <w:noProof/>
        </w:rPr>
        <w:t>separation</w:t>
      </w:r>
      <w:r>
        <w:rPr>
          <w:noProof/>
        </w:rPr>
        <w:tab/>
        <w:t>383, 386, 387, 389</w:t>
      </w:r>
    </w:p>
    <w:p w14:paraId="7FFC1028" w14:textId="77777777" w:rsidR="00247B87" w:rsidRDefault="00247B87">
      <w:pPr>
        <w:pStyle w:val="Index2"/>
        <w:tabs>
          <w:tab w:val="right" w:leader="dot" w:pos="4576"/>
        </w:tabs>
        <w:rPr>
          <w:noProof/>
        </w:rPr>
      </w:pPr>
      <w:r>
        <w:rPr>
          <w:noProof/>
        </w:rPr>
        <w:t>wired</w:t>
      </w:r>
      <w:r>
        <w:rPr>
          <w:noProof/>
        </w:rPr>
        <w:tab/>
      </w:r>
      <w:r w:rsidRPr="00DB628D">
        <w:rPr>
          <w:rFonts w:cs="Mangal"/>
          <w:i/>
          <w:noProof/>
        </w:rPr>
        <w:t>See</w:t>
      </w:r>
      <w:r w:rsidRPr="00DB628D">
        <w:rPr>
          <w:rFonts w:cs="Mangal"/>
          <w:noProof/>
        </w:rPr>
        <w:t xml:space="preserve"> </w:t>
      </w:r>
      <w:r w:rsidRPr="00DB628D">
        <w:rPr>
          <w:rFonts w:cs="Mangal"/>
          <w:i/>
          <w:noProof/>
        </w:rPr>
        <w:t>Link</w:t>
      </w:r>
    </w:p>
    <w:p w14:paraId="0404C1C6" w14:textId="77777777" w:rsidR="00247B87" w:rsidRDefault="00247B87">
      <w:pPr>
        <w:pStyle w:val="Index2"/>
        <w:tabs>
          <w:tab w:val="right" w:leader="dot" w:pos="4576"/>
        </w:tabs>
        <w:rPr>
          <w:noProof/>
        </w:rPr>
      </w:pPr>
      <w:r>
        <w:rPr>
          <w:noProof/>
        </w:rPr>
        <w:t>wireless</w:t>
      </w:r>
      <w:r>
        <w:rPr>
          <w:noProof/>
        </w:rPr>
        <w:tab/>
      </w:r>
      <w:r w:rsidRPr="00DB628D">
        <w:rPr>
          <w:rFonts w:cs="Mangal"/>
          <w:i/>
          <w:noProof/>
        </w:rPr>
        <w:t>See</w:t>
      </w:r>
      <w:r w:rsidRPr="00DB628D">
        <w:rPr>
          <w:rFonts w:cs="Mangal"/>
          <w:noProof/>
        </w:rPr>
        <w:t xml:space="preserve"> </w:t>
      </w:r>
      <w:r w:rsidRPr="00DB628D">
        <w:rPr>
          <w:rFonts w:cs="Mangal"/>
          <w:i/>
          <w:noProof/>
        </w:rPr>
        <w:t>RFChannel</w:t>
      </w:r>
    </w:p>
    <w:p w14:paraId="458A8A7E" w14:textId="77777777" w:rsidR="00247B87" w:rsidRDefault="00247B87">
      <w:pPr>
        <w:pStyle w:val="Index1"/>
        <w:tabs>
          <w:tab w:val="right" w:leader="dot" w:pos="4576"/>
        </w:tabs>
        <w:rPr>
          <w:noProof/>
        </w:rPr>
      </w:pPr>
      <w:r w:rsidRPr="00DB628D">
        <w:rPr>
          <w:i/>
          <w:noProof/>
        </w:rPr>
        <w:t xml:space="preserve">CHILD </w:t>
      </w:r>
      <w:r>
        <w:rPr>
          <w:noProof/>
        </w:rPr>
        <w:t>(</w:t>
      </w:r>
      <w:r w:rsidRPr="00DB628D">
        <w:rPr>
          <w:i/>
          <w:noProof/>
        </w:rPr>
        <w:t xml:space="preserve">Process </w:t>
      </w:r>
      <w:r>
        <w:rPr>
          <w:noProof/>
        </w:rPr>
        <w:t>event)</w:t>
      </w:r>
      <w:r>
        <w:rPr>
          <w:noProof/>
        </w:rPr>
        <w:tab/>
        <w:t>197</w:t>
      </w:r>
    </w:p>
    <w:p w14:paraId="6EEFDB23" w14:textId="77777777" w:rsidR="00247B87" w:rsidRDefault="00247B87">
      <w:pPr>
        <w:pStyle w:val="Index1"/>
        <w:tabs>
          <w:tab w:val="right" w:leader="dot" w:pos="4576"/>
        </w:tabs>
        <w:rPr>
          <w:noProof/>
        </w:rPr>
      </w:pPr>
      <w:r w:rsidRPr="00DB628D">
        <w:rPr>
          <w:i/>
          <w:noProof/>
        </w:rPr>
        <w:t xml:space="preserve">children </w:t>
      </w:r>
      <w:r>
        <w:rPr>
          <w:noProof/>
        </w:rPr>
        <w:t>(</w:t>
      </w:r>
      <w:r w:rsidRPr="00DB628D">
        <w:rPr>
          <w:i/>
          <w:noProof/>
        </w:rPr>
        <w:t>Process</w:t>
      </w:r>
      <w:r>
        <w:rPr>
          <w:noProof/>
        </w:rPr>
        <w:t xml:space="preserve"> method)</w:t>
      </w:r>
      <w:r>
        <w:rPr>
          <w:noProof/>
        </w:rPr>
        <w:tab/>
        <w:t>197</w:t>
      </w:r>
    </w:p>
    <w:p w14:paraId="02B6C5FB" w14:textId="77777777" w:rsidR="00247B87" w:rsidRDefault="00247B87">
      <w:pPr>
        <w:pStyle w:val="Index1"/>
        <w:tabs>
          <w:tab w:val="right" w:leader="dot" w:pos="4576"/>
        </w:tabs>
        <w:rPr>
          <w:noProof/>
        </w:rPr>
      </w:pPr>
      <w:r>
        <w:rPr>
          <w:noProof/>
        </w:rPr>
        <w:t>cleaning</w:t>
      </w:r>
    </w:p>
    <w:p w14:paraId="38D5CFD4" w14:textId="77777777" w:rsidR="00247B87" w:rsidRDefault="00247B87">
      <w:pPr>
        <w:pStyle w:val="Index2"/>
        <w:tabs>
          <w:tab w:val="right" w:leader="dot" w:pos="4576"/>
        </w:tabs>
        <w:rPr>
          <w:noProof/>
        </w:rPr>
      </w:pPr>
      <w:r>
        <w:rPr>
          <w:noProof/>
        </w:rPr>
        <w:t xml:space="preserve">in (wired) </w:t>
      </w:r>
      <w:r w:rsidRPr="00DB628D">
        <w:rPr>
          <w:i/>
          <w:noProof/>
        </w:rPr>
        <w:t>Links</w:t>
      </w:r>
      <w:r>
        <w:rPr>
          <w:noProof/>
        </w:rPr>
        <w:tab/>
        <w:t>262</w:t>
      </w:r>
    </w:p>
    <w:p w14:paraId="7D92C0D8" w14:textId="77777777" w:rsidR="00247B87" w:rsidRDefault="00247B87">
      <w:pPr>
        <w:pStyle w:val="Index2"/>
        <w:tabs>
          <w:tab w:val="right" w:leader="dot" w:pos="4576"/>
        </w:tabs>
        <w:rPr>
          <w:noProof/>
        </w:rPr>
      </w:pPr>
      <w:r>
        <w:rPr>
          <w:noProof/>
        </w:rPr>
        <w:t xml:space="preserve">in (wireless) </w:t>
      </w:r>
      <w:r w:rsidRPr="00DB628D">
        <w:rPr>
          <w:i/>
          <w:noProof/>
        </w:rPr>
        <w:t>RFChannels</w:t>
      </w:r>
      <w:r>
        <w:rPr>
          <w:noProof/>
        </w:rPr>
        <w:tab/>
        <w:t>290, 358</w:t>
      </w:r>
    </w:p>
    <w:p w14:paraId="01FD2498" w14:textId="77777777" w:rsidR="00247B87" w:rsidRDefault="00247B87">
      <w:pPr>
        <w:pStyle w:val="Index2"/>
        <w:tabs>
          <w:tab w:val="right" w:leader="dot" w:pos="4576"/>
        </w:tabs>
        <w:rPr>
          <w:noProof/>
        </w:rPr>
      </w:pPr>
      <w:r>
        <w:rPr>
          <w:noProof/>
        </w:rPr>
        <w:t xml:space="preserve">in </w:t>
      </w:r>
      <w:r w:rsidRPr="00DB628D">
        <w:rPr>
          <w:i/>
          <w:noProof/>
        </w:rPr>
        <w:t>Client</w:t>
      </w:r>
      <w:r>
        <w:rPr>
          <w:noProof/>
        </w:rPr>
        <w:tab/>
        <w:t>234</w:t>
      </w:r>
    </w:p>
    <w:p w14:paraId="67719416" w14:textId="77777777" w:rsidR="00247B87" w:rsidRDefault="00247B87">
      <w:pPr>
        <w:pStyle w:val="Index1"/>
        <w:tabs>
          <w:tab w:val="right" w:leader="dot" w:pos="4576"/>
        </w:tabs>
        <w:rPr>
          <w:noProof/>
        </w:rPr>
      </w:pPr>
      <w:r w:rsidRPr="00DB628D">
        <w:rPr>
          <w:i/>
          <w:noProof/>
        </w:rPr>
        <w:t>CLEAR</w:t>
      </w:r>
    </w:p>
    <w:p w14:paraId="0B4B0B08" w14:textId="77777777" w:rsidR="00247B87" w:rsidRDefault="00247B87">
      <w:pPr>
        <w:pStyle w:val="Index2"/>
        <w:tabs>
          <w:tab w:val="right" w:leader="dot" w:pos="4576"/>
        </w:tabs>
        <w:rPr>
          <w:noProof/>
        </w:rPr>
      </w:pPr>
      <w:r>
        <w:rPr>
          <w:noProof/>
        </w:rPr>
        <w:t>exposure</w:t>
      </w:r>
      <w:r>
        <w:rPr>
          <w:noProof/>
        </w:rPr>
        <w:tab/>
        <w:t>358</w:t>
      </w:r>
    </w:p>
    <w:p w14:paraId="58F2DFC3" w14:textId="77777777" w:rsidR="00247B87" w:rsidRDefault="00247B87">
      <w:pPr>
        <w:pStyle w:val="Index2"/>
        <w:tabs>
          <w:tab w:val="right" w:leader="dot" w:pos="4576"/>
        </w:tabs>
        <w:rPr>
          <w:noProof/>
        </w:rPr>
      </w:pPr>
      <w:r w:rsidRPr="00DB628D">
        <w:rPr>
          <w:i/>
          <w:noProof/>
        </w:rPr>
        <w:t>Mailbox</w:t>
      </w:r>
      <w:r>
        <w:rPr>
          <w:noProof/>
        </w:rPr>
        <w:t xml:space="preserve"> event</w:t>
      </w:r>
      <w:r>
        <w:rPr>
          <w:noProof/>
        </w:rPr>
        <w:tab/>
        <w:t>313</w:t>
      </w:r>
    </w:p>
    <w:p w14:paraId="787F1BF8" w14:textId="77777777" w:rsidR="00247B87" w:rsidRDefault="00247B87">
      <w:pPr>
        <w:pStyle w:val="Index2"/>
        <w:tabs>
          <w:tab w:val="right" w:leader="dot" w:pos="4576"/>
        </w:tabs>
        <w:rPr>
          <w:noProof/>
        </w:rPr>
      </w:pPr>
      <w:r w:rsidRPr="00DB628D">
        <w:rPr>
          <w:i/>
          <w:noProof/>
        </w:rPr>
        <w:t>Process</w:t>
      </w:r>
      <w:r>
        <w:rPr>
          <w:noProof/>
        </w:rPr>
        <w:t xml:space="preserve"> event</w:t>
      </w:r>
      <w:r>
        <w:rPr>
          <w:noProof/>
        </w:rPr>
        <w:tab/>
        <w:t>202</w:t>
      </w:r>
    </w:p>
    <w:p w14:paraId="3F60FB05" w14:textId="77777777" w:rsidR="00247B87" w:rsidRDefault="00247B87">
      <w:pPr>
        <w:pStyle w:val="Index1"/>
        <w:tabs>
          <w:tab w:val="right" w:leader="dot" w:pos="4576"/>
        </w:tabs>
        <w:rPr>
          <w:noProof/>
        </w:rPr>
      </w:pPr>
      <w:r w:rsidRPr="00DB628D">
        <w:rPr>
          <w:i/>
          <w:noProof/>
        </w:rPr>
        <w:t>clearFlag</w:t>
      </w:r>
      <w:r>
        <w:rPr>
          <w:noProof/>
        </w:rPr>
        <w:tab/>
        <w:t>143</w:t>
      </w:r>
    </w:p>
    <w:p w14:paraId="068AC776" w14:textId="77777777" w:rsidR="00247B87" w:rsidRDefault="00247B87">
      <w:pPr>
        <w:pStyle w:val="Index1"/>
        <w:tabs>
          <w:tab w:val="right" w:leader="dot" w:pos="4576"/>
        </w:tabs>
        <w:rPr>
          <w:bCs/>
          <w:noProof/>
        </w:rPr>
      </w:pPr>
      <w:r w:rsidRPr="00DB628D">
        <w:rPr>
          <w:i/>
          <w:noProof/>
        </w:rPr>
        <w:t>Client</w:t>
      </w:r>
      <w:r>
        <w:rPr>
          <w:noProof/>
        </w:rPr>
        <w:tab/>
        <w:t xml:space="preserve">119, 147, </w:t>
      </w:r>
      <w:r>
        <w:rPr>
          <w:b/>
          <w:bCs/>
          <w:noProof/>
        </w:rPr>
        <w:t>213</w:t>
      </w:r>
      <w:r>
        <w:rPr>
          <w:bCs/>
          <w:noProof/>
        </w:rPr>
        <w:t>–</w:t>
      </w:r>
      <w:r>
        <w:rPr>
          <w:b/>
          <w:bCs/>
          <w:noProof/>
        </w:rPr>
        <w:t>42</w:t>
      </w:r>
    </w:p>
    <w:p w14:paraId="1512A8C6" w14:textId="77777777" w:rsidR="00247B87" w:rsidRDefault="00247B87">
      <w:pPr>
        <w:pStyle w:val="Index2"/>
        <w:tabs>
          <w:tab w:val="right" w:leader="dot" w:pos="4576"/>
        </w:tabs>
        <w:rPr>
          <w:noProof/>
        </w:rPr>
      </w:pPr>
      <w:r>
        <w:rPr>
          <w:noProof/>
        </w:rPr>
        <w:t>class Id</w:t>
      </w:r>
      <w:r>
        <w:rPr>
          <w:noProof/>
        </w:rPr>
        <w:tab/>
        <w:t>148</w:t>
      </w:r>
    </w:p>
    <w:p w14:paraId="07E18289" w14:textId="77777777" w:rsidR="00247B87" w:rsidRDefault="00247B87">
      <w:pPr>
        <w:pStyle w:val="Index2"/>
        <w:tabs>
          <w:tab w:val="right" w:leader="dot" w:pos="4576"/>
        </w:tabs>
        <w:rPr>
          <w:noProof/>
        </w:rPr>
      </w:pPr>
      <w:r>
        <w:rPr>
          <w:noProof/>
        </w:rPr>
        <w:t>object Id</w:t>
      </w:r>
      <w:r>
        <w:rPr>
          <w:noProof/>
        </w:rPr>
        <w:tab/>
        <w:t>148</w:t>
      </w:r>
    </w:p>
    <w:p w14:paraId="715963A2" w14:textId="77777777" w:rsidR="00247B87" w:rsidRDefault="00247B87">
      <w:pPr>
        <w:pStyle w:val="Index2"/>
        <w:tabs>
          <w:tab w:val="right" w:leader="dot" w:pos="4576"/>
        </w:tabs>
        <w:rPr>
          <w:noProof/>
        </w:rPr>
      </w:pPr>
      <w:r>
        <w:rPr>
          <w:noProof/>
        </w:rPr>
        <w:t>performance measures</w:t>
      </w:r>
      <w:r>
        <w:rPr>
          <w:noProof/>
        </w:rPr>
        <w:tab/>
      </w:r>
      <w:r w:rsidRPr="00DB628D">
        <w:rPr>
          <w:rFonts w:cs="Mangal"/>
          <w:i/>
          <w:noProof/>
        </w:rPr>
        <w:t>See</w:t>
      </w:r>
      <w:r w:rsidRPr="00DB628D">
        <w:rPr>
          <w:rFonts w:cs="Mangal"/>
          <w:noProof/>
        </w:rPr>
        <w:t xml:space="preserve"> performance, measures, </w:t>
      </w:r>
      <w:r w:rsidRPr="00DB628D">
        <w:rPr>
          <w:rFonts w:cs="Mangal"/>
          <w:i/>
          <w:noProof/>
        </w:rPr>
        <w:t>Client</w:t>
      </w:r>
    </w:p>
    <w:p w14:paraId="0D5041F4" w14:textId="77777777" w:rsidR="00247B87" w:rsidRDefault="00247B87">
      <w:pPr>
        <w:pStyle w:val="Index1"/>
        <w:tabs>
          <w:tab w:val="right" w:leader="dot" w:pos="4576"/>
        </w:tabs>
        <w:rPr>
          <w:noProof/>
        </w:rPr>
      </w:pPr>
      <w:r w:rsidRPr="00DB628D">
        <w:rPr>
          <w:i/>
          <w:noProof/>
        </w:rPr>
        <w:t xml:space="preserve">CLIENT </w:t>
      </w:r>
      <w:r>
        <w:rPr>
          <w:noProof/>
        </w:rPr>
        <w:t>(</w:t>
      </w:r>
      <w:r w:rsidRPr="00DB628D">
        <w:rPr>
          <w:i/>
          <w:noProof/>
        </w:rPr>
        <w:t>Mailbox</w:t>
      </w:r>
      <w:r>
        <w:rPr>
          <w:noProof/>
        </w:rPr>
        <w:t xml:space="preserve"> flag)</w:t>
      </w:r>
      <w:r>
        <w:rPr>
          <w:noProof/>
        </w:rPr>
        <w:tab/>
        <w:t>306, 309, 313</w:t>
      </w:r>
    </w:p>
    <w:p w14:paraId="5AFEEA1B" w14:textId="77777777" w:rsidR="00247B87" w:rsidRDefault="00247B87">
      <w:pPr>
        <w:pStyle w:val="Index2"/>
        <w:tabs>
          <w:tab w:val="right" w:leader="dot" w:pos="4576"/>
        </w:tabs>
        <w:rPr>
          <w:noProof/>
        </w:rPr>
      </w:pPr>
      <w:r>
        <w:rPr>
          <w:noProof/>
        </w:rPr>
        <w:t>examples</w:t>
      </w:r>
      <w:r>
        <w:rPr>
          <w:noProof/>
        </w:rPr>
        <w:tab/>
        <w:t>81, 318</w:t>
      </w:r>
    </w:p>
    <w:p w14:paraId="0067FE0E" w14:textId="77777777" w:rsidR="00247B87" w:rsidRDefault="00247B87">
      <w:pPr>
        <w:pStyle w:val="Index1"/>
        <w:tabs>
          <w:tab w:val="right" w:leader="dot" w:pos="4576"/>
        </w:tabs>
        <w:rPr>
          <w:noProof/>
        </w:rPr>
      </w:pPr>
      <w:r>
        <w:rPr>
          <w:noProof/>
        </w:rPr>
        <w:t>clocks</w:t>
      </w:r>
      <w:r>
        <w:rPr>
          <w:noProof/>
        </w:rPr>
        <w:tab/>
      </w:r>
      <w:r w:rsidRPr="00DB628D">
        <w:rPr>
          <w:rFonts w:cs="Mangal"/>
          <w:i/>
          <w:noProof/>
        </w:rPr>
        <w:t>See</w:t>
      </w:r>
      <w:r w:rsidRPr="00DB628D">
        <w:rPr>
          <w:rFonts w:cs="Mangal"/>
          <w:noProof/>
        </w:rPr>
        <w:t xml:space="preserve"> </w:t>
      </w:r>
      <w:r w:rsidRPr="00DB628D">
        <w:rPr>
          <w:rFonts w:cs="Mangal"/>
          <w:i/>
          <w:noProof/>
        </w:rPr>
        <w:t>Timer</w:t>
      </w:r>
    </w:p>
    <w:p w14:paraId="308A164F" w14:textId="77777777" w:rsidR="00247B87" w:rsidRDefault="00247B87">
      <w:pPr>
        <w:pStyle w:val="Index2"/>
        <w:tabs>
          <w:tab w:val="right" w:leader="dot" w:pos="4576"/>
        </w:tabs>
        <w:rPr>
          <w:noProof/>
        </w:rPr>
      </w:pPr>
      <w:r>
        <w:rPr>
          <w:noProof/>
        </w:rPr>
        <w:t>accurate</w:t>
      </w:r>
      <w:r>
        <w:rPr>
          <w:noProof/>
        </w:rPr>
        <w:tab/>
        <w:t>405</w:t>
      </w:r>
    </w:p>
    <w:p w14:paraId="3C86A985" w14:textId="77777777" w:rsidR="00247B87" w:rsidRDefault="00247B87">
      <w:pPr>
        <w:pStyle w:val="Index2"/>
        <w:tabs>
          <w:tab w:val="right" w:leader="dot" w:pos="4576"/>
        </w:tabs>
        <w:rPr>
          <w:noProof/>
        </w:rPr>
      </w:pPr>
      <w:r>
        <w:rPr>
          <w:noProof/>
        </w:rPr>
        <w:t>alarm</w:t>
      </w:r>
      <w:r>
        <w:rPr>
          <w:noProof/>
        </w:rPr>
        <w:tab/>
        <w:t>207</w:t>
      </w:r>
    </w:p>
    <w:p w14:paraId="15222CDC" w14:textId="77777777" w:rsidR="00247B87" w:rsidRDefault="00247B87">
      <w:pPr>
        <w:pStyle w:val="Index2"/>
        <w:tabs>
          <w:tab w:val="right" w:leader="dot" w:pos="4576"/>
        </w:tabs>
        <w:rPr>
          <w:noProof/>
        </w:rPr>
      </w:pPr>
      <w:r>
        <w:rPr>
          <w:noProof/>
        </w:rPr>
        <w:t>deviation</w:t>
      </w:r>
      <w:r>
        <w:rPr>
          <w:noProof/>
        </w:rPr>
        <w:tab/>
        <w:t>208</w:t>
      </w:r>
    </w:p>
    <w:p w14:paraId="5B1FA9B8" w14:textId="77777777" w:rsidR="00247B87" w:rsidRDefault="00247B87">
      <w:pPr>
        <w:pStyle w:val="Index2"/>
        <w:tabs>
          <w:tab w:val="right" w:leader="dot" w:pos="4576"/>
        </w:tabs>
        <w:rPr>
          <w:noProof/>
        </w:rPr>
      </w:pPr>
      <w:r>
        <w:rPr>
          <w:noProof/>
        </w:rPr>
        <w:t>drift</w:t>
      </w:r>
      <w:r>
        <w:rPr>
          <w:noProof/>
        </w:rPr>
        <w:tab/>
        <w:t>24, 208, 209</w:t>
      </w:r>
    </w:p>
    <w:p w14:paraId="68BEE1B7" w14:textId="77777777" w:rsidR="00247B87" w:rsidRDefault="00247B87">
      <w:pPr>
        <w:pStyle w:val="Index2"/>
        <w:tabs>
          <w:tab w:val="right" w:leader="dot" w:pos="4576"/>
        </w:tabs>
        <w:rPr>
          <w:noProof/>
        </w:rPr>
      </w:pPr>
      <w:r>
        <w:rPr>
          <w:noProof/>
        </w:rPr>
        <w:t>independent</w:t>
      </w:r>
      <w:r>
        <w:rPr>
          <w:noProof/>
        </w:rPr>
        <w:tab/>
        <w:t>10, 23, 24, 204</w:t>
      </w:r>
    </w:p>
    <w:p w14:paraId="7DE61C91" w14:textId="77777777" w:rsidR="00247B87" w:rsidRDefault="00247B87">
      <w:pPr>
        <w:pStyle w:val="Index2"/>
        <w:tabs>
          <w:tab w:val="right" w:leader="dot" w:pos="4576"/>
        </w:tabs>
        <w:rPr>
          <w:noProof/>
        </w:rPr>
      </w:pPr>
      <w:r>
        <w:rPr>
          <w:noProof/>
        </w:rPr>
        <w:t>quality</w:t>
      </w:r>
      <w:r>
        <w:rPr>
          <w:noProof/>
        </w:rPr>
        <w:tab/>
        <w:t>208</w:t>
      </w:r>
    </w:p>
    <w:p w14:paraId="7FE2E6E0" w14:textId="77777777" w:rsidR="00247B87" w:rsidRDefault="00247B87">
      <w:pPr>
        <w:pStyle w:val="Index2"/>
        <w:tabs>
          <w:tab w:val="right" w:leader="dot" w:pos="4576"/>
        </w:tabs>
        <w:rPr>
          <w:noProof/>
        </w:rPr>
      </w:pPr>
      <w:r>
        <w:rPr>
          <w:noProof/>
        </w:rPr>
        <w:t>randomization</w:t>
      </w:r>
      <w:r>
        <w:rPr>
          <w:noProof/>
        </w:rPr>
        <w:tab/>
        <w:t>133</w:t>
      </w:r>
    </w:p>
    <w:p w14:paraId="3EC0177C" w14:textId="77777777" w:rsidR="00247B87" w:rsidRDefault="00247B87">
      <w:pPr>
        <w:pStyle w:val="Index2"/>
        <w:tabs>
          <w:tab w:val="right" w:leader="dot" w:pos="4576"/>
        </w:tabs>
        <w:rPr>
          <w:noProof/>
        </w:rPr>
      </w:pPr>
      <w:r>
        <w:rPr>
          <w:noProof/>
        </w:rPr>
        <w:t>tolerance</w:t>
      </w:r>
      <w:r>
        <w:rPr>
          <w:noProof/>
        </w:rPr>
        <w:tab/>
        <w:t>207, 405, 408</w:t>
      </w:r>
    </w:p>
    <w:p w14:paraId="6A51D07A" w14:textId="77777777" w:rsidR="00247B87" w:rsidRDefault="00247B87">
      <w:pPr>
        <w:pStyle w:val="Index1"/>
        <w:tabs>
          <w:tab w:val="right" w:leader="dot" w:pos="4576"/>
        </w:tabs>
        <w:rPr>
          <w:noProof/>
        </w:rPr>
      </w:pPr>
      <w:r w:rsidRPr="00DB628D">
        <w:rPr>
          <w:i/>
          <w:noProof/>
        </w:rPr>
        <w:t>clone</w:t>
      </w:r>
      <w:r>
        <w:rPr>
          <w:noProof/>
        </w:rPr>
        <w:t xml:space="preserve"> (</w:t>
      </w:r>
      <w:r w:rsidRPr="00DB628D">
        <w:rPr>
          <w:i/>
          <w:noProof/>
        </w:rPr>
        <w:t>Packet</w:t>
      </w:r>
      <w:r>
        <w:rPr>
          <w:noProof/>
        </w:rPr>
        <w:t>)</w:t>
      </w:r>
      <w:r>
        <w:rPr>
          <w:noProof/>
        </w:rPr>
        <w:tab/>
        <w:t>220</w:t>
      </w:r>
    </w:p>
    <w:p w14:paraId="5FB7CFC1" w14:textId="77777777" w:rsidR="00247B87" w:rsidRDefault="00247B87">
      <w:pPr>
        <w:pStyle w:val="Index1"/>
        <w:tabs>
          <w:tab w:val="right" w:leader="dot" w:pos="4576"/>
        </w:tabs>
        <w:rPr>
          <w:noProof/>
        </w:rPr>
      </w:pPr>
      <w:r>
        <w:rPr>
          <w:noProof/>
        </w:rPr>
        <w:t>coaxial cable</w:t>
      </w:r>
      <w:r>
        <w:rPr>
          <w:noProof/>
        </w:rPr>
        <w:tab/>
        <w:t>157</w:t>
      </w:r>
    </w:p>
    <w:p w14:paraId="29AA0D7C" w14:textId="77777777" w:rsidR="00247B87" w:rsidRDefault="00247B87">
      <w:pPr>
        <w:pStyle w:val="Index1"/>
        <w:tabs>
          <w:tab w:val="right" w:leader="dot" w:pos="4576"/>
        </w:tabs>
        <w:rPr>
          <w:noProof/>
        </w:rPr>
      </w:pPr>
      <w:r>
        <w:rPr>
          <w:noProof/>
        </w:rPr>
        <w:t>code method (</w:t>
      </w:r>
      <w:r w:rsidRPr="00DB628D">
        <w:rPr>
          <w:i/>
          <w:noProof/>
        </w:rPr>
        <w:t>Process</w:t>
      </w:r>
      <w:r>
        <w:rPr>
          <w:noProof/>
        </w:rPr>
        <w:t>)</w:t>
      </w:r>
      <w:r>
        <w:rPr>
          <w:noProof/>
        </w:rPr>
        <w:tab/>
      </w:r>
      <w:r w:rsidRPr="00DB628D">
        <w:rPr>
          <w:rFonts w:cs="Mangal"/>
          <w:i/>
          <w:noProof/>
        </w:rPr>
        <w:t>See</w:t>
      </w:r>
      <w:r w:rsidRPr="00DB628D">
        <w:rPr>
          <w:rFonts w:cs="Mangal"/>
          <w:noProof/>
        </w:rPr>
        <w:t xml:space="preserve"> </w:t>
      </w:r>
      <w:r w:rsidRPr="00DB628D">
        <w:rPr>
          <w:rFonts w:cs="Mangal"/>
          <w:i/>
          <w:noProof/>
        </w:rPr>
        <w:t>perform</w:t>
      </w:r>
    </w:p>
    <w:p w14:paraId="7BD416E0" w14:textId="77777777" w:rsidR="00247B87" w:rsidRDefault="00247B87">
      <w:pPr>
        <w:pStyle w:val="Index1"/>
        <w:tabs>
          <w:tab w:val="right" w:leader="dot" w:pos="4576"/>
        </w:tabs>
        <w:rPr>
          <w:noProof/>
        </w:rPr>
      </w:pPr>
      <w:r>
        <w:rPr>
          <w:noProof/>
        </w:rPr>
        <w:t>collision</w:t>
      </w:r>
    </w:p>
    <w:p w14:paraId="127E7E7F" w14:textId="77777777" w:rsidR="00247B87" w:rsidRDefault="00247B87">
      <w:pPr>
        <w:pStyle w:val="Index2"/>
        <w:tabs>
          <w:tab w:val="right" w:leader="dot" w:pos="4576"/>
        </w:tabs>
        <w:rPr>
          <w:noProof/>
        </w:rPr>
      </w:pPr>
      <w:r>
        <w:rPr>
          <w:noProof/>
        </w:rPr>
        <w:t xml:space="preserve">avoidance in </w:t>
      </w:r>
      <w:r w:rsidRPr="00DB628D">
        <w:rPr>
          <w:i/>
          <w:noProof/>
        </w:rPr>
        <w:t>RFChannels</w:t>
      </w:r>
      <w:r>
        <w:rPr>
          <w:noProof/>
        </w:rPr>
        <w:tab/>
        <w:t>276</w:t>
      </w:r>
    </w:p>
    <w:p w14:paraId="19C79000" w14:textId="77777777" w:rsidR="00247B87" w:rsidRDefault="00247B87">
      <w:pPr>
        <w:pStyle w:val="Index2"/>
        <w:tabs>
          <w:tab w:val="right" w:leader="dot" w:pos="4576"/>
        </w:tabs>
        <w:rPr>
          <w:noProof/>
        </w:rPr>
      </w:pPr>
      <w:r>
        <w:rPr>
          <w:noProof/>
        </w:rPr>
        <w:t>consensus</w:t>
      </w:r>
      <w:r>
        <w:rPr>
          <w:noProof/>
        </w:rPr>
        <w:tab/>
        <w:t>243, 251</w:t>
      </w:r>
    </w:p>
    <w:p w14:paraId="17EC1CE1" w14:textId="77777777" w:rsidR="00247B87" w:rsidRDefault="00247B87">
      <w:pPr>
        <w:pStyle w:val="Index2"/>
        <w:tabs>
          <w:tab w:val="right" w:leader="dot" w:pos="4576"/>
        </w:tabs>
        <w:rPr>
          <w:noProof/>
        </w:rPr>
      </w:pPr>
      <w:r>
        <w:rPr>
          <w:noProof/>
        </w:rPr>
        <w:t>detection</w:t>
      </w:r>
      <w:r>
        <w:rPr>
          <w:noProof/>
        </w:rPr>
        <w:tab/>
        <w:t>251</w:t>
      </w:r>
    </w:p>
    <w:p w14:paraId="581CA526" w14:textId="77777777" w:rsidR="00247B87" w:rsidRDefault="00247B87">
      <w:pPr>
        <w:pStyle w:val="Index2"/>
        <w:tabs>
          <w:tab w:val="right" w:leader="dot" w:pos="4576"/>
        </w:tabs>
        <w:rPr>
          <w:bCs/>
          <w:noProof/>
        </w:rPr>
      </w:pPr>
      <w:r>
        <w:rPr>
          <w:noProof/>
        </w:rPr>
        <w:t xml:space="preserve">in </w:t>
      </w:r>
      <w:r w:rsidRPr="00DB628D">
        <w:rPr>
          <w:i/>
          <w:noProof/>
        </w:rPr>
        <w:t>Links</w:t>
      </w:r>
      <w:r>
        <w:rPr>
          <w:noProof/>
        </w:rPr>
        <w:tab/>
        <w:t xml:space="preserve">249, </w:t>
      </w:r>
      <w:r>
        <w:rPr>
          <w:b/>
          <w:bCs/>
          <w:noProof/>
        </w:rPr>
        <w:t>251</w:t>
      </w:r>
      <w:r>
        <w:rPr>
          <w:bCs/>
          <w:noProof/>
        </w:rPr>
        <w:t>, 257</w:t>
      </w:r>
    </w:p>
    <w:p w14:paraId="5DF89299" w14:textId="77777777" w:rsidR="00247B87" w:rsidRDefault="00247B87">
      <w:pPr>
        <w:pStyle w:val="Index2"/>
        <w:tabs>
          <w:tab w:val="right" w:leader="dot" w:pos="4576"/>
        </w:tabs>
        <w:rPr>
          <w:noProof/>
        </w:rPr>
      </w:pPr>
      <w:r>
        <w:rPr>
          <w:noProof/>
        </w:rPr>
        <w:t>protocols</w:t>
      </w:r>
      <w:r>
        <w:rPr>
          <w:noProof/>
        </w:rPr>
        <w:tab/>
        <w:t>243, 244</w:t>
      </w:r>
    </w:p>
    <w:p w14:paraId="241CD1B9" w14:textId="77777777" w:rsidR="00247B87" w:rsidRDefault="00247B87">
      <w:pPr>
        <w:pStyle w:val="Index1"/>
        <w:tabs>
          <w:tab w:val="right" w:leader="dot" w:pos="4576"/>
        </w:tabs>
        <w:rPr>
          <w:noProof/>
        </w:rPr>
      </w:pPr>
      <w:r w:rsidRPr="00DB628D">
        <w:rPr>
          <w:i/>
          <w:noProof/>
        </w:rPr>
        <w:t>COLLISION</w:t>
      </w:r>
    </w:p>
    <w:p w14:paraId="00A66D65" w14:textId="77777777" w:rsidR="00247B87" w:rsidRDefault="00247B87">
      <w:pPr>
        <w:pStyle w:val="Index2"/>
        <w:tabs>
          <w:tab w:val="right" w:leader="dot" w:pos="4576"/>
        </w:tabs>
        <w:rPr>
          <w:noProof/>
        </w:rPr>
      </w:pPr>
      <w:r w:rsidRPr="00DB628D">
        <w:rPr>
          <w:i/>
          <w:noProof/>
        </w:rPr>
        <w:t>Port</w:t>
      </w:r>
      <w:r>
        <w:rPr>
          <w:noProof/>
        </w:rPr>
        <w:t xml:space="preserve"> event</w:t>
      </w:r>
      <w:r>
        <w:rPr>
          <w:noProof/>
        </w:rPr>
        <w:tab/>
        <w:t>257</w:t>
      </w:r>
    </w:p>
    <w:p w14:paraId="0BBF5E3D" w14:textId="77777777" w:rsidR="00247B87" w:rsidRDefault="00247B87">
      <w:pPr>
        <w:pStyle w:val="Index1"/>
        <w:tabs>
          <w:tab w:val="right" w:leader="dot" w:pos="4576"/>
        </w:tabs>
        <w:rPr>
          <w:noProof/>
        </w:rPr>
      </w:pPr>
      <w:r w:rsidRPr="00DB628D">
        <w:rPr>
          <w:i/>
          <w:noProof/>
        </w:rPr>
        <w:t xml:space="preserve">COLLISION </w:t>
      </w:r>
      <w:r>
        <w:rPr>
          <w:noProof/>
        </w:rPr>
        <w:t>(</w:t>
      </w:r>
      <w:r w:rsidRPr="00DB628D">
        <w:rPr>
          <w:i/>
          <w:noProof/>
        </w:rPr>
        <w:t xml:space="preserve">Port </w:t>
      </w:r>
      <w:r>
        <w:rPr>
          <w:noProof/>
        </w:rPr>
        <w:t>event)</w:t>
      </w:r>
      <w:r>
        <w:rPr>
          <w:noProof/>
        </w:rPr>
        <w:tab/>
        <w:t>249</w:t>
      </w:r>
    </w:p>
    <w:p w14:paraId="478EF386" w14:textId="77777777" w:rsidR="00247B87" w:rsidRDefault="00247B87">
      <w:pPr>
        <w:pStyle w:val="Index2"/>
        <w:tabs>
          <w:tab w:val="right" w:leader="dot" w:pos="4576"/>
        </w:tabs>
        <w:rPr>
          <w:noProof/>
        </w:rPr>
      </w:pPr>
      <w:r>
        <w:rPr>
          <w:noProof/>
        </w:rPr>
        <w:t>exposure</w:t>
      </w:r>
      <w:r>
        <w:rPr>
          <w:noProof/>
        </w:rPr>
        <w:tab/>
        <w:t>357, 365, 376</w:t>
      </w:r>
    </w:p>
    <w:p w14:paraId="522124D9" w14:textId="77777777" w:rsidR="00247B87" w:rsidRDefault="00247B87">
      <w:pPr>
        <w:pStyle w:val="Index2"/>
        <w:tabs>
          <w:tab w:val="right" w:leader="dot" w:pos="4576"/>
        </w:tabs>
        <w:rPr>
          <w:noProof/>
        </w:rPr>
      </w:pPr>
      <w:r>
        <w:rPr>
          <w:noProof/>
        </w:rPr>
        <w:t>for damaged packets</w:t>
      </w:r>
      <w:r>
        <w:rPr>
          <w:noProof/>
        </w:rPr>
        <w:tab/>
        <w:t>261</w:t>
      </w:r>
    </w:p>
    <w:p w14:paraId="5C8F6DCD" w14:textId="77777777" w:rsidR="00247B87" w:rsidRDefault="00247B87">
      <w:pPr>
        <w:pStyle w:val="Index1"/>
        <w:tabs>
          <w:tab w:val="right" w:leader="dot" w:pos="4576"/>
        </w:tabs>
        <w:rPr>
          <w:noProof/>
        </w:rPr>
      </w:pPr>
      <w:r w:rsidRPr="00DB628D">
        <w:rPr>
          <w:i/>
          <w:noProof/>
        </w:rPr>
        <w:t>collisionTime</w:t>
      </w:r>
      <w:r>
        <w:rPr>
          <w:noProof/>
        </w:rPr>
        <w:tab/>
        <w:t>259</w:t>
      </w:r>
    </w:p>
    <w:p w14:paraId="05742A91" w14:textId="77777777" w:rsidR="00247B87" w:rsidRDefault="00247B87">
      <w:pPr>
        <w:pStyle w:val="Index1"/>
        <w:tabs>
          <w:tab w:val="right" w:leader="dot" w:pos="4576"/>
        </w:tabs>
        <w:rPr>
          <w:noProof/>
        </w:rPr>
      </w:pPr>
      <w:r w:rsidRPr="00DB628D">
        <w:rPr>
          <w:i/>
          <w:noProof/>
        </w:rPr>
        <w:t>combineRV</w:t>
      </w:r>
      <w:r>
        <w:rPr>
          <w:noProof/>
        </w:rPr>
        <w:tab/>
        <w:t>325</w:t>
      </w:r>
    </w:p>
    <w:p w14:paraId="5491AF07" w14:textId="77777777" w:rsidR="00247B87" w:rsidRDefault="00247B87">
      <w:pPr>
        <w:pStyle w:val="Index1"/>
        <w:tabs>
          <w:tab w:val="right" w:leader="dot" w:pos="4576"/>
        </w:tabs>
        <w:rPr>
          <w:noProof/>
        </w:rPr>
      </w:pPr>
      <w:r>
        <w:rPr>
          <w:noProof/>
        </w:rPr>
        <w:t>communication group</w:t>
      </w:r>
      <w:r>
        <w:rPr>
          <w:noProof/>
        </w:rPr>
        <w:tab/>
      </w:r>
      <w:r w:rsidRPr="00DB628D">
        <w:rPr>
          <w:rFonts w:cs="Mangal"/>
          <w:i/>
          <w:noProof/>
        </w:rPr>
        <w:t>See</w:t>
      </w:r>
      <w:r w:rsidRPr="00DB628D">
        <w:rPr>
          <w:rFonts w:cs="Mangal"/>
          <w:noProof/>
        </w:rPr>
        <w:t xml:space="preserve"> </w:t>
      </w:r>
      <w:r w:rsidRPr="00DB628D">
        <w:rPr>
          <w:rFonts w:cs="Mangal"/>
          <w:i/>
          <w:noProof/>
        </w:rPr>
        <w:t>CGroup</w:t>
      </w:r>
    </w:p>
    <w:p w14:paraId="73F47BC7" w14:textId="77777777" w:rsidR="00247B87" w:rsidRDefault="00247B87">
      <w:pPr>
        <w:pStyle w:val="Index1"/>
        <w:tabs>
          <w:tab w:val="right" w:leader="dot" w:pos="4576"/>
        </w:tabs>
        <w:rPr>
          <w:noProof/>
        </w:rPr>
      </w:pPr>
      <w:r>
        <w:rPr>
          <w:noProof/>
        </w:rPr>
        <w:t>confidence interval</w:t>
      </w:r>
      <w:r>
        <w:rPr>
          <w:noProof/>
        </w:rPr>
        <w:tab/>
        <w:t>65, 361</w:t>
      </w:r>
    </w:p>
    <w:p w14:paraId="053D7224" w14:textId="77777777" w:rsidR="00247B87" w:rsidRDefault="00247B87">
      <w:pPr>
        <w:pStyle w:val="Index1"/>
        <w:tabs>
          <w:tab w:val="right" w:leader="dot" w:pos="4576"/>
        </w:tabs>
        <w:rPr>
          <w:noProof/>
        </w:rPr>
      </w:pPr>
      <w:r>
        <w:rPr>
          <w:noProof/>
        </w:rPr>
        <w:t>conformance testing</w:t>
      </w:r>
      <w:r>
        <w:rPr>
          <w:noProof/>
        </w:rPr>
        <w:tab/>
        <w:t>10, 21, 25</w:t>
      </w:r>
    </w:p>
    <w:p w14:paraId="21507179" w14:textId="77777777" w:rsidR="00247B87" w:rsidRDefault="00247B87">
      <w:pPr>
        <w:pStyle w:val="Index1"/>
        <w:tabs>
          <w:tab w:val="right" w:leader="dot" w:pos="4576"/>
        </w:tabs>
        <w:rPr>
          <w:noProof/>
        </w:rPr>
      </w:pPr>
      <w:r w:rsidRPr="00DB628D">
        <w:rPr>
          <w:i/>
          <w:noProof/>
        </w:rPr>
        <w:t>connect</w:t>
      </w:r>
    </w:p>
    <w:p w14:paraId="261DF0BF" w14:textId="77777777" w:rsidR="00247B87" w:rsidRDefault="00247B87">
      <w:pPr>
        <w:pStyle w:val="Index2"/>
        <w:tabs>
          <w:tab w:val="right" w:leader="dot" w:pos="4576"/>
        </w:tabs>
        <w:rPr>
          <w:bCs/>
          <w:noProof/>
        </w:rPr>
      </w:pPr>
      <w:r w:rsidRPr="00DB628D">
        <w:rPr>
          <w:i/>
          <w:noProof/>
        </w:rPr>
        <w:t>Mailbox</w:t>
      </w:r>
      <w:r>
        <w:rPr>
          <w:noProof/>
        </w:rPr>
        <w:t xml:space="preserve"> method</w:t>
      </w:r>
      <w:r>
        <w:rPr>
          <w:noProof/>
        </w:rPr>
        <w:tab/>
        <w:t xml:space="preserve">73, 74, 75, </w:t>
      </w:r>
      <w:r>
        <w:rPr>
          <w:b/>
          <w:bCs/>
          <w:noProof/>
        </w:rPr>
        <w:t>306</w:t>
      </w:r>
      <w:r>
        <w:rPr>
          <w:bCs/>
          <w:noProof/>
        </w:rPr>
        <w:t>, 308, 310, 311</w:t>
      </w:r>
    </w:p>
    <w:p w14:paraId="65A9954B" w14:textId="77777777" w:rsidR="00247B87" w:rsidRDefault="00247B87">
      <w:pPr>
        <w:pStyle w:val="Index2"/>
        <w:tabs>
          <w:tab w:val="right" w:leader="dot" w:pos="4576"/>
        </w:tabs>
        <w:rPr>
          <w:bCs/>
          <w:noProof/>
        </w:rPr>
      </w:pPr>
      <w:r w:rsidRPr="00DB628D">
        <w:rPr>
          <w:i/>
          <w:noProof/>
        </w:rPr>
        <w:t>Port</w:t>
      </w:r>
      <w:r>
        <w:rPr>
          <w:noProof/>
        </w:rPr>
        <w:t xml:space="preserve"> method</w:t>
      </w:r>
      <w:r>
        <w:rPr>
          <w:noProof/>
        </w:rPr>
        <w:tab/>
        <w:t xml:space="preserve">61, 92, </w:t>
      </w:r>
      <w:r>
        <w:rPr>
          <w:b/>
          <w:bCs/>
          <w:noProof/>
        </w:rPr>
        <w:t>166</w:t>
      </w:r>
    </w:p>
    <w:p w14:paraId="35D14A25" w14:textId="77777777" w:rsidR="00247B87" w:rsidRDefault="00247B87">
      <w:pPr>
        <w:pStyle w:val="Index1"/>
        <w:tabs>
          <w:tab w:val="right" w:leader="dot" w:pos="4576"/>
        </w:tabs>
        <w:rPr>
          <w:noProof/>
        </w:rPr>
      </w:pPr>
      <w:r>
        <w:rPr>
          <w:noProof/>
        </w:rPr>
        <w:t>control mode</w:t>
      </w:r>
      <w:r>
        <w:rPr>
          <w:noProof/>
        </w:rPr>
        <w:tab/>
        <w:t>26, 81, 126</w:t>
      </w:r>
    </w:p>
    <w:p w14:paraId="3916367F" w14:textId="77777777" w:rsidR="00247B87" w:rsidRDefault="00247B87">
      <w:pPr>
        <w:pStyle w:val="Index1"/>
        <w:tabs>
          <w:tab w:val="right" w:leader="dot" w:pos="4576"/>
        </w:tabs>
        <w:rPr>
          <w:noProof/>
        </w:rPr>
      </w:pPr>
      <w:r w:rsidRPr="00DB628D">
        <w:rPr>
          <w:i/>
          <w:noProof/>
        </w:rPr>
        <w:t xml:space="preserve">COOKED </w:t>
      </w:r>
      <w:r>
        <w:rPr>
          <w:noProof/>
        </w:rPr>
        <w:t>(</w:t>
      </w:r>
      <w:r w:rsidRPr="00DB628D">
        <w:rPr>
          <w:i/>
          <w:noProof/>
        </w:rPr>
        <w:t>Mailbox</w:t>
      </w:r>
      <w:r>
        <w:rPr>
          <w:noProof/>
        </w:rPr>
        <w:t xml:space="preserve"> flag)</w:t>
      </w:r>
      <w:r>
        <w:rPr>
          <w:noProof/>
        </w:rPr>
        <w:tab/>
        <w:t>306, 307</w:t>
      </w:r>
    </w:p>
    <w:p w14:paraId="243583CD" w14:textId="77777777" w:rsidR="00247B87" w:rsidRDefault="00247B87">
      <w:pPr>
        <w:pStyle w:val="Index1"/>
        <w:tabs>
          <w:tab w:val="right" w:leader="dot" w:pos="4576"/>
        </w:tabs>
        <w:rPr>
          <w:noProof/>
        </w:rPr>
      </w:pPr>
      <w:r>
        <w:rPr>
          <w:noProof/>
        </w:rPr>
        <w:t>CPU time</w:t>
      </w:r>
    </w:p>
    <w:p w14:paraId="340E04E6" w14:textId="77777777" w:rsidR="00247B87" w:rsidRDefault="00247B87">
      <w:pPr>
        <w:pStyle w:val="Index2"/>
        <w:tabs>
          <w:tab w:val="right" w:leader="dot" w:pos="4576"/>
        </w:tabs>
        <w:rPr>
          <w:noProof/>
        </w:rPr>
      </w:pPr>
      <w:r>
        <w:rPr>
          <w:noProof/>
        </w:rPr>
        <w:t>access to</w:t>
      </w:r>
      <w:r>
        <w:rPr>
          <w:noProof/>
        </w:rPr>
        <w:tab/>
        <w:t>145</w:t>
      </w:r>
    </w:p>
    <w:p w14:paraId="18DEB297" w14:textId="77777777" w:rsidR="00247B87" w:rsidRDefault="00247B87">
      <w:pPr>
        <w:pStyle w:val="Index2"/>
        <w:tabs>
          <w:tab w:val="right" w:leader="dot" w:pos="4576"/>
        </w:tabs>
        <w:rPr>
          <w:noProof/>
        </w:rPr>
      </w:pPr>
      <w:r>
        <w:rPr>
          <w:noProof/>
        </w:rPr>
        <w:t>exposure</w:t>
      </w:r>
      <w:r>
        <w:rPr>
          <w:noProof/>
        </w:rPr>
        <w:tab/>
        <w:t>373, 416</w:t>
      </w:r>
    </w:p>
    <w:p w14:paraId="327605D3" w14:textId="77777777" w:rsidR="00247B87" w:rsidRDefault="00247B87">
      <w:pPr>
        <w:pStyle w:val="Index2"/>
        <w:tabs>
          <w:tab w:val="right" w:leader="dot" w:pos="4576"/>
        </w:tabs>
        <w:rPr>
          <w:noProof/>
        </w:rPr>
      </w:pPr>
      <w:r>
        <w:rPr>
          <w:noProof/>
        </w:rPr>
        <w:t>limit</w:t>
      </w:r>
      <w:r>
        <w:rPr>
          <w:noProof/>
        </w:rPr>
        <w:tab/>
        <w:t>335, 336</w:t>
      </w:r>
    </w:p>
    <w:p w14:paraId="74CA479E" w14:textId="77777777" w:rsidR="00247B87" w:rsidRDefault="00247B87">
      <w:pPr>
        <w:pStyle w:val="Index1"/>
        <w:tabs>
          <w:tab w:val="right" w:leader="dot" w:pos="4576"/>
        </w:tabs>
        <w:rPr>
          <w:noProof/>
        </w:rPr>
      </w:pPr>
      <w:r w:rsidRPr="00DB628D">
        <w:rPr>
          <w:i/>
          <w:noProof/>
        </w:rPr>
        <w:t>cpuTime</w:t>
      </w:r>
      <w:r>
        <w:rPr>
          <w:noProof/>
        </w:rPr>
        <w:tab/>
        <w:t>145</w:t>
      </w:r>
    </w:p>
    <w:p w14:paraId="0F2A5BAF" w14:textId="77777777" w:rsidR="00247B87" w:rsidRDefault="00247B87">
      <w:pPr>
        <w:pStyle w:val="Index1"/>
        <w:tabs>
          <w:tab w:val="right" w:leader="dot" w:pos="4576"/>
        </w:tabs>
        <w:rPr>
          <w:noProof/>
        </w:rPr>
      </w:pPr>
      <w:r>
        <w:rPr>
          <w:noProof/>
        </w:rPr>
        <w:t>CRC (Cyclic Redundancy Check)</w:t>
      </w:r>
      <w:r>
        <w:rPr>
          <w:noProof/>
        </w:rPr>
        <w:tab/>
        <w:t>44, 53, 85, 95</w:t>
      </w:r>
    </w:p>
    <w:p w14:paraId="670BEF9C" w14:textId="77777777" w:rsidR="00247B87" w:rsidRDefault="00247B87">
      <w:pPr>
        <w:pStyle w:val="Index1"/>
        <w:tabs>
          <w:tab w:val="right" w:leader="dot" w:pos="4576"/>
        </w:tabs>
        <w:rPr>
          <w:noProof/>
        </w:rPr>
      </w:pPr>
      <w:r w:rsidRPr="00DB628D">
        <w:rPr>
          <w:i/>
          <w:noProof/>
        </w:rPr>
        <w:t>create</w:t>
      </w:r>
      <w:r>
        <w:rPr>
          <w:noProof/>
        </w:rPr>
        <w:tab/>
        <w:t>155, 156</w:t>
      </w:r>
    </w:p>
    <w:p w14:paraId="4FF425DD" w14:textId="77777777" w:rsidR="00247B87" w:rsidRDefault="00247B87">
      <w:pPr>
        <w:pStyle w:val="Index1"/>
        <w:tabs>
          <w:tab w:val="right" w:leader="dot" w:pos="4576"/>
        </w:tabs>
        <w:rPr>
          <w:noProof/>
        </w:rPr>
      </w:pPr>
      <w:r>
        <w:rPr>
          <w:noProof/>
        </w:rPr>
        <w:t>CSMA/CD (Carrier Sense Multiple Access/Collision Detection)</w:t>
      </w:r>
      <w:r>
        <w:rPr>
          <w:noProof/>
        </w:rPr>
        <w:tab/>
        <w:t>244, 251</w:t>
      </w:r>
    </w:p>
    <w:p w14:paraId="645D623B" w14:textId="77777777" w:rsidR="00247B87" w:rsidRDefault="00247B87">
      <w:pPr>
        <w:pStyle w:val="Index1"/>
        <w:tabs>
          <w:tab w:val="right" w:leader="dot" w:pos="4576"/>
        </w:tabs>
        <w:rPr>
          <w:noProof/>
        </w:rPr>
      </w:pPr>
      <w:r>
        <w:rPr>
          <w:noProof/>
        </w:rPr>
        <w:t>cutoff</w:t>
      </w:r>
      <w:r>
        <w:rPr>
          <w:noProof/>
        </w:rPr>
        <w:tab/>
        <w:t>176</w:t>
      </w:r>
    </w:p>
    <w:p w14:paraId="6D8E4E31" w14:textId="77777777" w:rsidR="00247B87" w:rsidRDefault="00247B87">
      <w:pPr>
        <w:pStyle w:val="Index1"/>
        <w:tabs>
          <w:tab w:val="right" w:leader="dot" w:pos="4576"/>
        </w:tabs>
        <w:rPr>
          <w:noProof/>
        </w:rPr>
      </w:pPr>
      <w:r>
        <w:rPr>
          <w:noProof/>
        </w:rPr>
        <w:t>Cygwin</w:t>
      </w:r>
      <w:r>
        <w:rPr>
          <w:noProof/>
        </w:rPr>
        <w:tab/>
        <w:t>397, 399, 403, 406</w:t>
      </w:r>
    </w:p>
    <w:p w14:paraId="075AA910" w14:textId="77777777" w:rsidR="00247B87" w:rsidRDefault="00247B87">
      <w:pPr>
        <w:pStyle w:val="IndexHeading"/>
        <w:keepNext/>
        <w:tabs>
          <w:tab w:val="right" w:leader="dot" w:pos="4576"/>
        </w:tabs>
        <w:rPr>
          <w:rFonts w:eastAsiaTheme="minorEastAsia" w:cstheme="minorBidi"/>
          <w:b w:val="0"/>
          <w:bCs w:val="0"/>
          <w:noProof/>
        </w:rPr>
      </w:pPr>
      <w:r>
        <w:rPr>
          <w:noProof/>
        </w:rPr>
        <w:lastRenderedPageBreak/>
        <w:t>D</w:t>
      </w:r>
    </w:p>
    <w:p w14:paraId="3C1476A5" w14:textId="77777777" w:rsidR="00247B87" w:rsidRDefault="00247B87">
      <w:pPr>
        <w:pStyle w:val="Index1"/>
        <w:tabs>
          <w:tab w:val="right" w:leader="dot" w:pos="4576"/>
        </w:tabs>
        <w:rPr>
          <w:noProof/>
        </w:rPr>
      </w:pPr>
      <w:r>
        <w:rPr>
          <w:noProof/>
        </w:rPr>
        <w:t>daemon</w:t>
      </w:r>
      <w:r>
        <w:rPr>
          <w:noProof/>
        </w:rPr>
        <w:tab/>
        <w:t>135, 199, 414</w:t>
      </w:r>
    </w:p>
    <w:p w14:paraId="78187BBE" w14:textId="77777777" w:rsidR="00247B87" w:rsidRDefault="00247B87">
      <w:pPr>
        <w:pStyle w:val="Index2"/>
        <w:tabs>
          <w:tab w:val="right" w:leader="dot" w:pos="4576"/>
        </w:tabs>
        <w:rPr>
          <w:noProof/>
        </w:rPr>
      </w:pPr>
      <w:r>
        <w:rPr>
          <w:noProof/>
        </w:rPr>
        <w:t>running monitor as</w:t>
      </w:r>
      <w:r>
        <w:rPr>
          <w:noProof/>
        </w:rPr>
        <w:tab/>
        <w:t>401</w:t>
      </w:r>
    </w:p>
    <w:p w14:paraId="5E502620" w14:textId="77777777" w:rsidR="00247B87" w:rsidRDefault="00247B87">
      <w:pPr>
        <w:pStyle w:val="Index2"/>
        <w:tabs>
          <w:tab w:val="right" w:leader="dot" w:pos="4576"/>
        </w:tabs>
        <w:rPr>
          <w:noProof/>
        </w:rPr>
      </w:pPr>
      <w:r>
        <w:rPr>
          <w:noProof/>
        </w:rPr>
        <w:t xml:space="preserve">running </w:t>
      </w:r>
      <w:r w:rsidRPr="00DB628D">
        <w:rPr>
          <w:i/>
          <w:noProof/>
        </w:rPr>
        <w:t>nweb24</w:t>
      </w:r>
      <w:r>
        <w:rPr>
          <w:noProof/>
        </w:rPr>
        <w:t xml:space="preserve"> as</w:t>
      </w:r>
      <w:r>
        <w:rPr>
          <w:noProof/>
        </w:rPr>
        <w:tab/>
        <w:t>403</w:t>
      </w:r>
    </w:p>
    <w:p w14:paraId="43D38E70" w14:textId="77777777" w:rsidR="00247B87" w:rsidRDefault="00247B87">
      <w:pPr>
        <w:pStyle w:val="Index2"/>
        <w:tabs>
          <w:tab w:val="right" w:leader="dot" w:pos="4576"/>
        </w:tabs>
        <w:rPr>
          <w:noProof/>
        </w:rPr>
      </w:pPr>
      <w:r>
        <w:rPr>
          <w:noProof/>
        </w:rPr>
        <w:t>running simulator as</w:t>
      </w:r>
      <w:r>
        <w:rPr>
          <w:noProof/>
        </w:rPr>
        <w:tab/>
        <w:t>408</w:t>
      </w:r>
    </w:p>
    <w:p w14:paraId="260C3F59" w14:textId="77777777" w:rsidR="00247B87" w:rsidRDefault="00247B87">
      <w:pPr>
        <w:pStyle w:val="Index1"/>
        <w:tabs>
          <w:tab w:val="right" w:leader="dot" w:pos="4576"/>
        </w:tabs>
        <w:rPr>
          <w:noProof/>
        </w:rPr>
      </w:pPr>
      <w:r>
        <w:rPr>
          <w:noProof/>
        </w:rPr>
        <w:t>data file</w:t>
      </w:r>
      <w:r>
        <w:rPr>
          <w:noProof/>
        </w:rPr>
        <w:tab/>
      </w:r>
      <w:r w:rsidRPr="00DB628D">
        <w:rPr>
          <w:rFonts w:cs="Mangal"/>
          <w:i/>
          <w:noProof/>
        </w:rPr>
        <w:t>See</w:t>
      </w:r>
      <w:r w:rsidRPr="00DB628D">
        <w:rPr>
          <w:rFonts w:cs="Mangal"/>
          <w:noProof/>
        </w:rPr>
        <w:t xml:space="preserve"> input file</w:t>
      </w:r>
    </w:p>
    <w:p w14:paraId="3EE6F8F2" w14:textId="77777777" w:rsidR="00247B87" w:rsidRDefault="00247B87">
      <w:pPr>
        <w:pStyle w:val="Index1"/>
        <w:tabs>
          <w:tab w:val="right" w:leader="dot" w:pos="4576"/>
        </w:tabs>
        <w:rPr>
          <w:noProof/>
        </w:rPr>
      </w:pPr>
      <w:r>
        <w:rPr>
          <w:noProof/>
        </w:rPr>
        <w:t>date (telling)</w:t>
      </w:r>
      <w:r>
        <w:rPr>
          <w:noProof/>
        </w:rPr>
        <w:tab/>
        <w:t>127, 145</w:t>
      </w:r>
    </w:p>
    <w:p w14:paraId="3DE93DEC" w14:textId="77777777" w:rsidR="00247B87" w:rsidRDefault="00247B87">
      <w:pPr>
        <w:pStyle w:val="Index1"/>
        <w:tabs>
          <w:tab w:val="right" w:leader="dot" w:pos="4576"/>
        </w:tabs>
        <w:rPr>
          <w:bCs/>
          <w:noProof/>
        </w:rPr>
      </w:pPr>
      <w:r>
        <w:rPr>
          <w:noProof/>
        </w:rPr>
        <w:t>dB (decibel)</w:t>
      </w:r>
      <w:r>
        <w:rPr>
          <w:noProof/>
        </w:rPr>
        <w:tab/>
        <w:t xml:space="preserve">101, 104, </w:t>
      </w:r>
      <w:r>
        <w:rPr>
          <w:b/>
          <w:bCs/>
          <w:noProof/>
        </w:rPr>
        <w:t>146</w:t>
      </w:r>
      <w:r>
        <w:rPr>
          <w:bCs/>
          <w:noProof/>
        </w:rPr>
        <w:t>, 387</w:t>
      </w:r>
    </w:p>
    <w:p w14:paraId="37F950B0" w14:textId="77777777" w:rsidR="00247B87" w:rsidRDefault="00247B87">
      <w:pPr>
        <w:pStyle w:val="Index1"/>
        <w:tabs>
          <w:tab w:val="right" w:leader="dot" w:pos="4576"/>
        </w:tabs>
        <w:rPr>
          <w:bCs/>
          <w:noProof/>
        </w:rPr>
      </w:pPr>
      <w:r>
        <w:rPr>
          <w:noProof/>
        </w:rPr>
        <w:t>dBm</w:t>
      </w:r>
      <w:r>
        <w:rPr>
          <w:noProof/>
        </w:rPr>
        <w:tab/>
        <w:t xml:space="preserve">104, 113, </w:t>
      </w:r>
      <w:r>
        <w:rPr>
          <w:b/>
          <w:bCs/>
          <w:noProof/>
        </w:rPr>
        <w:t>146</w:t>
      </w:r>
      <w:r>
        <w:rPr>
          <w:bCs/>
          <w:noProof/>
        </w:rPr>
        <w:t>, 380, 384, 386, 393</w:t>
      </w:r>
    </w:p>
    <w:p w14:paraId="7299547D" w14:textId="77777777" w:rsidR="00247B87" w:rsidRDefault="00247B87">
      <w:pPr>
        <w:pStyle w:val="Index1"/>
        <w:tabs>
          <w:tab w:val="right" w:leader="dot" w:pos="4576"/>
        </w:tabs>
        <w:rPr>
          <w:bCs/>
          <w:noProof/>
        </w:rPr>
      </w:pPr>
      <w:r w:rsidRPr="00DB628D">
        <w:rPr>
          <w:i/>
          <w:noProof/>
        </w:rPr>
        <w:t>dBToLin</w:t>
      </w:r>
      <w:r>
        <w:rPr>
          <w:noProof/>
        </w:rPr>
        <w:tab/>
        <w:t xml:space="preserve">106, </w:t>
      </w:r>
      <w:r>
        <w:rPr>
          <w:b/>
          <w:bCs/>
          <w:noProof/>
        </w:rPr>
        <w:t>146</w:t>
      </w:r>
      <w:r>
        <w:rPr>
          <w:bCs/>
          <w:noProof/>
        </w:rPr>
        <w:t>, 382</w:t>
      </w:r>
    </w:p>
    <w:p w14:paraId="7F4B3678" w14:textId="77777777" w:rsidR="00247B87" w:rsidRDefault="00247B87">
      <w:pPr>
        <w:pStyle w:val="Index2"/>
        <w:tabs>
          <w:tab w:val="right" w:leader="dot" w:pos="4576"/>
        </w:tabs>
        <w:rPr>
          <w:noProof/>
        </w:rPr>
      </w:pPr>
      <w:r>
        <w:rPr>
          <w:noProof/>
        </w:rPr>
        <w:t>examples</w:t>
      </w:r>
      <w:r>
        <w:rPr>
          <w:noProof/>
        </w:rPr>
        <w:tab/>
        <w:t>102, 284</w:t>
      </w:r>
    </w:p>
    <w:p w14:paraId="03758B90" w14:textId="77777777" w:rsidR="00247B87" w:rsidRDefault="00247B87">
      <w:pPr>
        <w:pStyle w:val="Index1"/>
        <w:tabs>
          <w:tab w:val="right" w:leader="dot" w:pos="4576"/>
        </w:tabs>
        <w:rPr>
          <w:noProof/>
        </w:rPr>
      </w:pPr>
      <w:r w:rsidRPr="00DB628D">
        <w:rPr>
          <w:i/>
          <w:noProof/>
        </w:rPr>
        <w:t xml:space="preserve">dead </w:t>
      </w:r>
      <w:r>
        <w:rPr>
          <w:noProof/>
        </w:rPr>
        <w:t>(</w:t>
      </w:r>
      <w:r w:rsidRPr="00DB628D">
        <w:rPr>
          <w:i/>
          <w:noProof/>
        </w:rPr>
        <w:t>Packet</w:t>
      </w:r>
      <w:r>
        <w:rPr>
          <w:noProof/>
        </w:rPr>
        <w:t xml:space="preserve"> method)</w:t>
      </w:r>
      <w:r>
        <w:rPr>
          <w:noProof/>
        </w:rPr>
        <w:tab/>
        <w:t>289</w:t>
      </w:r>
    </w:p>
    <w:p w14:paraId="4F77D16D" w14:textId="77777777" w:rsidR="00247B87" w:rsidRDefault="00247B87">
      <w:pPr>
        <w:pStyle w:val="Index1"/>
        <w:tabs>
          <w:tab w:val="right" w:leader="dot" w:pos="4576"/>
        </w:tabs>
        <w:rPr>
          <w:noProof/>
        </w:rPr>
      </w:pPr>
      <w:r w:rsidRPr="00DB628D">
        <w:rPr>
          <w:i/>
          <w:noProof/>
        </w:rPr>
        <w:t>DEATH</w:t>
      </w:r>
    </w:p>
    <w:p w14:paraId="42AA32B1" w14:textId="77777777" w:rsidR="00247B87" w:rsidRDefault="00247B87">
      <w:pPr>
        <w:pStyle w:val="Index2"/>
        <w:tabs>
          <w:tab w:val="right" w:leader="dot" w:pos="4576"/>
        </w:tabs>
        <w:rPr>
          <w:noProof/>
        </w:rPr>
      </w:pPr>
      <w:r>
        <w:rPr>
          <w:noProof/>
        </w:rPr>
        <w:t>exposure</w:t>
      </w:r>
      <w:r>
        <w:rPr>
          <w:noProof/>
        </w:rPr>
        <w:tab/>
        <w:t>358</w:t>
      </w:r>
    </w:p>
    <w:p w14:paraId="16677FF4" w14:textId="77777777" w:rsidR="00247B87" w:rsidRDefault="00247B87">
      <w:pPr>
        <w:pStyle w:val="Index2"/>
        <w:tabs>
          <w:tab w:val="right" w:leader="dot" w:pos="4576"/>
        </w:tabs>
        <w:rPr>
          <w:bCs/>
          <w:noProof/>
        </w:rPr>
      </w:pPr>
      <w:r w:rsidRPr="00DB628D">
        <w:rPr>
          <w:i/>
          <w:noProof/>
        </w:rPr>
        <w:t>Kernel</w:t>
      </w:r>
      <w:r>
        <w:rPr>
          <w:noProof/>
        </w:rPr>
        <w:t xml:space="preserve"> event</w:t>
      </w:r>
      <w:r>
        <w:rPr>
          <w:noProof/>
        </w:rPr>
        <w:tab/>
        <w:t xml:space="preserve">37, 38, 58, 59, 63, 109, </w:t>
      </w:r>
      <w:r>
        <w:rPr>
          <w:b/>
          <w:bCs/>
          <w:noProof/>
        </w:rPr>
        <w:t>199</w:t>
      </w:r>
      <w:r>
        <w:rPr>
          <w:bCs/>
          <w:noProof/>
        </w:rPr>
        <w:t>, 335</w:t>
      </w:r>
    </w:p>
    <w:p w14:paraId="1BA46A57" w14:textId="77777777" w:rsidR="00247B87" w:rsidRDefault="00247B87">
      <w:pPr>
        <w:pStyle w:val="Index2"/>
        <w:tabs>
          <w:tab w:val="right" w:leader="dot" w:pos="4576"/>
        </w:tabs>
        <w:rPr>
          <w:noProof/>
        </w:rPr>
      </w:pPr>
      <w:r w:rsidRPr="00DB628D">
        <w:rPr>
          <w:i/>
          <w:noProof/>
        </w:rPr>
        <w:t>Process</w:t>
      </w:r>
      <w:r>
        <w:rPr>
          <w:noProof/>
        </w:rPr>
        <w:t xml:space="preserve"> event</w:t>
      </w:r>
      <w:r>
        <w:rPr>
          <w:noProof/>
        </w:rPr>
        <w:tab/>
        <w:t>197</w:t>
      </w:r>
    </w:p>
    <w:p w14:paraId="0D905603" w14:textId="77777777" w:rsidR="00247B87" w:rsidRDefault="00247B87">
      <w:pPr>
        <w:pStyle w:val="Index1"/>
        <w:tabs>
          <w:tab w:val="right" w:leader="dot" w:pos="4576"/>
        </w:tabs>
        <w:rPr>
          <w:bCs/>
          <w:noProof/>
        </w:rPr>
      </w:pPr>
      <w:r>
        <w:rPr>
          <w:noProof/>
        </w:rPr>
        <w:t>debugging</w:t>
      </w:r>
      <w:r>
        <w:rPr>
          <w:noProof/>
        </w:rPr>
        <w:tab/>
        <w:t xml:space="preserve">27, 42, 133, 217, 271, </w:t>
      </w:r>
      <w:r>
        <w:rPr>
          <w:b/>
          <w:bCs/>
          <w:noProof/>
        </w:rPr>
        <w:t>337</w:t>
      </w:r>
      <w:r>
        <w:rPr>
          <w:bCs/>
          <w:noProof/>
        </w:rPr>
        <w:t>, 405, 426</w:t>
      </w:r>
    </w:p>
    <w:p w14:paraId="754072B9" w14:textId="77777777" w:rsidR="00247B87" w:rsidRDefault="00247B87">
      <w:pPr>
        <w:pStyle w:val="Index1"/>
        <w:tabs>
          <w:tab w:val="right" w:leader="dot" w:pos="4576"/>
        </w:tabs>
        <w:rPr>
          <w:noProof/>
        </w:rPr>
      </w:pPr>
      <w:r w:rsidRPr="00DB628D">
        <w:rPr>
          <w:i/>
          <w:noProof/>
        </w:rPr>
        <w:t>DebugTracing</w:t>
      </w:r>
      <w:r>
        <w:rPr>
          <w:noProof/>
        </w:rPr>
        <w:tab/>
        <w:t>341</w:t>
      </w:r>
    </w:p>
    <w:p w14:paraId="447E27E8" w14:textId="77777777" w:rsidR="00247B87" w:rsidRDefault="00247B87">
      <w:pPr>
        <w:pStyle w:val="Index1"/>
        <w:tabs>
          <w:tab w:val="right" w:leader="dot" w:pos="4576"/>
        </w:tabs>
        <w:rPr>
          <w:bCs/>
          <w:noProof/>
        </w:rPr>
      </w:pPr>
      <w:r w:rsidRPr="00DB628D">
        <w:rPr>
          <w:i/>
          <w:noProof/>
        </w:rPr>
        <w:t xml:space="preserve">delay </w:t>
      </w:r>
      <w:r>
        <w:rPr>
          <w:noProof/>
        </w:rPr>
        <w:t>(</w:t>
      </w:r>
      <w:r w:rsidRPr="00DB628D">
        <w:rPr>
          <w:i/>
          <w:noProof/>
        </w:rPr>
        <w:t>Timer</w:t>
      </w:r>
      <w:r>
        <w:rPr>
          <w:noProof/>
        </w:rPr>
        <w:t xml:space="preserve"> method)</w:t>
      </w:r>
      <w:r>
        <w:rPr>
          <w:noProof/>
        </w:rPr>
        <w:tab/>
        <w:t xml:space="preserve">33, 51, 81, </w:t>
      </w:r>
      <w:r>
        <w:rPr>
          <w:b/>
          <w:bCs/>
          <w:noProof/>
        </w:rPr>
        <w:t>204</w:t>
      </w:r>
    </w:p>
    <w:p w14:paraId="36CDBD22" w14:textId="77777777" w:rsidR="00247B87" w:rsidRDefault="00247B87">
      <w:pPr>
        <w:pStyle w:val="Index2"/>
        <w:tabs>
          <w:tab w:val="right" w:leader="dot" w:pos="4576"/>
        </w:tabs>
        <w:rPr>
          <w:noProof/>
        </w:rPr>
      </w:pPr>
      <w:r>
        <w:rPr>
          <w:noProof/>
        </w:rPr>
        <w:t>examples</w:t>
      </w:r>
      <w:r>
        <w:rPr>
          <w:noProof/>
        </w:rPr>
        <w:tab/>
        <w:t>31, 34, 81, 98, 194</w:t>
      </w:r>
    </w:p>
    <w:p w14:paraId="0DDD90A1" w14:textId="77777777" w:rsidR="00247B87" w:rsidRDefault="00247B87">
      <w:pPr>
        <w:pStyle w:val="Index1"/>
        <w:tabs>
          <w:tab w:val="right" w:leader="dot" w:pos="4576"/>
        </w:tabs>
        <w:rPr>
          <w:noProof/>
        </w:rPr>
      </w:pPr>
      <w:r>
        <w:rPr>
          <w:noProof/>
        </w:rPr>
        <w:t>deploy (script, installation)</w:t>
      </w:r>
      <w:r>
        <w:rPr>
          <w:noProof/>
        </w:rPr>
        <w:tab/>
        <w:t>398, 399</w:t>
      </w:r>
    </w:p>
    <w:p w14:paraId="08022AB6" w14:textId="77777777" w:rsidR="00247B87" w:rsidRDefault="00247B87">
      <w:pPr>
        <w:pStyle w:val="Index1"/>
        <w:tabs>
          <w:tab w:val="right" w:leader="dot" w:pos="4576"/>
        </w:tabs>
        <w:rPr>
          <w:noProof/>
        </w:rPr>
      </w:pPr>
      <w:r w:rsidRPr="00DB628D">
        <w:rPr>
          <w:i/>
          <w:noProof/>
        </w:rPr>
        <w:t>DEVICE</w:t>
      </w:r>
      <w:r>
        <w:rPr>
          <w:noProof/>
        </w:rPr>
        <w:t xml:space="preserve"> (</w:t>
      </w:r>
      <w:r w:rsidRPr="00DB628D">
        <w:rPr>
          <w:i/>
          <w:noProof/>
        </w:rPr>
        <w:t>Mailbox</w:t>
      </w:r>
      <w:r>
        <w:rPr>
          <w:noProof/>
        </w:rPr>
        <w:t xml:space="preserve"> flag)</w:t>
      </w:r>
      <w:r>
        <w:rPr>
          <w:noProof/>
        </w:rPr>
        <w:tab/>
        <w:t>306, 307, 308</w:t>
      </w:r>
    </w:p>
    <w:p w14:paraId="562D40C3" w14:textId="77777777" w:rsidR="00247B87" w:rsidRDefault="00247B87">
      <w:pPr>
        <w:pStyle w:val="Index1"/>
        <w:tabs>
          <w:tab w:val="right" w:leader="dot" w:pos="4576"/>
        </w:tabs>
        <w:rPr>
          <w:noProof/>
        </w:rPr>
      </w:pPr>
      <w:r w:rsidRPr="00DB628D">
        <w:rPr>
          <w:i/>
          <w:noProof/>
        </w:rPr>
        <w:t xml:space="preserve">disconnect </w:t>
      </w:r>
      <w:r>
        <w:rPr>
          <w:noProof/>
        </w:rPr>
        <w:t>(</w:t>
      </w:r>
      <w:r w:rsidRPr="00DB628D">
        <w:rPr>
          <w:i/>
          <w:noProof/>
        </w:rPr>
        <w:t>Mailbox</w:t>
      </w:r>
      <w:r>
        <w:rPr>
          <w:noProof/>
        </w:rPr>
        <w:t xml:space="preserve"> method)</w:t>
      </w:r>
      <w:r>
        <w:rPr>
          <w:noProof/>
        </w:rPr>
        <w:tab/>
        <w:t>313, 314, 315, 322</w:t>
      </w:r>
    </w:p>
    <w:p w14:paraId="211A5EF8" w14:textId="77777777" w:rsidR="00247B87" w:rsidRDefault="00247B87">
      <w:pPr>
        <w:pStyle w:val="Index1"/>
        <w:tabs>
          <w:tab w:val="right" w:leader="dot" w:pos="4576"/>
        </w:tabs>
        <w:rPr>
          <w:bCs/>
          <w:noProof/>
        </w:rPr>
      </w:pPr>
      <w:r>
        <w:rPr>
          <w:noProof/>
        </w:rPr>
        <w:t>discrete time</w:t>
      </w:r>
      <w:r>
        <w:rPr>
          <w:noProof/>
        </w:rPr>
        <w:tab/>
        <w:t xml:space="preserve">14, </w:t>
      </w:r>
      <w:r>
        <w:rPr>
          <w:b/>
          <w:bCs/>
          <w:noProof/>
        </w:rPr>
        <w:t>18</w:t>
      </w:r>
      <w:r>
        <w:rPr>
          <w:bCs/>
          <w:noProof/>
        </w:rPr>
        <w:t>–</w:t>
      </w:r>
      <w:r>
        <w:rPr>
          <w:b/>
          <w:bCs/>
          <w:noProof/>
        </w:rPr>
        <w:t>21</w:t>
      </w:r>
      <w:r>
        <w:rPr>
          <w:bCs/>
          <w:noProof/>
        </w:rPr>
        <w:t>, 22, 51, 54, 122, 123, 183</w:t>
      </w:r>
    </w:p>
    <w:p w14:paraId="0BBA19AD" w14:textId="77777777" w:rsidR="00247B87" w:rsidRDefault="00247B87">
      <w:pPr>
        <w:pStyle w:val="Index1"/>
        <w:tabs>
          <w:tab w:val="right" w:leader="dot" w:pos="4576"/>
        </w:tabs>
        <w:rPr>
          <w:noProof/>
        </w:rPr>
      </w:pPr>
      <w:r w:rsidRPr="00DB628D">
        <w:rPr>
          <w:i/>
          <w:noProof/>
        </w:rPr>
        <w:t xml:space="preserve">display </w:t>
      </w:r>
      <w:r>
        <w:rPr>
          <w:noProof/>
        </w:rPr>
        <w:t>(exposure)</w:t>
      </w:r>
      <w:r>
        <w:rPr>
          <w:noProof/>
        </w:rPr>
        <w:tab/>
        <w:t>349, 351</w:t>
      </w:r>
    </w:p>
    <w:p w14:paraId="7D77C38E" w14:textId="77777777" w:rsidR="00247B87" w:rsidRDefault="00247B87">
      <w:pPr>
        <w:pStyle w:val="Index2"/>
        <w:tabs>
          <w:tab w:val="right" w:leader="dot" w:pos="4576"/>
        </w:tabs>
        <w:rPr>
          <w:noProof/>
        </w:rPr>
      </w:pPr>
      <w:r>
        <w:rPr>
          <w:noProof/>
        </w:rPr>
        <w:t>examples</w:t>
      </w:r>
      <w:r>
        <w:rPr>
          <w:noProof/>
        </w:rPr>
        <w:tab/>
        <w:t>351</w:t>
      </w:r>
    </w:p>
    <w:p w14:paraId="76962A40" w14:textId="77777777" w:rsidR="00247B87" w:rsidRDefault="00247B87">
      <w:pPr>
        <w:pStyle w:val="Index1"/>
        <w:tabs>
          <w:tab w:val="right" w:leader="dot" w:pos="4576"/>
        </w:tabs>
        <w:rPr>
          <w:noProof/>
        </w:rPr>
      </w:pPr>
      <w:r w:rsidRPr="00DB628D">
        <w:rPr>
          <w:i/>
          <w:noProof/>
        </w:rPr>
        <w:t>DisplayActive</w:t>
      </w:r>
      <w:r>
        <w:rPr>
          <w:noProof/>
        </w:rPr>
        <w:tab/>
        <w:t>355</w:t>
      </w:r>
    </w:p>
    <w:p w14:paraId="79DFC944" w14:textId="77777777" w:rsidR="00247B87" w:rsidRDefault="00247B87">
      <w:pPr>
        <w:pStyle w:val="Index1"/>
        <w:tabs>
          <w:tab w:val="right" w:leader="dot" w:pos="4576"/>
        </w:tabs>
        <w:rPr>
          <w:noProof/>
        </w:rPr>
      </w:pPr>
      <w:r w:rsidRPr="00DB628D">
        <w:rPr>
          <w:i/>
          <w:noProof/>
        </w:rPr>
        <w:t>DisplayClosing</w:t>
      </w:r>
      <w:r>
        <w:rPr>
          <w:noProof/>
        </w:rPr>
        <w:tab/>
        <w:t>353, 354</w:t>
      </w:r>
    </w:p>
    <w:p w14:paraId="193924D3" w14:textId="77777777" w:rsidR="00247B87" w:rsidRDefault="00247B87">
      <w:pPr>
        <w:pStyle w:val="Index1"/>
        <w:tabs>
          <w:tab w:val="right" w:leader="dot" w:pos="4576"/>
        </w:tabs>
        <w:rPr>
          <w:bCs/>
          <w:noProof/>
        </w:rPr>
      </w:pPr>
      <w:r w:rsidRPr="00DB628D">
        <w:rPr>
          <w:i/>
          <w:noProof/>
        </w:rPr>
        <w:t>DisplayInterval</w:t>
      </w:r>
      <w:r>
        <w:rPr>
          <w:noProof/>
        </w:rPr>
        <w:tab/>
      </w:r>
      <w:r>
        <w:rPr>
          <w:b/>
          <w:bCs/>
          <w:noProof/>
        </w:rPr>
        <w:t>355</w:t>
      </w:r>
      <w:r>
        <w:rPr>
          <w:bCs/>
          <w:noProof/>
        </w:rPr>
        <w:t>, 356, 426, 427</w:t>
      </w:r>
    </w:p>
    <w:p w14:paraId="40467484" w14:textId="77777777" w:rsidR="00247B87" w:rsidRDefault="00247B87">
      <w:pPr>
        <w:pStyle w:val="Index1"/>
        <w:tabs>
          <w:tab w:val="right" w:leader="dot" w:pos="4576"/>
        </w:tabs>
        <w:rPr>
          <w:noProof/>
        </w:rPr>
      </w:pPr>
      <w:r w:rsidRPr="00DB628D">
        <w:rPr>
          <w:i/>
          <w:noProof/>
        </w:rPr>
        <w:t>displayNote</w:t>
      </w:r>
      <w:r>
        <w:rPr>
          <w:noProof/>
        </w:rPr>
        <w:tab/>
        <w:t>355, 416</w:t>
      </w:r>
    </w:p>
    <w:p w14:paraId="69F0B8D4" w14:textId="77777777" w:rsidR="00247B87" w:rsidRDefault="00247B87">
      <w:pPr>
        <w:pStyle w:val="Index1"/>
        <w:tabs>
          <w:tab w:val="right" w:leader="dot" w:pos="4576"/>
        </w:tabs>
        <w:rPr>
          <w:noProof/>
        </w:rPr>
      </w:pPr>
      <w:r w:rsidRPr="00DB628D">
        <w:rPr>
          <w:i/>
          <w:noProof/>
        </w:rPr>
        <w:t>DisplayOpening</w:t>
      </w:r>
      <w:r>
        <w:rPr>
          <w:noProof/>
        </w:rPr>
        <w:tab/>
        <w:t>353, 354</w:t>
      </w:r>
    </w:p>
    <w:p w14:paraId="52EF84CA" w14:textId="77777777" w:rsidR="00247B87" w:rsidRDefault="00247B87">
      <w:pPr>
        <w:pStyle w:val="Index1"/>
        <w:tabs>
          <w:tab w:val="right" w:leader="dot" w:pos="4576"/>
        </w:tabs>
        <w:rPr>
          <w:noProof/>
        </w:rPr>
      </w:pPr>
      <w:r w:rsidRPr="00DB628D">
        <w:rPr>
          <w:i/>
          <w:noProof/>
        </w:rPr>
        <w:t xml:space="preserve">displayOut </w:t>
      </w:r>
      <w:r>
        <w:rPr>
          <w:noProof/>
        </w:rPr>
        <w:t>(exposure)</w:t>
      </w:r>
      <w:r>
        <w:rPr>
          <w:noProof/>
        </w:rPr>
        <w:tab/>
        <w:t>354, 355</w:t>
      </w:r>
    </w:p>
    <w:p w14:paraId="49C6292D" w14:textId="77777777" w:rsidR="00247B87" w:rsidRDefault="00247B87">
      <w:pPr>
        <w:pStyle w:val="Index2"/>
        <w:tabs>
          <w:tab w:val="right" w:leader="dot" w:pos="4576"/>
        </w:tabs>
        <w:rPr>
          <w:noProof/>
        </w:rPr>
      </w:pPr>
      <w:r>
        <w:rPr>
          <w:noProof/>
        </w:rPr>
        <w:t>examples</w:t>
      </w:r>
      <w:r>
        <w:rPr>
          <w:noProof/>
        </w:rPr>
        <w:tab/>
        <w:t>348</w:t>
      </w:r>
    </w:p>
    <w:p w14:paraId="52267D7C" w14:textId="77777777" w:rsidR="00247B87" w:rsidRDefault="00247B87">
      <w:pPr>
        <w:pStyle w:val="Index1"/>
        <w:tabs>
          <w:tab w:val="right" w:leader="dot" w:pos="4576"/>
        </w:tabs>
        <w:rPr>
          <w:noProof/>
        </w:rPr>
      </w:pPr>
      <w:r w:rsidRPr="00DB628D">
        <w:rPr>
          <w:i/>
          <w:noProof/>
        </w:rPr>
        <w:t>displayPoint</w:t>
      </w:r>
      <w:r>
        <w:rPr>
          <w:noProof/>
        </w:rPr>
        <w:tab/>
        <w:t>350</w:t>
      </w:r>
    </w:p>
    <w:p w14:paraId="29A8EB98" w14:textId="77777777" w:rsidR="00247B87" w:rsidRDefault="00247B87">
      <w:pPr>
        <w:pStyle w:val="Index2"/>
        <w:tabs>
          <w:tab w:val="right" w:leader="dot" w:pos="4576"/>
        </w:tabs>
        <w:rPr>
          <w:noProof/>
        </w:rPr>
      </w:pPr>
      <w:r>
        <w:rPr>
          <w:noProof/>
        </w:rPr>
        <w:t>examples</w:t>
      </w:r>
      <w:r>
        <w:rPr>
          <w:noProof/>
        </w:rPr>
        <w:tab/>
        <w:t>352, 354</w:t>
      </w:r>
    </w:p>
    <w:p w14:paraId="5062EF20" w14:textId="77777777" w:rsidR="00247B87" w:rsidRDefault="00247B87">
      <w:pPr>
        <w:pStyle w:val="Index1"/>
        <w:tabs>
          <w:tab w:val="right" w:leader="dot" w:pos="4576"/>
        </w:tabs>
        <w:rPr>
          <w:noProof/>
        </w:rPr>
      </w:pPr>
      <w:r w:rsidRPr="00DB628D">
        <w:rPr>
          <w:i/>
          <w:noProof/>
        </w:rPr>
        <w:t>displaySegment</w:t>
      </w:r>
      <w:r>
        <w:rPr>
          <w:noProof/>
        </w:rPr>
        <w:tab/>
        <w:t>351</w:t>
      </w:r>
    </w:p>
    <w:p w14:paraId="7E7C6E58" w14:textId="77777777" w:rsidR="00247B87" w:rsidRDefault="00247B87">
      <w:pPr>
        <w:pStyle w:val="Index1"/>
        <w:tabs>
          <w:tab w:val="right" w:leader="dot" w:pos="4576"/>
        </w:tabs>
        <w:rPr>
          <w:noProof/>
        </w:rPr>
      </w:pPr>
      <w:r w:rsidRPr="00DB628D">
        <w:rPr>
          <w:i/>
          <w:noProof/>
        </w:rPr>
        <w:t>DisplayWindow</w:t>
      </w:r>
      <w:r>
        <w:rPr>
          <w:noProof/>
        </w:rPr>
        <w:tab/>
        <w:t>403</w:t>
      </w:r>
    </w:p>
    <w:p w14:paraId="06A2305D" w14:textId="77777777" w:rsidR="00247B87" w:rsidRDefault="00247B87">
      <w:pPr>
        <w:pStyle w:val="Index1"/>
        <w:tabs>
          <w:tab w:val="right" w:leader="dot" w:pos="4576"/>
        </w:tabs>
        <w:rPr>
          <w:noProof/>
        </w:rPr>
      </w:pPr>
      <w:r w:rsidRPr="00DB628D">
        <w:rPr>
          <w:i/>
          <w:noProof/>
        </w:rPr>
        <w:t xml:space="preserve">dist </w:t>
      </w:r>
      <w:r>
        <w:rPr>
          <w:noProof/>
        </w:rPr>
        <w:t>(global function)</w:t>
      </w:r>
      <w:r>
        <w:rPr>
          <w:noProof/>
        </w:rPr>
        <w:tab/>
        <w:t>169</w:t>
      </w:r>
    </w:p>
    <w:p w14:paraId="17262625" w14:textId="77777777" w:rsidR="00247B87" w:rsidRDefault="00247B87">
      <w:pPr>
        <w:pStyle w:val="Index1"/>
        <w:tabs>
          <w:tab w:val="right" w:leader="dot" w:pos="4576"/>
        </w:tabs>
        <w:rPr>
          <w:noProof/>
        </w:rPr>
      </w:pPr>
      <w:r>
        <w:rPr>
          <w:noProof/>
        </w:rPr>
        <w:t>distance</w:t>
      </w:r>
    </w:p>
    <w:p w14:paraId="2D92226C" w14:textId="77777777" w:rsidR="00247B87" w:rsidRDefault="00247B87">
      <w:pPr>
        <w:pStyle w:val="Index2"/>
        <w:tabs>
          <w:tab w:val="right" w:leader="dot" w:pos="4576"/>
        </w:tabs>
        <w:rPr>
          <w:noProof/>
        </w:rPr>
      </w:pPr>
      <w:r>
        <w:rPr>
          <w:noProof/>
        </w:rPr>
        <w:t>matrix</w:t>
      </w:r>
      <w:r>
        <w:rPr>
          <w:noProof/>
        </w:rPr>
        <w:tab/>
        <w:t>161, 169</w:t>
      </w:r>
    </w:p>
    <w:p w14:paraId="5A3F5FED" w14:textId="77777777" w:rsidR="00247B87" w:rsidRDefault="00247B87">
      <w:pPr>
        <w:pStyle w:val="Index2"/>
        <w:tabs>
          <w:tab w:val="right" w:leader="dot" w:pos="4576"/>
        </w:tabs>
        <w:rPr>
          <w:noProof/>
        </w:rPr>
      </w:pPr>
      <w:r>
        <w:rPr>
          <w:noProof/>
        </w:rPr>
        <w:t>unit</w:t>
      </w:r>
      <w:r>
        <w:rPr>
          <w:noProof/>
        </w:rPr>
        <w:tab/>
      </w:r>
      <w:r w:rsidRPr="00DB628D">
        <w:rPr>
          <w:rFonts w:cs="Mangal"/>
          <w:i/>
          <w:noProof/>
        </w:rPr>
        <w:t>See</w:t>
      </w:r>
      <w:r w:rsidRPr="00DB628D">
        <w:rPr>
          <w:rFonts w:cs="Mangal"/>
          <w:noProof/>
        </w:rPr>
        <w:t xml:space="preserve"> </w:t>
      </w:r>
      <w:r w:rsidRPr="00DB628D">
        <w:rPr>
          <w:rFonts w:cs="Mangal"/>
          <w:i/>
          <w:noProof/>
        </w:rPr>
        <w:t>DU</w:t>
      </w:r>
      <w:r w:rsidRPr="00DB628D">
        <w:rPr>
          <w:rFonts w:cs="Mangal"/>
          <w:noProof/>
        </w:rPr>
        <w:t xml:space="preserve"> (Distance Unit)</w:t>
      </w:r>
    </w:p>
    <w:p w14:paraId="4C4FE701" w14:textId="77777777" w:rsidR="00247B87" w:rsidRDefault="00247B87">
      <w:pPr>
        <w:pStyle w:val="Index2"/>
        <w:tabs>
          <w:tab w:val="right" w:leader="dot" w:pos="4576"/>
        </w:tabs>
        <w:rPr>
          <w:noProof/>
        </w:rPr>
      </w:pPr>
      <w:r>
        <w:rPr>
          <w:noProof/>
        </w:rPr>
        <w:t>vector</w:t>
      </w:r>
      <w:r>
        <w:rPr>
          <w:noProof/>
        </w:rPr>
        <w:tab/>
        <w:t>161</w:t>
      </w:r>
    </w:p>
    <w:p w14:paraId="305DFE63" w14:textId="77777777" w:rsidR="00247B87" w:rsidRDefault="00247B87">
      <w:pPr>
        <w:pStyle w:val="Index1"/>
        <w:tabs>
          <w:tab w:val="right" w:leader="dot" w:pos="4576"/>
        </w:tabs>
        <w:rPr>
          <w:bCs/>
          <w:noProof/>
        </w:rPr>
      </w:pPr>
      <w:r w:rsidRPr="00DB628D">
        <w:rPr>
          <w:i/>
          <w:noProof/>
        </w:rPr>
        <w:t xml:space="preserve">DISTANCE </w:t>
      </w:r>
      <w:r>
        <w:rPr>
          <w:noProof/>
        </w:rPr>
        <w:t>(type)</w:t>
      </w:r>
      <w:r>
        <w:rPr>
          <w:noProof/>
        </w:rPr>
        <w:tab/>
      </w:r>
      <w:r>
        <w:rPr>
          <w:b/>
          <w:bCs/>
          <w:noProof/>
        </w:rPr>
        <w:t>131</w:t>
      </w:r>
      <w:r>
        <w:rPr>
          <w:bCs/>
          <w:noProof/>
        </w:rPr>
        <w:t>, 405</w:t>
      </w:r>
    </w:p>
    <w:p w14:paraId="20F4DA75" w14:textId="77777777" w:rsidR="00247B87" w:rsidRDefault="00247B87">
      <w:pPr>
        <w:pStyle w:val="Index1"/>
        <w:tabs>
          <w:tab w:val="right" w:leader="dot" w:pos="4576"/>
        </w:tabs>
        <w:rPr>
          <w:noProof/>
        </w:rPr>
      </w:pPr>
      <w:r w:rsidRPr="00DB628D">
        <w:rPr>
          <w:i/>
          <w:noProof/>
        </w:rPr>
        <w:t>Distance_0</w:t>
      </w:r>
      <w:r>
        <w:rPr>
          <w:noProof/>
        </w:rPr>
        <w:tab/>
        <w:t>130</w:t>
      </w:r>
    </w:p>
    <w:p w14:paraId="6C6D80B6" w14:textId="77777777" w:rsidR="00247B87" w:rsidRDefault="00247B87">
      <w:pPr>
        <w:pStyle w:val="Index1"/>
        <w:tabs>
          <w:tab w:val="right" w:leader="dot" w:pos="4576"/>
        </w:tabs>
        <w:rPr>
          <w:noProof/>
        </w:rPr>
      </w:pPr>
      <w:r w:rsidRPr="00DB628D">
        <w:rPr>
          <w:i/>
          <w:noProof/>
        </w:rPr>
        <w:t>DISTANCE_0</w:t>
      </w:r>
      <w:r>
        <w:rPr>
          <w:noProof/>
        </w:rPr>
        <w:tab/>
        <w:t>131</w:t>
      </w:r>
    </w:p>
    <w:p w14:paraId="3FEFA786" w14:textId="77777777" w:rsidR="00247B87" w:rsidRDefault="00247B87">
      <w:pPr>
        <w:pStyle w:val="Index1"/>
        <w:tabs>
          <w:tab w:val="right" w:leader="dot" w:pos="4576"/>
        </w:tabs>
        <w:rPr>
          <w:noProof/>
        </w:rPr>
      </w:pPr>
      <w:r w:rsidRPr="00DB628D">
        <w:rPr>
          <w:i/>
          <w:noProof/>
        </w:rPr>
        <w:t>Distance_1</w:t>
      </w:r>
      <w:r>
        <w:rPr>
          <w:noProof/>
        </w:rPr>
        <w:tab/>
        <w:t>130</w:t>
      </w:r>
    </w:p>
    <w:p w14:paraId="67FA9E9D" w14:textId="77777777" w:rsidR="00247B87" w:rsidRDefault="00247B87">
      <w:pPr>
        <w:pStyle w:val="Index1"/>
        <w:tabs>
          <w:tab w:val="right" w:leader="dot" w:pos="4576"/>
        </w:tabs>
        <w:rPr>
          <w:noProof/>
        </w:rPr>
      </w:pPr>
      <w:r w:rsidRPr="00DB628D">
        <w:rPr>
          <w:i/>
          <w:noProof/>
        </w:rPr>
        <w:t>DISTANCE_1</w:t>
      </w:r>
      <w:r>
        <w:rPr>
          <w:noProof/>
        </w:rPr>
        <w:tab/>
        <w:t>131</w:t>
      </w:r>
    </w:p>
    <w:p w14:paraId="14A3CC32" w14:textId="77777777" w:rsidR="00247B87" w:rsidRDefault="00247B87">
      <w:pPr>
        <w:pStyle w:val="Index1"/>
        <w:tabs>
          <w:tab w:val="right" w:leader="dot" w:pos="4576"/>
        </w:tabs>
        <w:rPr>
          <w:noProof/>
        </w:rPr>
      </w:pPr>
      <w:r w:rsidRPr="00DB628D">
        <w:rPr>
          <w:i/>
          <w:noProof/>
        </w:rPr>
        <w:t>Distance_inf</w:t>
      </w:r>
      <w:r>
        <w:rPr>
          <w:noProof/>
        </w:rPr>
        <w:tab/>
        <w:t>130</w:t>
      </w:r>
    </w:p>
    <w:p w14:paraId="6ADD67DD" w14:textId="77777777" w:rsidR="00247B87" w:rsidRDefault="00247B87">
      <w:pPr>
        <w:pStyle w:val="Index1"/>
        <w:tabs>
          <w:tab w:val="right" w:leader="dot" w:pos="4576"/>
        </w:tabs>
        <w:rPr>
          <w:noProof/>
        </w:rPr>
      </w:pPr>
      <w:r w:rsidRPr="00DB628D">
        <w:rPr>
          <w:i/>
          <w:noProof/>
        </w:rPr>
        <w:t>DISTANCE_inf</w:t>
      </w:r>
      <w:r>
        <w:rPr>
          <w:noProof/>
        </w:rPr>
        <w:tab/>
        <w:t>131</w:t>
      </w:r>
    </w:p>
    <w:p w14:paraId="4AE670FC" w14:textId="77777777" w:rsidR="00247B87" w:rsidRDefault="00247B87">
      <w:pPr>
        <w:pStyle w:val="Index1"/>
        <w:tabs>
          <w:tab w:val="right" w:leader="dot" w:pos="4576"/>
        </w:tabs>
        <w:rPr>
          <w:noProof/>
        </w:rPr>
      </w:pPr>
      <w:r w:rsidRPr="00DB628D">
        <w:rPr>
          <w:i/>
          <w:noProof/>
        </w:rPr>
        <w:t>distTo</w:t>
      </w:r>
    </w:p>
    <w:p w14:paraId="05895C60" w14:textId="77777777" w:rsidR="00247B87" w:rsidRDefault="00247B87">
      <w:pPr>
        <w:pStyle w:val="Index2"/>
        <w:tabs>
          <w:tab w:val="right" w:leader="dot" w:pos="4576"/>
        </w:tabs>
        <w:rPr>
          <w:noProof/>
        </w:rPr>
      </w:pPr>
      <w:r w:rsidRPr="00DB628D">
        <w:rPr>
          <w:i/>
          <w:noProof/>
        </w:rPr>
        <w:t>Port</w:t>
      </w:r>
      <w:r>
        <w:rPr>
          <w:noProof/>
        </w:rPr>
        <w:t xml:space="preserve"> method</w:t>
      </w:r>
      <w:r>
        <w:rPr>
          <w:noProof/>
        </w:rPr>
        <w:tab/>
        <w:t>167</w:t>
      </w:r>
    </w:p>
    <w:p w14:paraId="01A986C7" w14:textId="77777777" w:rsidR="00247B87" w:rsidRDefault="00247B87">
      <w:pPr>
        <w:pStyle w:val="Index2"/>
        <w:tabs>
          <w:tab w:val="right" w:leader="dot" w:pos="4576"/>
        </w:tabs>
        <w:rPr>
          <w:bCs/>
          <w:noProof/>
        </w:rPr>
      </w:pPr>
      <w:r w:rsidRPr="00DB628D">
        <w:rPr>
          <w:i/>
          <w:noProof/>
        </w:rPr>
        <w:t>Transceiver</w:t>
      </w:r>
      <w:r>
        <w:rPr>
          <w:noProof/>
        </w:rPr>
        <w:t xml:space="preserve"> method</w:t>
      </w:r>
      <w:r>
        <w:rPr>
          <w:noProof/>
        </w:rPr>
        <w:tab/>
        <w:t xml:space="preserve">120, </w:t>
      </w:r>
      <w:r>
        <w:rPr>
          <w:b/>
          <w:bCs/>
          <w:noProof/>
        </w:rPr>
        <w:t>183</w:t>
      </w:r>
    </w:p>
    <w:p w14:paraId="5FA420BC" w14:textId="77777777" w:rsidR="00247B87" w:rsidRDefault="00247B87">
      <w:pPr>
        <w:pStyle w:val="Index1"/>
        <w:tabs>
          <w:tab w:val="right" w:leader="dot" w:pos="4576"/>
        </w:tabs>
        <w:rPr>
          <w:noProof/>
        </w:rPr>
      </w:pPr>
      <w:r>
        <w:rPr>
          <w:noProof/>
        </w:rPr>
        <w:t>DNS (Domain Name Service)</w:t>
      </w:r>
      <w:r>
        <w:rPr>
          <w:noProof/>
        </w:rPr>
        <w:tab/>
        <w:t>310</w:t>
      </w:r>
    </w:p>
    <w:p w14:paraId="3688BF17" w14:textId="77777777" w:rsidR="00247B87" w:rsidRDefault="00247B87">
      <w:pPr>
        <w:pStyle w:val="Index1"/>
        <w:tabs>
          <w:tab w:val="right" w:leader="dot" w:pos="4576"/>
        </w:tabs>
        <w:rPr>
          <w:noProof/>
        </w:rPr>
      </w:pPr>
      <w:r w:rsidRPr="00DB628D">
        <w:rPr>
          <w:i/>
          <w:noProof/>
        </w:rPr>
        <w:t>dRndGauss</w:t>
      </w:r>
      <w:r>
        <w:rPr>
          <w:noProof/>
        </w:rPr>
        <w:tab/>
        <w:t>134</w:t>
      </w:r>
    </w:p>
    <w:p w14:paraId="37179EC9" w14:textId="77777777" w:rsidR="00247B87" w:rsidRDefault="00247B87">
      <w:pPr>
        <w:pStyle w:val="Index1"/>
        <w:tabs>
          <w:tab w:val="right" w:leader="dot" w:pos="4576"/>
        </w:tabs>
        <w:rPr>
          <w:bCs/>
          <w:noProof/>
        </w:rPr>
      </w:pPr>
      <w:r w:rsidRPr="00DB628D">
        <w:rPr>
          <w:i/>
          <w:noProof/>
        </w:rPr>
        <w:t>dRndPoisson</w:t>
      </w:r>
      <w:r>
        <w:rPr>
          <w:noProof/>
        </w:rPr>
        <w:tab/>
        <w:t xml:space="preserve">35, </w:t>
      </w:r>
      <w:r>
        <w:rPr>
          <w:b/>
          <w:bCs/>
          <w:noProof/>
        </w:rPr>
        <w:t>133</w:t>
      </w:r>
      <w:r>
        <w:rPr>
          <w:bCs/>
          <w:noProof/>
        </w:rPr>
        <w:t>, 284, 389</w:t>
      </w:r>
    </w:p>
    <w:p w14:paraId="20335F29" w14:textId="77777777" w:rsidR="00247B87" w:rsidRDefault="00247B87">
      <w:pPr>
        <w:pStyle w:val="Index2"/>
        <w:tabs>
          <w:tab w:val="right" w:leader="dot" w:pos="4576"/>
        </w:tabs>
        <w:rPr>
          <w:noProof/>
        </w:rPr>
      </w:pPr>
      <w:r>
        <w:rPr>
          <w:noProof/>
        </w:rPr>
        <w:t>examples</w:t>
      </w:r>
      <w:r>
        <w:rPr>
          <w:noProof/>
        </w:rPr>
        <w:tab/>
        <w:t>34, 284</w:t>
      </w:r>
    </w:p>
    <w:p w14:paraId="6DD66F13" w14:textId="77777777" w:rsidR="00247B87" w:rsidRDefault="00247B87">
      <w:pPr>
        <w:pStyle w:val="Index1"/>
        <w:tabs>
          <w:tab w:val="right" w:leader="dot" w:pos="4576"/>
        </w:tabs>
        <w:rPr>
          <w:noProof/>
        </w:rPr>
      </w:pPr>
      <w:r w:rsidRPr="00DB628D">
        <w:rPr>
          <w:i/>
          <w:noProof/>
        </w:rPr>
        <w:t>dRndTolerance</w:t>
      </w:r>
      <w:r>
        <w:rPr>
          <w:noProof/>
        </w:rPr>
        <w:tab/>
        <w:t>35, 134, 208</w:t>
      </w:r>
    </w:p>
    <w:p w14:paraId="56701B2B" w14:textId="77777777" w:rsidR="00247B87" w:rsidRDefault="00247B87">
      <w:pPr>
        <w:pStyle w:val="Index2"/>
        <w:tabs>
          <w:tab w:val="right" w:leader="dot" w:pos="4576"/>
        </w:tabs>
        <w:rPr>
          <w:noProof/>
        </w:rPr>
      </w:pPr>
      <w:r>
        <w:rPr>
          <w:noProof/>
        </w:rPr>
        <w:t>examples</w:t>
      </w:r>
      <w:r>
        <w:rPr>
          <w:noProof/>
        </w:rPr>
        <w:tab/>
        <w:t>30</w:t>
      </w:r>
    </w:p>
    <w:p w14:paraId="25CF36C9" w14:textId="77777777" w:rsidR="00247B87" w:rsidRDefault="00247B87">
      <w:pPr>
        <w:pStyle w:val="Index1"/>
        <w:tabs>
          <w:tab w:val="right" w:leader="dot" w:pos="4576"/>
        </w:tabs>
        <w:rPr>
          <w:bCs/>
          <w:noProof/>
        </w:rPr>
      </w:pPr>
      <w:r w:rsidRPr="00DB628D">
        <w:rPr>
          <w:i/>
          <w:noProof/>
        </w:rPr>
        <w:t>dRndUniform</w:t>
      </w:r>
      <w:r>
        <w:rPr>
          <w:noProof/>
        </w:rPr>
        <w:tab/>
        <w:t xml:space="preserve">34, 98, </w:t>
      </w:r>
      <w:r>
        <w:rPr>
          <w:b/>
          <w:bCs/>
          <w:noProof/>
        </w:rPr>
        <w:t>134</w:t>
      </w:r>
    </w:p>
    <w:p w14:paraId="197581A8" w14:textId="77777777" w:rsidR="00247B87" w:rsidRDefault="00247B87">
      <w:pPr>
        <w:pStyle w:val="Index2"/>
        <w:tabs>
          <w:tab w:val="right" w:leader="dot" w:pos="4576"/>
        </w:tabs>
        <w:rPr>
          <w:noProof/>
        </w:rPr>
      </w:pPr>
      <w:r>
        <w:rPr>
          <w:noProof/>
        </w:rPr>
        <w:t>examples</w:t>
      </w:r>
      <w:r>
        <w:rPr>
          <w:noProof/>
        </w:rPr>
        <w:tab/>
        <w:t>97</w:t>
      </w:r>
    </w:p>
    <w:p w14:paraId="4BFBCC31" w14:textId="77777777" w:rsidR="00247B87" w:rsidRDefault="00247B87">
      <w:pPr>
        <w:pStyle w:val="Index1"/>
        <w:tabs>
          <w:tab w:val="right" w:leader="dot" w:pos="4576"/>
        </w:tabs>
        <w:rPr>
          <w:bCs/>
          <w:noProof/>
        </w:rPr>
      </w:pPr>
      <w:r>
        <w:rPr>
          <w:noProof/>
        </w:rPr>
        <w:t>DSD (Dynamic Status Display)</w:t>
      </w:r>
      <w:r>
        <w:rPr>
          <w:noProof/>
        </w:rPr>
        <w:tab/>
        <w:t xml:space="preserve">345, 355, 356, 397, 398, 399, 400, 401, </w:t>
      </w:r>
      <w:r>
        <w:rPr>
          <w:b/>
          <w:bCs/>
          <w:noProof/>
        </w:rPr>
        <w:t>413</w:t>
      </w:r>
      <w:r>
        <w:rPr>
          <w:bCs/>
          <w:noProof/>
        </w:rPr>
        <w:t>–</w:t>
      </w:r>
      <w:r>
        <w:rPr>
          <w:b/>
          <w:bCs/>
          <w:noProof/>
        </w:rPr>
        <w:t>28</w:t>
      </w:r>
    </w:p>
    <w:p w14:paraId="15D55C8E" w14:textId="77777777" w:rsidR="00247B87" w:rsidRDefault="00247B87">
      <w:pPr>
        <w:pStyle w:val="Index2"/>
        <w:tabs>
          <w:tab w:val="right" w:leader="dot" w:pos="4576"/>
        </w:tabs>
        <w:rPr>
          <w:noProof/>
        </w:rPr>
      </w:pPr>
      <w:r>
        <w:rPr>
          <w:noProof/>
        </w:rPr>
        <w:t>on Cygwin</w:t>
      </w:r>
      <w:r>
        <w:rPr>
          <w:noProof/>
        </w:rPr>
        <w:tab/>
        <w:t>403</w:t>
      </w:r>
    </w:p>
    <w:p w14:paraId="354C6484" w14:textId="77777777" w:rsidR="00247B87" w:rsidRDefault="00247B87">
      <w:pPr>
        <w:pStyle w:val="Index2"/>
        <w:tabs>
          <w:tab w:val="right" w:leader="dot" w:pos="4576"/>
        </w:tabs>
        <w:rPr>
          <w:noProof/>
        </w:rPr>
      </w:pPr>
      <w:r>
        <w:rPr>
          <w:noProof/>
        </w:rPr>
        <w:t>permissions</w:t>
      </w:r>
      <w:r>
        <w:rPr>
          <w:noProof/>
        </w:rPr>
        <w:tab/>
        <w:t>402</w:t>
      </w:r>
    </w:p>
    <w:p w14:paraId="4EB8E6E1" w14:textId="77777777" w:rsidR="00247B87" w:rsidRDefault="00247B87">
      <w:pPr>
        <w:pStyle w:val="Index2"/>
        <w:tabs>
          <w:tab w:val="right" w:leader="dot" w:pos="4576"/>
        </w:tabs>
        <w:rPr>
          <w:noProof/>
        </w:rPr>
      </w:pPr>
      <w:r>
        <w:rPr>
          <w:noProof/>
        </w:rPr>
        <w:t>waiting for connection from</w:t>
      </w:r>
      <w:r>
        <w:rPr>
          <w:noProof/>
        </w:rPr>
        <w:tab/>
        <w:t>408</w:t>
      </w:r>
    </w:p>
    <w:p w14:paraId="267E3828" w14:textId="77777777" w:rsidR="00247B87" w:rsidRDefault="00247B87">
      <w:pPr>
        <w:pStyle w:val="Index1"/>
        <w:tabs>
          <w:tab w:val="right" w:leader="dot" w:pos="4576"/>
        </w:tabs>
        <w:rPr>
          <w:noProof/>
        </w:rPr>
      </w:pPr>
      <w:r w:rsidRPr="00DB628D">
        <w:rPr>
          <w:i/>
          <w:noProof/>
        </w:rPr>
        <w:t>DstBIT</w:t>
      </w:r>
      <w:r>
        <w:rPr>
          <w:noProof/>
        </w:rPr>
        <w:tab/>
        <w:t>231</w:t>
      </w:r>
    </w:p>
    <w:p w14:paraId="533D1805" w14:textId="77777777" w:rsidR="00247B87" w:rsidRDefault="00247B87">
      <w:pPr>
        <w:pStyle w:val="Index1"/>
        <w:tabs>
          <w:tab w:val="right" w:leader="dot" w:pos="4576"/>
        </w:tabs>
        <w:rPr>
          <w:noProof/>
        </w:rPr>
      </w:pPr>
      <w:r w:rsidRPr="00DB628D">
        <w:rPr>
          <w:i/>
          <w:noProof/>
        </w:rPr>
        <w:t>DstBSI</w:t>
      </w:r>
      <w:r>
        <w:rPr>
          <w:noProof/>
        </w:rPr>
        <w:tab/>
        <w:t>231</w:t>
      </w:r>
    </w:p>
    <w:p w14:paraId="69CF4836" w14:textId="77777777" w:rsidR="00247B87" w:rsidRDefault="00247B87">
      <w:pPr>
        <w:pStyle w:val="Index1"/>
        <w:tabs>
          <w:tab w:val="right" w:leader="dot" w:pos="4576"/>
        </w:tabs>
        <w:rPr>
          <w:noProof/>
        </w:rPr>
      </w:pPr>
      <w:r w:rsidRPr="00DB628D">
        <w:rPr>
          <w:i/>
          <w:noProof/>
        </w:rPr>
        <w:t>DstMIT</w:t>
      </w:r>
      <w:r>
        <w:rPr>
          <w:noProof/>
        </w:rPr>
        <w:tab/>
        <w:t>231</w:t>
      </w:r>
    </w:p>
    <w:p w14:paraId="50123BFF" w14:textId="77777777" w:rsidR="00247B87" w:rsidRDefault="00247B87">
      <w:pPr>
        <w:pStyle w:val="Index1"/>
        <w:tabs>
          <w:tab w:val="right" w:leader="dot" w:pos="4576"/>
        </w:tabs>
        <w:rPr>
          <w:noProof/>
        </w:rPr>
      </w:pPr>
      <w:r w:rsidRPr="00DB628D">
        <w:rPr>
          <w:i/>
          <w:noProof/>
        </w:rPr>
        <w:t>DstMLE</w:t>
      </w:r>
      <w:r>
        <w:rPr>
          <w:noProof/>
        </w:rPr>
        <w:tab/>
        <w:t>231</w:t>
      </w:r>
    </w:p>
    <w:p w14:paraId="6694938E" w14:textId="77777777" w:rsidR="00247B87" w:rsidRDefault="00247B87">
      <w:pPr>
        <w:pStyle w:val="Index1"/>
        <w:tabs>
          <w:tab w:val="right" w:leader="dot" w:pos="4576"/>
        </w:tabs>
        <w:rPr>
          <w:bCs/>
          <w:noProof/>
        </w:rPr>
      </w:pPr>
      <w:r w:rsidRPr="00DB628D">
        <w:rPr>
          <w:i/>
          <w:noProof/>
        </w:rPr>
        <w:t xml:space="preserve">DU </w:t>
      </w:r>
      <w:r>
        <w:rPr>
          <w:noProof/>
        </w:rPr>
        <w:t>(Distance Unit)</w:t>
      </w:r>
      <w:r>
        <w:rPr>
          <w:noProof/>
        </w:rPr>
        <w:tab/>
        <w:t xml:space="preserve">105, </w:t>
      </w:r>
      <w:r>
        <w:rPr>
          <w:b/>
          <w:bCs/>
          <w:noProof/>
        </w:rPr>
        <w:t>124</w:t>
      </w:r>
      <w:r>
        <w:rPr>
          <w:bCs/>
          <w:noProof/>
        </w:rPr>
        <w:t>, 125, 166, 176, 178</w:t>
      </w:r>
    </w:p>
    <w:p w14:paraId="6CED9A55" w14:textId="77777777" w:rsidR="00247B87" w:rsidRDefault="00247B87">
      <w:pPr>
        <w:pStyle w:val="Index1"/>
        <w:tabs>
          <w:tab w:val="right" w:leader="dot" w:pos="4576"/>
        </w:tabs>
        <w:rPr>
          <w:noProof/>
        </w:rPr>
      </w:pPr>
      <w:r w:rsidRPr="00DB628D">
        <w:rPr>
          <w:i/>
          <w:noProof/>
        </w:rPr>
        <w:t xml:space="preserve">Du </w:t>
      </w:r>
      <w:r>
        <w:rPr>
          <w:noProof/>
        </w:rPr>
        <w:t>(global variable)</w:t>
      </w:r>
      <w:r>
        <w:rPr>
          <w:noProof/>
        </w:rPr>
        <w:tab/>
        <w:t>125, 130</w:t>
      </w:r>
    </w:p>
    <w:p w14:paraId="7246905C" w14:textId="77777777" w:rsidR="00247B87" w:rsidRDefault="00247B87">
      <w:pPr>
        <w:pStyle w:val="Index1"/>
        <w:tabs>
          <w:tab w:val="right" w:leader="dot" w:pos="4576"/>
        </w:tabs>
        <w:rPr>
          <w:noProof/>
        </w:rPr>
      </w:pPr>
      <w:r>
        <w:rPr>
          <w:noProof/>
        </w:rPr>
        <w:t>duplex communication</w:t>
      </w:r>
      <w:r>
        <w:rPr>
          <w:noProof/>
        </w:rPr>
        <w:tab/>
        <w:t>89, 108</w:t>
      </w:r>
    </w:p>
    <w:p w14:paraId="181CFF67" w14:textId="77777777" w:rsidR="00247B87" w:rsidRDefault="00247B87">
      <w:pPr>
        <w:pStyle w:val="Index1"/>
        <w:tabs>
          <w:tab w:val="right" w:leader="dot" w:pos="4576"/>
        </w:tabs>
        <w:rPr>
          <w:noProof/>
        </w:rPr>
      </w:pPr>
      <w:r w:rsidRPr="00DB628D">
        <w:rPr>
          <w:i/>
          <w:noProof/>
        </w:rPr>
        <w:t>duToItu</w:t>
      </w:r>
      <w:r>
        <w:rPr>
          <w:noProof/>
        </w:rPr>
        <w:tab/>
        <w:t>126</w:t>
      </w:r>
    </w:p>
    <w:p w14:paraId="2B7ECE23" w14:textId="77777777" w:rsidR="00247B87" w:rsidRDefault="00247B87">
      <w:pPr>
        <w:pStyle w:val="Index1"/>
        <w:tabs>
          <w:tab w:val="right" w:leader="dot" w:pos="4576"/>
        </w:tabs>
        <w:rPr>
          <w:noProof/>
        </w:rPr>
      </w:pPr>
      <w:r w:rsidRPr="00DB628D">
        <w:rPr>
          <w:i/>
          <w:noProof/>
        </w:rPr>
        <w:t>DVal</w:t>
      </w:r>
      <w:r>
        <w:rPr>
          <w:noProof/>
        </w:rPr>
        <w:tab/>
        <w:t>137, 138</w:t>
      </w:r>
    </w:p>
    <w:p w14:paraId="3AB6E5A3" w14:textId="77777777" w:rsidR="00247B87" w:rsidRDefault="00247B87">
      <w:pPr>
        <w:pStyle w:val="Index1"/>
        <w:tabs>
          <w:tab w:val="right" w:leader="dot" w:pos="4576"/>
        </w:tabs>
        <w:rPr>
          <w:noProof/>
        </w:rPr>
      </w:pPr>
      <w:r w:rsidRPr="00DB628D">
        <w:rPr>
          <w:i/>
          <w:noProof/>
        </w:rPr>
        <w:t>DVMapper</w:t>
      </w:r>
      <w:r>
        <w:rPr>
          <w:noProof/>
        </w:rPr>
        <w:tab/>
        <w:t>380, 381, 384, 390</w:t>
      </w:r>
    </w:p>
    <w:p w14:paraId="15947EA7" w14:textId="77777777" w:rsidR="00247B87" w:rsidRDefault="00247B87">
      <w:pPr>
        <w:pStyle w:val="IndexHeading"/>
        <w:keepNext/>
        <w:tabs>
          <w:tab w:val="right" w:leader="dot" w:pos="4576"/>
        </w:tabs>
        <w:rPr>
          <w:rFonts w:eastAsiaTheme="minorEastAsia" w:cstheme="minorBidi"/>
          <w:b w:val="0"/>
          <w:bCs w:val="0"/>
          <w:noProof/>
        </w:rPr>
      </w:pPr>
      <w:r>
        <w:rPr>
          <w:noProof/>
        </w:rPr>
        <w:t>E</w:t>
      </w:r>
    </w:p>
    <w:p w14:paraId="7CCB7760" w14:textId="77777777" w:rsidR="00247B87" w:rsidRDefault="00247B87">
      <w:pPr>
        <w:pStyle w:val="Index1"/>
        <w:tabs>
          <w:tab w:val="right" w:leader="dot" w:pos="4576"/>
        </w:tabs>
        <w:rPr>
          <w:noProof/>
        </w:rPr>
      </w:pPr>
      <w:r>
        <w:rPr>
          <w:noProof/>
        </w:rPr>
        <w:t>Einstein, Albert</w:t>
      </w:r>
      <w:r>
        <w:rPr>
          <w:noProof/>
        </w:rPr>
        <w:tab/>
        <w:t>21</w:t>
      </w:r>
    </w:p>
    <w:p w14:paraId="24AF8C3F" w14:textId="77777777" w:rsidR="00247B87" w:rsidRDefault="00247B87">
      <w:pPr>
        <w:pStyle w:val="Index1"/>
        <w:tabs>
          <w:tab w:val="right" w:leader="dot" w:pos="4576"/>
        </w:tabs>
        <w:rPr>
          <w:noProof/>
        </w:rPr>
      </w:pPr>
      <w:r w:rsidRPr="00DB628D">
        <w:rPr>
          <w:i/>
          <w:noProof/>
        </w:rPr>
        <w:t>EMP</w:t>
      </w:r>
    </w:p>
    <w:p w14:paraId="7DA415CA" w14:textId="77777777" w:rsidR="00247B87" w:rsidRDefault="00247B87">
      <w:pPr>
        <w:pStyle w:val="Index2"/>
        <w:tabs>
          <w:tab w:val="right" w:leader="dot" w:pos="4576"/>
        </w:tabs>
        <w:rPr>
          <w:noProof/>
        </w:rPr>
      </w:pPr>
      <w:r>
        <w:rPr>
          <w:noProof/>
        </w:rPr>
        <w:t>assessment</w:t>
      </w:r>
      <w:r>
        <w:rPr>
          <w:noProof/>
        </w:rPr>
        <w:tab/>
        <w:t>176, 280</w:t>
      </w:r>
    </w:p>
    <w:p w14:paraId="1AE4DC79" w14:textId="77777777" w:rsidR="00247B87" w:rsidRDefault="00247B87">
      <w:pPr>
        <w:pStyle w:val="Index2"/>
        <w:tabs>
          <w:tab w:val="right" w:leader="dot" w:pos="4576"/>
        </w:tabs>
        <w:rPr>
          <w:noProof/>
        </w:rPr>
      </w:pPr>
      <w:r>
        <w:rPr>
          <w:noProof/>
        </w:rPr>
        <w:t>environment variables</w:t>
      </w:r>
      <w:r>
        <w:rPr>
          <w:noProof/>
        </w:rPr>
        <w:tab/>
        <w:t>249, 278</w:t>
      </w:r>
    </w:p>
    <w:p w14:paraId="58EACB9F" w14:textId="77777777" w:rsidR="00247B87" w:rsidRDefault="00247B87">
      <w:pPr>
        <w:pStyle w:val="Index2"/>
        <w:tabs>
          <w:tab w:val="right" w:leader="dot" w:pos="4576"/>
        </w:tabs>
        <w:rPr>
          <w:noProof/>
        </w:rPr>
      </w:pPr>
      <w:r>
        <w:rPr>
          <w:noProof/>
        </w:rPr>
        <w:t>examples</w:t>
      </w:r>
      <w:r>
        <w:rPr>
          <w:noProof/>
        </w:rPr>
        <w:tab/>
        <w:t>52, 55, 94, 98, 251, 252, 254, 280</w:t>
      </w:r>
    </w:p>
    <w:p w14:paraId="42927F68" w14:textId="77777777" w:rsidR="00247B87" w:rsidRDefault="00247B87">
      <w:pPr>
        <w:pStyle w:val="Index2"/>
        <w:tabs>
          <w:tab w:val="right" w:leader="dot" w:pos="4576"/>
        </w:tabs>
        <w:rPr>
          <w:noProof/>
        </w:rPr>
      </w:pPr>
      <w:r>
        <w:rPr>
          <w:noProof/>
        </w:rPr>
        <w:t>exposure</w:t>
      </w:r>
      <w:r>
        <w:rPr>
          <w:noProof/>
        </w:rPr>
        <w:tab/>
        <w:t>376, 377</w:t>
      </w:r>
    </w:p>
    <w:p w14:paraId="092EA129" w14:textId="77777777" w:rsidR="00247B87" w:rsidRDefault="00247B87">
      <w:pPr>
        <w:pStyle w:val="Index2"/>
        <w:tabs>
          <w:tab w:val="right" w:leader="dot" w:pos="4576"/>
        </w:tabs>
        <w:rPr>
          <w:noProof/>
        </w:rPr>
      </w:pPr>
      <w:r>
        <w:rPr>
          <w:noProof/>
        </w:rPr>
        <w:t>for damaged packets</w:t>
      </w:r>
      <w:r>
        <w:rPr>
          <w:noProof/>
        </w:rPr>
        <w:tab/>
        <w:t>261</w:t>
      </w:r>
    </w:p>
    <w:p w14:paraId="5CE95658" w14:textId="77777777" w:rsidR="00247B87" w:rsidRDefault="00247B87">
      <w:pPr>
        <w:pStyle w:val="Index2"/>
        <w:tabs>
          <w:tab w:val="right" w:leader="dot" w:pos="4576"/>
        </w:tabs>
        <w:rPr>
          <w:bCs/>
          <w:noProof/>
        </w:rPr>
      </w:pPr>
      <w:r w:rsidRPr="00DB628D">
        <w:rPr>
          <w:i/>
          <w:noProof/>
        </w:rPr>
        <w:t>Port</w:t>
      </w:r>
      <w:r>
        <w:rPr>
          <w:noProof/>
        </w:rPr>
        <w:t xml:space="preserve"> event</w:t>
      </w:r>
      <w:r>
        <w:rPr>
          <w:noProof/>
        </w:rPr>
        <w:tab/>
        <w:t xml:space="preserve">52, 53, 54, 61, 244, </w:t>
      </w:r>
      <w:r>
        <w:rPr>
          <w:b/>
          <w:bCs/>
          <w:noProof/>
        </w:rPr>
        <w:t>248</w:t>
      </w:r>
      <w:r>
        <w:rPr>
          <w:bCs/>
          <w:noProof/>
        </w:rPr>
        <w:t>, 253, 256</w:t>
      </w:r>
    </w:p>
    <w:p w14:paraId="7EA24D80" w14:textId="77777777" w:rsidR="00247B87" w:rsidRDefault="00247B87">
      <w:pPr>
        <w:pStyle w:val="Index2"/>
        <w:tabs>
          <w:tab w:val="right" w:leader="dot" w:pos="4576"/>
        </w:tabs>
        <w:rPr>
          <w:noProof/>
        </w:rPr>
      </w:pPr>
      <w:r>
        <w:rPr>
          <w:noProof/>
        </w:rPr>
        <w:t>priority</w:t>
      </w:r>
      <w:r>
        <w:rPr>
          <w:noProof/>
        </w:rPr>
        <w:tab/>
        <w:t>251, 252, 279</w:t>
      </w:r>
    </w:p>
    <w:p w14:paraId="3384180B" w14:textId="77777777" w:rsidR="00247B87" w:rsidRDefault="00247B87">
      <w:pPr>
        <w:pStyle w:val="Index2"/>
        <w:tabs>
          <w:tab w:val="right" w:leader="dot" w:pos="4576"/>
        </w:tabs>
        <w:rPr>
          <w:noProof/>
        </w:rPr>
      </w:pPr>
      <w:r w:rsidRPr="00DB628D">
        <w:rPr>
          <w:i/>
          <w:noProof/>
        </w:rPr>
        <w:t>Transceiver</w:t>
      </w:r>
      <w:r>
        <w:rPr>
          <w:noProof/>
        </w:rPr>
        <w:t xml:space="preserve"> event</w:t>
      </w:r>
      <w:r>
        <w:rPr>
          <w:noProof/>
        </w:rPr>
        <w:tab/>
        <w:t>95, 107, 108, 276</w:t>
      </w:r>
    </w:p>
    <w:p w14:paraId="6D9B313D" w14:textId="77777777" w:rsidR="00247B87" w:rsidRDefault="00247B87">
      <w:pPr>
        <w:pStyle w:val="Index1"/>
        <w:tabs>
          <w:tab w:val="right" w:leader="dot" w:pos="4576"/>
        </w:tabs>
        <w:rPr>
          <w:noProof/>
        </w:rPr>
      </w:pPr>
      <w:r w:rsidRPr="00DB628D">
        <w:rPr>
          <w:i/>
          <w:noProof/>
        </w:rPr>
        <w:t>empTime</w:t>
      </w:r>
      <w:r>
        <w:rPr>
          <w:noProof/>
        </w:rPr>
        <w:tab/>
        <w:t>259</w:t>
      </w:r>
    </w:p>
    <w:p w14:paraId="75BCE9CB" w14:textId="77777777" w:rsidR="00247B87" w:rsidRDefault="00247B87">
      <w:pPr>
        <w:pStyle w:val="Index1"/>
        <w:tabs>
          <w:tab w:val="right" w:leader="dot" w:pos="4576"/>
        </w:tabs>
        <w:rPr>
          <w:noProof/>
        </w:rPr>
      </w:pPr>
      <w:r w:rsidRPr="00DB628D">
        <w:rPr>
          <w:i/>
          <w:noProof/>
        </w:rPr>
        <w:t xml:space="preserve">EMPTY </w:t>
      </w:r>
      <w:r>
        <w:rPr>
          <w:noProof/>
        </w:rPr>
        <w:t>(</w:t>
      </w:r>
      <w:r w:rsidRPr="00DB628D">
        <w:rPr>
          <w:i/>
          <w:noProof/>
        </w:rPr>
        <w:t>Mailbox</w:t>
      </w:r>
      <w:r>
        <w:rPr>
          <w:noProof/>
        </w:rPr>
        <w:t xml:space="preserve"> event)</w:t>
      </w:r>
      <w:r>
        <w:rPr>
          <w:noProof/>
        </w:rPr>
        <w:tab/>
        <w:t>296, 299, 357</w:t>
      </w:r>
    </w:p>
    <w:p w14:paraId="6B61FBAB" w14:textId="77777777" w:rsidR="00247B87" w:rsidRDefault="00247B87">
      <w:pPr>
        <w:pStyle w:val="Index1"/>
        <w:tabs>
          <w:tab w:val="right" w:leader="dot" w:pos="4576"/>
        </w:tabs>
        <w:rPr>
          <w:noProof/>
        </w:rPr>
      </w:pPr>
      <w:r w:rsidRPr="00DB628D">
        <w:rPr>
          <w:i/>
          <w:noProof/>
        </w:rPr>
        <w:t xml:space="preserve">empty </w:t>
      </w:r>
      <w:r>
        <w:rPr>
          <w:noProof/>
        </w:rPr>
        <w:t>(</w:t>
      </w:r>
      <w:r w:rsidRPr="00DB628D">
        <w:rPr>
          <w:i/>
          <w:noProof/>
        </w:rPr>
        <w:t>Mailbox</w:t>
      </w:r>
      <w:r>
        <w:rPr>
          <w:noProof/>
        </w:rPr>
        <w:t xml:space="preserve"> method)</w:t>
      </w:r>
      <w:r>
        <w:rPr>
          <w:noProof/>
        </w:rPr>
        <w:tab/>
        <w:t>298, 305, 316</w:t>
      </w:r>
    </w:p>
    <w:p w14:paraId="2900B0C1" w14:textId="77777777" w:rsidR="00247B87" w:rsidRDefault="00247B87">
      <w:pPr>
        <w:pStyle w:val="Index2"/>
        <w:tabs>
          <w:tab w:val="right" w:leader="dot" w:pos="4576"/>
        </w:tabs>
        <w:rPr>
          <w:noProof/>
        </w:rPr>
      </w:pPr>
      <w:r>
        <w:rPr>
          <w:noProof/>
        </w:rPr>
        <w:t>examples</w:t>
      </w:r>
      <w:r>
        <w:rPr>
          <w:noProof/>
        </w:rPr>
        <w:tab/>
        <w:t>308</w:t>
      </w:r>
    </w:p>
    <w:p w14:paraId="1A89A9AB" w14:textId="77777777" w:rsidR="00247B87" w:rsidRDefault="00247B87">
      <w:pPr>
        <w:pStyle w:val="Index1"/>
        <w:tabs>
          <w:tab w:val="right" w:leader="dot" w:pos="4576"/>
        </w:tabs>
        <w:rPr>
          <w:noProof/>
        </w:rPr>
      </w:pPr>
      <w:r w:rsidRPr="00DB628D">
        <w:rPr>
          <w:i/>
          <w:noProof/>
        </w:rPr>
        <w:t>endRegion</w:t>
      </w:r>
      <w:r>
        <w:rPr>
          <w:noProof/>
        </w:rPr>
        <w:tab/>
        <w:t>350</w:t>
      </w:r>
    </w:p>
    <w:p w14:paraId="2E3EB886" w14:textId="77777777" w:rsidR="00247B87" w:rsidRDefault="00247B87">
      <w:pPr>
        <w:pStyle w:val="Index2"/>
        <w:tabs>
          <w:tab w:val="right" w:leader="dot" w:pos="4576"/>
        </w:tabs>
        <w:rPr>
          <w:noProof/>
        </w:rPr>
      </w:pPr>
      <w:r>
        <w:rPr>
          <w:noProof/>
        </w:rPr>
        <w:t>examples</w:t>
      </w:r>
      <w:r>
        <w:rPr>
          <w:noProof/>
        </w:rPr>
        <w:tab/>
        <w:t>353, 354</w:t>
      </w:r>
    </w:p>
    <w:p w14:paraId="3739B762" w14:textId="77777777" w:rsidR="00247B87" w:rsidRDefault="00247B87">
      <w:pPr>
        <w:pStyle w:val="Index1"/>
        <w:tabs>
          <w:tab w:val="right" w:leader="dot" w:pos="4576"/>
        </w:tabs>
        <w:rPr>
          <w:noProof/>
        </w:rPr>
      </w:pPr>
      <w:r w:rsidRPr="00DB628D">
        <w:rPr>
          <w:i/>
          <w:noProof/>
        </w:rPr>
        <w:t>endSegment</w:t>
      </w:r>
      <w:r>
        <w:rPr>
          <w:noProof/>
        </w:rPr>
        <w:tab/>
        <w:t>350</w:t>
      </w:r>
    </w:p>
    <w:p w14:paraId="3C3D081D" w14:textId="77777777" w:rsidR="00247B87" w:rsidRDefault="00247B87">
      <w:pPr>
        <w:pStyle w:val="Index2"/>
        <w:tabs>
          <w:tab w:val="right" w:leader="dot" w:pos="4576"/>
        </w:tabs>
        <w:rPr>
          <w:noProof/>
        </w:rPr>
      </w:pPr>
      <w:r>
        <w:rPr>
          <w:noProof/>
        </w:rPr>
        <w:t>examples</w:t>
      </w:r>
      <w:r>
        <w:rPr>
          <w:noProof/>
        </w:rPr>
        <w:tab/>
        <w:t>353, 354</w:t>
      </w:r>
    </w:p>
    <w:p w14:paraId="0C6D0E64" w14:textId="77777777" w:rsidR="00247B87" w:rsidRDefault="00247B87">
      <w:pPr>
        <w:pStyle w:val="Index1"/>
        <w:tabs>
          <w:tab w:val="right" w:leader="dot" w:pos="4576"/>
        </w:tabs>
        <w:rPr>
          <w:noProof/>
        </w:rPr>
      </w:pPr>
      <w:r>
        <w:rPr>
          <w:noProof/>
        </w:rPr>
        <w:t>environment variables</w:t>
      </w:r>
      <w:r>
        <w:rPr>
          <w:noProof/>
        </w:rPr>
        <w:tab/>
      </w:r>
      <w:r w:rsidRPr="00DB628D">
        <w:rPr>
          <w:rFonts w:cs="Mangal"/>
          <w:i/>
          <w:noProof/>
        </w:rPr>
        <w:t>See</w:t>
      </w:r>
      <w:r w:rsidRPr="00DB628D">
        <w:rPr>
          <w:rFonts w:cs="Mangal"/>
          <w:noProof/>
        </w:rPr>
        <w:t xml:space="preserve"> </w:t>
      </w:r>
      <w:r w:rsidRPr="00DB628D">
        <w:rPr>
          <w:rFonts w:cs="Mangal"/>
          <w:i/>
          <w:noProof/>
        </w:rPr>
        <w:t>Info01</w:t>
      </w:r>
      <w:r w:rsidRPr="00DB628D">
        <w:rPr>
          <w:rFonts w:cs="Mangal"/>
          <w:noProof/>
        </w:rPr>
        <w:t xml:space="preserve">, </w:t>
      </w:r>
      <w:r w:rsidRPr="00DB628D">
        <w:rPr>
          <w:rFonts w:cs="Mangal"/>
          <w:i/>
          <w:noProof/>
        </w:rPr>
        <w:t>Info02</w:t>
      </w:r>
    </w:p>
    <w:p w14:paraId="4ECDBB3D" w14:textId="77777777" w:rsidR="00247B87" w:rsidRDefault="00247B87">
      <w:pPr>
        <w:pStyle w:val="Index1"/>
        <w:tabs>
          <w:tab w:val="right" w:leader="dot" w:pos="4576"/>
        </w:tabs>
        <w:rPr>
          <w:bCs/>
          <w:noProof/>
        </w:rPr>
      </w:pPr>
      <w:r w:rsidRPr="00DB628D">
        <w:rPr>
          <w:i/>
          <w:noProof/>
        </w:rPr>
        <w:t>EObject</w:t>
      </w:r>
      <w:r>
        <w:rPr>
          <w:noProof/>
        </w:rPr>
        <w:tab/>
      </w:r>
      <w:r>
        <w:rPr>
          <w:b/>
          <w:bCs/>
          <w:noProof/>
        </w:rPr>
        <w:t>147</w:t>
      </w:r>
      <w:r>
        <w:rPr>
          <w:bCs/>
          <w:noProof/>
        </w:rPr>
        <w:t>, 151, 156, 190, 346, 423</w:t>
      </w:r>
    </w:p>
    <w:p w14:paraId="4594F3BE" w14:textId="77777777" w:rsidR="00247B87" w:rsidRDefault="00247B87">
      <w:pPr>
        <w:pStyle w:val="Index2"/>
        <w:tabs>
          <w:tab w:val="right" w:leader="dot" w:pos="4576"/>
        </w:tabs>
        <w:rPr>
          <w:noProof/>
        </w:rPr>
      </w:pPr>
      <w:r>
        <w:rPr>
          <w:noProof/>
        </w:rPr>
        <w:t>class Id</w:t>
      </w:r>
      <w:r>
        <w:rPr>
          <w:noProof/>
        </w:rPr>
        <w:tab/>
        <w:t>148</w:t>
      </w:r>
    </w:p>
    <w:p w14:paraId="7E579F07" w14:textId="77777777" w:rsidR="00247B87" w:rsidRDefault="00247B87">
      <w:pPr>
        <w:pStyle w:val="Index2"/>
        <w:tabs>
          <w:tab w:val="right" w:leader="dot" w:pos="4576"/>
        </w:tabs>
        <w:rPr>
          <w:noProof/>
        </w:rPr>
      </w:pPr>
      <w:r>
        <w:rPr>
          <w:noProof/>
        </w:rPr>
        <w:t>object Id</w:t>
      </w:r>
      <w:r>
        <w:rPr>
          <w:noProof/>
        </w:rPr>
        <w:tab/>
        <w:t>156</w:t>
      </w:r>
    </w:p>
    <w:p w14:paraId="027CDC0A" w14:textId="77777777" w:rsidR="00247B87" w:rsidRDefault="00247B87">
      <w:pPr>
        <w:pStyle w:val="Index1"/>
        <w:tabs>
          <w:tab w:val="right" w:leader="dot" w:pos="4576"/>
        </w:tabs>
        <w:rPr>
          <w:noProof/>
        </w:rPr>
      </w:pPr>
      <w:r w:rsidRPr="00DB628D">
        <w:rPr>
          <w:i/>
          <w:noProof/>
        </w:rPr>
        <w:t xml:space="preserve">eobject </w:t>
      </w:r>
      <w:r>
        <w:rPr>
          <w:noProof/>
        </w:rPr>
        <w:t>(</w:t>
      </w:r>
      <w:r w:rsidRPr="00DB628D">
        <w:rPr>
          <w:i/>
          <w:noProof/>
        </w:rPr>
        <w:t>EObject</w:t>
      </w:r>
      <w:r>
        <w:rPr>
          <w:noProof/>
        </w:rPr>
        <w:t xml:space="preserve"> declarator)</w:t>
      </w:r>
      <w:r>
        <w:rPr>
          <w:noProof/>
        </w:rPr>
        <w:tab/>
        <w:t>156, 347, 351, 352</w:t>
      </w:r>
    </w:p>
    <w:p w14:paraId="0B120EED" w14:textId="77777777" w:rsidR="00247B87" w:rsidRDefault="00247B87">
      <w:pPr>
        <w:pStyle w:val="Index1"/>
        <w:tabs>
          <w:tab w:val="right" w:leader="dot" w:pos="4576"/>
        </w:tabs>
        <w:rPr>
          <w:bCs/>
          <w:noProof/>
        </w:rPr>
      </w:pPr>
      <w:r w:rsidRPr="00DB628D">
        <w:rPr>
          <w:i/>
          <w:noProof/>
        </w:rPr>
        <w:t>EOJ</w:t>
      </w:r>
      <w:r>
        <w:rPr>
          <w:noProof/>
        </w:rPr>
        <w:tab/>
      </w:r>
      <w:r>
        <w:rPr>
          <w:b/>
          <w:bCs/>
          <w:noProof/>
        </w:rPr>
        <w:t>248</w:t>
      </w:r>
      <w:r>
        <w:rPr>
          <w:bCs/>
          <w:noProof/>
        </w:rPr>
        <w:t>, 249, 256, 257</w:t>
      </w:r>
    </w:p>
    <w:p w14:paraId="4ED362C8" w14:textId="77777777" w:rsidR="00247B87" w:rsidRDefault="00247B87">
      <w:pPr>
        <w:pStyle w:val="Index2"/>
        <w:tabs>
          <w:tab w:val="right" w:leader="dot" w:pos="4576"/>
        </w:tabs>
        <w:rPr>
          <w:noProof/>
        </w:rPr>
      </w:pPr>
      <w:r>
        <w:rPr>
          <w:noProof/>
        </w:rPr>
        <w:t>exposure</w:t>
      </w:r>
      <w:r>
        <w:rPr>
          <w:noProof/>
        </w:rPr>
        <w:tab/>
        <w:t>376</w:t>
      </w:r>
    </w:p>
    <w:p w14:paraId="1E816479" w14:textId="77777777" w:rsidR="00247B87" w:rsidRDefault="00247B87">
      <w:pPr>
        <w:pStyle w:val="Index2"/>
        <w:tabs>
          <w:tab w:val="right" w:leader="dot" w:pos="4576"/>
        </w:tabs>
        <w:rPr>
          <w:noProof/>
        </w:rPr>
      </w:pPr>
      <w:r>
        <w:rPr>
          <w:noProof/>
        </w:rPr>
        <w:lastRenderedPageBreak/>
        <w:t>for damaged packets</w:t>
      </w:r>
      <w:r>
        <w:rPr>
          <w:noProof/>
        </w:rPr>
        <w:tab/>
        <w:t>261</w:t>
      </w:r>
    </w:p>
    <w:p w14:paraId="64F827A2" w14:textId="77777777" w:rsidR="00247B87" w:rsidRDefault="00247B87">
      <w:pPr>
        <w:pStyle w:val="Index1"/>
        <w:tabs>
          <w:tab w:val="right" w:leader="dot" w:pos="4576"/>
        </w:tabs>
        <w:rPr>
          <w:noProof/>
        </w:rPr>
      </w:pPr>
      <w:r w:rsidRPr="00DB628D">
        <w:rPr>
          <w:i/>
          <w:noProof/>
        </w:rPr>
        <w:t>eojTime</w:t>
      </w:r>
      <w:r>
        <w:rPr>
          <w:noProof/>
        </w:rPr>
        <w:tab/>
        <w:t>258</w:t>
      </w:r>
    </w:p>
    <w:p w14:paraId="1F155C1A" w14:textId="77777777" w:rsidR="00247B87" w:rsidRDefault="00247B87">
      <w:pPr>
        <w:pStyle w:val="Index1"/>
        <w:tabs>
          <w:tab w:val="right" w:leader="dot" w:pos="4576"/>
        </w:tabs>
        <w:rPr>
          <w:bCs/>
          <w:noProof/>
        </w:rPr>
      </w:pPr>
      <w:r w:rsidRPr="00DB628D">
        <w:rPr>
          <w:i/>
          <w:noProof/>
        </w:rPr>
        <w:t>EOP</w:t>
      </w:r>
      <w:r>
        <w:rPr>
          <w:noProof/>
        </w:rPr>
        <w:tab/>
        <w:t xml:space="preserve">273, </w:t>
      </w:r>
      <w:r>
        <w:rPr>
          <w:b/>
          <w:bCs/>
          <w:noProof/>
        </w:rPr>
        <w:t>275</w:t>
      </w:r>
      <w:r>
        <w:rPr>
          <w:bCs/>
          <w:noProof/>
        </w:rPr>
        <w:t>, 279, 285</w:t>
      </w:r>
    </w:p>
    <w:p w14:paraId="117B1AA7" w14:textId="77777777" w:rsidR="00247B87" w:rsidRDefault="00247B87">
      <w:pPr>
        <w:pStyle w:val="Index2"/>
        <w:tabs>
          <w:tab w:val="right" w:leader="dot" w:pos="4576"/>
        </w:tabs>
        <w:rPr>
          <w:noProof/>
        </w:rPr>
      </w:pPr>
      <w:r>
        <w:rPr>
          <w:noProof/>
        </w:rPr>
        <w:t>priority</w:t>
      </w:r>
      <w:r>
        <w:rPr>
          <w:noProof/>
        </w:rPr>
        <w:tab/>
        <w:t>279</w:t>
      </w:r>
    </w:p>
    <w:p w14:paraId="3ABA3DE7" w14:textId="77777777" w:rsidR="00247B87" w:rsidRDefault="00247B87">
      <w:pPr>
        <w:pStyle w:val="Index1"/>
        <w:tabs>
          <w:tab w:val="right" w:leader="dot" w:pos="4576"/>
        </w:tabs>
        <w:rPr>
          <w:noProof/>
        </w:rPr>
      </w:pPr>
      <w:r w:rsidRPr="00DB628D">
        <w:rPr>
          <w:i/>
          <w:noProof/>
        </w:rPr>
        <w:t>EOT</w:t>
      </w:r>
    </w:p>
    <w:p w14:paraId="15E59A77" w14:textId="77777777" w:rsidR="00247B87" w:rsidRDefault="00247B87">
      <w:pPr>
        <w:pStyle w:val="Index2"/>
        <w:tabs>
          <w:tab w:val="right" w:leader="dot" w:pos="4576"/>
        </w:tabs>
        <w:rPr>
          <w:noProof/>
        </w:rPr>
      </w:pPr>
      <w:r>
        <w:rPr>
          <w:noProof/>
        </w:rPr>
        <w:t>assessment</w:t>
      </w:r>
      <w:r>
        <w:rPr>
          <w:noProof/>
        </w:rPr>
        <w:tab/>
        <w:t>176, 265, 270, 289</w:t>
      </w:r>
    </w:p>
    <w:p w14:paraId="24638F04" w14:textId="77777777" w:rsidR="00247B87" w:rsidRDefault="00247B87">
      <w:pPr>
        <w:pStyle w:val="Index2"/>
        <w:tabs>
          <w:tab w:val="right" w:leader="dot" w:pos="4576"/>
        </w:tabs>
        <w:rPr>
          <w:noProof/>
        </w:rPr>
      </w:pPr>
      <w:r>
        <w:rPr>
          <w:noProof/>
        </w:rPr>
        <w:t>environment variables</w:t>
      </w:r>
      <w:r>
        <w:rPr>
          <w:noProof/>
        </w:rPr>
        <w:tab/>
        <w:t>249, 278</w:t>
      </w:r>
    </w:p>
    <w:p w14:paraId="1A724062" w14:textId="77777777" w:rsidR="00247B87" w:rsidRDefault="00247B87">
      <w:pPr>
        <w:pStyle w:val="Index2"/>
        <w:tabs>
          <w:tab w:val="right" w:leader="dot" w:pos="4576"/>
        </w:tabs>
        <w:rPr>
          <w:noProof/>
        </w:rPr>
      </w:pPr>
      <w:r>
        <w:rPr>
          <w:noProof/>
        </w:rPr>
        <w:t>examples</w:t>
      </w:r>
      <w:r>
        <w:rPr>
          <w:noProof/>
        </w:rPr>
        <w:tab/>
        <w:t>251, 252, 284, 286, 287, 390</w:t>
      </w:r>
    </w:p>
    <w:p w14:paraId="2C1C9E5C" w14:textId="77777777" w:rsidR="00247B87" w:rsidRDefault="00247B87">
      <w:pPr>
        <w:pStyle w:val="Index2"/>
        <w:tabs>
          <w:tab w:val="right" w:leader="dot" w:pos="4576"/>
        </w:tabs>
        <w:rPr>
          <w:noProof/>
        </w:rPr>
      </w:pPr>
      <w:r>
        <w:rPr>
          <w:noProof/>
        </w:rPr>
        <w:t>exposure</w:t>
      </w:r>
      <w:r>
        <w:rPr>
          <w:noProof/>
        </w:rPr>
        <w:tab/>
        <w:t>376, 377</w:t>
      </w:r>
    </w:p>
    <w:p w14:paraId="60F3F015" w14:textId="77777777" w:rsidR="00247B87" w:rsidRDefault="00247B87">
      <w:pPr>
        <w:pStyle w:val="Index2"/>
        <w:tabs>
          <w:tab w:val="right" w:leader="dot" w:pos="4576"/>
        </w:tabs>
        <w:rPr>
          <w:noProof/>
        </w:rPr>
      </w:pPr>
      <w:r>
        <w:rPr>
          <w:noProof/>
        </w:rPr>
        <w:t>for damaged packets</w:t>
      </w:r>
      <w:r>
        <w:rPr>
          <w:noProof/>
        </w:rPr>
        <w:tab/>
        <w:t>261</w:t>
      </w:r>
    </w:p>
    <w:p w14:paraId="094E4C78" w14:textId="77777777" w:rsidR="00247B87" w:rsidRDefault="00247B87">
      <w:pPr>
        <w:pStyle w:val="Index2"/>
        <w:tabs>
          <w:tab w:val="right" w:leader="dot" w:pos="4576"/>
        </w:tabs>
        <w:rPr>
          <w:bCs/>
          <w:noProof/>
        </w:rPr>
      </w:pPr>
      <w:r w:rsidRPr="00DB628D">
        <w:rPr>
          <w:i/>
          <w:noProof/>
        </w:rPr>
        <w:t>Port</w:t>
      </w:r>
      <w:r>
        <w:rPr>
          <w:noProof/>
        </w:rPr>
        <w:t xml:space="preserve"> event</w:t>
      </w:r>
      <w:r>
        <w:rPr>
          <w:noProof/>
        </w:rPr>
        <w:tab/>
        <w:t xml:space="preserve">244, </w:t>
      </w:r>
      <w:r>
        <w:rPr>
          <w:b/>
          <w:bCs/>
          <w:noProof/>
        </w:rPr>
        <w:t>248</w:t>
      </w:r>
      <w:r>
        <w:rPr>
          <w:bCs/>
          <w:noProof/>
        </w:rPr>
        <w:t>, 249, 256, 257, 259</w:t>
      </w:r>
    </w:p>
    <w:p w14:paraId="1BD84E38" w14:textId="77777777" w:rsidR="00247B87" w:rsidRDefault="00247B87">
      <w:pPr>
        <w:pStyle w:val="Index2"/>
        <w:tabs>
          <w:tab w:val="right" w:leader="dot" w:pos="4576"/>
        </w:tabs>
        <w:rPr>
          <w:noProof/>
        </w:rPr>
      </w:pPr>
      <w:r>
        <w:rPr>
          <w:noProof/>
        </w:rPr>
        <w:t>priority</w:t>
      </w:r>
      <w:r>
        <w:rPr>
          <w:noProof/>
        </w:rPr>
        <w:tab/>
        <w:t>252, 279</w:t>
      </w:r>
    </w:p>
    <w:p w14:paraId="543D7DC7" w14:textId="77777777" w:rsidR="00247B87" w:rsidRDefault="00247B87">
      <w:pPr>
        <w:pStyle w:val="Index2"/>
        <w:tabs>
          <w:tab w:val="right" w:leader="dot" w:pos="4576"/>
        </w:tabs>
        <w:rPr>
          <w:noProof/>
        </w:rPr>
      </w:pPr>
      <w:r w:rsidRPr="00DB628D">
        <w:rPr>
          <w:i/>
          <w:noProof/>
        </w:rPr>
        <w:t>Transceiver</w:t>
      </w:r>
      <w:r>
        <w:rPr>
          <w:noProof/>
        </w:rPr>
        <w:t xml:space="preserve"> event</w:t>
      </w:r>
      <w:r>
        <w:rPr>
          <w:noProof/>
        </w:rPr>
        <w:tab/>
        <w:t>275, 277, 279, 283, 285, 287</w:t>
      </w:r>
    </w:p>
    <w:p w14:paraId="560F276A" w14:textId="77777777" w:rsidR="00247B87" w:rsidRDefault="00247B87">
      <w:pPr>
        <w:pStyle w:val="Index1"/>
        <w:tabs>
          <w:tab w:val="right" w:leader="dot" w:pos="4576"/>
        </w:tabs>
        <w:rPr>
          <w:noProof/>
        </w:rPr>
      </w:pPr>
      <w:r w:rsidRPr="00DB628D">
        <w:rPr>
          <w:i/>
          <w:noProof/>
        </w:rPr>
        <w:t>eotTime</w:t>
      </w:r>
      <w:r>
        <w:rPr>
          <w:noProof/>
        </w:rPr>
        <w:tab/>
        <w:t>259</w:t>
      </w:r>
    </w:p>
    <w:p w14:paraId="1E67EB78" w14:textId="77777777" w:rsidR="00247B87" w:rsidRDefault="00247B87">
      <w:pPr>
        <w:pStyle w:val="Index1"/>
        <w:tabs>
          <w:tab w:val="right" w:leader="dot" w:pos="4576"/>
        </w:tabs>
        <w:rPr>
          <w:noProof/>
        </w:rPr>
      </w:pPr>
      <w:r w:rsidRPr="00DB628D">
        <w:rPr>
          <w:i/>
          <w:noProof/>
        </w:rPr>
        <w:t>erase</w:t>
      </w:r>
    </w:p>
    <w:p w14:paraId="13C12BE5" w14:textId="77777777" w:rsidR="00247B87" w:rsidRDefault="00247B87">
      <w:pPr>
        <w:pStyle w:val="Index2"/>
        <w:tabs>
          <w:tab w:val="right" w:leader="dot" w:pos="4576"/>
        </w:tabs>
        <w:rPr>
          <w:bCs/>
          <w:noProof/>
        </w:rPr>
      </w:pPr>
      <w:r w:rsidRPr="00DB628D">
        <w:rPr>
          <w:i/>
          <w:noProof/>
        </w:rPr>
        <w:t>Mailbox</w:t>
      </w:r>
      <w:r>
        <w:rPr>
          <w:noProof/>
        </w:rPr>
        <w:t xml:space="preserve"> method</w:t>
      </w:r>
      <w:r>
        <w:rPr>
          <w:noProof/>
        </w:rPr>
        <w:tab/>
        <w:t xml:space="preserve">297, </w:t>
      </w:r>
      <w:r>
        <w:rPr>
          <w:b/>
          <w:bCs/>
          <w:noProof/>
        </w:rPr>
        <w:t>298</w:t>
      </w:r>
      <w:r>
        <w:rPr>
          <w:bCs/>
          <w:noProof/>
        </w:rPr>
        <w:t>, 305, 316</w:t>
      </w:r>
    </w:p>
    <w:p w14:paraId="74BDA6BC" w14:textId="77777777" w:rsidR="00247B87" w:rsidRDefault="00247B87">
      <w:pPr>
        <w:pStyle w:val="Index2"/>
        <w:tabs>
          <w:tab w:val="right" w:leader="dot" w:pos="4576"/>
        </w:tabs>
        <w:rPr>
          <w:noProof/>
        </w:rPr>
      </w:pPr>
      <w:r w:rsidRPr="00DB628D">
        <w:rPr>
          <w:i/>
          <w:noProof/>
        </w:rPr>
        <w:t>Process</w:t>
      </w:r>
      <w:r>
        <w:rPr>
          <w:noProof/>
        </w:rPr>
        <w:t xml:space="preserve"> method</w:t>
      </w:r>
      <w:r>
        <w:rPr>
          <w:noProof/>
        </w:rPr>
        <w:tab/>
        <w:t>202</w:t>
      </w:r>
    </w:p>
    <w:p w14:paraId="2AB2837E" w14:textId="77777777" w:rsidR="00247B87" w:rsidRDefault="00247B87">
      <w:pPr>
        <w:pStyle w:val="Index2"/>
        <w:tabs>
          <w:tab w:val="right" w:leader="dot" w:pos="4576"/>
        </w:tabs>
        <w:rPr>
          <w:noProof/>
        </w:rPr>
      </w:pPr>
      <w:r w:rsidRPr="00DB628D">
        <w:rPr>
          <w:i/>
          <w:noProof/>
        </w:rPr>
        <w:t>RVariable</w:t>
      </w:r>
      <w:r>
        <w:rPr>
          <w:noProof/>
        </w:rPr>
        <w:t xml:space="preserve"> method</w:t>
      </w:r>
      <w:r>
        <w:rPr>
          <w:noProof/>
        </w:rPr>
        <w:tab/>
        <w:t>325</w:t>
      </w:r>
    </w:p>
    <w:p w14:paraId="1D6B42BB" w14:textId="77777777" w:rsidR="00247B87" w:rsidRDefault="00247B87">
      <w:pPr>
        <w:pStyle w:val="Index1"/>
        <w:tabs>
          <w:tab w:val="right" w:leader="dot" w:pos="4576"/>
        </w:tabs>
        <w:rPr>
          <w:noProof/>
        </w:rPr>
      </w:pPr>
      <w:r w:rsidRPr="00DB628D">
        <w:rPr>
          <w:i/>
          <w:noProof/>
        </w:rPr>
        <w:t>error</w:t>
      </w:r>
    </w:p>
    <w:p w14:paraId="36EBBE20"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103, 282, 283</w:t>
      </w:r>
    </w:p>
    <w:p w14:paraId="0CE9A254"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283, 289</w:t>
      </w:r>
    </w:p>
    <w:p w14:paraId="7A0515AD" w14:textId="77777777" w:rsidR="00247B87" w:rsidRDefault="00247B87">
      <w:pPr>
        <w:pStyle w:val="Index1"/>
        <w:tabs>
          <w:tab w:val="right" w:leader="dot" w:pos="4576"/>
        </w:tabs>
        <w:rPr>
          <w:bCs/>
          <w:noProof/>
        </w:rPr>
      </w:pPr>
      <w:r w:rsidRPr="00DB628D">
        <w:rPr>
          <w:i/>
          <w:noProof/>
        </w:rPr>
        <w:t>ERROR</w:t>
      </w:r>
      <w:r>
        <w:rPr>
          <w:noProof/>
        </w:rPr>
        <w:tab/>
        <w:t xml:space="preserve">78, 79, 82, </w:t>
      </w:r>
      <w:r>
        <w:rPr>
          <w:b/>
          <w:bCs/>
          <w:noProof/>
        </w:rPr>
        <w:t>138</w:t>
      </w:r>
      <w:r>
        <w:rPr>
          <w:bCs/>
          <w:noProof/>
        </w:rPr>
        <w:t>, 207, 277, 290, 307, 309, 310, 313, 319, 355</w:t>
      </w:r>
    </w:p>
    <w:p w14:paraId="301D91A6" w14:textId="77777777" w:rsidR="00247B87" w:rsidRDefault="00247B87">
      <w:pPr>
        <w:pStyle w:val="Index1"/>
        <w:tabs>
          <w:tab w:val="right" w:leader="dot" w:pos="4576"/>
        </w:tabs>
        <w:rPr>
          <w:noProof/>
        </w:rPr>
      </w:pPr>
      <w:r w:rsidRPr="00DB628D">
        <w:rPr>
          <w:i/>
          <w:noProof/>
        </w:rPr>
        <w:t>errors</w:t>
      </w:r>
    </w:p>
    <w:p w14:paraId="79695442"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282</w:t>
      </w:r>
    </w:p>
    <w:p w14:paraId="58D268B4"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283, 289</w:t>
      </w:r>
    </w:p>
    <w:p w14:paraId="1B079DA1" w14:textId="77777777" w:rsidR="00247B87" w:rsidRDefault="00247B87">
      <w:pPr>
        <w:pStyle w:val="Index1"/>
        <w:tabs>
          <w:tab w:val="right" w:leader="dot" w:pos="4576"/>
        </w:tabs>
        <w:rPr>
          <w:noProof/>
        </w:rPr>
      </w:pPr>
      <w:r>
        <w:rPr>
          <w:noProof/>
        </w:rPr>
        <w:t>Ethernet</w:t>
      </w:r>
      <w:r>
        <w:rPr>
          <w:noProof/>
        </w:rPr>
        <w:tab/>
        <w:t>9, 244</w:t>
      </w:r>
    </w:p>
    <w:p w14:paraId="0E36F3F8" w14:textId="77777777" w:rsidR="00247B87" w:rsidRDefault="00247B87">
      <w:pPr>
        <w:pStyle w:val="Index1"/>
        <w:tabs>
          <w:tab w:val="right" w:leader="dot" w:pos="4576"/>
        </w:tabs>
        <w:rPr>
          <w:bCs/>
          <w:noProof/>
        </w:rPr>
      </w:pPr>
      <w:r w:rsidRPr="00DB628D">
        <w:rPr>
          <w:i/>
          <w:noProof/>
        </w:rPr>
        <w:t>ETime</w:t>
      </w:r>
      <w:r>
        <w:rPr>
          <w:noProof/>
        </w:rPr>
        <w:tab/>
        <w:t xml:space="preserve">39, </w:t>
      </w:r>
      <w:r>
        <w:rPr>
          <w:b/>
          <w:bCs/>
          <w:noProof/>
        </w:rPr>
        <w:t>124</w:t>
      </w:r>
    </w:p>
    <w:p w14:paraId="6D3A39B2" w14:textId="77777777" w:rsidR="00247B87" w:rsidRDefault="00247B87">
      <w:pPr>
        <w:pStyle w:val="Index1"/>
        <w:tabs>
          <w:tab w:val="right" w:leader="dot" w:pos="4576"/>
        </w:tabs>
        <w:rPr>
          <w:bCs/>
          <w:noProof/>
        </w:rPr>
      </w:pPr>
      <w:r w:rsidRPr="00DB628D">
        <w:rPr>
          <w:i/>
          <w:noProof/>
        </w:rPr>
        <w:t xml:space="preserve">ETU </w:t>
      </w:r>
      <w:r>
        <w:rPr>
          <w:noProof/>
        </w:rPr>
        <w:t>(Experimenter Time Unit)</w:t>
      </w:r>
      <w:r>
        <w:rPr>
          <w:noProof/>
        </w:rPr>
        <w:tab/>
        <w:t xml:space="preserve">38, 39, 44, 64, 81, 104, </w:t>
      </w:r>
      <w:r>
        <w:rPr>
          <w:b/>
          <w:bCs/>
          <w:noProof/>
        </w:rPr>
        <w:t>124</w:t>
      </w:r>
      <w:r>
        <w:rPr>
          <w:bCs/>
          <w:noProof/>
        </w:rPr>
        <w:t>, 125, 126, 204, 210, 334, 335</w:t>
      </w:r>
    </w:p>
    <w:p w14:paraId="6DC4623D" w14:textId="77777777" w:rsidR="00247B87" w:rsidRDefault="00247B87">
      <w:pPr>
        <w:pStyle w:val="Index1"/>
        <w:tabs>
          <w:tab w:val="right" w:leader="dot" w:pos="4576"/>
        </w:tabs>
        <w:rPr>
          <w:bCs/>
          <w:noProof/>
        </w:rPr>
      </w:pPr>
      <w:r w:rsidRPr="00DB628D">
        <w:rPr>
          <w:i/>
          <w:noProof/>
        </w:rPr>
        <w:t xml:space="preserve">Etu </w:t>
      </w:r>
      <w:r>
        <w:rPr>
          <w:noProof/>
        </w:rPr>
        <w:t>(global variable)</w:t>
      </w:r>
      <w:r>
        <w:rPr>
          <w:noProof/>
        </w:rPr>
        <w:tab/>
        <w:t xml:space="preserve">103, </w:t>
      </w:r>
      <w:r>
        <w:rPr>
          <w:b/>
          <w:bCs/>
          <w:noProof/>
        </w:rPr>
        <w:t>124</w:t>
      </w:r>
      <w:r>
        <w:rPr>
          <w:bCs/>
          <w:noProof/>
        </w:rPr>
        <w:t>, 125, 126, 329, 386</w:t>
      </w:r>
    </w:p>
    <w:p w14:paraId="21F9B2AD" w14:textId="77777777" w:rsidR="00247B87" w:rsidRDefault="00247B87">
      <w:pPr>
        <w:pStyle w:val="Index1"/>
        <w:tabs>
          <w:tab w:val="right" w:leader="dot" w:pos="4576"/>
        </w:tabs>
        <w:rPr>
          <w:bCs/>
          <w:noProof/>
        </w:rPr>
      </w:pPr>
      <w:r w:rsidRPr="00DB628D">
        <w:rPr>
          <w:i/>
          <w:noProof/>
        </w:rPr>
        <w:t>etuToItu</w:t>
      </w:r>
      <w:r>
        <w:rPr>
          <w:noProof/>
        </w:rPr>
        <w:tab/>
      </w:r>
      <w:r>
        <w:rPr>
          <w:b/>
          <w:bCs/>
          <w:noProof/>
        </w:rPr>
        <w:t>126</w:t>
      </w:r>
      <w:r>
        <w:rPr>
          <w:bCs/>
          <w:noProof/>
        </w:rPr>
        <w:t>, 204</w:t>
      </w:r>
    </w:p>
    <w:p w14:paraId="03485BB6" w14:textId="77777777" w:rsidR="00247B87" w:rsidRDefault="00247B87">
      <w:pPr>
        <w:pStyle w:val="Index2"/>
        <w:tabs>
          <w:tab w:val="right" w:leader="dot" w:pos="4576"/>
        </w:tabs>
        <w:rPr>
          <w:noProof/>
        </w:rPr>
      </w:pPr>
      <w:r>
        <w:rPr>
          <w:noProof/>
        </w:rPr>
        <w:t>examples</w:t>
      </w:r>
      <w:r>
        <w:rPr>
          <w:noProof/>
        </w:rPr>
        <w:tab/>
        <w:t>90, 97</w:t>
      </w:r>
    </w:p>
    <w:p w14:paraId="09F305D3" w14:textId="77777777" w:rsidR="00247B87" w:rsidRDefault="00247B87">
      <w:pPr>
        <w:pStyle w:val="Index1"/>
        <w:tabs>
          <w:tab w:val="right" w:leader="dot" w:pos="4576"/>
        </w:tabs>
        <w:rPr>
          <w:noProof/>
        </w:rPr>
      </w:pPr>
      <w:r>
        <w:rPr>
          <w:noProof/>
        </w:rPr>
        <w:t>Euclidean distance</w:t>
      </w:r>
      <w:r>
        <w:rPr>
          <w:noProof/>
        </w:rPr>
        <w:tab/>
        <w:t>157, 169, 173, 180, 265, 394</w:t>
      </w:r>
    </w:p>
    <w:p w14:paraId="4B3325AD" w14:textId="77777777" w:rsidR="00247B87" w:rsidRDefault="00247B87">
      <w:pPr>
        <w:pStyle w:val="Index1"/>
        <w:tabs>
          <w:tab w:val="right" w:leader="dot" w:pos="4576"/>
        </w:tabs>
        <w:rPr>
          <w:bCs/>
          <w:noProof/>
        </w:rPr>
      </w:pPr>
      <w:r>
        <w:rPr>
          <w:noProof/>
        </w:rPr>
        <w:t>event(s)</w:t>
      </w:r>
      <w:r>
        <w:rPr>
          <w:noProof/>
        </w:rPr>
        <w:tab/>
      </w:r>
      <w:r>
        <w:rPr>
          <w:b/>
          <w:bCs/>
          <w:noProof/>
        </w:rPr>
        <w:t>13</w:t>
      </w:r>
      <w:r>
        <w:rPr>
          <w:bCs/>
          <w:noProof/>
        </w:rPr>
        <w:t>–</w:t>
      </w:r>
      <w:r>
        <w:rPr>
          <w:b/>
          <w:bCs/>
          <w:noProof/>
        </w:rPr>
        <w:t>14</w:t>
      </w:r>
    </w:p>
    <w:p w14:paraId="04394D43" w14:textId="77777777" w:rsidR="00247B87" w:rsidRDefault="00247B87">
      <w:pPr>
        <w:pStyle w:val="Index2"/>
        <w:tabs>
          <w:tab w:val="right" w:leader="dot" w:pos="4576"/>
        </w:tabs>
        <w:rPr>
          <w:noProof/>
        </w:rPr>
      </w:pPr>
      <w:r>
        <w:rPr>
          <w:noProof/>
        </w:rPr>
        <w:t>discrete</w:t>
      </w:r>
      <w:r>
        <w:rPr>
          <w:noProof/>
        </w:rPr>
        <w:tab/>
        <w:t>12, 13</w:t>
      </w:r>
    </w:p>
    <w:p w14:paraId="2555AB5A" w14:textId="77777777" w:rsidR="00247B87" w:rsidRDefault="00247B87">
      <w:pPr>
        <w:pStyle w:val="Index2"/>
        <w:tabs>
          <w:tab w:val="right" w:leader="dot" w:pos="4576"/>
        </w:tabs>
        <w:rPr>
          <w:noProof/>
        </w:rPr>
      </w:pPr>
      <w:r>
        <w:rPr>
          <w:noProof/>
        </w:rPr>
        <w:t>driven simulation</w:t>
      </w:r>
      <w:r>
        <w:rPr>
          <w:noProof/>
        </w:rPr>
        <w:tab/>
        <w:t>14, 15, 18, 20, 24</w:t>
      </w:r>
    </w:p>
    <w:p w14:paraId="629B7562" w14:textId="77777777" w:rsidR="00247B87" w:rsidRDefault="00247B87">
      <w:pPr>
        <w:pStyle w:val="Index2"/>
        <w:tabs>
          <w:tab w:val="right" w:leader="dot" w:pos="4576"/>
        </w:tabs>
        <w:rPr>
          <w:noProof/>
        </w:rPr>
      </w:pPr>
      <w:r>
        <w:rPr>
          <w:noProof/>
        </w:rPr>
        <w:t>handling in SMURPH</w:t>
      </w:r>
      <w:r>
        <w:rPr>
          <w:noProof/>
        </w:rPr>
        <w:tab/>
        <w:t>33, 37, 186</w:t>
      </w:r>
    </w:p>
    <w:p w14:paraId="00F31AB4" w14:textId="77777777" w:rsidR="00247B87" w:rsidRDefault="00247B87">
      <w:pPr>
        <w:pStyle w:val="Index2"/>
        <w:tabs>
          <w:tab w:val="right" w:leader="dot" w:pos="4576"/>
        </w:tabs>
        <w:rPr>
          <w:noProof/>
        </w:rPr>
      </w:pPr>
      <w:r>
        <w:rPr>
          <w:noProof/>
        </w:rPr>
        <w:t>in reactive systems</w:t>
      </w:r>
      <w:r>
        <w:rPr>
          <w:noProof/>
        </w:rPr>
        <w:tab/>
        <w:t>10, 25</w:t>
      </w:r>
    </w:p>
    <w:p w14:paraId="095426AA" w14:textId="77777777" w:rsidR="00247B87" w:rsidRDefault="00247B87">
      <w:pPr>
        <w:pStyle w:val="Index2"/>
        <w:tabs>
          <w:tab w:val="right" w:leader="dot" w:pos="4576"/>
        </w:tabs>
        <w:rPr>
          <w:bCs/>
          <w:noProof/>
        </w:rPr>
      </w:pPr>
      <w:r>
        <w:rPr>
          <w:noProof/>
        </w:rPr>
        <w:t>nondeterminism</w:t>
      </w:r>
      <w:r>
        <w:rPr>
          <w:noProof/>
        </w:rPr>
        <w:tab/>
      </w:r>
      <w:r>
        <w:rPr>
          <w:b/>
          <w:bCs/>
          <w:noProof/>
        </w:rPr>
        <w:t>21</w:t>
      </w:r>
      <w:r>
        <w:rPr>
          <w:bCs/>
          <w:noProof/>
        </w:rPr>
        <w:t>–</w:t>
      </w:r>
      <w:r>
        <w:rPr>
          <w:b/>
          <w:bCs/>
          <w:noProof/>
        </w:rPr>
        <w:t>24</w:t>
      </w:r>
    </w:p>
    <w:p w14:paraId="7C5BEEDE" w14:textId="77777777" w:rsidR="00247B87" w:rsidRDefault="00247B87">
      <w:pPr>
        <w:pStyle w:val="Index2"/>
        <w:tabs>
          <w:tab w:val="right" w:leader="dot" w:pos="4576"/>
        </w:tabs>
        <w:rPr>
          <w:bCs/>
          <w:noProof/>
        </w:rPr>
      </w:pPr>
      <w:r>
        <w:rPr>
          <w:noProof/>
        </w:rPr>
        <w:t>order</w:t>
      </w:r>
      <w:r>
        <w:rPr>
          <w:noProof/>
        </w:rPr>
        <w:tab/>
      </w:r>
      <w:r>
        <w:rPr>
          <w:b/>
          <w:bCs/>
          <w:noProof/>
        </w:rPr>
        <w:t>186</w:t>
      </w:r>
      <w:r>
        <w:rPr>
          <w:bCs/>
          <w:noProof/>
        </w:rPr>
        <w:t>, 192, 193, 198, 203, 204, 205, 207, 211, 241, 252, 279, 300, 301</w:t>
      </w:r>
    </w:p>
    <w:p w14:paraId="6DE7BF4E" w14:textId="77777777" w:rsidR="00247B87" w:rsidRDefault="00247B87">
      <w:pPr>
        <w:pStyle w:val="Index2"/>
        <w:tabs>
          <w:tab w:val="right" w:leader="dot" w:pos="4576"/>
        </w:tabs>
        <w:rPr>
          <w:noProof/>
        </w:rPr>
      </w:pPr>
      <w:r>
        <w:rPr>
          <w:noProof/>
        </w:rPr>
        <w:t>persistent</w:t>
      </w:r>
      <w:r>
        <w:rPr>
          <w:noProof/>
        </w:rPr>
        <w:tab/>
        <w:t>54, 205, 250</w:t>
      </w:r>
    </w:p>
    <w:p w14:paraId="6EA31748" w14:textId="77777777" w:rsidR="00247B87" w:rsidRDefault="00247B87">
      <w:pPr>
        <w:pStyle w:val="Index2"/>
        <w:tabs>
          <w:tab w:val="right" w:leader="dot" w:pos="4576"/>
        </w:tabs>
        <w:rPr>
          <w:noProof/>
        </w:rPr>
      </w:pPr>
      <w:r>
        <w:rPr>
          <w:noProof/>
        </w:rPr>
        <w:t>queue</w:t>
      </w:r>
      <w:r>
        <w:rPr>
          <w:noProof/>
        </w:rPr>
        <w:tab/>
        <w:t>14, 15, 16, 30</w:t>
      </w:r>
    </w:p>
    <w:p w14:paraId="01C1206B" w14:textId="77777777" w:rsidR="00247B87" w:rsidRDefault="00247B87">
      <w:pPr>
        <w:pStyle w:val="Index1"/>
        <w:tabs>
          <w:tab w:val="right" w:leader="dot" w:pos="4576"/>
        </w:tabs>
        <w:rPr>
          <w:noProof/>
        </w:rPr>
      </w:pPr>
      <w:r w:rsidRPr="00DB628D">
        <w:rPr>
          <w:i/>
          <w:noProof/>
        </w:rPr>
        <w:t>EVENT_DONE</w:t>
      </w:r>
      <w:r>
        <w:rPr>
          <w:noProof/>
        </w:rPr>
        <w:tab/>
        <w:t>211</w:t>
      </w:r>
    </w:p>
    <w:p w14:paraId="690554B4" w14:textId="77777777" w:rsidR="00247B87" w:rsidRDefault="00247B87">
      <w:pPr>
        <w:pStyle w:val="Index1"/>
        <w:tabs>
          <w:tab w:val="right" w:leader="dot" w:pos="4576"/>
        </w:tabs>
        <w:rPr>
          <w:noProof/>
        </w:rPr>
      </w:pPr>
      <w:r w:rsidRPr="00DB628D">
        <w:rPr>
          <w:i/>
          <w:noProof/>
        </w:rPr>
        <w:t>EVENT_RCV</w:t>
      </w:r>
      <w:r>
        <w:rPr>
          <w:noProof/>
        </w:rPr>
        <w:tab/>
        <w:t>211</w:t>
      </w:r>
    </w:p>
    <w:p w14:paraId="0C8F6133" w14:textId="77777777" w:rsidR="00247B87" w:rsidRDefault="00247B87">
      <w:pPr>
        <w:pStyle w:val="Index1"/>
        <w:tabs>
          <w:tab w:val="right" w:leader="dot" w:pos="4576"/>
        </w:tabs>
        <w:rPr>
          <w:noProof/>
        </w:rPr>
      </w:pPr>
      <w:r w:rsidRPr="00DB628D">
        <w:rPr>
          <w:i/>
          <w:noProof/>
        </w:rPr>
        <w:t>EVENT_XMIT</w:t>
      </w:r>
      <w:r>
        <w:rPr>
          <w:noProof/>
        </w:rPr>
        <w:tab/>
        <w:t>211</w:t>
      </w:r>
    </w:p>
    <w:p w14:paraId="7390A9E8" w14:textId="77777777" w:rsidR="00247B87" w:rsidRDefault="00247B87">
      <w:pPr>
        <w:pStyle w:val="Index1"/>
        <w:tabs>
          <w:tab w:val="right" w:leader="dot" w:pos="4576"/>
        </w:tabs>
        <w:rPr>
          <w:noProof/>
        </w:rPr>
      </w:pPr>
      <w:r w:rsidRPr="00DB628D">
        <w:rPr>
          <w:i/>
          <w:noProof/>
        </w:rPr>
        <w:t xml:space="preserve">exact </w:t>
      </w:r>
      <w:r>
        <w:rPr>
          <w:noProof/>
        </w:rPr>
        <w:t>(</w:t>
      </w:r>
      <w:r w:rsidRPr="00DB628D">
        <w:rPr>
          <w:i/>
          <w:noProof/>
        </w:rPr>
        <w:t>XMapper</w:t>
      </w:r>
      <w:r>
        <w:rPr>
          <w:noProof/>
        </w:rPr>
        <w:t xml:space="preserve"> method)</w:t>
      </w:r>
      <w:r>
        <w:rPr>
          <w:noProof/>
        </w:rPr>
        <w:tab/>
        <w:t>382</w:t>
      </w:r>
    </w:p>
    <w:p w14:paraId="0FD314F5" w14:textId="77777777" w:rsidR="00247B87" w:rsidRDefault="00247B87">
      <w:pPr>
        <w:pStyle w:val="Index1"/>
        <w:tabs>
          <w:tab w:val="right" w:leader="dot" w:pos="4576"/>
        </w:tabs>
        <w:rPr>
          <w:noProof/>
        </w:rPr>
      </w:pPr>
      <w:r>
        <w:rPr>
          <w:noProof/>
        </w:rPr>
        <w:t>exception</w:t>
      </w:r>
      <w:r>
        <w:rPr>
          <w:noProof/>
        </w:rPr>
        <w:tab/>
      </w:r>
      <w:r w:rsidRPr="00DB628D">
        <w:rPr>
          <w:rFonts w:cs="Mangal"/>
          <w:i/>
          <w:noProof/>
        </w:rPr>
        <w:t>See</w:t>
      </w:r>
      <w:r w:rsidRPr="00DB628D">
        <w:rPr>
          <w:rFonts w:cs="Mangal"/>
          <w:noProof/>
        </w:rPr>
        <w:t xml:space="preserve"> aborting simulation experiment</w:t>
      </w:r>
    </w:p>
    <w:p w14:paraId="2FD7AF3B" w14:textId="77777777" w:rsidR="00247B87" w:rsidRDefault="00247B87">
      <w:pPr>
        <w:pStyle w:val="Index1"/>
        <w:tabs>
          <w:tab w:val="right" w:leader="dot" w:pos="4576"/>
        </w:tabs>
        <w:rPr>
          <w:noProof/>
        </w:rPr>
      </w:pPr>
      <w:r w:rsidRPr="00DB628D">
        <w:rPr>
          <w:i/>
          <w:noProof/>
        </w:rPr>
        <w:t xml:space="preserve">excptn </w:t>
      </w:r>
      <w:r>
        <w:rPr>
          <w:noProof/>
        </w:rPr>
        <w:t>(global function)</w:t>
      </w:r>
      <w:r>
        <w:rPr>
          <w:noProof/>
        </w:rPr>
        <w:tab/>
        <w:t>145, 405</w:t>
      </w:r>
    </w:p>
    <w:p w14:paraId="006A3511" w14:textId="77777777" w:rsidR="00247B87" w:rsidRDefault="00247B87">
      <w:pPr>
        <w:pStyle w:val="Index2"/>
        <w:tabs>
          <w:tab w:val="right" w:leader="dot" w:pos="4576"/>
        </w:tabs>
        <w:rPr>
          <w:noProof/>
        </w:rPr>
      </w:pPr>
      <w:r>
        <w:rPr>
          <w:noProof/>
        </w:rPr>
        <w:t>examples</w:t>
      </w:r>
      <w:r>
        <w:rPr>
          <w:noProof/>
        </w:rPr>
        <w:tab/>
        <w:t>73, 81, 82, 308, 309, 312, 318</w:t>
      </w:r>
    </w:p>
    <w:p w14:paraId="05827D5C" w14:textId="77777777" w:rsidR="00247B87" w:rsidRDefault="00247B87">
      <w:pPr>
        <w:pStyle w:val="Index1"/>
        <w:tabs>
          <w:tab w:val="right" w:leader="dot" w:pos="4576"/>
        </w:tabs>
        <w:rPr>
          <w:noProof/>
        </w:rPr>
      </w:pPr>
      <w:r w:rsidRPr="00DB628D">
        <w:rPr>
          <w:i/>
          <w:noProof/>
        </w:rPr>
        <w:t>EXIT_abort</w:t>
      </w:r>
      <w:r>
        <w:rPr>
          <w:noProof/>
        </w:rPr>
        <w:tab/>
        <w:t>336</w:t>
      </w:r>
    </w:p>
    <w:p w14:paraId="7A0FDE07" w14:textId="77777777" w:rsidR="00247B87" w:rsidRDefault="00247B87">
      <w:pPr>
        <w:pStyle w:val="Index1"/>
        <w:tabs>
          <w:tab w:val="right" w:leader="dot" w:pos="4576"/>
        </w:tabs>
        <w:rPr>
          <w:noProof/>
        </w:rPr>
      </w:pPr>
      <w:r w:rsidRPr="00DB628D">
        <w:rPr>
          <w:i/>
          <w:noProof/>
        </w:rPr>
        <w:t>EXIT_msglimit</w:t>
      </w:r>
      <w:r>
        <w:rPr>
          <w:noProof/>
        </w:rPr>
        <w:tab/>
        <w:t>336</w:t>
      </w:r>
    </w:p>
    <w:p w14:paraId="4DC5B34D" w14:textId="77777777" w:rsidR="00247B87" w:rsidRDefault="00247B87">
      <w:pPr>
        <w:pStyle w:val="Index1"/>
        <w:tabs>
          <w:tab w:val="right" w:leader="dot" w:pos="4576"/>
        </w:tabs>
        <w:rPr>
          <w:noProof/>
        </w:rPr>
      </w:pPr>
      <w:r w:rsidRPr="00DB628D">
        <w:rPr>
          <w:i/>
          <w:noProof/>
        </w:rPr>
        <w:t>EXIT_noevents</w:t>
      </w:r>
      <w:r>
        <w:rPr>
          <w:noProof/>
        </w:rPr>
        <w:tab/>
        <w:t>336</w:t>
      </w:r>
    </w:p>
    <w:p w14:paraId="347C7C32" w14:textId="77777777" w:rsidR="00247B87" w:rsidRDefault="00247B87">
      <w:pPr>
        <w:pStyle w:val="Index1"/>
        <w:tabs>
          <w:tab w:val="right" w:leader="dot" w:pos="4576"/>
        </w:tabs>
        <w:rPr>
          <w:noProof/>
        </w:rPr>
      </w:pPr>
      <w:r w:rsidRPr="00DB628D">
        <w:rPr>
          <w:i/>
          <w:noProof/>
        </w:rPr>
        <w:t>EXIT_rtimelimit</w:t>
      </w:r>
      <w:r>
        <w:rPr>
          <w:noProof/>
        </w:rPr>
        <w:tab/>
        <w:t>336</w:t>
      </w:r>
    </w:p>
    <w:p w14:paraId="26B5613C" w14:textId="77777777" w:rsidR="00247B87" w:rsidRDefault="00247B87">
      <w:pPr>
        <w:pStyle w:val="Index1"/>
        <w:tabs>
          <w:tab w:val="right" w:leader="dot" w:pos="4576"/>
        </w:tabs>
        <w:rPr>
          <w:noProof/>
        </w:rPr>
      </w:pPr>
      <w:r w:rsidRPr="00DB628D">
        <w:rPr>
          <w:i/>
          <w:noProof/>
        </w:rPr>
        <w:t>EXIT_stimelimit</w:t>
      </w:r>
      <w:r>
        <w:rPr>
          <w:noProof/>
        </w:rPr>
        <w:tab/>
        <w:t>336</w:t>
      </w:r>
    </w:p>
    <w:p w14:paraId="175FF0D3" w14:textId="77777777" w:rsidR="00247B87" w:rsidRDefault="00247B87">
      <w:pPr>
        <w:pStyle w:val="Index1"/>
        <w:tabs>
          <w:tab w:val="right" w:leader="dot" w:pos="4576"/>
        </w:tabs>
        <w:rPr>
          <w:noProof/>
        </w:rPr>
      </w:pPr>
      <w:r w:rsidRPr="00DB628D">
        <w:rPr>
          <w:i/>
          <w:noProof/>
        </w:rPr>
        <w:t>EXIT_user</w:t>
      </w:r>
      <w:r>
        <w:rPr>
          <w:noProof/>
        </w:rPr>
        <w:tab/>
        <w:t>336</w:t>
      </w:r>
    </w:p>
    <w:p w14:paraId="56A680B4" w14:textId="77777777" w:rsidR="00247B87" w:rsidRDefault="00247B87">
      <w:pPr>
        <w:pStyle w:val="Index1"/>
        <w:tabs>
          <w:tab w:val="right" w:leader="dot" w:pos="4576"/>
        </w:tabs>
        <w:rPr>
          <w:noProof/>
        </w:rPr>
      </w:pPr>
      <w:r w:rsidRPr="00DB628D">
        <w:rPr>
          <w:i/>
          <w:noProof/>
        </w:rPr>
        <w:t xml:space="preserve">exmode </w:t>
      </w:r>
      <w:r>
        <w:rPr>
          <w:noProof/>
        </w:rPr>
        <w:t>(exposure selector)</w:t>
      </w:r>
      <w:r>
        <w:rPr>
          <w:noProof/>
        </w:rPr>
        <w:tab/>
        <w:t>347, 351, 352</w:t>
      </w:r>
    </w:p>
    <w:p w14:paraId="4CA4601E" w14:textId="77777777" w:rsidR="00247B87" w:rsidRDefault="00247B87">
      <w:pPr>
        <w:pStyle w:val="Index1"/>
        <w:tabs>
          <w:tab w:val="right" w:leader="dot" w:pos="4576"/>
        </w:tabs>
        <w:rPr>
          <w:noProof/>
        </w:rPr>
      </w:pPr>
      <w:r>
        <w:rPr>
          <w:noProof/>
        </w:rPr>
        <w:t>Experimenter Time Unit</w:t>
      </w:r>
      <w:r>
        <w:rPr>
          <w:noProof/>
        </w:rPr>
        <w:tab/>
      </w:r>
      <w:r w:rsidRPr="00DB628D">
        <w:rPr>
          <w:rFonts w:cs="Mangal"/>
          <w:i/>
          <w:noProof/>
        </w:rPr>
        <w:t>See</w:t>
      </w:r>
      <w:r w:rsidRPr="00DB628D">
        <w:rPr>
          <w:rFonts w:cs="Mangal"/>
          <w:noProof/>
        </w:rPr>
        <w:t xml:space="preserve"> </w:t>
      </w:r>
      <w:r w:rsidRPr="00DB628D">
        <w:rPr>
          <w:rFonts w:cs="Mangal"/>
          <w:i/>
          <w:noProof/>
        </w:rPr>
        <w:t>ETU</w:t>
      </w:r>
    </w:p>
    <w:p w14:paraId="590839DC" w14:textId="77777777" w:rsidR="00247B87" w:rsidRDefault="00247B87">
      <w:pPr>
        <w:pStyle w:val="Index1"/>
        <w:tabs>
          <w:tab w:val="right" w:leader="dot" w:pos="4576"/>
        </w:tabs>
        <w:rPr>
          <w:noProof/>
        </w:rPr>
      </w:pPr>
      <w:r w:rsidRPr="00DB628D">
        <w:rPr>
          <w:i/>
          <w:noProof/>
        </w:rPr>
        <w:t>EXPONENTIAL</w:t>
      </w:r>
      <w:r>
        <w:rPr>
          <w:noProof/>
        </w:rPr>
        <w:tab/>
        <w:t>231</w:t>
      </w:r>
    </w:p>
    <w:p w14:paraId="2BA09A65" w14:textId="77777777" w:rsidR="00247B87" w:rsidRDefault="00247B87">
      <w:pPr>
        <w:pStyle w:val="Index1"/>
        <w:tabs>
          <w:tab w:val="right" w:leader="dot" w:pos="4576"/>
        </w:tabs>
        <w:rPr>
          <w:noProof/>
        </w:rPr>
      </w:pPr>
      <w:r>
        <w:rPr>
          <w:noProof/>
        </w:rPr>
        <w:t>exposing</w:t>
      </w:r>
      <w:r>
        <w:rPr>
          <w:noProof/>
        </w:rPr>
        <w:tab/>
        <w:t>189, 323, 378</w:t>
      </w:r>
    </w:p>
    <w:p w14:paraId="4B4FD6A1" w14:textId="77777777" w:rsidR="00247B87" w:rsidRDefault="00247B87">
      <w:pPr>
        <w:pStyle w:val="IndexHeading"/>
        <w:keepNext/>
        <w:tabs>
          <w:tab w:val="right" w:leader="dot" w:pos="4576"/>
        </w:tabs>
        <w:rPr>
          <w:rFonts w:eastAsiaTheme="minorEastAsia" w:cstheme="minorBidi"/>
          <w:b w:val="0"/>
          <w:bCs w:val="0"/>
          <w:noProof/>
        </w:rPr>
      </w:pPr>
      <w:r>
        <w:rPr>
          <w:noProof/>
        </w:rPr>
        <w:t>F</w:t>
      </w:r>
    </w:p>
    <w:p w14:paraId="50E9B255" w14:textId="77777777" w:rsidR="00247B87" w:rsidRDefault="00247B87">
      <w:pPr>
        <w:pStyle w:val="Index1"/>
        <w:tabs>
          <w:tab w:val="right" w:leader="dot" w:pos="4576"/>
        </w:tabs>
        <w:rPr>
          <w:bCs/>
          <w:noProof/>
        </w:rPr>
      </w:pPr>
      <w:r w:rsidRPr="00DB628D">
        <w:rPr>
          <w:i/>
          <w:noProof/>
        </w:rPr>
        <w:t>F</w:t>
      </w:r>
      <w:r>
        <w:rPr>
          <w:noProof/>
        </w:rPr>
        <w:t xml:space="preserve"> (process parent pointer)</w:t>
      </w:r>
      <w:r>
        <w:rPr>
          <w:noProof/>
        </w:rPr>
        <w:tab/>
      </w:r>
      <w:r>
        <w:rPr>
          <w:b/>
          <w:bCs/>
          <w:noProof/>
        </w:rPr>
        <w:t>187</w:t>
      </w:r>
      <w:r>
        <w:rPr>
          <w:bCs/>
          <w:noProof/>
        </w:rPr>
        <w:t>, 188, 189</w:t>
      </w:r>
    </w:p>
    <w:p w14:paraId="306B4A89" w14:textId="77777777" w:rsidR="00247B87" w:rsidRDefault="00247B87">
      <w:pPr>
        <w:pStyle w:val="Index1"/>
        <w:tabs>
          <w:tab w:val="right" w:leader="dot" w:pos="4576"/>
        </w:tabs>
        <w:rPr>
          <w:noProof/>
        </w:rPr>
      </w:pPr>
      <w:r>
        <w:rPr>
          <w:noProof/>
        </w:rPr>
        <w:t>fairness</w:t>
      </w:r>
      <w:r>
        <w:rPr>
          <w:noProof/>
        </w:rPr>
        <w:tab/>
        <w:t>117</w:t>
      </w:r>
    </w:p>
    <w:p w14:paraId="1F173394" w14:textId="77777777" w:rsidR="00247B87" w:rsidRDefault="00247B87">
      <w:pPr>
        <w:pStyle w:val="Index1"/>
        <w:tabs>
          <w:tab w:val="right" w:leader="dot" w:pos="4576"/>
        </w:tabs>
        <w:rPr>
          <w:bCs/>
          <w:noProof/>
        </w:rPr>
      </w:pPr>
      <w:r>
        <w:rPr>
          <w:noProof/>
        </w:rPr>
        <w:t>faulty links</w:t>
      </w:r>
      <w:r>
        <w:rPr>
          <w:noProof/>
        </w:rPr>
        <w:tab/>
        <w:t xml:space="preserve">64, </w:t>
      </w:r>
      <w:r>
        <w:rPr>
          <w:b/>
          <w:bCs/>
          <w:noProof/>
        </w:rPr>
        <w:t>260</w:t>
      </w:r>
      <w:r>
        <w:rPr>
          <w:bCs/>
          <w:noProof/>
        </w:rPr>
        <w:t>–</w:t>
      </w:r>
      <w:r>
        <w:rPr>
          <w:b/>
          <w:bCs/>
          <w:noProof/>
        </w:rPr>
        <w:t>61</w:t>
      </w:r>
      <w:r>
        <w:rPr>
          <w:bCs/>
          <w:noProof/>
        </w:rPr>
        <w:t>, 406</w:t>
      </w:r>
    </w:p>
    <w:p w14:paraId="58226505" w14:textId="77777777" w:rsidR="00247B87" w:rsidRDefault="00247B87">
      <w:pPr>
        <w:pStyle w:val="Index1"/>
        <w:tabs>
          <w:tab w:val="right" w:leader="dot" w:pos="4576"/>
        </w:tabs>
        <w:rPr>
          <w:noProof/>
        </w:rPr>
      </w:pPr>
      <w:r>
        <w:rPr>
          <w:noProof/>
        </w:rPr>
        <w:t>FEC (Forward Error Correction)</w:t>
      </w:r>
      <w:r>
        <w:rPr>
          <w:noProof/>
        </w:rPr>
        <w:tab/>
        <w:t>264, 284</w:t>
      </w:r>
    </w:p>
    <w:p w14:paraId="3A8A49C2" w14:textId="77777777" w:rsidR="00247B87" w:rsidRDefault="00247B87">
      <w:pPr>
        <w:pStyle w:val="Index1"/>
        <w:tabs>
          <w:tab w:val="right" w:leader="dot" w:pos="4576"/>
        </w:tabs>
        <w:rPr>
          <w:noProof/>
        </w:rPr>
      </w:pPr>
      <w:r>
        <w:rPr>
          <w:noProof/>
        </w:rPr>
        <w:t>fifo</w:t>
      </w:r>
      <w:r w:rsidRPr="00DB628D">
        <w:rPr>
          <w:i/>
          <w:noProof/>
        </w:rPr>
        <w:t xml:space="preserve"> Mailbox</w:t>
      </w:r>
      <w:r>
        <w:rPr>
          <w:noProof/>
        </w:rPr>
        <w:tab/>
        <w:t>291, 292–303</w:t>
      </w:r>
    </w:p>
    <w:p w14:paraId="663C6241" w14:textId="77777777" w:rsidR="00247B87" w:rsidRDefault="00247B87">
      <w:pPr>
        <w:pStyle w:val="Index1"/>
        <w:tabs>
          <w:tab w:val="right" w:leader="dot" w:pos="4576"/>
        </w:tabs>
        <w:rPr>
          <w:noProof/>
        </w:rPr>
      </w:pPr>
      <w:r w:rsidRPr="00DB628D">
        <w:rPr>
          <w:i/>
          <w:noProof/>
        </w:rPr>
        <w:t>FIXED</w:t>
      </w:r>
      <w:r>
        <w:rPr>
          <w:noProof/>
        </w:rPr>
        <w:tab/>
        <w:t>231</w:t>
      </w:r>
    </w:p>
    <w:p w14:paraId="35923C18" w14:textId="77777777" w:rsidR="00247B87" w:rsidRDefault="00247B87">
      <w:pPr>
        <w:pStyle w:val="Index1"/>
        <w:tabs>
          <w:tab w:val="right" w:leader="dot" w:pos="4576"/>
        </w:tabs>
        <w:rPr>
          <w:noProof/>
        </w:rPr>
      </w:pPr>
      <w:r w:rsidRPr="00DB628D">
        <w:rPr>
          <w:i/>
          <w:noProof/>
        </w:rPr>
        <w:t>flagCleared</w:t>
      </w:r>
      <w:r>
        <w:rPr>
          <w:noProof/>
        </w:rPr>
        <w:tab/>
        <w:t>143, 218</w:t>
      </w:r>
    </w:p>
    <w:p w14:paraId="46182E73" w14:textId="77777777" w:rsidR="00247B87" w:rsidRDefault="00247B87">
      <w:pPr>
        <w:pStyle w:val="Index1"/>
        <w:tabs>
          <w:tab w:val="right" w:leader="dot" w:pos="4576"/>
        </w:tabs>
        <w:rPr>
          <w:noProof/>
        </w:rPr>
      </w:pPr>
      <w:r w:rsidRPr="00DB628D">
        <w:rPr>
          <w:i/>
          <w:noProof/>
        </w:rPr>
        <w:t xml:space="preserve">Flags </w:t>
      </w:r>
      <w:r>
        <w:rPr>
          <w:noProof/>
        </w:rPr>
        <w:t>(</w:t>
      </w:r>
      <w:r w:rsidRPr="00DB628D">
        <w:rPr>
          <w:i/>
          <w:noProof/>
        </w:rPr>
        <w:t xml:space="preserve">Packet </w:t>
      </w:r>
      <w:r>
        <w:rPr>
          <w:noProof/>
        </w:rPr>
        <w:t>attribute)</w:t>
      </w:r>
      <w:r>
        <w:rPr>
          <w:noProof/>
        </w:rPr>
        <w:tab/>
        <w:t>216, 218, 260, 261</w:t>
      </w:r>
    </w:p>
    <w:p w14:paraId="28BAC16E" w14:textId="77777777" w:rsidR="00247B87" w:rsidRDefault="00247B87">
      <w:pPr>
        <w:pStyle w:val="Index1"/>
        <w:tabs>
          <w:tab w:val="right" w:leader="dot" w:pos="4576"/>
        </w:tabs>
        <w:rPr>
          <w:bCs/>
          <w:noProof/>
        </w:rPr>
      </w:pPr>
      <w:r w:rsidRPr="00DB628D">
        <w:rPr>
          <w:i/>
          <w:noProof/>
        </w:rPr>
        <w:t xml:space="preserve">FLAGS </w:t>
      </w:r>
      <w:r>
        <w:rPr>
          <w:noProof/>
        </w:rPr>
        <w:t>(type)</w:t>
      </w:r>
      <w:r>
        <w:rPr>
          <w:noProof/>
        </w:rPr>
        <w:tab/>
      </w:r>
      <w:r>
        <w:rPr>
          <w:b/>
          <w:bCs/>
          <w:noProof/>
        </w:rPr>
        <w:t>143</w:t>
      </w:r>
      <w:r>
        <w:rPr>
          <w:bCs/>
          <w:noProof/>
        </w:rPr>
        <w:t>, 216, 338</w:t>
      </w:r>
    </w:p>
    <w:p w14:paraId="1F9B4FA9" w14:textId="77777777" w:rsidR="00247B87" w:rsidRDefault="00247B87">
      <w:pPr>
        <w:pStyle w:val="Index1"/>
        <w:tabs>
          <w:tab w:val="right" w:leader="dot" w:pos="4576"/>
        </w:tabs>
        <w:rPr>
          <w:noProof/>
        </w:rPr>
      </w:pPr>
      <w:r w:rsidRPr="00DB628D">
        <w:rPr>
          <w:i/>
          <w:noProof/>
        </w:rPr>
        <w:t>flagSet</w:t>
      </w:r>
      <w:r>
        <w:rPr>
          <w:noProof/>
        </w:rPr>
        <w:tab/>
        <w:t>143, 218</w:t>
      </w:r>
    </w:p>
    <w:p w14:paraId="244BD0CD" w14:textId="77777777" w:rsidR="00247B87" w:rsidRDefault="00247B87">
      <w:pPr>
        <w:pStyle w:val="Index1"/>
        <w:tabs>
          <w:tab w:val="right" w:leader="dot" w:pos="4576"/>
        </w:tabs>
        <w:rPr>
          <w:noProof/>
        </w:rPr>
      </w:pPr>
      <w:r w:rsidRPr="00DB628D">
        <w:rPr>
          <w:i/>
          <w:noProof/>
        </w:rPr>
        <w:t>FlgSCL</w:t>
      </w:r>
      <w:r>
        <w:rPr>
          <w:noProof/>
        </w:rPr>
        <w:tab/>
        <w:t>231</w:t>
      </w:r>
    </w:p>
    <w:p w14:paraId="0B960A1D" w14:textId="77777777" w:rsidR="00247B87" w:rsidRDefault="00247B87">
      <w:pPr>
        <w:pStyle w:val="Index1"/>
        <w:tabs>
          <w:tab w:val="right" w:leader="dot" w:pos="4576"/>
        </w:tabs>
        <w:rPr>
          <w:noProof/>
        </w:rPr>
      </w:pPr>
      <w:r w:rsidRPr="00DB628D">
        <w:rPr>
          <w:i/>
          <w:noProof/>
        </w:rPr>
        <w:t>FlgSPF</w:t>
      </w:r>
    </w:p>
    <w:p w14:paraId="160EB282" w14:textId="77777777" w:rsidR="00247B87" w:rsidRDefault="00247B87">
      <w:pPr>
        <w:pStyle w:val="Index2"/>
        <w:tabs>
          <w:tab w:val="right" w:leader="dot" w:pos="4576"/>
        </w:tabs>
        <w:rPr>
          <w:noProof/>
        </w:rPr>
      </w:pPr>
      <w:r w:rsidRPr="00DB628D">
        <w:rPr>
          <w:i/>
          <w:noProof/>
        </w:rPr>
        <w:t xml:space="preserve">Link </w:t>
      </w:r>
      <w:r>
        <w:rPr>
          <w:noProof/>
        </w:rPr>
        <w:t>attribute</w:t>
      </w:r>
      <w:r>
        <w:rPr>
          <w:noProof/>
        </w:rPr>
        <w:tab/>
        <w:t>330</w:t>
      </w:r>
    </w:p>
    <w:p w14:paraId="4CE2F300" w14:textId="77777777" w:rsidR="00247B87" w:rsidRDefault="00247B87">
      <w:pPr>
        <w:pStyle w:val="Index2"/>
        <w:tabs>
          <w:tab w:val="right" w:leader="dot" w:pos="4576"/>
        </w:tabs>
        <w:rPr>
          <w:noProof/>
        </w:rPr>
      </w:pPr>
      <w:r w:rsidRPr="00DB628D">
        <w:rPr>
          <w:i/>
          <w:noProof/>
        </w:rPr>
        <w:t>RFChannel attribute</w:t>
      </w:r>
      <w:r>
        <w:rPr>
          <w:noProof/>
        </w:rPr>
        <w:tab/>
        <w:t>332</w:t>
      </w:r>
    </w:p>
    <w:p w14:paraId="399135AB" w14:textId="77777777" w:rsidR="00247B87" w:rsidRDefault="00247B87">
      <w:pPr>
        <w:pStyle w:val="Index2"/>
        <w:tabs>
          <w:tab w:val="right" w:leader="dot" w:pos="4576"/>
        </w:tabs>
        <w:rPr>
          <w:noProof/>
        </w:rPr>
      </w:pPr>
      <w:r w:rsidRPr="00DB628D">
        <w:rPr>
          <w:i/>
          <w:noProof/>
        </w:rPr>
        <w:t xml:space="preserve">Traffic </w:t>
      </w:r>
      <w:r>
        <w:rPr>
          <w:noProof/>
        </w:rPr>
        <w:t>attribute</w:t>
      </w:r>
      <w:r>
        <w:rPr>
          <w:noProof/>
        </w:rPr>
        <w:tab/>
        <w:t>231</w:t>
      </w:r>
    </w:p>
    <w:p w14:paraId="12C4C5D4" w14:textId="77777777" w:rsidR="00247B87" w:rsidRDefault="00247B87">
      <w:pPr>
        <w:pStyle w:val="Index1"/>
        <w:tabs>
          <w:tab w:val="right" w:leader="dot" w:pos="4576"/>
        </w:tabs>
        <w:rPr>
          <w:noProof/>
        </w:rPr>
      </w:pPr>
      <w:r w:rsidRPr="00DB628D">
        <w:rPr>
          <w:i/>
          <w:noProof/>
        </w:rPr>
        <w:t>FlgSUS</w:t>
      </w:r>
      <w:r>
        <w:rPr>
          <w:noProof/>
        </w:rPr>
        <w:tab/>
        <w:t>231</w:t>
      </w:r>
    </w:p>
    <w:p w14:paraId="21E60E4A" w14:textId="77777777" w:rsidR="00247B87" w:rsidRDefault="00247B87">
      <w:pPr>
        <w:pStyle w:val="Index1"/>
        <w:tabs>
          <w:tab w:val="right" w:leader="dot" w:pos="4576"/>
        </w:tabs>
        <w:rPr>
          <w:noProof/>
        </w:rPr>
      </w:pPr>
      <w:r>
        <w:rPr>
          <w:noProof/>
        </w:rPr>
        <w:t>flight simulator</w:t>
      </w:r>
      <w:r>
        <w:rPr>
          <w:noProof/>
        </w:rPr>
        <w:tab/>
        <w:t>12, 25</w:t>
      </w:r>
    </w:p>
    <w:p w14:paraId="11BEF02C" w14:textId="77777777" w:rsidR="00247B87" w:rsidRDefault="00247B87">
      <w:pPr>
        <w:pStyle w:val="Index1"/>
        <w:tabs>
          <w:tab w:val="right" w:leader="dot" w:pos="4576"/>
        </w:tabs>
        <w:rPr>
          <w:bCs/>
          <w:noProof/>
        </w:rPr>
      </w:pPr>
      <w:r w:rsidRPr="00DB628D">
        <w:rPr>
          <w:i/>
          <w:noProof/>
        </w:rPr>
        <w:t xml:space="preserve">follow </w:t>
      </w:r>
      <w:r>
        <w:rPr>
          <w:noProof/>
        </w:rPr>
        <w:t>(</w:t>
      </w:r>
      <w:r w:rsidRPr="00DB628D">
        <w:rPr>
          <w:i/>
          <w:noProof/>
        </w:rPr>
        <w:t>Transceiver</w:t>
      </w:r>
      <w:r>
        <w:rPr>
          <w:noProof/>
        </w:rPr>
        <w:t xml:space="preserve"> method)</w:t>
      </w:r>
      <w:r>
        <w:rPr>
          <w:noProof/>
        </w:rPr>
        <w:tab/>
      </w:r>
      <w:r>
        <w:rPr>
          <w:b/>
          <w:bCs/>
          <w:noProof/>
        </w:rPr>
        <w:t>277</w:t>
      </w:r>
      <w:r>
        <w:rPr>
          <w:bCs/>
          <w:noProof/>
        </w:rPr>
        <w:t>, 284, 390</w:t>
      </w:r>
    </w:p>
    <w:p w14:paraId="65107FCE" w14:textId="77777777" w:rsidR="00247B87" w:rsidRDefault="00247B87">
      <w:pPr>
        <w:pStyle w:val="Index1"/>
        <w:tabs>
          <w:tab w:val="right" w:leader="dot" w:pos="4576"/>
        </w:tabs>
        <w:rPr>
          <w:noProof/>
        </w:rPr>
      </w:pPr>
      <w:r w:rsidRPr="00DB628D">
        <w:rPr>
          <w:i/>
          <w:noProof/>
        </w:rPr>
        <w:t>free</w:t>
      </w:r>
      <w:r>
        <w:rPr>
          <w:noProof/>
        </w:rPr>
        <w:t xml:space="preserve"> (</w:t>
      </w:r>
      <w:r w:rsidRPr="00DB628D">
        <w:rPr>
          <w:i/>
          <w:noProof/>
        </w:rPr>
        <w:t>Mailbox</w:t>
      </w:r>
      <w:r>
        <w:rPr>
          <w:noProof/>
        </w:rPr>
        <w:t xml:space="preserve"> method)</w:t>
      </w:r>
      <w:r>
        <w:rPr>
          <w:noProof/>
        </w:rPr>
        <w:tab/>
        <w:t>301</w:t>
      </w:r>
    </w:p>
    <w:p w14:paraId="4503E80A" w14:textId="77777777" w:rsidR="00247B87" w:rsidRDefault="00247B87">
      <w:pPr>
        <w:pStyle w:val="Index1"/>
        <w:tabs>
          <w:tab w:val="right" w:leader="dot" w:pos="4576"/>
        </w:tabs>
        <w:rPr>
          <w:noProof/>
        </w:rPr>
      </w:pPr>
      <w:r w:rsidRPr="00DB628D">
        <w:rPr>
          <w:i/>
          <w:noProof/>
        </w:rPr>
        <w:t xml:space="preserve">FT_LEVEL0 </w:t>
      </w:r>
      <w:r>
        <w:rPr>
          <w:noProof/>
        </w:rPr>
        <w:t>(</w:t>
      </w:r>
      <w:r w:rsidRPr="00DB628D">
        <w:rPr>
          <w:i/>
          <w:noProof/>
        </w:rPr>
        <w:t>Link</w:t>
      </w:r>
      <w:r>
        <w:rPr>
          <w:noProof/>
        </w:rPr>
        <w:t xml:space="preserve"> fault level)</w:t>
      </w:r>
      <w:r>
        <w:rPr>
          <w:noProof/>
        </w:rPr>
        <w:tab/>
        <w:t>261</w:t>
      </w:r>
    </w:p>
    <w:p w14:paraId="41E9982E" w14:textId="77777777" w:rsidR="00247B87" w:rsidRDefault="00247B87">
      <w:pPr>
        <w:pStyle w:val="Index1"/>
        <w:tabs>
          <w:tab w:val="right" w:leader="dot" w:pos="4576"/>
        </w:tabs>
        <w:rPr>
          <w:noProof/>
        </w:rPr>
      </w:pPr>
      <w:r w:rsidRPr="00DB628D">
        <w:rPr>
          <w:i/>
          <w:noProof/>
        </w:rPr>
        <w:t>FT_LEVEL1</w:t>
      </w:r>
      <w:r>
        <w:rPr>
          <w:noProof/>
        </w:rPr>
        <w:tab/>
        <w:t>261</w:t>
      </w:r>
    </w:p>
    <w:p w14:paraId="398000AA" w14:textId="77777777" w:rsidR="00247B87" w:rsidRDefault="00247B87">
      <w:pPr>
        <w:pStyle w:val="Index1"/>
        <w:tabs>
          <w:tab w:val="right" w:leader="dot" w:pos="4576"/>
        </w:tabs>
        <w:rPr>
          <w:noProof/>
        </w:rPr>
      </w:pPr>
      <w:r w:rsidRPr="00DB628D">
        <w:rPr>
          <w:i/>
          <w:noProof/>
        </w:rPr>
        <w:t>FT_LEVEL2</w:t>
      </w:r>
      <w:r>
        <w:rPr>
          <w:noProof/>
        </w:rPr>
        <w:tab/>
        <w:t>261</w:t>
      </w:r>
    </w:p>
    <w:p w14:paraId="7EA65F6F" w14:textId="77777777" w:rsidR="00247B87" w:rsidRDefault="00247B87">
      <w:pPr>
        <w:pStyle w:val="Index1"/>
        <w:tabs>
          <w:tab w:val="right" w:leader="dot" w:pos="4576"/>
        </w:tabs>
        <w:rPr>
          <w:noProof/>
        </w:rPr>
      </w:pPr>
      <w:r w:rsidRPr="00DB628D">
        <w:rPr>
          <w:i/>
          <w:noProof/>
        </w:rPr>
        <w:t xml:space="preserve">full </w:t>
      </w:r>
      <w:r>
        <w:rPr>
          <w:noProof/>
        </w:rPr>
        <w:t>(</w:t>
      </w:r>
      <w:r w:rsidRPr="00DB628D">
        <w:rPr>
          <w:i/>
          <w:noProof/>
        </w:rPr>
        <w:t>Mailbox</w:t>
      </w:r>
      <w:r>
        <w:rPr>
          <w:noProof/>
        </w:rPr>
        <w:t xml:space="preserve"> method)</w:t>
      </w:r>
      <w:r>
        <w:rPr>
          <w:noProof/>
        </w:rPr>
        <w:tab/>
        <w:t>298, 299, 305, 316</w:t>
      </w:r>
    </w:p>
    <w:p w14:paraId="4FA811D2" w14:textId="77777777" w:rsidR="00247B87" w:rsidRDefault="00247B87">
      <w:pPr>
        <w:pStyle w:val="IndexHeading"/>
        <w:keepNext/>
        <w:tabs>
          <w:tab w:val="right" w:leader="dot" w:pos="4576"/>
        </w:tabs>
        <w:rPr>
          <w:rFonts w:eastAsiaTheme="minorEastAsia" w:cstheme="minorBidi"/>
          <w:b w:val="0"/>
          <w:bCs w:val="0"/>
          <w:noProof/>
        </w:rPr>
      </w:pPr>
      <w:r>
        <w:rPr>
          <w:noProof/>
        </w:rPr>
        <w:t>G</w:t>
      </w:r>
    </w:p>
    <w:p w14:paraId="7DC07FB9" w14:textId="77777777" w:rsidR="00247B87" w:rsidRDefault="00247B87">
      <w:pPr>
        <w:pStyle w:val="Index1"/>
        <w:tabs>
          <w:tab w:val="right" w:leader="dot" w:pos="4576"/>
        </w:tabs>
        <w:rPr>
          <w:noProof/>
        </w:rPr>
      </w:pPr>
      <w:r w:rsidRPr="00DB628D">
        <w:rPr>
          <w:i/>
          <w:noProof/>
        </w:rPr>
        <w:t xml:space="preserve">gain </w:t>
      </w:r>
      <w:r>
        <w:rPr>
          <w:noProof/>
        </w:rPr>
        <w:t>(function)</w:t>
      </w:r>
      <w:r>
        <w:rPr>
          <w:noProof/>
        </w:rPr>
        <w:tab/>
        <w:t>389, 391</w:t>
      </w:r>
    </w:p>
    <w:p w14:paraId="5CF0E5A0" w14:textId="77777777" w:rsidR="00247B87" w:rsidRDefault="00247B87">
      <w:pPr>
        <w:pStyle w:val="Index1"/>
        <w:tabs>
          <w:tab w:val="right" w:leader="dot" w:pos="4576"/>
        </w:tabs>
        <w:rPr>
          <w:bCs/>
          <w:noProof/>
        </w:rPr>
      </w:pPr>
      <w:r>
        <w:rPr>
          <w:noProof/>
        </w:rPr>
        <w:t>Gaussian distribution</w:t>
      </w:r>
      <w:r>
        <w:rPr>
          <w:noProof/>
        </w:rPr>
        <w:tab/>
      </w:r>
      <w:r>
        <w:rPr>
          <w:b/>
          <w:bCs/>
          <w:noProof/>
        </w:rPr>
        <w:t>134</w:t>
      </w:r>
      <w:r>
        <w:rPr>
          <w:bCs/>
          <w:noProof/>
        </w:rPr>
        <w:t>, 387, 388, 391, 393</w:t>
      </w:r>
    </w:p>
    <w:p w14:paraId="20A60A10" w14:textId="77777777" w:rsidR="00247B87" w:rsidRDefault="00247B87">
      <w:pPr>
        <w:pStyle w:val="Index1"/>
        <w:tabs>
          <w:tab w:val="right" w:leader="dot" w:pos="4576"/>
        </w:tabs>
        <w:rPr>
          <w:noProof/>
        </w:rPr>
      </w:pPr>
      <w:r w:rsidRPr="00DB628D">
        <w:rPr>
          <w:i/>
          <w:noProof/>
        </w:rPr>
        <w:t>gcc</w:t>
      </w:r>
      <w:r>
        <w:rPr>
          <w:noProof/>
        </w:rPr>
        <w:tab/>
        <w:t>399</w:t>
      </w:r>
    </w:p>
    <w:p w14:paraId="1CDCC09C" w14:textId="77777777" w:rsidR="00247B87" w:rsidRDefault="00247B87">
      <w:pPr>
        <w:pStyle w:val="Index1"/>
        <w:tabs>
          <w:tab w:val="right" w:leader="dot" w:pos="4576"/>
        </w:tabs>
        <w:rPr>
          <w:noProof/>
        </w:rPr>
      </w:pPr>
      <w:r w:rsidRPr="00DB628D">
        <w:rPr>
          <w:i/>
          <w:noProof/>
        </w:rPr>
        <w:t>gdb</w:t>
      </w:r>
      <w:r>
        <w:rPr>
          <w:noProof/>
        </w:rPr>
        <w:tab/>
        <w:t>399, 405</w:t>
      </w:r>
    </w:p>
    <w:p w14:paraId="5BD5EE5F" w14:textId="77777777" w:rsidR="00247B87" w:rsidRDefault="00247B87">
      <w:pPr>
        <w:pStyle w:val="Index1"/>
        <w:tabs>
          <w:tab w:val="right" w:leader="dot" w:pos="4576"/>
        </w:tabs>
        <w:rPr>
          <w:noProof/>
        </w:rPr>
      </w:pPr>
      <w:r w:rsidRPr="00DB628D">
        <w:rPr>
          <w:i/>
          <w:noProof/>
        </w:rPr>
        <w:t>genBIT</w:t>
      </w:r>
      <w:r>
        <w:rPr>
          <w:noProof/>
        </w:rPr>
        <w:tab/>
        <w:t>232</w:t>
      </w:r>
    </w:p>
    <w:p w14:paraId="39269A37" w14:textId="77777777" w:rsidR="00247B87" w:rsidRDefault="00247B87">
      <w:pPr>
        <w:pStyle w:val="Index1"/>
        <w:tabs>
          <w:tab w:val="right" w:leader="dot" w:pos="4576"/>
        </w:tabs>
        <w:rPr>
          <w:noProof/>
        </w:rPr>
      </w:pPr>
      <w:r w:rsidRPr="00DB628D">
        <w:rPr>
          <w:i/>
          <w:noProof/>
        </w:rPr>
        <w:t>genBSI</w:t>
      </w:r>
      <w:r>
        <w:rPr>
          <w:noProof/>
        </w:rPr>
        <w:tab/>
        <w:t>232</w:t>
      </w:r>
    </w:p>
    <w:p w14:paraId="18F6F272" w14:textId="77777777" w:rsidR="00247B87" w:rsidRDefault="00247B87">
      <w:pPr>
        <w:pStyle w:val="Index1"/>
        <w:tabs>
          <w:tab w:val="right" w:leader="dot" w:pos="4576"/>
        </w:tabs>
        <w:rPr>
          <w:noProof/>
        </w:rPr>
      </w:pPr>
      <w:r w:rsidRPr="00DB628D">
        <w:rPr>
          <w:i/>
          <w:noProof/>
        </w:rPr>
        <w:t>genCGR</w:t>
      </w:r>
      <w:r>
        <w:rPr>
          <w:noProof/>
        </w:rPr>
        <w:tab/>
        <w:t>233</w:t>
      </w:r>
    </w:p>
    <w:p w14:paraId="54BFB74F" w14:textId="77777777" w:rsidR="00247B87" w:rsidRDefault="00247B87">
      <w:pPr>
        <w:pStyle w:val="Index1"/>
        <w:tabs>
          <w:tab w:val="right" w:leader="dot" w:pos="4576"/>
        </w:tabs>
        <w:rPr>
          <w:noProof/>
        </w:rPr>
      </w:pPr>
      <w:r w:rsidRPr="00DB628D">
        <w:rPr>
          <w:i/>
          <w:noProof/>
        </w:rPr>
        <w:t>genMIT</w:t>
      </w:r>
      <w:r>
        <w:rPr>
          <w:noProof/>
        </w:rPr>
        <w:tab/>
        <w:t>232</w:t>
      </w:r>
    </w:p>
    <w:p w14:paraId="59E83EDE" w14:textId="77777777" w:rsidR="00247B87" w:rsidRDefault="00247B87">
      <w:pPr>
        <w:pStyle w:val="Index1"/>
        <w:tabs>
          <w:tab w:val="right" w:leader="dot" w:pos="4576"/>
        </w:tabs>
        <w:rPr>
          <w:noProof/>
        </w:rPr>
      </w:pPr>
      <w:r w:rsidRPr="00DB628D">
        <w:rPr>
          <w:i/>
          <w:noProof/>
        </w:rPr>
        <w:t>genMLE</w:t>
      </w:r>
      <w:r>
        <w:rPr>
          <w:noProof/>
        </w:rPr>
        <w:tab/>
        <w:t>232</w:t>
      </w:r>
    </w:p>
    <w:p w14:paraId="3DC0BD70" w14:textId="77777777" w:rsidR="00247B87" w:rsidRDefault="00247B87">
      <w:pPr>
        <w:pStyle w:val="Index1"/>
        <w:tabs>
          <w:tab w:val="right" w:leader="dot" w:pos="4576"/>
        </w:tabs>
        <w:rPr>
          <w:bCs/>
          <w:noProof/>
        </w:rPr>
      </w:pPr>
      <w:r w:rsidRPr="00DB628D">
        <w:rPr>
          <w:i/>
          <w:noProof/>
        </w:rPr>
        <w:t>genMSG</w:t>
      </w:r>
      <w:r>
        <w:rPr>
          <w:noProof/>
        </w:rPr>
        <w:tab/>
      </w:r>
      <w:r>
        <w:rPr>
          <w:b/>
          <w:bCs/>
          <w:noProof/>
        </w:rPr>
        <w:t>233</w:t>
      </w:r>
      <w:r>
        <w:rPr>
          <w:bCs/>
          <w:noProof/>
        </w:rPr>
        <w:t>, 236, 328</w:t>
      </w:r>
    </w:p>
    <w:p w14:paraId="26305605" w14:textId="77777777" w:rsidR="00247B87" w:rsidRDefault="00247B87">
      <w:pPr>
        <w:pStyle w:val="Index1"/>
        <w:tabs>
          <w:tab w:val="right" w:leader="dot" w:pos="4576"/>
        </w:tabs>
        <w:rPr>
          <w:noProof/>
        </w:rPr>
      </w:pPr>
      <w:r w:rsidRPr="00DB628D">
        <w:rPr>
          <w:i/>
          <w:noProof/>
        </w:rPr>
        <w:t>genRCV</w:t>
      </w:r>
      <w:r>
        <w:rPr>
          <w:noProof/>
        </w:rPr>
        <w:tab/>
        <w:t>232, 233</w:t>
      </w:r>
    </w:p>
    <w:p w14:paraId="2760B99C" w14:textId="77777777" w:rsidR="00247B87" w:rsidRDefault="00247B87">
      <w:pPr>
        <w:pStyle w:val="Index1"/>
        <w:tabs>
          <w:tab w:val="right" w:leader="dot" w:pos="4576"/>
        </w:tabs>
        <w:rPr>
          <w:noProof/>
        </w:rPr>
      </w:pPr>
      <w:r w:rsidRPr="00DB628D">
        <w:rPr>
          <w:i/>
          <w:noProof/>
        </w:rPr>
        <w:t>genSND</w:t>
      </w:r>
      <w:r>
        <w:rPr>
          <w:noProof/>
        </w:rPr>
        <w:tab/>
        <w:t>232, 233</w:t>
      </w:r>
    </w:p>
    <w:p w14:paraId="44BD6D90" w14:textId="77777777" w:rsidR="00247B87" w:rsidRDefault="00247B87">
      <w:pPr>
        <w:pStyle w:val="Index1"/>
        <w:tabs>
          <w:tab w:val="right" w:leader="dot" w:pos="4576"/>
        </w:tabs>
        <w:rPr>
          <w:noProof/>
        </w:rPr>
      </w:pPr>
      <w:r w:rsidRPr="00DB628D">
        <w:rPr>
          <w:i/>
          <w:noProof/>
        </w:rPr>
        <w:t xml:space="preserve">get </w:t>
      </w:r>
      <w:r>
        <w:rPr>
          <w:noProof/>
        </w:rPr>
        <w:t>(</w:t>
      </w:r>
      <w:r w:rsidRPr="00DB628D">
        <w:rPr>
          <w:i/>
          <w:noProof/>
        </w:rPr>
        <w:t>Mailbox</w:t>
      </w:r>
      <w:r>
        <w:rPr>
          <w:noProof/>
        </w:rPr>
        <w:t xml:space="preserve"> method)</w:t>
      </w:r>
      <w:r>
        <w:rPr>
          <w:noProof/>
        </w:rPr>
        <w:tab/>
        <w:t>298, 299, 305, 315, 321</w:t>
      </w:r>
    </w:p>
    <w:p w14:paraId="322109A0" w14:textId="77777777" w:rsidR="00247B87" w:rsidRDefault="00247B87">
      <w:pPr>
        <w:pStyle w:val="Index2"/>
        <w:tabs>
          <w:tab w:val="right" w:leader="dot" w:pos="4576"/>
        </w:tabs>
        <w:rPr>
          <w:noProof/>
        </w:rPr>
      </w:pPr>
      <w:r>
        <w:rPr>
          <w:noProof/>
        </w:rPr>
        <w:t>examples</w:t>
      </w:r>
      <w:r>
        <w:rPr>
          <w:noProof/>
        </w:rPr>
        <w:tab/>
        <w:t>309</w:t>
      </w:r>
    </w:p>
    <w:p w14:paraId="387B1093" w14:textId="77777777" w:rsidR="00247B87" w:rsidRDefault="00247B87">
      <w:pPr>
        <w:pStyle w:val="Index1"/>
        <w:tabs>
          <w:tab w:val="right" w:leader="dot" w:pos="4576"/>
        </w:tabs>
        <w:rPr>
          <w:noProof/>
        </w:rPr>
      </w:pPr>
      <w:r w:rsidRPr="00DB628D">
        <w:rPr>
          <w:i/>
          <w:noProof/>
        </w:rPr>
        <w:t>getBName</w:t>
      </w:r>
      <w:r>
        <w:rPr>
          <w:noProof/>
        </w:rPr>
        <w:tab/>
        <w:t>150</w:t>
      </w:r>
    </w:p>
    <w:p w14:paraId="64379BE3" w14:textId="77777777" w:rsidR="00247B87" w:rsidRDefault="00247B87">
      <w:pPr>
        <w:pStyle w:val="Index1"/>
        <w:tabs>
          <w:tab w:val="right" w:leader="dot" w:pos="4576"/>
        </w:tabs>
        <w:rPr>
          <w:noProof/>
        </w:rPr>
      </w:pPr>
      <w:r w:rsidRPr="00DB628D">
        <w:rPr>
          <w:i/>
          <w:noProof/>
        </w:rPr>
        <w:lastRenderedPageBreak/>
        <w:t>getClass</w:t>
      </w:r>
      <w:r>
        <w:rPr>
          <w:noProof/>
        </w:rPr>
        <w:tab/>
        <w:t>148, 150</w:t>
      </w:r>
    </w:p>
    <w:p w14:paraId="44642E0E" w14:textId="77777777" w:rsidR="00247B87" w:rsidRDefault="00247B87">
      <w:pPr>
        <w:pStyle w:val="Index1"/>
        <w:tabs>
          <w:tab w:val="right" w:leader="dot" w:pos="4576"/>
        </w:tabs>
        <w:rPr>
          <w:noProof/>
        </w:rPr>
      </w:pPr>
      <w:r w:rsidRPr="00DB628D">
        <w:rPr>
          <w:i/>
          <w:noProof/>
        </w:rPr>
        <w:t>getCount</w:t>
      </w:r>
      <w:r>
        <w:rPr>
          <w:noProof/>
        </w:rPr>
        <w:tab/>
        <w:t>39, 301, 316</w:t>
      </w:r>
    </w:p>
    <w:p w14:paraId="524799B7" w14:textId="77777777" w:rsidR="00247B87" w:rsidRDefault="00247B87">
      <w:pPr>
        <w:pStyle w:val="Index1"/>
        <w:tabs>
          <w:tab w:val="right" w:leader="dot" w:pos="4576"/>
        </w:tabs>
        <w:rPr>
          <w:noProof/>
        </w:rPr>
      </w:pPr>
      <w:r w:rsidRPr="00DB628D">
        <w:rPr>
          <w:i/>
          <w:noProof/>
        </w:rPr>
        <w:t>getDelay</w:t>
      </w:r>
      <w:r>
        <w:rPr>
          <w:noProof/>
        </w:rPr>
        <w:tab/>
        <w:t>207</w:t>
      </w:r>
    </w:p>
    <w:p w14:paraId="1FE0D806" w14:textId="77777777" w:rsidR="00247B87" w:rsidRDefault="00247B87">
      <w:pPr>
        <w:pStyle w:val="Index1"/>
        <w:tabs>
          <w:tab w:val="right" w:leader="dot" w:pos="4576"/>
        </w:tabs>
        <w:rPr>
          <w:noProof/>
        </w:rPr>
      </w:pPr>
      <w:r w:rsidRPr="00DB628D">
        <w:rPr>
          <w:i/>
          <w:noProof/>
        </w:rPr>
        <w:t>getEffectiveTimeOfDay</w:t>
      </w:r>
      <w:r>
        <w:rPr>
          <w:noProof/>
        </w:rPr>
        <w:tab/>
        <w:t>127</w:t>
      </w:r>
    </w:p>
    <w:p w14:paraId="0FCC3028" w14:textId="77777777" w:rsidR="00247B87" w:rsidRDefault="00247B87">
      <w:pPr>
        <w:pStyle w:val="Index1"/>
        <w:tabs>
          <w:tab w:val="right" w:leader="dot" w:pos="4576"/>
        </w:tabs>
        <w:rPr>
          <w:noProof/>
        </w:rPr>
      </w:pPr>
      <w:r w:rsidRPr="00DB628D">
        <w:rPr>
          <w:i/>
          <w:noProof/>
        </w:rPr>
        <w:t>getErrorRun</w:t>
      </w:r>
      <w:r>
        <w:rPr>
          <w:noProof/>
        </w:rPr>
        <w:tab/>
        <w:t>284</w:t>
      </w:r>
    </w:p>
    <w:p w14:paraId="27601712" w14:textId="77777777" w:rsidR="00247B87" w:rsidRDefault="00247B87">
      <w:pPr>
        <w:pStyle w:val="Index1"/>
        <w:tabs>
          <w:tab w:val="right" w:leader="dot" w:pos="4576"/>
        </w:tabs>
        <w:rPr>
          <w:noProof/>
        </w:rPr>
      </w:pPr>
      <w:r w:rsidRPr="00DB628D">
        <w:rPr>
          <w:i/>
          <w:noProof/>
        </w:rPr>
        <w:t xml:space="preserve">getId </w:t>
      </w:r>
      <w:r>
        <w:rPr>
          <w:noProof/>
        </w:rPr>
        <w:t>(</w:t>
      </w:r>
      <w:r w:rsidRPr="00DB628D">
        <w:rPr>
          <w:i/>
          <w:noProof/>
        </w:rPr>
        <w:t>Object</w:t>
      </w:r>
      <w:r>
        <w:rPr>
          <w:noProof/>
        </w:rPr>
        <w:t xml:space="preserve"> method)</w:t>
      </w:r>
      <w:r>
        <w:rPr>
          <w:noProof/>
        </w:rPr>
        <w:tab/>
        <w:t>148, 409</w:t>
      </w:r>
    </w:p>
    <w:p w14:paraId="2C61CB48" w14:textId="77777777" w:rsidR="00247B87" w:rsidRDefault="00247B87">
      <w:pPr>
        <w:pStyle w:val="Index2"/>
        <w:tabs>
          <w:tab w:val="right" w:leader="dot" w:pos="4576"/>
        </w:tabs>
        <w:rPr>
          <w:noProof/>
        </w:rPr>
      </w:pPr>
      <w:r>
        <w:rPr>
          <w:noProof/>
        </w:rPr>
        <w:t>examples</w:t>
      </w:r>
      <w:r>
        <w:rPr>
          <w:noProof/>
        </w:rPr>
        <w:tab/>
        <w:t>96, 120</w:t>
      </w:r>
    </w:p>
    <w:p w14:paraId="3EC05668" w14:textId="77777777" w:rsidR="00247B87" w:rsidRDefault="00247B87">
      <w:pPr>
        <w:pStyle w:val="Index1"/>
        <w:tabs>
          <w:tab w:val="right" w:leader="dot" w:pos="4576"/>
        </w:tabs>
        <w:rPr>
          <w:noProof/>
        </w:rPr>
      </w:pPr>
      <w:r w:rsidRPr="00DB628D">
        <w:rPr>
          <w:i/>
          <w:noProof/>
        </w:rPr>
        <w:t>getLimit</w:t>
      </w:r>
      <w:r>
        <w:rPr>
          <w:noProof/>
        </w:rPr>
        <w:tab/>
        <w:t>301</w:t>
      </w:r>
    </w:p>
    <w:p w14:paraId="73BFB808" w14:textId="77777777" w:rsidR="00247B87" w:rsidRDefault="00247B87">
      <w:pPr>
        <w:pStyle w:val="Index1"/>
        <w:tabs>
          <w:tab w:val="right" w:leader="dot" w:pos="4576"/>
        </w:tabs>
        <w:rPr>
          <w:noProof/>
        </w:rPr>
      </w:pPr>
      <w:r w:rsidRPr="00DB628D">
        <w:rPr>
          <w:i/>
          <w:noProof/>
        </w:rPr>
        <w:t>getLocation</w:t>
      </w:r>
    </w:p>
    <w:p w14:paraId="1D040C76" w14:textId="77777777" w:rsidR="00247B87" w:rsidRDefault="00247B87">
      <w:pPr>
        <w:pStyle w:val="Index2"/>
        <w:tabs>
          <w:tab w:val="right" w:leader="dot" w:pos="4576"/>
        </w:tabs>
        <w:rPr>
          <w:noProof/>
        </w:rPr>
      </w:pPr>
      <w:r w:rsidRPr="00DB628D">
        <w:rPr>
          <w:i/>
          <w:noProof/>
        </w:rPr>
        <w:t>Station</w:t>
      </w:r>
      <w:r>
        <w:rPr>
          <w:noProof/>
        </w:rPr>
        <w:t xml:space="preserve"> method</w:t>
      </w:r>
      <w:r>
        <w:rPr>
          <w:noProof/>
        </w:rPr>
        <w:tab/>
        <w:t>183</w:t>
      </w:r>
    </w:p>
    <w:p w14:paraId="3F5EC097"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183</w:t>
      </w:r>
    </w:p>
    <w:p w14:paraId="310F43C3" w14:textId="77777777" w:rsidR="00247B87" w:rsidRDefault="00247B87">
      <w:pPr>
        <w:pStyle w:val="Index1"/>
        <w:tabs>
          <w:tab w:val="right" w:leader="dot" w:pos="4576"/>
        </w:tabs>
        <w:rPr>
          <w:noProof/>
        </w:rPr>
      </w:pPr>
      <w:r w:rsidRPr="00DB628D">
        <w:rPr>
          <w:i/>
          <w:noProof/>
        </w:rPr>
        <w:t>getMQBits</w:t>
      </w:r>
      <w:r>
        <w:rPr>
          <w:noProof/>
        </w:rPr>
        <w:tab/>
        <w:t>236</w:t>
      </w:r>
    </w:p>
    <w:p w14:paraId="31A760B0" w14:textId="77777777" w:rsidR="00247B87" w:rsidRDefault="00247B87">
      <w:pPr>
        <w:pStyle w:val="Index1"/>
        <w:tabs>
          <w:tab w:val="right" w:leader="dot" w:pos="4576"/>
        </w:tabs>
        <w:rPr>
          <w:noProof/>
        </w:rPr>
      </w:pPr>
      <w:r w:rsidRPr="00DB628D">
        <w:rPr>
          <w:i/>
          <w:noProof/>
        </w:rPr>
        <w:t>getMQSize</w:t>
      </w:r>
      <w:r>
        <w:rPr>
          <w:noProof/>
        </w:rPr>
        <w:tab/>
        <w:t>236</w:t>
      </w:r>
    </w:p>
    <w:p w14:paraId="7D351966" w14:textId="77777777" w:rsidR="00247B87" w:rsidRDefault="00247B87">
      <w:pPr>
        <w:pStyle w:val="Index1"/>
        <w:tabs>
          <w:tab w:val="right" w:leader="dot" w:pos="4576"/>
        </w:tabs>
        <w:rPr>
          <w:noProof/>
        </w:rPr>
      </w:pPr>
      <w:r w:rsidRPr="00DB628D">
        <w:rPr>
          <w:i/>
          <w:noProof/>
        </w:rPr>
        <w:t>getNName</w:t>
      </w:r>
      <w:r>
        <w:rPr>
          <w:noProof/>
        </w:rPr>
        <w:tab/>
        <w:t>149, 150</w:t>
      </w:r>
    </w:p>
    <w:p w14:paraId="791C599C" w14:textId="77777777" w:rsidR="00247B87" w:rsidRDefault="00247B87">
      <w:pPr>
        <w:pStyle w:val="Index1"/>
        <w:tabs>
          <w:tab w:val="right" w:leader="dot" w:pos="4576"/>
        </w:tabs>
        <w:rPr>
          <w:bCs/>
          <w:noProof/>
        </w:rPr>
      </w:pPr>
      <w:r w:rsidRPr="00DB628D">
        <w:rPr>
          <w:i/>
          <w:noProof/>
        </w:rPr>
        <w:t>getOName</w:t>
      </w:r>
      <w:r>
        <w:rPr>
          <w:noProof/>
        </w:rPr>
        <w:tab/>
        <w:t xml:space="preserve">120, </w:t>
      </w:r>
      <w:r>
        <w:rPr>
          <w:b/>
          <w:bCs/>
          <w:noProof/>
        </w:rPr>
        <w:t>150</w:t>
      </w:r>
    </w:p>
    <w:p w14:paraId="4FA6A3BE" w14:textId="77777777" w:rsidR="00247B87" w:rsidRDefault="00247B87">
      <w:pPr>
        <w:pStyle w:val="Index2"/>
        <w:tabs>
          <w:tab w:val="right" w:leader="dot" w:pos="4576"/>
        </w:tabs>
        <w:rPr>
          <w:noProof/>
        </w:rPr>
      </w:pPr>
      <w:r>
        <w:rPr>
          <w:noProof/>
        </w:rPr>
        <w:t>examples</w:t>
      </w:r>
      <w:r>
        <w:rPr>
          <w:noProof/>
        </w:rPr>
        <w:tab/>
        <w:t>120</w:t>
      </w:r>
    </w:p>
    <w:p w14:paraId="46E4836B" w14:textId="77777777" w:rsidR="00247B87" w:rsidRDefault="00247B87">
      <w:pPr>
        <w:pStyle w:val="Index1"/>
        <w:tabs>
          <w:tab w:val="right" w:leader="dot" w:pos="4576"/>
        </w:tabs>
        <w:rPr>
          <w:noProof/>
        </w:rPr>
      </w:pPr>
      <w:r w:rsidRPr="00DB628D">
        <w:rPr>
          <w:i/>
          <w:noProof/>
        </w:rPr>
        <w:t>getOwner</w:t>
      </w:r>
      <w:r>
        <w:rPr>
          <w:noProof/>
        </w:rPr>
        <w:tab/>
        <w:t>189, 271</w:t>
      </w:r>
    </w:p>
    <w:p w14:paraId="47928014" w14:textId="77777777" w:rsidR="00247B87" w:rsidRDefault="00247B87">
      <w:pPr>
        <w:pStyle w:val="Index1"/>
        <w:tabs>
          <w:tab w:val="right" w:leader="dot" w:pos="4576"/>
        </w:tabs>
        <w:rPr>
          <w:bCs/>
          <w:noProof/>
        </w:rPr>
      </w:pPr>
      <w:r w:rsidRPr="00DB628D">
        <w:rPr>
          <w:i/>
          <w:noProof/>
        </w:rPr>
        <w:t>getPacket</w:t>
      </w:r>
      <w:r>
        <w:rPr>
          <w:noProof/>
        </w:rPr>
        <w:tab/>
        <w:t xml:space="preserve">51, 59, 61, 66, 93, 94, 97, 217, 218, </w:t>
      </w:r>
      <w:r>
        <w:rPr>
          <w:b/>
          <w:bCs/>
          <w:noProof/>
        </w:rPr>
        <w:t>237</w:t>
      </w:r>
      <w:r>
        <w:rPr>
          <w:bCs/>
          <w:noProof/>
        </w:rPr>
        <w:t xml:space="preserve">, 238, </w:t>
      </w:r>
      <w:r>
        <w:rPr>
          <w:b/>
          <w:bCs/>
          <w:noProof/>
        </w:rPr>
        <w:t>239</w:t>
      </w:r>
      <w:r>
        <w:rPr>
          <w:bCs/>
          <w:noProof/>
        </w:rPr>
        <w:t>, 240</w:t>
      </w:r>
    </w:p>
    <w:p w14:paraId="5A4861CC" w14:textId="77777777" w:rsidR="00247B87" w:rsidRDefault="00247B87">
      <w:pPr>
        <w:pStyle w:val="Index2"/>
        <w:tabs>
          <w:tab w:val="right" w:leader="dot" w:pos="4576"/>
        </w:tabs>
        <w:rPr>
          <w:noProof/>
        </w:rPr>
      </w:pPr>
      <w:r>
        <w:rPr>
          <w:noProof/>
        </w:rPr>
        <w:t>examples</w:t>
      </w:r>
      <w:r>
        <w:rPr>
          <w:noProof/>
        </w:rPr>
        <w:tab/>
        <w:t>50, 92, 94, 96, 119, 240</w:t>
      </w:r>
    </w:p>
    <w:p w14:paraId="25DCA37B" w14:textId="77777777" w:rsidR="00247B87" w:rsidRDefault="00247B87">
      <w:pPr>
        <w:pStyle w:val="Index1"/>
        <w:tabs>
          <w:tab w:val="right" w:leader="dot" w:pos="4576"/>
        </w:tabs>
        <w:rPr>
          <w:noProof/>
        </w:rPr>
      </w:pPr>
      <w:r w:rsidRPr="00DB628D">
        <w:rPr>
          <w:i/>
          <w:noProof/>
        </w:rPr>
        <w:t>getPreamble</w:t>
      </w:r>
      <w:r>
        <w:rPr>
          <w:noProof/>
        </w:rPr>
        <w:tab/>
        <w:t>183, 184</w:t>
      </w:r>
    </w:p>
    <w:p w14:paraId="1C786D64" w14:textId="77777777" w:rsidR="00247B87" w:rsidRDefault="00247B87">
      <w:pPr>
        <w:pStyle w:val="Index1"/>
        <w:tabs>
          <w:tab w:val="right" w:leader="dot" w:pos="4576"/>
        </w:tabs>
        <w:rPr>
          <w:noProof/>
        </w:rPr>
      </w:pPr>
      <w:r w:rsidRPr="00DB628D">
        <w:rPr>
          <w:i/>
          <w:noProof/>
        </w:rPr>
        <w:t>getPreambleTime</w:t>
      </w:r>
      <w:r>
        <w:rPr>
          <w:noProof/>
        </w:rPr>
        <w:tab/>
        <w:t>184</w:t>
      </w:r>
    </w:p>
    <w:p w14:paraId="530968A6" w14:textId="77777777" w:rsidR="00247B87" w:rsidRDefault="00247B87">
      <w:pPr>
        <w:pStyle w:val="Index1"/>
        <w:tabs>
          <w:tab w:val="right" w:leader="dot" w:pos="4576"/>
        </w:tabs>
        <w:rPr>
          <w:noProof/>
        </w:rPr>
      </w:pPr>
      <w:r w:rsidRPr="00DB628D">
        <w:rPr>
          <w:i/>
          <w:noProof/>
        </w:rPr>
        <w:t>getproclist</w:t>
      </w:r>
      <w:r>
        <w:rPr>
          <w:noProof/>
        </w:rPr>
        <w:tab/>
        <w:t>190, 191</w:t>
      </w:r>
    </w:p>
    <w:p w14:paraId="2B00818C" w14:textId="77777777" w:rsidR="00247B87" w:rsidRDefault="00247B87">
      <w:pPr>
        <w:pStyle w:val="Index1"/>
        <w:tabs>
          <w:tab w:val="right" w:leader="dot" w:pos="4576"/>
        </w:tabs>
        <w:rPr>
          <w:noProof/>
        </w:rPr>
      </w:pPr>
      <w:r w:rsidRPr="00DB628D">
        <w:rPr>
          <w:i/>
          <w:noProof/>
        </w:rPr>
        <w:t>getRange</w:t>
      </w:r>
      <w:r>
        <w:rPr>
          <w:noProof/>
        </w:rPr>
        <w:tab/>
        <w:t>185, 407</w:t>
      </w:r>
    </w:p>
    <w:p w14:paraId="4D769826" w14:textId="77777777" w:rsidR="00247B87" w:rsidRDefault="00247B87">
      <w:pPr>
        <w:pStyle w:val="Index1"/>
        <w:tabs>
          <w:tab w:val="right" w:leader="dot" w:pos="4576"/>
        </w:tabs>
        <w:rPr>
          <w:noProof/>
        </w:rPr>
      </w:pPr>
      <w:r w:rsidRPr="00DB628D">
        <w:rPr>
          <w:i/>
          <w:noProof/>
        </w:rPr>
        <w:t>getRTag</w:t>
      </w:r>
      <w:r>
        <w:rPr>
          <w:noProof/>
        </w:rPr>
        <w:tab/>
        <w:t>183</w:t>
      </w:r>
    </w:p>
    <w:p w14:paraId="59B7BDCC" w14:textId="77777777" w:rsidR="00247B87" w:rsidRDefault="00247B87">
      <w:pPr>
        <w:pStyle w:val="Index1"/>
        <w:tabs>
          <w:tab w:val="right" w:leader="dot" w:pos="4576"/>
        </w:tabs>
        <w:rPr>
          <w:noProof/>
        </w:rPr>
      </w:pPr>
      <w:r w:rsidRPr="00DB628D">
        <w:rPr>
          <w:i/>
          <w:noProof/>
        </w:rPr>
        <w:t>getSID</w:t>
      </w:r>
    </w:p>
    <w:p w14:paraId="78F92CB3" w14:textId="77777777" w:rsidR="00247B87" w:rsidRDefault="00247B87">
      <w:pPr>
        <w:pStyle w:val="Index2"/>
        <w:tabs>
          <w:tab w:val="right" w:leader="dot" w:pos="4576"/>
        </w:tabs>
        <w:rPr>
          <w:noProof/>
        </w:rPr>
      </w:pPr>
      <w:r w:rsidRPr="00DB628D">
        <w:rPr>
          <w:i/>
          <w:noProof/>
        </w:rPr>
        <w:t xml:space="preserve">Port </w:t>
      </w:r>
      <w:r>
        <w:rPr>
          <w:noProof/>
        </w:rPr>
        <w:t>method</w:t>
      </w:r>
      <w:r>
        <w:rPr>
          <w:noProof/>
        </w:rPr>
        <w:tab/>
        <w:t>165</w:t>
      </w:r>
    </w:p>
    <w:p w14:paraId="0A34B6F5" w14:textId="77777777" w:rsidR="00247B87" w:rsidRDefault="00247B87">
      <w:pPr>
        <w:pStyle w:val="Index2"/>
        <w:tabs>
          <w:tab w:val="right" w:leader="dot" w:pos="4576"/>
        </w:tabs>
        <w:rPr>
          <w:noProof/>
        </w:rPr>
      </w:pPr>
      <w:r w:rsidRPr="00DB628D">
        <w:rPr>
          <w:i/>
          <w:noProof/>
        </w:rPr>
        <w:t xml:space="preserve">Transceiver </w:t>
      </w:r>
      <w:r>
        <w:rPr>
          <w:noProof/>
        </w:rPr>
        <w:t>method</w:t>
      </w:r>
      <w:r>
        <w:rPr>
          <w:noProof/>
        </w:rPr>
        <w:tab/>
        <w:t>180</w:t>
      </w:r>
    </w:p>
    <w:p w14:paraId="235B8616" w14:textId="77777777" w:rsidR="00247B87" w:rsidRDefault="00247B87">
      <w:pPr>
        <w:pStyle w:val="Index1"/>
        <w:tabs>
          <w:tab w:val="right" w:leader="dot" w:pos="4576"/>
        </w:tabs>
        <w:rPr>
          <w:noProof/>
        </w:rPr>
      </w:pPr>
      <w:r w:rsidRPr="00DB628D">
        <w:rPr>
          <w:i/>
          <w:noProof/>
        </w:rPr>
        <w:t>getSName</w:t>
      </w:r>
      <w:r>
        <w:rPr>
          <w:noProof/>
        </w:rPr>
        <w:tab/>
        <w:t>149, 150</w:t>
      </w:r>
    </w:p>
    <w:p w14:paraId="0933AC7F" w14:textId="77777777" w:rsidR="00247B87" w:rsidRDefault="00247B87">
      <w:pPr>
        <w:pStyle w:val="Index2"/>
        <w:tabs>
          <w:tab w:val="right" w:leader="dot" w:pos="4576"/>
        </w:tabs>
        <w:rPr>
          <w:noProof/>
        </w:rPr>
      </w:pPr>
      <w:r>
        <w:rPr>
          <w:noProof/>
        </w:rPr>
        <w:t>examples</w:t>
      </w:r>
      <w:r>
        <w:rPr>
          <w:noProof/>
        </w:rPr>
        <w:tab/>
        <w:t>351</w:t>
      </w:r>
    </w:p>
    <w:p w14:paraId="1E6D47F3" w14:textId="77777777" w:rsidR="00247B87" w:rsidRDefault="00247B87">
      <w:pPr>
        <w:pStyle w:val="Index1"/>
        <w:tabs>
          <w:tab w:val="right" w:leader="dot" w:pos="4576"/>
        </w:tabs>
        <w:rPr>
          <w:noProof/>
        </w:rPr>
      </w:pPr>
      <w:r w:rsidRPr="00DB628D">
        <w:rPr>
          <w:i/>
          <w:noProof/>
        </w:rPr>
        <w:t>getTag</w:t>
      </w:r>
      <w:r>
        <w:rPr>
          <w:noProof/>
        </w:rPr>
        <w:tab/>
        <w:t>183</w:t>
      </w:r>
    </w:p>
    <w:p w14:paraId="616DF783" w14:textId="77777777" w:rsidR="00247B87" w:rsidRDefault="00247B87">
      <w:pPr>
        <w:pStyle w:val="Index1"/>
        <w:tabs>
          <w:tab w:val="right" w:leader="dot" w:pos="4576"/>
        </w:tabs>
        <w:rPr>
          <w:noProof/>
        </w:rPr>
      </w:pPr>
      <w:r w:rsidRPr="00DB628D">
        <w:rPr>
          <w:i/>
          <w:noProof/>
        </w:rPr>
        <w:t>getTName</w:t>
      </w:r>
      <w:r>
        <w:rPr>
          <w:noProof/>
        </w:rPr>
        <w:tab/>
        <w:t>149, 150</w:t>
      </w:r>
    </w:p>
    <w:p w14:paraId="52BD4C4F" w14:textId="77777777" w:rsidR="00247B87" w:rsidRDefault="00247B87">
      <w:pPr>
        <w:pStyle w:val="Index1"/>
        <w:tabs>
          <w:tab w:val="right" w:leader="dot" w:pos="4576"/>
        </w:tabs>
        <w:rPr>
          <w:noProof/>
        </w:rPr>
      </w:pPr>
      <w:r w:rsidRPr="00DB628D">
        <w:rPr>
          <w:i/>
          <w:noProof/>
        </w:rPr>
        <w:t>getTolerance</w:t>
      </w:r>
    </w:p>
    <w:p w14:paraId="432545DF" w14:textId="77777777" w:rsidR="00247B87" w:rsidRDefault="00247B87">
      <w:pPr>
        <w:pStyle w:val="Index2"/>
        <w:tabs>
          <w:tab w:val="right" w:leader="dot" w:pos="4576"/>
        </w:tabs>
        <w:rPr>
          <w:noProof/>
        </w:rPr>
      </w:pPr>
      <w:r>
        <w:rPr>
          <w:noProof/>
        </w:rPr>
        <w:t>global function</w:t>
      </w:r>
      <w:r>
        <w:rPr>
          <w:noProof/>
        </w:rPr>
        <w:tab/>
        <w:t>209</w:t>
      </w:r>
    </w:p>
    <w:p w14:paraId="07F64752" w14:textId="77777777" w:rsidR="00247B87" w:rsidRDefault="00247B87">
      <w:pPr>
        <w:pStyle w:val="Index2"/>
        <w:tabs>
          <w:tab w:val="right" w:leader="dot" w:pos="4576"/>
        </w:tabs>
        <w:rPr>
          <w:noProof/>
        </w:rPr>
      </w:pPr>
      <w:r w:rsidRPr="00DB628D">
        <w:rPr>
          <w:i/>
          <w:noProof/>
        </w:rPr>
        <w:t xml:space="preserve">Station </w:t>
      </w:r>
      <w:r>
        <w:rPr>
          <w:noProof/>
        </w:rPr>
        <w:t>method</w:t>
      </w:r>
      <w:r>
        <w:rPr>
          <w:noProof/>
        </w:rPr>
        <w:tab/>
        <w:t>209</w:t>
      </w:r>
    </w:p>
    <w:p w14:paraId="0E1AB6F6" w14:textId="77777777" w:rsidR="00247B87" w:rsidRDefault="00247B87">
      <w:pPr>
        <w:pStyle w:val="Index1"/>
        <w:tabs>
          <w:tab w:val="right" w:leader="dot" w:pos="4576"/>
        </w:tabs>
        <w:rPr>
          <w:noProof/>
        </w:rPr>
      </w:pPr>
      <w:r w:rsidRPr="00DB628D">
        <w:rPr>
          <w:i/>
          <w:noProof/>
        </w:rPr>
        <w:t xml:space="preserve">getvalue </w:t>
      </w:r>
      <w:r>
        <w:rPr>
          <w:noProof/>
        </w:rPr>
        <w:t>(</w:t>
      </w:r>
      <w:r w:rsidRPr="00DB628D">
        <w:rPr>
          <w:i/>
          <w:noProof/>
        </w:rPr>
        <w:t>XMapper</w:t>
      </w:r>
      <w:r>
        <w:rPr>
          <w:noProof/>
        </w:rPr>
        <w:t xml:space="preserve"> method)</w:t>
      </w:r>
      <w:r>
        <w:rPr>
          <w:noProof/>
        </w:rPr>
        <w:tab/>
        <w:t>382</w:t>
      </w:r>
    </w:p>
    <w:p w14:paraId="31E9A840" w14:textId="77777777" w:rsidR="00247B87" w:rsidRDefault="00247B87">
      <w:pPr>
        <w:pStyle w:val="Index1"/>
        <w:tabs>
          <w:tab w:val="right" w:leader="dot" w:pos="4576"/>
        </w:tabs>
        <w:rPr>
          <w:noProof/>
        </w:rPr>
      </w:pPr>
      <w:r w:rsidRPr="00DB628D">
        <w:rPr>
          <w:i/>
          <w:noProof/>
        </w:rPr>
        <w:t>getXPower</w:t>
      </w:r>
      <w:r>
        <w:rPr>
          <w:noProof/>
        </w:rPr>
        <w:tab/>
        <w:t>183</w:t>
      </w:r>
    </w:p>
    <w:p w14:paraId="6BE87185" w14:textId="77777777" w:rsidR="00247B87" w:rsidRDefault="00247B87">
      <w:pPr>
        <w:pStyle w:val="Index1"/>
        <w:tabs>
          <w:tab w:val="right" w:leader="dot" w:pos="4576"/>
        </w:tabs>
        <w:rPr>
          <w:noProof/>
        </w:rPr>
      </w:pPr>
      <w:r w:rsidRPr="00DB628D">
        <w:rPr>
          <w:i/>
          <w:noProof/>
        </w:rPr>
        <w:t>getXRate</w:t>
      </w:r>
    </w:p>
    <w:p w14:paraId="4F57E617" w14:textId="77777777" w:rsidR="00247B87" w:rsidRDefault="00247B87">
      <w:pPr>
        <w:pStyle w:val="Index2"/>
        <w:tabs>
          <w:tab w:val="right" w:leader="dot" w:pos="4576"/>
        </w:tabs>
        <w:rPr>
          <w:noProof/>
        </w:rPr>
      </w:pPr>
      <w:r w:rsidRPr="00DB628D">
        <w:rPr>
          <w:i/>
          <w:noProof/>
        </w:rPr>
        <w:t xml:space="preserve">Port </w:t>
      </w:r>
      <w:r>
        <w:rPr>
          <w:noProof/>
        </w:rPr>
        <w:t>method</w:t>
      </w:r>
      <w:r>
        <w:rPr>
          <w:noProof/>
        </w:rPr>
        <w:tab/>
        <w:t>165, 246, 247</w:t>
      </w:r>
    </w:p>
    <w:p w14:paraId="7A22D40C" w14:textId="77777777" w:rsidR="00247B87" w:rsidRDefault="00247B87">
      <w:pPr>
        <w:pStyle w:val="Index2"/>
        <w:tabs>
          <w:tab w:val="right" w:leader="dot" w:pos="4576"/>
        </w:tabs>
        <w:rPr>
          <w:noProof/>
        </w:rPr>
      </w:pPr>
      <w:r w:rsidRPr="00DB628D">
        <w:rPr>
          <w:i/>
          <w:noProof/>
        </w:rPr>
        <w:t xml:space="preserve">Transceiver </w:t>
      </w:r>
      <w:r>
        <w:rPr>
          <w:noProof/>
        </w:rPr>
        <w:t>method</w:t>
      </w:r>
      <w:r>
        <w:rPr>
          <w:noProof/>
        </w:rPr>
        <w:tab/>
        <w:t>183</w:t>
      </w:r>
    </w:p>
    <w:p w14:paraId="252DCC71" w14:textId="77777777" w:rsidR="00247B87" w:rsidRDefault="00247B87">
      <w:pPr>
        <w:pStyle w:val="Index1"/>
        <w:tabs>
          <w:tab w:val="right" w:leader="dot" w:pos="4576"/>
        </w:tabs>
        <w:rPr>
          <w:noProof/>
        </w:rPr>
      </w:pPr>
      <w:r w:rsidRPr="00DB628D">
        <w:rPr>
          <w:i/>
          <w:noProof/>
        </w:rPr>
        <w:t>getXTag</w:t>
      </w:r>
      <w:r>
        <w:rPr>
          <w:noProof/>
        </w:rPr>
        <w:tab/>
        <w:t>183, 267</w:t>
      </w:r>
    </w:p>
    <w:p w14:paraId="6908DD18" w14:textId="77777777" w:rsidR="00247B87" w:rsidRDefault="00247B87">
      <w:pPr>
        <w:pStyle w:val="Index1"/>
        <w:tabs>
          <w:tab w:val="right" w:leader="dot" w:pos="4576"/>
        </w:tabs>
        <w:rPr>
          <w:noProof/>
        </w:rPr>
      </w:pPr>
      <w:r w:rsidRPr="00DB628D">
        <w:rPr>
          <w:i/>
          <w:noProof/>
        </w:rPr>
        <w:t>getXTime</w:t>
      </w:r>
      <w:r>
        <w:rPr>
          <w:noProof/>
        </w:rPr>
        <w:tab/>
        <w:t>184</w:t>
      </w:r>
    </w:p>
    <w:p w14:paraId="1416DDF4" w14:textId="77777777" w:rsidR="00247B87" w:rsidRDefault="00247B87">
      <w:pPr>
        <w:pStyle w:val="Index1"/>
        <w:tabs>
          <w:tab w:val="right" w:leader="dot" w:pos="4576"/>
        </w:tabs>
        <w:rPr>
          <w:noProof/>
        </w:rPr>
      </w:pPr>
      <w:r w:rsidRPr="00DB628D">
        <w:rPr>
          <w:i/>
          <w:noProof/>
        </w:rPr>
        <w:t>getYID</w:t>
      </w:r>
    </w:p>
    <w:p w14:paraId="4C4D9343" w14:textId="77777777" w:rsidR="00247B87" w:rsidRDefault="00247B87">
      <w:pPr>
        <w:pStyle w:val="Index2"/>
        <w:tabs>
          <w:tab w:val="right" w:leader="dot" w:pos="4576"/>
        </w:tabs>
        <w:rPr>
          <w:noProof/>
        </w:rPr>
      </w:pPr>
      <w:r w:rsidRPr="00DB628D">
        <w:rPr>
          <w:i/>
          <w:noProof/>
        </w:rPr>
        <w:t xml:space="preserve">Port </w:t>
      </w:r>
      <w:r>
        <w:rPr>
          <w:noProof/>
        </w:rPr>
        <w:t>method</w:t>
      </w:r>
      <w:r>
        <w:rPr>
          <w:noProof/>
        </w:rPr>
        <w:tab/>
        <w:t>165</w:t>
      </w:r>
    </w:p>
    <w:p w14:paraId="57173EF7" w14:textId="77777777" w:rsidR="00247B87" w:rsidRDefault="00247B87">
      <w:pPr>
        <w:pStyle w:val="Index2"/>
        <w:tabs>
          <w:tab w:val="right" w:leader="dot" w:pos="4576"/>
        </w:tabs>
        <w:rPr>
          <w:noProof/>
        </w:rPr>
      </w:pPr>
      <w:r w:rsidRPr="00DB628D">
        <w:rPr>
          <w:i/>
          <w:noProof/>
        </w:rPr>
        <w:t xml:space="preserve">Transceiver </w:t>
      </w:r>
      <w:r>
        <w:rPr>
          <w:noProof/>
        </w:rPr>
        <w:t>method</w:t>
      </w:r>
      <w:r>
        <w:rPr>
          <w:noProof/>
        </w:rPr>
        <w:tab/>
        <w:t>180</w:t>
      </w:r>
    </w:p>
    <w:p w14:paraId="31D76A77" w14:textId="77777777" w:rsidR="00247B87" w:rsidRDefault="00247B87">
      <w:pPr>
        <w:pStyle w:val="Index1"/>
        <w:tabs>
          <w:tab w:val="right" w:leader="dot" w:pos="4576"/>
        </w:tabs>
        <w:rPr>
          <w:noProof/>
        </w:rPr>
      </w:pPr>
      <w:r>
        <w:rPr>
          <w:noProof/>
        </w:rPr>
        <w:t>Griffiths, Nigel</w:t>
      </w:r>
      <w:r>
        <w:rPr>
          <w:noProof/>
        </w:rPr>
        <w:tab/>
        <w:t>402</w:t>
      </w:r>
    </w:p>
    <w:p w14:paraId="301C1DD0" w14:textId="77777777" w:rsidR="00247B87" w:rsidRDefault="00247B87">
      <w:pPr>
        <w:pStyle w:val="Index1"/>
        <w:tabs>
          <w:tab w:val="right" w:leader="dot" w:pos="4576"/>
        </w:tabs>
        <w:rPr>
          <w:noProof/>
        </w:rPr>
      </w:pPr>
      <w:r w:rsidRPr="00DB628D">
        <w:rPr>
          <w:i/>
          <w:noProof/>
        </w:rPr>
        <w:t>GT_broadcast</w:t>
      </w:r>
      <w:r>
        <w:rPr>
          <w:noProof/>
        </w:rPr>
        <w:tab/>
        <w:t>223</w:t>
      </w:r>
    </w:p>
    <w:p w14:paraId="41B09273" w14:textId="77777777" w:rsidR="00247B87" w:rsidRDefault="00247B87">
      <w:pPr>
        <w:pStyle w:val="IndexHeading"/>
        <w:keepNext/>
        <w:tabs>
          <w:tab w:val="right" w:leader="dot" w:pos="4576"/>
        </w:tabs>
        <w:rPr>
          <w:rFonts w:eastAsiaTheme="minorEastAsia" w:cstheme="minorBidi"/>
          <w:b w:val="0"/>
          <w:bCs w:val="0"/>
          <w:noProof/>
        </w:rPr>
      </w:pPr>
      <w:r>
        <w:rPr>
          <w:noProof/>
        </w:rPr>
        <w:t>H</w:t>
      </w:r>
    </w:p>
    <w:p w14:paraId="2DEF101C" w14:textId="77777777" w:rsidR="00247B87" w:rsidRDefault="00247B87">
      <w:pPr>
        <w:pStyle w:val="Index1"/>
        <w:tabs>
          <w:tab w:val="right" w:leader="dot" w:pos="4576"/>
        </w:tabs>
        <w:rPr>
          <w:noProof/>
        </w:rPr>
      </w:pPr>
      <w:r>
        <w:rPr>
          <w:noProof/>
        </w:rPr>
        <w:t>half-duplex communication</w:t>
      </w:r>
      <w:r>
        <w:rPr>
          <w:noProof/>
        </w:rPr>
        <w:tab/>
        <w:t>88, 96, 97, 98, 114, 121, 273</w:t>
      </w:r>
    </w:p>
    <w:p w14:paraId="4749BCD7" w14:textId="77777777" w:rsidR="00247B87" w:rsidRDefault="00247B87">
      <w:pPr>
        <w:pStyle w:val="Index1"/>
        <w:tabs>
          <w:tab w:val="right" w:leader="dot" w:pos="4576"/>
        </w:tabs>
        <w:rPr>
          <w:noProof/>
        </w:rPr>
      </w:pPr>
      <w:r w:rsidRPr="00DB628D">
        <w:rPr>
          <w:noProof/>
          <w:spacing w:val="5"/>
        </w:rPr>
        <w:t>Hawaii</w:t>
      </w:r>
    </w:p>
    <w:p w14:paraId="72DE668F" w14:textId="77777777" w:rsidR="00247B87" w:rsidRDefault="00247B87">
      <w:pPr>
        <w:pStyle w:val="Index2"/>
        <w:tabs>
          <w:tab w:val="right" w:leader="dot" w:pos="4576"/>
        </w:tabs>
        <w:rPr>
          <w:noProof/>
        </w:rPr>
      </w:pPr>
      <w:r>
        <w:rPr>
          <w:noProof/>
        </w:rPr>
        <w:t>the Islands of</w:t>
      </w:r>
      <w:r>
        <w:rPr>
          <w:noProof/>
        </w:rPr>
        <w:tab/>
        <w:t>85, 88</w:t>
      </w:r>
    </w:p>
    <w:p w14:paraId="59116FB6" w14:textId="77777777" w:rsidR="00247B87" w:rsidRDefault="00247B87">
      <w:pPr>
        <w:pStyle w:val="Index2"/>
        <w:tabs>
          <w:tab w:val="right" w:leader="dot" w:pos="4576"/>
        </w:tabs>
        <w:rPr>
          <w:noProof/>
        </w:rPr>
      </w:pPr>
      <w:r>
        <w:rPr>
          <w:noProof/>
        </w:rPr>
        <w:t>University of</w:t>
      </w:r>
      <w:r>
        <w:rPr>
          <w:noProof/>
        </w:rPr>
        <w:tab/>
        <w:t>85</w:t>
      </w:r>
    </w:p>
    <w:p w14:paraId="0CF78B63" w14:textId="77777777" w:rsidR="00247B87" w:rsidRDefault="00247B87">
      <w:pPr>
        <w:pStyle w:val="IndexHeading"/>
        <w:keepNext/>
        <w:tabs>
          <w:tab w:val="right" w:leader="dot" w:pos="4576"/>
        </w:tabs>
        <w:rPr>
          <w:rFonts w:eastAsiaTheme="minorEastAsia" w:cstheme="minorBidi"/>
          <w:b w:val="0"/>
          <w:bCs w:val="0"/>
          <w:noProof/>
        </w:rPr>
      </w:pPr>
      <w:r>
        <w:rPr>
          <w:noProof/>
        </w:rPr>
        <w:t>I</w:t>
      </w:r>
    </w:p>
    <w:p w14:paraId="0FAB0885" w14:textId="77777777" w:rsidR="00247B87" w:rsidRDefault="00247B87">
      <w:pPr>
        <w:pStyle w:val="Index1"/>
        <w:tabs>
          <w:tab w:val="right" w:leader="dot" w:pos="4576"/>
        </w:tabs>
        <w:rPr>
          <w:noProof/>
        </w:rPr>
      </w:pPr>
      <w:r w:rsidRPr="00DB628D">
        <w:rPr>
          <w:i/>
          <w:noProof/>
        </w:rPr>
        <w:t>ident</w:t>
      </w:r>
      <w:r>
        <w:rPr>
          <w:noProof/>
        </w:rPr>
        <w:tab/>
      </w:r>
      <w:r w:rsidRPr="00DB628D">
        <w:rPr>
          <w:rFonts w:cs="Mangal"/>
          <w:i/>
          <w:noProof/>
        </w:rPr>
        <w:t>See</w:t>
      </w:r>
      <w:r w:rsidRPr="00DB628D">
        <w:rPr>
          <w:rFonts w:cs="Mangal"/>
          <w:noProof/>
        </w:rPr>
        <w:t xml:space="preserve"> </w:t>
      </w:r>
      <w:r w:rsidRPr="00DB628D">
        <w:rPr>
          <w:rFonts w:cs="Mangal"/>
          <w:i/>
          <w:noProof/>
        </w:rPr>
        <w:t>getId</w:t>
      </w:r>
      <w:r w:rsidRPr="00DB628D">
        <w:rPr>
          <w:rFonts w:cs="Mangal"/>
          <w:noProof/>
        </w:rPr>
        <w:t xml:space="preserve"> (</w:t>
      </w:r>
      <w:r w:rsidRPr="00DB628D">
        <w:rPr>
          <w:rFonts w:cs="Mangal"/>
          <w:i/>
          <w:noProof/>
        </w:rPr>
        <w:t>Object</w:t>
      </w:r>
      <w:r w:rsidRPr="00DB628D">
        <w:rPr>
          <w:rFonts w:cs="Mangal"/>
          <w:noProof/>
        </w:rPr>
        <w:t xml:space="preserve"> method)</w:t>
      </w:r>
    </w:p>
    <w:p w14:paraId="2F728898" w14:textId="77777777" w:rsidR="00247B87" w:rsidRDefault="00247B87">
      <w:pPr>
        <w:pStyle w:val="Index1"/>
        <w:tabs>
          <w:tab w:val="right" w:leader="dot" w:pos="4576"/>
        </w:tabs>
        <w:rPr>
          <w:noProof/>
        </w:rPr>
      </w:pPr>
      <w:r w:rsidRPr="00DB628D">
        <w:rPr>
          <w:i/>
          <w:noProof/>
        </w:rPr>
        <w:t>identify</w:t>
      </w:r>
      <w:r>
        <w:rPr>
          <w:noProof/>
        </w:rPr>
        <w:t xml:space="preserve"> (assigning names to experiments)</w:t>
      </w:r>
      <w:r>
        <w:rPr>
          <w:noProof/>
        </w:rPr>
        <w:tab/>
        <w:t>29, 145</w:t>
      </w:r>
    </w:p>
    <w:p w14:paraId="57EF047C" w14:textId="77777777" w:rsidR="00247B87" w:rsidRDefault="00247B87">
      <w:pPr>
        <w:pStyle w:val="Index1"/>
        <w:tabs>
          <w:tab w:val="right" w:leader="dot" w:pos="4576"/>
        </w:tabs>
        <w:rPr>
          <w:noProof/>
        </w:rPr>
      </w:pPr>
      <w:r w:rsidRPr="00DB628D">
        <w:rPr>
          <w:i/>
          <w:noProof/>
        </w:rPr>
        <w:t>idle</w:t>
      </w:r>
    </w:p>
    <w:p w14:paraId="078BFE04" w14:textId="77777777" w:rsidR="00247B87" w:rsidRDefault="00247B87">
      <w:pPr>
        <w:pStyle w:val="Index2"/>
        <w:tabs>
          <w:tab w:val="right" w:leader="dot" w:pos="4576"/>
        </w:tabs>
        <w:rPr>
          <w:noProof/>
        </w:rPr>
      </w:pPr>
      <w:r w:rsidRPr="00DB628D">
        <w:rPr>
          <w:i/>
          <w:noProof/>
        </w:rPr>
        <w:t>Port</w:t>
      </w:r>
      <w:r>
        <w:rPr>
          <w:noProof/>
        </w:rPr>
        <w:t xml:space="preserve"> method</w:t>
      </w:r>
      <w:r>
        <w:rPr>
          <w:noProof/>
        </w:rPr>
        <w:tab/>
        <w:t>255, 257</w:t>
      </w:r>
    </w:p>
    <w:p w14:paraId="209C8153"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285</w:t>
      </w:r>
    </w:p>
    <w:p w14:paraId="2F1A0487" w14:textId="77777777" w:rsidR="00247B87" w:rsidRDefault="00247B87">
      <w:pPr>
        <w:pStyle w:val="Index1"/>
        <w:tabs>
          <w:tab w:val="right" w:leader="dot" w:pos="4576"/>
        </w:tabs>
        <w:rPr>
          <w:noProof/>
        </w:rPr>
      </w:pPr>
      <w:r w:rsidRPr="00DB628D">
        <w:rPr>
          <w:i/>
          <w:noProof/>
        </w:rPr>
        <w:t>idToLink</w:t>
      </w:r>
      <w:r>
        <w:rPr>
          <w:noProof/>
        </w:rPr>
        <w:tab/>
        <w:t>163</w:t>
      </w:r>
    </w:p>
    <w:p w14:paraId="142C6B70" w14:textId="77777777" w:rsidR="00247B87" w:rsidRDefault="00247B87">
      <w:pPr>
        <w:pStyle w:val="Index1"/>
        <w:tabs>
          <w:tab w:val="right" w:leader="dot" w:pos="4576"/>
        </w:tabs>
        <w:rPr>
          <w:noProof/>
        </w:rPr>
      </w:pPr>
      <w:r w:rsidRPr="00DB628D">
        <w:rPr>
          <w:i/>
          <w:noProof/>
        </w:rPr>
        <w:t>idToMailbox</w:t>
      </w:r>
      <w:r>
        <w:rPr>
          <w:noProof/>
        </w:rPr>
        <w:tab/>
        <w:t>294</w:t>
      </w:r>
    </w:p>
    <w:p w14:paraId="07226A9A" w14:textId="77777777" w:rsidR="00247B87" w:rsidRDefault="00247B87">
      <w:pPr>
        <w:pStyle w:val="Index1"/>
        <w:tabs>
          <w:tab w:val="right" w:leader="dot" w:pos="4576"/>
        </w:tabs>
        <w:rPr>
          <w:noProof/>
        </w:rPr>
      </w:pPr>
      <w:r w:rsidRPr="00DB628D">
        <w:rPr>
          <w:i/>
          <w:noProof/>
        </w:rPr>
        <w:t>idToPort</w:t>
      </w:r>
      <w:r>
        <w:rPr>
          <w:noProof/>
        </w:rPr>
        <w:tab/>
        <w:t>165</w:t>
      </w:r>
    </w:p>
    <w:p w14:paraId="4E60514A" w14:textId="77777777" w:rsidR="00247B87" w:rsidRDefault="00247B87">
      <w:pPr>
        <w:pStyle w:val="Index1"/>
        <w:tabs>
          <w:tab w:val="right" w:leader="dot" w:pos="4576"/>
        </w:tabs>
        <w:rPr>
          <w:noProof/>
        </w:rPr>
      </w:pPr>
      <w:r w:rsidRPr="00DB628D">
        <w:rPr>
          <w:i/>
          <w:noProof/>
        </w:rPr>
        <w:t>idToRFChannel</w:t>
      </w:r>
      <w:r>
        <w:rPr>
          <w:noProof/>
        </w:rPr>
        <w:tab/>
        <w:t>173</w:t>
      </w:r>
    </w:p>
    <w:p w14:paraId="601B5853" w14:textId="77777777" w:rsidR="00247B87" w:rsidRDefault="00247B87">
      <w:pPr>
        <w:pStyle w:val="Index1"/>
        <w:tabs>
          <w:tab w:val="right" w:leader="dot" w:pos="4576"/>
        </w:tabs>
        <w:rPr>
          <w:noProof/>
        </w:rPr>
      </w:pPr>
      <w:r w:rsidRPr="00DB628D">
        <w:rPr>
          <w:i/>
          <w:noProof/>
        </w:rPr>
        <w:t>idToStation</w:t>
      </w:r>
      <w:r>
        <w:rPr>
          <w:noProof/>
        </w:rPr>
        <w:tab/>
        <w:t>111, 160</w:t>
      </w:r>
    </w:p>
    <w:p w14:paraId="14185D31" w14:textId="77777777" w:rsidR="00247B87" w:rsidRDefault="00247B87">
      <w:pPr>
        <w:pStyle w:val="Index1"/>
        <w:tabs>
          <w:tab w:val="right" w:leader="dot" w:pos="4576"/>
        </w:tabs>
        <w:rPr>
          <w:noProof/>
        </w:rPr>
      </w:pPr>
      <w:r w:rsidRPr="00DB628D">
        <w:rPr>
          <w:i/>
          <w:noProof/>
        </w:rPr>
        <w:t>idToTraffic</w:t>
      </w:r>
      <w:r>
        <w:rPr>
          <w:noProof/>
        </w:rPr>
        <w:tab/>
        <w:t>229</w:t>
      </w:r>
    </w:p>
    <w:p w14:paraId="05BBF001" w14:textId="77777777" w:rsidR="00247B87" w:rsidRDefault="00247B87">
      <w:pPr>
        <w:pStyle w:val="Index1"/>
        <w:tabs>
          <w:tab w:val="right" w:leader="dot" w:pos="4576"/>
        </w:tabs>
        <w:rPr>
          <w:noProof/>
        </w:rPr>
      </w:pPr>
      <w:r w:rsidRPr="00DB628D">
        <w:rPr>
          <w:i/>
          <w:noProof/>
        </w:rPr>
        <w:t>idToTransceiver</w:t>
      </w:r>
      <w:r>
        <w:rPr>
          <w:noProof/>
        </w:rPr>
        <w:tab/>
        <w:t>180</w:t>
      </w:r>
    </w:p>
    <w:p w14:paraId="15F3099E" w14:textId="77777777" w:rsidR="00247B87" w:rsidRDefault="00247B87">
      <w:pPr>
        <w:pStyle w:val="Index1"/>
        <w:tabs>
          <w:tab w:val="right" w:leader="dot" w:pos="4576"/>
        </w:tabs>
        <w:rPr>
          <w:noProof/>
        </w:rPr>
      </w:pPr>
      <w:r w:rsidRPr="00DB628D">
        <w:rPr>
          <w:i/>
          <w:noProof/>
        </w:rPr>
        <w:t xml:space="preserve">ifactor </w:t>
      </w:r>
      <w:r>
        <w:rPr>
          <w:noProof/>
        </w:rPr>
        <w:t>(</w:t>
      </w:r>
      <w:r w:rsidRPr="00DB628D">
        <w:rPr>
          <w:i/>
          <w:noProof/>
        </w:rPr>
        <w:t>MXChannels</w:t>
      </w:r>
      <w:r>
        <w:rPr>
          <w:noProof/>
        </w:rPr>
        <w:t xml:space="preserve"> method)</w:t>
      </w:r>
      <w:r>
        <w:rPr>
          <w:noProof/>
        </w:rPr>
        <w:tab/>
        <w:t>383</w:t>
      </w:r>
    </w:p>
    <w:p w14:paraId="27C4AF2B" w14:textId="77777777" w:rsidR="00247B87" w:rsidRDefault="00247B87">
      <w:pPr>
        <w:pStyle w:val="Index1"/>
        <w:tabs>
          <w:tab w:val="right" w:leader="dot" w:pos="4576"/>
        </w:tabs>
        <w:rPr>
          <w:noProof/>
        </w:rPr>
      </w:pPr>
      <w:r w:rsidRPr="00DB628D">
        <w:rPr>
          <w:i/>
          <w:noProof/>
        </w:rPr>
        <w:t>IHEntry</w:t>
      </w:r>
      <w:r>
        <w:rPr>
          <w:noProof/>
        </w:rPr>
        <w:tab/>
        <w:t>269</w:t>
      </w:r>
    </w:p>
    <w:p w14:paraId="3F80C403" w14:textId="77777777" w:rsidR="00247B87" w:rsidRDefault="00247B87">
      <w:pPr>
        <w:pStyle w:val="Index1"/>
        <w:tabs>
          <w:tab w:val="right" w:leader="dot" w:pos="4576"/>
        </w:tabs>
        <w:rPr>
          <w:noProof/>
        </w:rPr>
      </w:pPr>
      <w:r w:rsidRPr="00DB628D">
        <w:rPr>
          <w:i/>
          <w:noProof/>
        </w:rPr>
        <w:t>iHist</w:t>
      </w:r>
      <w:r>
        <w:rPr>
          <w:noProof/>
        </w:rPr>
        <w:tab/>
        <w:t>288</w:t>
      </w:r>
    </w:p>
    <w:p w14:paraId="49EC7431" w14:textId="77777777" w:rsidR="00247B87" w:rsidRDefault="00247B87">
      <w:pPr>
        <w:pStyle w:val="Index1"/>
        <w:tabs>
          <w:tab w:val="right" w:leader="dot" w:pos="4576"/>
        </w:tabs>
        <w:rPr>
          <w:bCs/>
          <w:noProof/>
        </w:rPr>
      </w:pPr>
      <w:r w:rsidRPr="00DB628D">
        <w:rPr>
          <w:i/>
          <w:noProof/>
        </w:rPr>
        <w:t>IHist</w:t>
      </w:r>
      <w:r>
        <w:rPr>
          <w:noProof/>
        </w:rPr>
        <w:tab/>
        <w:t xml:space="preserve">103, 107, 171, 175, </w:t>
      </w:r>
      <w:r>
        <w:rPr>
          <w:b/>
          <w:bCs/>
          <w:noProof/>
        </w:rPr>
        <w:t>269</w:t>
      </w:r>
      <w:r>
        <w:rPr>
          <w:bCs/>
          <w:noProof/>
        </w:rPr>
        <w:t>, 281, 282, 283, 285, 288</w:t>
      </w:r>
    </w:p>
    <w:p w14:paraId="0F32521F" w14:textId="77777777" w:rsidR="00247B87" w:rsidRDefault="00247B87">
      <w:pPr>
        <w:pStyle w:val="Index1"/>
        <w:tabs>
          <w:tab w:val="right" w:leader="dot" w:pos="4576"/>
        </w:tabs>
        <w:rPr>
          <w:bCs/>
          <w:noProof/>
        </w:rPr>
      </w:pPr>
      <w:r w:rsidRPr="00DB628D">
        <w:rPr>
          <w:i/>
          <w:noProof/>
        </w:rPr>
        <w:t xml:space="preserve">ILength </w:t>
      </w:r>
      <w:r>
        <w:rPr>
          <w:noProof/>
        </w:rPr>
        <w:t>(</w:t>
      </w:r>
      <w:r w:rsidRPr="00DB628D">
        <w:rPr>
          <w:i/>
          <w:noProof/>
        </w:rPr>
        <w:t xml:space="preserve">Packet </w:t>
      </w:r>
      <w:r>
        <w:rPr>
          <w:noProof/>
        </w:rPr>
        <w:t>attribute)</w:t>
      </w:r>
      <w:r>
        <w:rPr>
          <w:noProof/>
        </w:rPr>
        <w:tab/>
      </w:r>
      <w:r>
        <w:rPr>
          <w:b/>
          <w:bCs/>
          <w:noProof/>
        </w:rPr>
        <w:t>216</w:t>
      </w:r>
      <w:r>
        <w:rPr>
          <w:bCs/>
          <w:noProof/>
        </w:rPr>
        <w:t xml:space="preserve">, 219, 237, </w:t>
      </w:r>
      <w:r>
        <w:rPr>
          <w:b/>
          <w:bCs/>
          <w:noProof/>
        </w:rPr>
        <w:t>238</w:t>
      </w:r>
      <w:r>
        <w:rPr>
          <w:bCs/>
          <w:noProof/>
        </w:rPr>
        <w:t>, 261, 327, 328, 331, 332, 375</w:t>
      </w:r>
    </w:p>
    <w:p w14:paraId="18852C55" w14:textId="77777777" w:rsidR="00247B87" w:rsidRDefault="00247B87">
      <w:pPr>
        <w:pStyle w:val="Index1"/>
        <w:tabs>
          <w:tab w:val="right" w:leader="dot" w:pos="4576"/>
        </w:tabs>
        <w:rPr>
          <w:noProof/>
        </w:rPr>
      </w:pPr>
      <w:r>
        <w:rPr>
          <w:noProof/>
        </w:rPr>
        <w:t>include libraries</w:t>
      </w:r>
      <w:r>
        <w:rPr>
          <w:noProof/>
        </w:rPr>
        <w:tab/>
      </w:r>
      <w:r w:rsidRPr="00DB628D">
        <w:rPr>
          <w:rFonts w:cs="Mangal"/>
          <w:i/>
          <w:noProof/>
        </w:rPr>
        <w:t>See</w:t>
      </w:r>
      <w:r w:rsidRPr="00DB628D">
        <w:rPr>
          <w:rFonts w:cs="Mangal"/>
          <w:noProof/>
        </w:rPr>
        <w:t xml:space="preserve"> libraries, include</w:t>
      </w:r>
    </w:p>
    <w:p w14:paraId="48026DC7" w14:textId="77777777" w:rsidR="00247B87" w:rsidRDefault="00247B87">
      <w:pPr>
        <w:pStyle w:val="Index1"/>
        <w:tabs>
          <w:tab w:val="right" w:leader="dot" w:pos="4576"/>
        </w:tabs>
        <w:rPr>
          <w:noProof/>
        </w:rPr>
      </w:pPr>
      <w:r>
        <w:rPr>
          <w:noProof/>
        </w:rPr>
        <w:t>Indivisible Time Unit</w:t>
      </w:r>
      <w:r>
        <w:rPr>
          <w:noProof/>
        </w:rPr>
        <w:tab/>
      </w:r>
      <w:r w:rsidRPr="00DB628D">
        <w:rPr>
          <w:rFonts w:cs="Mangal"/>
          <w:i/>
          <w:noProof/>
        </w:rPr>
        <w:t>See</w:t>
      </w:r>
      <w:r w:rsidRPr="00DB628D">
        <w:rPr>
          <w:rFonts w:cs="Mangal"/>
          <w:noProof/>
        </w:rPr>
        <w:t xml:space="preserve"> ITU (Indivisible Time Unit)</w:t>
      </w:r>
    </w:p>
    <w:p w14:paraId="203A4E47" w14:textId="77777777" w:rsidR="00247B87" w:rsidRDefault="00247B87">
      <w:pPr>
        <w:pStyle w:val="Index1"/>
        <w:tabs>
          <w:tab w:val="right" w:leader="dot" w:pos="4576"/>
        </w:tabs>
        <w:rPr>
          <w:noProof/>
        </w:rPr>
      </w:pPr>
      <w:r w:rsidRPr="00DB628D">
        <w:rPr>
          <w:i/>
          <w:noProof/>
        </w:rPr>
        <w:t>Info01</w:t>
      </w:r>
      <w:r>
        <w:rPr>
          <w:noProof/>
        </w:rPr>
        <w:tab/>
        <w:t>196, 197, 238, 240, 245, 249, 272, 278, 296, 305, 315, 317, 336</w:t>
      </w:r>
    </w:p>
    <w:p w14:paraId="77D9AB3E" w14:textId="77777777" w:rsidR="00247B87" w:rsidRDefault="00247B87">
      <w:pPr>
        <w:pStyle w:val="Index1"/>
        <w:tabs>
          <w:tab w:val="right" w:leader="dot" w:pos="4576"/>
        </w:tabs>
        <w:rPr>
          <w:noProof/>
        </w:rPr>
      </w:pPr>
      <w:r w:rsidRPr="00DB628D">
        <w:rPr>
          <w:i/>
          <w:noProof/>
        </w:rPr>
        <w:t>Info02</w:t>
      </w:r>
      <w:r>
        <w:rPr>
          <w:noProof/>
        </w:rPr>
        <w:tab/>
        <w:t>196, 197, 238, 240, 245, 249, 267, 272, 278, 279, 296, 305</w:t>
      </w:r>
    </w:p>
    <w:p w14:paraId="748B653A" w14:textId="77777777" w:rsidR="00247B87" w:rsidRDefault="00247B87">
      <w:pPr>
        <w:pStyle w:val="Index1"/>
        <w:tabs>
          <w:tab w:val="right" w:leader="dot" w:pos="4576"/>
        </w:tabs>
        <w:rPr>
          <w:noProof/>
        </w:rPr>
      </w:pPr>
      <w:r w:rsidRPr="00DB628D">
        <w:rPr>
          <w:i/>
          <w:noProof/>
        </w:rPr>
        <w:t>inItem</w:t>
      </w:r>
      <w:r>
        <w:rPr>
          <w:noProof/>
        </w:rPr>
        <w:tab/>
        <w:t>293, 297, 304, 316</w:t>
      </w:r>
    </w:p>
    <w:p w14:paraId="22B75E14" w14:textId="77777777" w:rsidR="00247B87" w:rsidRDefault="00247B87">
      <w:pPr>
        <w:pStyle w:val="Index1"/>
        <w:tabs>
          <w:tab w:val="right" w:leader="dot" w:pos="4576"/>
        </w:tabs>
        <w:rPr>
          <w:bCs/>
          <w:noProof/>
        </w:rPr>
      </w:pPr>
      <w:r>
        <w:rPr>
          <w:noProof/>
        </w:rPr>
        <w:t>input file</w:t>
      </w:r>
      <w:r>
        <w:rPr>
          <w:noProof/>
        </w:rPr>
        <w:tab/>
        <w:t xml:space="preserve">39, 60, 73, 101, 102, 113, </w:t>
      </w:r>
      <w:r>
        <w:rPr>
          <w:b/>
          <w:bCs/>
          <w:noProof/>
        </w:rPr>
        <w:t>135</w:t>
      </w:r>
      <w:r>
        <w:rPr>
          <w:bCs/>
          <w:noProof/>
        </w:rPr>
        <w:t>, 412</w:t>
      </w:r>
    </w:p>
    <w:p w14:paraId="6FA0F06B" w14:textId="77777777" w:rsidR="00247B87" w:rsidRDefault="00247B87">
      <w:pPr>
        <w:pStyle w:val="Index1"/>
        <w:tabs>
          <w:tab w:val="right" w:leader="dot" w:pos="4576"/>
        </w:tabs>
        <w:rPr>
          <w:noProof/>
        </w:rPr>
      </w:pPr>
      <w:r w:rsidRPr="00DB628D">
        <w:rPr>
          <w:i/>
          <w:noProof/>
        </w:rPr>
        <w:t xml:space="preserve">inrange </w:t>
      </w:r>
      <w:r>
        <w:rPr>
          <w:noProof/>
        </w:rPr>
        <w:t>(</w:t>
      </w:r>
      <w:r w:rsidRPr="00DB628D">
        <w:rPr>
          <w:i/>
          <w:noProof/>
        </w:rPr>
        <w:t>XMapper</w:t>
      </w:r>
      <w:r>
        <w:rPr>
          <w:noProof/>
        </w:rPr>
        <w:t xml:space="preserve"> method)</w:t>
      </w:r>
      <w:r>
        <w:rPr>
          <w:noProof/>
        </w:rPr>
        <w:tab/>
        <w:t>382</w:t>
      </w:r>
    </w:p>
    <w:p w14:paraId="0C3419D5" w14:textId="77777777" w:rsidR="00247B87" w:rsidRDefault="00247B87">
      <w:pPr>
        <w:pStyle w:val="Index1"/>
        <w:tabs>
          <w:tab w:val="right" w:leader="dot" w:pos="4576"/>
        </w:tabs>
        <w:rPr>
          <w:noProof/>
        </w:rPr>
      </w:pPr>
      <w:r w:rsidRPr="00DB628D">
        <w:rPr>
          <w:i/>
          <w:noProof/>
        </w:rPr>
        <w:t xml:space="preserve">inspect </w:t>
      </w:r>
      <w:r>
        <w:rPr>
          <w:noProof/>
        </w:rPr>
        <w:t>(</w:t>
      </w:r>
      <w:r w:rsidRPr="00DB628D">
        <w:rPr>
          <w:i/>
          <w:noProof/>
        </w:rPr>
        <w:t>Observer</w:t>
      </w:r>
      <w:r>
        <w:rPr>
          <w:noProof/>
        </w:rPr>
        <w:t>)</w:t>
      </w:r>
      <w:r>
        <w:rPr>
          <w:noProof/>
        </w:rPr>
        <w:tab/>
        <w:t>342, 343, 344</w:t>
      </w:r>
    </w:p>
    <w:p w14:paraId="45CFB5A7" w14:textId="77777777" w:rsidR="00247B87" w:rsidRDefault="00247B87">
      <w:pPr>
        <w:pStyle w:val="Index1"/>
        <w:tabs>
          <w:tab w:val="right" w:leader="dot" w:pos="4576"/>
        </w:tabs>
        <w:rPr>
          <w:bCs/>
          <w:noProof/>
        </w:rPr>
      </w:pPr>
      <w:r>
        <w:rPr>
          <w:noProof/>
        </w:rPr>
        <w:t>interarrival time</w:t>
      </w:r>
      <w:r>
        <w:rPr>
          <w:noProof/>
        </w:rPr>
        <w:tab/>
        <w:t xml:space="preserve">34, 39, 41, 62, 64, 67, 213, </w:t>
      </w:r>
      <w:r>
        <w:rPr>
          <w:b/>
          <w:bCs/>
          <w:noProof/>
        </w:rPr>
        <w:t>225</w:t>
      </w:r>
      <w:r>
        <w:rPr>
          <w:bCs/>
          <w:noProof/>
        </w:rPr>
        <w:t>, 226, 227, 228, 231, 232</w:t>
      </w:r>
    </w:p>
    <w:p w14:paraId="4C78A720" w14:textId="77777777" w:rsidR="00247B87" w:rsidRDefault="00247B87">
      <w:pPr>
        <w:pStyle w:val="Index1"/>
        <w:tabs>
          <w:tab w:val="right" w:leader="dot" w:pos="4576"/>
        </w:tabs>
        <w:rPr>
          <w:noProof/>
        </w:rPr>
      </w:pPr>
      <w:r w:rsidRPr="00DB628D">
        <w:rPr>
          <w:i/>
          <w:noProof/>
        </w:rPr>
        <w:t>INTERCEPT</w:t>
      </w:r>
    </w:p>
    <w:p w14:paraId="4BB06033" w14:textId="77777777" w:rsidR="00247B87" w:rsidRDefault="00247B87">
      <w:pPr>
        <w:pStyle w:val="Index2"/>
        <w:tabs>
          <w:tab w:val="right" w:leader="dot" w:pos="4576"/>
        </w:tabs>
        <w:rPr>
          <w:noProof/>
        </w:rPr>
      </w:pPr>
      <w:r w:rsidRPr="00DB628D">
        <w:rPr>
          <w:i/>
          <w:noProof/>
        </w:rPr>
        <w:t>Client</w:t>
      </w:r>
      <w:r>
        <w:rPr>
          <w:noProof/>
        </w:rPr>
        <w:t xml:space="preserve"> event</w:t>
      </w:r>
      <w:r>
        <w:rPr>
          <w:noProof/>
        </w:rPr>
        <w:tab/>
        <w:t>358</w:t>
      </w:r>
    </w:p>
    <w:p w14:paraId="48675BBE" w14:textId="77777777" w:rsidR="00247B87" w:rsidRDefault="00247B87">
      <w:pPr>
        <w:pStyle w:val="Index2"/>
        <w:tabs>
          <w:tab w:val="right" w:leader="dot" w:pos="4576"/>
        </w:tabs>
        <w:rPr>
          <w:noProof/>
        </w:rPr>
      </w:pPr>
      <w:r>
        <w:rPr>
          <w:noProof/>
        </w:rPr>
        <w:t>environment variables</w:t>
      </w:r>
      <w:r>
        <w:rPr>
          <w:noProof/>
        </w:rPr>
        <w:tab/>
        <w:t>242</w:t>
      </w:r>
    </w:p>
    <w:p w14:paraId="40377259" w14:textId="77777777" w:rsidR="00247B87" w:rsidRDefault="00247B87">
      <w:pPr>
        <w:pStyle w:val="Index2"/>
        <w:tabs>
          <w:tab w:val="right" w:leader="dot" w:pos="4576"/>
        </w:tabs>
        <w:rPr>
          <w:noProof/>
        </w:rPr>
      </w:pPr>
      <w:r w:rsidRPr="00DB628D">
        <w:rPr>
          <w:i/>
          <w:noProof/>
        </w:rPr>
        <w:t>Traffic</w:t>
      </w:r>
      <w:r>
        <w:rPr>
          <w:noProof/>
        </w:rPr>
        <w:t xml:space="preserve"> event</w:t>
      </w:r>
      <w:r>
        <w:rPr>
          <w:noProof/>
        </w:rPr>
        <w:tab/>
        <w:t>241, 358</w:t>
      </w:r>
    </w:p>
    <w:p w14:paraId="2A2A9082" w14:textId="77777777" w:rsidR="00247B87" w:rsidRDefault="00247B87">
      <w:pPr>
        <w:pStyle w:val="Index1"/>
        <w:tabs>
          <w:tab w:val="right" w:leader="dot" w:pos="4576"/>
        </w:tabs>
        <w:rPr>
          <w:noProof/>
        </w:rPr>
      </w:pPr>
      <w:r>
        <w:rPr>
          <w:noProof/>
        </w:rPr>
        <w:t>interference</w:t>
      </w:r>
    </w:p>
    <w:p w14:paraId="3DF68C57" w14:textId="77777777" w:rsidR="00247B87" w:rsidRDefault="00247B87">
      <w:pPr>
        <w:pStyle w:val="Index2"/>
        <w:tabs>
          <w:tab w:val="right" w:leader="dot" w:pos="4576"/>
        </w:tabs>
        <w:rPr>
          <w:noProof/>
        </w:rPr>
      </w:pPr>
      <w:r>
        <w:rPr>
          <w:noProof/>
        </w:rPr>
        <w:t>bit errors</w:t>
      </w:r>
      <w:r>
        <w:rPr>
          <w:noProof/>
        </w:rPr>
        <w:tab/>
        <w:t>280</w:t>
      </w:r>
    </w:p>
    <w:p w14:paraId="3672B987" w14:textId="77777777" w:rsidR="00247B87" w:rsidRDefault="00247B87">
      <w:pPr>
        <w:pStyle w:val="Index2"/>
        <w:tabs>
          <w:tab w:val="right" w:leader="dot" w:pos="4576"/>
        </w:tabs>
        <w:rPr>
          <w:noProof/>
        </w:rPr>
      </w:pPr>
      <w:r>
        <w:rPr>
          <w:noProof/>
        </w:rPr>
        <w:t>events</w:t>
      </w:r>
      <w:r>
        <w:rPr>
          <w:noProof/>
        </w:rPr>
        <w:tab/>
        <w:t>277</w:t>
      </w:r>
    </w:p>
    <w:p w14:paraId="6A44344D" w14:textId="77777777" w:rsidR="00247B87" w:rsidRDefault="00247B87">
      <w:pPr>
        <w:pStyle w:val="Index2"/>
        <w:tabs>
          <w:tab w:val="right" w:leader="dot" w:pos="4576"/>
        </w:tabs>
        <w:rPr>
          <w:noProof/>
        </w:rPr>
      </w:pPr>
      <w:r>
        <w:rPr>
          <w:noProof/>
        </w:rPr>
        <w:t>histogram</w:t>
      </w:r>
      <w:r>
        <w:rPr>
          <w:noProof/>
        </w:rPr>
        <w:tab/>
      </w:r>
      <w:r w:rsidRPr="00DB628D">
        <w:rPr>
          <w:rFonts w:cs="Mangal"/>
          <w:i/>
          <w:noProof/>
        </w:rPr>
        <w:t>See</w:t>
      </w:r>
      <w:r w:rsidRPr="00DB628D">
        <w:rPr>
          <w:rFonts w:cs="Mangal"/>
          <w:noProof/>
        </w:rPr>
        <w:t xml:space="preserve"> </w:t>
      </w:r>
      <w:r w:rsidRPr="00DB628D">
        <w:rPr>
          <w:rFonts w:cs="Mangal"/>
          <w:i/>
          <w:noProof/>
        </w:rPr>
        <w:t>IHist</w:t>
      </w:r>
    </w:p>
    <w:p w14:paraId="55975A05" w14:textId="77777777" w:rsidR="00247B87" w:rsidRDefault="00247B87">
      <w:pPr>
        <w:pStyle w:val="Index2"/>
        <w:tabs>
          <w:tab w:val="right" w:leader="dot" w:pos="4576"/>
        </w:tabs>
        <w:rPr>
          <w:noProof/>
        </w:rPr>
      </w:pPr>
      <w:r>
        <w:rPr>
          <w:noProof/>
        </w:rPr>
        <w:t>model</w:t>
      </w:r>
      <w:r>
        <w:rPr>
          <w:noProof/>
        </w:rPr>
        <w:tab/>
        <w:t>267, 270</w:t>
      </w:r>
    </w:p>
    <w:p w14:paraId="2A6548CF" w14:textId="77777777" w:rsidR="00247B87" w:rsidRDefault="00247B87">
      <w:pPr>
        <w:pStyle w:val="Index1"/>
        <w:tabs>
          <w:tab w:val="right" w:leader="dot" w:pos="4576"/>
        </w:tabs>
        <w:rPr>
          <w:noProof/>
        </w:rPr>
      </w:pPr>
      <w:r w:rsidRPr="00DB628D">
        <w:rPr>
          <w:i/>
          <w:noProof/>
        </w:rPr>
        <w:t xml:space="preserve">INTERNET </w:t>
      </w:r>
      <w:r>
        <w:rPr>
          <w:noProof/>
        </w:rPr>
        <w:t>(</w:t>
      </w:r>
      <w:r w:rsidRPr="00DB628D">
        <w:rPr>
          <w:i/>
          <w:noProof/>
        </w:rPr>
        <w:t>Mailbox</w:t>
      </w:r>
      <w:r>
        <w:rPr>
          <w:noProof/>
        </w:rPr>
        <w:t xml:space="preserve"> flag)</w:t>
      </w:r>
      <w:r>
        <w:rPr>
          <w:noProof/>
        </w:rPr>
        <w:tab/>
        <w:t>74, 306, 309, 310</w:t>
      </w:r>
    </w:p>
    <w:p w14:paraId="0AA7029F" w14:textId="77777777" w:rsidR="00247B87" w:rsidRDefault="00247B87">
      <w:pPr>
        <w:pStyle w:val="Index2"/>
        <w:tabs>
          <w:tab w:val="right" w:leader="dot" w:pos="4576"/>
        </w:tabs>
        <w:rPr>
          <w:noProof/>
        </w:rPr>
      </w:pPr>
      <w:r>
        <w:rPr>
          <w:noProof/>
        </w:rPr>
        <w:t>examples</w:t>
      </w:r>
      <w:r>
        <w:rPr>
          <w:noProof/>
        </w:rPr>
        <w:tab/>
        <w:t>73, 81, 310, 311, 312, 318</w:t>
      </w:r>
    </w:p>
    <w:p w14:paraId="441C43EF" w14:textId="77777777" w:rsidR="00247B87" w:rsidRDefault="00247B87">
      <w:pPr>
        <w:pStyle w:val="Index1"/>
        <w:tabs>
          <w:tab w:val="right" w:leader="dot" w:pos="4576"/>
        </w:tabs>
        <w:rPr>
          <w:noProof/>
        </w:rPr>
      </w:pPr>
      <w:r w:rsidRPr="00DB628D">
        <w:rPr>
          <w:i/>
          <w:noProof/>
        </w:rPr>
        <w:t>INTHIGH</w:t>
      </w:r>
      <w:r>
        <w:rPr>
          <w:noProof/>
        </w:rPr>
        <w:tab/>
        <w:t>278</w:t>
      </w:r>
    </w:p>
    <w:p w14:paraId="0B670E2E" w14:textId="77777777" w:rsidR="00247B87" w:rsidRDefault="00247B87">
      <w:pPr>
        <w:pStyle w:val="Index1"/>
        <w:tabs>
          <w:tab w:val="right" w:leader="dot" w:pos="4576"/>
        </w:tabs>
        <w:rPr>
          <w:noProof/>
        </w:rPr>
      </w:pPr>
      <w:r w:rsidRPr="00DB628D">
        <w:rPr>
          <w:i/>
          <w:noProof/>
        </w:rPr>
        <w:t>INTLOW</w:t>
      </w:r>
      <w:r>
        <w:rPr>
          <w:noProof/>
        </w:rPr>
        <w:tab/>
        <w:t>278</w:t>
      </w:r>
    </w:p>
    <w:p w14:paraId="0B97B2D6" w14:textId="77777777" w:rsidR="00247B87" w:rsidRDefault="00247B87">
      <w:pPr>
        <w:pStyle w:val="Index1"/>
        <w:tabs>
          <w:tab w:val="right" w:leader="dot" w:pos="4576"/>
        </w:tabs>
        <w:rPr>
          <w:noProof/>
        </w:rPr>
      </w:pPr>
      <w:r>
        <w:rPr>
          <w:noProof/>
        </w:rPr>
        <w:t>IPC (Inter-Process Communication)</w:t>
      </w:r>
      <w:r>
        <w:rPr>
          <w:noProof/>
        </w:rPr>
        <w:tab/>
        <w:t>345</w:t>
      </w:r>
    </w:p>
    <w:p w14:paraId="55B47117" w14:textId="77777777" w:rsidR="00247B87" w:rsidRDefault="00247B87">
      <w:pPr>
        <w:pStyle w:val="Index1"/>
        <w:tabs>
          <w:tab w:val="right" w:leader="dot" w:pos="4576"/>
        </w:tabs>
        <w:rPr>
          <w:bCs/>
          <w:noProof/>
        </w:rPr>
      </w:pPr>
      <w:r w:rsidRPr="00DB628D">
        <w:rPr>
          <w:i/>
          <w:noProof/>
        </w:rPr>
        <w:t xml:space="preserve">IPointer </w:t>
      </w:r>
      <w:r>
        <w:rPr>
          <w:noProof/>
        </w:rPr>
        <w:t>(type)</w:t>
      </w:r>
      <w:r>
        <w:rPr>
          <w:noProof/>
        </w:rPr>
        <w:tab/>
      </w:r>
      <w:r>
        <w:rPr>
          <w:b/>
          <w:bCs/>
          <w:noProof/>
        </w:rPr>
        <w:t>123</w:t>
      </w:r>
      <w:r>
        <w:rPr>
          <w:bCs/>
          <w:noProof/>
        </w:rPr>
        <w:t>, 170, 171, 181, 216, 232, 233, 265, 385</w:t>
      </w:r>
    </w:p>
    <w:p w14:paraId="066365C9" w14:textId="77777777" w:rsidR="00247B87" w:rsidRDefault="00247B87">
      <w:pPr>
        <w:pStyle w:val="Index1"/>
        <w:tabs>
          <w:tab w:val="right" w:leader="dot" w:pos="4576"/>
        </w:tabs>
        <w:rPr>
          <w:noProof/>
        </w:rPr>
      </w:pPr>
      <w:r w:rsidRPr="00DB628D">
        <w:rPr>
          <w:i/>
          <w:noProof/>
        </w:rPr>
        <w:t>isActive</w:t>
      </w:r>
      <w:r>
        <w:rPr>
          <w:noProof/>
        </w:rPr>
        <w:tab/>
        <w:t>309, 314, 319, 322</w:t>
      </w:r>
    </w:p>
    <w:p w14:paraId="2E448F1C" w14:textId="77777777" w:rsidR="00247B87" w:rsidRDefault="00247B87">
      <w:pPr>
        <w:pStyle w:val="Index2"/>
        <w:tabs>
          <w:tab w:val="right" w:leader="dot" w:pos="4576"/>
        </w:tabs>
        <w:rPr>
          <w:noProof/>
        </w:rPr>
      </w:pPr>
      <w:r>
        <w:rPr>
          <w:noProof/>
        </w:rPr>
        <w:t>examples</w:t>
      </w:r>
      <w:r>
        <w:rPr>
          <w:noProof/>
        </w:rPr>
        <w:tab/>
        <w:t>308, 309, 319</w:t>
      </w:r>
    </w:p>
    <w:p w14:paraId="1732FCC4" w14:textId="77777777" w:rsidR="00247B87" w:rsidRDefault="00247B87">
      <w:pPr>
        <w:pStyle w:val="Index1"/>
        <w:tabs>
          <w:tab w:val="right" w:leader="dot" w:pos="4576"/>
        </w:tabs>
        <w:rPr>
          <w:noProof/>
        </w:rPr>
      </w:pPr>
      <w:r w:rsidRPr="00DB628D">
        <w:rPr>
          <w:i/>
          <w:noProof/>
        </w:rPr>
        <w:lastRenderedPageBreak/>
        <w:t>isBroadcast</w:t>
      </w:r>
      <w:r>
        <w:rPr>
          <w:noProof/>
        </w:rPr>
        <w:tab/>
        <w:t>254</w:t>
      </w:r>
    </w:p>
    <w:p w14:paraId="1A17ABA5" w14:textId="77777777" w:rsidR="00247B87" w:rsidRDefault="00247B87">
      <w:pPr>
        <w:pStyle w:val="Index1"/>
        <w:tabs>
          <w:tab w:val="right" w:leader="dot" w:pos="4576"/>
        </w:tabs>
        <w:rPr>
          <w:noProof/>
        </w:rPr>
      </w:pPr>
      <w:r w:rsidRPr="00DB628D">
        <w:rPr>
          <w:i/>
          <w:noProof/>
        </w:rPr>
        <w:t>isConnected</w:t>
      </w:r>
      <w:r>
        <w:rPr>
          <w:noProof/>
        </w:rPr>
        <w:tab/>
        <w:t>314</w:t>
      </w:r>
    </w:p>
    <w:p w14:paraId="19209483" w14:textId="77777777" w:rsidR="00247B87" w:rsidRDefault="00247B87">
      <w:pPr>
        <w:pStyle w:val="Index1"/>
        <w:tabs>
          <w:tab w:val="right" w:leader="dot" w:pos="4576"/>
        </w:tabs>
        <w:rPr>
          <w:noProof/>
        </w:rPr>
      </w:pPr>
      <w:r w:rsidRPr="00DB628D">
        <w:rPr>
          <w:i/>
          <w:noProof/>
        </w:rPr>
        <w:t>isDamaged</w:t>
      </w:r>
      <w:r>
        <w:rPr>
          <w:noProof/>
        </w:rPr>
        <w:tab/>
        <w:t>260</w:t>
      </w:r>
    </w:p>
    <w:p w14:paraId="11EE2894" w14:textId="77777777" w:rsidR="00247B87" w:rsidRDefault="00247B87">
      <w:pPr>
        <w:pStyle w:val="Index1"/>
        <w:tabs>
          <w:tab w:val="right" w:leader="dot" w:pos="4576"/>
        </w:tabs>
        <w:rPr>
          <w:noProof/>
        </w:rPr>
      </w:pPr>
      <w:r w:rsidRPr="00DB628D">
        <w:rPr>
          <w:i/>
          <w:noProof/>
        </w:rPr>
        <w:t>isEmpty</w:t>
      </w:r>
      <w:r>
        <w:rPr>
          <w:noProof/>
        </w:rPr>
        <w:tab/>
        <w:t>218</w:t>
      </w:r>
    </w:p>
    <w:p w14:paraId="78977813" w14:textId="77777777" w:rsidR="00247B87" w:rsidRDefault="00247B87">
      <w:pPr>
        <w:pStyle w:val="Index1"/>
        <w:tabs>
          <w:tab w:val="right" w:leader="dot" w:pos="4576"/>
        </w:tabs>
        <w:rPr>
          <w:bCs/>
          <w:noProof/>
        </w:rPr>
      </w:pPr>
      <w:r w:rsidRPr="00DB628D">
        <w:rPr>
          <w:i/>
          <w:noProof/>
        </w:rPr>
        <w:t>isFollowed</w:t>
      </w:r>
      <w:r>
        <w:rPr>
          <w:noProof/>
        </w:rPr>
        <w:tab/>
        <w:t xml:space="preserve">108, </w:t>
      </w:r>
      <w:r>
        <w:rPr>
          <w:b/>
          <w:bCs/>
          <w:noProof/>
        </w:rPr>
        <w:t>277</w:t>
      </w:r>
    </w:p>
    <w:p w14:paraId="65E66796" w14:textId="77777777" w:rsidR="00247B87" w:rsidRDefault="00247B87">
      <w:pPr>
        <w:pStyle w:val="Index2"/>
        <w:tabs>
          <w:tab w:val="right" w:leader="dot" w:pos="4576"/>
        </w:tabs>
        <w:rPr>
          <w:noProof/>
        </w:rPr>
      </w:pPr>
      <w:r>
        <w:rPr>
          <w:noProof/>
        </w:rPr>
        <w:t>examples</w:t>
      </w:r>
      <w:r>
        <w:rPr>
          <w:noProof/>
        </w:rPr>
        <w:tab/>
        <w:t>103, 285</w:t>
      </w:r>
    </w:p>
    <w:p w14:paraId="5320DAE7" w14:textId="77777777" w:rsidR="00247B87" w:rsidRDefault="00247B87">
      <w:pPr>
        <w:pStyle w:val="Index1"/>
        <w:tabs>
          <w:tab w:val="right" w:leader="dot" w:pos="4576"/>
        </w:tabs>
        <w:rPr>
          <w:noProof/>
        </w:rPr>
      </w:pPr>
      <w:r w:rsidRPr="00DB628D">
        <w:rPr>
          <w:i/>
          <w:noProof/>
        </w:rPr>
        <w:t>isFull</w:t>
      </w:r>
      <w:r>
        <w:rPr>
          <w:noProof/>
        </w:rPr>
        <w:tab/>
        <w:t>97, 218</w:t>
      </w:r>
    </w:p>
    <w:p w14:paraId="2E7AC1F6" w14:textId="77777777" w:rsidR="00247B87" w:rsidRDefault="00247B87">
      <w:pPr>
        <w:pStyle w:val="Index2"/>
        <w:tabs>
          <w:tab w:val="right" w:leader="dot" w:pos="4576"/>
        </w:tabs>
        <w:rPr>
          <w:noProof/>
        </w:rPr>
      </w:pPr>
      <w:r>
        <w:rPr>
          <w:noProof/>
        </w:rPr>
        <w:t>examples</w:t>
      </w:r>
      <w:r>
        <w:rPr>
          <w:noProof/>
        </w:rPr>
        <w:tab/>
        <w:t>96, 118, 119</w:t>
      </w:r>
    </w:p>
    <w:p w14:paraId="366FBF61" w14:textId="77777777" w:rsidR="00247B87" w:rsidRDefault="00247B87">
      <w:pPr>
        <w:pStyle w:val="Index1"/>
        <w:tabs>
          <w:tab w:val="right" w:leader="dot" w:pos="4576"/>
        </w:tabs>
        <w:rPr>
          <w:noProof/>
        </w:rPr>
      </w:pPr>
      <w:r w:rsidRPr="00DB628D">
        <w:rPr>
          <w:i/>
          <w:noProof/>
        </w:rPr>
        <w:t>isHDamaged</w:t>
      </w:r>
      <w:r>
        <w:rPr>
          <w:noProof/>
        </w:rPr>
        <w:tab/>
        <w:t>260</w:t>
      </w:r>
    </w:p>
    <w:p w14:paraId="780DAAE0" w14:textId="77777777" w:rsidR="00247B87" w:rsidRDefault="00247B87">
      <w:pPr>
        <w:pStyle w:val="Index1"/>
        <w:tabs>
          <w:tab w:val="right" w:leader="dot" w:pos="4576"/>
        </w:tabs>
        <w:rPr>
          <w:noProof/>
        </w:rPr>
      </w:pPr>
      <w:r w:rsidRPr="00DB628D">
        <w:rPr>
          <w:i/>
          <w:noProof/>
        </w:rPr>
        <w:t>isHValid</w:t>
      </w:r>
      <w:r>
        <w:rPr>
          <w:noProof/>
        </w:rPr>
        <w:tab/>
        <w:t>260</w:t>
      </w:r>
    </w:p>
    <w:p w14:paraId="3F614DE2" w14:textId="77777777" w:rsidR="00247B87" w:rsidRDefault="00247B87">
      <w:pPr>
        <w:pStyle w:val="Index1"/>
        <w:tabs>
          <w:tab w:val="right" w:leader="dot" w:pos="4576"/>
        </w:tabs>
        <w:rPr>
          <w:noProof/>
        </w:rPr>
      </w:pPr>
      <w:r w:rsidRPr="00DB628D">
        <w:rPr>
          <w:i/>
          <w:noProof/>
        </w:rPr>
        <w:t>isLast</w:t>
      </w:r>
      <w:r>
        <w:rPr>
          <w:noProof/>
        </w:rPr>
        <w:tab/>
        <w:t>254</w:t>
      </w:r>
    </w:p>
    <w:p w14:paraId="12F5B058" w14:textId="77777777" w:rsidR="00247B87" w:rsidRDefault="00247B87">
      <w:pPr>
        <w:pStyle w:val="Index1"/>
        <w:tabs>
          <w:tab w:val="right" w:leader="dot" w:pos="4576"/>
        </w:tabs>
        <w:rPr>
          <w:noProof/>
        </w:rPr>
      </w:pPr>
      <w:r>
        <w:rPr>
          <w:noProof/>
        </w:rPr>
        <w:t>ISM band</w:t>
      </w:r>
      <w:r>
        <w:rPr>
          <w:noProof/>
        </w:rPr>
        <w:tab/>
        <w:t>380</w:t>
      </w:r>
    </w:p>
    <w:p w14:paraId="767AE041" w14:textId="77777777" w:rsidR="00247B87" w:rsidRDefault="00247B87">
      <w:pPr>
        <w:pStyle w:val="Index1"/>
        <w:tabs>
          <w:tab w:val="right" w:leader="dot" w:pos="4576"/>
        </w:tabs>
        <w:rPr>
          <w:noProof/>
        </w:rPr>
      </w:pPr>
      <w:r w:rsidRPr="00DB628D">
        <w:rPr>
          <w:i/>
          <w:noProof/>
        </w:rPr>
        <w:t>isMine</w:t>
      </w:r>
      <w:r>
        <w:rPr>
          <w:noProof/>
        </w:rPr>
        <w:tab/>
        <w:t>253, 261, 276</w:t>
      </w:r>
    </w:p>
    <w:p w14:paraId="62FA17F8" w14:textId="77777777" w:rsidR="00247B87" w:rsidRDefault="00247B87">
      <w:pPr>
        <w:pStyle w:val="Index1"/>
        <w:tabs>
          <w:tab w:val="right" w:leader="dot" w:pos="4576"/>
        </w:tabs>
        <w:rPr>
          <w:noProof/>
        </w:rPr>
      </w:pPr>
      <w:r w:rsidRPr="00DB628D">
        <w:rPr>
          <w:i/>
          <w:noProof/>
        </w:rPr>
        <w:t>isNonbroadcast</w:t>
      </w:r>
      <w:r>
        <w:rPr>
          <w:noProof/>
        </w:rPr>
        <w:tab/>
        <w:t>254</w:t>
      </w:r>
    </w:p>
    <w:p w14:paraId="2F7676C3" w14:textId="77777777" w:rsidR="00247B87" w:rsidRDefault="00247B87">
      <w:pPr>
        <w:pStyle w:val="Index1"/>
        <w:tabs>
          <w:tab w:val="right" w:leader="dot" w:pos="4576"/>
        </w:tabs>
        <w:rPr>
          <w:noProof/>
        </w:rPr>
      </w:pPr>
      <w:r w:rsidRPr="00DB628D">
        <w:rPr>
          <w:i/>
          <w:noProof/>
        </w:rPr>
        <w:t>isNonlast</w:t>
      </w:r>
      <w:r>
        <w:rPr>
          <w:noProof/>
        </w:rPr>
        <w:tab/>
        <w:t>254</w:t>
      </w:r>
    </w:p>
    <w:p w14:paraId="6EB6DF5E" w14:textId="77777777" w:rsidR="00247B87" w:rsidRDefault="00247B87">
      <w:pPr>
        <w:pStyle w:val="Index1"/>
        <w:tabs>
          <w:tab w:val="right" w:leader="dot" w:pos="4576"/>
        </w:tabs>
        <w:rPr>
          <w:noProof/>
        </w:rPr>
      </w:pPr>
      <w:r w:rsidRPr="00DB628D">
        <w:rPr>
          <w:i/>
          <w:noProof/>
        </w:rPr>
        <w:t>isNonstandard</w:t>
      </w:r>
      <w:r>
        <w:rPr>
          <w:noProof/>
        </w:rPr>
        <w:tab/>
        <w:t>217</w:t>
      </w:r>
    </w:p>
    <w:p w14:paraId="78A412C1" w14:textId="77777777" w:rsidR="00247B87" w:rsidRDefault="00247B87">
      <w:pPr>
        <w:pStyle w:val="Index1"/>
        <w:tabs>
          <w:tab w:val="right" w:leader="dot" w:pos="4576"/>
        </w:tabs>
        <w:rPr>
          <w:noProof/>
        </w:rPr>
      </w:pPr>
      <w:r w:rsidRPr="00DB628D">
        <w:rPr>
          <w:i/>
          <w:noProof/>
        </w:rPr>
        <w:t>isPacket</w:t>
      </w:r>
    </w:p>
    <w:p w14:paraId="49706ED3" w14:textId="77777777" w:rsidR="00247B87" w:rsidRDefault="00247B87">
      <w:pPr>
        <w:pStyle w:val="Index2"/>
        <w:tabs>
          <w:tab w:val="right" w:leader="dot" w:pos="4576"/>
        </w:tabs>
        <w:rPr>
          <w:noProof/>
        </w:rPr>
      </w:pPr>
      <w:r w:rsidRPr="00DB628D">
        <w:rPr>
          <w:i/>
          <w:noProof/>
        </w:rPr>
        <w:t>Client</w:t>
      </w:r>
      <w:r>
        <w:rPr>
          <w:noProof/>
        </w:rPr>
        <w:t xml:space="preserve"> method</w:t>
      </w:r>
      <w:r>
        <w:rPr>
          <w:noProof/>
        </w:rPr>
        <w:tab/>
        <w:t>240</w:t>
      </w:r>
    </w:p>
    <w:p w14:paraId="7958601A"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240</w:t>
      </w:r>
    </w:p>
    <w:p w14:paraId="4E6BC246" w14:textId="77777777" w:rsidR="00247B87" w:rsidRDefault="00247B87">
      <w:pPr>
        <w:pStyle w:val="Index1"/>
        <w:tabs>
          <w:tab w:val="right" w:leader="dot" w:pos="4576"/>
        </w:tabs>
        <w:rPr>
          <w:noProof/>
        </w:rPr>
      </w:pPr>
      <w:r w:rsidRPr="00DB628D">
        <w:rPr>
          <w:i/>
          <w:noProof/>
        </w:rPr>
        <w:t>isPending</w:t>
      </w:r>
      <w:r>
        <w:rPr>
          <w:noProof/>
        </w:rPr>
        <w:tab/>
        <w:t>75, 311</w:t>
      </w:r>
    </w:p>
    <w:p w14:paraId="1708E8F3" w14:textId="77777777" w:rsidR="00247B87" w:rsidRDefault="00247B87">
      <w:pPr>
        <w:pStyle w:val="Index2"/>
        <w:tabs>
          <w:tab w:val="right" w:leader="dot" w:pos="4576"/>
        </w:tabs>
        <w:rPr>
          <w:noProof/>
        </w:rPr>
      </w:pPr>
      <w:r>
        <w:rPr>
          <w:noProof/>
        </w:rPr>
        <w:t>examples</w:t>
      </w:r>
      <w:r>
        <w:rPr>
          <w:noProof/>
        </w:rPr>
        <w:tab/>
        <w:t>75, 312</w:t>
      </w:r>
    </w:p>
    <w:p w14:paraId="4BDD6CDF" w14:textId="77777777" w:rsidR="00247B87" w:rsidRDefault="00247B87">
      <w:pPr>
        <w:pStyle w:val="Index1"/>
        <w:tabs>
          <w:tab w:val="right" w:leader="dot" w:pos="4576"/>
        </w:tabs>
        <w:rPr>
          <w:noProof/>
        </w:rPr>
      </w:pPr>
      <w:r w:rsidRPr="00DB628D">
        <w:rPr>
          <w:i/>
          <w:noProof/>
        </w:rPr>
        <w:t>isResumed</w:t>
      </w:r>
      <w:r>
        <w:rPr>
          <w:noProof/>
        </w:rPr>
        <w:tab/>
        <w:t>230</w:t>
      </w:r>
    </w:p>
    <w:p w14:paraId="08A68281" w14:textId="77777777" w:rsidR="00247B87" w:rsidRDefault="00247B87">
      <w:pPr>
        <w:pStyle w:val="Index1"/>
        <w:tabs>
          <w:tab w:val="right" w:leader="dot" w:pos="4576"/>
        </w:tabs>
        <w:rPr>
          <w:noProof/>
        </w:rPr>
      </w:pPr>
      <w:r w:rsidRPr="00DB628D">
        <w:rPr>
          <w:i/>
          <w:noProof/>
        </w:rPr>
        <w:t>isSignal</w:t>
      </w:r>
      <w:r>
        <w:rPr>
          <w:noProof/>
        </w:rPr>
        <w:tab/>
        <w:t>202</w:t>
      </w:r>
    </w:p>
    <w:p w14:paraId="76E93A05" w14:textId="77777777" w:rsidR="00247B87" w:rsidRDefault="00247B87">
      <w:pPr>
        <w:pStyle w:val="Index1"/>
        <w:tabs>
          <w:tab w:val="right" w:leader="dot" w:pos="4576"/>
        </w:tabs>
        <w:rPr>
          <w:noProof/>
        </w:rPr>
      </w:pPr>
      <w:r w:rsidRPr="00DB628D">
        <w:rPr>
          <w:i/>
          <w:noProof/>
        </w:rPr>
        <w:t>isStandard</w:t>
      </w:r>
      <w:r>
        <w:rPr>
          <w:noProof/>
        </w:rPr>
        <w:tab/>
        <w:t>217</w:t>
      </w:r>
    </w:p>
    <w:p w14:paraId="6C63C3A1" w14:textId="77777777" w:rsidR="00247B87" w:rsidRDefault="00247B87">
      <w:pPr>
        <w:pStyle w:val="Index1"/>
        <w:tabs>
          <w:tab w:val="right" w:leader="dot" w:pos="4576"/>
        </w:tabs>
        <w:rPr>
          <w:noProof/>
        </w:rPr>
      </w:pPr>
      <w:r w:rsidRPr="00DB628D">
        <w:rPr>
          <w:i/>
          <w:noProof/>
        </w:rPr>
        <w:t>isSuspended</w:t>
      </w:r>
      <w:r>
        <w:rPr>
          <w:noProof/>
        </w:rPr>
        <w:tab/>
        <w:t>230</w:t>
      </w:r>
    </w:p>
    <w:p w14:paraId="4A54F465" w14:textId="77777777" w:rsidR="00247B87" w:rsidRDefault="00247B87">
      <w:pPr>
        <w:pStyle w:val="Index1"/>
        <w:tabs>
          <w:tab w:val="right" w:leader="dot" w:pos="4576"/>
        </w:tabs>
        <w:rPr>
          <w:noProof/>
        </w:rPr>
      </w:pPr>
      <w:r w:rsidRPr="00DB628D">
        <w:rPr>
          <w:i/>
          <w:noProof/>
        </w:rPr>
        <w:t>isValid</w:t>
      </w:r>
      <w:r>
        <w:rPr>
          <w:noProof/>
        </w:rPr>
        <w:tab/>
        <w:t>260</w:t>
      </w:r>
    </w:p>
    <w:p w14:paraId="383098BD" w14:textId="77777777" w:rsidR="00247B87" w:rsidRDefault="00247B87">
      <w:pPr>
        <w:pStyle w:val="Index1"/>
        <w:tabs>
          <w:tab w:val="right" w:leader="dot" w:pos="4576"/>
        </w:tabs>
        <w:rPr>
          <w:bCs/>
          <w:noProof/>
        </w:rPr>
      </w:pPr>
      <w:r w:rsidRPr="00DB628D">
        <w:rPr>
          <w:i/>
          <w:noProof/>
        </w:rPr>
        <w:t xml:space="preserve">Itu </w:t>
      </w:r>
      <w:r>
        <w:rPr>
          <w:noProof/>
        </w:rPr>
        <w:t>(global variable)</w:t>
      </w:r>
      <w:r>
        <w:rPr>
          <w:noProof/>
        </w:rPr>
        <w:tab/>
      </w:r>
      <w:r>
        <w:rPr>
          <w:b/>
          <w:bCs/>
          <w:noProof/>
        </w:rPr>
        <w:t>124</w:t>
      </w:r>
      <w:r>
        <w:rPr>
          <w:bCs/>
          <w:noProof/>
        </w:rPr>
        <w:t>, 125, 126, 129</w:t>
      </w:r>
    </w:p>
    <w:p w14:paraId="3B606087" w14:textId="77777777" w:rsidR="00247B87" w:rsidRDefault="00247B87">
      <w:pPr>
        <w:pStyle w:val="Index1"/>
        <w:tabs>
          <w:tab w:val="right" w:leader="dot" w:pos="4576"/>
        </w:tabs>
        <w:rPr>
          <w:bCs/>
          <w:noProof/>
        </w:rPr>
      </w:pPr>
      <w:r>
        <w:rPr>
          <w:noProof/>
        </w:rPr>
        <w:t>ITU (Indivisible Time Unit)</w:t>
      </w:r>
      <w:r>
        <w:rPr>
          <w:noProof/>
        </w:rPr>
        <w:tab/>
        <w:t xml:space="preserve">18, 38, 44, 51, 53, 54, 63, 64, 81, 94, 110, </w:t>
      </w:r>
      <w:r>
        <w:rPr>
          <w:b/>
          <w:bCs/>
          <w:noProof/>
        </w:rPr>
        <w:t>123</w:t>
      </w:r>
      <w:r>
        <w:rPr>
          <w:bCs/>
          <w:noProof/>
        </w:rPr>
        <w:t>, 124, 125, 127, 132, 161, 166, 169, 183</w:t>
      </w:r>
    </w:p>
    <w:p w14:paraId="7B63FB06" w14:textId="77777777" w:rsidR="00247B87" w:rsidRDefault="00247B87">
      <w:pPr>
        <w:pStyle w:val="Index1"/>
        <w:tabs>
          <w:tab w:val="right" w:leader="dot" w:pos="4576"/>
        </w:tabs>
        <w:rPr>
          <w:noProof/>
        </w:rPr>
      </w:pPr>
      <w:r w:rsidRPr="00DB628D">
        <w:rPr>
          <w:i/>
          <w:noProof/>
        </w:rPr>
        <w:t>ituToDu</w:t>
      </w:r>
      <w:r>
        <w:rPr>
          <w:noProof/>
        </w:rPr>
        <w:tab/>
        <w:t>126</w:t>
      </w:r>
    </w:p>
    <w:p w14:paraId="45A2092B" w14:textId="77777777" w:rsidR="00247B87" w:rsidRDefault="00247B87">
      <w:pPr>
        <w:pStyle w:val="Index1"/>
        <w:tabs>
          <w:tab w:val="right" w:leader="dot" w:pos="4576"/>
        </w:tabs>
        <w:rPr>
          <w:noProof/>
        </w:rPr>
      </w:pPr>
      <w:r w:rsidRPr="00DB628D">
        <w:rPr>
          <w:i/>
          <w:noProof/>
        </w:rPr>
        <w:t>ituToEtu</w:t>
      </w:r>
      <w:r>
        <w:rPr>
          <w:noProof/>
        </w:rPr>
        <w:tab/>
        <w:t>125</w:t>
      </w:r>
    </w:p>
    <w:p w14:paraId="7446975A" w14:textId="77777777" w:rsidR="00247B87" w:rsidRDefault="00247B87">
      <w:pPr>
        <w:pStyle w:val="Index1"/>
        <w:tabs>
          <w:tab w:val="right" w:leader="dot" w:pos="4576"/>
        </w:tabs>
        <w:rPr>
          <w:noProof/>
        </w:rPr>
      </w:pPr>
      <w:r w:rsidRPr="00DB628D">
        <w:rPr>
          <w:i/>
          <w:noProof/>
        </w:rPr>
        <w:t>IVMapper</w:t>
      </w:r>
      <w:r>
        <w:rPr>
          <w:noProof/>
        </w:rPr>
        <w:tab/>
        <w:t>380, 381, 384, 388, 391, 395</w:t>
      </w:r>
    </w:p>
    <w:p w14:paraId="532944A4" w14:textId="77777777" w:rsidR="00247B87" w:rsidRDefault="00247B87">
      <w:pPr>
        <w:pStyle w:val="IndexHeading"/>
        <w:keepNext/>
        <w:tabs>
          <w:tab w:val="right" w:leader="dot" w:pos="4576"/>
        </w:tabs>
        <w:rPr>
          <w:rFonts w:eastAsiaTheme="minorEastAsia" w:cstheme="minorBidi"/>
          <w:b w:val="0"/>
          <w:bCs w:val="0"/>
          <w:noProof/>
        </w:rPr>
      </w:pPr>
      <w:r>
        <w:rPr>
          <w:noProof/>
        </w:rPr>
        <w:t>J</w:t>
      </w:r>
    </w:p>
    <w:p w14:paraId="713B259C" w14:textId="77777777" w:rsidR="00247B87" w:rsidRDefault="00247B87">
      <w:pPr>
        <w:pStyle w:val="Index1"/>
        <w:tabs>
          <w:tab w:val="right" w:leader="dot" w:pos="4576"/>
        </w:tabs>
        <w:rPr>
          <w:noProof/>
        </w:rPr>
      </w:pPr>
      <w:r w:rsidRPr="00DB628D">
        <w:rPr>
          <w:i/>
          <w:noProof/>
        </w:rPr>
        <w:t>JAM</w:t>
      </w:r>
      <w:r>
        <w:rPr>
          <w:noProof/>
        </w:rPr>
        <w:tab/>
        <w:t>246</w:t>
      </w:r>
    </w:p>
    <w:p w14:paraId="051ED04E" w14:textId="77777777" w:rsidR="00247B87" w:rsidRDefault="00247B87">
      <w:pPr>
        <w:pStyle w:val="Index1"/>
        <w:tabs>
          <w:tab w:val="right" w:leader="dot" w:pos="4576"/>
        </w:tabs>
        <w:rPr>
          <w:bCs/>
          <w:noProof/>
        </w:rPr>
      </w:pPr>
      <w:r>
        <w:rPr>
          <w:noProof/>
        </w:rPr>
        <w:t>jamming signals</w:t>
      </w:r>
      <w:r>
        <w:rPr>
          <w:noProof/>
        </w:rPr>
        <w:tab/>
      </w:r>
      <w:r>
        <w:rPr>
          <w:b/>
          <w:bCs/>
          <w:noProof/>
        </w:rPr>
        <w:t>243</w:t>
      </w:r>
      <w:r>
        <w:rPr>
          <w:bCs/>
          <w:noProof/>
        </w:rPr>
        <w:t>, 255, 256, 257, 258, 261, 331, 365, 366</w:t>
      </w:r>
    </w:p>
    <w:p w14:paraId="0A29F2EB" w14:textId="77777777" w:rsidR="00247B87" w:rsidRDefault="00247B87">
      <w:pPr>
        <w:pStyle w:val="Index1"/>
        <w:tabs>
          <w:tab w:val="right" w:leader="dot" w:pos="4576"/>
        </w:tabs>
        <w:rPr>
          <w:noProof/>
        </w:rPr>
      </w:pPr>
      <w:r>
        <w:rPr>
          <w:noProof/>
        </w:rPr>
        <w:t>Java</w:t>
      </w:r>
      <w:r>
        <w:rPr>
          <w:noProof/>
        </w:rPr>
        <w:tab/>
        <w:t>397, 398</w:t>
      </w:r>
    </w:p>
    <w:p w14:paraId="0658C5CA" w14:textId="77777777" w:rsidR="00247B87" w:rsidRDefault="00247B87">
      <w:pPr>
        <w:pStyle w:val="Index2"/>
        <w:tabs>
          <w:tab w:val="right" w:leader="dot" w:pos="4576"/>
        </w:tabs>
        <w:rPr>
          <w:noProof/>
        </w:rPr>
      </w:pPr>
      <w:r>
        <w:rPr>
          <w:noProof/>
        </w:rPr>
        <w:t>applet</w:t>
      </w:r>
      <w:r>
        <w:rPr>
          <w:noProof/>
        </w:rPr>
        <w:tab/>
        <w:t>27, 147, 398, 399, 400, 401, 402, 403, 413, 415, 416</w:t>
      </w:r>
    </w:p>
    <w:p w14:paraId="16A89480" w14:textId="77777777" w:rsidR="00247B87" w:rsidRDefault="00247B87">
      <w:pPr>
        <w:pStyle w:val="Index1"/>
        <w:tabs>
          <w:tab w:val="right" w:leader="dot" w:pos="4576"/>
        </w:tabs>
        <w:rPr>
          <w:noProof/>
        </w:rPr>
      </w:pPr>
      <w:r>
        <w:rPr>
          <w:noProof/>
        </w:rPr>
        <w:t>JDK (Java Development Kit)</w:t>
      </w:r>
      <w:r>
        <w:rPr>
          <w:noProof/>
        </w:rPr>
        <w:tab/>
        <w:t>399</w:t>
      </w:r>
    </w:p>
    <w:p w14:paraId="5C55BC3A" w14:textId="77777777" w:rsidR="00247B87" w:rsidRDefault="00247B87">
      <w:pPr>
        <w:pStyle w:val="Index1"/>
        <w:tabs>
          <w:tab w:val="right" w:leader="dot" w:pos="4576"/>
        </w:tabs>
        <w:rPr>
          <w:bCs/>
          <w:noProof/>
        </w:rPr>
      </w:pPr>
      <w:r>
        <w:rPr>
          <w:noProof/>
        </w:rPr>
        <w:t>journaling</w:t>
      </w:r>
      <w:r>
        <w:rPr>
          <w:noProof/>
        </w:rPr>
        <w:tab/>
        <w:t xml:space="preserve">127, </w:t>
      </w:r>
      <w:r>
        <w:rPr>
          <w:b/>
          <w:bCs/>
          <w:noProof/>
        </w:rPr>
        <w:t>322</w:t>
      </w:r>
    </w:p>
    <w:p w14:paraId="6022F315" w14:textId="77777777" w:rsidR="00247B87" w:rsidRDefault="00247B87">
      <w:pPr>
        <w:pStyle w:val="Index2"/>
        <w:tabs>
          <w:tab w:val="right" w:leader="dot" w:pos="4576"/>
        </w:tabs>
        <w:rPr>
          <w:noProof/>
        </w:rPr>
      </w:pPr>
      <w:r>
        <w:rPr>
          <w:noProof/>
        </w:rPr>
        <w:t>driving mailboxes from journals</w:t>
      </w:r>
      <w:r>
        <w:rPr>
          <w:noProof/>
        </w:rPr>
        <w:tab/>
        <w:t>321, 411</w:t>
      </w:r>
    </w:p>
    <w:p w14:paraId="37D449B1" w14:textId="77777777" w:rsidR="00247B87" w:rsidRDefault="00247B87">
      <w:pPr>
        <w:pStyle w:val="Index2"/>
        <w:tabs>
          <w:tab w:val="right" w:leader="dot" w:pos="4576"/>
        </w:tabs>
        <w:rPr>
          <w:noProof/>
        </w:rPr>
      </w:pPr>
      <w:r>
        <w:rPr>
          <w:noProof/>
        </w:rPr>
        <w:t>enabling at compilation</w:t>
      </w:r>
      <w:r>
        <w:rPr>
          <w:noProof/>
        </w:rPr>
        <w:tab/>
        <w:t>407</w:t>
      </w:r>
    </w:p>
    <w:p w14:paraId="661BD5B4" w14:textId="77777777" w:rsidR="00247B87" w:rsidRDefault="00247B87">
      <w:pPr>
        <w:pStyle w:val="Index2"/>
        <w:tabs>
          <w:tab w:val="right" w:leader="dot" w:pos="4576"/>
        </w:tabs>
        <w:rPr>
          <w:noProof/>
        </w:rPr>
      </w:pPr>
      <w:r>
        <w:rPr>
          <w:noProof/>
        </w:rPr>
        <w:t>setting time to journal</w:t>
      </w:r>
      <w:r>
        <w:rPr>
          <w:noProof/>
        </w:rPr>
        <w:tab/>
        <w:t>146, 410</w:t>
      </w:r>
    </w:p>
    <w:p w14:paraId="54E24264" w14:textId="77777777" w:rsidR="00247B87" w:rsidRDefault="00247B87">
      <w:pPr>
        <w:pStyle w:val="IndexHeading"/>
        <w:keepNext/>
        <w:tabs>
          <w:tab w:val="right" w:leader="dot" w:pos="4576"/>
        </w:tabs>
        <w:rPr>
          <w:rFonts w:eastAsiaTheme="minorEastAsia" w:cstheme="minorBidi"/>
          <w:b w:val="0"/>
          <w:bCs w:val="0"/>
          <w:noProof/>
        </w:rPr>
      </w:pPr>
      <w:r>
        <w:rPr>
          <w:noProof/>
        </w:rPr>
        <w:t>K</w:t>
      </w:r>
    </w:p>
    <w:p w14:paraId="0719D4AB" w14:textId="77777777" w:rsidR="00247B87" w:rsidRDefault="00247B87">
      <w:pPr>
        <w:pStyle w:val="Index1"/>
        <w:tabs>
          <w:tab w:val="right" w:leader="dot" w:pos="4576"/>
        </w:tabs>
        <w:rPr>
          <w:bCs/>
          <w:noProof/>
        </w:rPr>
      </w:pPr>
      <w:r w:rsidRPr="00DB628D">
        <w:rPr>
          <w:i/>
          <w:noProof/>
        </w:rPr>
        <w:t>Kernel</w:t>
      </w:r>
      <w:r>
        <w:rPr>
          <w:noProof/>
        </w:rPr>
        <w:t xml:space="preserve"> process</w:t>
      </w:r>
      <w:r>
        <w:rPr>
          <w:noProof/>
        </w:rPr>
        <w:tab/>
        <w:t xml:space="preserve">37, 59, 63, 190, </w:t>
      </w:r>
      <w:r>
        <w:rPr>
          <w:b/>
          <w:bCs/>
          <w:noProof/>
        </w:rPr>
        <w:t>198</w:t>
      </w:r>
      <w:r>
        <w:rPr>
          <w:bCs/>
          <w:noProof/>
        </w:rPr>
        <w:t>, 199, 202, 334, 335, 336, 372, 422, 424, 425</w:t>
      </w:r>
    </w:p>
    <w:p w14:paraId="05004B8A" w14:textId="77777777" w:rsidR="00247B87" w:rsidRDefault="00247B87">
      <w:pPr>
        <w:pStyle w:val="Index1"/>
        <w:tabs>
          <w:tab w:val="right" w:leader="dot" w:pos="4576"/>
        </w:tabs>
        <w:rPr>
          <w:noProof/>
        </w:rPr>
      </w:pPr>
      <w:r>
        <w:rPr>
          <w:noProof/>
        </w:rPr>
        <w:t>killing (processes)</w:t>
      </w:r>
      <w:r>
        <w:rPr>
          <w:noProof/>
        </w:rPr>
        <w:tab/>
      </w:r>
      <w:r w:rsidRPr="00DB628D">
        <w:rPr>
          <w:rFonts w:cs="Mangal"/>
          <w:i/>
          <w:noProof/>
        </w:rPr>
        <w:t>See</w:t>
      </w:r>
      <w:r w:rsidRPr="00DB628D">
        <w:rPr>
          <w:rFonts w:cs="Mangal"/>
          <w:noProof/>
        </w:rPr>
        <w:t xml:space="preserve"> </w:t>
      </w:r>
      <w:r w:rsidRPr="00DB628D">
        <w:rPr>
          <w:rFonts w:cs="Mangal"/>
          <w:i/>
          <w:noProof/>
        </w:rPr>
        <w:t>terminate</w:t>
      </w:r>
    </w:p>
    <w:p w14:paraId="775E8F13" w14:textId="77777777" w:rsidR="00247B87" w:rsidRDefault="00247B87">
      <w:pPr>
        <w:pStyle w:val="IndexHeading"/>
        <w:keepNext/>
        <w:tabs>
          <w:tab w:val="right" w:leader="dot" w:pos="4576"/>
        </w:tabs>
        <w:rPr>
          <w:rFonts w:eastAsiaTheme="minorEastAsia" w:cstheme="minorBidi"/>
          <w:b w:val="0"/>
          <w:bCs w:val="0"/>
          <w:noProof/>
        </w:rPr>
      </w:pPr>
      <w:r>
        <w:rPr>
          <w:noProof/>
        </w:rPr>
        <w:t>L</w:t>
      </w:r>
    </w:p>
    <w:p w14:paraId="01A3B09C" w14:textId="77777777" w:rsidR="00247B87" w:rsidRDefault="00247B87">
      <w:pPr>
        <w:pStyle w:val="Index1"/>
        <w:tabs>
          <w:tab w:val="right" w:leader="dot" w:pos="4576"/>
        </w:tabs>
        <w:rPr>
          <w:noProof/>
        </w:rPr>
      </w:pPr>
      <w:r>
        <w:rPr>
          <w:noProof/>
        </w:rPr>
        <w:t>LANSF</w:t>
      </w:r>
      <w:r>
        <w:rPr>
          <w:noProof/>
        </w:rPr>
        <w:tab/>
        <w:t>10, 23</w:t>
      </w:r>
    </w:p>
    <w:p w14:paraId="7FBB08F1" w14:textId="77777777" w:rsidR="00247B87" w:rsidRDefault="00247B87">
      <w:pPr>
        <w:pStyle w:val="Index1"/>
        <w:tabs>
          <w:tab w:val="right" w:leader="dot" w:pos="4576"/>
        </w:tabs>
        <w:rPr>
          <w:noProof/>
        </w:rPr>
      </w:pPr>
      <w:r w:rsidRPr="00DB628D">
        <w:rPr>
          <w:i/>
          <w:noProof/>
        </w:rPr>
        <w:t>lastBOA</w:t>
      </w:r>
      <w:r>
        <w:rPr>
          <w:noProof/>
        </w:rPr>
        <w:tab/>
        <w:t>257</w:t>
      </w:r>
    </w:p>
    <w:p w14:paraId="4552EF33" w14:textId="77777777" w:rsidR="00247B87" w:rsidRDefault="00247B87">
      <w:pPr>
        <w:pStyle w:val="Index1"/>
        <w:tabs>
          <w:tab w:val="right" w:leader="dot" w:pos="4576"/>
        </w:tabs>
        <w:rPr>
          <w:noProof/>
        </w:rPr>
      </w:pPr>
      <w:r w:rsidRPr="00DB628D">
        <w:rPr>
          <w:i/>
          <w:noProof/>
        </w:rPr>
        <w:t>lastBOJ</w:t>
      </w:r>
      <w:r>
        <w:rPr>
          <w:noProof/>
        </w:rPr>
        <w:tab/>
        <w:t>257</w:t>
      </w:r>
    </w:p>
    <w:p w14:paraId="19AF6141" w14:textId="77777777" w:rsidR="00247B87" w:rsidRDefault="00247B87">
      <w:pPr>
        <w:pStyle w:val="Index1"/>
        <w:tabs>
          <w:tab w:val="right" w:leader="dot" w:pos="4576"/>
        </w:tabs>
        <w:rPr>
          <w:noProof/>
        </w:rPr>
      </w:pPr>
      <w:r w:rsidRPr="00DB628D">
        <w:rPr>
          <w:i/>
          <w:noProof/>
        </w:rPr>
        <w:t>lastBOS</w:t>
      </w:r>
      <w:r>
        <w:rPr>
          <w:noProof/>
        </w:rPr>
        <w:tab/>
        <w:t>257</w:t>
      </w:r>
    </w:p>
    <w:p w14:paraId="7832B966" w14:textId="77777777" w:rsidR="00247B87" w:rsidRDefault="00247B87">
      <w:pPr>
        <w:pStyle w:val="Index1"/>
        <w:tabs>
          <w:tab w:val="right" w:leader="dot" w:pos="4576"/>
        </w:tabs>
        <w:rPr>
          <w:noProof/>
        </w:rPr>
      </w:pPr>
      <w:r w:rsidRPr="00DB628D">
        <w:rPr>
          <w:i/>
          <w:noProof/>
        </w:rPr>
        <w:t>lastBOT</w:t>
      </w:r>
      <w:r>
        <w:rPr>
          <w:noProof/>
        </w:rPr>
        <w:tab/>
        <w:t>257</w:t>
      </w:r>
    </w:p>
    <w:p w14:paraId="4CFF8680" w14:textId="77777777" w:rsidR="00247B87" w:rsidRDefault="00247B87">
      <w:pPr>
        <w:pStyle w:val="Index1"/>
        <w:tabs>
          <w:tab w:val="right" w:leader="dot" w:pos="4576"/>
        </w:tabs>
        <w:rPr>
          <w:noProof/>
        </w:rPr>
      </w:pPr>
      <w:r w:rsidRPr="00DB628D">
        <w:rPr>
          <w:i/>
          <w:noProof/>
        </w:rPr>
        <w:t>lastCOL</w:t>
      </w:r>
      <w:r>
        <w:rPr>
          <w:noProof/>
        </w:rPr>
        <w:tab/>
        <w:t>257</w:t>
      </w:r>
    </w:p>
    <w:p w14:paraId="01D7AD80" w14:textId="77777777" w:rsidR="00247B87" w:rsidRDefault="00247B87">
      <w:pPr>
        <w:pStyle w:val="Index1"/>
        <w:tabs>
          <w:tab w:val="right" w:leader="dot" w:pos="4576"/>
        </w:tabs>
        <w:rPr>
          <w:noProof/>
        </w:rPr>
      </w:pPr>
      <w:r w:rsidRPr="00DB628D">
        <w:rPr>
          <w:i/>
          <w:noProof/>
        </w:rPr>
        <w:t>lastEOA</w:t>
      </w:r>
      <w:r>
        <w:rPr>
          <w:noProof/>
        </w:rPr>
        <w:tab/>
        <w:t>257</w:t>
      </w:r>
    </w:p>
    <w:p w14:paraId="4A27C88A" w14:textId="77777777" w:rsidR="00247B87" w:rsidRDefault="00247B87">
      <w:pPr>
        <w:pStyle w:val="Index1"/>
        <w:tabs>
          <w:tab w:val="right" w:leader="dot" w:pos="4576"/>
        </w:tabs>
        <w:rPr>
          <w:noProof/>
        </w:rPr>
      </w:pPr>
      <w:r w:rsidRPr="00DB628D">
        <w:rPr>
          <w:i/>
          <w:noProof/>
        </w:rPr>
        <w:t>lastEOJ</w:t>
      </w:r>
      <w:r>
        <w:rPr>
          <w:noProof/>
        </w:rPr>
        <w:tab/>
        <w:t>257</w:t>
      </w:r>
    </w:p>
    <w:p w14:paraId="73452315" w14:textId="77777777" w:rsidR="00247B87" w:rsidRDefault="00247B87">
      <w:pPr>
        <w:pStyle w:val="Index1"/>
        <w:tabs>
          <w:tab w:val="right" w:leader="dot" w:pos="4576"/>
        </w:tabs>
        <w:rPr>
          <w:noProof/>
        </w:rPr>
      </w:pPr>
      <w:r w:rsidRPr="00DB628D">
        <w:rPr>
          <w:i/>
          <w:noProof/>
        </w:rPr>
        <w:t>lastEOS</w:t>
      </w:r>
      <w:r>
        <w:rPr>
          <w:noProof/>
        </w:rPr>
        <w:tab/>
        <w:t>257</w:t>
      </w:r>
    </w:p>
    <w:p w14:paraId="3E5FE260" w14:textId="77777777" w:rsidR="00247B87" w:rsidRDefault="00247B87">
      <w:pPr>
        <w:pStyle w:val="Index1"/>
        <w:tabs>
          <w:tab w:val="right" w:leader="dot" w:pos="4576"/>
        </w:tabs>
        <w:rPr>
          <w:noProof/>
        </w:rPr>
      </w:pPr>
      <w:r w:rsidRPr="00DB628D">
        <w:rPr>
          <w:i/>
          <w:noProof/>
        </w:rPr>
        <w:t>lastEOT</w:t>
      </w:r>
      <w:r>
        <w:rPr>
          <w:noProof/>
        </w:rPr>
        <w:tab/>
        <w:t>257</w:t>
      </w:r>
    </w:p>
    <w:p w14:paraId="7F7C5F8D" w14:textId="77777777" w:rsidR="00247B87" w:rsidRDefault="00247B87">
      <w:pPr>
        <w:pStyle w:val="Index1"/>
        <w:tabs>
          <w:tab w:val="right" w:leader="dot" w:pos="4576"/>
        </w:tabs>
        <w:rPr>
          <w:noProof/>
        </w:rPr>
      </w:pPr>
      <w:r>
        <w:rPr>
          <w:noProof/>
        </w:rPr>
        <w:t>libraries</w:t>
      </w:r>
    </w:p>
    <w:p w14:paraId="616AACE4" w14:textId="77777777" w:rsidR="00247B87" w:rsidRDefault="00247B87">
      <w:pPr>
        <w:pStyle w:val="Index2"/>
        <w:tabs>
          <w:tab w:val="right" w:leader="dot" w:pos="4576"/>
        </w:tabs>
        <w:rPr>
          <w:noProof/>
        </w:rPr>
      </w:pPr>
      <w:r>
        <w:rPr>
          <w:noProof/>
        </w:rPr>
        <w:t>channel models</w:t>
      </w:r>
      <w:r>
        <w:rPr>
          <w:noProof/>
        </w:rPr>
        <w:tab/>
        <w:t>86, 100, 109, 379</w:t>
      </w:r>
    </w:p>
    <w:p w14:paraId="54778CA8" w14:textId="77777777" w:rsidR="00247B87" w:rsidRDefault="00247B87">
      <w:pPr>
        <w:pStyle w:val="Index2"/>
        <w:tabs>
          <w:tab w:val="right" w:leader="dot" w:pos="4576"/>
        </w:tabs>
        <w:rPr>
          <w:noProof/>
        </w:rPr>
      </w:pPr>
      <w:r>
        <w:rPr>
          <w:noProof/>
        </w:rPr>
        <w:t>include</w:t>
      </w:r>
      <w:r>
        <w:rPr>
          <w:noProof/>
        </w:rPr>
        <w:tab/>
        <w:t>143, 379, 398, 400, 404</w:t>
      </w:r>
    </w:p>
    <w:p w14:paraId="095BDD1B" w14:textId="77777777" w:rsidR="00247B87" w:rsidRDefault="00247B87">
      <w:pPr>
        <w:pStyle w:val="Index2"/>
        <w:tabs>
          <w:tab w:val="right" w:leader="dot" w:pos="4576"/>
        </w:tabs>
        <w:rPr>
          <w:noProof/>
        </w:rPr>
      </w:pPr>
      <w:r>
        <w:rPr>
          <w:noProof/>
        </w:rPr>
        <w:t>object files</w:t>
      </w:r>
      <w:r>
        <w:rPr>
          <w:noProof/>
        </w:rPr>
        <w:tab/>
        <w:t>27, 398, 399, 400, 401</w:t>
      </w:r>
    </w:p>
    <w:p w14:paraId="243E00A5" w14:textId="77777777" w:rsidR="00247B87" w:rsidRDefault="00247B87">
      <w:pPr>
        <w:pStyle w:val="Index2"/>
        <w:tabs>
          <w:tab w:val="right" w:leader="dot" w:pos="4576"/>
        </w:tabs>
        <w:rPr>
          <w:noProof/>
        </w:rPr>
      </w:pPr>
      <w:r>
        <w:rPr>
          <w:noProof/>
        </w:rPr>
        <w:t>of types</w:t>
      </w:r>
      <w:r>
        <w:rPr>
          <w:noProof/>
        </w:rPr>
        <w:tab/>
        <w:t>152</w:t>
      </w:r>
    </w:p>
    <w:p w14:paraId="79AB7761" w14:textId="77777777" w:rsidR="00247B87" w:rsidRDefault="00247B87">
      <w:pPr>
        <w:pStyle w:val="Index2"/>
        <w:tabs>
          <w:tab w:val="right" w:leader="dot" w:pos="4576"/>
        </w:tabs>
        <w:rPr>
          <w:noProof/>
        </w:rPr>
      </w:pPr>
      <w:r>
        <w:rPr>
          <w:noProof/>
        </w:rPr>
        <w:t>XML data</w:t>
      </w:r>
      <w:r>
        <w:rPr>
          <w:noProof/>
        </w:rPr>
        <w:tab/>
        <w:t>398, 400</w:t>
      </w:r>
    </w:p>
    <w:p w14:paraId="420FC258" w14:textId="77777777" w:rsidR="00247B87" w:rsidRDefault="00247B87">
      <w:pPr>
        <w:pStyle w:val="Index1"/>
        <w:tabs>
          <w:tab w:val="right" w:leader="dot" w:pos="4576"/>
        </w:tabs>
        <w:rPr>
          <w:noProof/>
        </w:rPr>
      </w:pPr>
      <w:r>
        <w:rPr>
          <w:noProof/>
        </w:rPr>
        <w:t>limit</w:t>
      </w:r>
    </w:p>
    <w:p w14:paraId="719F786A" w14:textId="77777777" w:rsidR="00247B87" w:rsidRDefault="00247B87">
      <w:pPr>
        <w:pStyle w:val="Index2"/>
        <w:tabs>
          <w:tab w:val="right" w:leader="dot" w:pos="4576"/>
        </w:tabs>
        <w:rPr>
          <w:noProof/>
        </w:rPr>
      </w:pPr>
      <w:r>
        <w:rPr>
          <w:noProof/>
        </w:rPr>
        <w:t>message queue size</w:t>
      </w:r>
      <w:r>
        <w:rPr>
          <w:noProof/>
        </w:rPr>
        <w:tab/>
        <w:t>236</w:t>
      </w:r>
    </w:p>
    <w:p w14:paraId="0DDB8188" w14:textId="77777777" w:rsidR="00247B87" w:rsidRDefault="00247B87">
      <w:pPr>
        <w:pStyle w:val="Index2"/>
        <w:tabs>
          <w:tab w:val="right" w:leader="dot" w:pos="4576"/>
        </w:tabs>
        <w:rPr>
          <w:bCs/>
          <w:noProof/>
        </w:rPr>
      </w:pPr>
      <w:r>
        <w:rPr>
          <w:noProof/>
        </w:rPr>
        <w:t>number of messages</w:t>
      </w:r>
      <w:r>
        <w:rPr>
          <w:noProof/>
        </w:rPr>
        <w:tab/>
        <w:t xml:space="preserve">63, 112, 114, 121, </w:t>
      </w:r>
      <w:r>
        <w:rPr>
          <w:b/>
          <w:bCs/>
          <w:noProof/>
        </w:rPr>
        <w:t>334</w:t>
      </w:r>
      <w:r>
        <w:rPr>
          <w:bCs/>
          <w:noProof/>
        </w:rPr>
        <w:t xml:space="preserve">, </w:t>
      </w:r>
      <w:r w:rsidRPr="00DB628D">
        <w:rPr>
          <w:rFonts w:cs="Mangal"/>
          <w:bCs/>
          <w:i/>
          <w:noProof/>
        </w:rPr>
        <w:t>See</w:t>
      </w:r>
      <w:r w:rsidRPr="00DB628D">
        <w:rPr>
          <w:rFonts w:cs="Mangal"/>
          <w:bCs/>
          <w:noProof/>
        </w:rPr>
        <w:t xml:space="preserve"> </w:t>
      </w:r>
      <w:r w:rsidRPr="00DB628D">
        <w:rPr>
          <w:rFonts w:cs="Mangal"/>
          <w:bCs/>
          <w:i/>
          <w:noProof/>
        </w:rPr>
        <w:t>setLimit</w:t>
      </w:r>
      <w:r w:rsidRPr="00DB628D">
        <w:rPr>
          <w:rFonts w:cs="Mangal"/>
          <w:bCs/>
          <w:noProof/>
        </w:rPr>
        <w:t>, global function</w:t>
      </w:r>
    </w:p>
    <w:p w14:paraId="3904FE2C" w14:textId="77777777" w:rsidR="00247B87" w:rsidRDefault="00247B87">
      <w:pPr>
        <w:pStyle w:val="Index2"/>
        <w:tabs>
          <w:tab w:val="right" w:leader="dot" w:pos="4576"/>
        </w:tabs>
        <w:rPr>
          <w:bCs/>
          <w:noProof/>
        </w:rPr>
      </w:pPr>
      <w:r>
        <w:rPr>
          <w:noProof/>
        </w:rPr>
        <w:t>simulation time (CPU)</w:t>
      </w:r>
      <w:r>
        <w:rPr>
          <w:noProof/>
        </w:rPr>
        <w:tab/>
        <w:t xml:space="preserve">133, </w:t>
      </w:r>
      <w:r>
        <w:rPr>
          <w:b/>
          <w:bCs/>
          <w:noProof/>
        </w:rPr>
        <w:t>334</w:t>
      </w:r>
      <w:r>
        <w:rPr>
          <w:bCs/>
          <w:noProof/>
        </w:rPr>
        <w:t xml:space="preserve">, </w:t>
      </w:r>
      <w:r w:rsidRPr="00DB628D">
        <w:rPr>
          <w:rFonts w:cs="Mangal"/>
          <w:bCs/>
          <w:i/>
          <w:noProof/>
        </w:rPr>
        <w:t>See</w:t>
      </w:r>
      <w:r w:rsidRPr="00DB628D">
        <w:rPr>
          <w:rFonts w:cs="Mangal"/>
          <w:bCs/>
          <w:noProof/>
        </w:rPr>
        <w:t xml:space="preserve"> </w:t>
      </w:r>
      <w:r w:rsidRPr="00DB628D">
        <w:rPr>
          <w:rFonts w:cs="Mangal"/>
          <w:bCs/>
          <w:i/>
          <w:noProof/>
        </w:rPr>
        <w:t>setLimit</w:t>
      </w:r>
      <w:r w:rsidRPr="00DB628D">
        <w:rPr>
          <w:rFonts w:cs="Mangal"/>
          <w:bCs/>
          <w:noProof/>
        </w:rPr>
        <w:t>, global function</w:t>
      </w:r>
    </w:p>
    <w:p w14:paraId="0F97A791" w14:textId="77777777" w:rsidR="00247B87" w:rsidRDefault="00247B87">
      <w:pPr>
        <w:pStyle w:val="Index2"/>
        <w:tabs>
          <w:tab w:val="right" w:leader="dot" w:pos="4576"/>
        </w:tabs>
        <w:rPr>
          <w:bCs/>
          <w:noProof/>
        </w:rPr>
      </w:pPr>
      <w:r>
        <w:rPr>
          <w:noProof/>
        </w:rPr>
        <w:t>simulation time (virtual)</w:t>
      </w:r>
      <w:r>
        <w:rPr>
          <w:noProof/>
        </w:rPr>
        <w:tab/>
        <w:t xml:space="preserve">39, 40, 112, 114, </w:t>
      </w:r>
      <w:r>
        <w:rPr>
          <w:b/>
          <w:bCs/>
          <w:noProof/>
        </w:rPr>
        <w:t>334</w:t>
      </w:r>
      <w:r>
        <w:rPr>
          <w:bCs/>
          <w:noProof/>
        </w:rPr>
        <w:t xml:space="preserve">, </w:t>
      </w:r>
      <w:r w:rsidRPr="00DB628D">
        <w:rPr>
          <w:rFonts w:cs="Mangal"/>
          <w:bCs/>
          <w:i/>
          <w:noProof/>
        </w:rPr>
        <w:t>See</w:t>
      </w:r>
      <w:r w:rsidRPr="00DB628D">
        <w:rPr>
          <w:rFonts w:cs="Mangal"/>
          <w:bCs/>
          <w:noProof/>
        </w:rPr>
        <w:t xml:space="preserve"> </w:t>
      </w:r>
      <w:r w:rsidRPr="00DB628D">
        <w:rPr>
          <w:rFonts w:cs="Mangal"/>
          <w:bCs/>
          <w:i/>
          <w:noProof/>
        </w:rPr>
        <w:t>setLimit</w:t>
      </w:r>
      <w:r w:rsidRPr="00DB628D">
        <w:rPr>
          <w:rFonts w:cs="Mangal"/>
          <w:bCs/>
          <w:noProof/>
        </w:rPr>
        <w:t>, global function</w:t>
      </w:r>
    </w:p>
    <w:p w14:paraId="48042763" w14:textId="77777777" w:rsidR="00247B87" w:rsidRDefault="00247B87">
      <w:pPr>
        <w:pStyle w:val="Index1"/>
        <w:tabs>
          <w:tab w:val="right" w:leader="dot" w:pos="4576"/>
        </w:tabs>
        <w:rPr>
          <w:noProof/>
        </w:rPr>
      </w:pPr>
      <w:r w:rsidRPr="00DB628D">
        <w:rPr>
          <w:i/>
          <w:noProof/>
        </w:rPr>
        <w:t>linger</w:t>
      </w:r>
    </w:p>
    <w:p w14:paraId="6267E644" w14:textId="77777777" w:rsidR="00247B87" w:rsidRDefault="00247B87">
      <w:pPr>
        <w:pStyle w:val="Index2"/>
        <w:tabs>
          <w:tab w:val="right" w:leader="dot" w:pos="4576"/>
        </w:tabs>
        <w:rPr>
          <w:bCs/>
          <w:noProof/>
        </w:rPr>
      </w:pPr>
      <w:r w:rsidRPr="00DB628D">
        <w:rPr>
          <w:i/>
          <w:noProof/>
        </w:rPr>
        <w:t>Link</w:t>
      </w:r>
      <w:r>
        <w:rPr>
          <w:noProof/>
        </w:rPr>
        <w:t xml:space="preserve"> attribute</w:t>
      </w:r>
      <w:r>
        <w:rPr>
          <w:noProof/>
        </w:rPr>
        <w:tab/>
      </w:r>
      <w:r>
        <w:rPr>
          <w:b/>
          <w:bCs/>
          <w:noProof/>
        </w:rPr>
        <w:t>162</w:t>
      </w:r>
      <w:r>
        <w:rPr>
          <w:bCs/>
          <w:noProof/>
        </w:rPr>
        <w:t>, 163, 245, 249, 255, 256, 257</w:t>
      </w:r>
    </w:p>
    <w:p w14:paraId="46F9AEB9" w14:textId="77777777" w:rsidR="00247B87" w:rsidRDefault="00247B87">
      <w:pPr>
        <w:pStyle w:val="Index2"/>
        <w:tabs>
          <w:tab w:val="right" w:leader="dot" w:pos="4576"/>
        </w:tabs>
        <w:rPr>
          <w:bCs/>
          <w:noProof/>
        </w:rPr>
      </w:pPr>
      <w:r w:rsidRPr="00DB628D">
        <w:rPr>
          <w:i/>
          <w:noProof/>
        </w:rPr>
        <w:t>RFChannel</w:t>
      </w:r>
      <w:r>
        <w:rPr>
          <w:noProof/>
        </w:rPr>
        <w:t xml:space="preserve"> attribute</w:t>
      </w:r>
      <w:r>
        <w:rPr>
          <w:noProof/>
        </w:rPr>
        <w:tab/>
      </w:r>
      <w:r>
        <w:rPr>
          <w:b/>
          <w:bCs/>
          <w:noProof/>
        </w:rPr>
        <w:t>172</w:t>
      </w:r>
      <w:r>
        <w:rPr>
          <w:bCs/>
          <w:noProof/>
        </w:rPr>
        <w:t>, 173, 278</w:t>
      </w:r>
    </w:p>
    <w:p w14:paraId="73B0B7E2" w14:textId="77777777" w:rsidR="00247B87" w:rsidRDefault="00247B87">
      <w:pPr>
        <w:pStyle w:val="Index1"/>
        <w:tabs>
          <w:tab w:val="right" w:leader="dot" w:pos="4576"/>
        </w:tabs>
        <w:rPr>
          <w:bCs/>
          <w:noProof/>
        </w:rPr>
      </w:pPr>
      <w:r w:rsidRPr="00DB628D">
        <w:rPr>
          <w:i/>
          <w:noProof/>
        </w:rPr>
        <w:t>Link</w:t>
      </w:r>
      <w:r>
        <w:rPr>
          <w:noProof/>
        </w:rPr>
        <w:tab/>
        <w:t xml:space="preserve">47, 58, 61, 62, 68, 69, 148, 151, 156, 157, </w:t>
      </w:r>
      <w:r>
        <w:rPr>
          <w:b/>
          <w:bCs/>
          <w:noProof/>
        </w:rPr>
        <w:t>161</w:t>
      </w:r>
      <w:r>
        <w:rPr>
          <w:bCs/>
          <w:noProof/>
        </w:rPr>
        <w:t xml:space="preserve">, </w:t>
      </w:r>
      <w:r>
        <w:rPr>
          <w:b/>
          <w:bCs/>
          <w:noProof/>
        </w:rPr>
        <w:t>162</w:t>
      </w:r>
      <w:r>
        <w:rPr>
          <w:bCs/>
          <w:noProof/>
        </w:rPr>
        <w:t>, 166, 168, 172, 234, 247, 253</w:t>
      </w:r>
    </w:p>
    <w:p w14:paraId="5D8B60A5" w14:textId="77777777" w:rsidR="00247B87" w:rsidRDefault="00247B87">
      <w:pPr>
        <w:pStyle w:val="Index2"/>
        <w:tabs>
          <w:tab w:val="right" w:leader="dot" w:pos="4576"/>
        </w:tabs>
        <w:rPr>
          <w:noProof/>
        </w:rPr>
      </w:pPr>
      <w:r>
        <w:rPr>
          <w:noProof/>
        </w:rPr>
        <w:t>archive</w:t>
      </w:r>
      <w:r>
        <w:rPr>
          <w:noProof/>
        </w:rPr>
        <w:tab/>
        <w:t>245, 256, 262, 358, 364, 367, 375</w:t>
      </w:r>
    </w:p>
    <w:p w14:paraId="47078A69" w14:textId="77777777" w:rsidR="00247B87" w:rsidRDefault="00247B87">
      <w:pPr>
        <w:pStyle w:val="Index2"/>
        <w:tabs>
          <w:tab w:val="right" w:leader="dot" w:pos="4576"/>
        </w:tabs>
        <w:rPr>
          <w:noProof/>
        </w:rPr>
      </w:pPr>
      <w:r>
        <w:rPr>
          <w:noProof/>
        </w:rPr>
        <w:t>class Id</w:t>
      </w:r>
      <w:r>
        <w:rPr>
          <w:noProof/>
        </w:rPr>
        <w:tab/>
        <w:t>148</w:t>
      </w:r>
    </w:p>
    <w:p w14:paraId="0755AA47" w14:textId="77777777" w:rsidR="00247B87" w:rsidRDefault="00247B87">
      <w:pPr>
        <w:pStyle w:val="Index2"/>
        <w:tabs>
          <w:tab w:val="right" w:leader="dot" w:pos="4576"/>
        </w:tabs>
        <w:rPr>
          <w:noProof/>
        </w:rPr>
      </w:pPr>
      <w:r>
        <w:rPr>
          <w:noProof/>
        </w:rPr>
        <w:t>cleanup</w:t>
      </w:r>
      <w:r>
        <w:rPr>
          <w:noProof/>
        </w:rPr>
        <w:tab/>
        <w:t>235, 262</w:t>
      </w:r>
    </w:p>
    <w:p w14:paraId="7C7207E2" w14:textId="77777777" w:rsidR="00247B87" w:rsidRDefault="00247B87">
      <w:pPr>
        <w:pStyle w:val="Index2"/>
        <w:tabs>
          <w:tab w:val="right" w:leader="dot" w:pos="4576"/>
        </w:tabs>
        <w:rPr>
          <w:noProof/>
        </w:rPr>
      </w:pPr>
      <w:r>
        <w:rPr>
          <w:noProof/>
        </w:rPr>
        <w:t>collisions</w:t>
      </w:r>
      <w:r>
        <w:rPr>
          <w:noProof/>
        </w:rPr>
        <w:tab/>
        <w:t>251, 259</w:t>
      </w:r>
    </w:p>
    <w:p w14:paraId="3DA55BBE" w14:textId="77777777" w:rsidR="00247B87" w:rsidRDefault="00247B87">
      <w:pPr>
        <w:pStyle w:val="Index2"/>
        <w:tabs>
          <w:tab w:val="right" w:leader="dot" w:pos="4576"/>
        </w:tabs>
        <w:rPr>
          <w:noProof/>
        </w:rPr>
      </w:pPr>
      <w:r>
        <w:rPr>
          <w:noProof/>
        </w:rPr>
        <w:t>creating</w:t>
      </w:r>
      <w:r>
        <w:rPr>
          <w:noProof/>
        </w:rPr>
        <w:tab/>
        <w:t>163</w:t>
      </w:r>
    </w:p>
    <w:p w14:paraId="0BBD5E92" w14:textId="77777777" w:rsidR="00247B87" w:rsidRDefault="00247B87">
      <w:pPr>
        <w:pStyle w:val="Index2"/>
        <w:tabs>
          <w:tab w:val="right" w:leader="dot" w:pos="4576"/>
        </w:tabs>
        <w:rPr>
          <w:noProof/>
        </w:rPr>
      </w:pPr>
      <w:r>
        <w:rPr>
          <w:noProof/>
        </w:rPr>
        <w:t>dump</w:t>
      </w:r>
      <w:r>
        <w:rPr>
          <w:noProof/>
        </w:rPr>
        <w:tab/>
        <w:t>340</w:t>
      </w:r>
    </w:p>
    <w:p w14:paraId="7AE1B2A5" w14:textId="77777777" w:rsidR="00247B87" w:rsidRDefault="00247B87">
      <w:pPr>
        <w:pStyle w:val="Index2"/>
        <w:tabs>
          <w:tab w:val="right" w:leader="dot" w:pos="4576"/>
        </w:tabs>
        <w:rPr>
          <w:noProof/>
        </w:rPr>
      </w:pPr>
      <w:r>
        <w:rPr>
          <w:noProof/>
        </w:rPr>
        <w:t>events</w:t>
      </w:r>
      <w:r>
        <w:rPr>
          <w:noProof/>
        </w:rPr>
        <w:tab/>
        <w:t>247</w:t>
      </w:r>
    </w:p>
    <w:p w14:paraId="3F8F5934" w14:textId="77777777" w:rsidR="00247B87" w:rsidRDefault="00247B87">
      <w:pPr>
        <w:pStyle w:val="Index2"/>
        <w:tabs>
          <w:tab w:val="right" w:leader="dot" w:pos="4576"/>
        </w:tabs>
        <w:rPr>
          <w:noProof/>
        </w:rPr>
      </w:pPr>
      <w:r>
        <w:rPr>
          <w:noProof/>
        </w:rPr>
        <w:t>exposure</w:t>
      </w:r>
      <w:r>
        <w:rPr>
          <w:noProof/>
        </w:rPr>
        <w:tab/>
        <w:t>366, 367, 375</w:t>
      </w:r>
    </w:p>
    <w:p w14:paraId="795E0411" w14:textId="77777777" w:rsidR="00247B87" w:rsidRDefault="00247B87">
      <w:pPr>
        <w:pStyle w:val="Index2"/>
        <w:tabs>
          <w:tab w:val="right" w:leader="dot" w:pos="4576"/>
        </w:tabs>
        <w:rPr>
          <w:noProof/>
        </w:rPr>
      </w:pPr>
      <w:r>
        <w:rPr>
          <w:noProof/>
        </w:rPr>
        <w:t>faults in</w:t>
      </w:r>
      <w:r>
        <w:rPr>
          <w:noProof/>
        </w:rPr>
        <w:tab/>
        <w:t>260</w:t>
      </w:r>
    </w:p>
    <w:p w14:paraId="26CEFAC3" w14:textId="77777777" w:rsidR="00247B87" w:rsidRDefault="00247B87">
      <w:pPr>
        <w:pStyle w:val="Index2"/>
        <w:tabs>
          <w:tab w:val="right" w:leader="dot" w:pos="4576"/>
        </w:tabs>
        <w:rPr>
          <w:noProof/>
        </w:rPr>
      </w:pPr>
      <w:r>
        <w:rPr>
          <w:noProof/>
        </w:rPr>
        <w:t>object Id</w:t>
      </w:r>
      <w:r>
        <w:rPr>
          <w:noProof/>
        </w:rPr>
        <w:tab/>
        <w:t>163</w:t>
      </w:r>
    </w:p>
    <w:p w14:paraId="6D76C49B" w14:textId="77777777" w:rsidR="00247B87" w:rsidRDefault="00247B87">
      <w:pPr>
        <w:pStyle w:val="Index2"/>
        <w:tabs>
          <w:tab w:val="right" w:leader="dot" w:pos="4576"/>
        </w:tabs>
        <w:rPr>
          <w:noProof/>
        </w:rPr>
      </w:pPr>
      <w:r>
        <w:rPr>
          <w:noProof/>
        </w:rPr>
        <w:t>performance measures</w:t>
      </w:r>
      <w:r>
        <w:rPr>
          <w:noProof/>
        </w:rPr>
        <w:tab/>
      </w:r>
      <w:r w:rsidRPr="00DB628D">
        <w:rPr>
          <w:rFonts w:cs="Mangal"/>
          <w:i/>
          <w:noProof/>
        </w:rPr>
        <w:t>See</w:t>
      </w:r>
      <w:r w:rsidRPr="00DB628D">
        <w:rPr>
          <w:rFonts w:cs="Mangal"/>
          <w:noProof/>
        </w:rPr>
        <w:t xml:space="preserve"> performance, measures, </w:t>
      </w:r>
      <w:r w:rsidRPr="00DB628D">
        <w:rPr>
          <w:rFonts w:cs="Mangal"/>
          <w:i/>
          <w:noProof/>
        </w:rPr>
        <w:t>Link</w:t>
      </w:r>
    </w:p>
    <w:p w14:paraId="0061703D" w14:textId="77777777" w:rsidR="00247B87" w:rsidRDefault="00247B87">
      <w:pPr>
        <w:pStyle w:val="Index2"/>
        <w:tabs>
          <w:tab w:val="right" w:leader="dot" w:pos="4576"/>
        </w:tabs>
        <w:rPr>
          <w:noProof/>
        </w:rPr>
      </w:pPr>
      <w:r>
        <w:rPr>
          <w:noProof/>
        </w:rPr>
        <w:t>signal propagation in</w:t>
      </w:r>
      <w:r>
        <w:rPr>
          <w:noProof/>
        </w:rPr>
        <w:tab/>
        <w:t>161</w:t>
      </w:r>
    </w:p>
    <w:p w14:paraId="351B8670" w14:textId="77777777" w:rsidR="00247B87" w:rsidRDefault="00247B87">
      <w:pPr>
        <w:pStyle w:val="Index1"/>
        <w:tabs>
          <w:tab w:val="right" w:leader="dot" w:pos="4576"/>
        </w:tabs>
        <w:rPr>
          <w:noProof/>
        </w:rPr>
      </w:pPr>
      <w:r w:rsidRPr="00DB628D">
        <w:rPr>
          <w:i/>
          <w:noProof/>
        </w:rPr>
        <w:t>LinkService</w:t>
      </w:r>
      <w:r>
        <w:rPr>
          <w:noProof/>
        </w:rPr>
        <w:tab/>
        <w:t>358</w:t>
      </w:r>
    </w:p>
    <w:p w14:paraId="7C014BF4" w14:textId="77777777" w:rsidR="00247B87" w:rsidRDefault="00247B87">
      <w:pPr>
        <w:pStyle w:val="Index1"/>
        <w:tabs>
          <w:tab w:val="right" w:leader="dot" w:pos="4576"/>
        </w:tabs>
        <w:rPr>
          <w:bCs/>
          <w:noProof/>
        </w:rPr>
      </w:pPr>
      <w:r w:rsidRPr="00DB628D">
        <w:rPr>
          <w:i/>
          <w:noProof/>
        </w:rPr>
        <w:t>linTodB</w:t>
      </w:r>
      <w:r>
        <w:rPr>
          <w:noProof/>
        </w:rPr>
        <w:tab/>
        <w:t xml:space="preserve">101, </w:t>
      </w:r>
      <w:r>
        <w:rPr>
          <w:b/>
          <w:bCs/>
          <w:noProof/>
        </w:rPr>
        <w:t>146</w:t>
      </w:r>
      <w:r>
        <w:rPr>
          <w:bCs/>
          <w:noProof/>
        </w:rPr>
        <w:t>, 382</w:t>
      </w:r>
    </w:p>
    <w:p w14:paraId="58CBD2FD" w14:textId="77777777" w:rsidR="00247B87" w:rsidRDefault="00247B87">
      <w:pPr>
        <w:pStyle w:val="Index2"/>
        <w:tabs>
          <w:tab w:val="right" w:leader="dot" w:pos="4576"/>
        </w:tabs>
        <w:rPr>
          <w:noProof/>
        </w:rPr>
      </w:pPr>
      <w:r>
        <w:rPr>
          <w:noProof/>
        </w:rPr>
        <w:t>examples</w:t>
      </w:r>
      <w:r>
        <w:rPr>
          <w:noProof/>
        </w:rPr>
        <w:tab/>
        <w:t>103</w:t>
      </w:r>
    </w:p>
    <w:p w14:paraId="1E6A1DC9" w14:textId="77777777" w:rsidR="00247B87" w:rsidRDefault="00247B87">
      <w:pPr>
        <w:pStyle w:val="Index1"/>
        <w:tabs>
          <w:tab w:val="right" w:leader="dot" w:pos="4576"/>
        </w:tabs>
        <w:rPr>
          <w:noProof/>
        </w:rPr>
      </w:pPr>
      <w:r>
        <w:rPr>
          <w:noProof/>
        </w:rPr>
        <w:t>Linux</w:t>
      </w:r>
      <w:r>
        <w:rPr>
          <w:noProof/>
        </w:rPr>
        <w:tab/>
        <w:t>397, 399, 402, 403</w:t>
      </w:r>
    </w:p>
    <w:p w14:paraId="680574BE" w14:textId="77777777" w:rsidR="00247B87" w:rsidRDefault="00247B87">
      <w:pPr>
        <w:pStyle w:val="Index1"/>
        <w:tabs>
          <w:tab w:val="right" w:leader="dot" w:pos="4576"/>
        </w:tabs>
        <w:rPr>
          <w:noProof/>
        </w:rPr>
      </w:pPr>
      <w:r w:rsidRPr="00DB628D">
        <w:rPr>
          <w:i/>
          <w:noProof/>
        </w:rPr>
        <w:t>LNK_PURGE</w:t>
      </w:r>
      <w:r>
        <w:rPr>
          <w:noProof/>
        </w:rPr>
        <w:tab/>
        <w:t>358</w:t>
      </w:r>
    </w:p>
    <w:p w14:paraId="345C9D3A" w14:textId="77777777" w:rsidR="00247B87" w:rsidRDefault="00247B87">
      <w:pPr>
        <w:pStyle w:val="Index1"/>
        <w:tabs>
          <w:tab w:val="right" w:leader="dot" w:pos="4576"/>
        </w:tabs>
        <w:rPr>
          <w:noProof/>
        </w:rPr>
      </w:pPr>
      <w:r w:rsidRPr="00DB628D">
        <w:rPr>
          <w:i/>
          <w:noProof/>
        </w:rPr>
        <w:t xml:space="preserve">LOCAL </w:t>
      </w:r>
      <w:r>
        <w:rPr>
          <w:noProof/>
        </w:rPr>
        <w:t>(</w:t>
      </w:r>
      <w:r w:rsidRPr="00DB628D">
        <w:rPr>
          <w:i/>
          <w:noProof/>
        </w:rPr>
        <w:t>Mailbox</w:t>
      </w:r>
      <w:r>
        <w:rPr>
          <w:noProof/>
        </w:rPr>
        <w:t xml:space="preserve"> flag)</w:t>
      </w:r>
      <w:r>
        <w:rPr>
          <w:noProof/>
        </w:rPr>
        <w:tab/>
        <w:t>306, 309, 310</w:t>
      </w:r>
    </w:p>
    <w:p w14:paraId="60088BBE" w14:textId="77777777" w:rsidR="00247B87" w:rsidRDefault="00247B87">
      <w:pPr>
        <w:pStyle w:val="Index2"/>
        <w:tabs>
          <w:tab w:val="right" w:leader="dot" w:pos="4576"/>
        </w:tabs>
        <w:rPr>
          <w:noProof/>
        </w:rPr>
      </w:pPr>
      <w:r>
        <w:rPr>
          <w:noProof/>
        </w:rPr>
        <w:t>examples</w:t>
      </w:r>
      <w:r>
        <w:rPr>
          <w:noProof/>
        </w:rPr>
        <w:tab/>
        <w:t>310, 311</w:t>
      </w:r>
    </w:p>
    <w:p w14:paraId="42E5D16A" w14:textId="77777777" w:rsidR="00247B87" w:rsidRDefault="00247B87">
      <w:pPr>
        <w:pStyle w:val="Index1"/>
        <w:tabs>
          <w:tab w:val="right" w:leader="dot" w:pos="4576"/>
        </w:tabs>
        <w:rPr>
          <w:noProof/>
        </w:rPr>
      </w:pPr>
      <w:r>
        <w:rPr>
          <w:noProof/>
        </w:rPr>
        <w:t>localhost</w:t>
      </w:r>
      <w:r>
        <w:rPr>
          <w:noProof/>
        </w:rPr>
        <w:tab/>
        <w:t>81, 84, 400, 403</w:t>
      </w:r>
    </w:p>
    <w:p w14:paraId="059F9DBD" w14:textId="77777777" w:rsidR="00247B87" w:rsidRDefault="00247B87">
      <w:pPr>
        <w:pStyle w:val="Index1"/>
        <w:tabs>
          <w:tab w:val="right" w:leader="dot" w:pos="4576"/>
        </w:tabs>
        <w:rPr>
          <w:noProof/>
        </w:rPr>
      </w:pPr>
      <w:r>
        <w:rPr>
          <w:noProof/>
        </w:rPr>
        <w:t>Lockheed-Martin</w:t>
      </w:r>
      <w:r>
        <w:rPr>
          <w:noProof/>
        </w:rPr>
        <w:tab/>
        <w:t>10</w:t>
      </w:r>
    </w:p>
    <w:p w14:paraId="5773010C" w14:textId="77777777" w:rsidR="00247B87" w:rsidRDefault="00247B87">
      <w:pPr>
        <w:pStyle w:val="Index1"/>
        <w:tabs>
          <w:tab w:val="right" w:leader="dot" w:pos="4576"/>
        </w:tabs>
        <w:rPr>
          <w:noProof/>
        </w:rPr>
      </w:pPr>
      <w:r>
        <w:rPr>
          <w:noProof/>
        </w:rPr>
        <w:lastRenderedPageBreak/>
        <w:t>lognormal distribution</w:t>
      </w:r>
      <w:r>
        <w:rPr>
          <w:noProof/>
        </w:rPr>
        <w:tab/>
        <w:t>387, 388, 391, 393</w:t>
      </w:r>
    </w:p>
    <w:p w14:paraId="71FC1BB2" w14:textId="77777777" w:rsidR="00247B87" w:rsidRDefault="00247B87">
      <w:pPr>
        <w:pStyle w:val="Index1"/>
        <w:tabs>
          <w:tab w:val="right" w:leader="dot" w:pos="4576"/>
        </w:tabs>
        <w:rPr>
          <w:bCs/>
          <w:noProof/>
        </w:rPr>
      </w:pPr>
      <w:r w:rsidRPr="00DB628D">
        <w:rPr>
          <w:i/>
          <w:noProof/>
        </w:rPr>
        <w:t>Long</w:t>
      </w:r>
      <w:r>
        <w:rPr>
          <w:noProof/>
        </w:rPr>
        <w:t xml:space="preserve"> (type)</w:t>
      </w:r>
      <w:r>
        <w:rPr>
          <w:noProof/>
        </w:rPr>
        <w:tab/>
        <w:t xml:space="preserve">40, </w:t>
      </w:r>
      <w:r>
        <w:rPr>
          <w:b/>
          <w:bCs/>
          <w:noProof/>
        </w:rPr>
        <w:t>122</w:t>
      </w:r>
      <w:r>
        <w:rPr>
          <w:bCs/>
          <w:noProof/>
        </w:rPr>
        <w:t>, 123, 130, 131, 143, 145, 405</w:t>
      </w:r>
    </w:p>
    <w:p w14:paraId="6FBF82E8" w14:textId="77777777" w:rsidR="00247B87" w:rsidRDefault="00247B87">
      <w:pPr>
        <w:pStyle w:val="Index1"/>
        <w:tabs>
          <w:tab w:val="right" w:leader="dot" w:pos="4576"/>
        </w:tabs>
        <w:rPr>
          <w:bCs/>
          <w:noProof/>
        </w:rPr>
      </w:pPr>
      <w:r w:rsidRPr="00DB628D">
        <w:rPr>
          <w:i/>
          <w:noProof/>
        </w:rPr>
        <w:t xml:space="preserve">LONG </w:t>
      </w:r>
      <w:r>
        <w:rPr>
          <w:noProof/>
        </w:rPr>
        <w:t>(type)</w:t>
      </w:r>
      <w:r>
        <w:rPr>
          <w:noProof/>
        </w:rPr>
        <w:tab/>
        <w:t xml:space="preserve">120, </w:t>
      </w:r>
      <w:r>
        <w:rPr>
          <w:b/>
          <w:bCs/>
          <w:noProof/>
        </w:rPr>
        <w:t>123</w:t>
      </w:r>
      <w:r>
        <w:rPr>
          <w:bCs/>
          <w:noProof/>
        </w:rPr>
        <w:t>, 128, 130, 131, 132, 138, 143, 324, 405</w:t>
      </w:r>
    </w:p>
    <w:p w14:paraId="210DF93E" w14:textId="77777777" w:rsidR="00247B87" w:rsidRDefault="00247B87">
      <w:pPr>
        <w:pStyle w:val="Index1"/>
        <w:tabs>
          <w:tab w:val="right" w:leader="dot" w:pos="4576"/>
        </w:tabs>
        <w:rPr>
          <w:noProof/>
        </w:rPr>
      </w:pPr>
      <w:r w:rsidRPr="00DB628D">
        <w:rPr>
          <w:i/>
          <w:noProof/>
        </w:rPr>
        <w:t xml:space="preserve">lower </w:t>
      </w:r>
      <w:r>
        <w:rPr>
          <w:noProof/>
        </w:rPr>
        <w:t>(</w:t>
      </w:r>
      <w:r w:rsidRPr="00DB628D">
        <w:rPr>
          <w:i/>
          <w:noProof/>
        </w:rPr>
        <w:t>XMapper</w:t>
      </w:r>
      <w:r>
        <w:rPr>
          <w:noProof/>
        </w:rPr>
        <w:t xml:space="preserve"> method)</w:t>
      </w:r>
      <w:r>
        <w:rPr>
          <w:noProof/>
        </w:rPr>
        <w:tab/>
        <w:t>383</w:t>
      </w:r>
    </w:p>
    <w:p w14:paraId="301F75D9" w14:textId="77777777" w:rsidR="00247B87" w:rsidRDefault="00247B87">
      <w:pPr>
        <w:pStyle w:val="Index1"/>
        <w:tabs>
          <w:tab w:val="right" w:leader="dot" w:pos="4576"/>
        </w:tabs>
        <w:rPr>
          <w:noProof/>
        </w:rPr>
      </w:pPr>
      <w:r w:rsidRPr="00DB628D">
        <w:rPr>
          <w:i/>
          <w:noProof/>
        </w:rPr>
        <w:t xml:space="preserve">LPointer </w:t>
      </w:r>
      <w:r>
        <w:rPr>
          <w:noProof/>
        </w:rPr>
        <w:t>(type)</w:t>
      </w:r>
      <w:r>
        <w:rPr>
          <w:noProof/>
        </w:rPr>
        <w:tab/>
        <w:t>123</w:t>
      </w:r>
    </w:p>
    <w:p w14:paraId="41F8D3C2" w14:textId="77777777" w:rsidR="00247B87" w:rsidRDefault="00247B87">
      <w:pPr>
        <w:pStyle w:val="Index1"/>
        <w:tabs>
          <w:tab w:val="right" w:leader="dot" w:pos="4576"/>
        </w:tabs>
        <w:rPr>
          <w:bCs/>
          <w:noProof/>
        </w:rPr>
      </w:pPr>
      <w:r w:rsidRPr="00DB628D">
        <w:rPr>
          <w:i/>
          <w:noProof/>
        </w:rPr>
        <w:t>lRndBinomial</w:t>
      </w:r>
      <w:r>
        <w:rPr>
          <w:noProof/>
        </w:rPr>
        <w:tab/>
        <w:t xml:space="preserve">108, </w:t>
      </w:r>
      <w:r>
        <w:rPr>
          <w:b/>
          <w:bCs/>
          <w:noProof/>
        </w:rPr>
        <w:t>135</w:t>
      </w:r>
      <w:r>
        <w:rPr>
          <w:bCs/>
          <w:noProof/>
        </w:rPr>
        <w:t>, 389</w:t>
      </w:r>
    </w:p>
    <w:p w14:paraId="01E08FB9" w14:textId="77777777" w:rsidR="00247B87" w:rsidRDefault="00247B87">
      <w:pPr>
        <w:pStyle w:val="Index2"/>
        <w:tabs>
          <w:tab w:val="right" w:leader="dot" w:pos="4576"/>
        </w:tabs>
        <w:rPr>
          <w:noProof/>
        </w:rPr>
      </w:pPr>
      <w:r>
        <w:rPr>
          <w:noProof/>
        </w:rPr>
        <w:t>examples</w:t>
      </w:r>
      <w:r>
        <w:rPr>
          <w:noProof/>
        </w:rPr>
        <w:tab/>
        <w:t>103, 282</w:t>
      </w:r>
    </w:p>
    <w:p w14:paraId="1EF6624F" w14:textId="77777777" w:rsidR="00247B87" w:rsidRDefault="00247B87">
      <w:pPr>
        <w:pStyle w:val="Index1"/>
        <w:tabs>
          <w:tab w:val="right" w:leader="dot" w:pos="4576"/>
        </w:tabs>
        <w:rPr>
          <w:noProof/>
        </w:rPr>
      </w:pPr>
      <w:r w:rsidRPr="00DB628D">
        <w:rPr>
          <w:i/>
          <w:noProof/>
        </w:rPr>
        <w:t>lRndPoisson</w:t>
      </w:r>
      <w:r>
        <w:rPr>
          <w:noProof/>
        </w:rPr>
        <w:tab/>
        <w:t>133</w:t>
      </w:r>
    </w:p>
    <w:p w14:paraId="6D2629B8" w14:textId="77777777" w:rsidR="00247B87" w:rsidRDefault="00247B87">
      <w:pPr>
        <w:pStyle w:val="Index1"/>
        <w:tabs>
          <w:tab w:val="right" w:leader="dot" w:pos="4576"/>
        </w:tabs>
        <w:rPr>
          <w:noProof/>
        </w:rPr>
      </w:pPr>
      <w:r w:rsidRPr="00DB628D">
        <w:rPr>
          <w:i/>
          <w:noProof/>
        </w:rPr>
        <w:t>lRndTolerance</w:t>
      </w:r>
      <w:r>
        <w:rPr>
          <w:noProof/>
        </w:rPr>
        <w:tab/>
        <w:t>134</w:t>
      </w:r>
    </w:p>
    <w:p w14:paraId="6C1B7173" w14:textId="77777777" w:rsidR="00247B87" w:rsidRDefault="00247B87">
      <w:pPr>
        <w:pStyle w:val="Index1"/>
        <w:tabs>
          <w:tab w:val="right" w:leader="dot" w:pos="4576"/>
        </w:tabs>
        <w:rPr>
          <w:noProof/>
        </w:rPr>
      </w:pPr>
      <w:r w:rsidRPr="00DB628D">
        <w:rPr>
          <w:i/>
          <w:noProof/>
        </w:rPr>
        <w:t>lRndUniform</w:t>
      </w:r>
      <w:r>
        <w:rPr>
          <w:noProof/>
        </w:rPr>
        <w:tab/>
        <w:t>134</w:t>
      </w:r>
    </w:p>
    <w:p w14:paraId="73DC417C" w14:textId="77777777" w:rsidR="00247B87" w:rsidRDefault="00247B87">
      <w:pPr>
        <w:pStyle w:val="Index1"/>
        <w:tabs>
          <w:tab w:val="right" w:leader="dot" w:pos="4576"/>
        </w:tabs>
        <w:rPr>
          <w:noProof/>
        </w:rPr>
      </w:pPr>
      <w:r w:rsidRPr="00DB628D">
        <w:rPr>
          <w:i/>
          <w:noProof/>
        </w:rPr>
        <w:t>lRndZipf</w:t>
      </w:r>
      <w:r>
        <w:rPr>
          <w:noProof/>
        </w:rPr>
        <w:tab/>
        <w:t>135</w:t>
      </w:r>
    </w:p>
    <w:p w14:paraId="63C923DC" w14:textId="77777777" w:rsidR="00247B87" w:rsidRDefault="00247B87">
      <w:pPr>
        <w:pStyle w:val="Index1"/>
        <w:tabs>
          <w:tab w:val="right" w:leader="dot" w:pos="4576"/>
        </w:tabs>
        <w:rPr>
          <w:noProof/>
        </w:rPr>
      </w:pPr>
      <w:r w:rsidRPr="00DB628D">
        <w:rPr>
          <w:i/>
          <w:noProof/>
        </w:rPr>
        <w:t>LVal</w:t>
      </w:r>
      <w:r>
        <w:rPr>
          <w:noProof/>
        </w:rPr>
        <w:tab/>
        <w:t>137, 138</w:t>
      </w:r>
    </w:p>
    <w:p w14:paraId="3671ABD4" w14:textId="77777777" w:rsidR="00247B87" w:rsidRDefault="00247B87">
      <w:pPr>
        <w:pStyle w:val="IndexHeading"/>
        <w:keepNext/>
        <w:tabs>
          <w:tab w:val="right" w:leader="dot" w:pos="4576"/>
        </w:tabs>
        <w:rPr>
          <w:rFonts w:eastAsiaTheme="minorEastAsia" w:cstheme="minorBidi"/>
          <w:b w:val="0"/>
          <w:bCs w:val="0"/>
          <w:noProof/>
        </w:rPr>
      </w:pPr>
      <w:r>
        <w:rPr>
          <w:noProof/>
        </w:rPr>
        <w:t>M</w:t>
      </w:r>
    </w:p>
    <w:p w14:paraId="41D9B5FD" w14:textId="77777777" w:rsidR="00247B87" w:rsidRDefault="00247B87">
      <w:pPr>
        <w:pStyle w:val="Index1"/>
        <w:tabs>
          <w:tab w:val="right" w:leader="dot" w:pos="4576"/>
        </w:tabs>
        <w:rPr>
          <w:noProof/>
        </w:rPr>
      </w:pPr>
      <w:r>
        <w:rPr>
          <w:noProof/>
        </w:rPr>
        <w:t>MAC</w:t>
      </w:r>
      <w:r>
        <w:rPr>
          <w:noProof/>
        </w:rPr>
        <w:tab/>
      </w:r>
      <w:r w:rsidRPr="00DB628D">
        <w:rPr>
          <w:rFonts w:cs="Mangal"/>
          <w:i/>
          <w:noProof/>
        </w:rPr>
        <w:t>See</w:t>
      </w:r>
      <w:r w:rsidRPr="00DB628D">
        <w:rPr>
          <w:rFonts w:cs="Mangal"/>
          <w:noProof/>
        </w:rPr>
        <w:t xml:space="preserve"> Medium Access Control</w:t>
      </w:r>
    </w:p>
    <w:p w14:paraId="582779CF" w14:textId="77777777" w:rsidR="00247B87" w:rsidRDefault="00247B87">
      <w:pPr>
        <w:pStyle w:val="Index1"/>
        <w:tabs>
          <w:tab w:val="right" w:leader="dot" w:pos="4576"/>
        </w:tabs>
        <w:rPr>
          <w:bCs/>
          <w:noProof/>
        </w:rPr>
      </w:pPr>
      <w:r w:rsidRPr="00DB628D">
        <w:rPr>
          <w:i/>
          <w:noProof/>
        </w:rPr>
        <w:t>Mailbox</w:t>
      </w:r>
      <w:r>
        <w:rPr>
          <w:noProof/>
        </w:rPr>
        <w:tab/>
        <w:t xml:space="preserve">47, 149, 151, 154, 156, </w:t>
      </w:r>
      <w:r>
        <w:rPr>
          <w:b/>
          <w:bCs/>
          <w:noProof/>
        </w:rPr>
        <w:t>291</w:t>
      </w:r>
    </w:p>
    <w:p w14:paraId="7D78DE4D" w14:textId="77777777" w:rsidR="00247B87" w:rsidRDefault="00247B87">
      <w:pPr>
        <w:pStyle w:val="Index2"/>
        <w:tabs>
          <w:tab w:val="right" w:leader="dot" w:pos="4576"/>
        </w:tabs>
        <w:rPr>
          <w:bCs/>
          <w:noProof/>
        </w:rPr>
      </w:pPr>
      <w:r>
        <w:rPr>
          <w:noProof/>
        </w:rPr>
        <w:t>barrier</w:t>
      </w:r>
      <w:r>
        <w:rPr>
          <w:noProof/>
        </w:rPr>
        <w:tab/>
        <w:t xml:space="preserve">291, </w:t>
      </w:r>
      <w:r>
        <w:rPr>
          <w:b/>
          <w:bCs/>
          <w:noProof/>
        </w:rPr>
        <w:t>303</w:t>
      </w:r>
      <w:r>
        <w:rPr>
          <w:bCs/>
          <w:noProof/>
        </w:rPr>
        <w:t>–</w:t>
      </w:r>
      <w:r>
        <w:rPr>
          <w:b/>
          <w:bCs/>
          <w:noProof/>
        </w:rPr>
        <w:t>5</w:t>
      </w:r>
      <w:r>
        <w:rPr>
          <w:bCs/>
          <w:noProof/>
        </w:rPr>
        <w:t>, 307</w:t>
      </w:r>
    </w:p>
    <w:p w14:paraId="20F52397" w14:textId="77777777" w:rsidR="00247B87" w:rsidRDefault="00247B87">
      <w:pPr>
        <w:pStyle w:val="Index2"/>
        <w:tabs>
          <w:tab w:val="right" w:leader="dot" w:pos="4576"/>
        </w:tabs>
        <w:rPr>
          <w:bCs/>
          <w:noProof/>
        </w:rPr>
      </w:pPr>
      <w:r>
        <w:rPr>
          <w:noProof/>
        </w:rPr>
        <w:t>bound</w:t>
      </w:r>
      <w:r>
        <w:rPr>
          <w:noProof/>
        </w:rPr>
        <w:tab/>
        <w:t xml:space="preserve">72, 74, 81, 135, 210, 291, </w:t>
      </w:r>
      <w:r>
        <w:rPr>
          <w:b/>
          <w:bCs/>
          <w:noProof/>
        </w:rPr>
        <w:t>306</w:t>
      </w:r>
      <w:r>
        <w:rPr>
          <w:bCs/>
          <w:noProof/>
        </w:rPr>
        <w:t>–</w:t>
      </w:r>
      <w:r>
        <w:rPr>
          <w:b/>
          <w:bCs/>
          <w:noProof/>
        </w:rPr>
        <w:t>19</w:t>
      </w:r>
      <w:r>
        <w:rPr>
          <w:bCs/>
          <w:noProof/>
        </w:rPr>
        <w:t>, 322</w:t>
      </w:r>
    </w:p>
    <w:p w14:paraId="776315D1" w14:textId="77777777" w:rsidR="00247B87" w:rsidRDefault="00247B87">
      <w:pPr>
        <w:pStyle w:val="Index2"/>
        <w:tabs>
          <w:tab w:val="right" w:leader="dot" w:pos="4576"/>
        </w:tabs>
        <w:rPr>
          <w:bCs/>
          <w:noProof/>
        </w:rPr>
      </w:pPr>
      <w:r>
        <w:rPr>
          <w:noProof/>
        </w:rPr>
        <w:t>capacity</w:t>
      </w:r>
      <w:r>
        <w:rPr>
          <w:noProof/>
        </w:rPr>
        <w:tab/>
        <w:t xml:space="preserve">60, 291, </w:t>
      </w:r>
      <w:r>
        <w:rPr>
          <w:b/>
          <w:bCs/>
          <w:noProof/>
        </w:rPr>
        <w:t>292</w:t>
      </w:r>
      <w:r>
        <w:rPr>
          <w:bCs/>
          <w:noProof/>
        </w:rPr>
        <w:t>, 294, 295, 297, 298, 301, 303, 305, 307, 308, 360, 375</w:t>
      </w:r>
    </w:p>
    <w:p w14:paraId="2F48FB72" w14:textId="77777777" w:rsidR="00247B87" w:rsidRDefault="00247B87">
      <w:pPr>
        <w:pStyle w:val="Index2"/>
        <w:tabs>
          <w:tab w:val="right" w:leader="dot" w:pos="4576"/>
        </w:tabs>
        <w:rPr>
          <w:noProof/>
        </w:rPr>
      </w:pPr>
      <w:r>
        <w:rPr>
          <w:noProof/>
        </w:rPr>
        <w:t>class Id</w:t>
      </w:r>
      <w:r>
        <w:rPr>
          <w:noProof/>
        </w:rPr>
        <w:tab/>
        <w:t>148</w:t>
      </w:r>
    </w:p>
    <w:p w14:paraId="1DE31C75" w14:textId="77777777" w:rsidR="00247B87" w:rsidRDefault="00247B87">
      <w:pPr>
        <w:pStyle w:val="Index2"/>
        <w:tabs>
          <w:tab w:val="right" w:leader="dot" w:pos="4576"/>
        </w:tabs>
        <w:rPr>
          <w:noProof/>
        </w:rPr>
      </w:pPr>
      <w:r>
        <w:rPr>
          <w:noProof/>
        </w:rPr>
        <w:t>examples</w:t>
      </w:r>
      <w:r>
        <w:rPr>
          <w:noProof/>
        </w:rPr>
        <w:tab/>
        <w:t>47, 48, 49, 52, 55, 56, 60, 72, 73, 75, 76, 80, 81, 194, 292, 294, 299, 301, 304, 312, 318, 360</w:t>
      </w:r>
    </w:p>
    <w:p w14:paraId="2CC77864" w14:textId="77777777" w:rsidR="00247B87" w:rsidRDefault="00247B87">
      <w:pPr>
        <w:pStyle w:val="Index2"/>
        <w:tabs>
          <w:tab w:val="right" w:leader="dot" w:pos="4576"/>
        </w:tabs>
        <w:rPr>
          <w:noProof/>
        </w:rPr>
      </w:pPr>
      <w:r>
        <w:rPr>
          <w:noProof/>
        </w:rPr>
        <w:t>exposure</w:t>
      </w:r>
      <w:r>
        <w:rPr>
          <w:noProof/>
        </w:rPr>
        <w:tab/>
        <w:t>360, 375</w:t>
      </w:r>
    </w:p>
    <w:p w14:paraId="7B625D88" w14:textId="77777777" w:rsidR="00247B87" w:rsidRDefault="00247B87">
      <w:pPr>
        <w:pStyle w:val="Index2"/>
        <w:tabs>
          <w:tab w:val="right" w:leader="dot" w:pos="4576"/>
        </w:tabs>
        <w:rPr>
          <w:noProof/>
        </w:rPr>
      </w:pPr>
      <w:r>
        <w:rPr>
          <w:noProof/>
        </w:rPr>
        <w:t>object Id</w:t>
      </w:r>
      <w:r>
        <w:rPr>
          <w:noProof/>
        </w:rPr>
        <w:tab/>
        <w:t>294, 295</w:t>
      </w:r>
    </w:p>
    <w:p w14:paraId="07AB1602" w14:textId="77777777" w:rsidR="00247B87" w:rsidRDefault="00247B87">
      <w:pPr>
        <w:pStyle w:val="Index1"/>
        <w:tabs>
          <w:tab w:val="right" w:leader="dot" w:pos="4576"/>
        </w:tabs>
        <w:rPr>
          <w:noProof/>
        </w:rPr>
      </w:pPr>
      <w:r w:rsidRPr="00DB628D">
        <w:rPr>
          <w:i/>
          <w:noProof/>
        </w:rPr>
        <w:t xml:space="preserve">mailbox </w:t>
      </w:r>
      <w:r>
        <w:rPr>
          <w:noProof/>
        </w:rPr>
        <w:t>(</w:t>
      </w:r>
      <w:r w:rsidRPr="00DB628D">
        <w:rPr>
          <w:i/>
          <w:noProof/>
        </w:rPr>
        <w:t>Mailbox</w:t>
      </w:r>
      <w:r>
        <w:rPr>
          <w:noProof/>
        </w:rPr>
        <w:t xml:space="preserve"> declarator)</w:t>
      </w:r>
      <w:r>
        <w:rPr>
          <w:noProof/>
        </w:rPr>
        <w:tab/>
        <w:t>293, 294</w:t>
      </w:r>
    </w:p>
    <w:p w14:paraId="4977F7E8" w14:textId="77777777" w:rsidR="00247B87" w:rsidRDefault="00247B87">
      <w:pPr>
        <w:pStyle w:val="Index1"/>
        <w:tabs>
          <w:tab w:val="right" w:leader="dot" w:pos="4576"/>
        </w:tabs>
        <w:rPr>
          <w:noProof/>
        </w:rPr>
      </w:pPr>
      <w:r w:rsidRPr="00DB628D">
        <w:rPr>
          <w:i/>
          <w:noProof/>
        </w:rPr>
        <w:t xml:space="preserve">make </w:t>
      </w:r>
      <w:r>
        <w:rPr>
          <w:noProof/>
        </w:rPr>
        <w:t>(UNIX utility)</w:t>
      </w:r>
      <w:r>
        <w:rPr>
          <w:noProof/>
        </w:rPr>
        <w:tab/>
        <w:t>399, 407</w:t>
      </w:r>
    </w:p>
    <w:p w14:paraId="1A6E6D6E" w14:textId="77777777" w:rsidR="00247B87" w:rsidRDefault="00247B87">
      <w:pPr>
        <w:pStyle w:val="Index1"/>
        <w:tabs>
          <w:tab w:val="right" w:leader="dot" w:pos="4576"/>
        </w:tabs>
        <w:rPr>
          <w:noProof/>
        </w:rPr>
      </w:pPr>
      <w:r w:rsidRPr="00DB628D">
        <w:rPr>
          <w:i/>
          <w:noProof/>
        </w:rPr>
        <w:t xml:space="preserve">maker </w:t>
      </w:r>
      <w:r>
        <w:rPr>
          <w:noProof/>
        </w:rPr>
        <w:t>(SMURPH installer)</w:t>
      </w:r>
      <w:r>
        <w:rPr>
          <w:noProof/>
        </w:rPr>
        <w:tab/>
        <w:t>398, 399, 401, 402, 408</w:t>
      </w:r>
    </w:p>
    <w:p w14:paraId="1968C8E4" w14:textId="77777777" w:rsidR="00247B87" w:rsidRDefault="00247B87">
      <w:pPr>
        <w:pStyle w:val="Index1"/>
        <w:tabs>
          <w:tab w:val="right" w:leader="dot" w:pos="4576"/>
        </w:tabs>
        <w:rPr>
          <w:noProof/>
        </w:rPr>
      </w:pPr>
      <w:r>
        <w:rPr>
          <w:noProof/>
        </w:rPr>
        <w:t>mapper</w:t>
      </w:r>
      <w:r>
        <w:rPr>
          <w:noProof/>
        </w:rPr>
        <w:tab/>
        <w:t>380</w:t>
      </w:r>
    </w:p>
    <w:p w14:paraId="63EF8195" w14:textId="77777777" w:rsidR="00247B87" w:rsidRDefault="00247B87">
      <w:pPr>
        <w:pStyle w:val="Index1"/>
        <w:tabs>
          <w:tab w:val="right" w:leader="dot" w:pos="4576"/>
        </w:tabs>
        <w:rPr>
          <w:bCs/>
          <w:noProof/>
        </w:rPr>
      </w:pPr>
      <w:r w:rsidRPr="00DB628D">
        <w:rPr>
          <w:i/>
          <w:noProof/>
        </w:rPr>
        <w:t xml:space="preserve">MASTER </w:t>
      </w:r>
      <w:r>
        <w:rPr>
          <w:noProof/>
        </w:rPr>
        <w:t>(</w:t>
      </w:r>
      <w:r w:rsidRPr="00DB628D">
        <w:rPr>
          <w:i/>
          <w:noProof/>
        </w:rPr>
        <w:t>Mailbox</w:t>
      </w:r>
      <w:r>
        <w:rPr>
          <w:noProof/>
        </w:rPr>
        <w:t xml:space="preserve"> flag)</w:t>
      </w:r>
      <w:r>
        <w:rPr>
          <w:noProof/>
        </w:rPr>
        <w:tab/>
        <w:t xml:space="preserve">74, </w:t>
      </w:r>
      <w:r>
        <w:rPr>
          <w:b/>
          <w:bCs/>
          <w:noProof/>
        </w:rPr>
        <w:t>306</w:t>
      </w:r>
      <w:r>
        <w:rPr>
          <w:bCs/>
          <w:noProof/>
        </w:rPr>
        <w:t>, 310, 311</w:t>
      </w:r>
    </w:p>
    <w:p w14:paraId="764B1827" w14:textId="77777777" w:rsidR="00247B87" w:rsidRDefault="00247B87">
      <w:pPr>
        <w:pStyle w:val="Index2"/>
        <w:tabs>
          <w:tab w:val="right" w:leader="dot" w:pos="4576"/>
        </w:tabs>
        <w:rPr>
          <w:noProof/>
        </w:rPr>
      </w:pPr>
      <w:r>
        <w:rPr>
          <w:noProof/>
        </w:rPr>
        <w:t>examples</w:t>
      </w:r>
      <w:r>
        <w:rPr>
          <w:noProof/>
        </w:rPr>
        <w:tab/>
        <w:t>73, 312</w:t>
      </w:r>
    </w:p>
    <w:p w14:paraId="39EA8701" w14:textId="77777777" w:rsidR="00247B87" w:rsidRDefault="00247B87">
      <w:pPr>
        <w:pStyle w:val="Index1"/>
        <w:tabs>
          <w:tab w:val="right" w:leader="dot" w:pos="4576"/>
        </w:tabs>
        <w:rPr>
          <w:noProof/>
        </w:rPr>
      </w:pPr>
      <w:r>
        <w:rPr>
          <w:noProof/>
        </w:rPr>
        <w:t>Maui, Hawaii</w:t>
      </w:r>
      <w:r>
        <w:rPr>
          <w:noProof/>
        </w:rPr>
        <w:tab/>
        <w:t>113</w:t>
      </w:r>
    </w:p>
    <w:p w14:paraId="754A0E7F" w14:textId="77777777" w:rsidR="00247B87" w:rsidRDefault="00247B87">
      <w:pPr>
        <w:pStyle w:val="Index1"/>
        <w:tabs>
          <w:tab w:val="right" w:leader="dot" w:pos="4576"/>
        </w:tabs>
        <w:rPr>
          <w:noProof/>
        </w:rPr>
      </w:pPr>
      <w:r w:rsidRPr="00DB628D">
        <w:rPr>
          <w:i/>
          <w:noProof/>
        </w:rPr>
        <w:t xml:space="preserve">max </w:t>
      </w:r>
      <w:r>
        <w:rPr>
          <w:noProof/>
        </w:rPr>
        <w:t>(</w:t>
      </w:r>
      <w:r w:rsidRPr="00DB628D">
        <w:rPr>
          <w:i/>
          <w:noProof/>
        </w:rPr>
        <w:t>MXChannels</w:t>
      </w:r>
      <w:r>
        <w:rPr>
          <w:noProof/>
        </w:rPr>
        <w:t xml:space="preserve"> method)</w:t>
      </w:r>
      <w:r>
        <w:rPr>
          <w:noProof/>
        </w:rPr>
        <w:tab/>
        <w:t>383</w:t>
      </w:r>
    </w:p>
    <w:p w14:paraId="351B15E0" w14:textId="77777777" w:rsidR="00247B87" w:rsidRDefault="00247B87">
      <w:pPr>
        <w:pStyle w:val="Index1"/>
        <w:tabs>
          <w:tab w:val="right" w:leader="dot" w:pos="4576"/>
        </w:tabs>
        <w:rPr>
          <w:noProof/>
        </w:rPr>
      </w:pPr>
      <w:r w:rsidRPr="00DB628D">
        <w:rPr>
          <w:i/>
          <w:noProof/>
        </w:rPr>
        <w:t>MAX_DISTANCE</w:t>
      </w:r>
      <w:r>
        <w:rPr>
          <w:noProof/>
        </w:rPr>
        <w:tab/>
        <w:t>131</w:t>
      </w:r>
    </w:p>
    <w:p w14:paraId="6B22F00A" w14:textId="77777777" w:rsidR="00247B87" w:rsidRDefault="00247B87">
      <w:pPr>
        <w:pStyle w:val="Index1"/>
        <w:tabs>
          <w:tab w:val="right" w:leader="dot" w:pos="4576"/>
        </w:tabs>
        <w:rPr>
          <w:noProof/>
        </w:rPr>
      </w:pPr>
      <w:r w:rsidRPr="00DB628D">
        <w:rPr>
          <w:i/>
          <w:noProof/>
        </w:rPr>
        <w:t>MAX_int</w:t>
      </w:r>
      <w:r>
        <w:rPr>
          <w:noProof/>
        </w:rPr>
        <w:tab/>
        <w:t>130</w:t>
      </w:r>
    </w:p>
    <w:p w14:paraId="365F9C48" w14:textId="77777777" w:rsidR="00247B87" w:rsidRDefault="00247B87">
      <w:pPr>
        <w:pStyle w:val="Index1"/>
        <w:tabs>
          <w:tab w:val="right" w:leader="dot" w:pos="4576"/>
        </w:tabs>
        <w:rPr>
          <w:bCs/>
          <w:noProof/>
        </w:rPr>
      </w:pPr>
      <w:r w:rsidRPr="00DB628D">
        <w:rPr>
          <w:i/>
          <w:noProof/>
        </w:rPr>
        <w:t>MAX_long</w:t>
      </w:r>
      <w:r>
        <w:rPr>
          <w:noProof/>
        </w:rPr>
        <w:tab/>
      </w:r>
      <w:r>
        <w:rPr>
          <w:b/>
          <w:bCs/>
          <w:noProof/>
        </w:rPr>
        <w:t>130</w:t>
      </w:r>
      <w:r>
        <w:rPr>
          <w:bCs/>
          <w:noProof/>
        </w:rPr>
        <w:t>, 236</w:t>
      </w:r>
    </w:p>
    <w:p w14:paraId="0CFB3852" w14:textId="77777777" w:rsidR="00247B87" w:rsidRDefault="00247B87">
      <w:pPr>
        <w:pStyle w:val="Index1"/>
        <w:tabs>
          <w:tab w:val="right" w:leader="dot" w:pos="4576"/>
        </w:tabs>
        <w:rPr>
          <w:noProof/>
        </w:rPr>
      </w:pPr>
      <w:r w:rsidRPr="00DB628D">
        <w:rPr>
          <w:i/>
          <w:noProof/>
        </w:rPr>
        <w:t>MAX_Long</w:t>
      </w:r>
      <w:r>
        <w:rPr>
          <w:noProof/>
        </w:rPr>
        <w:tab/>
        <w:t>36, 131</w:t>
      </w:r>
    </w:p>
    <w:p w14:paraId="1CAC642E" w14:textId="77777777" w:rsidR="00247B87" w:rsidRDefault="00247B87">
      <w:pPr>
        <w:pStyle w:val="Index1"/>
        <w:tabs>
          <w:tab w:val="right" w:leader="dot" w:pos="4576"/>
        </w:tabs>
        <w:rPr>
          <w:noProof/>
        </w:rPr>
      </w:pPr>
      <w:r w:rsidRPr="00DB628D">
        <w:rPr>
          <w:i/>
          <w:noProof/>
        </w:rPr>
        <w:t>MAX_LONG</w:t>
      </w:r>
      <w:r>
        <w:rPr>
          <w:noProof/>
        </w:rPr>
        <w:tab/>
        <w:t>130, 131</w:t>
      </w:r>
    </w:p>
    <w:p w14:paraId="1C8BE9A4" w14:textId="77777777" w:rsidR="00247B87" w:rsidRDefault="00247B87">
      <w:pPr>
        <w:pStyle w:val="Index1"/>
        <w:tabs>
          <w:tab w:val="right" w:leader="dot" w:pos="4576"/>
        </w:tabs>
        <w:rPr>
          <w:noProof/>
        </w:rPr>
      </w:pPr>
      <w:r w:rsidRPr="00DB628D">
        <w:rPr>
          <w:i/>
          <w:noProof/>
        </w:rPr>
        <w:t>MAX_short</w:t>
      </w:r>
      <w:r>
        <w:rPr>
          <w:noProof/>
        </w:rPr>
        <w:tab/>
        <w:t>130</w:t>
      </w:r>
    </w:p>
    <w:p w14:paraId="3E8F0382" w14:textId="77777777" w:rsidR="00247B87" w:rsidRDefault="00247B87">
      <w:pPr>
        <w:pStyle w:val="Index1"/>
        <w:tabs>
          <w:tab w:val="right" w:leader="dot" w:pos="4576"/>
        </w:tabs>
        <w:rPr>
          <w:noProof/>
        </w:rPr>
      </w:pPr>
      <w:r>
        <w:rPr>
          <w:noProof/>
        </w:rPr>
        <w:t>Medium Access Control</w:t>
      </w:r>
      <w:r>
        <w:rPr>
          <w:noProof/>
        </w:rPr>
        <w:tab/>
        <w:t>9, 337</w:t>
      </w:r>
    </w:p>
    <w:p w14:paraId="0F865E48" w14:textId="77777777" w:rsidR="00247B87" w:rsidRDefault="00247B87">
      <w:pPr>
        <w:pStyle w:val="Index1"/>
        <w:tabs>
          <w:tab w:val="right" w:leader="dot" w:pos="4576"/>
        </w:tabs>
        <w:rPr>
          <w:noProof/>
        </w:rPr>
      </w:pPr>
      <w:r>
        <w:rPr>
          <w:noProof/>
        </w:rPr>
        <w:t>message</w:t>
      </w:r>
    </w:p>
    <w:p w14:paraId="30DBB1A5" w14:textId="77777777" w:rsidR="00247B87" w:rsidRDefault="00247B87">
      <w:pPr>
        <w:pStyle w:val="Index2"/>
        <w:tabs>
          <w:tab w:val="right" w:leader="dot" w:pos="4576"/>
        </w:tabs>
        <w:rPr>
          <w:noProof/>
        </w:rPr>
      </w:pPr>
      <w:r>
        <w:rPr>
          <w:noProof/>
        </w:rPr>
        <w:t>access time</w:t>
      </w:r>
      <w:r>
        <w:rPr>
          <w:noProof/>
        </w:rPr>
        <w:tab/>
        <w:t>327</w:t>
      </w:r>
    </w:p>
    <w:p w14:paraId="773AD756" w14:textId="77777777" w:rsidR="00247B87" w:rsidRDefault="00247B87">
      <w:pPr>
        <w:pStyle w:val="Index2"/>
        <w:tabs>
          <w:tab w:val="right" w:leader="dot" w:pos="4576"/>
        </w:tabs>
        <w:rPr>
          <w:noProof/>
        </w:rPr>
      </w:pPr>
      <w:r>
        <w:rPr>
          <w:noProof/>
        </w:rPr>
        <w:t>access time (exposure)</w:t>
      </w:r>
      <w:r>
        <w:rPr>
          <w:noProof/>
        </w:rPr>
        <w:tab/>
        <w:t>362</w:t>
      </w:r>
    </w:p>
    <w:p w14:paraId="2763FAA0" w14:textId="77777777" w:rsidR="00247B87" w:rsidRDefault="00247B87">
      <w:pPr>
        <w:pStyle w:val="Index2"/>
        <w:tabs>
          <w:tab w:val="right" w:leader="dot" w:pos="4576"/>
        </w:tabs>
        <w:rPr>
          <w:noProof/>
        </w:rPr>
      </w:pPr>
      <w:r>
        <w:rPr>
          <w:noProof/>
        </w:rPr>
        <w:t>length statistics</w:t>
      </w:r>
      <w:r>
        <w:rPr>
          <w:noProof/>
        </w:rPr>
        <w:tab/>
        <w:t>327</w:t>
      </w:r>
    </w:p>
    <w:p w14:paraId="419293AF" w14:textId="77777777" w:rsidR="00247B87" w:rsidRDefault="00247B87">
      <w:pPr>
        <w:pStyle w:val="Index2"/>
        <w:tabs>
          <w:tab w:val="right" w:leader="dot" w:pos="4576"/>
        </w:tabs>
        <w:rPr>
          <w:noProof/>
        </w:rPr>
      </w:pPr>
      <w:r>
        <w:rPr>
          <w:noProof/>
        </w:rPr>
        <w:t>length statistics (exposure)</w:t>
      </w:r>
      <w:r>
        <w:rPr>
          <w:noProof/>
        </w:rPr>
        <w:tab/>
        <w:t>363</w:t>
      </w:r>
    </w:p>
    <w:p w14:paraId="2F3865F6" w14:textId="77777777" w:rsidR="00247B87" w:rsidRDefault="00247B87">
      <w:pPr>
        <w:pStyle w:val="Index2"/>
        <w:tabs>
          <w:tab w:val="right" w:leader="dot" w:pos="4576"/>
        </w:tabs>
        <w:rPr>
          <w:noProof/>
        </w:rPr>
      </w:pPr>
      <w:r>
        <w:rPr>
          <w:noProof/>
        </w:rPr>
        <w:t>queues</w:t>
      </w:r>
      <w:r>
        <w:rPr>
          <w:noProof/>
        </w:rPr>
        <w:tab/>
        <w:t>235</w:t>
      </w:r>
    </w:p>
    <w:p w14:paraId="21AC497D" w14:textId="77777777" w:rsidR="00247B87" w:rsidRDefault="00247B87">
      <w:pPr>
        <w:pStyle w:val="Index1"/>
        <w:tabs>
          <w:tab w:val="right" w:leader="dot" w:pos="4576"/>
        </w:tabs>
        <w:rPr>
          <w:bCs/>
          <w:noProof/>
        </w:rPr>
      </w:pPr>
      <w:r w:rsidRPr="00DB628D">
        <w:rPr>
          <w:i/>
          <w:noProof/>
        </w:rPr>
        <w:t>Message</w:t>
      </w:r>
      <w:r>
        <w:rPr>
          <w:noProof/>
        </w:rPr>
        <w:tab/>
        <w:t xml:space="preserve">62, 111, 151, </w:t>
      </w:r>
      <w:r>
        <w:rPr>
          <w:b/>
          <w:bCs/>
          <w:noProof/>
        </w:rPr>
        <w:t>214</w:t>
      </w:r>
    </w:p>
    <w:p w14:paraId="698BFFF2" w14:textId="77777777" w:rsidR="00247B87" w:rsidRDefault="00247B87">
      <w:pPr>
        <w:pStyle w:val="Index2"/>
        <w:tabs>
          <w:tab w:val="right" w:leader="dot" w:pos="4576"/>
        </w:tabs>
        <w:rPr>
          <w:noProof/>
        </w:rPr>
      </w:pPr>
      <w:r>
        <w:rPr>
          <w:noProof/>
        </w:rPr>
        <w:t>attributes</w:t>
      </w:r>
      <w:r>
        <w:rPr>
          <w:noProof/>
        </w:rPr>
        <w:tab/>
        <w:t>216</w:t>
      </w:r>
    </w:p>
    <w:p w14:paraId="3AE6E851" w14:textId="77777777" w:rsidR="00247B87" w:rsidRDefault="00247B87">
      <w:pPr>
        <w:pStyle w:val="Index1"/>
        <w:tabs>
          <w:tab w:val="right" w:leader="dot" w:pos="4576"/>
        </w:tabs>
        <w:rPr>
          <w:noProof/>
        </w:rPr>
      </w:pPr>
      <w:r w:rsidRPr="00DB628D">
        <w:rPr>
          <w:i/>
          <w:noProof/>
        </w:rPr>
        <w:t xml:space="preserve">message </w:t>
      </w:r>
      <w:r>
        <w:rPr>
          <w:noProof/>
        </w:rPr>
        <w:t>(</w:t>
      </w:r>
      <w:r w:rsidRPr="00DB628D">
        <w:rPr>
          <w:i/>
          <w:noProof/>
        </w:rPr>
        <w:t>Message</w:t>
      </w:r>
      <w:r>
        <w:rPr>
          <w:noProof/>
        </w:rPr>
        <w:t xml:space="preserve"> declarator)</w:t>
      </w:r>
      <w:r>
        <w:rPr>
          <w:noProof/>
        </w:rPr>
        <w:tab/>
        <w:t>215</w:t>
      </w:r>
    </w:p>
    <w:p w14:paraId="476B3980" w14:textId="77777777" w:rsidR="00247B87" w:rsidRDefault="00247B87">
      <w:pPr>
        <w:pStyle w:val="Index1"/>
        <w:tabs>
          <w:tab w:val="right" w:leader="dot" w:pos="4576"/>
        </w:tabs>
        <w:rPr>
          <w:noProof/>
        </w:rPr>
      </w:pPr>
      <w:r>
        <w:rPr>
          <w:noProof/>
        </w:rPr>
        <w:t>microcontroller</w:t>
      </w:r>
      <w:r>
        <w:rPr>
          <w:noProof/>
        </w:rPr>
        <w:tab/>
        <w:t>11</w:t>
      </w:r>
    </w:p>
    <w:p w14:paraId="7789C7AD" w14:textId="77777777" w:rsidR="00247B87" w:rsidRDefault="00247B87">
      <w:pPr>
        <w:pStyle w:val="Index1"/>
        <w:tabs>
          <w:tab w:val="right" w:leader="dot" w:pos="4576"/>
        </w:tabs>
        <w:rPr>
          <w:noProof/>
        </w:rPr>
      </w:pPr>
      <w:r>
        <w:rPr>
          <w:noProof/>
        </w:rPr>
        <w:t>microsecond</w:t>
      </w:r>
      <w:r>
        <w:rPr>
          <w:noProof/>
        </w:rPr>
        <w:tab/>
        <w:t>122, 123, 126, 127, 128</w:t>
      </w:r>
    </w:p>
    <w:p w14:paraId="7BBE326D" w14:textId="77777777" w:rsidR="00247B87" w:rsidRDefault="00247B87">
      <w:pPr>
        <w:pStyle w:val="Index1"/>
        <w:tabs>
          <w:tab w:val="right" w:leader="dot" w:pos="4576"/>
        </w:tabs>
        <w:rPr>
          <w:noProof/>
        </w:rPr>
      </w:pPr>
      <w:r>
        <w:rPr>
          <w:noProof/>
        </w:rPr>
        <w:t>millisecond</w:t>
      </w:r>
      <w:r>
        <w:rPr>
          <w:noProof/>
        </w:rPr>
        <w:tab/>
        <w:t>23, 44, 126, 210, 355, 427</w:t>
      </w:r>
    </w:p>
    <w:p w14:paraId="4AA18618" w14:textId="77777777" w:rsidR="00247B87" w:rsidRDefault="00247B87">
      <w:pPr>
        <w:pStyle w:val="Index1"/>
        <w:tabs>
          <w:tab w:val="right" w:leader="dot" w:pos="4576"/>
        </w:tabs>
        <w:rPr>
          <w:noProof/>
        </w:rPr>
      </w:pPr>
      <w:r>
        <w:rPr>
          <w:noProof/>
        </w:rPr>
        <w:t>milliwatt</w:t>
      </w:r>
      <w:r>
        <w:rPr>
          <w:noProof/>
        </w:rPr>
        <w:tab/>
        <w:t>104, 146, 384</w:t>
      </w:r>
    </w:p>
    <w:p w14:paraId="31A2225B" w14:textId="77777777" w:rsidR="00247B87" w:rsidRDefault="00247B87">
      <w:pPr>
        <w:pStyle w:val="Index1"/>
        <w:tabs>
          <w:tab w:val="right" w:leader="dot" w:pos="4576"/>
        </w:tabs>
        <w:rPr>
          <w:noProof/>
        </w:rPr>
      </w:pPr>
      <w:r w:rsidRPr="00DB628D">
        <w:rPr>
          <w:i/>
          <w:noProof/>
        </w:rPr>
        <w:t>MIN_int</w:t>
      </w:r>
      <w:r>
        <w:rPr>
          <w:noProof/>
        </w:rPr>
        <w:tab/>
        <w:t>130</w:t>
      </w:r>
    </w:p>
    <w:p w14:paraId="340CDC85" w14:textId="77777777" w:rsidR="00247B87" w:rsidRDefault="00247B87">
      <w:pPr>
        <w:pStyle w:val="Index1"/>
        <w:tabs>
          <w:tab w:val="right" w:leader="dot" w:pos="4576"/>
        </w:tabs>
        <w:rPr>
          <w:noProof/>
        </w:rPr>
      </w:pPr>
      <w:r w:rsidRPr="00DB628D">
        <w:rPr>
          <w:i/>
          <w:noProof/>
        </w:rPr>
        <w:t>MIN_long</w:t>
      </w:r>
      <w:r>
        <w:rPr>
          <w:noProof/>
        </w:rPr>
        <w:tab/>
        <w:t>130</w:t>
      </w:r>
    </w:p>
    <w:p w14:paraId="6C749D86" w14:textId="77777777" w:rsidR="00247B87" w:rsidRDefault="00247B87">
      <w:pPr>
        <w:pStyle w:val="Index1"/>
        <w:tabs>
          <w:tab w:val="right" w:leader="dot" w:pos="4576"/>
        </w:tabs>
        <w:rPr>
          <w:noProof/>
        </w:rPr>
      </w:pPr>
      <w:r w:rsidRPr="00DB628D">
        <w:rPr>
          <w:i/>
          <w:noProof/>
        </w:rPr>
        <w:t>MIN_Long</w:t>
      </w:r>
      <w:r>
        <w:rPr>
          <w:noProof/>
        </w:rPr>
        <w:tab/>
        <w:t>130</w:t>
      </w:r>
    </w:p>
    <w:p w14:paraId="50CC1B42" w14:textId="77777777" w:rsidR="00247B87" w:rsidRDefault="00247B87">
      <w:pPr>
        <w:pStyle w:val="Index1"/>
        <w:tabs>
          <w:tab w:val="right" w:leader="dot" w:pos="4576"/>
        </w:tabs>
        <w:rPr>
          <w:noProof/>
        </w:rPr>
      </w:pPr>
      <w:r w:rsidRPr="00DB628D">
        <w:rPr>
          <w:i/>
          <w:noProof/>
        </w:rPr>
        <w:t>MIN_LONG</w:t>
      </w:r>
      <w:r>
        <w:rPr>
          <w:noProof/>
        </w:rPr>
        <w:tab/>
        <w:t>130</w:t>
      </w:r>
    </w:p>
    <w:p w14:paraId="413E9D4D" w14:textId="77777777" w:rsidR="00247B87" w:rsidRDefault="00247B87">
      <w:pPr>
        <w:pStyle w:val="Index1"/>
        <w:tabs>
          <w:tab w:val="right" w:leader="dot" w:pos="4576"/>
        </w:tabs>
        <w:rPr>
          <w:noProof/>
        </w:rPr>
      </w:pPr>
      <w:r w:rsidRPr="00DB628D">
        <w:rPr>
          <w:i/>
          <w:noProof/>
        </w:rPr>
        <w:t>MIN_short</w:t>
      </w:r>
      <w:r>
        <w:rPr>
          <w:noProof/>
        </w:rPr>
        <w:tab/>
        <w:t>130</w:t>
      </w:r>
    </w:p>
    <w:p w14:paraId="1A256326" w14:textId="77777777" w:rsidR="00247B87" w:rsidRDefault="00247B87">
      <w:pPr>
        <w:pStyle w:val="Index1"/>
        <w:tabs>
          <w:tab w:val="right" w:leader="dot" w:pos="4576"/>
        </w:tabs>
        <w:rPr>
          <w:noProof/>
        </w:rPr>
      </w:pPr>
      <w:r w:rsidRPr="00DB628D">
        <w:rPr>
          <w:i/>
          <w:noProof/>
        </w:rPr>
        <w:t>MIT_exp</w:t>
      </w:r>
      <w:r>
        <w:rPr>
          <w:noProof/>
        </w:rPr>
        <w:tab/>
        <w:t>225, 226</w:t>
      </w:r>
    </w:p>
    <w:p w14:paraId="275969EB" w14:textId="77777777" w:rsidR="00247B87" w:rsidRDefault="00247B87">
      <w:pPr>
        <w:pStyle w:val="Index2"/>
        <w:tabs>
          <w:tab w:val="right" w:leader="dot" w:pos="4576"/>
        </w:tabs>
        <w:rPr>
          <w:noProof/>
        </w:rPr>
      </w:pPr>
      <w:r>
        <w:rPr>
          <w:noProof/>
        </w:rPr>
        <w:t>examples</w:t>
      </w:r>
      <w:r>
        <w:rPr>
          <w:noProof/>
        </w:rPr>
        <w:tab/>
        <w:t>62, 111, 228</w:t>
      </w:r>
    </w:p>
    <w:p w14:paraId="2C41304B" w14:textId="77777777" w:rsidR="00247B87" w:rsidRDefault="00247B87">
      <w:pPr>
        <w:pStyle w:val="Index1"/>
        <w:tabs>
          <w:tab w:val="right" w:leader="dot" w:pos="4576"/>
        </w:tabs>
        <w:rPr>
          <w:noProof/>
        </w:rPr>
      </w:pPr>
      <w:r w:rsidRPr="00DB628D">
        <w:rPr>
          <w:i/>
          <w:noProof/>
        </w:rPr>
        <w:t>MIT_fix</w:t>
      </w:r>
      <w:r>
        <w:rPr>
          <w:noProof/>
        </w:rPr>
        <w:tab/>
        <w:t>111, 225, 226</w:t>
      </w:r>
    </w:p>
    <w:p w14:paraId="5BE67181" w14:textId="77777777" w:rsidR="00247B87" w:rsidRDefault="00247B87">
      <w:pPr>
        <w:pStyle w:val="Index1"/>
        <w:tabs>
          <w:tab w:val="right" w:leader="dot" w:pos="4576"/>
        </w:tabs>
        <w:rPr>
          <w:noProof/>
        </w:rPr>
      </w:pPr>
      <w:r w:rsidRPr="00DB628D">
        <w:rPr>
          <w:i/>
          <w:noProof/>
        </w:rPr>
        <w:t>MIT_unf</w:t>
      </w:r>
      <w:r>
        <w:rPr>
          <w:noProof/>
        </w:rPr>
        <w:tab/>
        <w:t>225, 226</w:t>
      </w:r>
    </w:p>
    <w:p w14:paraId="329D4DE9" w14:textId="77777777" w:rsidR="00247B87" w:rsidRDefault="00247B87">
      <w:pPr>
        <w:pStyle w:val="Index1"/>
        <w:tabs>
          <w:tab w:val="right" w:leader="dot" w:pos="4576"/>
        </w:tabs>
        <w:rPr>
          <w:noProof/>
        </w:rPr>
      </w:pPr>
      <w:r w:rsidRPr="00DB628D">
        <w:rPr>
          <w:i/>
          <w:noProof/>
        </w:rPr>
        <w:t>MLE_exp</w:t>
      </w:r>
      <w:r>
        <w:rPr>
          <w:noProof/>
        </w:rPr>
        <w:tab/>
        <w:t>225, 226</w:t>
      </w:r>
    </w:p>
    <w:p w14:paraId="57C2BAA3" w14:textId="77777777" w:rsidR="00247B87" w:rsidRDefault="00247B87">
      <w:pPr>
        <w:pStyle w:val="Index2"/>
        <w:tabs>
          <w:tab w:val="right" w:leader="dot" w:pos="4576"/>
        </w:tabs>
        <w:rPr>
          <w:noProof/>
        </w:rPr>
      </w:pPr>
      <w:r>
        <w:rPr>
          <w:noProof/>
        </w:rPr>
        <w:t>examples</w:t>
      </w:r>
      <w:r>
        <w:rPr>
          <w:noProof/>
        </w:rPr>
        <w:tab/>
        <w:t>228</w:t>
      </w:r>
    </w:p>
    <w:p w14:paraId="647ED4A2" w14:textId="77777777" w:rsidR="00247B87" w:rsidRDefault="00247B87">
      <w:pPr>
        <w:pStyle w:val="Index1"/>
        <w:tabs>
          <w:tab w:val="right" w:leader="dot" w:pos="4576"/>
        </w:tabs>
        <w:rPr>
          <w:noProof/>
        </w:rPr>
      </w:pPr>
      <w:r w:rsidRPr="00DB628D">
        <w:rPr>
          <w:i/>
          <w:noProof/>
        </w:rPr>
        <w:t>MLE_fix</w:t>
      </w:r>
      <w:r>
        <w:rPr>
          <w:noProof/>
        </w:rPr>
        <w:tab/>
        <w:t>225, 226</w:t>
      </w:r>
    </w:p>
    <w:p w14:paraId="70B02763" w14:textId="77777777" w:rsidR="00247B87" w:rsidRDefault="00247B87">
      <w:pPr>
        <w:pStyle w:val="Index2"/>
        <w:tabs>
          <w:tab w:val="right" w:leader="dot" w:pos="4576"/>
        </w:tabs>
        <w:rPr>
          <w:noProof/>
        </w:rPr>
      </w:pPr>
      <w:r>
        <w:rPr>
          <w:noProof/>
        </w:rPr>
        <w:t>examples</w:t>
      </w:r>
      <w:r>
        <w:rPr>
          <w:noProof/>
        </w:rPr>
        <w:tab/>
        <w:t>62, 111</w:t>
      </w:r>
    </w:p>
    <w:p w14:paraId="30E3E751" w14:textId="77777777" w:rsidR="00247B87" w:rsidRDefault="00247B87">
      <w:pPr>
        <w:pStyle w:val="Index1"/>
        <w:tabs>
          <w:tab w:val="right" w:leader="dot" w:pos="4576"/>
        </w:tabs>
        <w:rPr>
          <w:noProof/>
        </w:rPr>
      </w:pPr>
      <w:r w:rsidRPr="00DB628D">
        <w:rPr>
          <w:i/>
          <w:noProof/>
        </w:rPr>
        <w:t>MLE_unf</w:t>
      </w:r>
      <w:r>
        <w:rPr>
          <w:noProof/>
        </w:rPr>
        <w:tab/>
        <w:t>225, 226</w:t>
      </w:r>
    </w:p>
    <w:p w14:paraId="322DED10" w14:textId="77777777" w:rsidR="00247B87" w:rsidRDefault="00247B87">
      <w:pPr>
        <w:pStyle w:val="Index1"/>
        <w:tabs>
          <w:tab w:val="right" w:leader="dot" w:pos="4576"/>
        </w:tabs>
        <w:rPr>
          <w:noProof/>
        </w:rPr>
      </w:pPr>
      <w:r>
        <w:rPr>
          <w:noProof/>
        </w:rPr>
        <w:t>mobility</w:t>
      </w:r>
      <w:r>
        <w:rPr>
          <w:noProof/>
        </w:rPr>
        <w:tab/>
      </w:r>
      <w:r w:rsidRPr="00DB628D">
        <w:rPr>
          <w:rFonts w:cs="Mangal"/>
          <w:i/>
          <w:noProof/>
        </w:rPr>
        <w:t>See</w:t>
      </w:r>
      <w:r w:rsidRPr="00DB628D">
        <w:rPr>
          <w:rFonts w:cs="Mangal"/>
          <w:noProof/>
        </w:rPr>
        <w:t xml:space="preserve"> </w:t>
      </w:r>
      <w:r w:rsidRPr="00DB628D">
        <w:rPr>
          <w:rFonts w:cs="Mangal"/>
          <w:i/>
          <w:noProof/>
        </w:rPr>
        <w:t>Transceiver</w:t>
      </w:r>
      <w:r w:rsidRPr="00DB628D">
        <w:rPr>
          <w:rFonts w:cs="Mangal"/>
          <w:noProof/>
        </w:rPr>
        <w:t>, mobility</w:t>
      </w:r>
    </w:p>
    <w:p w14:paraId="26EC421A" w14:textId="77777777" w:rsidR="00247B87" w:rsidRDefault="00247B87">
      <w:pPr>
        <w:pStyle w:val="Index2"/>
        <w:tabs>
          <w:tab w:val="right" w:leader="dot" w:pos="4576"/>
        </w:tabs>
        <w:rPr>
          <w:noProof/>
        </w:rPr>
      </w:pPr>
      <w:r>
        <w:rPr>
          <w:noProof/>
        </w:rPr>
        <w:t>grain</w:t>
      </w:r>
      <w:r>
        <w:rPr>
          <w:noProof/>
        </w:rPr>
        <w:tab/>
        <w:t>125</w:t>
      </w:r>
    </w:p>
    <w:p w14:paraId="50B09744" w14:textId="77777777" w:rsidR="00247B87" w:rsidRDefault="00247B87">
      <w:pPr>
        <w:pStyle w:val="Index2"/>
        <w:tabs>
          <w:tab w:val="right" w:leader="dot" w:pos="4576"/>
        </w:tabs>
        <w:rPr>
          <w:noProof/>
        </w:rPr>
      </w:pPr>
      <w:r>
        <w:rPr>
          <w:noProof/>
        </w:rPr>
        <w:t>modeling</w:t>
      </w:r>
      <w:r>
        <w:rPr>
          <w:noProof/>
        </w:rPr>
        <w:tab/>
        <w:t>11, 49, 84, 159, 169, 179, 182, 270, 390</w:t>
      </w:r>
    </w:p>
    <w:p w14:paraId="21A7F1E8" w14:textId="77777777" w:rsidR="00247B87" w:rsidRDefault="00247B87">
      <w:pPr>
        <w:pStyle w:val="Index1"/>
        <w:tabs>
          <w:tab w:val="right" w:leader="dot" w:pos="4576"/>
        </w:tabs>
        <w:rPr>
          <w:noProof/>
        </w:rPr>
      </w:pPr>
      <w:r>
        <w:rPr>
          <w:noProof/>
        </w:rPr>
        <w:t>mode</w:t>
      </w:r>
    </w:p>
    <w:p w14:paraId="42F821D4" w14:textId="77777777" w:rsidR="00247B87" w:rsidRDefault="00247B87">
      <w:pPr>
        <w:pStyle w:val="Index2"/>
        <w:tabs>
          <w:tab w:val="right" w:leader="dot" w:pos="4576"/>
        </w:tabs>
        <w:rPr>
          <w:noProof/>
        </w:rPr>
      </w:pPr>
      <w:r>
        <w:rPr>
          <w:noProof/>
        </w:rPr>
        <w:t>control</w:t>
      </w:r>
      <w:r>
        <w:rPr>
          <w:noProof/>
        </w:rPr>
        <w:tab/>
      </w:r>
      <w:r w:rsidRPr="00DB628D">
        <w:rPr>
          <w:rFonts w:cs="Mangal"/>
          <w:i/>
          <w:noProof/>
        </w:rPr>
        <w:t>See</w:t>
      </w:r>
      <w:r w:rsidRPr="00DB628D">
        <w:rPr>
          <w:rFonts w:cs="Mangal"/>
          <w:noProof/>
        </w:rPr>
        <w:t xml:space="preserve"> control mode</w:t>
      </w:r>
    </w:p>
    <w:p w14:paraId="4436A5F8" w14:textId="77777777" w:rsidR="00247B87" w:rsidRDefault="00247B87">
      <w:pPr>
        <w:pStyle w:val="Index2"/>
        <w:tabs>
          <w:tab w:val="right" w:leader="dot" w:pos="4576"/>
        </w:tabs>
        <w:rPr>
          <w:noProof/>
        </w:rPr>
      </w:pPr>
      <w:r>
        <w:rPr>
          <w:noProof/>
        </w:rPr>
        <w:t>simulation</w:t>
      </w:r>
      <w:r>
        <w:rPr>
          <w:noProof/>
        </w:rPr>
        <w:tab/>
      </w:r>
      <w:r w:rsidRPr="00DB628D">
        <w:rPr>
          <w:rFonts w:cs="Mangal"/>
          <w:i/>
          <w:noProof/>
        </w:rPr>
        <w:t>See</w:t>
      </w:r>
      <w:r w:rsidRPr="00DB628D">
        <w:rPr>
          <w:rFonts w:cs="Mangal"/>
          <w:noProof/>
        </w:rPr>
        <w:t xml:space="preserve"> simulation mode</w:t>
      </w:r>
    </w:p>
    <w:p w14:paraId="7F8A00C5" w14:textId="77777777" w:rsidR="00247B87" w:rsidRDefault="00247B87">
      <w:pPr>
        <w:pStyle w:val="Index2"/>
        <w:tabs>
          <w:tab w:val="right" w:leader="dot" w:pos="4576"/>
        </w:tabs>
        <w:rPr>
          <w:noProof/>
        </w:rPr>
      </w:pPr>
      <w:r>
        <w:rPr>
          <w:noProof/>
        </w:rPr>
        <w:t>visualization</w:t>
      </w:r>
      <w:r>
        <w:rPr>
          <w:noProof/>
        </w:rPr>
        <w:tab/>
      </w:r>
      <w:r w:rsidRPr="00DB628D">
        <w:rPr>
          <w:rFonts w:cs="Mangal"/>
          <w:i/>
          <w:noProof/>
        </w:rPr>
        <w:t>See</w:t>
      </w:r>
      <w:r w:rsidRPr="00DB628D">
        <w:rPr>
          <w:rFonts w:cs="Mangal"/>
          <w:noProof/>
        </w:rPr>
        <w:t xml:space="preserve"> visualization mode</w:t>
      </w:r>
    </w:p>
    <w:p w14:paraId="6C4C720F" w14:textId="77777777" w:rsidR="00247B87" w:rsidRDefault="00247B87">
      <w:pPr>
        <w:pStyle w:val="Index1"/>
        <w:tabs>
          <w:tab w:val="right" w:leader="dot" w:pos="4576"/>
        </w:tabs>
        <w:rPr>
          <w:noProof/>
        </w:rPr>
      </w:pPr>
      <w:r>
        <w:rPr>
          <w:noProof/>
        </w:rPr>
        <w:t>modulation</w:t>
      </w:r>
      <w:r>
        <w:rPr>
          <w:noProof/>
        </w:rPr>
        <w:tab/>
        <w:t>101</w:t>
      </w:r>
    </w:p>
    <w:p w14:paraId="4BC0AA40" w14:textId="77777777" w:rsidR="00247B87" w:rsidRDefault="00247B87">
      <w:pPr>
        <w:pStyle w:val="Index1"/>
        <w:tabs>
          <w:tab w:val="right" w:leader="dot" w:pos="4576"/>
        </w:tabs>
        <w:rPr>
          <w:bCs/>
          <w:noProof/>
        </w:rPr>
      </w:pPr>
      <w:r w:rsidRPr="00DB628D">
        <w:rPr>
          <w:i/>
          <w:noProof/>
        </w:rPr>
        <w:t>Monitor</w:t>
      </w:r>
      <w:r>
        <w:rPr>
          <w:noProof/>
        </w:rPr>
        <w:tab/>
        <w:t xml:space="preserve">147, </w:t>
      </w:r>
      <w:r>
        <w:rPr>
          <w:b/>
          <w:bCs/>
          <w:noProof/>
        </w:rPr>
        <w:t>210</w:t>
      </w:r>
      <w:r>
        <w:rPr>
          <w:bCs/>
          <w:noProof/>
        </w:rPr>
        <w:t>–</w:t>
      </w:r>
      <w:r>
        <w:rPr>
          <w:b/>
          <w:bCs/>
          <w:noProof/>
        </w:rPr>
        <w:t>12</w:t>
      </w:r>
    </w:p>
    <w:p w14:paraId="39503C62" w14:textId="77777777" w:rsidR="00247B87" w:rsidRDefault="00247B87">
      <w:pPr>
        <w:pStyle w:val="Index2"/>
        <w:tabs>
          <w:tab w:val="right" w:leader="dot" w:pos="4576"/>
        </w:tabs>
        <w:rPr>
          <w:noProof/>
        </w:rPr>
      </w:pPr>
      <w:r>
        <w:rPr>
          <w:noProof/>
        </w:rPr>
        <w:t>class Id</w:t>
      </w:r>
      <w:r>
        <w:rPr>
          <w:noProof/>
        </w:rPr>
        <w:tab/>
        <w:t>148</w:t>
      </w:r>
    </w:p>
    <w:p w14:paraId="56293AFD" w14:textId="77777777" w:rsidR="00247B87" w:rsidRDefault="00247B87">
      <w:pPr>
        <w:pStyle w:val="Index2"/>
        <w:tabs>
          <w:tab w:val="right" w:leader="dot" w:pos="4576"/>
        </w:tabs>
        <w:rPr>
          <w:noProof/>
        </w:rPr>
      </w:pPr>
      <w:r>
        <w:rPr>
          <w:noProof/>
        </w:rPr>
        <w:t>object Id</w:t>
      </w:r>
      <w:r>
        <w:rPr>
          <w:noProof/>
        </w:rPr>
        <w:tab/>
        <w:t>148</w:t>
      </w:r>
    </w:p>
    <w:p w14:paraId="06C8EF61" w14:textId="77777777" w:rsidR="00247B87" w:rsidRDefault="00247B87">
      <w:pPr>
        <w:pStyle w:val="Index1"/>
        <w:tabs>
          <w:tab w:val="right" w:leader="dot" w:pos="4576"/>
        </w:tabs>
        <w:rPr>
          <w:bCs/>
          <w:noProof/>
        </w:rPr>
      </w:pPr>
      <w:r>
        <w:rPr>
          <w:noProof/>
        </w:rPr>
        <w:t>monitor (DSD)</w:t>
      </w:r>
      <w:r>
        <w:rPr>
          <w:noProof/>
        </w:rPr>
        <w:tab/>
        <w:t xml:space="preserve">27, 398, 400, 401, 402, </w:t>
      </w:r>
      <w:r>
        <w:rPr>
          <w:b/>
          <w:bCs/>
          <w:noProof/>
        </w:rPr>
        <w:t>414</w:t>
      </w:r>
      <w:r>
        <w:rPr>
          <w:bCs/>
          <w:noProof/>
        </w:rPr>
        <w:t>, 415</w:t>
      </w:r>
    </w:p>
    <w:p w14:paraId="65940C31" w14:textId="77777777" w:rsidR="00247B87" w:rsidRDefault="00247B87">
      <w:pPr>
        <w:pStyle w:val="Index2"/>
        <w:tabs>
          <w:tab w:val="right" w:leader="dot" w:pos="4576"/>
        </w:tabs>
        <w:rPr>
          <w:noProof/>
        </w:rPr>
      </w:pPr>
      <w:r>
        <w:rPr>
          <w:noProof/>
        </w:rPr>
        <w:t>port</w:t>
      </w:r>
      <w:r>
        <w:rPr>
          <w:noProof/>
        </w:rPr>
        <w:tab/>
        <w:t>400, 401</w:t>
      </w:r>
    </w:p>
    <w:p w14:paraId="7BA4973A" w14:textId="77777777" w:rsidR="00247B87" w:rsidRDefault="00247B87">
      <w:pPr>
        <w:pStyle w:val="Index2"/>
        <w:tabs>
          <w:tab w:val="right" w:leader="dot" w:pos="4576"/>
        </w:tabs>
        <w:rPr>
          <w:noProof/>
        </w:rPr>
      </w:pPr>
      <w:r>
        <w:rPr>
          <w:noProof/>
        </w:rPr>
        <w:t>templates</w:t>
      </w:r>
      <w:r>
        <w:rPr>
          <w:noProof/>
        </w:rPr>
        <w:tab/>
        <w:t>401, 411, 413</w:t>
      </w:r>
    </w:p>
    <w:p w14:paraId="744A8DB2" w14:textId="77777777" w:rsidR="00247B87" w:rsidRDefault="00247B87">
      <w:pPr>
        <w:pStyle w:val="Index1"/>
        <w:tabs>
          <w:tab w:val="right" w:leader="dot" w:pos="4576"/>
        </w:tabs>
        <w:rPr>
          <w:noProof/>
        </w:rPr>
      </w:pPr>
      <w:r w:rsidRPr="00DB628D">
        <w:rPr>
          <w:i/>
          <w:noProof/>
        </w:rPr>
        <w:t>MONITOR_LOCAL_EVENT</w:t>
      </w:r>
      <w:r>
        <w:rPr>
          <w:noProof/>
        </w:rPr>
        <w:tab/>
        <w:t>211</w:t>
      </w:r>
    </w:p>
    <w:p w14:paraId="6B2AC8CB" w14:textId="77777777" w:rsidR="00247B87" w:rsidRDefault="00247B87">
      <w:pPr>
        <w:pStyle w:val="Index1"/>
        <w:tabs>
          <w:tab w:val="right" w:leader="dot" w:pos="4576"/>
        </w:tabs>
        <w:rPr>
          <w:noProof/>
        </w:rPr>
      </w:pPr>
      <w:r w:rsidRPr="00DB628D">
        <w:rPr>
          <w:i/>
          <w:noProof/>
        </w:rPr>
        <w:t>MQHead</w:t>
      </w:r>
      <w:r>
        <w:rPr>
          <w:noProof/>
        </w:rPr>
        <w:tab/>
        <w:t>235</w:t>
      </w:r>
    </w:p>
    <w:p w14:paraId="6365F992" w14:textId="77777777" w:rsidR="00247B87" w:rsidRDefault="00247B87">
      <w:pPr>
        <w:pStyle w:val="Index1"/>
        <w:tabs>
          <w:tab w:val="right" w:leader="dot" w:pos="4576"/>
        </w:tabs>
        <w:rPr>
          <w:noProof/>
        </w:rPr>
      </w:pPr>
      <w:r w:rsidRPr="00DB628D">
        <w:rPr>
          <w:i/>
          <w:noProof/>
        </w:rPr>
        <w:t>MQTail</w:t>
      </w:r>
      <w:r>
        <w:rPr>
          <w:noProof/>
        </w:rPr>
        <w:tab/>
        <w:t>235</w:t>
      </w:r>
    </w:p>
    <w:p w14:paraId="5A24508C" w14:textId="77777777" w:rsidR="00247B87" w:rsidRDefault="00247B87">
      <w:pPr>
        <w:pStyle w:val="Index1"/>
        <w:tabs>
          <w:tab w:val="right" w:leader="dot" w:pos="4576"/>
        </w:tabs>
        <w:rPr>
          <w:noProof/>
        </w:rPr>
      </w:pPr>
      <w:r w:rsidRPr="00DB628D">
        <w:rPr>
          <w:noProof/>
          <w:spacing w:val="5"/>
        </w:rPr>
        <w:t>multiplexing</w:t>
      </w:r>
      <w:r>
        <w:rPr>
          <w:noProof/>
        </w:rPr>
        <w:tab/>
        <w:t>85</w:t>
      </w:r>
    </w:p>
    <w:p w14:paraId="3E32E406" w14:textId="77777777" w:rsidR="00247B87" w:rsidRDefault="00247B87">
      <w:pPr>
        <w:pStyle w:val="Index1"/>
        <w:tabs>
          <w:tab w:val="right" w:leader="dot" w:pos="4576"/>
        </w:tabs>
        <w:rPr>
          <w:bCs/>
          <w:noProof/>
        </w:rPr>
      </w:pPr>
      <w:r w:rsidRPr="00DB628D">
        <w:rPr>
          <w:i/>
          <w:noProof/>
        </w:rPr>
        <w:t>MXChannels</w:t>
      </w:r>
      <w:r>
        <w:rPr>
          <w:noProof/>
        </w:rPr>
        <w:tab/>
      </w:r>
      <w:r>
        <w:rPr>
          <w:b/>
          <w:bCs/>
          <w:noProof/>
        </w:rPr>
        <w:t>383</w:t>
      </w:r>
      <w:r>
        <w:rPr>
          <w:bCs/>
          <w:noProof/>
        </w:rPr>
        <w:t>, 384, 386, 388, 391, 395</w:t>
      </w:r>
    </w:p>
    <w:p w14:paraId="416299DD" w14:textId="77777777" w:rsidR="00247B87" w:rsidRDefault="00247B87">
      <w:pPr>
        <w:pStyle w:val="IndexHeading"/>
        <w:keepNext/>
        <w:tabs>
          <w:tab w:val="right" w:leader="dot" w:pos="4576"/>
        </w:tabs>
        <w:rPr>
          <w:rFonts w:eastAsiaTheme="minorEastAsia" w:cstheme="minorBidi"/>
          <w:b w:val="0"/>
          <w:bCs w:val="0"/>
          <w:noProof/>
        </w:rPr>
      </w:pPr>
      <w:r>
        <w:rPr>
          <w:noProof/>
        </w:rPr>
        <w:t>N</w:t>
      </w:r>
    </w:p>
    <w:p w14:paraId="7EB58B66" w14:textId="77777777" w:rsidR="00247B87" w:rsidRDefault="00247B87">
      <w:pPr>
        <w:pStyle w:val="Index1"/>
        <w:tabs>
          <w:tab w:val="right" w:leader="dot" w:pos="4576"/>
        </w:tabs>
        <w:rPr>
          <w:noProof/>
        </w:rPr>
      </w:pPr>
      <w:r>
        <w:rPr>
          <w:noProof/>
        </w:rPr>
        <w:t>nanosecond</w:t>
      </w:r>
      <w:r>
        <w:rPr>
          <w:noProof/>
        </w:rPr>
        <w:tab/>
        <w:t>38</w:t>
      </w:r>
    </w:p>
    <w:p w14:paraId="15B1B946" w14:textId="77777777" w:rsidR="00247B87" w:rsidRDefault="00247B87">
      <w:pPr>
        <w:pStyle w:val="Index1"/>
        <w:tabs>
          <w:tab w:val="right" w:leader="dot" w:pos="4576"/>
        </w:tabs>
        <w:rPr>
          <w:noProof/>
        </w:rPr>
      </w:pPr>
      <w:r w:rsidRPr="00DB628D">
        <w:rPr>
          <w:i/>
          <w:noProof/>
        </w:rPr>
        <w:t>NDBits</w:t>
      </w:r>
      <w:r>
        <w:rPr>
          <w:noProof/>
        </w:rPr>
        <w:tab/>
        <w:t>331, 367</w:t>
      </w:r>
    </w:p>
    <w:p w14:paraId="5E1D7796" w14:textId="77777777" w:rsidR="00247B87" w:rsidRDefault="00247B87">
      <w:pPr>
        <w:pStyle w:val="Index1"/>
        <w:tabs>
          <w:tab w:val="right" w:leader="dot" w:pos="4576"/>
        </w:tabs>
        <w:rPr>
          <w:noProof/>
        </w:rPr>
      </w:pPr>
      <w:r w:rsidRPr="00DB628D">
        <w:rPr>
          <w:i/>
          <w:noProof/>
        </w:rPr>
        <w:t>NDPackets</w:t>
      </w:r>
      <w:r>
        <w:rPr>
          <w:noProof/>
        </w:rPr>
        <w:tab/>
        <w:t>331, 367</w:t>
      </w:r>
    </w:p>
    <w:p w14:paraId="2B81A86F" w14:textId="77777777" w:rsidR="00247B87" w:rsidRDefault="00247B87">
      <w:pPr>
        <w:pStyle w:val="Index1"/>
        <w:tabs>
          <w:tab w:val="right" w:leader="dot" w:pos="4576"/>
        </w:tabs>
        <w:rPr>
          <w:noProof/>
        </w:rPr>
      </w:pPr>
      <w:r>
        <w:rPr>
          <w:noProof/>
        </w:rPr>
        <w:t>negative coordinates</w:t>
      </w:r>
      <w:r>
        <w:rPr>
          <w:noProof/>
        </w:rPr>
        <w:tab/>
        <w:t>182</w:t>
      </w:r>
    </w:p>
    <w:p w14:paraId="2827763A" w14:textId="77777777" w:rsidR="00247B87" w:rsidRDefault="00247B87">
      <w:pPr>
        <w:pStyle w:val="Index1"/>
        <w:tabs>
          <w:tab w:val="right" w:leader="dot" w:pos="4576"/>
        </w:tabs>
        <w:rPr>
          <w:bCs/>
          <w:noProof/>
        </w:rPr>
      </w:pPr>
      <w:r>
        <w:rPr>
          <w:noProof/>
        </w:rPr>
        <w:t>neighborhood</w:t>
      </w:r>
      <w:r>
        <w:rPr>
          <w:noProof/>
        </w:rPr>
        <w:tab/>
        <w:t xml:space="preserve">106, 172, 176, </w:t>
      </w:r>
      <w:r>
        <w:rPr>
          <w:b/>
          <w:bCs/>
          <w:noProof/>
        </w:rPr>
        <w:t>185</w:t>
      </w:r>
      <w:r>
        <w:rPr>
          <w:bCs/>
          <w:noProof/>
        </w:rPr>
        <w:t xml:space="preserve">, </w:t>
      </w:r>
      <w:r>
        <w:rPr>
          <w:b/>
          <w:bCs/>
          <w:noProof/>
        </w:rPr>
        <w:t>266</w:t>
      </w:r>
      <w:r>
        <w:rPr>
          <w:bCs/>
          <w:noProof/>
        </w:rPr>
        <w:t>, 278</w:t>
      </w:r>
    </w:p>
    <w:p w14:paraId="0CEF68FD" w14:textId="77777777" w:rsidR="00247B87" w:rsidRDefault="00247B87">
      <w:pPr>
        <w:pStyle w:val="Index2"/>
        <w:tabs>
          <w:tab w:val="right" w:leader="dot" w:pos="4576"/>
        </w:tabs>
        <w:rPr>
          <w:noProof/>
        </w:rPr>
      </w:pPr>
      <w:r>
        <w:rPr>
          <w:noProof/>
        </w:rPr>
        <w:t>exposure</w:t>
      </w:r>
      <w:r>
        <w:rPr>
          <w:noProof/>
        </w:rPr>
        <w:tab/>
        <w:t>368, 370</w:t>
      </w:r>
    </w:p>
    <w:p w14:paraId="579B6430" w14:textId="77777777" w:rsidR="00247B87" w:rsidRDefault="00247B87">
      <w:pPr>
        <w:pStyle w:val="Index2"/>
        <w:tabs>
          <w:tab w:val="right" w:leader="dot" w:pos="4576"/>
        </w:tabs>
        <w:rPr>
          <w:noProof/>
        </w:rPr>
      </w:pPr>
      <w:r>
        <w:rPr>
          <w:noProof/>
        </w:rPr>
        <w:t>in shadowing model</w:t>
      </w:r>
      <w:r>
        <w:rPr>
          <w:noProof/>
        </w:rPr>
        <w:tab/>
        <w:t>388</w:t>
      </w:r>
    </w:p>
    <w:p w14:paraId="7F5F5AB4" w14:textId="77777777" w:rsidR="00247B87" w:rsidRDefault="00247B87">
      <w:pPr>
        <w:pStyle w:val="Index1"/>
        <w:tabs>
          <w:tab w:val="right" w:leader="dot" w:pos="4576"/>
        </w:tabs>
        <w:rPr>
          <w:noProof/>
        </w:rPr>
      </w:pPr>
      <w:r>
        <w:rPr>
          <w:noProof/>
        </w:rPr>
        <w:t>neutrino channel model</w:t>
      </w:r>
      <w:r>
        <w:rPr>
          <w:noProof/>
        </w:rPr>
        <w:tab/>
        <w:t>395</w:t>
      </w:r>
    </w:p>
    <w:p w14:paraId="0827A05C" w14:textId="77777777" w:rsidR="00247B87" w:rsidRDefault="00247B87">
      <w:pPr>
        <w:pStyle w:val="Index1"/>
        <w:tabs>
          <w:tab w:val="right" w:leader="dot" w:pos="4576"/>
        </w:tabs>
        <w:rPr>
          <w:bCs/>
          <w:noProof/>
        </w:rPr>
      </w:pPr>
      <w:r w:rsidRPr="00DB628D">
        <w:rPr>
          <w:i/>
          <w:noProof/>
        </w:rPr>
        <w:t>NEWITEM</w:t>
      </w:r>
      <w:r>
        <w:rPr>
          <w:noProof/>
        </w:rPr>
        <w:tab/>
      </w:r>
      <w:r>
        <w:rPr>
          <w:b/>
          <w:bCs/>
          <w:noProof/>
        </w:rPr>
        <w:t>295</w:t>
      </w:r>
      <w:r>
        <w:rPr>
          <w:bCs/>
          <w:noProof/>
        </w:rPr>
        <w:t>, 296, 297, 299, 300, 302, 311, 313, 314, 315, 317</w:t>
      </w:r>
    </w:p>
    <w:p w14:paraId="733F8B5D" w14:textId="77777777" w:rsidR="00247B87" w:rsidRDefault="00247B87">
      <w:pPr>
        <w:pStyle w:val="Index2"/>
        <w:tabs>
          <w:tab w:val="right" w:leader="dot" w:pos="4576"/>
        </w:tabs>
        <w:rPr>
          <w:noProof/>
        </w:rPr>
      </w:pPr>
      <w:r>
        <w:rPr>
          <w:noProof/>
        </w:rPr>
        <w:t>examples</w:t>
      </w:r>
      <w:r>
        <w:rPr>
          <w:noProof/>
        </w:rPr>
        <w:tab/>
        <w:t>299, 301, 302, 303</w:t>
      </w:r>
    </w:p>
    <w:p w14:paraId="67D2537D" w14:textId="77777777" w:rsidR="00247B87" w:rsidRDefault="00247B87">
      <w:pPr>
        <w:pStyle w:val="Index2"/>
        <w:tabs>
          <w:tab w:val="right" w:leader="dot" w:pos="4576"/>
        </w:tabs>
        <w:rPr>
          <w:noProof/>
        </w:rPr>
      </w:pPr>
      <w:r>
        <w:rPr>
          <w:noProof/>
        </w:rPr>
        <w:t>exposure</w:t>
      </w:r>
      <w:r>
        <w:rPr>
          <w:noProof/>
        </w:rPr>
        <w:tab/>
        <w:t>357</w:t>
      </w:r>
    </w:p>
    <w:p w14:paraId="0AD9C10C" w14:textId="77777777" w:rsidR="00247B87" w:rsidRDefault="00247B87">
      <w:pPr>
        <w:pStyle w:val="Index1"/>
        <w:tabs>
          <w:tab w:val="right" w:leader="dot" w:pos="4576"/>
        </w:tabs>
        <w:rPr>
          <w:noProof/>
        </w:rPr>
      </w:pPr>
      <w:r w:rsidRPr="00DB628D">
        <w:rPr>
          <w:i/>
          <w:noProof/>
        </w:rPr>
        <w:t>NHDPackets</w:t>
      </w:r>
      <w:r>
        <w:rPr>
          <w:noProof/>
        </w:rPr>
        <w:tab/>
        <w:t>331, 367</w:t>
      </w:r>
    </w:p>
    <w:p w14:paraId="5ECFACA5" w14:textId="77777777" w:rsidR="00247B87" w:rsidRDefault="00247B87">
      <w:pPr>
        <w:pStyle w:val="Index1"/>
        <w:tabs>
          <w:tab w:val="right" w:leader="dot" w:pos="4576"/>
        </w:tabs>
        <w:rPr>
          <w:noProof/>
        </w:rPr>
      </w:pPr>
      <w:r>
        <w:rPr>
          <w:noProof/>
        </w:rPr>
        <w:t>nibble</w:t>
      </w:r>
      <w:r>
        <w:rPr>
          <w:noProof/>
        </w:rPr>
        <w:tab/>
        <w:t>176</w:t>
      </w:r>
    </w:p>
    <w:p w14:paraId="601F1420" w14:textId="77777777" w:rsidR="00247B87" w:rsidRDefault="00247B87">
      <w:pPr>
        <w:pStyle w:val="Index1"/>
        <w:tabs>
          <w:tab w:val="right" w:leader="dot" w:pos="4576"/>
        </w:tabs>
        <w:rPr>
          <w:bCs/>
          <w:noProof/>
        </w:rPr>
      </w:pPr>
      <w:r>
        <w:rPr>
          <w:noProof/>
        </w:rPr>
        <w:lastRenderedPageBreak/>
        <w:t>nickname</w:t>
      </w:r>
      <w:r>
        <w:rPr>
          <w:noProof/>
        </w:rPr>
        <w:tab/>
        <w:t xml:space="preserve">147, </w:t>
      </w:r>
      <w:r>
        <w:rPr>
          <w:b/>
          <w:bCs/>
          <w:noProof/>
        </w:rPr>
        <w:t>149</w:t>
      </w:r>
      <w:r>
        <w:rPr>
          <w:bCs/>
          <w:noProof/>
        </w:rPr>
        <w:t>, 164, 320, 322, 324, 342, 375, 376, 377, 378, 414, 417, 423</w:t>
      </w:r>
    </w:p>
    <w:p w14:paraId="2353F5D4" w14:textId="77777777" w:rsidR="00247B87" w:rsidRDefault="00247B87">
      <w:pPr>
        <w:pStyle w:val="Index2"/>
        <w:tabs>
          <w:tab w:val="right" w:leader="dot" w:pos="4576"/>
        </w:tabs>
        <w:rPr>
          <w:noProof/>
        </w:rPr>
      </w:pPr>
      <w:r w:rsidRPr="00DB628D">
        <w:rPr>
          <w:i/>
          <w:noProof/>
        </w:rPr>
        <w:t>create</w:t>
      </w:r>
      <w:r>
        <w:rPr>
          <w:noProof/>
        </w:rPr>
        <w:t xml:space="preserve"> variant</w:t>
      </w:r>
      <w:r>
        <w:rPr>
          <w:noProof/>
        </w:rPr>
        <w:tab/>
        <w:t>155, 215, 221, 222, 324</w:t>
      </w:r>
    </w:p>
    <w:p w14:paraId="670A9690" w14:textId="77777777" w:rsidR="00247B87" w:rsidRDefault="00247B87">
      <w:pPr>
        <w:pStyle w:val="Index1"/>
        <w:tabs>
          <w:tab w:val="right" w:leader="dot" w:pos="4576"/>
        </w:tabs>
        <w:rPr>
          <w:noProof/>
        </w:rPr>
      </w:pPr>
      <w:r w:rsidRPr="00DB628D">
        <w:rPr>
          <w:i/>
          <w:noProof/>
        </w:rPr>
        <w:t>NLinks</w:t>
      </w:r>
      <w:r>
        <w:rPr>
          <w:noProof/>
        </w:rPr>
        <w:tab/>
        <w:t>163</w:t>
      </w:r>
    </w:p>
    <w:p w14:paraId="1C3EF645" w14:textId="77777777" w:rsidR="00247B87" w:rsidRDefault="00247B87">
      <w:pPr>
        <w:pStyle w:val="Index1"/>
        <w:tabs>
          <w:tab w:val="right" w:leader="dot" w:pos="4576"/>
        </w:tabs>
        <w:rPr>
          <w:noProof/>
        </w:rPr>
      </w:pPr>
      <w:r w:rsidRPr="00DB628D">
        <w:rPr>
          <w:i/>
          <w:noProof/>
        </w:rPr>
        <w:t xml:space="preserve">NO </w:t>
      </w:r>
      <w:r>
        <w:rPr>
          <w:noProof/>
        </w:rPr>
        <w:t>(Boolean constant)</w:t>
      </w:r>
      <w:r>
        <w:rPr>
          <w:noProof/>
        </w:rPr>
        <w:tab/>
        <w:t>143</w:t>
      </w:r>
    </w:p>
    <w:p w14:paraId="367A7462" w14:textId="77777777" w:rsidR="00247B87" w:rsidRDefault="00247B87">
      <w:pPr>
        <w:pStyle w:val="Index2"/>
        <w:tabs>
          <w:tab w:val="right" w:leader="dot" w:pos="4576"/>
        </w:tabs>
        <w:rPr>
          <w:noProof/>
        </w:rPr>
      </w:pPr>
      <w:r>
        <w:rPr>
          <w:noProof/>
        </w:rPr>
        <w:t>examples</w:t>
      </w:r>
      <w:r>
        <w:rPr>
          <w:noProof/>
        </w:rPr>
        <w:tab/>
        <w:t>16, 91, 97, 175, 281</w:t>
      </w:r>
    </w:p>
    <w:p w14:paraId="12CF99BD" w14:textId="77777777" w:rsidR="00247B87" w:rsidRDefault="00247B87">
      <w:pPr>
        <w:pStyle w:val="Index1"/>
        <w:tabs>
          <w:tab w:val="right" w:leader="dot" w:pos="4576"/>
        </w:tabs>
        <w:rPr>
          <w:noProof/>
        </w:rPr>
      </w:pPr>
      <w:r>
        <w:rPr>
          <w:noProof/>
        </w:rPr>
        <w:t>node</w:t>
      </w:r>
      <w:r>
        <w:rPr>
          <w:noProof/>
        </w:rPr>
        <w:tab/>
      </w:r>
      <w:r w:rsidRPr="00DB628D">
        <w:rPr>
          <w:rFonts w:cs="Mangal"/>
          <w:i/>
          <w:noProof/>
        </w:rPr>
        <w:t>See</w:t>
      </w:r>
      <w:r w:rsidRPr="00DB628D">
        <w:rPr>
          <w:rFonts w:cs="Mangal"/>
          <w:noProof/>
        </w:rPr>
        <w:t xml:space="preserve"> </w:t>
      </w:r>
      <w:r w:rsidRPr="00DB628D">
        <w:rPr>
          <w:rFonts w:cs="Mangal"/>
          <w:i/>
          <w:noProof/>
        </w:rPr>
        <w:t>Station</w:t>
      </w:r>
    </w:p>
    <w:p w14:paraId="41499BBC" w14:textId="77777777" w:rsidR="00247B87" w:rsidRDefault="00247B87">
      <w:pPr>
        <w:pStyle w:val="Index1"/>
        <w:tabs>
          <w:tab w:val="right" w:leader="dot" w:pos="4576"/>
        </w:tabs>
        <w:rPr>
          <w:noProof/>
        </w:rPr>
      </w:pPr>
      <w:r>
        <w:rPr>
          <w:noProof/>
        </w:rPr>
        <w:t>noise</w:t>
      </w:r>
      <w:r>
        <w:rPr>
          <w:noProof/>
        </w:rPr>
        <w:tab/>
      </w:r>
      <w:r w:rsidRPr="00DB628D">
        <w:rPr>
          <w:rFonts w:cs="Mangal"/>
          <w:i/>
          <w:noProof/>
        </w:rPr>
        <w:t>See</w:t>
      </w:r>
      <w:r w:rsidRPr="00DB628D">
        <w:rPr>
          <w:rFonts w:cs="Mangal"/>
          <w:noProof/>
        </w:rPr>
        <w:t xml:space="preserve"> background, noise</w:t>
      </w:r>
    </w:p>
    <w:p w14:paraId="3FE85E5A" w14:textId="77777777" w:rsidR="00247B87" w:rsidRDefault="00247B87">
      <w:pPr>
        <w:pStyle w:val="Index1"/>
        <w:tabs>
          <w:tab w:val="right" w:leader="dot" w:pos="4576"/>
        </w:tabs>
        <w:rPr>
          <w:noProof/>
        </w:rPr>
      </w:pPr>
      <w:r>
        <w:rPr>
          <w:noProof/>
        </w:rPr>
        <w:t>nondeterminism</w:t>
      </w:r>
      <w:r>
        <w:rPr>
          <w:noProof/>
        </w:rPr>
        <w:tab/>
        <w:t>21, 23, 53, 124, 187, 192, 203, 205, 237, 296</w:t>
      </w:r>
    </w:p>
    <w:p w14:paraId="5078817B" w14:textId="77777777" w:rsidR="00247B87" w:rsidRDefault="00247B87">
      <w:pPr>
        <w:pStyle w:val="Index2"/>
        <w:tabs>
          <w:tab w:val="right" w:leader="dot" w:pos="4576"/>
        </w:tabs>
        <w:rPr>
          <w:noProof/>
        </w:rPr>
      </w:pPr>
      <w:r>
        <w:rPr>
          <w:noProof/>
        </w:rPr>
        <w:t>avoiding</w:t>
      </w:r>
      <w:r>
        <w:rPr>
          <w:noProof/>
        </w:rPr>
        <w:tab/>
        <w:t>124, 205, 244, 299, 406</w:t>
      </w:r>
    </w:p>
    <w:p w14:paraId="3A0C1CE8" w14:textId="77777777" w:rsidR="00247B87" w:rsidRDefault="00247B87">
      <w:pPr>
        <w:pStyle w:val="Index1"/>
        <w:tabs>
          <w:tab w:val="right" w:leader="dot" w:pos="4576"/>
        </w:tabs>
        <w:rPr>
          <w:bCs/>
          <w:noProof/>
        </w:rPr>
      </w:pPr>
      <w:r w:rsidRPr="00DB628D">
        <w:rPr>
          <w:i/>
          <w:noProof/>
        </w:rPr>
        <w:t>NONE</w:t>
      </w:r>
      <w:r>
        <w:rPr>
          <w:noProof/>
        </w:rPr>
        <w:tab/>
      </w:r>
      <w:r>
        <w:rPr>
          <w:b/>
          <w:bCs/>
          <w:noProof/>
        </w:rPr>
        <w:t>98</w:t>
      </w:r>
      <w:r>
        <w:rPr>
          <w:bCs/>
          <w:noProof/>
        </w:rPr>
        <w:t>, 148, 160, 166, 174, 216, 217, 219, 232, 236, 245, 254, 260, 268, 277, 282, 289, 348, 354</w:t>
      </w:r>
    </w:p>
    <w:p w14:paraId="7DBDC638" w14:textId="77777777" w:rsidR="00247B87" w:rsidRDefault="00247B87">
      <w:pPr>
        <w:pStyle w:val="Index2"/>
        <w:tabs>
          <w:tab w:val="right" w:leader="dot" w:pos="4576"/>
        </w:tabs>
        <w:rPr>
          <w:noProof/>
        </w:rPr>
      </w:pPr>
      <w:r>
        <w:rPr>
          <w:noProof/>
        </w:rPr>
        <w:t>examples</w:t>
      </w:r>
      <w:r>
        <w:rPr>
          <w:noProof/>
        </w:rPr>
        <w:tab/>
        <w:t>97, 118, 286</w:t>
      </w:r>
    </w:p>
    <w:p w14:paraId="746A5FA8" w14:textId="77777777" w:rsidR="00247B87" w:rsidRDefault="00247B87">
      <w:pPr>
        <w:pStyle w:val="Index1"/>
        <w:tabs>
          <w:tab w:val="right" w:leader="dot" w:pos="4576"/>
        </w:tabs>
        <w:rPr>
          <w:bCs/>
          <w:noProof/>
        </w:rPr>
      </w:pPr>
      <w:r w:rsidRPr="00DB628D">
        <w:rPr>
          <w:i/>
          <w:noProof/>
        </w:rPr>
        <w:t>NONEMPTY</w:t>
      </w:r>
      <w:r>
        <w:rPr>
          <w:noProof/>
        </w:rPr>
        <w:tab/>
        <w:t xml:space="preserve">36, 91, </w:t>
      </w:r>
      <w:r>
        <w:rPr>
          <w:b/>
          <w:bCs/>
          <w:noProof/>
        </w:rPr>
        <w:t>295</w:t>
      </w:r>
      <w:r>
        <w:rPr>
          <w:bCs/>
          <w:noProof/>
        </w:rPr>
        <w:t>, 296, 299, 300, 302, 314</w:t>
      </w:r>
    </w:p>
    <w:p w14:paraId="2FE4A00D" w14:textId="77777777" w:rsidR="00247B87" w:rsidRDefault="00247B87">
      <w:pPr>
        <w:pStyle w:val="Index2"/>
        <w:tabs>
          <w:tab w:val="right" w:leader="dot" w:pos="4576"/>
        </w:tabs>
        <w:rPr>
          <w:noProof/>
        </w:rPr>
      </w:pPr>
      <w:r>
        <w:rPr>
          <w:noProof/>
        </w:rPr>
        <w:t>examples</w:t>
      </w:r>
      <w:r>
        <w:rPr>
          <w:noProof/>
        </w:rPr>
        <w:tab/>
        <w:t>30, 91</w:t>
      </w:r>
    </w:p>
    <w:p w14:paraId="70DCDB7A" w14:textId="77777777" w:rsidR="00247B87" w:rsidRDefault="00247B87">
      <w:pPr>
        <w:pStyle w:val="Index2"/>
        <w:tabs>
          <w:tab w:val="right" w:leader="dot" w:pos="4576"/>
        </w:tabs>
        <w:rPr>
          <w:noProof/>
        </w:rPr>
      </w:pPr>
      <w:r>
        <w:rPr>
          <w:noProof/>
        </w:rPr>
        <w:t>exposure</w:t>
      </w:r>
      <w:r>
        <w:rPr>
          <w:noProof/>
        </w:rPr>
        <w:tab/>
        <w:t>357</w:t>
      </w:r>
    </w:p>
    <w:p w14:paraId="63DCBF78" w14:textId="77777777" w:rsidR="00247B87" w:rsidRDefault="00247B87">
      <w:pPr>
        <w:pStyle w:val="Index1"/>
        <w:tabs>
          <w:tab w:val="right" w:leader="dot" w:pos="4576"/>
        </w:tabs>
        <w:rPr>
          <w:noProof/>
        </w:rPr>
      </w:pPr>
      <w:r w:rsidRPr="00DB628D">
        <w:rPr>
          <w:i/>
          <w:noProof/>
        </w:rPr>
        <w:t xml:space="preserve">nonempty </w:t>
      </w:r>
      <w:r>
        <w:rPr>
          <w:noProof/>
        </w:rPr>
        <w:t>(</w:t>
      </w:r>
      <w:r w:rsidRPr="00DB628D">
        <w:rPr>
          <w:i/>
          <w:noProof/>
        </w:rPr>
        <w:t>Mailbox</w:t>
      </w:r>
      <w:r>
        <w:rPr>
          <w:noProof/>
        </w:rPr>
        <w:t xml:space="preserve"> method)</w:t>
      </w:r>
      <w:r>
        <w:rPr>
          <w:noProof/>
        </w:rPr>
        <w:tab/>
        <w:t>298, 299, 305, 316</w:t>
      </w:r>
    </w:p>
    <w:p w14:paraId="26AA4B04" w14:textId="77777777" w:rsidR="00247B87" w:rsidRDefault="00247B87">
      <w:pPr>
        <w:pStyle w:val="Index1"/>
        <w:tabs>
          <w:tab w:val="right" w:leader="dot" w:pos="4576"/>
        </w:tabs>
        <w:rPr>
          <w:noProof/>
        </w:rPr>
      </w:pPr>
      <w:r>
        <w:rPr>
          <w:noProof/>
        </w:rPr>
        <w:t>normal distribution</w:t>
      </w:r>
      <w:r>
        <w:rPr>
          <w:noProof/>
        </w:rPr>
        <w:tab/>
      </w:r>
      <w:r w:rsidRPr="00DB628D">
        <w:rPr>
          <w:rFonts w:cs="Mangal"/>
          <w:i/>
          <w:noProof/>
        </w:rPr>
        <w:t>See</w:t>
      </w:r>
      <w:r w:rsidRPr="00DB628D">
        <w:rPr>
          <w:rFonts w:cs="Mangal"/>
          <w:noProof/>
        </w:rPr>
        <w:t xml:space="preserve"> Gaussian distribution</w:t>
      </w:r>
    </w:p>
    <w:p w14:paraId="6E0CABEC" w14:textId="77777777" w:rsidR="00247B87" w:rsidRDefault="00247B87">
      <w:pPr>
        <w:pStyle w:val="Index1"/>
        <w:tabs>
          <w:tab w:val="right" w:leader="dot" w:pos="4576"/>
        </w:tabs>
        <w:rPr>
          <w:noProof/>
        </w:rPr>
      </w:pPr>
      <w:r>
        <w:rPr>
          <w:noProof/>
        </w:rPr>
        <w:t>normalized throughput</w:t>
      </w:r>
      <w:r>
        <w:rPr>
          <w:noProof/>
        </w:rPr>
        <w:tab/>
      </w:r>
      <w:r w:rsidRPr="00DB628D">
        <w:rPr>
          <w:rFonts w:cs="Mangal"/>
          <w:i/>
          <w:noProof/>
        </w:rPr>
        <w:t>See</w:t>
      </w:r>
      <w:r w:rsidRPr="00DB628D">
        <w:rPr>
          <w:rFonts w:cs="Mangal"/>
          <w:noProof/>
        </w:rPr>
        <w:t xml:space="preserve"> throughput, normalized</w:t>
      </w:r>
    </w:p>
    <w:p w14:paraId="772C63E8" w14:textId="77777777" w:rsidR="00247B87" w:rsidRDefault="00247B87">
      <w:pPr>
        <w:pStyle w:val="Index1"/>
        <w:tabs>
          <w:tab w:val="right" w:leader="dot" w:pos="4576"/>
        </w:tabs>
        <w:rPr>
          <w:noProof/>
        </w:rPr>
      </w:pPr>
      <w:r w:rsidRPr="00DB628D">
        <w:rPr>
          <w:i/>
          <w:noProof/>
        </w:rPr>
        <w:t xml:space="preserve">notfull </w:t>
      </w:r>
      <w:r>
        <w:rPr>
          <w:noProof/>
        </w:rPr>
        <w:t>(</w:t>
      </w:r>
      <w:r w:rsidRPr="00DB628D">
        <w:rPr>
          <w:i/>
          <w:noProof/>
        </w:rPr>
        <w:t>Mailbox</w:t>
      </w:r>
      <w:r>
        <w:rPr>
          <w:noProof/>
        </w:rPr>
        <w:t xml:space="preserve"> method)</w:t>
      </w:r>
      <w:r>
        <w:rPr>
          <w:noProof/>
        </w:rPr>
        <w:tab/>
        <w:t>298, 305, 316</w:t>
      </w:r>
    </w:p>
    <w:p w14:paraId="7D01C020" w14:textId="77777777" w:rsidR="00247B87" w:rsidRDefault="00247B87">
      <w:pPr>
        <w:pStyle w:val="Index1"/>
        <w:tabs>
          <w:tab w:val="right" w:leader="dot" w:pos="4576"/>
        </w:tabs>
        <w:rPr>
          <w:noProof/>
        </w:rPr>
      </w:pPr>
      <w:r w:rsidRPr="00DB628D">
        <w:rPr>
          <w:i/>
          <w:noProof/>
        </w:rPr>
        <w:t xml:space="preserve">NOWAIT </w:t>
      </w:r>
      <w:r>
        <w:rPr>
          <w:noProof/>
        </w:rPr>
        <w:t>(</w:t>
      </w:r>
      <w:r w:rsidRPr="00DB628D">
        <w:rPr>
          <w:i/>
          <w:noProof/>
        </w:rPr>
        <w:t>Mailbox</w:t>
      </w:r>
      <w:r>
        <w:rPr>
          <w:noProof/>
        </w:rPr>
        <w:t xml:space="preserve"> flag)</w:t>
      </w:r>
      <w:r>
        <w:rPr>
          <w:noProof/>
        </w:rPr>
        <w:tab/>
        <w:t>306</w:t>
      </w:r>
    </w:p>
    <w:p w14:paraId="47348DC6" w14:textId="77777777" w:rsidR="00247B87" w:rsidRDefault="00247B87">
      <w:pPr>
        <w:pStyle w:val="Index1"/>
        <w:tabs>
          <w:tab w:val="right" w:leader="dot" w:pos="4576"/>
        </w:tabs>
        <w:rPr>
          <w:noProof/>
        </w:rPr>
      </w:pPr>
      <w:r w:rsidRPr="00DB628D">
        <w:rPr>
          <w:i/>
          <w:noProof/>
        </w:rPr>
        <w:t>nparse_t</w:t>
      </w:r>
      <w:r>
        <w:rPr>
          <w:noProof/>
        </w:rPr>
        <w:tab/>
        <w:t>137</w:t>
      </w:r>
    </w:p>
    <w:p w14:paraId="462FD266" w14:textId="77777777" w:rsidR="00247B87" w:rsidRDefault="00247B87">
      <w:pPr>
        <w:pStyle w:val="Index1"/>
        <w:tabs>
          <w:tab w:val="right" w:leader="dot" w:pos="4576"/>
        </w:tabs>
        <w:rPr>
          <w:noProof/>
        </w:rPr>
      </w:pPr>
      <w:r w:rsidRPr="00DB628D">
        <w:rPr>
          <w:i/>
          <w:noProof/>
        </w:rPr>
        <w:t>NQBits</w:t>
      </w:r>
      <w:r>
        <w:rPr>
          <w:noProof/>
        </w:rPr>
        <w:tab/>
        <w:t>327, 329</w:t>
      </w:r>
    </w:p>
    <w:p w14:paraId="33A77B5B" w14:textId="77777777" w:rsidR="00247B87" w:rsidRDefault="00247B87">
      <w:pPr>
        <w:pStyle w:val="Index1"/>
        <w:tabs>
          <w:tab w:val="right" w:leader="dot" w:pos="4576"/>
        </w:tabs>
        <w:rPr>
          <w:noProof/>
        </w:rPr>
      </w:pPr>
      <w:r w:rsidRPr="00DB628D">
        <w:rPr>
          <w:i/>
          <w:noProof/>
        </w:rPr>
        <w:t>NQMessages</w:t>
      </w:r>
      <w:r>
        <w:rPr>
          <w:noProof/>
        </w:rPr>
        <w:tab/>
        <w:t>327, 328, 329</w:t>
      </w:r>
    </w:p>
    <w:p w14:paraId="3B3425E7" w14:textId="77777777" w:rsidR="00247B87" w:rsidRDefault="00247B87">
      <w:pPr>
        <w:pStyle w:val="Index1"/>
        <w:tabs>
          <w:tab w:val="right" w:leader="dot" w:pos="4576"/>
        </w:tabs>
        <w:rPr>
          <w:noProof/>
        </w:rPr>
      </w:pPr>
      <w:r w:rsidRPr="00DB628D">
        <w:rPr>
          <w:i/>
          <w:noProof/>
        </w:rPr>
        <w:t>NRBits</w:t>
      </w:r>
      <w:r>
        <w:rPr>
          <w:noProof/>
        </w:rPr>
        <w:tab/>
        <w:t>327, 328, 329, 330, 332, 366, 369</w:t>
      </w:r>
    </w:p>
    <w:p w14:paraId="5A9EF292" w14:textId="77777777" w:rsidR="00247B87" w:rsidRDefault="00247B87">
      <w:pPr>
        <w:pStyle w:val="Index1"/>
        <w:tabs>
          <w:tab w:val="right" w:leader="dot" w:pos="4576"/>
        </w:tabs>
        <w:rPr>
          <w:noProof/>
        </w:rPr>
      </w:pPr>
      <w:r w:rsidRPr="00DB628D">
        <w:rPr>
          <w:i/>
          <w:noProof/>
        </w:rPr>
        <w:t>NRFChannels</w:t>
      </w:r>
      <w:r>
        <w:rPr>
          <w:noProof/>
        </w:rPr>
        <w:tab/>
        <w:t>173</w:t>
      </w:r>
    </w:p>
    <w:p w14:paraId="1ECCBB36" w14:textId="77777777" w:rsidR="00247B87" w:rsidRDefault="00247B87">
      <w:pPr>
        <w:pStyle w:val="Index1"/>
        <w:tabs>
          <w:tab w:val="right" w:leader="dot" w:pos="4576"/>
        </w:tabs>
        <w:rPr>
          <w:noProof/>
        </w:rPr>
      </w:pPr>
      <w:r w:rsidRPr="00DB628D">
        <w:rPr>
          <w:i/>
          <w:noProof/>
        </w:rPr>
        <w:t>NRMessages</w:t>
      </w:r>
      <w:r>
        <w:rPr>
          <w:noProof/>
        </w:rPr>
        <w:tab/>
        <w:t>327, 328, 329, 331, 332, 333, 367, 369</w:t>
      </w:r>
    </w:p>
    <w:p w14:paraId="2F36B6DF" w14:textId="77777777" w:rsidR="00247B87" w:rsidRDefault="00247B87">
      <w:pPr>
        <w:pStyle w:val="Index1"/>
        <w:tabs>
          <w:tab w:val="right" w:leader="dot" w:pos="4576"/>
        </w:tabs>
        <w:rPr>
          <w:noProof/>
        </w:rPr>
      </w:pPr>
      <w:r w:rsidRPr="00DB628D">
        <w:rPr>
          <w:i/>
          <w:noProof/>
        </w:rPr>
        <w:t>NRPackets</w:t>
      </w:r>
      <w:r>
        <w:rPr>
          <w:noProof/>
        </w:rPr>
        <w:tab/>
        <w:t>327, 328, 329, 331, 332, 333, 366, 369</w:t>
      </w:r>
    </w:p>
    <w:p w14:paraId="611261F3" w14:textId="77777777" w:rsidR="00247B87" w:rsidRDefault="00247B87">
      <w:pPr>
        <w:pStyle w:val="Index1"/>
        <w:tabs>
          <w:tab w:val="right" w:leader="dot" w:pos="4576"/>
        </w:tabs>
        <w:rPr>
          <w:noProof/>
        </w:rPr>
      </w:pPr>
      <w:r w:rsidRPr="00DB628D">
        <w:rPr>
          <w:i/>
          <w:noProof/>
        </w:rPr>
        <w:t>NStations</w:t>
      </w:r>
      <w:r>
        <w:rPr>
          <w:noProof/>
        </w:rPr>
        <w:tab/>
        <w:t>159, 160, 229, 364</w:t>
      </w:r>
    </w:p>
    <w:p w14:paraId="1944986C" w14:textId="77777777" w:rsidR="00247B87" w:rsidRDefault="00247B87">
      <w:pPr>
        <w:pStyle w:val="Index1"/>
        <w:tabs>
          <w:tab w:val="right" w:leader="dot" w:pos="4576"/>
        </w:tabs>
        <w:rPr>
          <w:noProof/>
        </w:rPr>
      </w:pPr>
      <w:r w:rsidRPr="00DB628D">
        <w:rPr>
          <w:i/>
          <w:noProof/>
        </w:rPr>
        <w:t>NTAttempts</w:t>
      </w:r>
      <w:r>
        <w:rPr>
          <w:noProof/>
        </w:rPr>
        <w:tab/>
        <w:t>331, 332, 366, 369</w:t>
      </w:r>
    </w:p>
    <w:p w14:paraId="77982559" w14:textId="77777777" w:rsidR="00247B87" w:rsidRDefault="00247B87">
      <w:pPr>
        <w:pStyle w:val="Index1"/>
        <w:tabs>
          <w:tab w:val="right" w:leader="dot" w:pos="4576"/>
        </w:tabs>
        <w:rPr>
          <w:noProof/>
        </w:rPr>
      </w:pPr>
      <w:r w:rsidRPr="00DB628D">
        <w:rPr>
          <w:i/>
          <w:noProof/>
        </w:rPr>
        <w:t>NTBits</w:t>
      </w:r>
      <w:r>
        <w:rPr>
          <w:noProof/>
        </w:rPr>
        <w:tab/>
        <w:t>327, 328, 329, 330, 331, 332, 366, 369</w:t>
      </w:r>
    </w:p>
    <w:p w14:paraId="22DDB76D" w14:textId="77777777" w:rsidR="00247B87" w:rsidRDefault="00247B87">
      <w:pPr>
        <w:pStyle w:val="Index1"/>
        <w:tabs>
          <w:tab w:val="right" w:leader="dot" w:pos="4576"/>
        </w:tabs>
        <w:rPr>
          <w:noProof/>
        </w:rPr>
      </w:pPr>
      <w:r w:rsidRPr="00DB628D">
        <w:rPr>
          <w:i/>
          <w:noProof/>
        </w:rPr>
        <w:t>NTJams</w:t>
      </w:r>
      <w:r>
        <w:rPr>
          <w:noProof/>
        </w:rPr>
        <w:tab/>
        <w:t>331, 366</w:t>
      </w:r>
    </w:p>
    <w:p w14:paraId="2ED2A03F" w14:textId="77777777" w:rsidR="00247B87" w:rsidRDefault="00247B87">
      <w:pPr>
        <w:pStyle w:val="Index1"/>
        <w:tabs>
          <w:tab w:val="right" w:leader="dot" w:pos="4576"/>
        </w:tabs>
        <w:rPr>
          <w:noProof/>
        </w:rPr>
      </w:pPr>
      <w:r w:rsidRPr="00DB628D">
        <w:rPr>
          <w:i/>
          <w:noProof/>
        </w:rPr>
        <w:t>NTMessages</w:t>
      </w:r>
      <w:r>
        <w:rPr>
          <w:noProof/>
        </w:rPr>
        <w:tab/>
        <w:t>327, 328, 329, 331, 332, 366, 369</w:t>
      </w:r>
    </w:p>
    <w:p w14:paraId="615A6DF2" w14:textId="77777777" w:rsidR="00247B87" w:rsidRDefault="00247B87">
      <w:pPr>
        <w:pStyle w:val="Index1"/>
        <w:tabs>
          <w:tab w:val="right" w:leader="dot" w:pos="4576"/>
        </w:tabs>
        <w:rPr>
          <w:noProof/>
        </w:rPr>
      </w:pPr>
      <w:r w:rsidRPr="00DB628D">
        <w:rPr>
          <w:i/>
          <w:noProof/>
        </w:rPr>
        <w:t>NTPackets</w:t>
      </w:r>
      <w:r>
        <w:rPr>
          <w:noProof/>
        </w:rPr>
        <w:tab/>
        <w:t>327, 328, 329, 331, 332, 366, 369</w:t>
      </w:r>
    </w:p>
    <w:p w14:paraId="6538CDAE" w14:textId="77777777" w:rsidR="00247B87" w:rsidRDefault="00247B87">
      <w:pPr>
        <w:pStyle w:val="Index1"/>
        <w:tabs>
          <w:tab w:val="right" w:leader="dot" w:pos="4576"/>
        </w:tabs>
        <w:rPr>
          <w:noProof/>
        </w:rPr>
      </w:pPr>
      <w:r w:rsidRPr="00DB628D">
        <w:rPr>
          <w:i/>
          <w:noProof/>
        </w:rPr>
        <w:t>NTraffics</w:t>
      </w:r>
      <w:r>
        <w:rPr>
          <w:noProof/>
        </w:rPr>
        <w:tab/>
        <w:t>229</w:t>
      </w:r>
    </w:p>
    <w:p w14:paraId="4F377436" w14:textId="77777777" w:rsidR="00247B87" w:rsidRDefault="00247B87">
      <w:pPr>
        <w:pStyle w:val="Index1"/>
        <w:tabs>
          <w:tab w:val="right" w:leader="dot" w:pos="4576"/>
        </w:tabs>
        <w:rPr>
          <w:noProof/>
        </w:rPr>
      </w:pPr>
      <w:r w:rsidRPr="00DB628D">
        <w:rPr>
          <w:i/>
          <w:noProof/>
        </w:rPr>
        <w:t>nweb24</w:t>
      </w:r>
      <w:r>
        <w:rPr>
          <w:noProof/>
        </w:rPr>
        <w:t xml:space="preserve"> (tiny web server)</w:t>
      </w:r>
      <w:r>
        <w:rPr>
          <w:noProof/>
        </w:rPr>
        <w:tab/>
        <w:t>398, 401, 402</w:t>
      </w:r>
    </w:p>
    <w:p w14:paraId="1D7219F4" w14:textId="77777777" w:rsidR="00247B87" w:rsidRDefault="00247B87">
      <w:pPr>
        <w:pStyle w:val="Index2"/>
        <w:tabs>
          <w:tab w:val="right" w:leader="dot" w:pos="4576"/>
        </w:tabs>
        <w:rPr>
          <w:noProof/>
        </w:rPr>
      </w:pPr>
      <w:r>
        <w:rPr>
          <w:noProof/>
        </w:rPr>
        <w:t>port</w:t>
      </w:r>
      <w:r>
        <w:rPr>
          <w:noProof/>
        </w:rPr>
        <w:tab/>
        <w:t>403</w:t>
      </w:r>
    </w:p>
    <w:p w14:paraId="3D5A736B" w14:textId="77777777" w:rsidR="00247B87" w:rsidRDefault="00247B87">
      <w:pPr>
        <w:pStyle w:val="IndexHeading"/>
        <w:keepNext/>
        <w:tabs>
          <w:tab w:val="right" w:leader="dot" w:pos="4576"/>
        </w:tabs>
        <w:rPr>
          <w:rFonts w:eastAsiaTheme="minorEastAsia" w:cstheme="minorBidi"/>
          <w:b w:val="0"/>
          <w:bCs w:val="0"/>
          <w:noProof/>
        </w:rPr>
      </w:pPr>
      <w:r>
        <w:rPr>
          <w:noProof/>
        </w:rPr>
        <w:t>O</w:t>
      </w:r>
    </w:p>
    <w:p w14:paraId="520A982D" w14:textId="77777777" w:rsidR="00247B87" w:rsidRDefault="00247B87">
      <w:pPr>
        <w:pStyle w:val="Index1"/>
        <w:tabs>
          <w:tab w:val="right" w:leader="dot" w:pos="4576"/>
        </w:tabs>
        <w:rPr>
          <w:noProof/>
        </w:rPr>
      </w:pPr>
      <w:r w:rsidRPr="00DB628D">
        <w:rPr>
          <w:noProof/>
          <w:spacing w:val="5"/>
        </w:rPr>
        <w:t>Oahu, Hawaii</w:t>
      </w:r>
      <w:r>
        <w:rPr>
          <w:noProof/>
        </w:rPr>
        <w:tab/>
        <w:t>85, 112</w:t>
      </w:r>
    </w:p>
    <w:p w14:paraId="7B7CDB0C" w14:textId="77777777" w:rsidR="00247B87" w:rsidRDefault="00247B87">
      <w:pPr>
        <w:pStyle w:val="Index1"/>
        <w:tabs>
          <w:tab w:val="right" w:leader="dot" w:pos="4576"/>
        </w:tabs>
        <w:rPr>
          <w:noProof/>
        </w:rPr>
      </w:pPr>
      <w:r w:rsidRPr="00DB628D">
        <w:rPr>
          <w:i/>
          <w:noProof/>
        </w:rPr>
        <w:t xml:space="preserve">Object </w:t>
      </w:r>
      <w:r>
        <w:rPr>
          <w:noProof/>
        </w:rPr>
        <w:t>(internal type)</w:t>
      </w:r>
      <w:r>
        <w:rPr>
          <w:noProof/>
        </w:rPr>
        <w:tab/>
        <w:t>147</w:t>
      </w:r>
    </w:p>
    <w:p w14:paraId="7FEC605B" w14:textId="77777777" w:rsidR="00247B87" w:rsidRDefault="00247B87">
      <w:pPr>
        <w:pStyle w:val="Index2"/>
        <w:tabs>
          <w:tab w:val="right" w:leader="dot" w:pos="4576"/>
        </w:tabs>
        <w:rPr>
          <w:noProof/>
        </w:rPr>
      </w:pPr>
      <w:r>
        <w:rPr>
          <w:noProof/>
        </w:rPr>
        <w:t>creating</w:t>
      </w:r>
      <w:r>
        <w:rPr>
          <w:noProof/>
        </w:rPr>
        <w:tab/>
        <w:t>155</w:t>
      </w:r>
    </w:p>
    <w:p w14:paraId="2A396CC9" w14:textId="77777777" w:rsidR="00247B87" w:rsidRDefault="00247B87">
      <w:pPr>
        <w:pStyle w:val="Index2"/>
        <w:tabs>
          <w:tab w:val="right" w:leader="dot" w:pos="4576"/>
        </w:tabs>
        <w:rPr>
          <w:noProof/>
        </w:rPr>
      </w:pPr>
      <w:r>
        <w:rPr>
          <w:noProof/>
        </w:rPr>
        <w:t>exposure</w:t>
      </w:r>
      <w:r>
        <w:rPr>
          <w:noProof/>
        </w:rPr>
        <w:tab/>
        <w:t>323, 345, 346, 347, 356</w:t>
      </w:r>
    </w:p>
    <w:p w14:paraId="780F19E2" w14:textId="77777777" w:rsidR="00247B87" w:rsidRDefault="00247B87">
      <w:pPr>
        <w:pStyle w:val="Index2"/>
        <w:tabs>
          <w:tab w:val="right" w:leader="dot" w:pos="4576"/>
        </w:tabs>
        <w:rPr>
          <w:noProof/>
        </w:rPr>
      </w:pPr>
      <w:r>
        <w:rPr>
          <w:noProof/>
        </w:rPr>
        <w:t>identifying</w:t>
      </w:r>
      <w:r>
        <w:rPr>
          <w:noProof/>
        </w:rPr>
        <w:tab/>
        <w:t>147, 160, 215</w:t>
      </w:r>
    </w:p>
    <w:p w14:paraId="7660DC26" w14:textId="77777777" w:rsidR="00247B87" w:rsidRDefault="00247B87">
      <w:pPr>
        <w:pStyle w:val="Index2"/>
        <w:tabs>
          <w:tab w:val="right" w:leader="dot" w:pos="4576"/>
        </w:tabs>
        <w:rPr>
          <w:noProof/>
        </w:rPr>
      </w:pPr>
      <w:r>
        <w:rPr>
          <w:noProof/>
        </w:rPr>
        <w:t>user defined</w:t>
      </w:r>
      <w:r>
        <w:rPr>
          <w:noProof/>
        </w:rPr>
        <w:tab/>
      </w:r>
      <w:r w:rsidRPr="00DB628D">
        <w:rPr>
          <w:rFonts w:cs="Mangal"/>
          <w:i/>
          <w:noProof/>
        </w:rPr>
        <w:t>See</w:t>
      </w:r>
      <w:r w:rsidRPr="00DB628D">
        <w:rPr>
          <w:rFonts w:cs="Mangal"/>
          <w:noProof/>
        </w:rPr>
        <w:t xml:space="preserve"> </w:t>
      </w:r>
      <w:r w:rsidRPr="00DB628D">
        <w:rPr>
          <w:rFonts w:cs="Mangal"/>
          <w:i/>
          <w:noProof/>
        </w:rPr>
        <w:t>EObject</w:t>
      </w:r>
    </w:p>
    <w:p w14:paraId="7CEA911E" w14:textId="77777777" w:rsidR="00247B87" w:rsidRDefault="00247B87">
      <w:pPr>
        <w:pStyle w:val="Index1"/>
        <w:tabs>
          <w:tab w:val="right" w:leader="dot" w:pos="4576"/>
        </w:tabs>
        <w:rPr>
          <w:bCs/>
          <w:noProof/>
        </w:rPr>
      </w:pPr>
      <w:r w:rsidRPr="00DB628D">
        <w:rPr>
          <w:i/>
          <w:noProof/>
        </w:rPr>
        <w:t>Observer</w:t>
      </w:r>
      <w:r>
        <w:rPr>
          <w:noProof/>
        </w:rPr>
        <w:tab/>
        <w:t xml:space="preserve">151, </w:t>
      </w:r>
      <w:r>
        <w:rPr>
          <w:b/>
          <w:bCs/>
          <w:noProof/>
        </w:rPr>
        <w:t>341</w:t>
      </w:r>
    </w:p>
    <w:p w14:paraId="4DCE1AB8" w14:textId="77777777" w:rsidR="00247B87" w:rsidRDefault="00247B87">
      <w:pPr>
        <w:pStyle w:val="Index2"/>
        <w:tabs>
          <w:tab w:val="right" w:leader="dot" w:pos="4576"/>
        </w:tabs>
        <w:rPr>
          <w:noProof/>
        </w:rPr>
      </w:pPr>
      <w:r>
        <w:rPr>
          <w:noProof/>
        </w:rPr>
        <w:t>class Id</w:t>
      </w:r>
      <w:r>
        <w:rPr>
          <w:noProof/>
        </w:rPr>
        <w:tab/>
        <w:t>148</w:t>
      </w:r>
    </w:p>
    <w:p w14:paraId="76E3D131" w14:textId="77777777" w:rsidR="00247B87" w:rsidRDefault="00247B87">
      <w:pPr>
        <w:pStyle w:val="Index2"/>
        <w:tabs>
          <w:tab w:val="right" w:leader="dot" w:pos="4576"/>
        </w:tabs>
        <w:rPr>
          <w:noProof/>
        </w:rPr>
      </w:pPr>
      <w:r>
        <w:rPr>
          <w:noProof/>
        </w:rPr>
        <w:t>exposure</w:t>
      </w:r>
      <w:r>
        <w:rPr>
          <w:noProof/>
        </w:rPr>
        <w:tab/>
        <w:t>378</w:t>
      </w:r>
    </w:p>
    <w:p w14:paraId="1CDD4887" w14:textId="77777777" w:rsidR="00247B87" w:rsidRDefault="00247B87">
      <w:pPr>
        <w:pStyle w:val="Index1"/>
        <w:tabs>
          <w:tab w:val="right" w:leader="dot" w:pos="4576"/>
        </w:tabs>
        <w:rPr>
          <w:noProof/>
        </w:rPr>
      </w:pPr>
      <w:r w:rsidRPr="00DB628D">
        <w:rPr>
          <w:i/>
          <w:noProof/>
        </w:rPr>
        <w:t xml:space="preserve">observer </w:t>
      </w:r>
      <w:r>
        <w:rPr>
          <w:noProof/>
        </w:rPr>
        <w:t>(</w:t>
      </w:r>
      <w:r w:rsidRPr="00DB628D">
        <w:rPr>
          <w:i/>
          <w:noProof/>
        </w:rPr>
        <w:t>Observer</w:t>
      </w:r>
      <w:r>
        <w:rPr>
          <w:noProof/>
        </w:rPr>
        <w:t xml:space="preserve"> declarator)</w:t>
      </w:r>
      <w:r>
        <w:rPr>
          <w:noProof/>
        </w:rPr>
        <w:tab/>
        <w:t>341</w:t>
      </w:r>
    </w:p>
    <w:p w14:paraId="7034231B" w14:textId="77777777" w:rsidR="00247B87" w:rsidRDefault="00247B87">
      <w:pPr>
        <w:pStyle w:val="Index1"/>
        <w:tabs>
          <w:tab w:val="right" w:leader="dot" w:pos="4576"/>
        </w:tabs>
        <w:rPr>
          <w:noProof/>
        </w:rPr>
      </w:pPr>
      <w:r w:rsidRPr="00DB628D">
        <w:rPr>
          <w:i/>
          <w:noProof/>
        </w:rPr>
        <w:t>ObserverService</w:t>
      </w:r>
      <w:r>
        <w:rPr>
          <w:noProof/>
        </w:rPr>
        <w:tab/>
        <w:t>358</w:t>
      </w:r>
    </w:p>
    <w:p w14:paraId="1B33A844" w14:textId="77777777" w:rsidR="00247B87" w:rsidRDefault="00247B87">
      <w:pPr>
        <w:pStyle w:val="Index1"/>
        <w:tabs>
          <w:tab w:val="right" w:leader="dot" w:pos="4576"/>
        </w:tabs>
        <w:rPr>
          <w:noProof/>
        </w:rPr>
      </w:pPr>
      <w:r w:rsidRPr="00DB628D">
        <w:rPr>
          <w:i/>
          <w:noProof/>
        </w:rPr>
        <w:t xml:space="preserve">occurs </w:t>
      </w:r>
      <w:r>
        <w:rPr>
          <w:noProof/>
        </w:rPr>
        <w:t>(</w:t>
      </w:r>
      <w:r w:rsidRPr="00DB628D">
        <w:rPr>
          <w:i/>
          <w:noProof/>
        </w:rPr>
        <w:t>SGroup</w:t>
      </w:r>
      <w:r>
        <w:rPr>
          <w:noProof/>
        </w:rPr>
        <w:t xml:space="preserve"> method)</w:t>
      </w:r>
      <w:r>
        <w:rPr>
          <w:noProof/>
        </w:rPr>
        <w:tab/>
        <w:t>221</w:t>
      </w:r>
    </w:p>
    <w:p w14:paraId="27CAEA15" w14:textId="77777777" w:rsidR="00247B87" w:rsidRDefault="00247B87">
      <w:pPr>
        <w:pStyle w:val="Index1"/>
        <w:tabs>
          <w:tab w:val="right" w:leader="dot" w:pos="4576"/>
        </w:tabs>
        <w:rPr>
          <w:bCs/>
          <w:noProof/>
        </w:rPr>
      </w:pPr>
      <w:r w:rsidRPr="00DB628D">
        <w:rPr>
          <w:i/>
          <w:noProof/>
        </w:rPr>
        <w:t>OFF</w:t>
      </w:r>
      <w:r>
        <w:rPr>
          <w:noProof/>
        </w:rPr>
        <w:tab/>
        <w:t xml:space="preserve">162, </w:t>
      </w:r>
      <w:r>
        <w:rPr>
          <w:b/>
          <w:bCs/>
          <w:noProof/>
        </w:rPr>
        <w:t>231</w:t>
      </w:r>
      <w:r>
        <w:rPr>
          <w:bCs/>
          <w:noProof/>
        </w:rPr>
        <w:t>, 330, 332</w:t>
      </w:r>
    </w:p>
    <w:p w14:paraId="2E82F601" w14:textId="77777777" w:rsidR="00247B87" w:rsidRDefault="00247B87">
      <w:pPr>
        <w:pStyle w:val="Index1"/>
        <w:tabs>
          <w:tab w:val="right" w:leader="dot" w:pos="4576"/>
        </w:tabs>
        <w:rPr>
          <w:bCs/>
          <w:noProof/>
        </w:rPr>
      </w:pPr>
      <w:r w:rsidRPr="00DB628D">
        <w:rPr>
          <w:i/>
          <w:noProof/>
        </w:rPr>
        <w:t>OK</w:t>
      </w:r>
      <w:r>
        <w:rPr>
          <w:noProof/>
        </w:rPr>
        <w:tab/>
        <w:t xml:space="preserve">73, 74, 75, 81, 207, 277, </w:t>
      </w:r>
      <w:r>
        <w:rPr>
          <w:b/>
          <w:bCs/>
          <w:noProof/>
        </w:rPr>
        <w:t>306</w:t>
      </w:r>
      <w:r>
        <w:rPr>
          <w:bCs/>
          <w:noProof/>
        </w:rPr>
        <w:t>, 312, 313, 318, 355</w:t>
      </w:r>
    </w:p>
    <w:p w14:paraId="71245E0D" w14:textId="77777777" w:rsidR="00247B87" w:rsidRDefault="00247B87">
      <w:pPr>
        <w:pStyle w:val="Index1"/>
        <w:tabs>
          <w:tab w:val="right" w:leader="dot" w:pos="4576"/>
        </w:tabs>
        <w:rPr>
          <w:noProof/>
        </w:rPr>
      </w:pPr>
      <w:r>
        <w:rPr>
          <w:noProof/>
        </w:rPr>
        <w:t>Olsonet Communications Corporation</w:t>
      </w:r>
      <w:r>
        <w:rPr>
          <w:noProof/>
        </w:rPr>
        <w:tab/>
        <w:t>11</w:t>
      </w:r>
    </w:p>
    <w:p w14:paraId="1B3902D3" w14:textId="77777777" w:rsidR="00247B87" w:rsidRDefault="00247B87">
      <w:pPr>
        <w:pStyle w:val="Index1"/>
        <w:tabs>
          <w:tab w:val="right" w:leader="dot" w:pos="4576"/>
        </w:tabs>
        <w:rPr>
          <w:bCs/>
          <w:noProof/>
        </w:rPr>
      </w:pPr>
      <w:r w:rsidRPr="00DB628D">
        <w:rPr>
          <w:i/>
          <w:noProof/>
        </w:rPr>
        <w:t>ON</w:t>
      </w:r>
      <w:r>
        <w:rPr>
          <w:noProof/>
        </w:rPr>
        <w:tab/>
      </w:r>
      <w:r>
        <w:rPr>
          <w:b/>
          <w:bCs/>
          <w:noProof/>
        </w:rPr>
        <w:t>162</w:t>
      </w:r>
      <w:r>
        <w:rPr>
          <w:bCs/>
          <w:noProof/>
        </w:rPr>
        <w:t xml:space="preserve">, 172, 173, </w:t>
      </w:r>
      <w:r>
        <w:rPr>
          <w:b/>
          <w:bCs/>
          <w:noProof/>
        </w:rPr>
        <w:t>231</w:t>
      </w:r>
      <w:r>
        <w:rPr>
          <w:bCs/>
          <w:noProof/>
        </w:rPr>
        <w:t>, 330, 332</w:t>
      </w:r>
    </w:p>
    <w:p w14:paraId="752E13EB" w14:textId="77777777" w:rsidR="00247B87" w:rsidRDefault="00247B87">
      <w:pPr>
        <w:pStyle w:val="Index1"/>
        <w:tabs>
          <w:tab w:val="right" w:leader="dot" w:pos="4576"/>
        </w:tabs>
        <w:rPr>
          <w:noProof/>
        </w:rPr>
      </w:pPr>
      <w:r w:rsidRPr="00DB628D">
        <w:rPr>
          <w:i/>
          <w:noProof/>
        </w:rPr>
        <w:t>onpaper</w:t>
      </w:r>
      <w:r>
        <w:rPr>
          <w:noProof/>
        </w:rPr>
        <w:t xml:space="preserve"> (exposure)</w:t>
      </w:r>
      <w:r>
        <w:rPr>
          <w:noProof/>
        </w:rPr>
        <w:tab/>
        <w:t>346</w:t>
      </w:r>
    </w:p>
    <w:p w14:paraId="03BF1237" w14:textId="77777777" w:rsidR="00247B87" w:rsidRDefault="00247B87">
      <w:pPr>
        <w:pStyle w:val="Index2"/>
        <w:tabs>
          <w:tab w:val="right" w:leader="dot" w:pos="4576"/>
        </w:tabs>
        <w:rPr>
          <w:noProof/>
        </w:rPr>
      </w:pPr>
      <w:r>
        <w:rPr>
          <w:noProof/>
        </w:rPr>
        <w:t>examples</w:t>
      </w:r>
      <w:r>
        <w:rPr>
          <w:noProof/>
        </w:rPr>
        <w:tab/>
        <w:t>347, 351</w:t>
      </w:r>
    </w:p>
    <w:p w14:paraId="542A7490" w14:textId="77777777" w:rsidR="00247B87" w:rsidRDefault="00247B87">
      <w:pPr>
        <w:pStyle w:val="Index1"/>
        <w:tabs>
          <w:tab w:val="right" w:leader="dot" w:pos="4576"/>
        </w:tabs>
        <w:rPr>
          <w:noProof/>
        </w:rPr>
      </w:pPr>
      <w:r w:rsidRPr="00DB628D">
        <w:rPr>
          <w:i/>
          <w:noProof/>
        </w:rPr>
        <w:t>onscreen</w:t>
      </w:r>
      <w:r>
        <w:rPr>
          <w:noProof/>
        </w:rPr>
        <w:t xml:space="preserve"> (exposure)</w:t>
      </w:r>
      <w:r>
        <w:rPr>
          <w:noProof/>
        </w:rPr>
        <w:tab/>
        <w:t>347</w:t>
      </w:r>
    </w:p>
    <w:p w14:paraId="7BC69512" w14:textId="77777777" w:rsidR="00247B87" w:rsidRDefault="00247B87">
      <w:pPr>
        <w:pStyle w:val="Index2"/>
        <w:tabs>
          <w:tab w:val="right" w:leader="dot" w:pos="4576"/>
        </w:tabs>
        <w:rPr>
          <w:noProof/>
        </w:rPr>
      </w:pPr>
      <w:r>
        <w:rPr>
          <w:noProof/>
        </w:rPr>
        <w:t>examples</w:t>
      </w:r>
      <w:r>
        <w:rPr>
          <w:noProof/>
        </w:rPr>
        <w:tab/>
        <w:t>347, 351, 352, 353</w:t>
      </w:r>
    </w:p>
    <w:p w14:paraId="0C51CECD" w14:textId="77777777" w:rsidR="00247B87" w:rsidRDefault="00247B87">
      <w:pPr>
        <w:pStyle w:val="Index1"/>
        <w:tabs>
          <w:tab w:val="right" w:leader="dot" w:pos="4576"/>
        </w:tabs>
        <w:rPr>
          <w:noProof/>
        </w:rPr>
      </w:pPr>
      <w:r>
        <w:rPr>
          <w:noProof/>
        </w:rPr>
        <w:t>optimization</w:t>
      </w:r>
      <w:r>
        <w:rPr>
          <w:noProof/>
        </w:rPr>
        <w:tab/>
        <w:t>405</w:t>
      </w:r>
    </w:p>
    <w:p w14:paraId="39773A4E" w14:textId="77777777" w:rsidR="00247B87" w:rsidRDefault="00247B87">
      <w:pPr>
        <w:pStyle w:val="Index1"/>
        <w:tabs>
          <w:tab w:val="right" w:leader="dot" w:pos="4576"/>
        </w:tabs>
        <w:rPr>
          <w:noProof/>
        </w:rPr>
      </w:pPr>
      <w:r>
        <w:rPr>
          <w:noProof/>
        </w:rPr>
        <w:t>Oracle VM VirtualBox</w:t>
      </w:r>
      <w:r>
        <w:rPr>
          <w:noProof/>
        </w:rPr>
        <w:tab/>
        <w:t>397</w:t>
      </w:r>
    </w:p>
    <w:p w14:paraId="2E04A624" w14:textId="77777777" w:rsidR="00247B87" w:rsidRDefault="00247B87">
      <w:pPr>
        <w:pStyle w:val="Index1"/>
        <w:tabs>
          <w:tab w:val="right" w:leader="dot" w:pos="4576"/>
        </w:tabs>
        <w:rPr>
          <w:noProof/>
        </w:rPr>
      </w:pPr>
      <w:r>
        <w:rPr>
          <w:noProof/>
        </w:rPr>
        <w:t>order</w:t>
      </w:r>
      <w:r>
        <w:rPr>
          <w:noProof/>
        </w:rPr>
        <w:tab/>
      </w:r>
      <w:r w:rsidRPr="00DB628D">
        <w:rPr>
          <w:rFonts w:cs="Mangal"/>
          <w:i/>
          <w:noProof/>
        </w:rPr>
        <w:t>See</w:t>
      </w:r>
      <w:r w:rsidRPr="00DB628D">
        <w:rPr>
          <w:rFonts w:cs="Mangal"/>
          <w:noProof/>
        </w:rPr>
        <w:t xml:space="preserve"> event(s), order</w:t>
      </w:r>
    </w:p>
    <w:p w14:paraId="03668AD3" w14:textId="77777777" w:rsidR="00247B87" w:rsidRDefault="00247B87">
      <w:pPr>
        <w:pStyle w:val="Index1"/>
        <w:tabs>
          <w:tab w:val="right" w:leader="dot" w:pos="4576"/>
        </w:tabs>
        <w:rPr>
          <w:noProof/>
        </w:rPr>
      </w:pPr>
      <w:r w:rsidRPr="00DB628D">
        <w:rPr>
          <w:i/>
          <w:noProof/>
        </w:rPr>
        <w:t>Ouf</w:t>
      </w:r>
      <w:r>
        <w:rPr>
          <w:noProof/>
        </w:rPr>
        <w:t xml:space="preserve"> (global variable)</w:t>
      </w:r>
      <w:r>
        <w:rPr>
          <w:noProof/>
        </w:rPr>
        <w:tab/>
        <w:t>120, 351</w:t>
      </w:r>
    </w:p>
    <w:p w14:paraId="0FE868AB" w14:textId="77777777" w:rsidR="00247B87" w:rsidRDefault="00247B87">
      <w:pPr>
        <w:pStyle w:val="Index1"/>
        <w:tabs>
          <w:tab w:val="right" w:leader="dot" w:pos="4576"/>
        </w:tabs>
        <w:rPr>
          <w:noProof/>
        </w:rPr>
      </w:pPr>
      <w:r w:rsidRPr="00DB628D">
        <w:rPr>
          <w:i/>
          <w:noProof/>
        </w:rPr>
        <w:t>outItem</w:t>
      </w:r>
      <w:r>
        <w:rPr>
          <w:noProof/>
        </w:rPr>
        <w:tab/>
        <w:t>293, 296, 298, 304, 316</w:t>
      </w:r>
    </w:p>
    <w:p w14:paraId="62041B72" w14:textId="77777777" w:rsidR="00247B87" w:rsidRDefault="00247B87">
      <w:pPr>
        <w:pStyle w:val="Index1"/>
        <w:tabs>
          <w:tab w:val="right" w:leader="dot" w:pos="4576"/>
        </w:tabs>
        <w:rPr>
          <w:bCs/>
          <w:noProof/>
        </w:rPr>
      </w:pPr>
      <w:r w:rsidRPr="00DB628D">
        <w:rPr>
          <w:i/>
          <w:noProof/>
        </w:rPr>
        <w:t>OUTPUT</w:t>
      </w:r>
      <w:r>
        <w:rPr>
          <w:noProof/>
        </w:rPr>
        <w:tab/>
        <w:t xml:space="preserve">313, </w:t>
      </w:r>
      <w:r>
        <w:rPr>
          <w:b/>
          <w:bCs/>
          <w:noProof/>
        </w:rPr>
        <w:t>314</w:t>
      </w:r>
      <w:r>
        <w:rPr>
          <w:bCs/>
          <w:noProof/>
        </w:rPr>
        <w:t>, 315, 317, 357</w:t>
      </w:r>
    </w:p>
    <w:p w14:paraId="529DCE83" w14:textId="77777777" w:rsidR="00247B87" w:rsidRDefault="00247B87">
      <w:pPr>
        <w:pStyle w:val="Index2"/>
        <w:tabs>
          <w:tab w:val="right" w:leader="dot" w:pos="4576"/>
        </w:tabs>
        <w:rPr>
          <w:noProof/>
        </w:rPr>
      </w:pPr>
      <w:r>
        <w:rPr>
          <w:noProof/>
        </w:rPr>
        <w:t>examples</w:t>
      </w:r>
      <w:r>
        <w:rPr>
          <w:noProof/>
        </w:rPr>
        <w:tab/>
        <w:t>309</w:t>
      </w:r>
    </w:p>
    <w:p w14:paraId="0B08593A" w14:textId="77777777" w:rsidR="00247B87" w:rsidRDefault="00247B87">
      <w:pPr>
        <w:pStyle w:val="Index1"/>
        <w:tabs>
          <w:tab w:val="right" w:leader="dot" w:pos="4576"/>
        </w:tabs>
        <w:rPr>
          <w:bCs/>
          <w:noProof/>
        </w:rPr>
      </w:pPr>
      <w:r>
        <w:rPr>
          <w:noProof/>
        </w:rPr>
        <w:t>output file</w:t>
      </w:r>
      <w:r>
        <w:rPr>
          <w:noProof/>
        </w:rPr>
        <w:tab/>
      </w:r>
      <w:r>
        <w:rPr>
          <w:b/>
          <w:bCs/>
          <w:noProof/>
        </w:rPr>
        <w:t>136</w:t>
      </w:r>
      <w:r>
        <w:rPr>
          <w:bCs/>
          <w:noProof/>
        </w:rPr>
        <w:t>, 138, 146, 412</w:t>
      </w:r>
    </w:p>
    <w:p w14:paraId="5A53AD2E" w14:textId="77777777" w:rsidR="00247B87" w:rsidRDefault="00247B87">
      <w:pPr>
        <w:pStyle w:val="Index1"/>
        <w:tabs>
          <w:tab w:val="right" w:leader="dot" w:pos="4576"/>
        </w:tabs>
        <w:rPr>
          <w:noProof/>
        </w:rPr>
      </w:pPr>
      <w:r w:rsidRPr="00DB628D">
        <w:rPr>
          <w:i/>
          <w:noProof/>
        </w:rPr>
        <w:t>outputPending</w:t>
      </w:r>
      <w:r>
        <w:rPr>
          <w:noProof/>
        </w:rPr>
        <w:tab/>
        <w:t>318</w:t>
      </w:r>
    </w:p>
    <w:p w14:paraId="5727B6DE" w14:textId="77777777" w:rsidR="00247B87" w:rsidRDefault="00247B87">
      <w:pPr>
        <w:pStyle w:val="Index1"/>
        <w:tabs>
          <w:tab w:val="right" w:leader="dot" w:pos="4576"/>
        </w:tabs>
        <w:rPr>
          <w:noProof/>
        </w:rPr>
      </w:pPr>
      <w:r>
        <w:rPr>
          <w:noProof/>
        </w:rPr>
        <w:t>ownership hierarchy (exposure)</w:t>
      </w:r>
      <w:r>
        <w:rPr>
          <w:noProof/>
        </w:rPr>
        <w:tab/>
        <w:t>191, 414, 422, 423</w:t>
      </w:r>
    </w:p>
    <w:p w14:paraId="299F57D7" w14:textId="77777777" w:rsidR="00247B87" w:rsidRDefault="00247B87">
      <w:pPr>
        <w:pStyle w:val="IndexHeading"/>
        <w:keepNext/>
        <w:tabs>
          <w:tab w:val="right" w:leader="dot" w:pos="4576"/>
        </w:tabs>
        <w:rPr>
          <w:rFonts w:eastAsiaTheme="minorEastAsia" w:cstheme="minorBidi"/>
          <w:b w:val="0"/>
          <w:bCs w:val="0"/>
          <w:noProof/>
        </w:rPr>
      </w:pPr>
      <w:r>
        <w:rPr>
          <w:noProof/>
        </w:rPr>
        <w:t>P</w:t>
      </w:r>
    </w:p>
    <w:p w14:paraId="60F989E0" w14:textId="77777777" w:rsidR="00247B87" w:rsidRDefault="00247B87">
      <w:pPr>
        <w:pStyle w:val="Index1"/>
        <w:tabs>
          <w:tab w:val="right" w:leader="dot" w:pos="4576"/>
        </w:tabs>
        <w:rPr>
          <w:noProof/>
        </w:rPr>
      </w:pPr>
      <w:r>
        <w:rPr>
          <w:noProof/>
        </w:rPr>
        <w:t>packet</w:t>
      </w:r>
    </w:p>
    <w:p w14:paraId="602B4E1C" w14:textId="77777777" w:rsidR="00247B87" w:rsidRDefault="00247B87">
      <w:pPr>
        <w:pStyle w:val="Index2"/>
        <w:tabs>
          <w:tab w:val="right" w:leader="dot" w:pos="4576"/>
        </w:tabs>
        <w:rPr>
          <w:noProof/>
        </w:rPr>
      </w:pPr>
      <w:r>
        <w:rPr>
          <w:noProof/>
        </w:rPr>
        <w:t>access time</w:t>
      </w:r>
      <w:r>
        <w:rPr>
          <w:noProof/>
        </w:rPr>
        <w:tab/>
        <w:t>117, 327</w:t>
      </w:r>
    </w:p>
    <w:p w14:paraId="78606C0C" w14:textId="77777777" w:rsidR="00247B87" w:rsidRDefault="00247B87">
      <w:pPr>
        <w:pStyle w:val="Index2"/>
        <w:tabs>
          <w:tab w:val="right" w:leader="dot" w:pos="4576"/>
        </w:tabs>
        <w:rPr>
          <w:noProof/>
        </w:rPr>
      </w:pPr>
      <w:r>
        <w:rPr>
          <w:noProof/>
        </w:rPr>
        <w:t>access time (exposure)</w:t>
      </w:r>
      <w:r>
        <w:rPr>
          <w:noProof/>
        </w:rPr>
        <w:tab/>
        <w:t>363</w:t>
      </w:r>
    </w:p>
    <w:p w14:paraId="261E0D6F" w14:textId="77777777" w:rsidR="00247B87" w:rsidRDefault="00247B87">
      <w:pPr>
        <w:pStyle w:val="Index2"/>
        <w:tabs>
          <w:tab w:val="right" w:leader="dot" w:pos="4576"/>
        </w:tabs>
        <w:rPr>
          <w:bCs/>
          <w:noProof/>
        </w:rPr>
      </w:pPr>
      <w:r>
        <w:rPr>
          <w:noProof/>
        </w:rPr>
        <w:t>buffers</w:t>
      </w:r>
      <w:r>
        <w:rPr>
          <w:noProof/>
        </w:rPr>
        <w:tab/>
        <w:t xml:space="preserve">47, 50, 61, 66, 92, 94, 97, </w:t>
      </w:r>
      <w:r>
        <w:rPr>
          <w:b/>
          <w:bCs/>
          <w:noProof/>
        </w:rPr>
        <w:t>217</w:t>
      </w:r>
      <w:r>
        <w:rPr>
          <w:bCs/>
          <w:noProof/>
        </w:rPr>
        <w:t>–</w:t>
      </w:r>
      <w:r>
        <w:rPr>
          <w:b/>
          <w:bCs/>
          <w:noProof/>
        </w:rPr>
        <w:t>20</w:t>
      </w:r>
      <w:r>
        <w:rPr>
          <w:bCs/>
          <w:noProof/>
        </w:rPr>
        <w:t>, 234, 246</w:t>
      </w:r>
    </w:p>
    <w:p w14:paraId="69F62593" w14:textId="77777777" w:rsidR="00247B87" w:rsidRDefault="00247B87">
      <w:pPr>
        <w:pStyle w:val="Index2"/>
        <w:tabs>
          <w:tab w:val="right" w:leader="dot" w:pos="4576"/>
        </w:tabs>
        <w:rPr>
          <w:noProof/>
        </w:rPr>
      </w:pPr>
      <w:r>
        <w:rPr>
          <w:noProof/>
        </w:rPr>
        <w:t>checksum</w:t>
      </w:r>
      <w:r>
        <w:rPr>
          <w:noProof/>
        </w:rPr>
        <w:tab/>
        <w:t>44, 53, 260</w:t>
      </w:r>
    </w:p>
    <w:p w14:paraId="230C78D5" w14:textId="77777777" w:rsidR="00247B87" w:rsidRDefault="00247B87">
      <w:pPr>
        <w:pStyle w:val="Index2"/>
        <w:tabs>
          <w:tab w:val="right" w:leader="dot" w:pos="4576"/>
        </w:tabs>
        <w:rPr>
          <w:noProof/>
        </w:rPr>
      </w:pPr>
      <w:r>
        <w:rPr>
          <w:noProof/>
        </w:rPr>
        <w:t>cleaner</w:t>
      </w:r>
      <w:r>
        <w:rPr>
          <w:noProof/>
        </w:rPr>
        <w:tab/>
      </w:r>
      <w:r w:rsidRPr="00DB628D">
        <w:rPr>
          <w:rFonts w:cs="Mangal"/>
          <w:i/>
          <w:noProof/>
        </w:rPr>
        <w:t>See</w:t>
      </w:r>
      <w:r w:rsidRPr="00DB628D">
        <w:rPr>
          <w:rFonts w:cs="Mangal"/>
          <w:noProof/>
        </w:rPr>
        <w:t xml:space="preserve"> </w:t>
      </w:r>
      <w:r w:rsidRPr="00DB628D">
        <w:rPr>
          <w:rFonts w:cs="Mangal"/>
          <w:i/>
          <w:noProof/>
        </w:rPr>
        <w:t>setPacketCleaner</w:t>
      </w:r>
    </w:p>
    <w:p w14:paraId="30844398" w14:textId="77777777" w:rsidR="00247B87" w:rsidRDefault="00247B87">
      <w:pPr>
        <w:pStyle w:val="Index2"/>
        <w:tabs>
          <w:tab w:val="right" w:leader="dot" w:pos="4576"/>
        </w:tabs>
        <w:rPr>
          <w:noProof/>
        </w:rPr>
      </w:pPr>
      <w:r>
        <w:rPr>
          <w:noProof/>
        </w:rPr>
        <w:t>cloning</w:t>
      </w:r>
      <w:r>
        <w:rPr>
          <w:noProof/>
        </w:rPr>
        <w:tab/>
      </w:r>
      <w:r w:rsidRPr="00DB628D">
        <w:rPr>
          <w:rFonts w:cs="Mangal"/>
          <w:i/>
          <w:noProof/>
        </w:rPr>
        <w:t>See</w:t>
      </w:r>
      <w:r w:rsidRPr="00DB628D">
        <w:rPr>
          <w:rFonts w:cs="Mangal"/>
          <w:noProof/>
        </w:rPr>
        <w:t xml:space="preserve"> </w:t>
      </w:r>
      <w:r w:rsidRPr="00DB628D">
        <w:rPr>
          <w:rFonts w:cs="Mangal"/>
          <w:i/>
          <w:noProof/>
        </w:rPr>
        <w:t>clone</w:t>
      </w:r>
      <w:r w:rsidRPr="00DB628D">
        <w:rPr>
          <w:rFonts w:cs="Mangal"/>
          <w:noProof/>
        </w:rPr>
        <w:t xml:space="preserve"> (</w:t>
      </w:r>
      <w:r w:rsidRPr="00DB628D">
        <w:rPr>
          <w:rFonts w:cs="Mangal"/>
          <w:i/>
          <w:noProof/>
        </w:rPr>
        <w:t>Packet</w:t>
      </w:r>
      <w:r w:rsidRPr="00DB628D">
        <w:rPr>
          <w:rFonts w:cs="Mangal"/>
          <w:noProof/>
        </w:rPr>
        <w:t>)</w:t>
      </w:r>
    </w:p>
    <w:p w14:paraId="5D21EB3E" w14:textId="77777777" w:rsidR="00247B87" w:rsidRDefault="00247B87">
      <w:pPr>
        <w:pStyle w:val="Index2"/>
        <w:tabs>
          <w:tab w:val="right" w:leader="dot" w:pos="4576"/>
        </w:tabs>
        <w:rPr>
          <w:bCs/>
          <w:noProof/>
        </w:rPr>
      </w:pPr>
      <w:r>
        <w:rPr>
          <w:noProof/>
        </w:rPr>
        <w:t>damaged</w:t>
      </w:r>
      <w:r>
        <w:rPr>
          <w:noProof/>
        </w:rPr>
        <w:tab/>
        <w:t xml:space="preserve">44, 68, 69, 102, </w:t>
      </w:r>
      <w:r>
        <w:rPr>
          <w:b/>
          <w:bCs/>
          <w:noProof/>
        </w:rPr>
        <w:t>260</w:t>
      </w:r>
      <w:r>
        <w:rPr>
          <w:bCs/>
          <w:noProof/>
        </w:rPr>
        <w:t>–</w:t>
      </w:r>
      <w:r>
        <w:rPr>
          <w:b/>
          <w:bCs/>
          <w:noProof/>
        </w:rPr>
        <w:t>61</w:t>
      </w:r>
      <w:r>
        <w:rPr>
          <w:bCs/>
          <w:noProof/>
        </w:rPr>
        <w:t>, 331, 332, 367</w:t>
      </w:r>
    </w:p>
    <w:p w14:paraId="794A9F3C" w14:textId="77777777" w:rsidR="00247B87" w:rsidRDefault="00247B87">
      <w:pPr>
        <w:pStyle w:val="Index2"/>
        <w:tabs>
          <w:tab w:val="right" w:leader="dot" w:pos="4576"/>
        </w:tabs>
        <w:rPr>
          <w:noProof/>
        </w:rPr>
      </w:pPr>
      <w:r>
        <w:rPr>
          <w:noProof/>
        </w:rPr>
        <w:t>deallocation</w:t>
      </w:r>
      <w:r>
        <w:rPr>
          <w:noProof/>
        </w:rPr>
        <w:tab/>
      </w:r>
      <w:r w:rsidRPr="00DB628D">
        <w:rPr>
          <w:rFonts w:cs="Mangal"/>
          <w:i/>
          <w:noProof/>
        </w:rPr>
        <w:t>See</w:t>
      </w:r>
      <w:r w:rsidRPr="00DB628D">
        <w:rPr>
          <w:rFonts w:cs="Mangal"/>
          <w:noProof/>
        </w:rPr>
        <w:t xml:space="preserve"> cleaning</w:t>
      </w:r>
    </w:p>
    <w:p w14:paraId="3ECBA859" w14:textId="77777777" w:rsidR="00247B87" w:rsidRDefault="00247B87">
      <w:pPr>
        <w:pStyle w:val="Index2"/>
        <w:tabs>
          <w:tab w:val="right" w:leader="dot" w:pos="4576"/>
        </w:tabs>
        <w:rPr>
          <w:noProof/>
        </w:rPr>
      </w:pPr>
      <w:r>
        <w:rPr>
          <w:noProof/>
        </w:rPr>
        <w:t>duplicates</w:t>
      </w:r>
      <w:r>
        <w:rPr>
          <w:noProof/>
        </w:rPr>
        <w:tab/>
        <w:t>46, 87, 89, 93</w:t>
      </w:r>
    </w:p>
    <w:p w14:paraId="2606395F" w14:textId="77777777" w:rsidR="00247B87" w:rsidRDefault="00247B87">
      <w:pPr>
        <w:pStyle w:val="Index2"/>
        <w:tabs>
          <w:tab w:val="right" w:leader="dot" w:pos="4576"/>
        </w:tabs>
        <w:rPr>
          <w:noProof/>
        </w:rPr>
      </w:pPr>
      <w:r>
        <w:rPr>
          <w:noProof/>
        </w:rPr>
        <w:t>header</w:t>
      </w:r>
      <w:r>
        <w:rPr>
          <w:noProof/>
        </w:rPr>
        <w:tab/>
        <w:t>89, 95, 214, 217, 237, 260, 261, 331</w:t>
      </w:r>
    </w:p>
    <w:p w14:paraId="57D3BF96" w14:textId="77777777" w:rsidR="00247B87" w:rsidRDefault="00247B87">
      <w:pPr>
        <w:pStyle w:val="Index2"/>
        <w:tabs>
          <w:tab w:val="right" w:leader="dot" w:pos="4576"/>
        </w:tabs>
        <w:rPr>
          <w:bCs/>
          <w:noProof/>
        </w:rPr>
      </w:pPr>
      <w:r>
        <w:rPr>
          <w:noProof/>
        </w:rPr>
        <w:t>payload</w:t>
      </w:r>
      <w:r>
        <w:rPr>
          <w:noProof/>
        </w:rPr>
        <w:tab/>
        <w:t xml:space="preserve">59, 61, 85, 89, 105, 115, 176, 214, </w:t>
      </w:r>
      <w:r>
        <w:rPr>
          <w:b/>
          <w:bCs/>
          <w:noProof/>
        </w:rPr>
        <w:t>216</w:t>
      </w:r>
      <w:r>
        <w:rPr>
          <w:bCs/>
          <w:noProof/>
        </w:rPr>
        <w:t>, 219, 237, 238, 331, 333, 375</w:t>
      </w:r>
    </w:p>
    <w:p w14:paraId="7169C1AB" w14:textId="77777777" w:rsidR="00247B87" w:rsidRDefault="00247B87">
      <w:pPr>
        <w:pStyle w:val="Index2"/>
        <w:tabs>
          <w:tab w:val="right" w:leader="dot" w:pos="4576"/>
        </w:tabs>
        <w:rPr>
          <w:bCs/>
          <w:noProof/>
        </w:rPr>
      </w:pPr>
      <w:r>
        <w:rPr>
          <w:noProof/>
        </w:rPr>
        <w:t>preamble</w:t>
      </w:r>
      <w:r>
        <w:rPr>
          <w:noProof/>
        </w:rPr>
        <w:tab/>
        <w:t xml:space="preserve">86, 170, 171, 175, 178, 179, 181, 184, </w:t>
      </w:r>
      <w:r>
        <w:rPr>
          <w:b/>
          <w:bCs/>
          <w:noProof/>
        </w:rPr>
        <w:t>263</w:t>
      </w:r>
      <w:r>
        <w:rPr>
          <w:bCs/>
          <w:noProof/>
        </w:rPr>
        <w:t>, 264, 268, 272, 273, 274, 275, 279, 285, 286, 287, 289, 358, 368, 377, 385, 388, 389</w:t>
      </w:r>
    </w:p>
    <w:p w14:paraId="0137B7B5" w14:textId="77777777" w:rsidR="00247B87" w:rsidRDefault="00247B87">
      <w:pPr>
        <w:pStyle w:val="Index2"/>
        <w:tabs>
          <w:tab w:val="right" w:leader="dot" w:pos="4576"/>
        </w:tabs>
        <w:rPr>
          <w:noProof/>
        </w:rPr>
      </w:pPr>
      <w:r>
        <w:rPr>
          <w:noProof/>
        </w:rPr>
        <w:t>trailer</w:t>
      </w:r>
      <w:r>
        <w:rPr>
          <w:noProof/>
        </w:rPr>
        <w:tab/>
        <w:t>214, 217, 237</w:t>
      </w:r>
    </w:p>
    <w:p w14:paraId="518F5486" w14:textId="77777777" w:rsidR="00247B87" w:rsidRDefault="00247B87">
      <w:pPr>
        <w:pStyle w:val="Index1"/>
        <w:tabs>
          <w:tab w:val="right" w:leader="dot" w:pos="4576"/>
        </w:tabs>
        <w:rPr>
          <w:bCs/>
          <w:noProof/>
        </w:rPr>
      </w:pPr>
      <w:r w:rsidRPr="00DB628D">
        <w:rPr>
          <w:i/>
          <w:noProof/>
        </w:rPr>
        <w:t>Packet</w:t>
      </w:r>
      <w:r>
        <w:rPr>
          <w:noProof/>
        </w:rPr>
        <w:tab/>
      </w:r>
      <w:r>
        <w:rPr>
          <w:b/>
          <w:bCs/>
          <w:noProof/>
        </w:rPr>
        <w:t>214</w:t>
      </w:r>
    </w:p>
    <w:p w14:paraId="02AA743F" w14:textId="77777777" w:rsidR="00247B87" w:rsidRDefault="00247B87">
      <w:pPr>
        <w:pStyle w:val="Index2"/>
        <w:tabs>
          <w:tab w:val="right" w:leader="dot" w:pos="4576"/>
        </w:tabs>
        <w:rPr>
          <w:noProof/>
        </w:rPr>
      </w:pPr>
      <w:r>
        <w:rPr>
          <w:noProof/>
        </w:rPr>
        <w:t>attributes</w:t>
      </w:r>
      <w:r>
        <w:rPr>
          <w:noProof/>
        </w:rPr>
        <w:tab/>
        <w:t>216</w:t>
      </w:r>
    </w:p>
    <w:p w14:paraId="603A527A" w14:textId="77777777" w:rsidR="00247B87" w:rsidRDefault="00247B87">
      <w:pPr>
        <w:pStyle w:val="Index2"/>
        <w:tabs>
          <w:tab w:val="right" w:leader="dot" w:pos="4576"/>
        </w:tabs>
        <w:rPr>
          <w:noProof/>
        </w:rPr>
      </w:pPr>
      <w:r w:rsidRPr="00DB628D">
        <w:rPr>
          <w:i/>
          <w:noProof/>
        </w:rPr>
        <w:t>Signature</w:t>
      </w:r>
      <w:r>
        <w:rPr>
          <w:noProof/>
        </w:rPr>
        <w:tab/>
        <w:t>217, 365, 366, 368, 370, 375, 376</w:t>
      </w:r>
    </w:p>
    <w:p w14:paraId="387AF800" w14:textId="77777777" w:rsidR="00247B87" w:rsidRDefault="00247B87">
      <w:pPr>
        <w:pStyle w:val="Index1"/>
        <w:tabs>
          <w:tab w:val="right" w:leader="dot" w:pos="4576"/>
        </w:tabs>
        <w:rPr>
          <w:noProof/>
        </w:rPr>
      </w:pPr>
      <w:r w:rsidRPr="00DB628D">
        <w:rPr>
          <w:i/>
          <w:noProof/>
        </w:rPr>
        <w:t xml:space="preserve">packet </w:t>
      </w:r>
      <w:r>
        <w:rPr>
          <w:noProof/>
        </w:rPr>
        <w:t>(</w:t>
      </w:r>
      <w:r w:rsidRPr="00DB628D">
        <w:rPr>
          <w:i/>
          <w:noProof/>
        </w:rPr>
        <w:t>Packet</w:t>
      </w:r>
      <w:r>
        <w:rPr>
          <w:noProof/>
        </w:rPr>
        <w:t xml:space="preserve"> declarator)</w:t>
      </w:r>
      <w:r>
        <w:rPr>
          <w:noProof/>
        </w:rPr>
        <w:tab/>
        <w:t>215</w:t>
      </w:r>
    </w:p>
    <w:p w14:paraId="6088F522" w14:textId="77777777" w:rsidR="00247B87" w:rsidRDefault="00247B87">
      <w:pPr>
        <w:pStyle w:val="Index1"/>
        <w:tabs>
          <w:tab w:val="right" w:leader="dot" w:pos="4576"/>
        </w:tabs>
        <w:rPr>
          <w:noProof/>
        </w:rPr>
      </w:pPr>
      <w:r>
        <w:rPr>
          <w:noProof/>
        </w:rPr>
        <w:t>Packet Delivery Fraction</w:t>
      </w:r>
      <w:r>
        <w:rPr>
          <w:noProof/>
        </w:rPr>
        <w:tab/>
        <w:t>12, 116, 121</w:t>
      </w:r>
    </w:p>
    <w:p w14:paraId="01311117" w14:textId="77777777" w:rsidR="00247B87" w:rsidRDefault="00247B87">
      <w:pPr>
        <w:pStyle w:val="Index1"/>
        <w:tabs>
          <w:tab w:val="right" w:leader="dot" w:pos="4576"/>
        </w:tabs>
        <w:rPr>
          <w:noProof/>
        </w:rPr>
      </w:pPr>
      <w:r>
        <w:rPr>
          <w:noProof/>
        </w:rPr>
        <w:t>parallelism</w:t>
      </w:r>
      <w:r>
        <w:rPr>
          <w:noProof/>
        </w:rPr>
        <w:tab/>
        <w:t>15</w:t>
      </w:r>
    </w:p>
    <w:p w14:paraId="52695CDF" w14:textId="77777777" w:rsidR="00247B87" w:rsidRDefault="00247B87">
      <w:pPr>
        <w:pStyle w:val="Index1"/>
        <w:tabs>
          <w:tab w:val="right" w:leader="dot" w:pos="4576"/>
        </w:tabs>
        <w:rPr>
          <w:noProof/>
        </w:rPr>
      </w:pPr>
      <w:r w:rsidRPr="00DB628D">
        <w:rPr>
          <w:i/>
          <w:noProof/>
        </w:rPr>
        <w:t>ParMnBIT</w:t>
      </w:r>
      <w:r>
        <w:rPr>
          <w:noProof/>
        </w:rPr>
        <w:tab/>
        <w:t>232</w:t>
      </w:r>
    </w:p>
    <w:p w14:paraId="2F1CB5B9" w14:textId="77777777" w:rsidR="00247B87" w:rsidRDefault="00247B87">
      <w:pPr>
        <w:pStyle w:val="Index1"/>
        <w:tabs>
          <w:tab w:val="right" w:leader="dot" w:pos="4576"/>
        </w:tabs>
        <w:rPr>
          <w:noProof/>
        </w:rPr>
      </w:pPr>
      <w:r w:rsidRPr="00DB628D">
        <w:rPr>
          <w:i/>
          <w:noProof/>
        </w:rPr>
        <w:t>ParMnBSI</w:t>
      </w:r>
      <w:r>
        <w:rPr>
          <w:noProof/>
        </w:rPr>
        <w:tab/>
        <w:t>232</w:t>
      </w:r>
    </w:p>
    <w:p w14:paraId="7B744FEC" w14:textId="77777777" w:rsidR="00247B87" w:rsidRDefault="00247B87">
      <w:pPr>
        <w:pStyle w:val="Index1"/>
        <w:tabs>
          <w:tab w:val="right" w:leader="dot" w:pos="4576"/>
        </w:tabs>
        <w:rPr>
          <w:noProof/>
        </w:rPr>
      </w:pPr>
      <w:r w:rsidRPr="00DB628D">
        <w:rPr>
          <w:i/>
          <w:noProof/>
        </w:rPr>
        <w:t>ParMnMIT</w:t>
      </w:r>
      <w:r>
        <w:rPr>
          <w:noProof/>
        </w:rPr>
        <w:tab/>
        <w:t>232</w:t>
      </w:r>
    </w:p>
    <w:p w14:paraId="382B0925" w14:textId="77777777" w:rsidR="00247B87" w:rsidRDefault="00247B87">
      <w:pPr>
        <w:pStyle w:val="Index1"/>
        <w:tabs>
          <w:tab w:val="right" w:leader="dot" w:pos="4576"/>
        </w:tabs>
        <w:rPr>
          <w:noProof/>
        </w:rPr>
      </w:pPr>
      <w:r w:rsidRPr="00DB628D">
        <w:rPr>
          <w:i/>
          <w:noProof/>
        </w:rPr>
        <w:t>ParMnMLE</w:t>
      </w:r>
      <w:r>
        <w:rPr>
          <w:noProof/>
        </w:rPr>
        <w:tab/>
        <w:t>232</w:t>
      </w:r>
    </w:p>
    <w:p w14:paraId="660AA662" w14:textId="77777777" w:rsidR="00247B87" w:rsidRDefault="00247B87">
      <w:pPr>
        <w:pStyle w:val="Index1"/>
        <w:tabs>
          <w:tab w:val="right" w:leader="dot" w:pos="4576"/>
        </w:tabs>
        <w:rPr>
          <w:noProof/>
        </w:rPr>
      </w:pPr>
      <w:r w:rsidRPr="00DB628D">
        <w:rPr>
          <w:i/>
          <w:noProof/>
        </w:rPr>
        <w:t>ParMxBIT</w:t>
      </w:r>
      <w:r>
        <w:rPr>
          <w:noProof/>
        </w:rPr>
        <w:tab/>
        <w:t>232</w:t>
      </w:r>
    </w:p>
    <w:p w14:paraId="419DE48E" w14:textId="77777777" w:rsidR="00247B87" w:rsidRDefault="00247B87">
      <w:pPr>
        <w:pStyle w:val="Index1"/>
        <w:tabs>
          <w:tab w:val="right" w:leader="dot" w:pos="4576"/>
        </w:tabs>
        <w:rPr>
          <w:noProof/>
        </w:rPr>
      </w:pPr>
      <w:r w:rsidRPr="00DB628D">
        <w:rPr>
          <w:i/>
          <w:noProof/>
        </w:rPr>
        <w:t>ParMxBSI</w:t>
      </w:r>
      <w:r>
        <w:rPr>
          <w:noProof/>
        </w:rPr>
        <w:tab/>
        <w:t>232</w:t>
      </w:r>
    </w:p>
    <w:p w14:paraId="6155E517" w14:textId="77777777" w:rsidR="00247B87" w:rsidRDefault="00247B87">
      <w:pPr>
        <w:pStyle w:val="Index1"/>
        <w:tabs>
          <w:tab w:val="right" w:leader="dot" w:pos="4576"/>
        </w:tabs>
        <w:rPr>
          <w:noProof/>
        </w:rPr>
      </w:pPr>
      <w:r w:rsidRPr="00DB628D">
        <w:rPr>
          <w:i/>
          <w:noProof/>
        </w:rPr>
        <w:t>ParMxMIT</w:t>
      </w:r>
      <w:r>
        <w:rPr>
          <w:noProof/>
        </w:rPr>
        <w:tab/>
        <w:t>232</w:t>
      </w:r>
    </w:p>
    <w:p w14:paraId="37428477" w14:textId="77777777" w:rsidR="00247B87" w:rsidRDefault="00247B87">
      <w:pPr>
        <w:pStyle w:val="Index1"/>
        <w:tabs>
          <w:tab w:val="right" w:leader="dot" w:pos="4576"/>
        </w:tabs>
        <w:rPr>
          <w:noProof/>
        </w:rPr>
      </w:pPr>
      <w:r w:rsidRPr="00DB628D">
        <w:rPr>
          <w:i/>
          <w:noProof/>
        </w:rPr>
        <w:t>ParMxMLE</w:t>
      </w:r>
      <w:r>
        <w:rPr>
          <w:noProof/>
        </w:rPr>
        <w:tab/>
        <w:t>232</w:t>
      </w:r>
    </w:p>
    <w:p w14:paraId="0DE08C4B" w14:textId="77777777" w:rsidR="00247B87" w:rsidRDefault="00247B87">
      <w:pPr>
        <w:pStyle w:val="Index1"/>
        <w:tabs>
          <w:tab w:val="right" w:leader="dot" w:pos="4576"/>
        </w:tabs>
        <w:rPr>
          <w:noProof/>
        </w:rPr>
      </w:pPr>
      <w:r w:rsidRPr="00DB628D">
        <w:rPr>
          <w:i/>
          <w:noProof/>
        </w:rPr>
        <w:lastRenderedPageBreak/>
        <w:t>parseNumbers</w:t>
      </w:r>
      <w:r>
        <w:rPr>
          <w:noProof/>
        </w:rPr>
        <w:tab/>
        <w:t>137</w:t>
      </w:r>
    </w:p>
    <w:p w14:paraId="7A72E286" w14:textId="77777777" w:rsidR="00247B87" w:rsidRDefault="00247B87">
      <w:pPr>
        <w:pStyle w:val="Index1"/>
        <w:tabs>
          <w:tab w:val="right" w:leader="dot" w:pos="4576"/>
        </w:tabs>
        <w:rPr>
          <w:noProof/>
        </w:rPr>
      </w:pPr>
      <w:r>
        <w:rPr>
          <w:noProof/>
        </w:rPr>
        <w:t>payload</w:t>
      </w:r>
      <w:r>
        <w:rPr>
          <w:noProof/>
        </w:rPr>
        <w:tab/>
      </w:r>
      <w:r w:rsidRPr="00DB628D">
        <w:rPr>
          <w:rFonts w:cs="Mangal"/>
          <w:i/>
          <w:noProof/>
        </w:rPr>
        <w:t>See</w:t>
      </w:r>
      <w:r w:rsidRPr="00DB628D">
        <w:rPr>
          <w:rFonts w:cs="Mangal"/>
          <w:noProof/>
        </w:rPr>
        <w:t xml:space="preserve"> packet, payload</w:t>
      </w:r>
    </w:p>
    <w:p w14:paraId="2469213F" w14:textId="77777777" w:rsidR="00247B87" w:rsidRDefault="00247B87">
      <w:pPr>
        <w:pStyle w:val="Index1"/>
        <w:tabs>
          <w:tab w:val="right" w:leader="dot" w:pos="4576"/>
        </w:tabs>
        <w:rPr>
          <w:noProof/>
        </w:rPr>
      </w:pPr>
      <w:r w:rsidRPr="00DB628D">
        <w:rPr>
          <w:i/>
          <w:noProof/>
        </w:rPr>
        <w:t>PCArgc</w:t>
      </w:r>
      <w:r>
        <w:rPr>
          <w:noProof/>
        </w:rPr>
        <w:tab/>
        <w:t>412</w:t>
      </w:r>
    </w:p>
    <w:p w14:paraId="702D3D62" w14:textId="77777777" w:rsidR="00247B87" w:rsidRDefault="00247B87">
      <w:pPr>
        <w:pStyle w:val="Index1"/>
        <w:tabs>
          <w:tab w:val="right" w:leader="dot" w:pos="4576"/>
        </w:tabs>
        <w:rPr>
          <w:noProof/>
        </w:rPr>
      </w:pPr>
      <w:r w:rsidRPr="00DB628D">
        <w:rPr>
          <w:i/>
          <w:noProof/>
        </w:rPr>
        <w:t>PCArgv</w:t>
      </w:r>
      <w:r>
        <w:rPr>
          <w:noProof/>
        </w:rPr>
        <w:tab/>
        <w:t>412</w:t>
      </w:r>
    </w:p>
    <w:p w14:paraId="1298CE18" w14:textId="77777777" w:rsidR="00247B87" w:rsidRDefault="00247B87">
      <w:pPr>
        <w:pStyle w:val="Index1"/>
        <w:tabs>
          <w:tab w:val="right" w:leader="dot" w:pos="4576"/>
        </w:tabs>
        <w:rPr>
          <w:bCs/>
          <w:noProof/>
        </w:rPr>
      </w:pPr>
      <w:r w:rsidRPr="00DB628D">
        <w:rPr>
          <w:i/>
          <w:noProof/>
        </w:rPr>
        <w:t>perform</w:t>
      </w:r>
      <w:r>
        <w:rPr>
          <w:noProof/>
        </w:rPr>
        <w:tab/>
        <w:t xml:space="preserve">32, 76, </w:t>
      </w:r>
      <w:r>
        <w:rPr>
          <w:b/>
          <w:bCs/>
          <w:noProof/>
        </w:rPr>
        <w:t>187</w:t>
      </w:r>
      <w:r>
        <w:rPr>
          <w:bCs/>
          <w:noProof/>
        </w:rPr>
        <w:t xml:space="preserve">, 188, </w:t>
      </w:r>
      <w:r>
        <w:rPr>
          <w:b/>
          <w:bCs/>
          <w:noProof/>
        </w:rPr>
        <w:t>193</w:t>
      </w:r>
    </w:p>
    <w:p w14:paraId="0B271B01" w14:textId="77777777" w:rsidR="00247B87" w:rsidRDefault="00247B87">
      <w:pPr>
        <w:pStyle w:val="Index2"/>
        <w:tabs>
          <w:tab w:val="right" w:leader="dot" w:pos="4576"/>
        </w:tabs>
        <w:rPr>
          <w:noProof/>
        </w:rPr>
      </w:pPr>
      <w:r>
        <w:rPr>
          <w:noProof/>
        </w:rPr>
        <w:t>examples</w:t>
      </w:r>
      <w:r>
        <w:rPr>
          <w:noProof/>
        </w:rPr>
        <w:tab/>
        <w:t>30, 32, 34, 36, 49, 50, 52, 55, 56, 57, 73, 75, 77, 81, 94, 98, 109, 195, 199, 254, 280, 299, 301, 308, 312, 318, 390</w:t>
      </w:r>
    </w:p>
    <w:p w14:paraId="7643B640" w14:textId="77777777" w:rsidR="00247B87" w:rsidRDefault="00247B87">
      <w:pPr>
        <w:pStyle w:val="Index2"/>
        <w:tabs>
          <w:tab w:val="right" w:leader="dot" w:pos="4576"/>
        </w:tabs>
        <w:rPr>
          <w:noProof/>
        </w:rPr>
      </w:pPr>
      <w:r>
        <w:rPr>
          <w:noProof/>
        </w:rPr>
        <w:t xml:space="preserve">in </w:t>
      </w:r>
      <w:r w:rsidRPr="00DB628D">
        <w:rPr>
          <w:i/>
          <w:noProof/>
        </w:rPr>
        <w:t>Observer</w:t>
      </w:r>
      <w:r>
        <w:rPr>
          <w:noProof/>
        </w:rPr>
        <w:tab/>
        <w:t>341, 342</w:t>
      </w:r>
    </w:p>
    <w:p w14:paraId="1EB39AA1" w14:textId="77777777" w:rsidR="00247B87" w:rsidRDefault="00247B87">
      <w:pPr>
        <w:pStyle w:val="Index1"/>
        <w:tabs>
          <w:tab w:val="right" w:leader="dot" w:pos="4576"/>
        </w:tabs>
        <w:rPr>
          <w:noProof/>
        </w:rPr>
      </w:pPr>
      <w:r>
        <w:rPr>
          <w:noProof/>
        </w:rPr>
        <w:t>performance</w:t>
      </w:r>
      <w:r>
        <w:rPr>
          <w:noProof/>
        </w:rPr>
        <w:tab/>
        <w:t>131, 323</w:t>
      </w:r>
    </w:p>
    <w:p w14:paraId="6B3FE32F" w14:textId="77777777" w:rsidR="00247B87" w:rsidRDefault="00247B87">
      <w:pPr>
        <w:pStyle w:val="Index2"/>
        <w:tabs>
          <w:tab w:val="right" w:leader="dot" w:pos="4576"/>
        </w:tabs>
        <w:rPr>
          <w:noProof/>
        </w:rPr>
      </w:pPr>
      <w:r>
        <w:rPr>
          <w:noProof/>
        </w:rPr>
        <w:t>ALOHA</w:t>
      </w:r>
      <w:r>
        <w:rPr>
          <w:noProof/>
        </w:rPr>
        <w:tab/>
        <w:t>114, 116, 117, 118, 120</w:t>
      </w:r>
    </w:p>
    <w:p w14:paraId="0CFB73F8" w14:textId="77777777" w:rsidR="00247B87" w:rsidRDefault="00247B87">
      <w:pPr>
        <w:pStyle w:val="Index2"/>
        <w:tabs>
          <w:tab w:val="right" w:leader="dot" w:pos="4576"/>
        </w:tabs>
        <w:rPr>
          <w:noProof/>
        </w:rPr>
      </w:pPr>
      <w:r>
        <w:rPr>
          <w:noProof/>
        </w:rPr>
        <w:t>alternating-bit protocol</w:t>
      </w:r>
      <w:r>
        <w:rPr>
          <w:noProof/>
        </w:rPr>
        <w:tab/>
        <w:t>65</w:t>
      </w:r>
    </w:p>
    <w:p w14:paraId="259CA82B" w14:textId="77777777" w:rsidR="00247B87" w:rsidRDefault="00247B87">
      <w:pPr>
        <w:pStyle w:val="Index2"/>
        <w:tabs>
          <w:tab w:val="right" w:leader="dot" w:pos="4576"/>
        </w:tabs>
        <w:rPr>
          <w:noProof/>
        </w:rPr>
      </w:pPr>
      <w:r>
        <w:rPr>
          <w:noProof/>
        </w:rPr>
        <w:t>car wash</w:t>
      </w:r>
      <w:r>
        <w:rPr>
          <w:noProof/>
        </w:rPr>
        <w:tab/>
        <w:t>18, 33, 39, 40</w:t>
      </w:r>
    </w:p>
    <w:p w14:paraId="05EC4082" w14:textId="77777777" w:rsidR="00247B87" w:rsidRDefault="00247B87">
      <w:pPr>
        <w:pStyle w:val="Index2"/>
        <w:tabs>
          <w:tab w:val="right" w:leader="dot" w:pos="4576"/>
        </w:tabs>
        <w:rPr>
          <w:noProof/>
        </w:rPr>
      </w:pPr>
      <w:r>
        <w:rPr>
          <w:noProof/>
        </w:rPr>
        <w:t>CSMA/CD</w:t>
      </w:r>
      <w:r>
        <w:rPr>
          <w:noProof/>
        </w:rPr>
        <w:tab/>
        <w:t>9</w:t>
      </w:r>
    </w:p>
    <w:p w14:paraId="53736842" w14:textId="77777777" w:rsidR="00247B87" w:rsidRDefault="00247B87">
      <w:pPr>
        <w:pStyle w:val="Index2"/>
        <w:tabs>
          <w:tab w:val="right" w:leader="dot" w:pos="4576"/>
        </w:tabs>
        <w:rPr>
          <w:noProof/>
        </w:rPr>
      </w:pPr>
      <w:r>
        <w:rPr>
          <w:noProof/>
        </w:rPr>
        <w:t>exposure</w:t>
      </w:r>
      <w:r>
        <w:rPr>
          <w:noProof/>
        </w:rPr>
        <w:tab/>
        <w:t>362, 363, 364, 366, 423</w:t>
      </w:r>
    </w:p>
    <w:p w14:paraId="0D738C30" w14:textId="77777777" w:rsidR="00247B87" w:rsidRDefault="00247B87">
      <w:pPr>
        <w:pStyle w:val="Index2"/>
        <w:tabs>
          <w:tab w:val="right" w:leader="dot" w:pos="4576"/>
        </w:tabs>
        <w:rPr>
          <w:bCs/>
          <w:noProof/>
        </w:rPr>
      </w:pPr>
      <w:r>
        <w:rPr>
          <w:noProof/>
        </w:rPr>
        <w:t xml:space="preserve">measures, </w:t>
      </w:r>
      <w:r w:rsidRPr="00DB628D">
        <w:rPr>
          <w:i/>
          <w:noProof/>
        </w:rPr>
        <w:t>Client</w:t>
      </w:r>
      <w:r>
        <w:rPr>
          <w:noProof/>
        </w:rPr>
        <w:tab/>
        <w:t xml:space="preserve">65, 67, 114, 120, 214, 225, </w:t>
      </w:r>
      <w:r>
        <w:rPr>
          <w:b/>
          <w:bCs/>
          <w:noProof/>
        </w:rPr>
        <w:t>325</w:t>
      </w:r>
      <w:r>
        <w:rPr>
          <w:bCs/>
          <w:noProof/>
        </w:rPr>
        <w:t>–</w:t>
      </w:r>
      <w:r>
        <w:rPr>
          <w:b/>
          <w:bCs/>
          <w:noProof/>
        </w:rPr>
        <w:t>30</w:t>
      </w:r>
    </w:p>
    <w:p w14:paraId="24D5C99B" w14:textId="77777777" w:rsidR="00247B87" w:rsidRDefault="00247B87">
      <w:pPr>
        <w:pStyle w:val="Index2"/>
        <w:tabs>
          <w:tab w:val="right" w:leader="dot" w:pos="4576"/>
        </w:tabs>
        <w:rPr>
          <w:bCs/>
          <w:noProof/>
        </w:rPr>
      </w:pPr>
      <w:r>
        <w:rPr>
          <w:noProof/>
        </w:rPr>
        <w:t xml:space="preserve">measures, </w:t>
      </w:r>
      <w:r w:rsidRPr="00DB628D">
        <w:rPr>
          <w:i/>
          <w:noProof/>
        </w:rPr>
        <w:t>Link</w:t>
      </w:r>
      <w:r>
        <w:rPr>
          <w:noProof/>
        </w:rPr>
        <w:tab/>
        <w:t xml:space="preserve">65, 162, </w:t>
      </w:r>
      <w:r>
        <w:rPr>
          <w:b/>
          <w:bCs/>
          <w:noProof/>
        </w:rPr>
        <w:t>330</w:t>
      </w:r>
      <w:r>
        <w:rPr>
          <w:bCs/>
          <w:noProof/>
        </w:rPr>
        <w:t>–</w:t>
      </w:r>
      <w:r>
        <w:rPr>
          <w:b/>
          <w:bCs/>
          <w:noProof/>
        </w:rPr>
        <w:t>32</w:t>
      </w:r>
    </w:p>
    <w:p w14:paraId="38A413AE" w14:textId="77777777" w:rsidR="00247B87" w:rsidRDefault="00247B87">
      <w:pPr>
        <w:pStyle w:val="Index2"/>
        <w:tabs>
          <w:tab w:val="right" w:leader="dot" w:pos="4576"/>
        </w:tabs>
        <w:rPr>
          <w:bCs/>
          <w:noProof/>
        </w:rPr>
      </w:pPr>
      <w:r>
        <w:rPr>
          <w:noProof/>
        </w:rPr>
        <w:t xml:space="preserve">measures, </w:t>
      </w:r>
      <w:r w:rsidRPr="00DB628D">
        <w:rPr>
          <w:i/>
          <w:noProof/>
        </w:rPr>
        <w:t>RFChannel</w:t>
      </w:r>
      <w:r>
        <w:rPr>
          <w:noProof/>
        </w:rPr>
        <w:tab/>
        <w:t xml:space="preserve">120, 172, 280, </w:t>
      </w:r>
      <w:r>
        <w:rPr>
          <w:b/>
          <w:bCs/>
          <w:noProof/>
        </w:rPr>
        <w:t>332</w:t>
      </w:r>
      <w:r>
        <w:rPr>
          <w:bCs/>
          <w:noProof/>
        </w:rPr>
        <w:t>–</w:t>
      </w:r>
      <w:r>
        <w:rPr>
          <w:b/>
          <w:bCs/>
          <w:noProof/>
        </w:rPr>
        <w:t>33</w:t>
      </w:r>
    </w:p>
    <w:p w14:paraId="0993C1EC" w14:textId="77777777" w:rsidR="00247B87" w:rsidRDefault="00247B87">
      <w:pPr>
        <w:pStyle w:val="Index2"/>
        <w:tabs>
          <w:tab w:val="right" w:leader="dot" w:pos="4576"/>
        </w:tabs>
        <w:rPr>
          <w:noProof/>
        </w:rPr>
      </w:pPr>
      <w:r>
        <w:rPr>
          <w:noProof/>
        </w:rPr>
        <w:t xml:space="preserve">measures, </w:t>
      </w:r>
      <w:r w:rsidRPr="00DB628D">
        <w:rPr>
          <w:i/>
          <w:noProof/>
        </w:rPr>
        <w:t>Traffic</w:t>
      </w:r>
      <w:r>
        <w:rPr>
          <w:noProof/>
        </w:rPr>
        <w:tab/>
        <w:t>117, 214, 231, 232, 253</w:t>
      </w:r>
    </w:p>
    <w:p w14:paraId="048327B2" w14:textId="77777777" w:rsidR="00247B87" w:rsidRDefault="00247B87">
      <w:pPr>
        <w:pStyle w:val="Index2"/>
        <w:tabs>
          <w:tab w:val="right" w:leader="dot" w:pos="4576"/>
        </w:tabs>
        <w:rPr>
          <w:noProof/>
        </w:rPr>
      </w:pPr>
      <w:r>
        <w:rPr>
          <w:noProof/>
        </w:rPr>
        <w:t>PID controller</w:t>
      </w:r>
      <w:r>
        <w:rPr>
          <w:noProof/>
        </w:rPr>
        <w:tab/>
        <w:t>84</w:t>
      </w:r>
    </w:p>
    <w:p w14:paraId="36968A8B" w14:textId="77777777" w:rsidR="00247B87" w:rsidRDefault="00247B87">
      <w:pPr>
        <w:pStyle w:val="Index1"/>
        <w:tabs>
          <w:tab w:val="right" w:leader="dot" w:pos="4576"/>
        </w:tabs>
        <w:rPr>
          <w:noProof/>
        </w:rPr>
      </w:pPr>
      <w:r>
        <w:rPr>
          <w:noProof/>
        </w:rPr>
        <w:t>persistent events</w:t>
      </w:r>
      <w:r>
        <w:rPr>
          <w:noProof/>
        </w:rPr>
        <w:tab/>
      </w:r>
      <w:r w:rsidRPr="00DB628D">
        <w:rPr>
          <w:rFonts w:cs="Mangal"/>
          <w:i/>
          <w:noProof/>
        </w:rPr>
        <w:t>See</w:t>
      </w:r>
      <w:r w:rsidRPr="00DB628D">
        <w:rPr>
          <w:rFonts w:cs="Mangal"/>
          <w:noProof/>
        </w:rPr>
        <w:t xml:space="preserve"> event(s), persistent</w:t>
      </w:r>
    </w:p>
    <w:p w14:paraId="484DB6C9" w14:textId="77777777" w:rsidR="00247B87" w:rsidRDefault="00247B87">
      <w:pPr>
        <w:pStyle w:val="Index1"/>
        <w:tabs>
          <w:tab w:val="right" w:leader="dot" w:pos="4576"/>
        </w:tabs>
        <w:rPr>
          <w:noProof/>
        </w:rPr>
      </w:pPr>
      <w:r w:rsidRPr="00DB628D">
        <w:rPr>
          <w:i/>
          <w:noProof/>
        </w:rPr>
        <w:t>PF_broadcast</w:t>
      </w:r>
      <w:r>
        <w:rPr>
          <w:noProof/>
        </w:rPr>
        <w:tab/>
        <w:t>254, 375</w:t>
      </w:r>
    </w:p>
    <w:p w14:paraId="686A1103" w14:textId="77777777" w:rsidR="00247B87" w:rsidRDefault="00247B87">
      <w:pPr>
        <w:pStyle w:val="Index1"/>
        <w:tabs>
          <w:tab w:val="right" w:leader="dot" w:pos="4576"/>
        </w:tabs>
        <w:rPr>
          <w:noProof/>
        </w:rPr>
      </w:pPr>
      <w:r w:rsidRPr="00DB628D">
        <w:rPr>
          <w:i/>
          <w:noProof/>
        </w:rPr>
        <w:t>PF_damaged</w:t>
      </w:r>
      <w:r>
        <w:rPr>
          <w:noProof/>
        </w:rPr>
        <w:tab/>
        <w:t>260, 261</w:t>
      </w:r>
    </w:p>
    <w:p w14:paraId="481B91AE" w14:textId="77777777" w:rsidR="00247B87" w:rsidRDefault="00247B87">
      <w:pPr>
        <w:pStyle w:val="Index1"/>
        <w:tabs>
          <w:tab w:val="right" w:leader="dot" w:pos="4576"/>
        </w:tabs>
        <w:rPr>
          <w:noProof/>
        </w:rPr>
      </w:pPr>
      <w:r w:rsidRPr="00DB628D">
        <w:rPr>
          <w:i/>
          <w:noProof/>
        </w:rPr>
        <w:t>PF_full</w:t>
      </w:r>
      <w:r>
        <w:rPr>
          <w:noProof/>
        </w:rPr>
        <w:tab/>
        <w:t>218, 375</w:t>
      </w:r>
    </w:p>
    <w:p w14:paraId="64B0A822" w14:textId="77777777" w:rsidR="00247B87" w:rsidRDefault="00247B87">
      <w:pPr>
        <w:pStyle w:val="Index1"/>
        <w:tabs>
          <w:tab w:val="right" w:leader="dot" w:pos="4576"/>
        </w:tabs>
        <w:rPr>
          <w:noProof/>
        </w:rPr>
      </w:pPr>
      <w:r w:rsidRPr="00DB628D">
        <w:rPr>
          <w:i/>
          <w:noProof/>
        </w:rPr>
        <w:t>PF_hdamaged</w:t>
      </w:r>
      <w:r>
        <w:rPr>
          <w:noProof/>
        </w:rPr>
        <w:tab/>
        <w:t>260, 261</w:t>
      </w:r>
    </w:p>
    <w:p w14:paraId="682F1E14" w14:textId="77777777" w:rsidR="00247B87" w:rsidRDefault="00247B87">
      <w:pPr>
        <w:pStyle w:val="Index1"/>
        <w:tabs>
          <w:tab w:val="right" w:leader="dot" w:pos="4576"/>
        </w:tabs>
        <w:rPr>
          <w:noProof/>
        </w:rPr>
      </w:pPr>
      <w:r w:rsidRPr="00DB628D">
        <w:rPr>
          <w:i/>
          <w:noProof/>
        </w:rPr>
        <w:t>PF_last</w:t>
      </w:r>
      <w:r>
        <w:rPr>
          <w:noProof/>
        </w:rPr>
        <w:tab/>
        <w:t>254, 375</w:t>
      </w:r>
    </w:p>
    <w:p w14:paraId="72A1DD86" w14:textId="77777777" w:rsidR="00247B87" w:rsidRDefault="00247B87">
      <w:pPr>
        <w:pStyle w:val="Index1"/>
        <w:tabs>
          <w:tab w:val="right" w:leader="dot" w:pos="4576"/>
        </w:tabs>
        <w:rPr>
          <w:noProof/>
        </w:rPr>
      </w:pPr>
      <w:r w:rsidRPr="00DB628D">
        <w:rPr>
          <w:i/>
          <w:noProof/>
        </w:rPr>
        <w:t>PF_usr0...26</w:t>
      </w:r>
      <w:r>
        <w:rPr>
          <w:noProof/>
        </w:rPr>
        <w:tab/>
        <w:t>217</w:t>
      </w:r>
    </w:p>
    <w:p w14:paraId="46BC4BF9" w14:textId="77777777" w:rsidR="00247B87" w:rsidRDefault="00247B87">
      <w:pPr>
        <w:pStyle w:val="Index1"/>
        <w:tabs>
          <w:tab w:val="right" w:leader="dot" w:pos="4576"/>
        </w:tabs>
        <w:rPr>
          <w:noProof/>
        </w:rPr>
      </w:pPr>
      <w:r w:rsidRPr="00DB628D">
        <w:rPr>
          <w:i/>
          <w:noProof/>
        </w:rPr>
        <w:t>pfmMDE</w:t>
      </w:r>
      <w:r>
        <w:rPr>
          <w:noProof/>
        </w:rPr>
        <w:tab/>
        <w:t>234</w:t>
      </w:r>
    </w:p>
    <w:p w14:paraId="40BB77AF" w14:textId="77777777" w:rsidR="00247B87" w:rsidRDefault="00247B87">
      <w:pPr>
        <w:pStyle w:val="Index1"/>
        <w:tabs>
          <w:tab w:val="right" w:leader="dot" w:pos="4576"/>
        </w:tabs>
        <w:rPr>
          <w:noProof/>
        </w:rPr>
      </w:pPr>
      <w:r w:rsidRPr="00DB628D">
        <w:rPr>
          <w:i/>
          <w:noProof/>
        </w:rPr>
        <w:t>pfmMQU</w:t>
      </w:r>
      <w:r>
        <w:rPr>
          <w:noProof/>
        </w:rPr>
        <w:tab/>
        <w:t>328</w:t>
      </w:r>
    </w:p>
    <w:p w14:paraId="72EB4173" w14:textId="77777777" w:rsidR="00247B87" w:rsidRDefault="00247B87">
      <w:pPr>
        <w:pStyle w:val="Index1"/>
        <w:tabs>
          <w:tab w:val="right" w:leader="dot" w:pos="4576"/>
        </w:tabs>
        <w:rPr>
          <w:noProof/>
        </w:rPr>
      </w:pPr>
      <w:r w:rsidRPr="00DB628D">
        <w:rPr>
          <w:i/>
          <w:noProof/>
        </w:rPr>
        <w:t>pfmMRC</w:t>
      </w:r>
    </w:p>
    <w:p w14:paraId="463AC08E" w14:textId="77777777" w:rsidR="00247B87" w:rsidRDefault="00247B87">
      <w:pPr>
        <w:pStyle w:val="Index2"/>
        <w:tabs>
          <w:tab w:val="right" w:leader="dot" w:pos="4576"/>
        </w:tabs>
        <w:rPr>
          <w:noProof/>
        </w:rPr>
      </w:pPr>
      <w:r w:rsidRPr="00DB628D">
        <w:rPr>
          <w:i/>
          <w:noProof/>
        </w:rPr>
        <w:t>Link</w:t>
      </w:r>
      <w:r>
        <w:rPr>
          <w:noProof/>
        </w:rPr>
        <w:t xml:space="preserve"> method</w:t>
      </w:r>
      <w:r>
        <w:rPr>
          <w:noProof/>
        </w:rPr>
        <w:tab/>
        <w:t>332</w:t>
      </w:r>
    </w:p>
    <w:p w14:paraId="56F9D117"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333</w:t>
      </w:r>
    </w:p>
    <w:p w14:paraId="48D74076"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328</w:t>
      </w:r>
    </w:p>
    <w:p w14:paraId="04D0D84C" w14:textId="77777777" w:rsidR="00247B87" w:rsidRDefault="00247B87">
      <w:pPr>
        <w:pStyle w:val="Index1"/>
        <w:tabs>
          <w:tab w:val="right" w:leader="dot" w:pos="4576"/>
        </w:tabs>
        <w:rPr>
          <w:noProof/>
        </w:rPr>
      </w:pPr>
      <w:r w:rsidRPr="00DB628D">
        <w:rPr>
          <w:i/>
          <w:noProof/>
        </w:rPr>
        <w:t>pfmMTR</w:t>
      </w:r>
    </w:p>
    <w:p w14:paraId="5B067E86" w14:textId="77777777" w:rsidR="00247B87" w:rsidRDefault="00247B87">
      <w:pPr>
        <w:pStyle w:val="Index2"/>
        <w:tabs>
          <w:tab w:val="right" w:leader="dot" w:pos="4576"/>
        </w:tabs>
        <w:rPr>
          <w:noProof/>
        </w:rPr>
      </w:pPr>
      <w:r w:rsidRPr="00DB628D">
        <w:rPr>
          <w:i/>
          <w:noProof/>
        </w:rPr>
        <w:t>Link</w:t>
      </w:r>
      <w:r>
        <w:rPr>
          <w:noProof/>
        </w:rPr>
        <w:t xml:space="preserve"> method</w:t>
      </w:r>
      <w:r>
        <w:rPr>
          <w:noProof/>
        </w:rPr>
        <w:tab/>
        <w:t>332</w:t>
      </w:r>
    </w:p>
    <w:p w14:paraId="2330CD3F"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333</w:t>
      </w:r>
    </w:p>
    <w:p w14:paraId="223EB950"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328</w:t>
      </w:r>
    </w:p>
    <w:p w14:paraId="5B57FA38" w14:textId="77777777" w:rsidR="00247B87" w:rsidRDefault="00247B87">
      <w:pPr>
        <w:pStyle w:val="Index1"/>
        <w:tabs>
          <w:tab w:val="right" w:leader="dot" w:pos="4576"/>
        </w:tabs>
        <w:rPr>
          <w:noProof/>
        </w:rPr>
      </w:pPr>
      <w:r w:rsidRPr="00DB628D">
        <w:rPr>
          <w:i/>
          <w:noProof/>
        </w:rPr>
        <w:t>pfmPAB</w:t>
      </w:r>
    </w:p>
    <w:p w14:paraId="59270D1C" w14:textId="77777777" w:rsidR="00247B87" w:rsidRDefault="00247B87">
      <w:pPr>
        <w:pStyle w:val="Index2"/>
        <w:tabs>
          <w:tab w:val="right" w:leader="dot" w:pos="4576"/>
        </w:tabs>
        <w:rPr>
          <w:noProof/>
        </w:rPr>
      </w:pPr>
      <w:r w:rsidRPr="00DB628D">
        <w:rPr>
          <w:i/>
          <w:noProof/>
        </w:rPr>
        <w:t>Link</w:t>
      </w:r>
      <w:r>
        <w:rPr>
          <w:noProof/>
        </w:rPr>
        <w:t xml:space="preserve"> method</w:t>
      </w:r>
      <w:r>
        <w:rPr>
          <w:noProof/>
        </w:rPr>
        <w:tab/>
        <w:t>331</w:t>
      </w:r>
    </w:p>
    <w:p w14:paraId="4A2ED20C"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333</w:t>
      </w:r>
    </w:p>
    <w:p w14:paraId="013CFF43" w14:textId="77777777" w:rsidR="00247B87" w:rsidRDefault="00247B87">
      <w:pPr>
        <w:pStyle w:val="Index1"/>
        <w:tabs>
          <w:tab w:val="right" w:leader="dot" w:pos="4576"/>
        </w:tabs>
        <w:rPr>
          <w:noProof/>
        </w:rPr>
      </w:pPr>
      <w:r w:rsidRPr="00DB628D">
        <w:rPr>
          <w:i/>
          <w:noProof/>
        </w:rPr>
        <w:t>pfmPDE</w:t>
      </w:r>
      <w:r>
        <w:rPr>
          <w:noProof/>
        </w:rPr>
        <w:tab/>
        <w:t>234</w:t>
      </w:r>
    </w:p>
    <w:p w14:paraId="1C196C35" w14:textId="77777777" w:rsidR="00247B87" w:rsidRDefault="00247B87">
      <w:pPr>
        <w:pStyle w:val="Index1"/>
        <w:tabs>
          <w:tab w:val="right" w:leader="dot" w:pos="4576"/>
        </w:tabs>
        <w:rPr>
          <w:noProof/>
        </w:rPr>
      </w:pPr>
      <w:r w:rsidRPr="00DB628D">
        <w:rPr>
          <w:i/>
          <w:noProof/>
        </w:rPr>
        <w:t>pfmPDM</w:t>
      </w:r>
      <w:r>
        <w:rPr>
          <w:noProof/>
        </w:rPr>
        <w:tab/>
        <w:t>332</w:t>
      </w:r>
    </w:p>
    <w:p w14:paraId="1658EFF2" w14:textId="77777777" w:rsidR="00247B87" w:rsidRDefault="00247B87">
      <w:pPr>
        <w:pStyle w:val="Index1"/>
        <w:tabs>
          <w:tab w:val="right" w:leader="dot" w:pos="4576"/>
        </w:tabs>
        <w:rPr>
          <w:noProof/>
        </w:rPr>
      </w:pPr>
      <w:r w:rsidRPr="00DB628D">
        <w:rPr>
          <w:i/>
          <w:noProof/>
        </w:rPr>
        <w:t>pfmPRC</w:t>
      </w:r>
    </w:p>
    <w:p w14:paraId="6CF9C8DA" w14:textId="77777777" w:rsidR="00247B87" w:rsidRDefault="00247B87">
      <w:pPr>
        <w:pStyle w:val="Index2"/>
        <w:tabs>
          <w:tab w:val="right" w:leader="dot" w:pos="4576"/>
        </w:tabs>
        <w:rPr>
          <w:noProof/>
        </w:rPr>
      </w:pPr>
      <w:r w:rsidRPr="00DB628D">
        <w:rPr>
          <w:i/>
          <w:noProof/>
        </w:rPr>
        <w:t>Link</w:t>
      </w:r>
      <w:r>
        <w:rPr>
          <w:noProof/>
        </w:rPr>
        <w:t xml:space="preserve"> method</w:t>
      </w:r>
      <w:r>
        <w:rPr>
          <w:noProof/>
        </w:rPr>
        <w:tab/>
        <w:t>331</w:t>
      </w:r>
    </w:p>
    <w:p w14:paraId="459B42A7"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333</w:t>
      </w:r>
    </w:p>
    <w:p w14:paraId="7058CEAA"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328</w:t>
      </w:r>
    </w:p>
    <w:p w14:paraId="19FD5356" w14:textId="77777777" w:rsidR="00247B87" w:rsidRDefault="00247B87">
      <w:pPr>
        <w:pStyle w:val="Index1"/>
        <w:tabs>
          <w:tab w:val="right" w:leader="dot" w:pos="4576"/>
        </w:tabs>
        <w:rPr>
          <w:noProof/>
        </w:rPr>
      </w:pPr>
      <w:r w:rsidRPr="00DB628D">
        <w:rPr>
          <w:i/>
          <w:noProof/>
        </w:rPr>
        <w:t>pfmPTR</w:t>
      </w:r>
    </w:p>
    <w:p w14:paraId="2672BC39" w14:textId="77777777" w:rsidR="00247B87" w:rsidRDefault="00247B87">
      <w:pPr>
        <w:pStyle w:val="Index2"/>
        <w:tabs>
          <w:tab w:val="right" w:leader="dot" w:pos="4576"/>
        </w:tabs>
        <w:rPr>
          <w:noProof/>
        </w:rPr>
      </w:pPr>
      <w:r w:rsidRPr="00DB628D">
        <w:rPr>
          <w:i/>
          <w:noProof/>
        </w:rPr>
        <w:t>Link</w:t>
      </w:r>
      <w:r>
        <w:rPr>
          <w:noProof/>
        </w:rPr>
        <w:t xml:space="preserve"> method</w:t>
      </w:r>
      <w:r>
        <w:rPr>
          <w:noProof/>
        </w:rPr>
        <w:tab/>
        <w:t>331</w:t>
      </w:r>
    </w:p>
    <w:p w14:paraId="1AAB901B"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333</w:t>
      </w:r>
    </w:p>
    <w:p w14:paraId="42C41488"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328</w:t>
      </w:r>
    </w:p>
    <w:p w14:paraId="77546C23" w14:textId="77777777" w:rsidR="00247B87" w:rsidRDefault="00247B87">
      <w:pPr>
        <w:pStyle w:val="Index1"/>
        <w:tabs>
          <w:tab w:val="right" w:leader="dot" w:pos="4576"/>
        </w:tabs>
        <w:rPr>
          <w:noProof/>
        </w:rPr>
      </w:pPr>
      <w:r>
        <w:rPr>
          <w:noProof/>
        </w:rPr>
        <w:t>physical bits</w:t>
      </w:r>
      <w:r>
        <w:rPr>
          <w:noProof/>
        </w:rPr>
        <w:tab/>
        <w:t>105, 176, 178, 179, 263, 264, 265, 384</w:t>
      </w:r>
    </w:p>
    <w:p w14:paraId="7CC56689" w14:textId="77777777" w:rsidR="00247B87" w:rsidRDefault="00247B87">
      <w:pPr>
        <w:pStyle w:val="Index1"/>
        <w:tabs>
          <w:tab w:val="right" w:leader="dot" w:pos="4576"/>
        </w:tabs>
        <w:rPr>
          <w:noProof/>
        </w:rPr>
      </w:pPr>
      <w:r>
        <w:rPr>
          <w:noProof/>
        </w:rPr>
        <w:t>PicOS</w:t>
      </w:r>
      <w:r>
        <w:rPr>
          <w:noProof/>
        </w:rPr>
        <w:tab/>
        <w:t>11, 398, 408</w:t>
      </w:r>
    </w:p>
    <w:p w14:paraId="3BFB7E4C" w14:textId="77777777" w:rsidR="00247B87" w:rsidRDefault="00247B87">
      <w:pPr>
        <w:pStyle w:val="Index1"/>
        <w:tabs>
          <w:tab w:val="right" w:leader="dot" w:pos="4576"/>
        </w:tabs>
        <w:rPr>
          <w:noProof/>
        </w:rPr>
      </w:pPr>
      <w:r>
        <w:rPr>
          <w:noProof/>
        </w:rPr>
        <w:t>picosecond</w:t>
      </w:r>
      <w:r>
        <w:rPr>
          <w:noProof/>
        </w:rPr>
        <w:tab/>
        <w:t>20, 23</w:t>
      </w:r>
    </w:p>
    <w:p w14:paraId="3A28EC12" w14:textId="77777777" w:rsidR="00247B87" w:rsidRDefault="00247B87">
      <w:pPr>
        <w:pStyle w:val="Index1"/>
        <w:tabs>
          <w:tab w:val="right" w:leader="dot" w:pos="4576"/>
        </w:tabs>
        <w:rPr>
          <w:noProof/>
        </w:rPr>
      </w:pPr>
      <w:r>
        <w:rPr>
          <w:noProof/>
        </w:rPr>
        <w:t>PID</w:t>
      </w:r>
      <w:r>
        <w:rPr>
          <w:noProof/>
        </w:rPr>
        <w:tab/>
      </w:r>
      <w:r w:rsidRPr="00DB628D">
        <w:rPr>
          <w:rFonts w:cs="Mangal"/>
          <w:i/>
          <w:noProof/>
        </w:rPr>
        <w:t>See</w:t>
      </w:r>
      <w:r w:rsidRPr="00DB628D">
        <w:rPr>
          <w:rFonts w:cs="Mangal"/>
          <w:noProof/>
        </w:rPr>
        <w:t xml:space="preserve"> proportional-integral-derivative controller</w:t>
      </w:r>
    </w:p>
    <w:p w14:paraId="4EF54CCC" w14:textId="77777777" w:rsidR="00247B87" w:rsidRDefault="00247B87">
      <w:pPr>
        <w:pStyle w:val="Index1"/>
        <w:tabs>
          <w:tab w:val="right" w:leader="dot" w:pos="4576"/>
        </w:tabs>
        <w:rPr>
          <w:noProof/>
        </w:rPr>
      </w:pPr>
      <w:r>
        <w:rPr>
          <w:noProof/>
        </w:rPr>
        <w:t>planar coordinates</w:t>
      </w:r>
      <w:r>
        <w:rPr>
          <w:noProof/>
        </w:rPr>
        <w:tab/>
        <w:t>92, 113, 178</w:t>
      </w:r>
    </w:p>
    <w:p w14:paraId="33901B48" w14:textId="77777777" w:rsidR="00247B87" w:rsidRDefault="00247B87">
      <w:pPr>
        <w:pStyle w:val="Index1"/>
        <w:tabs>
          <w:tab w:val="right" w:leader="dot" w:pos="4576"/>
        </w:tabs>
        <w:rPr>
          <w:noProof/>
        </w:rPr>
      </w:pPr>
      <w:r>
        <w:rPr>
          <w:noProof/>
        </w:rPr>
        <w:t>Planck, Max</w:t>
      </w:r>
      <w:r>
        <w:rPr>
          <w:noProof/>
        </w:rPr>
        <w:tab/>
        <w:t>128</w:t>
      </w:r>
    </w:p>
    <w:p w14:paraId="3A736595" w14:textId="77777777" w:rsidR="00247B87" w:rsidRDefault="00247B87">
      <w:pPr>
        <w:pStyle w:val="Index1"/>
        <w:tabs>
          <w:tab w:val="right" w:leader="dot" w:pos="4576"/>
        </w:tabs>
        <w:rPr>
          <w:noProof/>
        </w:rPr>
      </w:pPr>
      <w:r>
        <w:rPr>
          <w:noProof/>
        </w:rPr>
        <w:t>plant (control)</w:t>
      </w:r>
      <w:r>
        <w:rPr>
          <w:noProof/>
        </w:rPr>
        <w:tab/>
        <w:t>69, 71, 72, 79</w:t>
      </w:r>
    </w:p>
    <w:p w14:paraId="780CE974" w14:textId="77777777" w:rsidR="00247B87" w:rsidRDefault="00247B87">
      <w:pPr>
        <w:pStyle w:val="Index1"/>
        <w:tabs>
          <w:tab w:val="right" w:leader="dot" w:pos="4576"/>
        </w:tabs>
        <w:rPr>
          <w:noProof/>
        </w:rPr>
      </w:pPr>
      <w:r w:rsidRPr="00DB628D">
        <w:rPr>
          <w:i/>
          <w:noProof/>
        </w:rPr>
        <w:t>PLink</w:t>
      </w:r>
      <w:r>
        <w:rPr>
          <w:noProof/>
        </w:rPr>
        <w:tab/>
        <w:t>161, 162, 167</w:t>
      </w:r>
    </w:p>
    <w:p w14:paraId="22650FAA" w14:textId="77777777" w:rsidR="00247B87" w:rsidRDefault="00247B87">
      <w:pPr>
        <w:pStyle w:val="Index1"/>
        <w:tabs>
          <w:tab w:val="right" w:leader="dot" w:pos="4576"/>
        </w:tabs>
        <w:rPr>
          <w:noProof/>
        </w:rPr>
      </w:pPr>
      <w:r>
        <w:rPr>
          <w:noProof/>
        </w:rPr>
        <w:t>point-to-point link</w:t>
      </w:r>
      <w:r>
        <w:rPr>
          <w:noProof/>
        </w:rPr>
        <w:tab/>
      </w:r>
      <w:r w:rsidRPr="00DB628D">
        <w:rPr>
          <w:rFonts w:cs="Mangal"/>
          <w:i/>
          <w:noProof/>
        </w:rPr>
        <w:t>See</w:t>
      </w:r>
      <w:r w:rsidRPr="00DB628D">
        <w:rPr>
          <w:rFonts w:cs="Mangal"/>
          <w:noProof/>
        </w:rPr>
        <w:t xml:space="preserve"> </w:t>
      </w:r>
      <w:r w:rsidRPr="00DB628D">
        <w:rPr>
          <w:rFonts w:cs="Mangal"/>
          <w:i/>
          <w:noProof/>
        </w:rPr>
        <w:t>PLink</w:t>
      </w:r>
    </w:p>
    <w:p w14:paraId="1A169E70" w14:textId="77777777" w:rsidR="00247B87" w:rsidRDefault="00247B87">
      <w:pPr>
        <w:pStyle w:val="Index1"/>
        <w:tabs>
          <w:tab w:val="right" w:leader="dot" w:pos="4576"/>
        </w:tabs>
        <w:rPr>
          <w:noProof/>
        </w:rPr>
      </w:pPr>
      <w:r>
        <w:rPr>
          <w:noProof/>
        </w:rPr>
        <w:t>Poisson</w:t>
      </w:r>
    </w:p>
    <w:p w14:paraId="70C8F292" w14:textId="77777777" w:rsidR="00247B87" w:rsidRDefault="00247B87">
      <w:pPr>
        <w:pStyle w:val="Index2"/>
        <w:tabs>
          <w:tab w:val="right" w:leader="dot" w:pos="4576"/>
        </w:tabs>
        <w:rPr>
          <w:noProof/>
        </w:rPr>
      </w:pPr>
      <w:r>
        <w:rPr>
          <w:noProof/>
        </w:rPr>
        <w:t>distribution</w:t>
      </w:r>
      <w:r>
        <w:rPr>
          <w:noProof/>
        </w:rPr>
        <w:tab/>
        <w:t>34, 35, 41, 133, 284, 389</w:t>
      </w:r>
    </w:p>
    <w:p w14:paraId="680EBA9B" w14:textId="77777777" w:rsidR="00247B87" w:rsidRDefault="00247B87">
      <w:pPr>
        <w:pStyle w:val="Index2"/>
        <w:tabs>
          <w:tab w:val="right" w:leader="dot" w:pos="4576"/>
        </w:tabs>
        <w:rPr>
          <w:noProof/>
        </w:rPr>
      </w:pPr>
      <w:r>
        <w:rPr>
          <w:noProof/>
        </w:rPr>
        <w:t>process</w:t>
      </w:r>
      <w:r>
        <w:rPr>
          <w:noProof/>
        </w:rPr>
        <w:tab/>
        <w:t>62, 111, 116, 133, 225, 228</w:t>
      </w:r>
    </w:p>
    <w:p w14:paraId="1819B7FC" w14:textId="77777777" w:rsidR="00247B87" w:rsidRDefault="00247B87">
      <w:pPr>
        <w:pStyle w:val="Index1"/>
        <w:tabs>
          <w:tab w:val="right" w:leader="dot" w:pos="4576"/>
        </w:tabs>
        <w:rPr>
          <w:noProof/>
        </w:rPr>
      </w:pPr>
      <w:r w:rsidRPr="00DB628D">
        <w:rPr>
          <w:i/>
          <w:noProof/>
        </w:rPr>
        <w:t>pool_in</w:t>
      </w:r>
      <w:r>
        <w:rPr>
          <w:noProof/>
        </w:rPr>
        <w:tab/>
        <w:t>144</w:t>
      </w:r>
    </w:p>
    <w:p w14:paraId="2DB3F2B3" w14:textId="77777777" w:rsidR="00247B87" w:rsidRDefault="00247B87">
      <w:pPr>
        <w:pStyle w:val="Index1"/>
        <w:tabs>
          <w:tab w:val="right" w:leader="dot" w:pos="4576"/>
        </w:tabs>
        <w:rPr>
          <w:noProof/>
        </w:rPr>
      </w:pPr>
      <w:r w:rsidRPr="00DB628D">
        <w:rPr>
          <w:i/>
          <w:noProof/>
        </w:rPr>
        <w:t>pool_out</w:t>
      </w:r>
      <w:r>
        <w:rPr>
          <w:noProof/>
        </w:rPr>
        <w:tab/>
        <w:t>144</w:t>
      </w:r>
    </w:p>
    <w:p w14:paraId="6B7280AF" w14:textId="77777777" w:rsidR="00247B87" w:rsidRDefault="00247B87">
      <w:pPr>
        <w:pStyle w:val="Index1"/>
        <w:tabs>
          <w:tab w:val="right" w:leader="dot" w:pos="4576"/>
        </w:tabs>
        <w:rPr>
          <w:noProof/>
        </w:rPr>
      </w:pPr>
      <w:r>
        <w:rPr>
          <w:noProof/>
        </w:rPr>
        <w:t>pools</w:t>
      </w:r>
      <w:r>
        <w:rPr>
          <w:noProof/>
        </w:rPr>
        <w:tab/>
        <w:t>143</w:t>
      </w:r>
    </w:p>
    <w:p w14:paraId="22BFBA9A" w14:textId="77777777" w:rsidR="00247B87" w:rsidRDefault="00247B87">
      <w:pPr>
        <w:pStyle w:val="Index1"/>
        <w:tabs>
          <w:tab w:val="right" w:leader="dot" w:pos="4576"/>
        </w:tabs>
        <w:rPr>
          <w:noProof/>
        </w:rPr>
      </w:pPr>
      <w:r>
        <w:rPr>
          <w:noProof/>
        </w:rPr>
        <w:t>port</w:t>
      </w:r>
    </w:p>
    <w:p w14:paraId="306677B1" w14:textId="77777777" w:rsidR="00247B87" w:rsidRDefault="00247B87">
      <w:pPr>
        <w:pStyle w:val="Index2"/>
        <w:tabs>
          <w:tab w:val="right" w:leader="dot" w:pos="4576"/>
        </w:tabs>
        <w:rPr>
          <w:noProof/>
        </w:rPr>
      </w:pPr>
      <w:r w:rsidRPr="00DB628D">
        <w:rPr>
          <w:i/>
          <w:noProof/>
        </w:rPr>
        <w:t>Link</w:t>
      </w:r>
      <w:r>
        <w:rPr>
          <w:noProof/>
        </w:rPr>
        <w:t xml:space="preserve"> interface</w:t>
      </w:r>
      <w:r>
        <w:rPr>
          <w:noProof/>
        </w:rPr>
        <w:tab/>
      </w:r>
      <w:r w:rsidRPr="00DB628D">
        <w:rPr>
          <w:rFonts w:cs="Mangal"/>
          <w:i/>
          <w:noProof/>
        </w:rPr>
        <w:t>See</w:t>
      </w:r>
      <w:r w:rsidRPr="00DB628D">
        <w:rPr>
          <w:rFonts w:cs="Mangal"/>
          <w:noProof/>
        </w:rPr>
        <w:t xml:space="preserve"> </w:t>
      </w:r>
      <w:r w:rsidRPr="00DB628D">
        <w:rPr>
          <w:rFonts w:cs="Mangal"/>
          <w:i/>
          <w:noProof/>
        </w:rPr>
        <w:t>Port</w:t>
      </w:r>
    </w:p>
    <w:p w14:paraId="660AA1A8" w14:textId="77777777" w:rsidR="00247B87" w:rsidRDefault="00247B87">
      <w:pPr>
        <w:pStyle w:val="Index2"/>
        <w:tabs>
          <w:tab w:val="right" w:leader="dot" w:pos="4576"/>
        </w:tabs>
        <w:rPr>
          <w:noProof/>
        </w:rPr>
      </w:pPr>
      <w:r>
        <w:rPr>
          <w:noProof/>
        </w:rPr>
        <w:t>TCP/IP</w:t>
      </w:r>
      <w:r>
        <w:rPr>
          <w:noProof/>
        </w:rPr>
        <w:tab/>
      </w:r>
      <w:r w:rsidRPr="00DB628D">
        <w:rPr>
          <w:rFonts w:cs="Mangal"/>
          <w:i/>
          <w:noProof/>
        </w:rPr>
        <w:t>See</w:t>
      </w:r>
      <w:r w:rsidRPr="00DB628D">
        <w:rPr>
          <w:rFonts w:cs="Mangal"/>
          <w:noProof/>
        </w:rPr>
        <w:t xml:space="preserve"> TCP/IP, port</w:t>
      </w:r>
    </w:p>
    <w:p w14:paraId="40E89A80" w14:textId="77777777" w:rsidR="00247B87" w:rsidRDefault="00247B87">
      <w:pPr>
        <w:pStyle w:val="Index1"/>
        <w:tabs>
          <w:tab w:val="right" w:leader="dot" w:pos="4576"/>
        </w:tabs>
        <w:rPr>
          <w:bCs/>
          <w:noProof/>
        </w:rPr>
      </w:pPr>
      <w:r w:rsidRPr="00DB628D">
        <w:rPr>
          <w:i/>
          <w:noProof/>
        </w:rPr>
        <w:t>Port</w:t>
      </w:r>
      <w:r>
        <w:rPr>
          <w:noProof/>
        </w:rPr>
        <w:tab/>
        <w:t xml:space="preserve">47, 60, 149, </w:t>
      </w:r>
      <w:r>
        <w:rPr>
          <w:b/>
          <w:bCs/>
          <w:noProof/>
        </w:rPr>
        <w:t>163</w:t>
      </w:r>
      <w:r>
        <w:rPr>
          <w:bCs/>
          <w:noProof/>
        </w:rPr>
        <w:t>, 245, 247</w:t>
      </w:r>
    </w:p>
    <w:p w14:paraId="367BECA1" w14:textId="77777777" w:rsidR="00247B87" w:rsidRDefault="00247B87">
      <w:pPr>
        <w:pStyle w:val="Index2"/>
        <w:tabs>
          <w:tab w:val="right" w:leader="dot" w:pos="4576"/>
        </w:tabs>
        <w:rPr>
          <w:noProof/>
        </w:rPr>
      </w:pPr>
      <w:r>
        <w:rPr>
          <w:noProof/>
        </w:rPr>
        <w:t>class Id</w:t>
      </w:r>
      <w:r>
        <w:rPr>
          <w:noProof/>
        </w:rPr>
        <w:tab/>
        <w:t>148</w:t>
      </w:r>
    </w:p>
    <w:p w14:paraId="4B31A4F2" w14:textId="77777777" w:rsidR="00247B87" w:rsidRDefault="00247B87">
      <w:pPr>
        <w:pStyle w:val="Index2"/>
        <w:tabs>
          <w:tab w:val="right" w:leader="dot" w:pos="4576"/>
        </w:tabs>
        <w:rPr>
          <w:noProof/>
        </w:rPr>
      </w:pPr>
      <w:r>
        <w:rPr>
          <w:noProof/>
        </w:rPr>
        <w:t>creating</w:t>
      </w:r>
      <w:r>
        <w:rPr>
          <w:noProof/>
        </w:rPr>
        <w:tab/>
        <w:t>60, 163, 164</w:t>
      </w:r>
    </w:p>
    <w:p w14:paraId="4A91A431" w14:textId="77777777" w:rsidR="00247B87" w:rsidRDefault="00247B87">
      <w:pPr>
        <w:pStyle w:val="Index2"/>
        <w:tabs>
          <w:tab w:val="right" w:leader="dot" w:pos="4576"/>
        </w:tabs>
        <w:rPr>
          <w:noProof/>
        </w:rPr>
      </w:pPr>
      <w:r>
        <w:rPr>
          <w:noProof/>
        </w:rPr>
        <w:t>examples</w:t>
      </w:r>
      <w:r>
        <w:rPr>
          <w:noProof/>
        </w:rPr>
        <w:tab/>
        <w:t>47, 48, 49, 52, 55, 56, 61, 158, 246, 247, 251, 254</w:t>
      </w:r>
    </w:p>
    <w:p w14:paraId="5054C231" w14:textId="77777777" w:rsidR="00247B87" w:rsidRDefault="00247B87">
      <w:pPr>
        <w:pStyle w:val="Index2"/>
        <w:tabs>
          <w:tab w:val="right" w:leader="dot" w:pos="4576"/>
        </w:tabs>
        <w:rPr>
          <w:noProof/>
        </w:rPr>
      </w:pPr>
      <w:r>
        <w:rPr>
          <w:noProof/>
        </w:rPr>
        <w:t>exposure</w:t>
      </w:r>
      <w:r>
        <w:rPr>
          <w:noProof/>
        </w:rPr>
        <w:tab/>
        <w:t>357, 364, 367, 376</w:t>
      </w:r>
    </w:p>
    <w:p w14:paraId="5EAABC33" w14:textId="77777777" w:rsidR="00247B87" w:rsidRDefault="00247B87">
      <w:pPr>
        <w:pStyle w:val="Index2"/>
        <w:tabs>
          <w:tab w:val="right" w:leader="dot" w:pos="4576"/>
        </w:tabs>
        <w:rPr>
          <w:noProof/>
        </w:rPr>
      </w:pPr>
      <w:r>
        <w:rPr>
          <w:noProof/>
        </w:rPr>
        <w:t>object Id</w:t>
      </w:r>
      <w:r>
        <w:rPr>
          <w:noProof/>
        </w:rPr>
        <w:tab/>
        <w:t>165</w:t>
      </w:r>
    </w:p>
    <w:p w14:paraId="5702C7AB" w14:textId="77777777" w:rsidR="00247B87" w:rsidRDefault="00247B87">
      <w:pPr>
        <w:pStyle w:val="Index1"/>
        <w:tabs>
          <w:tab w:val="right" w:leader="dot" w:pos="4576"/>
        </w:tabs>
        <w:rPr>
          <w:noProof/>
        </w:rPr>
      </w:pPr>
      <w:r>
        <w:rPr>
          <w:noProof/>
        </w:rPr>
        <w:t>POSIX</w:t>
      </w:r>
      <w:r>
        <w:rPr>
          <w:noProof/>
        </w:rPr>
        <w:tab/>
        <w:t>397, 403</w:t>
      </w:r>
    </w:p>
    <w:p w14:paraId="20B2CE7A" w14:textId="77777777" w:rsidR="00247B87" w:rsidRDefault="00247B87">
      <w:pPr>
        <w:pStyle w:val="Index1"/>
        <w:tabs>
          <w:tab w:val="right" w:leader="dot" w:pos="4576"/>
        </w:tabs>
        <w:rPr>
          <w:noProof/>
        </w:rPr>
      </w:pPr>
      <w:r>
        <w:rPr>
          <w:noProof/>
        </w:rPr>
        <w:t>power</w:t>
      </w:r>
      <w:r>
        <w:rPr>
          <w:noProof/>
        </w:rPr>
        <w:tab/>
        <w:t>170</w:t>
      </w:r>
    </w:p>
    <w:p w14:paraId="06A7F29E" w14:textId="77777777" w:rsidR="00247B87" w:rsidRDefault="00247B87">
      <w:pPr>
        <w:pStyle w:val="Index2"/>
        <w:tabs>
          <w:tab w:val="right" w:leader="dot" w:pos="4576"/>
        </w:tabs>
        <w:rPr>
          <w:noProof/>
        </w:rPr>
      </w:pPr>
      <w:r>
        <w:rPr>
          <w:noProof/>
        </w:rPr>
        <w:t>exposure</w:t>
      </w:r>
      <w:r>
        <w:rPr>
          <w:noProof/>
        </w:rPr>
        <w:tab/>
        <w:t>368, 370</w:t>
      </w:r>
    </w:p>
    <w:p w14:paraId="74135822" w14:textId="77777777" w:rsidR="00247B87" w:rsidRDefault="00247B87">
      <w:pPr>
        <w:pStyle w:val="Index2"/>
        <w:tabs>
          <w:tab w:val="right" w:leader="dot" w:pos="4576"/>
        </w:tabs>
        <w:rPr>
          <w:noProof/>
        </w:rPr>
      </w:pPr>
      <w:r>
        <w:rPr>
          <w:noProof/>
        </w:rPr>
        <w:t>logarithmic</w:t>
      </w:r>
      <w:r>
        <w:rPr>
          <w:noProof/>
        </w:rPr>
        <w:tab/>
        <w:t>146</w:t>
      </w:r>
    </w:p>
    <w:p w14:paraId="25290E28" w14:textId="77777777" w:rsidR="00247B87" w:rsidRDefault="00247B87">
      <w:pPr>
        <w:pStyle w:val="Index2"/>
        <w:tabs>
          <w:tab w:val="right" w:leader="dot" w:pos="4576"/>
        </w:tabs>
        <w:rPr>
          <w:bCs/>
          <w:noProof/>
        </w:rPr>
      </w:pPr>
      <w:r>
        <w:rPr>
          <w:noProof/>
        </w:rPr>
        <w:t>transmission</w:t>
      </w:r>
      <w:r>
        <w:rPr>
          <w:noProof/>
        </w:rPr>
        <w:tab/>
        <w:t xml:space="preserve">157, 171, </w:t>
      </w:r>
      <w:r>
        <w:rPr>
          <w:b/>
          <w:bCs/>
          <w:noProof/>
        </w:rPr>
        <w:t>178</w:t>
      </w:r>
      <w:r>
        <w:rPr>
          <w:bCs/>
          <w:noProof/>
        </w:rPr>
        <w:t>, 181, 265, 266, 267, 268, 380, 385, 387, 389, 392, 393</w:t>
      </w:r>
    </w:p>
    <w:p w14:paraId="3310ED79" w14:textId="77777777" w:rsidR="00247B87" w:rsidRDefault="00247B87">
      <w:pPr>
        <w:pStyle w:val="Index1"/>
        <w:tabs>
          <w:tab w:val="right" w:leader="dot" w:pos="4576"/>
        </w:tabs>
        <w:rPr>
          <w:noProof/>
        </w:rPr>
      </w:pPr>
      <w:r>
        <w:rPr>
          <w:noProof/>
        </w:rPr>
        <w:t>praxes (PicOS)</w:t>
      </w:r>
      <w:r>
        <w:rPr>
          <w:noProof/>
        </w:rPr>
        <w:tab/>
        <w:t>11</w:t>
      </w:r>
    </w:p>
    <w:p w14:paraId="2B7305BD" w14:textId="77777777" w:rsidR="00247B87" w:rsidRDefault="00247B87">
      <w:pPr>
        <w:pStyle w:val="Index1"/>
        <w:tabs>
          <w:tab w:val="right" w:leader="dot" w:pos="4576"/>
        </w:tabs>
        <w:rPr>
          <w:noProof/>
        </w:rPr>
      </w:pPr>
      <w:r>
        <w:rPr>
          <w:noProof/>
        </w:rPr>
        <w:t>preamble</w:t>
      </w:r>
      <w:r>
        <w:rPr>
          <w:noProof/>
        </w:rPr>
        <w:tab/>
      </w:r>
      <w:r w:rsidRPr="00DB628D">
        <w:rPr>
          <w:rFonts w:cs="Mangal"/>
          <w:i/>
          <w:noProof/>
        </w:rPr>
        <w:t>See</w:t>
      </w:r>
      <w:r w:rsidRPr="00DB628D">
        <w:rPr>
          <w:rFonts w:cs="Mangal"/>
          <w:noProof/>
        </w:rPr>
        <w:t xml:space="preserve"> packet, preamble</w:t>
      </w:r>
    </w:p>
    <w:p w14:paraId="76AFE1C6" w14:textId="77777777" w:rsidR="00247B87" w:rsidRDefault="00247B87">
      <w:pPr>
        <w:pStyle w:val="Index2"/>
        <w:tabs>
          <w:tab w:val="right" w:leader="dot" w:pos="4576"/>
        </w:tabs>
        <w:rPr>
          <w:noProof/>
        </w:rPr>
      </w:pPr>
      <w:r>
        <w:rPr>
          <w:noProof/>
        </w:rPr>
        <w:t>in ALOHA</w:t>
      </w:r>
      <w:r>
        <w:rPr>
          <w:noProof/>
        </w:rPr>
        <w:tab/>
        <w:t>88, 95, 103, 113</w:t>
      </w:r>
    </w:p>
    <w:p w14:paraId="54755906" w14:textId="77777777" w:rsidR="00247B87" w:rsidRDefault="00247B87">
      <w:pPr>
        <w:pStyle w:val="Index1"/>
        <w:tabs>
          <w:tab w:val="right" w:leader="dot" w:pos="4576"/>
        </w:tabs>
        <w:rPr>
          <w:bCs/>
          <w:noProof/>
        </w:rPr>
      </w:pPr>
      <w:r w:rsidRPr="00DB628D">
        <w:rPr>
          <w:i/>
          <w:noProof/>
        </w:rPr>
        <w:t>print</w:t>
      </w:r>
      <w:r>
        <w:rPr>
          <w:noProof/>
        </w:rPr>
        <w:tab/>
      </w:r>
      <w:r>
        <w:rPr>
          <w:b/>
          <w:bCs/>
          <w:noProof/>
        </w:rPr>
        <w:t>138</w:t>
      </w:r>
      <w:r>
        <w:rPr>
          <w:bCs/>
          <w:noProof/>
        </w:rPr>
        <w:t>, 349</w:t>
      </w:r>
    </w:p>
    <w:p w14:paraId="34E50AD4" w14:textId="77777777" w:rsidR="00247B87" w:rsidRDefault="00247B87">
      <w:pPr>
        <w:pStyle w:val="Index2"/>
        <w:tabs>
          <w:tab w:val="right" w:leader="dot" w:pos="4576"/>
        </w:tabs>
        <w:rPr>
          <w:noProof/>
        </w:rPr>
      </w:pPr>
      <w:r>
        <w:rPr>
          <w:noProof/>
        </w:rPr>
        <w:t>examples</w:t>
      </w:r>
      <w:r>
        <w:rPr>
          <w:noProof/>
        </w:rPr>
        <w:tab/>
        <w:t>39, 351</w:t>
      </w:r>
    </w:p>
    <w:p w14:paraId="51DD4413" w14:textId="77777777" w:rsidR="00247B87" w:rsidRDefault="00247B87">
      <w:pPr>
        <w:pStyle w:val="Index1"/>
        <w:tabs>
          <w:tab w:val="right" w:leader="dot" w:pos="4576"/>
        </w:tabs>
        <w:rPr>
          <w:noProof/>
        </w:rPr>
      </w:pPr>
      <w:r w:rsidRPr="00DB628D">
        <w:rPr>
          <w:i/>
          <w:noProof/>
        </w:rPr>
        <w:t>printACnt</w:t>
      </w:r>
      <w:r>
        <w:rPr>
          <w:noProof/>
        </w:rPr>
        <w:tab/>
        <w:t>361</w:t>
      </w:r>
    </w:p>
    <w:p w14:paraId="30897DAC" w14:textId="77777777" w:rsidR="00247B87" w:rsidRDefault="00247B87">
      <w:pPr>
        <w:pStyle w:val="Index1"/>
        <w:tabs>
          <w:tab w:val="right" w:leader="dot" w:pos="4576"/>
        </w:tabs>
        <w:rPr>
          <w:noProof/>
        </w:rPr>
      </w:pPr>
      <w:r w:rsidRPr="00DB628D">
        <w:rPr>
          <w:i/>
          <w:noProof/>
        </w:rPr>
        <w:t>printAct</w:t>
      </w:r>
    </w:p>
    <w:p w14:paraId="25A6F120" w14:textId="77777777" w:rsidR="00247B87" w:rsidRDefault="00247B87">
      <w:pPr>
        <w:pStyle w:val="Index2"/>
        <w:tabs>
          <w:tab w:val="right" w:leader="dot" w:pos="4576"/>
        </w:tabs>
        <w:rPr>
          <w:noProof/>
        </w:rPr>
      </w:pPr>
      <w:r w:rsidRPr="00DB628D">
        <w:rPr>
          <w:i/>
          <w:noProof/>
        </w:rPr>
        <w:t>Link</w:t>
      </w:r>
      <w:r>
        <w:rPr>
          <w:noProof/>
        </w:rPr>
        <w:t xml:space="preserve"> exposure</w:t>
      </w:r>
      <w:r>
        <w:rPr>
          <w:noProof/>
        </w:rPr>
        <w:tab/>
        <w:t>367</w:t>
      </w:r>
    </w:p>
    <w:p w14:paraId="107D109A" w14:textId="77777777" w:rsidR="00247B87" w:rsidRDefault="00247B87">
      <w:pPr>
        <w:pStyle w:val="Index2"/>
        <w:tabs>
          <w:tab w:val="right" w:leader="dot" w:pos="4576"/>
        </w:tabs>
        <w:rPr>
          <w:noProof/>
        </w:rPr>
      </w:pPr>
      <w:r w:rsidRPr="00DB628D">
        <w:rPr>
          <w:i/>
          <w:noProof/>
        </w:rPr>
        <w:t>Port</w:t>
      </w:r>
      <w:r>
        <w:rPr>
          <w:noProof/>
        </w:rPr>
        <w:t xml:space="preserve"> exposure</w:t>
      </w:r>
      <w:r>
        <w:rPr>
          <w:noProof/>
        </w:rPr>
        <w:tab/>
        <w:t>364</w:t>
      </w:r>
    </w:p>
    <w:p w14:paraId="28F28B5C" w14:textId="77777777" w:rsidR="00247B87" w:rsidRDefault="00247B87">
      <w:pPr>
        <w:pStyle w:val="Index2"/>
        <w:tabs>
          <w:tab w:val="right" w:leader="dot" w:pos="4576"/>
        </w:tabs>
        <w:rPr>
          <w:noProof/>
        </w:rPr>
      </w:pPr>
      <w:r w:rsidRPr="00DB628D">
        <w:rPr>
          <w:i/>
          <w:noProof/>
        </w:rPr>
        <w:t>Station</w:t>
      </w:r>
      <w:r>
        <w:rPr>
          <w:noProof/>
        </w:rPr>
        <w:t xml:space="preserve"> exposure</w:t>
      </w:r>
      <w:r>
        <w:rPr>
          <w:noProof/>
        </w:rPr>
        <w:tab/>
        <w:t>375</w:t>
      </w:r>
    </w:p>
    <w:p w14:paraId="7BD910B9" w14:textId="77777777" w:rsidR="00247B87" w:rsidRDefault="00247B87">
      <w:pPr>
        <w:pStyle w:val="Index1"/>
        <w:tabs>
          <w:tab w:val="right" w:leader="dot" w:pos="4576"/>
        </w:tabs>
        <w:rPr>
          <w:noProof/>
        </w:rPr>
      </w:pPr>
      <w:r w:rsidRPr="00DB628D">
        <w:rPr>
          <w:i/>
          <w:noProof/>
        </w:rPr>
        <w:t>printAll</w:t>
      </w:r>
      <w:r>
        <w:rPr>
          <w:noProof/>
        </w:rPr>
        <w:tab/>
        <w:t>378</w:t>
      </w:r>
    </w:p>
    <w:p w14:paraId="51639446" w14:textId="77777777" w:rsidR="00247B87" w:rsidRDefault="00247B87">
      <w:pPr>
        <w:pStyle w:val="Index1"/>
        <w:tabs>
          <w:tab w:val="right" w:leader="dot" w:pos="4576"/>
        </w:tabs>
        <w:rPr>
          <w:noProof/>
        </w:rPr>
      </w:pPr>
      <w:r w:rsidRPr="00DB628D">
        <w:rPr>
          <w:i/>
          <w:noProof/>
        </w:rPr>
        <w:t>printARqs</w:t>
      </w:r>
    </w:p>
    <w:p w14:paraId="743C2010" w14:textId="77777777" w:rsidR="00247B87" w:rsidRDefault="00247B87">
      <w:pPr>
        <w:pStyle w:val="Index2"/>
        <w:tabs>
          <w:tab w:val="right" w:leader="dot" w:pos="4576"/>
        </w:tabs>
        <w:rPr>
          <w:noProof/>
        </w:rPr>
      </w:pPr>
      <w:r w:rsidRPr="00DB628D">
        <w:rPr>
          <w:i/>
          <w:noProof/>
        </w:rPr>
        <w:t>Kernel</w:t>
      </w:r>
      <w:r>
        <w:rPr>
          <w:noProof/>
        </w:rPr>
        <w:t xml:space="preserve"> exposure</w:t>
      </w:r>
      <w:r>
        <w:rPr>
          <w:noProof/>
        </w:rPr>
        <w:tab/>
        <w:t>372</w:t>
      </w:r>
    </w:p>
    <w:p w14:paraId="41A6EF76" w14:textId="77777777" w:rsidR="00247B87" w:rsidRDefault="00247B87">
      <w:pPr>
        <w:pStyle w:val="Index2"/>
        <w:tabs>
          <w:tab w:val="right" w:leader="dot" w:pos="4576"/>
        </w:tabs>
        <w:rPr>
          <w:noProof/>
        </w:rPr>
      </w:pPr>
      <w:r w:rsidRPr="00DB628D">
        <w:rPr>
          <w:i/>
          <w:noProof/>
        </w:rPr>
        <w:t>Mailbox</w:t>
      </w:r>
      <w:r>
        <w:rPr>
          <w:noProof/>
        </w:rPr>
        <w:t xml:space="preserve"> exposure</w:t>
      </w:r>
      <w:r>
        <w:rPr>
          <w:noProof/>
        </w:rPr>
        <w:tab/>
        <w:t>360</w:t>
      </w:r>
    </w:p>
    <w:p w14:paraId="3C3D6034" w14:textId="77777777" w:rsidR="00247B87" w:rsidRDefault="00247B87">
      <w:pPr>
        <w:pStyle w:val="Index2"/>
        <w:tabs>
          <w:tab w:val="right" w:leader="dot" w:pos="4576"/>
        </w:tabs>
        <w:rPr>
          <w:noProof/>
        </w:rPr>
      </w:pPr>
      <w:r w:rsidRPr="00DB628D">
        <w:rPr>
          <w:i/>
          <w:noProof/>
        </w:rPr>
        <w:t>Timer</w:t>
      </w:r>
      <w:r>
        <w:rPr>
          <w:noProof/>
        </w:rPr>
        <w:t xml:space="preserve"> exposure</w:t>
      </w:r>
      <w:r>
        <w:rPr>
          <w:noProof/>
        </w:rPr>
        <w:tab/>
        <w:t>359</w:t>
      </w:r>
    </w:p>
    <w:p w14:paraId="19A078AB" w14:textId="77777777" w:rsidR="00247B87" w:rsidRDefault="00247B87">
      <w:pPr>
        <w:pStyle w:val="Index1"/>
        <w:tabs>
          <w:tab w:val="right" w:leader="dot" w:pos="4576"/>
        </w:tabs>
        <w:rPr>
          <w:noProof/>
        </w:rPr>
      </w:pPr>
      <w:r w:rsidRPr="00DB628D">
        <w:rPr>
          <w:i/>
          <w:noProof/>
        </w:rPr>
        <w:t>printATop</w:t>
      </w:r>
      <w:r>
        <w:rPr>
          <w:noProof/>
        </w:rPr>
        <w:tab/>
        <w:t>378</w:t>
      </w:r>
    </w:p>
    <w:p w14:paraId="3C42006D" w14:textId="77777777" w:rsidR="00247B87" w:rsidRDefault="00247B87">
      <w:pPr>
        <w:pStyle w:val="Index1"/>
        <w:tabs>
          <w:tab w:val="right" w:leader="dot" w:pos="4576"/>
        </w:tabs>
        <w:rPr>
          <w:noProof/>
        </w:rPr>
      </w:pPr>
      <w:r w:rsidRPr="00DB628D">
        <w:rPr>
          <w:i/>
          <w:noProof/>
        </w:rPr>
        <w:t>printBuf</w:t>
      </w:r>
      <w:r>
        <w:rPr>
          <w:noProof/>
        </w:rPr>
        <w:tab/>
        <w:t>374</w:t>
      </w:r>
    </w:p>
    <w:p w14:paraId="4B173A4D" w14:textId="77777777" w:rsidR="00247B87" w:rsidRDefault="00247B87">
      <w:pPr>
        <w:pStyle w:val="Index1"/>
        <w:tabs>
          <w:tab w:val="right" w:leader="dot" w:pos="4576"/>
        </w:tabs>
        <w:rPr>
          <w:noProof/>
        </w:rPr>
      </w:pPr>
      <w:r w:rsidRPr="00DB628D">
        <w:rPr>
          <w:i/>
          <w:noProof/>
        </w:rPr>
        <w:t>printCnt</w:t>
      </w:r>
    </w:p>
    <w:p w14:paraId="55247A9B" w14:textId="77777777" w:rsidR="00247B87" w:rsidRDefault="00247B87">
      <w:pPr>
        <w:pStyle w:val="Index2"/>
        <w:tabs>
          <w:tab w:val="right" w:leader="dot" w:pos="4576"/>
        </w:tabs>
        <w:rPr>
          <w:noProof/>
        </w:rPr>
      </w:pPr>
      <w:r w:rsidRPr="00DB628D">
        <w:rPr>
          <w:i/>
          <w:noProof/>
        </w:rPr>
        <w:t>Client</w:t>
      </w:r>
      <w:r>
        <w:rPr>
          <w:noProof/>
        </w:rPr>
        <w:t xml:space="preserve"> exposure</w:t>
      </w:r>
      <w:r>
        <w:rPr>
          <w:noProof/>
        </w:rPr>
        <w:tab/>
        <w:t>363</w:t>
      </w:r>
    </w:p>
    <w:p w14:paraId="738075F4" w14:textId="77777777" w:rsidR="00247B87" w:rsidRDefault="00247B87">
      <w:pPr>
        <w:pStyle w:val="Index2"/>
        <w:tabs>
          <w:tab w:val="right" w:leader="dot" w:pos="4576"/>
        </w:tabs>
        <w:rPr>
          <w:noProof/>
        </w:rPr>
      </w:pPr>
      <w:r>
        <w:rPr>
          <w:noProof/>
        </w:rPr>
        <w:t>examples</w:t>
      </w:r>
      <w:r>
        <w:rPr>
          <w:noProof/>
        </w:rPr>
        <w:tab/>
        <w:t>347</w:t>
      </w:r>
    </w:p>
    <w:p w14:paraId="223A1631" w14:textId="77777777" w:rsidR="00247B87" w:rsidRDefault="00247B87">
      <w:pPr>
        <w:pStyle w:val="Index2"/>
        <w:tabs>
          <w:tab w:val="right" w:leader="dot" w:pos="4576"/>
        </w:tabs>
        <w:rPr>
          <w:noProof/>
        </w:rPr>
      </w:pPr>
      <w:r w:rsidRPr="00DB628D">
        <w:rPr>
          <w:i/>
          <w:noProof/>
        </w:rPr>
        <w:t>Mailbox</w:t>
      </w:r>
      <w:r>
        <w:rPr>
          <w:noProof/>
        </w:rPr>
        <w:t xml:space="preserve"> exposure</w:t>
      </w:r>
      <w:r>
        <w:rPr>
          <w:noProof/>
        </w:rPr>
        <w:tab/>
        <w:t>360</w:t>
      </w:r>
    </w:p>
    <w:p w14:paraId="297215B7" w14:textId="77777777" w:rsidR="00247B87" w:rsidRDefault="00247B87">
      <w:pPr>
        <w:pStyle w:val="Index2"/>
        <w:tabs>
          <w:tab w:val="right" w:leader="dot" w:pos="4576"/>
        </w:tabs>
        <w:rPr>
          <w:noProof/>
        </w:rPr>
      </w:pPr>
      <w:r w:rsidRPr="00DB628D">
        <w:rPr>
          <w:i/>
          <w:noProof/>
        </w:rPr>
        <w:t>RVariable</w:t>
      </w:r>
      <w:r>
        <w:rPr>
          <w:noProof/>
        </w:rPr>
        <w:t xml:space="preserve"> exposure</w:t>
      </w:r>
      <w:r>
        <w:rPr>
          <w:noProof/>
        </w:rPr>
        <w:tab/>
        <w:t>361</w:t>
      </w:r>
    </w:p>
    <w:p w14:paraId="18B7E500" w14:textId="77777777" w:rsidR="00247B87" w:rsidRDefault="00247B87">
      <w:pPr>
        <w:pStyle w:val="Index2"/>
        <w:tabs>
          <w:tab w:val="right" w:leader="dot" w:pos="4576"/>
        </w:tabs>
        <w:rPr>
          <w:noProof/>
        </w:rPr>
      </w:pPr>
      <w:r w:rsidRPr="00DB628D">
        <w:rPr>
          <w:i/>
          <w:noProof/>
        </w:rPr>
        <w:t>Traffic</w:t>
      </w:r>
      <w:r>
        <w:rPr>
          <w:noProof/>
        </w:rPr>
        <w:t xml:space="preserve"> exposure</w:t>
      </w:r>
      <w:r>
        <w:rPr>
          <w:noProof/>
        </w:rPr>
        <w:tab/>
        <w:t>363</w:t>
      </w:r>
    </w:p>
    <w:p w14:paraId="61D8EA78" w14:textId="77777777" w:rsidR="00247B87" w:rsidRDefault="00247B87">
      <w:pPr>
        <w:pStyle w:val="Index1"/>
        <w:tabs>
          <w:tab w:val="right" w:leader="dot" w:pos="4576"/>
        </w:tabs>
        <w:rPr>
          <w:noProof/>
        </w:rPr>
      </w:pPr>
      <w:r w:rsidRPr="00DB628D">
        <w:rPr>
          <w:i/>
          <w:noProof/>
        </w:rPr>
        <w:t>printDef</w:t>
      </w:r>
      <w:r>
        <w:rPr>
          <w:noProof/>
        </w:rPr>
        <w:tab/>
        <w:t>364, 409</w:t>
      </w:r>
    </w:p>
    <w:p w14:paraId="59A7E3A5" w14:textId="77777777" w:rsidR="00247B87" w:rsidRDefault="00247B87">
      <w:pPr>
        <w:pStyle w:val="Index1"/>
        <w:tabs>
          <w:tab w:val="right" w:leader="dot" w:pos="4576"/>
        </w:tabs>
        <w:rPr>
          <w:noProof/>
        </w:rPr>
      </w:pPr>
      <w:r w:rsidRPr="00DB628D">
        <w:rPr>
          <w:i/>
          <w:noProof/>
        </w:rPr>
        <w:lastRenderedPageBreak/>
        <w:t>printEvs</w:t>
      </w:r>
      <w:r>
        <w:rPr>
          <w:noProof/>
        </w:rPr>
        <w:tab/>
        <w:t>365</w:t>
      </w:r>
    </w:p>
    <w:p w14:paraId="18D519EB" w14:textId="77777777" w:rsidR="00247B87" w:rsidRDefault="00247B87">
      <w:pPr>
        <w:pStyle w:val="Index1"/>
        <w:tabs>
          <w:tab w:val="right" w:leader="dot" w:pos="4576"/>
        </w:tabs>
        <w:rPr>
          <w:noProof/>
        </w:rPr>
      </w:pPr>
      <w:r w:rsidRPr="00DB628D">
        <w:rPr>
          <w:i/>
          <w:noProof/>
        </w:rPr>
        <w:t>printIns</w:t>
      </w:r>
      <w:r>
        <w:rPr>
          <w:noProof/>
        </w:rPr>
        <w:tab/>
        <w:t>378</w:t>
      </w:r>
    </w:p>
    <w:p w14:paraId="42501234" w14:textId="77777777" w:rsidR="00247B87" w:rsidRDefault="00247B87">
      <w:pPr>
        <w:pStyle w:val="Index1"/>
        <w:tabs>
          <w:tab w:val="right" w:leader="dot" w:pos="4576"/>
        </w:tabs>
        <w:rPr>
          <w:noProof/>
        </w:rPr>
      </w:pPr>
      <w:r w:rsidRPr="00DB628D">
        <w:rPr>
          <w:i/>
          <w:noProof/>
        </w:rPr>
        <w:t>printMail</w:t>
      </w:r>
      <w:r>
        <w:rPr>
          <w:noProof/>
        </w:rPr>
        <w:tab/>
        <w:t>375</w:t>
      </w:r>
    </w:p>
    <w:p w14:paraId="14D739D2" w14:textId="77777777" w:rsidR="00247B87" w:rsidRDefault="00247B87">
      <w:pPr>
        <w:pStyle w:val="Index1"/>
        <w:tabs>
          <w:tab w:val="right" w:leader="dot" w:pos="4576"/>
        </w:tabs>
        <w:rPr>
          <w:noProof/>
        </w:rPr>
      </w:pPr>
      <w:r w:rsidRPr="00DB628D">
        <w:rPr>
          <w:i/>
          <w:noProof/>
        </w:rPr>
        <w:t>printNei</w:t>
      </w:r>
      <w:r>
        <w:rPr>
          <w:noProof/>
        </w:rPr>
        <w:tab/>
        <w:t>368</w:t>
      </w:r>
    </w:p>
    <w:p w14:paraId="1FD1FA78" w14:textId="77777777" w:rsidR="00247B87" w:rsidRDefault="00247B87">
      <w:pPr>
        <w:pStyle w:val="Index1"/>
        <w:tabs>
          <w:tab w:val="right" w:leader="dot" w:pos="4576"/>
        </w:tabs>
        <w:rPr>
          <w:noProof/>
        </w:rPr>
      </w:pPr>
      <w:r w:rsidRPr="00DB628D">
        <w:rPr>
          <w:i/>
          <w:noProof/>
        </w:rPr>
        <w:t xml:space="preserve">printOut </w:t>
      </w:r>
      <w:r>
        <w:rPr>
          <w:noProof/>
        </w:rPr>
        <w:t>(exposure)</w:t>
      </w:r>
      <w:r>
        <w:rPr>
          <w:noProof/>
        </w:rPr>
        <w:tab/>
        <w:t>354</w:t>
      </w:r>
    </w:p>
    <w:p w14:paraId="55828484" w14:textId="77777777" w:rsidR="00247B87" w:rsidRDefault="00247B87">
      <w:pPr>
        <w:pStyle w:val="Index2"/>
        <w:tabs>
          <w:tab w:val="right" w:leader="dot" w:pos="4576"/>
        </w:tabs>
        <w:rPr>
          <w:noProof/>
        </w:rPr>
      </w:pPr>
      <w:r>
        <w:rPr>
          <w:noProof/>
        </w:rPr>
        <w:t>examples</w:t>
      </w:r>
      <w:r>
        <w:rPr>
          <w:noProof/>
        </w:rPr>
        <w:tab/>
        <w:t>356</w:t>
      </w:r>
    </w:p>
    <w:p w14:paraId="0B229B44" w14:textId="77777777" w:rsidR="00247B87" w:rsidRDefault="00247B87">
      <w:pPr>
        <w:pStyle w:val="Index1"/>
        <w:tabs>
          <w:tab w:val="right" w:leader="dot" w:pos="4576"/>
        </w:tabs>
        <w:rPr>
          <w:noProof/>
        </w:rPr>
      </w:pPr>
      <w:r w:rsidRPr="00DB628D">
        <w:rPr>
          <w:i/>
          <w:noProof/>
        </w:rPr>
        <w:t>printPfm</w:t>
      </w:r>
    </w:p>
    <w:p w14:paraId="49AB34FA" w14:textId="77777777" w:rsidR="00247B87" w:rsidRDefault="00247B87">
      <w:pPr>
        <w:pStyle w:val="Index2"/>
        <w:tabs>
          <w:tab w:val="right" w:leader="dot" w:pos="4576"/>
        </w:tabs>
        <w:rPr>
          <w:noProof/>
        </w:rPr>
      </w:pPr>
      <w:r w:rsidRPr="00DB628D">
        <w:rPr>
          <w:i/>
          <w:noProof/>
        </w:rPr>
        <w:t>Client</w:t>
      </w:r>
      <w:r>
        <w:rPr>
          <w:noProof/>
        </w:rPr>
        <w:t xml:space="preserve"> exposure</w:t>
      </w:r>
      <w:r>
        <w:rPr>
          <w:noProof/>
        </w:rPr>
        <w:tab/>
        <w:t>65, 112, 120, 362</w:t>
      </w:r>
    </w:p>
    <w:p w14:paraId="481C3A47" w14:textId="77777777" w:rsidR="00247B87" w:rsidRDefault="00247B87">
      <w:pPr>
        <w:pStyle w:val="Index2"/>
        <w:tabs>
          <w:tab w:val="right" w:leader="dot" w:pos="4576"/>
        </w:tabs>
        <w:rPr>
          <w:noProof/>
        </w:rPr>
      </w:pPr>
      <w:r w:rsidRPr="00DB628D">
        <w:rPr>
          <w:i/>
          <w:noProof/>
        </w:rPr>
        <w:t>Link</w:t>
      </w:r>
      <w:r>
        <w:rPr>
          <w:noProof/>
        </w:rPr>
        <w:t xml:space="preserve"> exposure</w:t>
      </w:r>
      <w:r>
        <w:rPr>
          <w:noProof/>
        </w:rPr>
        <w:tab/>
        <w:t>65, 366</w:t>
      </w:r>
    </w:p>
    <w:p w14:paraId="7DF49F5D" w14:textId="77777777" w:rsidR="00247B87" w:rsidRDefault="00247B87">
      <w:pPr>
        <w:pStyle w:val="Index2"/>
        <w:tabs>
          <w:tab w:val="right" w:leader="dot" w:pos="4576"/>
        </w:tabs>
        <w:rPr>
          <w:noProof/>
        </w:rPr>
      </w:pPr>
      <w:r w:rsidRPr="00DB628D">
        <w:rPr>
          <w:i/>
          <w:noProof/>
        </w:rPr>
        <w:t>RFChannel</w:t>
      </w:r>
      <w:r>
        <w:rPr>
          <w:noProof/>
        </w:rPr>
        <w:t xml:space="preserve"> exposure</w:t>
      </w:r>
      <w:r>
        <w:rPr>
          <w:noProof/>
        </w:rPr>
        <w:tab/>
        <w:t>112, 120, 369</w:t>
      </w:r>
    </w:p>
    <w:p w14:paraId="2C92B05E" w14:textId="77777777" w:rsidR="00247B87" w:rsidRDefault="00247B87">
      <w:pPr>
        <w:pStyle w:val="Index2"/>
        <w:tabs>
          <w:tab w:val="right" w:leader="dot" w:pos="4576"/>
        </w:tabs>
        <w:rPr>
          <w:noProof/>
        </w:rPr>
      </w:pPr>
      <w:r w:rsidRPr="00DB628D">
        <w:rPr>
          <w:i/>
          <w:noProof/>
        </w:rPr>
        <w:t>Traffic</w:t>
      </w:r>
      <w:r>
        <w:rPr>
          <w:noProof/>
        </w:rPr>
        <w:t xml:space="preserve"> exposure</w:t>
      </w:r>
      <w:r>
        <w:rPr>
          <w:noProof/>
        </w:rPr>
        <w:tab/>
        <w:t>362</w:t>
      </w:r>
    </w:p>
    <w:p w14:paraId="1284CA1D" w14:textId="77777777" w:rsidR="00247B87" w:rsidRDefault="00247B87">
      <w:pPr>
        <w:pStyle w:val="Index1"/>
        <w:tabs>
          <w:tab w:val="right" w:leader="dot" w:pos="4576"/>
        </w:tabs>
        <w:rPr>
          <w:noProof/>
        </w:rPr>
      </w:pPr>
      <w:r w:rsidRPr="00DB628D">
        <w:rPr>
          <w:i/>
          <w:noProof/>
        </w:rPr>
        <w:t>printPort</w:t>
      </w:r>
      <w:r>
        <w:rPr>
          <w:noProof/>
        </w:rPr>
        <w:tab/>
        <w:t>376</w:t>
      </w:r>
    </w:p>
    <w:p w14:paraId="0B4A6459" w14:textId="77777777" w:rsidR="00247B87" w:rsidRDefault="00247B87">
      <w:pPr>
        <w:pStyle w:val="Index1"/>
        <w:tabs>
          <w:tab w:val="right" w:leader="dot" w:pos="4576"/>
        </w:tabs>
        <w:rPr>
          <w:noProof/>
        </w:rPr>
      </w:pPr>
      <w:r w:rsidRPr="00DB628D">
        <w:rPr>
          <w:i/>
          <w:noProof/>
        </w:rPr>
        <w:t>printPrc</w:t>
      </w:r>
      <w:r>
        <w:rPr>
          <w:noProof/>
        </w:rPr>
        <w:tab/>
        <w:t>374</w:t>
      </w:r>
    </w:p>
    <w:p w14:paraId="3FF86B72" w14:textId="77777777" w:rsidR="00247B87" w:rsidRDefault="00247B87">
      <w:pPr>
        <w:pStyle w:val="Index1"/>
        <w:tabs>
          <w:tab w:val="right" w:leader="dot" w:pos="4576"/>
        </w:tabs>
        <w:rPr>
          <w:noProof/>
        </w:rPr>
      </w:pPr>
      <w:r w:rsidRPr="00DB628D">
        <w:rPr>
          <w:i/>
          <w:noProof/>
        </w:rPr>
        <w:t>printRAct</w:t>
      </w:r>
    </w:p>
    <w:p w14:paraId="383EC856" w14:textId="77777777" w:rsidR="00247B87" w:rsidRDefault="00247B87">
      <w:pPr>
        <w:pStyle w:val="Index2"/>
        <w:tabs>
          <w:tab w:val="right" w:leader="dot" w:pos="4576"/>
        </w:tabs>
        <w:rPr>
          <w:noProof/>
        </w:rPr>
      </w:pPr>
      <w:r w:rsidRPr="00DB628D">
        <w:rPr>
          <w:i/>
          <w:noProof/>
        </w:rPr>
        <w:t>RFChannel</w:t>
      </w:r>
      <w:r>
        <w:rPr>
          <w:noProof/>
        </w:rPr>
        <w:t xml:space="preserve"> exposure</w:t>
      </w:r>
      <w:r>
        <w:rPr>
          <w:noProof/>
        </w:rPr>
        <w:tab/>
        <w:t>370</w:t>
      </w:r>
    </w:p>
    <w:p w14:paraId="5B984F80" w14:textId="77777777" w:rsidR="00247B87" w:rsidRDefault="00247B87">
      <w:pPr>
        <w:pStyle w:val="Index2"/>
        <w:tabs>
          <w:tab w:val="right" w:leader="dot" w:pos="4576"/>
        </w:tabs>
        <w:rPr>
          <w:noProof/>
        </w:rPr>
      </w:pPr>
      <w:r w:rsidRPr="00DB628D">
        <w:rPr>
          <w:i/>
          <w:noProof/>
        </w:rPr>
        <w:t>Station</w:t>
      </w:r>
      <w:r>
        <w:rPr>
          <w:noProof/>
        </w:rPr>
        <w:t xml:space="preserve"> exposure</w:t>
      </w:r>
      <w:r>
        <w:rPr>
          <w:noProof/>
        </w:rPr>
        <w:tab/>
        <w:t>376</w:t>
      </w:r>
    </w:p>
    <w:p w14:paraId="7D2ECD8B" w14:textId="77777777" w:rsidR="00247B87" w:rsidRDefault="00247B87">
      <w:pPr>
        <w:pStyle w:val="Index2"/>
        <w:tabs>
          <w:tab w:val="right" w:leader="dot" w:pos="4576"/>
        </w:tabs>
        <w:rPr>
          <w:noProof/>
        </w:rPr>
      </w:pPr>
      <w:r w:rsidRPr="00DB628D">
        <w:rPr>
          <w:i/>
          <w:noProof/>
        </w:rPr>
        <w:t>Transceiver</w:t>
      </w:r>
      <w:r>
        <w:rPr>
          <w:noProof/>
        </w:rPr>
        <w:t xml:space="preserve"> exposure</w:t>
      </w:r>
      <w:r>
        <w:rPr>
          <w:noProof/>
        </w:rPr>
        <w:tab/>
        <w:t>368</w:t>
      </w:r>
    </w:p>
    <w:p w14:paraId="07904ADB" w14:textId="77777777" w:rsidR="00247B87" w:rsidRDefault="00247B87">
      <w:pPr>
        <w:pStyle w:val="Index1"/>
        <w:tabs>
          <w:tab w:val="right" w:leader="dot" w:pos="4576"/>
        </w:tabs>
        <w:rPr>
          <w:noProof/>
        </w:rPr>
      </w:pPr>
      <w:r w:rsidRPr="00DB628D">
        <w:rPr>
          <w:i/>
          <w:noProof/>
        </w:rPr>
        <w:t>printRqs</w:t>
      </w:r>
    </w:p>
    <w:p w14:paraId="459462B0" w14:textId="77777777" w:rsidR="00247B87" w:rsidRDefault="00247B87">
      <w:pPr>
        <w:pStyle w:val="Index2"/>
        <w:tabs>
          <w:tab w:val="right" w:leader="dot" w:pos="4576"/>
        </w:tabs>
        <w:rPr>
          <w:noProof/>
        </w:rPr>
      </w:pPr>
      <w:r w:rsidRPr="00DB628D">
        <w:rPr>
          <w:i/>
          <w:noProof/>
        </w:rPr>
        <w:t>Client</w:t>
      </w:r>
      <w:r>
        <w:rPr>
          <w:noProof/>
        </w:rPr>
        <w:t xml:space="preserve"> exposure</w:t>
      </w:r>
      <w:r>
        <w:rPr>
          <w:noProof/>
        </w:rPr>
        <w:tab/>
        <w:t>362</w:t>
      </w:r>
    </w:p>
    <w:p w14:paraId="689ADD71" w14:textId="77777777" w:rsidR="00247B87" w:rsidRDefault="00247B87">
      <w:pPr>
        <w:pStyle w:val="Index2"/>
        <w:tabs>
          <w:tab w:val="right" w:leader="dot" w:pos="4576"/>
        </w:tabs>
        <w:rPr>
          <w:noProof/>
        </w:rPr>
      </w:pPr>
      <w:r w:rsidRPr="00DB628D">
        <w:rPr>
          <w:i/>
          <w:noProof/>
        </w:rPr>
        <w:t>Kernel</w:t>
      </w:r>
      <w:r>
        <w:rPr>
          <w:noProof/>
        </w:rPr>
        <w:t xml:space="preserve"> exposure</w:t>
      </w:r>
      <w:r>
        <w:rPr>
          <w:noProof/>
        </w:rPr>
        <w:tab/>
        <w:t>372</w:t>
      </w:r>
    </w:p>
    <w:p w14:paraId="182E1A49" w14:textId="77777777" w:rsidR="00247B87" w:rsidRDefault="00247B87">
      <w:pPr>
        <w:pStyle w:val="Index2"/>
        <w:tabs>
          <w:tab w:val="right" w:leader="dot" w:pos="4576"/>
        </w:tabs>
        <w:rPr>
          <w:noProof/>
        </w:rPr>
      </w:pPr>
      <w:r w:rsidRPr="00DB628D">
        <w:rPr>
          <w:i/>
          <w:noProof/>
        </w:rPr>
        <w:t>Link</w:t>
      </w:r>
      <w:r>
        <w:rPr>
          <w:noProof/>
        </w:rPr>
        <w:t xml:space="preserve"> exposure</w:t>
      </w:r>
      <w:r>
        <w:rPr>
          <w:noProof/>
        </w:rPr>
        <w:tab/>
        <w:t>366</w:t>
      </w:r>
    </w:p>
    <w:p w14:paraId="3BB31B04" w14:textId="77777777" w:rsidR="00247B87" w:rsidRDefault="00247B87">
      <w:pPr>
        <w:pStyle w:val="Index2"/>
        <w:tabs>
          <w:tab w:val="right" w:leader="dot" w:pos="4576"/>
        </w:tabs>
        <w:rPr>
          <w:noProof/>
        </w:rPr>
      </w:pPr>
      <w:r w:rsidRPr="00DB628D">
        <w:rPr>
          <w:i/>
          <w:noProof/>
        </w:rPr>
        <w:t>Mailbox</w:t>
      </w:r>
      <w:r>
        <w:rPr>
          <w:noProof/>
        </w:rPr>
        <w:t xml:space="preserve"> exposure</w:t>
      </w:r>
      <w:r>
        <w:rPr>
          <w:noProof/>
        </w:rPr>
        <w:tab/>
        <w:t>360</w:t>
      </w:r>
    </w:p>
    <w:p w14:paraId="612040A4" w14:textId="77777777" w:rsidR="00247B87" w:rsidRDefault="00247B87">
      <w:pPr>
        <w:pStyle w:val="Index2"/>
        <w:tabs>
          <w:tab w:val="right" w:leader="dot" w:pos="4576"/>
        </w:tabs>
        <w:rPr>
          <w:noProof/>
        </w:rPr>
      </w:pPr>
      <w:r w:rsidRPr="00DB628D">
        <w:rPr>
          <w:i/>
          <w:noProof/>
        </w:rPr>
        <w:t>Port</w:t>
      </w:r>
      <w:r>
        <w:rPr>
          <w:noProof/>
        </w:rPr>
        <w:t xml:space="preserve"> exposure</w:t>
      </w:r>
      <w:r>
        <w:rPr>
          <w:noProof/>
        </w:rPr>
        <w:tab/>
        <w:t>356, 364</w:t>
      </w:r>
    </w:p>
    <w:p w14:paraId="2D5CCBC4" w14:textId="77777777" w:rsidR="00247B87" w:rsidRDefault="00247B87">
      <w:pPr>
        <w:pStyle w:val="Index2"/>
        <w:tabs>
          <w:tab w:val="right" w:leader="dot" w:pos="4576"/>
        </w:tabs>
        <w:rPr>
          <w:noProof/>
        </w:rPr>
      </w:pPr>
      <w:r w:rsidRPr="00DB628D">
        <w:rPr>
          <w:i/>
          <w:noProof/>
        </w:rPr>
        <w:t>Process</w:t>
      </w:r>
      <w:r>
        <w:rPr>
          <w:noProof/>
        </w:rPr>
        <w:t xml:space="preserve"> exposure</w:t>
      </w:r>
      <w:r>
        <w:rPr>
          <w:noProof/>
        </w:rPr>
        <w:tab/>
        <w:t>371</w:t>
      </w:r>
    </w:p>
    <w:p w14:paraId="5C01DF2A" w14:textId="77777777" w:rsidR="00247B87" w:rsidRDefault="00247B87">
      <w:pPr>
        <w:pStyle w:val="Index2"/>
        <w:tabs>
          <w:tab w:val="right" w:leader="dot" w:pos="4576"/>
        </w:tabs>
        <w:rPr>
          <w:noProof/>
        </w:rPr>
      </w:pPr>
      <w:r w:rsidRPr="00DB628D">
        <w:rPr>
          <w:i/>
          <w:noProof/>
        </w:rPr>
        <w:t>RFChannel</w:t>
      </w:r>
      <w:r>
        <w:rPr>
          <w:noProof/>
        </w:rPr>
        <w:t xml:space="preserve"> exposure</w:t>
      </w:r>
      <w:r>
        <w:rPr>
          <w:noProof/>
        </w:rPr>
        <w:tab/>
        <w:t>369</w:t>
      </w:r>
    </w:p>
    <w:p w14:paraId="4EDB3A9B" w14:textId="77777777" w:rsidR="00247B87" w:rsidRDefault="00247B87">
      <w:pPr>
        <w:pStyle w:val="Index2"/>
        <w:tabs>
          <w:tab w:val="right" w:leader="dot" w:pos="4576"/>
        </w:tabs>
        <w:rPr>
          <w:noProof/>
        </w:rPr>
      </w:pPr>
      <w:r w:rsidRPr="00DB628D">
        <w:rPr>
          <w:i/>
          <w:noProof/>
        </w:rPr>
        <w:t>Timer</w:t>
      </w:r>
      <w:r>
        <w:rPr>
          <w:noProof/>
        </w:rPr>
        <w:t xml:space="preserve"> exposure</w:t>
      </w:r>
      <w:r>
        <w:rPr>
          <w:noProof/>
        </w:rPr>
        <w:tab/>
        <w:t>359</w:t>
      </w:r>
    </w:p>
    <w:p w14:paraId="4B6418CF" w14:textId="77777777" w:rsidR="00247B87" w:rsidRDefault="00247B87">
      <w:pPr>
        <w:pStyle w:val="Index2"/>
        <w:tabs>
          <w:tab w:val="right" w:leader="dot" w:pos="4576"/>
        </w:tabs>
        <w:rPr>
          <w:noProof/>
        </w:rPr>
      </w:pPr>
      <w:r w:rsidRPr="00DB628D">
        <w:rPr>
          <w:i/>
          <w:noProof/>
        </w:rPr>
        <w:t>Traffic</w:t>
      </w:r>
      <w:r>
        <w:rPr>
          <w:noProof/>
        </w:rPr>
        <w:t xml:space="preserve"> exposure</w:t>
      </w:r>
      <w:r>
        <w:rPr>
          <w:noProof/>
        </w:rPr>
        <w:tab/>
        <w:t>362</w:t>
      </w:r>
    </w:p>
    <w:p w14:paraId="5A18A87F" w14:textId="77777777" w:rsidR="00247B87" w:rsidRDefault="00247B87">
      <w:pPr>
        <w:pStyle w:val="Index2"/>
        <w:tabs>
          <w:tab w:val="right" w:leader="dot" w:pos="4576"/>
        </w:tabs>
        <w:rPr>
          <w:noProof/>
        </w:rPr>
      </w:pPr>
      <w:r w:rsidRPr="00DB628D">
        <w:rPr>
          <w:i/>
          <w:noProof/>
        </w:rPr>
        <w:t>Transceiver</w:t>
      </w:r>
      <w:r>
        <w:rPr>
          <w:noProof/>
        </w:rPr>
        <w:t xml:space="preserve"> exposure</w:t>
      </w:r>
      <w:r>
        <w:rPr>
          <w:noProof/>
        </w:rPr>
        <w:tab/>
        <w:t>367</w:t>
      </w:r>
    </w:p>
    <w:p w14:paraId="7F04EE2B" w14:textId="77777777" w:rsidR="00247B87" w:rsidRDefault="00247B87">
      <w:pPr>
        <w:pStyle w:val="Index1"/>
        <w:tabs>
          <w:tab w:val="right" w:leader="dot" w:pos="4576"/>
        </w:tabs>
        <w:rPr>
          <w:noProof/>
        </w:rPr>
      </w:pPr>
      <w:r w:rsidRPr="00DB628D">
        <w:rPr>
          <w:i/>
          <w:noProof/>
        </w:rPr>
        <w:t>printSCnt</w:t>
      </w:r>
    </w:p>
    <w:p w14:paraId="7B31E63F" w14:textId="77777777" w:rsidR="00247B87" w:rsidRDefault="00247B87">
      <w:pPr>
        <w:pStyle w:val="Index2"/>
        <w:tabs>
          <w:tab w:val="right" w:leader="dot" w:pos="4576"/>
        </w:tabs>
        <w:rPr>
          <w:noProof/>
        </w:rPr>
      </w:pPr>
      <w:r w:rsidRPr="00DB628D">
        <w:rPr>
          <w:i/>
          <w:noProof/>
        </w:rPr>
        <w:t>Mailbox</w:t>
      </w:r>
      <w:r>
        <w:rPr>
          <w:noProof/>
        </w:rPr>
        <w:t xml:space="preserve"> exposure</w:t>
      </w:r>
      <w:r>
        <w:rPr>
          <w:noProof/>
        </w:rPr>
        <w:tab/>
        <w:t>360</w:t>
      </w:r>
    </w:p>
    <w:p w14:paraId="445AFE31" w14:textId="77777777" w:rsidR="00247B87" w:rsidRDefault="00247B87">
      <w:pPr>
        <w:pStyle w:val="Index2"/>
        <w:tabs>
          <w:tab w:val="right" w:leader="dot" w:pos="4576"/>
        </w:tabs>
        <w:rPr>
          <w:noProof/>
        </w:rPr>
      </w:pPr>
      <w:r w:rsidRPr="00DB628D">
        <w:rPr>
          <w:i/>
          <w:noProof/>
        </w:rPr>
        <w:t>RVariable</w:t>
      </w:r>
      <w:r>
        <w:rPr>
          <w:noProof/>
        </w:rPr>
        <w:t xml:space="preserve"> exposure</w:t>
      </w:r>
      <w:r>
        <w:rPr>
          <w:noProof/>
        </w:rPr>
        <w:tab/>
        <w:t>362</w:t>
      </w:r>
    </w:p>
    <w:p w14:paraId="71D668A7" w14:textId="77777777" w:rsidR="00247B87" w:rsidRDefault="00247B87">
      <w:pPr>
        <w:pStyle w:val="Index1"/>
        <w:tabs>
          <w:tab w:val="right" w:leader="dot" w:pos="4576"/>
        </w:tabs>
        <w:rPr>
          <w:noProof/>
        </w:rPr>
      </w:pPr>
      <w:r w:rsidRPr="00DB628D">
        <w:rPr>
          <w:i/>
          <w:noProof/>
        </w:rPr>
        <w:t>printSts</w:t>
      </w:r>
      <w:r>
        <w:rPr>
          <w:noProof/>
        </w:rPr>
        <w:tab/>
        <w:t>373</w:t>
      </w:r>
    </w:p>
    <w:p w14:paraId="4979BA1D" w14:textId="77777777" w:rsidR="00247B87" w:rsidRDefault="00247B87">
      <w:pPr>
        <w:pStyle w:val="Index1"/>
        <w:tabs>
          <w:tab w:val="right" w:leader="dot" w:pos="4576"/>
        </w:tabs>
        <w:rPr>
          <w:noProof/>
        </w:rPr>
      </w:pPr>
      <w:r w:rsidRPr="00DB628D">
        <w:rPr>
          <w:i/>
          <w:noProof/>
        </w:rPr>
        <w:t>printTop</w:t>
      </w:r>
    </w:p>
    <w:p w14:paraId="5DE5D6A8" w14:textId="77777777" w:rsidR="00247B87" w:rsidRDefault="00247B87">
      <w:pPr>
        <w:pStyle w:val="Index2"/>
        <w:tabs>
          <w:tab w:val="right" w:leader="dot" w:pos="4576"/>
        </w:tabs>
        <w:rPr>
          <w:noProof/>
        </w:rPr>
      </w:pPr>
      <w:r w:rsidRPr="00DB628D">
        <w:rPr>
          <w:i/>
          <w:noProof/>
        </w:rPr>
        <w:t>RFChannel</w:t>
      </w:r>
      <w:r>
        <w:rPr>
          <w:noProof/>
        </w:rPr>
        <w:t xml:space="preserve"> exposure</w:t>
      </w:r>
      <w:r>
        <w:rPr>
          <w:noProof/>
        </w:rPr>
        <w:tab/>
        <w:t>370</w:t>
      </w:r>
    </w:p>
    <w:p w14:paraId="5568C8FE" w14:textId="77777777" w:rsidR="00247B87" w:rsidRDefault="00247B87">
      <w:pPr>
        <w:pStyle w:val="Index2"/>
        <w:tabs>
          <w:tab w:val="right" w:leader="dot" w:pos="4576"/>
        </w:tabs>
        <w:rPr>
          <w:noProof/>
        </w:rPr>
      </w:pPr>
      <w:r w:rsidRPr="00DB628D">
        <w:rPr>
          <w:i/>
          <w:noProof/>
        </w:rPr>
        <w:t>System</w:t>
      </w:r>
      <w:r>
        <w:rPr>
          <w:noProof/>
        </w:rPr>
        <w:t xml:space="preserve"> exposure</w:t>
      </w:r>
      <w:r>
        <w:rPr>
          <w:noProof/>
        </w:rPr>
        <w:tab/>
        <w:t>377, 409</w:t>
      </w:r>
    </w:p>
    <w:p w14:paraId="2FF38992" w14:textId="77777777" w:rsidR="00247B87" w:rsidRDefault="00247B87">
      <w:pPr>
        <w:pStyle w:val="Index1"/>
        <w:tabs>
          <w:tab w:val="right" w:leader="dot" w:pos="4576"/>
        </w:tabs>
        <w:rPr>
          <w:noProof/>
        </w:rPr>
      </w:pPr>
      <w:r w:rsidRPr="00DB628D">
        <w:rPr>
          <w:i/>
          <w:noProof/>
        </w:rPr>
        <w:t>printWait</w:t>
      </w:r>
      <w:r>
        <w:rPr>
          <w:noProof/>
        </w:rPr>
        <w:tab/>
        <w:t>371</w:t>
      </w:r>
    </w:p>
    <w:p w14:paraId="2CF182F4" w14:textId="77777777" w:rsidR="00247B87" w:rsidRDefault="00247B87">
      <w:pPr>
        <w:pStyle w:val="Index1"/>
        <w:tabs>
          <w:tab w:val="right" w:leader="dot" w:pos="4576"/>
        </w:tabs>
        <w:rPr>
          <w:bCs/>
          <w:noProof/>
        </w:rPr>
      </w:pPr>
      <w:r w:rsidRPr="00DB628D">
        <w:rPr>
          <w:i/>
          <w:noProof/>
        </w:rPr>
        <w:t>proceed</w:t>
      </w:r>
      <w:r>
        <w:rPr>
          <w:noProof/>
        </w:rPr>
        <w:tab/>
        <w:t xml:space="preserve">56, </w:t>
      </w:r>
      <w:r>
        <w:rPr>
          <w:b/>
          <w:bCs/>
          <w:noProof/>
        </w:rPr>
        <w:t>204</w:t>
      </w:r>
    </w:p>
    <w:p w14:paraId="4839871C" w14:textId="77777777" w:rsidR="00247B87" w:rsidRDefault="00247B87">
      <w:pPr>
        <w:pStyle w:val="Index2"/>
        <w:tabs>
          <w:tab w:val="right" w:leader="dot" w:pos="4576"/>
        </w:tabs>
        <w:rPr>
          <w:noProof/>
        </w:rPr>
      </w:pPr>
      <w:r>
        <w:rPr>
          <w:noProof/>
        </w:rPr>
        <w:t>examples</w:t>
      </w:r>
      <w:r>
        <w:rPr>
          <w:noProof/>
        </w:rPr>
        <w:tab/>
        <w:t>50, 57, 75, 118, 194, 198, 250, 299, 300, 303, 309, 312, 319</w:t>
      </w:r>
    </w:p>
    <w:p w14:paraId="6201070D" w14:textId="77777777" w:rsidR="00247B87" w:rsidRDefault="00247B87">
      <w:pPr>
        <w:pStyle w:val="Index2"/>
        <w:tabs>
          <w:tab w:val="right" w:leader="dot" w:pos="4576"/>
        </w:tabs>
        <w:rPr>
          <w:noProof/>
        </w:rPr>
      </w:pPr>
      <w:r>
        <w:rPr>
          <w:noProof/>
        </w:rPr>
        <w:t xml:space="preserve">in </w:t>
      </w:r>
      <w:r w:rsidRPr="00DB628D">
        <w:rPr>
          <w:i/>
          <w:noProof/>
        </w:rPr>
        <w:t>Observer</w:t>
      </w:r>
      <w:r>
        <w:rPr>
          <w:noProof/>
        </w:rPr>
        <w:tab/>
        <w:t>344</w:t>
      </w:r>
    </w:p>
    <w:p w14:paraId="5C785B4F" w14:textId="77777777" w:rsidR="00247B87" w:rsidRDefault="00247B87">
      <w:pPr>
        <w:pStyle w:val="Index2"/>
        <w:tabs>
          <w:tab w:val="right" w:leader="dot" w:pos="4576"/>
        </w:tabs>
        <w:rPr>
          <w:noProof/>
        </w:rPr>
      </w:pPr>
      <w:r>
        <w:rPr>
          <w:noProof/>
        </w:rPr>
        <w:t>nondeterminism</w:t>
      </w:r>
      <w:r>
        <w:rPr>
          <w:noProof/>
        </w:rPr>
        <w:tab/>
        <w:t>195, 205</w:t>
      </w:r>
    </w:p>
    <w:p w14:paraId="1053BA85" w14:textId="77777777" w:rsidR="00247B87" w:rsidRDefault="00247B87">
      <w:pPr>
        <w:pStyle w:val="Index2"/>
        <w:tabs>
          <w:tab w:val="right" w:leader="dot" w:pos="4576"/>
        </w:tabs>
        <w:rPr>
          <w:noProof/>
        </w:rPr>
      </w:pPr>
      <w:r>
        <w:rPr>
          <w:noProof/>
        </w:rPr>
        <w:t>order</w:t>
      </w:r>
      <w:r>
        <w:rPr>
          <w:noProof/>
        </w:rPr>
        <w:tab/>
        <w:t>205</w:t>
      </w:r>
    </w:p>
    <w:p w14:paraId="77274B77" w14:textId="77777777" w:rsidR="00247B87" w:rsidRDefault="00247B87">
      <w:pPr>
        <w:pStyle w:val="Index2"/>
        <w:tabs>
          <w:tab w:val="right" w:leader="dot" w:pos="4576"/>
        </w:tabs>
        <w:rPr>
          <w:noProof/>
        </w:rPr>
      </w:pPr>
      <w:r>
        <w:rPr>
          <w:noProof/>
        </w:rPr>
        <w:t xml:space="preserve">versus </w:t>
      </w:r>
      <w:r w:rsidRPr="00DB628D">
        <w:rPr>
          <w:i/>
          <w:noProof/>
        </w:rPr>
        <w:t>skipto</w:t>
      </w:r>
      <w:r>
        <w:rPr>
          <w:noProof/>
        </w:rPr>
        <w:tab/>
        <w:t>54, 205</w:t>
      </w:r>
    </w:p>
    <w:p w14:paraId="39871B8D" w14:textId="77777777" w:rsidR="00247B87" w:rsidRDefault="00247B87">
      <w:pPr>
        <w:pStyle w:val="Index1"/>
        <w:tabs>
          <w:tab w:val="right" w:leader="dot" w:pos="4576"/>
        </w:tabs>
        <w:rPr>
          <w:bCs/>
          <w:noProof/>
        </w:rPr>
      </w:pPr>
      <w:r w:rsidRPr="00DB628D">
        <w:rPr>
          <w:i/>
          <w:noProof/>
        </w:rPr>
        <w:t>Process</w:t>
      </w:r>
      <w:r>
        <w:rPr>
          <w:noProof/>
        </w:rPr>
        <w:tab/>
        <w:t xml:space="preserve">31, 47, 150, 151, 186, </w:t>
      </w:r>
      <w:r>
        <w:rPr>
          <w:b/>
          <w:bCs/>
          <w:noProof/>
        </w:rPr>
        <w:t>187</w:t>
      </w:r>
    </w:p>
    <w:p w14:paraId="0F38CBDD" w14:textId="77777777" w:rsidR="00247B87" w:rsidRDefault="00247B87">
      <w:pPr>
        <w:pStyle w:val="Index2"/>
        <w:tabs>
          <w:tab w:val="right" w:leader="dot" w:pos="4576"/>
        </w:tabs>
        <w:rPr>
          <w:noProof/>
        </w:rPr>
      </w:pPr>
      <w:r>
        <w:rPr>
          <w:noProof/>
        </w:rPr>
        <w:t>child</w:t>
      </w:r>
      <w:r>
        <w:rPr>
          <w:noProof/>
        </w:rPr>
        <w:tab/>
        <w:t>189, 197, 202, 422</w:t>
      </w:r>
    </w:p>
    <w:p w14:paraId="10F19662" w14:textId="77777777" w:rsidR="00247B87" w:rsidRDefault="00247B87">
      <w:pPr>
        <w:pStyle w:val="Index2"/>
        <w:tabs>
          <w:tab w:val="right" w:leader="dot" w:pos="4576"/>
        </w:tabs>
        <w:rPr>
          <w:noProof/>
        </w:rPr>
      </w:pPr>
      <w:r>
        <w:rPr>
          <w:noProof/>
        </w:rPr>
        <w:t>class Id</w:t>
      </w:r>
      <w:r>
        <w:rPr>
          <w:noProof/>
        </w:rPr>
        <w:tab/>
        <w:t>148</w:t>
      </w:r>
    </w:p>
    <w:p w14:paraId="1F22F0D1" w14:textId="77777777" w:rsidR="00247B87" w:rsidRDefault="00247B87">
      <w:pPr>
        <w:pStyle w:val="Index2"/>
        <w:tabs>
          <w:tab w:val="right" w:leader="dot" w:pos="4576"/>
        </w:tabs>
        <w:rPr>
          <w:noProof/>
        </w:rPr>
      </w:pPr>
      <w:r>
        <w:rPr>
          <w:noProof/>
        </w:rPr>
        <w:t>environment</w:t>
      </w:r>
      <w:r>
        <w:rPr>
          <w:noProof/>
        </w:rPr>
        <w:tab/>
        <w:t>195</w:t>
      </w:r>
    </w:p>
    <w:p w14:paraId="1A7D32C8" w14:textId="77777777" w:rsidR="00247B87" w:rsidRDefault="00247B87">
      <w:pPr>
        <w:pStyle w:val="Index2"/>
        <w:tabs>
          <w:tab w:val="right" w:leader="dot" w:pos="4576"/>
        </w:tabs>
        <w:rPr>
          <w:noProof/>
        </w:rPr>
      </w:pPr>
      <w:r>
        <w:rPr>
          <w:noProof/>
        </w:rPr>
        <w:t>examples</w:t>
      </w:r>
      <w:r>
        <w:rPr>
          <w:noProof/>
        </w:rPr>
        <w:tab/>
        <w:t>30, 32, 34, 36, 49, 52, 55, 56, 72, 73, 75, 77, 80, 81, 94, 98, 109, 194, 198, 199, 299, 308, 312, 318, 390</w:t>
      </w:r>
    </w:p>
    <w:p w14:paraId="5011E69E" w14:textId="77777777" w:rsidR="00247B87" w:rsidRDefault="00247B87">
      <w:pPr>
        <w:pStyle w:val="Index2"/>
        <w:tabs>
          <w:tab w:val="right" w:leader="dot" w:pos="4576"/>
        </w:tabs>
        <w:rPr>
          <w:noProof/>
        </w:rPr>
      </w:pPr>
      <w:r>
        <w:rPr>
          <w:noProof/>
        </w:rPr>
        <w:t>exposure</w:t>
      </w:r>
      <w:r>
        <w:rPr>
          <w:noProof/>
        </w:rPr>
        <w:tab/>
        <w:t>358, 371</w:t>
      </w:r>
    </w:p>
    <w:p w14:paraId="59C90B92" w14:textId="77777777" w:rsidR="00247B87" w:rsidRDefault="00247B87">
      <w:pPr>
        <w:pStyle w:val="Index1"/>
        <w:tabs>
          <w:tab w:val="right" w:leader="dot" w:pos="4576"/>
        </w:tabs>
        <w:rPr>
          <w:noProof/>
        </w:rPr>
      </w:pPr>
      <w:r w:rsidRPr="00DB628D">
        <w:rPr>
          <w:i/>
          <w:noProof/>
        </w:rPr>
        <w:t xml:space="preserve">process </w:t>
      </w:r>
      <w:r>
        <w:rPr>
          <w:noProof/>
        </w:rPr>
        <w:t>(</w:t>
      </w:r>
      <w:r w:rsidRPr="00DB628D">
        <w:rPr>
          <w:i/>
          <w:noProof/>
        </w:rPr>
        <w:t>Process</w:t>
      </w:r>
      <w:r>
        <w:rPr>
          <w:noProof/>
        </w:rPr>
        <w:t xml:space="preserve"> declarator)</w:t>
      </w:r>
      <w:r>
        <w:rPr>
          <w:noProof/>
        </w:rPr>
        <w:tab/>
        <w:t>187</w:t>
      </w:r>
    </w:p>
    <w:p w14:paraId="10CDC785" w14:textId="77777777" w:rsidR="00247B87" w:rsidRDefault="00247B87">
      <w:pPr>
        <w:pStyle w:val="Index1"/>
        <w:tabs>
          <w:tab w:val="right" w:leader="dot" w:pos="4576"/>
        </w:tabs>
        <w:rPr>
          <w:noProof/>
        </w:rPr>
      </w:pPr>
      <w:r>
        <w:rPr>
          <w:noProof/>
        </w:rPr>
        <w:t>propagation</w:t>
      </w:r>
      <w:r>
        <w:rPr>
          <w:noProof/>
        </w:rPr>
        <w:tab/>
        <w:t>53, 170, 265, 267</w:t>
      </w:r>
    </w:p>
    <w:p w14:paraId="416BE6E0" w14:textId="77777777" w:rsidR="00247B87" w:rsidRDefault="00247B87">
      <w:pPr>
        <w:pStyle w:val="Index2"/>
        <w:tabs>
          <w:tab w:val="right" w:leader="dot" w:pos="4576"/>
        </w:tabs>
        <w:rPr>
          <w:noProof/>
        </w:rPr>
      </w:pPr>
      <w:r>
        <w:rPr>
          <w:noProof/>
        </w:rPr>
        <w:t>delay</w:t>
      </w:r>
      <w:r>
        <w:rPr>
          <w:noProof/>
        </w:rPr>
        <w:tab/>
        <w:t>66, 107, 157</w:t>
      </w:r>
    </w:p>
    <w:p w14:paraId="6384E3A2" w14:textId="77777777" w:rsidR="00247B87" w:rsidRDefault="00247B87">
      <w:pPr>
        <w:pStyle w:val="Index2"/>
        <w:tabs>
          <w:tab w:val="right" w:leader="dot" w:pos="4576"/>
        </w:tabs>
        <w:rPr>
          <w:noProof/>
        </w:rPr>
      </w:pPr>
      <w:r>
        <w:rPr>
          <w:noProof/>
        </w:rPr>
        <w:t>direction</w:t>
      </w:r>
      <w:r>
        <w:rPr>
          <w:noProof/>
        </w:rPr>
        <w:tab/>
        <w:t>161</w:t>
      </w:r>
    </w:p>
    <w:p w14:paraId="7C1DA9E5" w14:textId="77777777" w:rsidR="00247B87" w:rsidRDefault="00247B87">
      <w:pPr>
        <w:pStyle w:val="Index2"/>
        <w:tabs>
          <w:tab w:val="right" w:leader="dot" w:pos="4576"/>
        </w:tabs>
        <w:rPr>
          <w:noProof/>
        </w:rPr>
      </w:pPr>
      <w:r>
        <w:rPr>
          <w:noProof/>
        </w:rPr>
        <w:t>distance</w:t>
      </w:r>
      <w:r>
        <w:rPr>
          <w:noProof/>
        </w:rPr>
        <w:tab/>
        <w:t>110, 124, 126, 131, 180, 186</w:t>
      </w:r>
    </w:p>
    <w:p w14:paraId="190BB38D" w14:textId="77777777" w:rsidR="00247B87" w:rsidRDefault="00247B87">
      <w:pPr>
        <w:pStyle w:val="Index2"/>
        <w:tabs>
          <w:tab w:val="right" w:leader="dot" w:pos="4576"/>
        </w:tabs>
        <w:rPr>
          <w:noProof/>
        </w:rPr>
      </w:pPr>
      <w:r>
        <w:rPr>
          <w:noProof/>
        </w:rPr>
        <w:t xml:space="preserve">in </w:t>
      </w:r>
      <w:r w:rsidRPr="00DB628D">
        <w:rPr>
          <w:i/>
          <w:noProof/>
        </w:rPr>
        <w:t>Link</w:t>
      </w:r>
      <w:r>
        <w:rPr>
          <w:noProof/>
        </w:rPr>
        <w:tab/>
        <w:t>161, 244</w:t>
      </w:r>
    </w:p>
    <w:p w14:paraId="70F3D75A" w14:textId="77777777" w:rsidR="00247B87" w:rsidRDefault="00247B87">
      <w:pPr>
        <w:pStyle w:val="Index2"/>
        <w:tabs>
          <w:tab w:val="right" w:leader="dot" w:pos="4576"/>
        </w:tabs>
        <w:rPr>
          <w:noProof/>
        </w:rPr>
      </w:pPr>
      <w:r>
        <w:rPr>
          <w:noProof/>
        </w:rPr>
        <w:t>in neutrino model</w:t>
      </w:r>
      <w:r>
        <w:rPr>
          <w:noProof/>
        </w:rPr>
        <w:tab/>
        <w:t>395</w:t>
      </w:r>
    </w:p>
    <w:p w14:paraId="55997B33" w14:textId="77777777" w:rsidR="00247B87" w:rsidRDefault="00247B87">
      <w:pPr>
        <w:pStyle w:val="Index2"/>
        <w:tabs>
          <w:tab w:val="right" w:leader="dot" w:pos="4576"/>
        </w:tabs>
        <w:rPr>
          <w:noProof/>
        </w:rPr>
      </w:pPr>
      <w:r>
        <w:rPr>
          <w:noProof/>
        </w:rPr>
        <w:t xml:space="preserve">in </w:t>
      </w:r>
      <w:r w:rsidRPr="00DB628D">
        <w:rPr>
          <w:i/>
          <w:noProof/>
        </w:rPr>
        <w:t>RFChannel</w:t>
      </w:r>
      <w:r>
        <w:rPr>
          <w:noProof/>
        </w:rPr>
        <w:tab/>
        <w:t>171, 264</w:t>
      </w:r>
    </w:p>
    <w:p w14:paraId="7C1835C1" w14:textId="77777777" w:rsidR="00247B87" w:rsidRDefault="00247B87">
      <w:pPr>
        <w:pStyle w:val="Index2"/>
        <w:tabs>
          <w:tab w:val="right" w:leader="dot" w:pos="4576"/>
        </w:tabs>
        <w:rPr>
          <w:noProof/>
        </w:rPr>
      </w:pPr>
      <w:r>
        <w:rPr>
          <w:noProof/>
        </w:rPr>
        <w:t>in shadowing model</w:t>
      </w:r>
      <w:r>
        <w:rPr>
          <w:noProof/>
        </w:rPr>
        <w:tab/>
        <w:t>387, 389</w:t>
      </w:r>
    </w:p>
    <w:p w14:paraId="47D33256" w14:textId="77777777" w:rsidR="00247B87" w:rsidRDefault="00247B87">
      <w:pPr>
        <w:pStyle w:val="Index2"/>
        <w:tabs>
          <w:tab w:val="right" w:leader="dot" w:pos="4576"/>
        </w:tabs>
        <w:rPr>
          <w:noProof/>
        </w:rPr>
      </w:pPr>
      <w:r>
        <w:rPr>
          <w:noProof/>
        </w:rPr>
        <w:t>open space</w:t>
      </w:r>
      <w:r>
        <w:rPr>
          <w:noProof/>
        </w:rPr>
        <w:tab/>
        <w:t>105</w:t>
      </w:r>
    </w:p>
    <w:p w14:paraId="0C3EE596" w14:textId="77777777" w:rsidR="00247B87" w:rsidRDefault="00247B87">
      <w:pPr>
        <w:pStyle w:val="Index2"/>
        <w:tabs>
          <w:tab w:val="right" w:leader="dot" w:pos="4576"/>
        </w:tabs>
        <w:rPr>
          <w:noProof/>
        </w:rPr>
      </w:pPr>
      <w:r>
        <w:rPr>
          <w:noProof/>
        </w:rPr>
        <w:t>time</w:t>
      </w:r>
      <w:r>
        <w:rPr>
          <w:noProof/>
        </w:rPr>
        <w:tab/>
        <w:t>38, 61, 64, 183</w:t>
      </w:r>
    </w:p>
    <w:p w14:paraId="63FA64E3" w14:textId="77777777" w:rsidR="00247B87" w:rsidRDefault="00247B87">
      <w:pPr>
        <w:pStyle w:val="Index1"/>
        <w:tabs>
          <w:tab w:val="right" w:leader="dot" w:pos="4576"/>
        </w:tabs>
        <w:rPr>
          <w:noProof/>
        </w:rPr>
      </w:pPr>
      <w:r>
        <w:rPr>
          <w:noProof/>
        </w:rPr>
        <w:t>proportional-integral-derivative controller</w:t>
      </w:r>
      <w:r>
        <w:rPr>
          <w:noProof/>
        </w:rPr>
        <w:tab/>
        <w:t>69–71, 83</w:t>
      </w:r>
    </w:p>
    <w:p w14:paraId="17FD378D" w14:textId="77777777" w:rsidR="00247B87" w:rsidRDefault="00247B87">
      <w:pPr>
        <w:pStyle w:val="Index1"/>
        <w:tabs>
          <w:tab w:val="right" w:leader="dot" w:pos="4576"/>
        </w:tabs>
        <w:rPr>
          <w:noProof/>
        </w:rPr>
      </w:pPr>
      <w:r w:rsidRPr="00DB628D">
        <w:rPr>
          <w:i/>
          <w:noProof/>
        </w:rPr>
        <w:t>PUT</w:t>
      </w:r>
      <w:r>
        <w:rPr>
          <w:noProof/>
        </w:rPr>
        <w:tab/>
        <w:t>297, 299, 314</w:t>
      </w:r>
    </w:p>
    <w:p w14:paraId="6848E2F4" w14:textId="77777777" w:rsidR="00247B87" w:rsidRDefault="00247B87">
      <w:pPr>
        <w:pStyle w:val="Index1"/>
        <w:tabs>
          <w:tab w:val="right" w:leader="dot" w:pos="4576"/>
        </w:tabs>
        <w:rPr>
          <w:bCs/>
          <w:noProof/>
        </w:rPr>
      </w:pPr>
      <w:r w:rsidRPr="00DB628D">
        <w:rPr>
          <w:i/>
          <w:noProof/>
        </w:rPr>
        <w:t xml:space="preserve">put </w:t>
      </w:r>
      <w:r>
        <w:rPr>
          <w:noProof/>
        </w:rPr>
        <w:t>(</w:t>
      </w:r>
      <w:r w:rsidRPr="00DB628D">
        <w:rPr>
          <w:i/>
          <w:noProof/>
        </w:rPr>
        <w:t>Mailbox</w:t>
      </w:r>
      <w:r>
        <w:rPr>
          <w:noProof/>
        </w:rPr>
        <w:t xml:space="preserve"> method)</w:t>
      </w:r>
      <w:r>
        <w:rPr>
          <w:noProof/>
        </w:rPr>
        <w:tab/>
        <w:t xml:space="preserve">195, </w:t>
      </w:r>
      <w:r>
        <w:rPr>
          <w:b/>
          <w:bCs/>
          <w:noProof/>
        </w:rPr>
        <w:t>297</w:t>
      </w:r>
    </w:p>
    <w:p w14:paraId="4F379676" w14:textId="77777777" w:rsidR="00247B87" w:rsidRDefault="00247B87">
      <w:pPr>
        <w:pStyle w:val="Index2"/>
        <w:tabs>
          <w:tab w:val="right" w:leader="dot" w:pos="4576"/>
        </w:tabs>
        <w:rPr>
          <w:noProof/>
        </w:rPr>
      </w:pPr>
      <w:r>
        <w:rPr>
          <w:noProof/>
        </w:rPr>
        <w:t>examples</w:t>
      </w:r>
      <w:r>
        <w:rPr>
          <w:noProof/>
        </w:rPr>
        <w:tab/>
        <w:t>34, 52, 55, 194, 195, 299, 300, 302, 303, 309, 318, 319</w:t>
      </w:r>
    </w:p>
    <w:p w14:paraId="22941552" w14:textId="77777777" w:rsidR="00247B87" w:rsidRDefault="00247B87">
      <w:pPr>
        <w:pStyle w:val="Index1"/>
        <w:tabs>
          <w:tab w:val="right" w:leader="dot" w:pos="4576"/>
        </w:tabs>
        <w:rPr>
          <w:bCs/>
          <w:noProof/>
        </w:rPr>
      </w:pPr>
      <w:r w:rsidRPr="00DB628D">
        <w:rPr>
          <w:i/>
          <w:noProof/>
        </w:rPr>
        <w:t xml:space="preserve">putP </w:t>
      </w:r>
      <w:r>
        <w:rPr>
          <w:noProof/>
        </w:rPr>
        <w:t>(</w:t>
      </w:r>
      <w:r w:rsidRPr="00DB628D">
        <w:rPr>
          <w:i/>
          <w:noProof/>
        </w:rPr>
        <w:t>Mailbox</w:t>
      </w:r>
      <w:r>
        <w:rPr>
          <w:noProof/>
        </w:rPr>
        <w:t xml:space="preserve"> method)</w:t>
      </w:r>
      <w:r>
        <w:rPr>
          <w:noProof/>
        </w:rPr>
        <w:tab/>
        <w:t xml:space="preserve">203, </w:t>
      </w:r>
      <w:r>
        <w:rPr>
          <w:b/>
          <w:bCs/>
          <w:noProof/>
        </w:rPr>
        <w:t>302</w:t>
      </w:r>
      <w:r>
        <w:rPr>
          <w:bCs/>
          <w:noProof/>
        </w:rPr>
        <w:t>, 303, 316</w:t>
      </w:r>
    </w:p>
    <w:p w14:paraId="2602A636" w14:textId="77777777" w:rsidR="00247B87" w:rsidRDefault="00247B87">
      <w:pPr>
        <w:pStyle w:val="IndexHeading"/>
        <w:keepNext/>
        <w:tabs>
          <w:tab w:val="right" w:leader="dot" w:pos="4576"/>
        </w:tabs>
        <w:rPr>
          <w:rFonts w:eastAsiaTheme="minorEastAsia" w:cstheme="minorBidi"/>
          <w:b w:val="0"/>
          <w:bCs w:val="0"/>
          <w:noProof/>
        </w:rPr>
      </w:pPr>
      <w:r>
        <w:rPr>
          <w:noProof/>
        </w:rPr>
        <w:t>Q</w:t>
      </w:r>
    </w:p>
    <w:p w14:paraId="4EAF1AAA" w14:textId="77777777" w:rsidR="00247B87" w:rsidRDefault="00247B87">
      <w:pPr>
        <w:pStyle w:val="Index1"/>
        <w:tabs>
          <w:tab w:val="right" w:leader="dot" w:pos="4576"/>
        </w:tabs>
        <w:rPr>
          <w:noProof/>
        </w:rPr>
      </w:pPr>
      <w:r w:rsidRPr="00DB628D">
        <w:rPr>
          <w:i/>
          <w:noProof/>
        </w:rPr>
        <w:t>QTime</w:t>
      </w:r>
    </w:p>
    <w:p w14:paraId="2E9EDCAD" w14:textId="77777777" w:rsidR="00247B87" w:rsidRDefault="00247B87">
      <w:pPr>
        <w:pStyle w:val="Index2"/>
        <w:tabs>
          <w:tab w:val="right" w:leader="dot" w:pos="4576"/>
        </w:tabs>
        <w:rPr>
          <w:noProof/>
        </w:rPr>
      </w:pPr>
      <w:r w:rsidRPr="00DB628D">
        <w:rPr>
          <w:i/>
          <w:noProof/>
        </w:rPr>
        <w:t>Message</w:t>
      </w:r>
      <w:r>
        <w:rPr>
          <w:noProof/>
        </w:rPr>
        <w:t xml:space="preserve"> attribute</w:t>
      </w:r>
      <w:r>
        <w:rPr>
          <w:noProof/>
        </w:rPr>
        <w:tab/>
        <w:t>216, 326</w:t>
      </w:r>
    </w:p>
    <w:p w14:paraId="1F84A86C" w14:textId="77777777" w:rsidR="00247B87" w:rsidRDefault="00247B87">
      <w:pPr>
        <w:pStyle w:val="Index2"/>
        <w:tabs>
          <w:tab w:val="right" w:leader="dot" w:pos="4576"/>
        </w:tabs>
        <w:rPr>
          <w:noProof/>
        </w:rPr>
      </w:pPr>
      <w:r w:rsidRPr="00DB628D">
        <w:rPr>
          <w:i/>
          <w:noProof/>
        </w:rPr>
        <w:t>Packet</w:t>
      </w:r>
      <w:r>
        <w:rPr>
          <w:noProof/>
        </w:rPr>
        <w:t xml:space="preserve"> attribute</w:t>
      </w:r>
      <w:r>
        <w:rPr>
          <w:noProof/>
        </w:rPr>
        <w:tab/>
        <w:t>216</w:t>
      </w:r>
    </w:p>
    <w:p w14:paraId="3F3E0D54" w14:textId="77777777" w:rsidR="00247B87" w:rsidRDefault="00247B87">
      <w:pPr>
        <w:pStyle w:val="Index1"/>
        <w:tabs>
          <w:tab w:val="right" w:leader="dot" w:pos="4576"/>
        </w:tabs>
        <w:rPr>
          <w:noProof/>
        </w:rPr>
      </w:pPr>
      <w:r w:rsidRPr="00DB628D">
        <w:rPr>
          <w:i/>
          <w:noProof/>
        </w:rPr>
        <w:t>QUEUED</w:t>
      </w:r>
    </w:p>
    <w:p w14:paraId="4A921E0A" w14:textId="77777777" w:rsidR="00247B87" w:rsidRDefault="00247B87">
      <w:pPr>
        <w:pStyle w:val="Index2"/>
        <w:tabs>
          <w:tab w:val="right" w:leader="dot" w:pos="4576"/>
        </w:tabs>
        <w:rPr>
          <w:noProof/>
        </w:rPr>
      </w:pPr>
      <w:r>
        <w:rPr>
          <w:noProof/>
        </w:rPr>
        <w:t xml:space="preserve">in </w:t>
      </w:r>
      <w:r w:rsidRPr="00DB628D">
        <w:rPr>
          <w:i/>
          <w:noProof/>
        </w:rPr>
        <w:t>Mailbox</w:t>
      </w:r>
      <w:r>
        <w:rPr>
          <w:noProof/>
        </w:rPr>
        <w:tab/>
        <w:t>297</w:t>
      </w:r>
    </w:p>
    <w:p w14:paraId="62974D42" w14:textId="77777777" w:rsidR="00247B87" w:rsidRDefault="00247B87">
      <w:pPr>
        <w:pStyle w:val="Index2"/>
        <w:tabs>
          <w:tab w:val="right" w:leader="dot" w:pos="4576"/>
        </w:tabs>
        <w:rPr>
          <w:noProof/>
        </w:rPr>
      </w:pPr>
      <w:r>
        <w:rPr>
          <w:noProof/>
        </w:rPr>
        <w:t xml:space="preserve">in </w:t>
      </w:r>
      <w:r w:rsidRPr="00DB628D">
        <w:rPr>
          <w:i/>
          <w:noProof/>
        </w:rPr>
        <w:t>Process</w:t>
      </w:r>
      <w:r>
        <w:rPr>
          <w:noProof/>
        </w:rPr>
        <w:t xml:space="preserve"> (signal passing)</w:t>
      </w:r>
      <w:r>
        <w:rPr>
          <w:noProof/>
        </w:rPr>
        <w:tab/>
        <w:t>202</w:t>
      </w:r>
    </w:p>
    <w:p w14:paraId="617BBED5" w14:textId="77777777" w:rsidR="00247B87" w:rsidRDefault="00247B87">
      <w:pPr>
        <w:pStyle w:val="IndexHeading"/>
        <w:keepNext/>
        <w:tabs>
          <w:tab w:val="right" w:leader="dot" w:pos="4576"/>
        </w:tabs>
        <w:rPr>
          <w:rFonts w:eastAsiaTheme="minorEastAsia" w:cstheme="minorBidi"/>
          <w:b w:val="0"/>
          <w:bCs w:val="0"/>
          <w:noProof/>
        </w:rPr>
      </w:pPr>
      <w:r>
        <w:rPr>
          <w:noProof/>
        </w:rPr>
        <w:t>R</w:t>
      </w:r>
    </w:p>
    <w:p w14:paraId="6354D3C2" w14:textId="77777777" w:rsidR="00247B87" w:rsidRDefault="00247B87">
      <w:pPr>
        <w:pStyle w:val="Index1"/>
        <w:tabs>
          <w:tab w:val="right" w:leader="dot" w:pos="4576"/>
        </w:tabs>
        <w:rPr>
          <w:noProof/>
        </w:rPr>
      </w:pPr>
      <w:r>
        <w:rPr>
          <w:noProof/>
        </w:rPr>
        <w:t>race conditions</w:t>
      </w:r>
      <w:r>
        <w:rPr>
          <w:noProof/>
        </w:rPr>
        <w:tab/>
        <w:t>10, 20, 122, 127, 208</w:t>
      </w:r>
    </w:p>
    <w:p w14:paraId="484CA646" w14:textId="77777777" w:rsidR="00247B87" w:rsidRDefault="00247B87">
      <w:pPr>
        <w:pStyle w:val="Index1"/>
        <w:tabs>
          <w:tab w:val="right" w:leader="dot" w:pos="4576"/>
        </w:tabs>
        <w:rPr>
          <w:noProof/>
        </w:rPr>
      </w:pPr>
      <w:r w:rsidRPr="00DB628D">
        <w:rPr>
          <w:i/>
          <w:noProof/>
        </w:rPr>
        <w:t>RACT_PURGE</w:t>
      </w:r>
      <w:r>
        <w:rPr>
          <w:noProof/>
        </w:rPr>
        <w:tab/>
        <w:t>358</w:t>
      </w:r>
    </w:p>
    <w:p w14:paraId="3F939B61" w14:textId="77777777" w:rsidR="00247B87" w:rsidRDefault="00247B87">
      <w:pPr>
        <w:pStyle w:val="Index1"/>
        <w:tabs>
          <w:tab w:val="right" w:leader="dot" w:pos="4576"/>
        </w:tabs>
        <w:rPr>
          <w:noProof/>
        </w:rPr>
      </w:pPr>
      <w:r>
        <w:rPr>
          <w:noProof/>
        </w:rPr>
        <w:t>random number generators</w:t>
      </w:r>
      <w:r>
        <w:rPr>
          <w:noProof/>
        </w:rPr>
        <w:tab/>
        <w:t>132</w:t>
      </w:r>
    </w:p>
    <w:p w14:paraId="1CBCAAD0" w14:textId="77777777" w:rsidR="00247B87" w:rsidRDefault="00247B87">
      <w:pPr>
        <w:pStyle w:val="Index2"/>
        <w:tabs>
          <w:tab w:val="right" w:leader="dot" w:pos="4576"/>
        </w:tabs>
        <w:rPr>
          <w:noProof/>
        </w:rPr>
      </w:pPr>
      <w:r>
        <w:rPr>
          <w:noProof/>
        </w:rPr>
        <w:t>beta distribution</w:t>
      </w:r>
      <w:r>
        <w:rPr>
          <w:noProof/>
        </w:rPr>
        <w:tab/>
        <w:t>134, 208</w:t>
      </w:r>
    </w:p>
    <w:p w14:paraId="0CF1A77C" w14:textId="77777777" w:rsidR="00247B87" w:rsidRDefault="00247B87">
      <w:pPr>
        <w:pStyle w:val="Index2"/>
        <w:tabs>
          <w:tab w:val="right" w:leader="dot" w:pos="4576"/>
        </w:tabs>
        <w:rPr>
          <w:noProof/>
        </w:rPr>
      </w:pPr>
      <w:r>
        <w:rPr>
          <w:noProof/>
        </w:rPr>
        <w:t>binomial</w:t>
      </w:r>
      <w:r>
        <w:rPr>
          <w:noProof/>
        </w:rPr>
        <w:tab/>
        <w:t>135</w:t>
      </w:r>
    </w:p>
    <w:p w14:paraId="2DB3032F" w14:textId="77777777" w:rsidR="00247B87" w:rsidRDefault="00247B87">
      <w:pPr>
        <w:pStyle w:val="Index2"/>
        <w:tabs>
          <w:tab w:val="right" w:leader="dot" w:pos="4576"/>
        </w:tabs>
        <w:rPr>
          <w:noProof/>
        </w:rPr>
      </w:pPr>
      <w:r>
        <w:rPr>
          <w:noProof/>
        </w:rPr>
        <w:t>normal distribution</w:t>
      </w:r>
      <w:r>
        <w:rPr>
          <w:noProof/>
        </w:rPr>
        <w:tab/>
        <w:t>134</w:t>
      </w:r>
    </w:p>
    <w:p w14:paraId="478DF253" w14:textId="77777777" w:rsidR="00247B87" w:rsidRDefault="00247B87">
      <w:pPr>
        <w:pStyle w:val="Index2"/>
        <w:tabs>
          <w:tab w:val="right" w:leader="dot" w:pos="4576"/>
        </w:tabs>
        <w:rPr>
          <w:noProof/>
        </w:rPr>
      </w:pPr>
      <w:r>
        <w:rPr>
          <w:noProof/>
        </w:rPr>
        <w:t>Poisson</w:t>
      </w:r>
      <w:r>
        <w:rPr>
          <w:noProof/>
        </w:rPr>
        <w:tab/>
        <w:t>133</w:t>
      </w:r>
    </w:p>
    <w:p w14:paraId="2B96223C" w14:textId="77777777" w:rsidR="00247B87" w:rsidRDefault="00247B87">
      <w:pPr>
        <w:pStyle w:val="Index2"/>
        <w:tabs>
          <w:tab w:val="right" w:leader="dot" w:pos="4576"/>
        </w:tabs>
        <w:rPr>
          <w:noProof/>
        </w:rPr>
      </w:pPr>
      <w:r>
        <w:rPr>
          <w:noProof/>
        </w:rPr>
        <w:t>seeding</w:t>
      </w:r>
      <w:r>
        <w:rPr>
          <w:noProof/>
        </w:rPr>
        <w:tab/>
        <w:t>133, 409</w:t>
      </w:r>
    </w:p>
    <w:p w14:paraId="39AC2799" w14:textId="77777777" w:rsidR="00247B87" w:rsidRDefault="00247B87">
      <w:pPr>
        <w:pStyle w:val="Index2"/>
        <w:tabs>
          <w:tab w:val="right" w:leader="dot" w:pos="4576"/>
        </w:tabs>
        <w:rPr>
          <w:noProof/>
        </w:rPr>
      </w:pPr>
      <w:r>
        <w:rPr>
          <w:noProof/>
        </w:rPr>
        <w:t>uniform</w:t>
      </w:r>
      <w:r>
        <w:rPr>
          <w:noProof/>
        </w:rPr>
        <w:tab/>
        <w:t>132, 134, 261, 407</w:t>
      </w:r>
    </w:p>
    <w:p w14:paraId="1C77DD38" w14:textId="77777777" w:rsidR="00247B87" w:rsidRDefault="00247B87">
      <w:pPr>
        <w:pStyle w:val="Index2"/>
        <w:tabs>
          <w:tab w:val="right" w:leader="dot" w:pos="4576"/>
        </w:tabs>
        <w:rPr>
          <w:noProof/>
        </w:rPr>
      </w:pPr>
      <w:r>
        <w:rPr>
          <w:noProof/>
        </w:rPr>
        <w:t>uniform, discrete</w:t>
      </w:r>
      <w:r>
        <w:rPr>
          <w:noProof/>
        </w:rPr>
        <w:tab/>
        <w:t>135</w:t>
      </w:r>
    </w:p>
    <w:p w14:paraId="3D6E6F82" w14:textId="77777777" w:rsidR="00247B87" w:rsidRDefault="00247B87">
      <w:pPr>
        <w:pStyle w:val="Index2"/>
        <w:tabs>
          <w:tab w:val="right" w:leader="dot" w:pos="4576"/>
        </w:tabs>
        <w:rPr>
          <w:noProof/>
        </w:rPr>
      </w:pPr>
      <w:r>
        <w:rPr>
          <w:noProof/>
        </w:rPr>
        <w:t>Zipf</w:t>
      </w:r>
      <w:r>
        <w:rPr>
          <w:noProof/>
        </w:rPr>
        <w:tab/>
        <w:t>135</w:t>
      </w:r>
    </w:p>
    <w:p w14:paraId="50B8909D" w14:textId="77777777" w:rsidR="00247B87" w:rsidRDefault="00247B87">
      <w:pPr>
        <w:pStyle w:val="Index1"/>
        <w:tabs>
          <w:tab w:val="right" w:leader="dot" w:pos="4576"/>
        </w:tabs>
        <w:rPr>
          <w:noProof/>
        </w:rPr>
      </w:pPr>
      <w:r>
        <w:rPr>
          <w:noProof/>
        </w:rPr>
        <w:t>random variable</w:t>
      </w:r>
      <w:r>
        <w:rPr>
          <w:noProof/>
        </w:rPr>
        <w:tab/>
      </w:r>
      <w:r w:rsidRPr="00DB628D">
        <w:rPr>
          <w:rFonts w:cs="Mangal"/>
          <w:i/>
          <w:noProof/>
        </w:rPr>
        <w:t>See</w:t>
      </w:r>
      <w:r w:rsidRPr="00DB628D">
        <w:rPr>
          <w:rFonts w:cs="Mangal"/>
          <w:noProof/>
        </w:rPr>
        <w:t xml:space="preserve"> </w:t>
      </w:r>
      <w:r w:rsidRPr="00DB628D">
        <w:rPr>
          <w:rFonts w:cs="Mangal"/>
          <w:i/>
          <w:noProof/>
        </w:rPr>
        <w:t>RVariable</w:t>
      </w:r>
    </w:p>
    <w:p w14:paraId="5390AE53" w14:textId="77777777" w:rsidR="00247B87" w:rsidRDefault="00247B87">
      <w:pPr>
        <w:pStyle w:val="Index1"/>
        <w:tabs>
          <w:tab w:val="right" w:leader="dot" w:pos="4576"/>
        </w:tabs>
        <w:rPr>
          <w:noProof/>
        </w:rPr>
      </w:pPr>
      <w:r>
        <w:rPr>
          <w:noProof/>
        </w:rPr>
        <w:t>range</w:t>
      </w:r>
    </w:p>
    <w:p w14:paraId="707C9771" w14:textId="77777777" w:rsidR="00247B87" w:rsidRDefault="00247B87">
      <w:pPr>
        <w:pStyle w:val="Index2"/>
        <w:tabs>
          <w:tab w:val="right" w:leader="dot" w:pos="4576"/>
        </w:tabs>
        <w:rPr>
          <w:noProof/>
        </w:rPr>
      </w:pPr>
      <w:r>
        <w:rPr>
          <w:noProof/>
        </w:rPr>
        <w:t>of counters</w:t>
      </w:r>
      <w:r>
        <w:rPr>
          <w:noProof/>
        </w:rPr>
        <w:tab/>
        <w:t>132</w:t>
      </w:r>
    </w:p>
    <w:p w14:paraId="76CABC77" w14:textId="77777777" w:rsidR="00247B87" w:rsidRDefault="00247B87">
      <w:pPr>
        <w:pStyle w:val="Index2"/>
        <w:tabs>
          <w:tab w:val="right" w:leader="dot" w:pos="4576"/>
        </w:tabs>
        <w:rPr>
          <w:noProof/>
        </w:rPr>
      </w:pPr>
      <w:r>
        <w:rPr>
          <w:noProof/>
        </w:rPr>
        <w:t xml:space="preserve">of type </w:t>
      </w:r>
      <w:r w:rsidRPr="00DB628D">
        <w:rPr>
          <w:i/>
          <w:noProof/>
        </w:rPr>
        <w:t>BIG</w:t>
      </w:r>
      <w:r>
        <w:rPr>
          <w:noProof/>
        </w:rPr>
        <w:tab/>
        <w:t>127, 136</w:t>
      </w:r>
    </w:p>
    <w:p w14:paraId="5AAD0928" w14:textId="77777777" w:rsidR="00247B87" w:rsidRDefault="00247B87">
      <w:pPr>
        <w:pStyle w:val="Index2"/>
        <w:tabs>
          <w:tab w:val="right" w:leader="dot" w:pos="4576"/>
        </w:tabs>
        <w:rPr>
          <w:noProof/>
        </w:rPr>
      </w:pPr>
      <w:r>
        <w:rPr>
          <w:noProof/>
        </w:rPr>
        <w:t>propagation</w:t>
      </w:r>
      <w:r>
        <w:rPr>
          <w:noProof/>
        </w:rPr>
        <w:tab/>
        <w:t>168, 395</w:t>
      </w:r>
    </w:p>
    <w:p w14:paraId="3B451AF9" w14:textId="77777777" w:rsidR="00247B87" w:rsidRDefault="00247B87">
      <w:pPr>
        <w:pStyle w:val="Index2"/>
        <w:tabs>
          <w:tab w:val="right" w:leader="dot" w:pos="4576"/>
        </w:tabs>
        <w:rPr>
          <w:noProof/>
        </w:rPr>
      </w:pPr>
      <w:r>
        <w:rPr>
          <w:noProof/>
        </w:rPr>
        <w:t>transmission</w:t>
      </w:r>
      <w:r>
        <w:rPr>
          <w:noProof/>
        </w:rPr>
        <w:tab/>
        <w:t>157, 176, 396</w:t>
      </w:r>
    </w:p>
    <w:p w14:paraId="65289B52" w14:textId="77777777" w:rsidR="00247B87" w:rsidRDefault="00247B87">
      <w:pPr>
        <w:pStyle w:val="Index1"/>
        <w:tabs>
          <w:tab w:val="right" w:leader="dot" w:pos="4576"/>
        </w:tabs>
        <w:rPr>
          <w:noProof/>
        </w:rPr>
      </w:pPr>
      <w:r>
        <w:rPr>
          <w:noProof/>
        </w:rPr>
        <w:t>rate</w:t>
      </w:r>
    </w:p>
    <w:p w14:paraId="61DB82F6" w14:textId="77777777" w:rsidR="00247B87" w:rsidRDefault="00247B87">
      <w:pPr>
        <w:pStyle w:val="Index2"/>
        <w:tabs>
          <w:tab w:val="right" w:leader="dot" w:pos="4576"/>
        </w:tabs>
        <w:rPr>
          <w:noProof/>
        </w:rPr>
      </w:pPr>
      <w:r>
        <w:rPr>
          <w:noProof/>
        </w:rPr>
        <w:t>arrival</w:t>
      </w:r>
      <w:r>
        <w:rPr>
          <w:noProof/>
        </w:rPr>
        <w:tab/>
        <w:t>41</w:t>
      </w:r>
    </w:p>
    <w:p w14:paraId="3D3BFFF8" w14:textId="77777777" w:rsidR="00247B87" w:rsidRDefault="00247B87">
      <w:pPr>
        <w:pStyle w:val="Index2"/>
        <w:tabs>
          <w:tab w:val="right" w:leader="dot" w:pos="4576"/>
        </w:tabs>
        <w:rPr>
          <w:noProof/>
        </w:rPr>
      </w:pPr>
      <w:r>
        <w:rPr>
          <w:noProof/>
        </w:rPr>
        <w:t>boost</w:t>
      </w:r>
      <w:r>
        <w:rPr>
          <w:noProof/>
        </w:rPr>
        <w:tab/>
        <w:t>386</w:t>
      </w:r>
    </w:p>
    <w:p w14:paraId="41D79673" w14:textId="77777777" w:rsidR="00247B87" w:rsidRDefault="00247B87">
      <w:pPr>
        <w:pStyle w:val="Index2"/>
        <w:tabs>
          <w:tab w:val="right" w:leader="dot" w:pos="4576"/>
        </w:tabs>
        <w:rPr>
          <w:noProof/>
        </w:rPr>
      </w:pPr>
      <w:r>
        <w:rPr>
          <w:noProof/>
        </w:rPr>
        <w:t>error</w:t>
      </w:r>
      <w:r>
        <w:rPr>
          <w:noProof/>
        </w:rPr>
        <w:tab/>
      </w:r>
      <w:r w:rsidRPr="00DB628D">
        <w:rPr>
          <w:rFonts w:cs="Mangal"/>
          <w:i/>
          <w:noProof/>
        </w:rPr>
        <w:t>See</w:t>
      </w:r>
      <w:r w:rsidRPr="00DB628D">
        <w:rPr>
          <w:rFonts w:cs="Mangal"/>
          <w:noProof/>
        </w:rPr>
        <w:t xml:space="preserve"> bit-error rate</w:t>
      </w:r>
    </w:p>
    <w:p w14:paraId="06B38CF4" w14:textId="77777777" w:rsidR="00247B87" w:rsidRDefault="00247B87">
      <w:pPr>
        <w:pStyle w:val="Index2"/>
        <w:tabs>
          <w:tab w:val="right" w:leader="dot" w:pos="4576"/>
        </w:tabs>
        <w:rPr>
          <w:noProof/>
        </w:rPr>
      </w:pPr>
      <w:r>
        <w:rPr>
          <w:noProof/>
        </w:rPr>
        <w:t xml:space="preserve">fault (in </w:t>
      </w:r>
      <w:r w:rsidRPr="00DB628D">
        <w:rPr>
          <w:i/>
          <w:noProof/>
        </w:rPr>
        <w:t>Link</w:t>
      </w:r>
      <w:r>
        <w:rPr>
          <w:noProof/>
        </w:rPr>
        <w:t>)</w:t>
      </w:r>
      <w:r>
        <w:rPr>
          <w:noProof/>
        </w:rPr>
        <w:tab/>
        <w:t>62, 260</w:t>
      </w:r>
    </w:p>
    <w:p w14:paraId="31331195" w14:textId="77777777" w:rsidR="00247B87" w:rsidRDefault="00247B87">
      <w:pPr>
        <w:pStyle w:val="Index2"/>
        <w:tabs>
          <w:tab w:val="right" w:leader="dot" w:pos="4576"/>
        </w:tabs>
        <w:rPr>
          <w:noProof/>
        </w:rPr>
      </w:pPr>
      <w:r>
        <w:rPr>
          <w:noProof/>
        </w:rPr>
        <w:t>of service</w:t>
      </w:r>
      <w:r>
        <w:rPr>
          <w:noProof/>
        </w:rPr>
        <w:tab/>
        <w:t>14</w:t>
      </w:r>
    </w:p>
    <w:p w14:paraId="0F3649AA" w14:textId="77777777" w:rsidR="00247B87" w:rsidRDefault="00247B87">
      <w:pPr>
        <w:pStyle w:val="Index2"/>
        <w:tabs>
          <w:tab w:val="right" w:leader="dot" w:pos="4576"/>
        </w:tabs>
        <w:rPr>
          <w:noProof/>
        </w:rPr>
      </w:pPr>
      <w:r>
        <w:rPr>
          <w:noProof/>
        </w:rPr>
        <w:t>serial device (</w:t>
      </w:r>
      <w:r w:rsidRPr="00DB628D">
        <w:rPr>
          <w:i/>
          <w:noProof/>
        </w:rPr>
        <w:t>Mailbox</w:t>
      </w:r>
      <w:r>
        <w:rPr>
          <w:noProof/>
        </w:rPr>
        <w:t>)</w:t>
      </w:r>
      <w:r>
        <w:rPr>
          <w:noProof/>
        </w:rPr>
        <w:tab/>
        <w:t>308</w:t>
      </w:r>
    </w:p>
    <w:p w14:paraId="30B4ABA4" w14:textId="77777777" w:rsidR="00247B87" w:rsidRDefault="00247B87">
      <w:pPr>
        <w:pStyle w:val="Index2"/>
        <w:tabs>
          <w:tab w:val="right" w:leader="dot" w:pos="4576"/>
        </w:tabs>
        <w:rPr>
          <w:bCs/>
          <w:noProof/>
        </w:rPr>
      </w:pPr>
      <w:r>
        <w:rPr>
          <w:noProof/>
        </w:rPr>
        <w:t>transmission</w:t>
      </w:r>
      <w:r>
        <w:rPr>
          <w:noProof/>
        </w:rPr>
        <w:tab/>
        <w:t xml:space="preserve">38, 51, 59, 60, 64, 66, 67, 105, 125, </w:t>
      </w:r>
      <w:r>
        <w:rPr>
          <w:b/>
          <w:bCs/>
          <w:noProof/>
        </w:rPr>
        <w:t>131</w:t>
      </w:r>
      <w:r>
        <w:rPr>
          <w:bCs/>
          <w:noProof/>
        </w:rPr>
        <w:t xml:space="preserve">, 132, </w:t>
      </w:r>
      <w:r>
        <w:rPr>
          <w:b/>
          <w:bCs/>
          <w:noProof/>
        </w:rPr>
        <w:t>162</w:t>
      </w:r>
      <w:r>
        <w:rPr>
          <w:bCs/>
          <w:noProof/>
        </w:rPr>
        <w:t xml:space="preserve">, </w:t>
      </w:r>
      <w:r>
        <w:rPr>
          <w:b/>
          <w:bCs/>
          <w:noProof/>
        </w:rPr>
        <w:t>164</w:t>
      </w:r>
      <w:r>
        <w:rPr>
          <w:bCs/>
          <w:noProof/>
        </w:rPr>
        <w:t xml:space="preserve">, </w:t>
      </w:r>
      <w:r>
        <w:rPr>
          <w:b/>
          <w:bCs/>
          <w:noProof/>
        </w:rPr>
        <w:t>165</w:t>
      </w:r>
      <w:r>
        <w:rPr>
          <w:bCs/>
          <w:noProof/>
        </w:rPr>
        <w:t xml:space="preserve">, </w:t>
      </w:r>
      <w:r>
        <w:rPr>
          <w:b/>
          <w:bCs/>
          <w:noProof/>
        </w:rPr>
        <w:t>176</w:t>
      </w:r>
      <w:r>
        <w:rPr>
          <w:bCs/>
          <w:noProof/>
        </w:rPr>
        <w:t xml:space="preserve">, 178, 181, 246, 264, 268, 269, 273, </w:t>
      </w:r>
      <w:r w:rsidRPr="00DB628D">
        <w:rPr>
          <w:rFonts w:cs="Mangal"/>
          <w:bCs/>
          <w:i/>
          <w:noProof/>
        </w:rPr>
        <w:lastRenderedPageBreak/>
        <w:t>See</w:t>
      </w:r>
      <w:r w:rsidRPr="00DB628D">
        <w:rPr>
          <w:rFonts w:cs="Mangal"/>
          <w:bCs/>
          <w:noProof/>
        </w:rPr>
        <w:t xml:space="preserve"> </w:t>
      </w:r>
      <w:r w:rsidRPr="00DB628D">
        <w:rPr>
          <w:rFonts w:cs="Mangal"/>
          <w:bCs/>
          <w:i/>
          <w:noProof/>
        </w:rPr>
        <w:t>RATE</w:t>
      </w:r>
      <w:r w:rsidRPr="00DB628D">
        <w:rPr>
          <w:rFonts w:cs="Mangal"/>
          <w:bCs/>
          <w:noProof/>
        </w:rPr>
        <w:t xml:space="preserve"> (type)</w:t>
      </w:r>
    </w:p>
    <w:p w14:paraId="1E2984DA" w14:textId="77777777" w:rsidR="00247B87" w:rsidRDefault="00247B87">
      <w:pPr>
        <w:pStyle w:val="Index2"/>
        <w:tabs>
          <w:tab w:val="right" w:leader="dot" w:pos="4576"/>
        </w:tabs>
        <w:rPr>
          <w:noProof/>
        </w:rPr>
      </w:pPr>
      <w:r>
        <w:rPr>
          <w:noProof/>
        </w:rPr>
        <w:t>transmission (in ALOHA)</w:t>
      </w:r>
      <w:r>
        <w:rPr>
          <w:noProof/>
        </w:rPr>
        <w:tab/>
        <w:t>86, 103</w:t>
      </w:r>
    </w:p>
    <w:p w14:paraId="39DA639B" w14:textId="77777777" w:rsidR="00247B87" w:rsidRDefault="00247B87">
      <w:pPr>
        <w:pStyle w:val="Index1"/>
        <w:tabs>
          <w:tab w:val="right" w:leader="dot" w:pos="4576"/>
        </w:tabs>
        <w:rPr>
          <w:bCs/>
          <w:noProof/>
        </w:rPr>
      </w:pPr>
      <w:r w:rsidRPr="00DB628D">
        <w:rPr>
          <w:i/>
          <w:noProof/>
        </w:rPr>
        <w:t xml:space="preserve">RATE </w:t>
      </w:r>
      <w:r>
        <w:rPr>
          <w:noProof/>
        </w:rPr>
        <w:t>(type)</w:t>
      </w:r>
      <w:r>
        <w:rPr>
          <w:noProof/>
        </w:rPr>
        <w:tab/>
        <w:t xml:space="preserve">102, 103, </w:t>
      </w:r>
      <w:r>
        <w:rPr>
          <w:b/>
          <w:bCs/>
          <w:noProof/>
        </w:rPr>
        <w:t>131</w:t>
      </w:r>
      <w:r>
        <w:rPr>
          <w:bCs/>
          <w:noProof/>
        </w:rPr>
        <w:t>, 158, 159, 162, 164, 165, 172, 175, 176, 177, 178, 179, 181, 269, 270, 281, 282, 283, 285, 386, 406</w:t>
      </w:r>
    </w:p>
    <w:p w14:paraId="0A2C04EF" w14:textId="77777777" w:rsidR="00247B87" w:rsidRDefault="00247B87">
      <w:pPr>
        <w:pStyle w:val="Index1"/>
        <w:tabs>
          <w:tab w:val="right" w:leader="dot" w:pos="4576"/>
        </w:tabs>
        <w:rPr>
          <w:bCs/>
          <w:noProof/>
        </w:rPr>
      </w:pPr>
      <w:r w:rsidRPr="00DB628D">
        <w:rPr>
          <w:i/>
          <w:noProof/>
        </w:rPr>
        <w:t>RATE_0</w:t>
      </w:r>
      <w:r>
        <w:rPr>
          <w:noProof/>
        </w:rPr>
        <w:tab/>
      </w:r>
      <w:r>
        <w:rPr>
          <w:b/>
          <w:bCs/>
          <w:noProof/>
        </w:rPr>
        <w:t>131</w:t>
      </w:r>
      <w:r>
        <w:rPr>
          <w:bCs/>
          <w:noProof/>
        </w:rPr>
        <w:t>, 163, 173</w:t>
      </w:r>
    </w:p>
    <w:p w14:paraId="55C5ED36" w14:textId="77777777" w:rsidR="00247B87" w:rsidRDefault="00247B87">
      <w:pPr>
        <w:pStyle w:val="Index1"/>
        <w:tabs>
          <w:tab w:val="right" w:leader="dot" w:pos="4576"/>
        </w:tabs>
        <w:rPr>
          <w:bCs/>
          <w:noProof/>
        </w:rPr>
      </w:pPr>
      <w:r w:rsidRPr="00DB628D">
        <w:rPr>
          <w:i/>
          <w:noProof/>
        </w:rPr>
        <w:t>RATE_inf</w:t>
      </w:r>
      <w:r>
        <w:rPr>
          <w:noProof/>
        </w:rPr>
        <w:tab/>
      </w:r>
      <w:r>
        <w:rPr>
          <w:b/>
          <w:bCs/>
          <w:noProof/>
        </w:rPr>
        <w:t>131</w:t>
      </w:r>
      <w:r>
        <w:rPr>
          <w:bCs/>
          <w:noProof/>
        </w:rPr>
        <w:t>, 164, 165, 166, 178, 179, 181, 247</w:t>
      </w:r>
    </w:p>
    <w:p w14:paraId="252A06C9" w14:textId="77777777" w:rsidR="00247B87" w:rsidRDefault="00247B87">
      <w:pPr>
        <w:pStyle w:val="Index1"/>
        <w:tabs>
          <w:tab w:val="right" w:leader="dot" w:pos="4576"/>
        </w:tabs>
        <w:rPr>
          <w:noProof/>
        </w:rPr>
      </w:pPr>
      <w:r w:rsidRPr="00DB628D">
        <w:rPr>
          <w:i/>
          <w:noProof/>
        </w:rPr>
        <w:t xml:space="preserve">RAW </w:t>
      </w:r>
      <w:r>
        <w:rPr>
          <w:noProof/>
        </w:rPr>
        <w:t>(</w:t>
      </w:r>
      <w:r w:rsidRPr="00DB628D">
        <w:rPr>
          <w:i/>
          <w:noProof/>
        </w:rPr>
        <w:t>Mailbox</w:t>
      </w:r>
      <w:r>
        <w:rPr>
          <w:noProof/>
        </w:rPr>
        <w:t xml:space="preserve"> flag)</w:t>
      </w:r>
      <w:r>
        <w:rPr>
          <w:noProof/>
        </w:rPr>
        <w:tab/>
        <w:t>306, 307, 308</w:t>
      </w:r>
    </w:p>
    <w:p w14:paraId="58532283" w14:textId="77777777" w:rsidR="00247B87" w:rsidRDefault="00247B87">
      <w:pPr>
        <w:pStyle w:val="Index1"/>
        <w:tabs>
          <w:tab w:val="right" w:leader="dot" w:pos="4576"/>
        </w:tabs>
        <w:rPr>
          <w:noProof/>
        </w:rPr>
      </w:pPr>
      <w:r w:rsidRPr="00DB628D">
        <w:rPr>
          <w:i/>
          <w:noProof/>
        </w:rPr>
        <w:t>rcvOff</w:t>
      </w:r>
      <w:r>
        <w:rPr>
          <w:noProof/>
        </w:rPr>
        <w:tab/>
        <w:t>274</w:t>
      </w:r>
    </w:p>
    <w:p w14:paraId="085FDF19" w14:textId="77777777" w:rsidR="00247B87" w:rsidRDefault="00247B87">
      <w:pPr>
        <w:pStyle w:val="Index1"/>
        <w:tabs>
          <w:tab w:val="right" w:leader="dot" w:pos="4576"/>
        </w:tabs>
        <w:rPr>
          <w:noProof/>
        </w:rPr>
      </w:pPr>
      <w:r w:rsidRPr="00DB628D">
        <w:rPr>
          <w:i/>
          <w:noProof/>
        </w:rPr>
        <w:t>rcvOn</w:t>
      </w:r>
      <w:r>
        <w:rPr>
          <w:noProof/>
        </w:rPr>
        <w:tab/>
        <w:t>274</w:t>
      </w:r>
    </w:p>
    <w:p w14:paraId="60FE7DF3" w14:textId="77777777" w:rsidR="00247B87" w:rsidRDefault="00247B87">
      <w:pPr>
        <w:pStyle w:val="Index1"/>
        <w:tabs>
          <w:tab w:val="right" w:leader="dot" w:pos="4576"/>
        </w:tabs>
        <w:rPr>
          <w:noProof/>
        </w:rPr>
      </w:pPr>
      <w:r>
        <w:rPr>
          <w:noProof/>
        </w:rPr>
        <w:t>reachability of states</w:t>
      </w:r>
      <w:r>
        <w:rPr>
          <w:noProof/>
        </w:rPr>
        <w:tab/>
        <w:t>22</w:t>
      </w:r>
    </w:p>
    <w:p w14:paraId="1E32B224" w14:textId="77777777" w:rsidR="00247B87" w:rsidRDefault="00247B87">
      <w:pPr>
        <w:pStyle w:val="Index1"/>
        <w:tabs>
          <w:tab w:val="right" w:leader="dot" w:pos="4576"/>
        </w:tabs>
        <w:rPr>
          <w:noProof/>
        </w:rPr>
      </w:pPr>
      <w:r>
        <w:rPr>
          <w:noProof/>
        </w:rPr>
        <w:t>reactive systems</w:t>
      </w:r>
      <w:r>
        <w:rPr>
          <w:noProof/>
        </w:rPr>
        <w:tab/>
        <w:t>10, 11, 24, 25, 26, 337</w:t>
      </w:r>
    </w:p>
    <w:p w14:paraId="19E8C0E8" w14:textId="77777777" w:rsidR="00247B87" w:rsidRDefault="00247B87">
      <w:pPr>
        <w:pStyle w:val="Index1"/>
        <w:tabs>
          <w:tab w:val="right" w:leader="dot" w:pos="4576"/>
        </w:tabs>
        <w:rPr>
          <w:noProof/>
        </w:rPr>
      </w:pPr>
      <w:r w:rsidRPr="00DB628D">
        <w:rPr>
          <w:i/>
          <w:noProof/>
        </w:rPr>
        <w:t xml:space="preserve">READ </w:t>
      </w:r>
      <w:r>
        <w:rPr>
          <w:noProof/>
        </w:rPr>
        <w:t>(</w:t>
      </w:r>
      <w:r w:rsidRPr="00DB628D">
        <w:rPr>
          <w:i/>
          <w:noProof/>
        </w:rPr>
        <w:t>Mailbox</w:t>
      </w:r>
      <w:r>
        <w:rPr>
          <w:noProof/>
        </w:rPr>
        <w:t xml:space="preserve"> flag)</w:t>
      </w:r>
      <w:r>
        <w:rPr>
          <w:noProof/>
        </w:rPr>
        <w:tab/>
        <w:t>306, 307, 308, 309</w:t>
      </w:r>
    </w:p>
    <w:p w14:paraId="113D561B" w14:textId="77777777" w:rsidR="00247B87" w:rsidRDefault="00247B87">
      <w:pPr>
        <w:pStyle w:val="Index2"/>
        <w:tabs>
          <w:tab w:val="right" w:leader="dot" w:pos="4576"/>
        </w:tabs>
        <w:rPr>
          <w:noProof/>
        </w:rPr>
      </w:pPr>
      <w:r>
        <w:rPr>
          <w:noProof/>
        </w:rPr>
        <w:t>examples</w:t>
      </w:r>
      <w:r>
        <w:rPr>
          <w:noProof/>
        </w:rPr>
        <w:tab/>
        <w:t>308</w:t>
      </w:r>
    </w:p>
    <w:p w14:paraId="791D0AC5" w14:textId="77777777" w:rsidR="00247B87" w:rsidRDefault="00247B87">
      <w:pPr>
        <w:pStyle w:val="Index1"/>
        <w:tabs>
          <w:tab w:val="right" w:leader="dot" w:pos="4576"/>
        </w:tabs>
        <w:rPr>
          <w:bCs/>
          <w:noProof/>
        </w:rPr>
      </w:pPr>
      <w:r w:rsidRPr="00DB628D">
        <w:rPr>
          <w:i/>
          <w:noProof/>
        </w:rPr>
        <w:t xml:space="preserve">read </w:t>
      </w:r>
      <w:r>
        <w:rPr>
          <w:noProof/>
        </w:rPr>
        <w:t>(</w:t>
      </w:r>
      <w:r w:rsidRPr="00DB628D">
        <w:rPr>
          <w:i/>
          <w:noProof/>
        </w:rPr>
        <w:t>Mailbox</w:t>
      </w:r>
      <w:r>
        <w:rPr>
          <w:noProof/>
        </w:rPr>
        <w:t xml:space="preserve"> method)</w:t>
      </w:r>
      <w:r>
        <w:rPr>
          <w:noProof/>
        </w:rPr>
        <w:tab/>
      </w:r>
      <w:r>
        <w:rPr>
          <w:b/>
          <w:bCs/>
          <w:noProof/>
        </w:rPr>
        <w:t>316</w:t>
      </w:r>
    </w:p>
    <w:p w14:paraId="6A3313E9" w14:textId="77777777" w:rsidR="00247B87" w:rsidRDefault="00247B87">
      <w:pPr>
        <w:pStyle w:val="Index2"/>
        <w:tabs>
          <w:tab w:val="right" w:leader="dot" w:pos="4576"/>
        </w:tabs>
        <w:rPr>
          <w:noProof/>
        </w:rPr>
      </w:pPr>
      <w:r>
        <w:rPr>
          <w:noProof/>
        </w:rPr>
        <w:t>examples</w:t>
      </w:r>
      <w:r>
        <w:rPr>
          <w:noProof/>
        </w:rPr>
        <w:tab/>
        <w:t>78, 82, 318, 319</w:t>
      </w:r>
    </w:p>
    <w:p w14:paraId="448FC4A9" w14:textId="77777777" w:rsidR="00247B87" w:rsidRDefault="00247B87">
      <w:pPr>
        <w:pStyle w:val="Index1"/>
        <w:tabs>
          <w:tab w:val="right" w:leader="dot" w:pos="4576"/>
        </w:tabs>
        <w:rPr>
          <w:noProof/>
        </w:rPr>
      </w:pPr>
      <w:r w:rsidRPr="00DB628D">
        <w:rPr>
          <w:i/>
          <w:noProof/>
        </w:rPr>
        <w:t>readAvailable</w:t>
      </w:r>
      <w:r>
        <w:rPr>
          <w:noProof/>
        </w:rPr>
        <w:tab/>
        <w:t>316</w:t>
      </w:r>
    </w:p>
    <w:p w14:paraId="5A785A44" w14:textId="77777777" w:rsidR="00247B87" w:rsidRDefault="00247B87">
      <w:pPr>
        <w:pStyle w:val="Index1"/>
        <w:tabs>
          <w:tab w:val="right" w:leader="dot" w:pos="4576"/>
        </w:tabs>
        <w:rPr>
          <w:bCs/>
          <w:noProof/>
        </w:rPr>
      </w:pPr>
      <w:r w:rsidRPr="00DB628D">
        <w:rPr>
          <w:i/>
          <w:noProof/>
        </w:rPr>
        <w:t>readToSentinel</w:t>
      </w:r>
      <w:r>
        <w:rPr>
          <w:noProof/>
        </w:rPr>
        <w:tab/>
        <w:t xml:space="preserve">80, 315, </w:t>
      </w:r>
      <w:r>
        <w:rPr>
          <w:b/>
          <w:bCs/>
          <w:noProof/>
        </w:rPr>
        <w:t>316</w:t>
      </w:r>
      <w:r>
        <w:rPr>
          <w:bCs/>
          <w:noProof/>
        </w:rPr>
        <w:t>, 317</w:t>
      </w:r>
    </w:p>
    <w:p w14:paraId="562BB87F" w14:textId="77777777" w:rsidR="00247B87" w:rsidRDefault="00247B87">
      <w:pPr>
        <w:pStyle w:val="Index2"/>
        <w:tabs>
          <w:tab w:val="right" w:leader="dot" w:pos="4576"/>
        </w:tabs>
        <w:rPr>
          <w:noProof/>
        </w:rPr>
      </w:pPr>
      <w:r>
        <w:rPr>
          <w:noProof/>
        </w:rPr>
        <w:t>examples</w:t>
      </w:r>
      <w:r>
        <w:rPr>
          <w:noProof/>
        </w:rPr>
        <w:tab/>
        <w:t>79</w:t>
      </w:r>
    </w:p>
    <w:p w14:paraId="6651B926" w14:textId="77777777" w:rsidR="00247B87" w:rsidRDefault="00247B87">
      <w:pPr>
        <w:pStyle w:val="Index1"/>
        <w:tabs>
          <w:tab w:val="right" w:leader="dot" w:pos="4576"/>
        </w:tabs>
        <w:rPr>
          <w:noProof/>
        </w:rPr>
      </w:pPr>
      <w:r>
        <w:rPr>
          <w:noProof/>
        </w:rPr>
        <w:t>real mode</w:t>
      </w:r>
      <w:r>
        <w:rPr>
          <w:noProof/>
        </w:rPr>
        <w:tab/>
        <w:t>123, 126, 128, 193, 199, 334, 355, 406, 427</w:t>
      </w:r>
    </w:p>
    <w:p w14:paraId="6838DEEA" w14:textId="77777777" w:rsidR="00247B87" w:rsidRDefault="00247B87">
      <w:pPr>
        <w:pStyle w:val="Index1"/>
        <w:tabs>
          <w:tab w:val="right" w:leader="dot" w:pos="4576"/>
        </w:tabs>
        <w:rPr>
          <w:noProof/>
        </w:rPr>
      </w:pPr>
      <w:r w:rsidRPr="00DB628D">
        <w:rPr>
          <w:i/>
          <w:noProof/>
        </w:rPr>
        <w:t>reassess</w:t>
      </w:r>
      <w:r>
        <w:rPr>
          <w:noProof/>
        </w:rPr>
        <w:tab/>
        <w:t>271</w:t>
      </w:r>
    </w:p>
    <w:p w14:paraId="68CC975D" w14:textId="77777777" w:rsidR="00247B87" w:rsidRDefault="00247B87">
      <w:pPr>
        <w:pStyle w:val="Index1"/>
        <w:tabs>
          <w:tab w:val="right" w:leader="dot" w:pos="4576"/>
        </w:tabs>
        <w:rPr>
          <w:noProof/>
        </w:rPr>
      </w:pPr>
      <w:r w:rsidRPr="00DB628D">
        <w:rPr>
          <w:i/>
          <w:noProof/>
        </w:rPr>
        <w:t>receive</w:t>
      </w:r>
    </w:p>
    <w:p w14:paraId="0BD7BB42" w14:textId="77777777" w:rsidR="00247B87" w:rsidRDefault="00247B87">
      <w:pPr>
        <w:pStyle w:val="Index2"/>
        <w:tabs>
          <w:tab w:val="right" w:leader="dot" w:pos="4576"/>
        </w:tabs>
        <w:rPr>
          <w:bCs/>
          <w:noProof/>
        </w:rPr>
      </w:pPr>
      <w:r w:rsidRPr="00DB628D">
        <w:rPr>
          <w:i/>
          <w:noProof/>
        </w:rPr>
        <w:t>Client</w:t>
      </w:r>
      <w:r>
        <w:rPr>
          <w:noProof/>
        </w:rPr>
        <w:t xml:space="preserve"> method</w:t>
      </w:r>
      <w:r>
        <w:rPr>
          <w:noProof/>
        </w:rPr>
        <w:tab/>
        <w:t xml:space="preserve">55, 56, 63, 66, 67, 68, 93, 94, 97, 98, 118, </w:t>
      </w:r>
      <w:r>
        <w:rPr>
          <w:b/>
          <w:bCs/>
          <w:noProof/>
        </w:rPr>
        <w:t>253</w:t>
      </w:r>
      <w:r>
        <w:rPr>
          <w:bCs/>
          <w:noProof/>
        </w:rPr>
        <w:t xml:space="preserve">, 254, </w:t>
      </w:r>
      <w:r>
        <w:rPr>
          <w:b/>
          <w:bCs/>
          <w:noProof/>
        </w:rPr>
        <w:t>279</w:t>
      </w:r>
      <w:r>
        <w:rPr>
          <w:bCs/>
          <w:noProof/>
        </w:rPr>
        <w:t>, 390</w:t>
      </w:r>
    </w:p>
    <w:p w14:paraId="6E3778BD" w14:textId="77777777" w:rsidR="00247B87" w:rsidRDefault="00247B87">
      <w:pPr>
        <w:pStyle w:val="Index2"/>
        <w:tabs>
          <w:tab w:val="right" w:leader="dot" w:pos="4576"/>
        </w:tabs>
        <w:rPr>
          <w:bCs/>
          <w:noProof/>
        </w:rPr>
      </w:pPr>
      <w:r w:rsidRPr="00DB628D">
        <w:rPr>
          <w:i/>
          <w:noProof/>
        </w:rPr>
        <w:t>Traffic</w:t>
      </w:r>
      <w:r>
        <w:rPr>
          <w:noProof/>
        </w:rPr>
        <w:t xml:space="preserve"> method</w:t>
      </w:r>
      <w:r>
        <w:rPr>
          <w:noProof/>
        </w:rPr>
        <w:tab/>
      </w:r>
      <w:r>
        <w:rPr>
          <w:b/>
          <w:bCs/>
          <w:noProof/>
        </w:rPr>
        <w:t>254</w:t>
      </w:r>
    </w:p>
    <w:p w14:paraId="611FD97A" w14:textId="77777777" w:rsidR="00247B87" w:rsidRDefault="00247B87">
      <w:pPr>
        <w:pStyle w:val="Index1"/>
        <w:tabs>
          <w:tab w:val="right" w:leader="dot" w:pos="4576"/>
        </w:tabs>
        <w:rPr>
          <w:noProof/>
        </w:rPr>
      </w:pPr>
      <w:r w:rsidRPr="00DB628D">
        <w:rPr>
          <w:i/>
          <w:noProof/>
        </w:rPr>
        <w:t>RECEIVE</w:t>
      </w:r>
      <w:r>
        <w:rPr>
          <w:noProof/>
        </w:rPr>
        <w:tab/>
        <w:t>51, 60, 295, 296, 297, 299, 300, 303, 314, 357</w:t>
      </w:r>
    </w:p>
    <w:p w14:paraId="1DE7100A" w14:textId="77777777" w:rsidR="00247B87" w:rsidRDefault="00247B87">
      <w:pPr>
        <w:pStyle w:val="Index2"/>
        <w:tabs>
          <w:tab w:val="right" w:leader="dot" w:pos="4576"/>
        </w:tabs>
        <w:rPr>
          <w:noProof/>
        </w:rPr>
      </w:pPr>
      <w:r>
        <w:rPr>
          <w:noProof/>
        </w:rPr>
        <w:t>examples</w:t>
      </w:r>
      <w:r>
        <w:rPr>
          <w:noProof/>
        </w:rPr>
        <w:tab/>
        <w:t>50, 56, 300</w:t>
      </w:r>
    </w:p>
    <w:p w14:paraId="445F06A1" w14:textId="77777777" w:rsidR="00247B87" w:rsidRDefault="00247B87">
      <w:pPr>
        <w:pStyle w:val="Index1"/>
        <w:tabs>
          <w:tab w:val="right" w:leader="dot" w:pos="4576"/>
        </w:tabs>
        <w:rPr>
          <w:noProof/>
        </w:rPr>
      </w:pPr>
      <w:r>
        <w:rPr>
          <w:noProof/>
        </w:rPr>
        <w:t>received signal strength (indication)</w:t>
      </w:r>
      <w:r>
        <w:rPr>
          <w:noProof/>
        </w:rPr>
        <w:tab/>
        <w:t>171, 173, 175, 380, 385, 387, 390, 391</w:t>
      </w:r>
    </w:p>
    <w:p w14:paraId="0C8E34C5" w14:textId="77777777" w:rsidR="00247B87" w:rsidRDefault="00247B87">
      <w:pPr>
        <w:pStyle w:val="Index2"/>
        <w:tabs>
          <w:tab w:val="right" w:leader="dot" w:pos="4576"/>
        </w:tabs>
        <w:rPr>
          <w:noProof/>
        </w:rPr>
      </w:pPr>
      <w:r>
        <w:rPr>
          <w:noProof/>
        </w:rPr>
        <w:t>in sampled channel model</w:t>
      </w:r>
      <w:r>
        <w:rPr>
          <w:noProof/>
        </w:rPr>
        <w:tab/>
        <w:t>392</w:t>
      </w:r>
    </w:p>
    <w:p w14:paraId="468B1AB8" w14:textId="77777777" w:rsidR="00247B87" w:rsidRDefault="00247B87">
      <w:pPr>
        <w:pStyle w:val="Index1"/>
        <w:tabs>
          <w:tab w:val="right" w:leader="dot" w:pos="4576"/>
        </w:tabs>
        <w:rPr>
          <w:noProof/>
        </w:rPr>
      </w:pPr>
      <w:r>
        <w:rPr>
          <w:noProof/>
        </w:rPr>
        <w:t>receiver</w:t>
      </w:r>
    </w:p>
    <w:p w14:paraId="618CE4AD" w14:textId="77777777" w:rsidR="00247B87" w:rsidRDefault="00247B87">
      <w:pPr>
        <w:pStyle w:val="Index2"/>
        <w:tabs>
          <w:tab w:val="right" w:leader="dot" w:pos="4576"/>
        </w:tabs>
        <w:rPr>
          <w:noProof/>
        </w:rPr>
      </w:pPr>
      <w:r>
        <w:rPr>
          <w:noProof/>
        </w:rPr>
        <w:t>gain</w:t>
      </w:r>
      <w:r>
        <w:rPr>
          <w:noProof/>
        </w:rPr>
        <w:tab/>
      </w:r>
      <w:r w:rsidRPr="00DB628D">
        <w:rPr>
          <w:rFonts w:cs="Mangal"/>
          <w:i/>
          <w:noProof/>
        </w:rPr>
        <w:t>See</w:t>
      </w:r>
      <w:r w:rsidRPr="00DB628D">
        <w:rPr>
          <w:rFonts w:cs="Mangal"/>
          <w:noProof/>
        </w:rPr>
        <w:t xml:space="preserve">  </w:t>
      </w:r>
      <w:r w:rsidRPr="00DB628D">
        <w:rPr>
          <w:rFonts w:cs="Mangal"/>
          <w:i/>
          <w:noProof/>
        </w:rPr>
        <w:t>RPower</w:t>
      </w:r>
    </w:p>
    <w:p w14:paraId="752DA6E6" w14:textId="77777777" w:rsidR="00247B87" w:rsidRDefault="00247B87">
      <w:pPr>
        <w:pStyle w:val="Index2"/>
        <w:tabs>
          <w:tab w:val="right" w:leader="dot" w:pos="4576"/>
        </w:tabs>
        <w:rPr>
          <w:noProof/>
        </w:rPr>
      </w:pPr>
      <w:r>
        <w:rPr>
          <w:noProof/>
        </w:rPr>
        <w:t>in ALOHA</w:t>
      </w:r>
      <w:r>
        <w:rPr>
          <w:noProof/>
        </w:rPr>
        <w:tab/>
        <w:t>95</w:t>
      </w:r>
    </w:p>
    <w:p w14:paraId="7368AE87" w14:textId="77777777" w:rsidR="00247B87" w:rsidRDefault="00247B87">
      <w:pPr>
        <w:pStyle w:val="Index2"/>
        <w:tabs>
          <w:tab w:val="right" w:leader="dot" w:pos="4576"/>
        </w:tabs>
        <w:rPr>
          <w:bCs/>
          <w:noProof/>
        </w:rPr>
      </w:pPr>
      <w:r>
        <w:rPr>
          <w:noProof/>
        </w:rPr>
        <w:t xml:space="preserve">in </w:t>
      </w:r>
      <w:r w:rsidRPr="00DB628D">
        <w:rPr>
          <w:i/>
          <w:noProof/>
        </w:rPr>
        <w:t>SGroup</w:t>
      </w:r>
      <w:r>
        <w:rPr>
          <w:noProof/>
        </w:rPr>
        <w:tab/>
        <w:t xml:space="preserve">62, 111, 220, </w:t>
      </w:r>
      <w:r>
        <w:rPr>
          <w:b/>
          <w:bCs/>
          <w:noProof/>
        </w:rPr>
        <w:t>222</w:t>
      </w:r>
      <w:r>
        <w:rPr>
          <w:bCs/>
          <w:noProof/>
        </w:rPr>
        <w:t>, 228, 229, 232</w:t>
      </w:r>
    </w:p>
    <w:p w14:paraId="11FC5D51" w14:textId="77777777" w:rsidR="00247B87" w:rsidRDefault="00247B87">
      <w:pPr>
        <w:pStyle w:val="Index1"/>
        <w:tabs>
          <w:tab w:val="right" w:leader="dot" w:pos="4576"/>
        </w:tabs>
        <w:rPr>
          <w:noProof/>
        </w:rPr>
      </w:pPr>
      <w:r w:rsidRPr="00DB628D">
        <w:rPr>
          <w:i/>
          <w:noProof/>
        </w:rPr>
        <w:t>Receiver</w:t>
      </w:r>
    </w:p>
    <w:p w14:paraId="1994B209" w14:textId="77777777" w:rsidR="00247B87" w:rsidRDefault="00247B87">
      <w:pPr>
        <w:pStyle w:val="Index2"/>
        <w:tabs>
          <w:tab w:val="right" w:leader="dot" w:pos="4576"/>
        </w:tabs>
        <w:rPr>
          <w:noProof/>
        </w:rPr>
      </w:pPr>
      <w:r w:rsidRPr="00DB628D">
        <w:rPr>
          <w:i/>
          <w:noProof/>
        </w:rPr>
        <w:t xml:space="preserve">Message </w:t>
      </w:r>
      <w:r>
        <w:rPr>
          <w:noProof/>
        </w:rPr>
        <w:t>attribute</w:t>
      </w:r>
      <w:r>
        <w:rPr>
          <w:noProof/>
        </w:rPr>
        <w:tab/>
        <w:t xml:space="preserve">216, 363, </w:t>
      </w:r>
      <w:r w:rsidRPr="00DB628D">
        <w:rPr>
          <w:rFonts w:cs="Mangal"/>
          <w:i/>
          <w:noProof/>
        </w:rPr>
        <w:t>See</w:t>
      </w:r>
      <w:r w:rsidRPr="00DB628D">
        <w:rPr>
          <w:rFonts w:cs="Mangal"/>
          <w:noProof/>
        </w:rPr>
        <w:t xml:space="preserve"> </w:t>
      </w:r>
      <w:r w:rsidRPr="00DB628D">
        <w:rPr>
          <w:rFonts w:cs="Mangal"/>
          <w:i/>
          <w:noProof/>
        </w:rPr>
        <w:t>Message</w:t>
      </w:r>
      <w:r w:rsidRPr="00DB628D">
        <w:rPr>
          <w:rFonts w:cs="Mangal"/>
          <w:noProof/>
        </w:rPr>
        <w:t>, attributes</w:t>
      </w:r>
    </w:p>
    <w:p w14:paraId="787ED34A" w14:textId="77777777" w:rsidR="00247B87" w:rsidRDefault="00247B87">
      <w:pPr>
        <w:pStyle w:val="Index2"/>
        <w:tabs>
          <w:tab w:val="right" w:leader="dot" w:pos="4576"/>
        </w:tabs>
        <w:rPr>
          <w:bCs/>
          <w:noProof/>
        </w:rPr>
      </w:pPr>
      <w:r w:rsidRPr="00DB628D">
        <w:rPr>
          <w:i/>
          <w:noProof/>
        </w:rPr>
        <w:t xml:space="preserve">Packet </w:t>
      </w:r>
      <w:r>
        <w:rPr>
          <w:noProof/>
        </w:rPr>
        <w:t>attribute</w:t>
      </w:r>
      <w:r>
        <w:rPr>
          <w:noProof/>
        </w:rPr>
        <w:tab/>
        <w:t xml:space="preserve">91, </w:t>
      </w:r>
      <w:r>
        <w:rPr>
          <w:b/>
          <w:bCs/>
          <w:noProof/>
        </w:rPr>
        <w:t>216</w:t>
      </w:r>
      <w:r>
        <w:rPr>
          <w:bCs/>
          <w:noProof/>
        </w:rPr>
        <w:t xml:space="preserve">, 219, 253, 254, 365, 375, 376, </w:t>
      </w:r>
      <w:r w:rsidRPr="00DB628D">
        <w:rPr>
          <w:rFonts w:cs="Mangal"/>
          <w:bCs/>
          <w:i/>
          <w:noProof/>
        </w:rPr>
        <w:t>See</w:t>
      </w:r>
      <w:r w:rsidRPr="00DB628D">
        <w:rPr>
          <w:rFonts w:cs="Mangal"/>
          <w:bCs/>
          <w:noProof/>
        </w:rPr>
        <w:t xml:space="preserve"> </w:t>
      </w:r>
      <w:r w:rsidRPr="00DB628D">
        <w:rPr>
          <w:rFonts w:cs="Mangal"/>
          <w:bCs/>
          <w:i/>
          <w:noProof/>
        </w:rPr>
        <w:t>Packet</w:t>
      </w:r>
      <w:r w:rsidRPr="00DB628D">
        <w:rPr>
          <w:rFonts w:cs="Mangal"/>
          <w:bCs/>
          <w:noProof/>
        </w:rPr>
        <w:t>, attributes</w:t>
      </w:r>
    </w:p>
    <w:p w14:paraId="347CBDC9" w14:textId="77777777" w:rsidR="00247B87" w:rsidRDefault="00247B87">
      <w:pPr>
        <w:pStyle w:val="Index1"/>
        <w:tabs>
          <w:tab w:val="right" w:leader="dot" w:pos="4576"/>
        </w:tabs>
        <w:rPr>
          <w:noProof/>
        </w:rPr>
      </w:pPr>
      <w:r>
        <w:rPr>
          <w:noProof/>
        </w:rPr>
        <w:t>receivers group</w:t>
      </w:r>
      <w:r>
        <w:rPr>
          <w:noProof/>
        </w:rPr>
        <w:tab/>
        <w:t>221</w:t>
      </w:r>
    </w:p>
    <w:p w14:paraId="3089A442" w14:textId="77777777" w:rsidR="00247B87" w:rsidRDefault="00247B87">
      <w:pPr>
        <w:pStyle w:val="Index1"/>
        <w:tabs>
          <w:tab w:val="right" w:leader="dot" w:pos="4576"/>
        </w:tabs>
        <w:rPr>
          <w:noProof/>
        </w:rPr>
      </w:pPr>
      <w:r>
        <w:rPr>
          <w:noProof/>
        </w:rPr>
        <w:t>receiving packets</w:t>
      </w:r>
      <w:r>
        <w:rPr>
          <w:noProof/>
        </w:rPr>
        <w:tab/>
        <w:t xml:space="preserve">52, 63, 89, 174, 254, 274, 275, 327, 331, </w:t>
      </w:r>
      <w:r w:rsidRPr="00DB628D">
        <w:rPr>
          <w:rFonts w:cs="Mangal"/>
          <w:i/>
          <w:noProof/>
        </w:rPr>
        <w:t>See</w:t>
      </w:r>
      <w:r w:rsidRPr="00DB628D">
        <w:rPr>
          <w:rFonts w:cs="Mangal"/>
          <w:noProof/>
        </w:rPr>
        <w:t xml:space="preserve"> </w:t>
      </w:r>
      <w:r w:rsidRPr="00DB628D">
        <w:rPr>
          <w:rFonts w:cs="Mangal"/>
          <w:i/>
          <w:noProof/>
        </w:rPr>
        <w:t>receive</w:t>
      </w:r>
    </w:p>
    <w:p w14:paraId="2B6F4275" w14:textId="77777777" w:rsidR="00247B87" w:rsidRDefault="00247B87">
      <w:pPr>
        <w:pStyle w:val="Index2"/>
        <w:tabs>
          <w:tab w:val="right" w:leader="dot" w:pos="4576"/>
        </w:tabs>
        <w:rPr>
          <w:noProof/>
        </w:rPr>
      </w:pPr>
      <w:r>
        <w:rPr>
          <w:noProof/>
        </w:rPr>
        <w:t>examples</w:t>
      </w:r>
      <w:r>
        <w:rPr>
          <w:noProof/>
        </w:rPr>
        <w:tab/>
        <w:t>55, 93, 94, 98, 118, 119, 390</w:t>
      </w:r>
    </w:p>
    <w:p w14:paraId="66554B1B" w14:textId="77777777" w:rsidR="00247B87" w:rsidRDefault="00247B87">
      <w:pPr>
        <w:pStyle w:val="Index1"/>
        <w:tabs>
          <w:tab w:val="right" w:leader="dot" w:pos="4576"/>
        </w:tabs>
        <w:rPr>
          <w:noProof/>
        </w:rPr>
      </w:pPr>
      <w:r w:rsidRPr="00DB628D">
        <w:rPr>
          <w:i/>
          <w:noProof/>
        </w:rPr>
        <w:t>refreshDisplay</w:t>
      </w:r>
      <w:r>
        <w:rPr>
          <w:noProof/>
        </w:rPr>
        <w:tab/>
        <w:t>356</w:t>
      </w:r>
    </w:p>
    <w:p w14:paraId="712F4B62" w14:textId="77777777" w:rsidR="00247B87" w:rsidRDefault="00247B87">
      <w:pPr>
        <w:pStyle w:val="Index1"/>
        <w:tabs>
          <w:tab w:val="right" w:leader="dot" w:pos="4576"/>
        </w:tabs>
        <w:rPr>
          <w:bCs/>
          <w:noProof/>
        </w:rPr>
      </w:pPr>
      <w:r>
        <w:rPr>
          <w:noProof/>
        </w:rPr>
        <w:t>region (exposure)</w:t>
      </w:r>
      <w:r>
        <w:rPr>
          <w:noProof/>
        </w:rPr>
        <w:tab/>
        <w:t xml:space="preserve">349, 419, </w:t>
      </w:r>
      <w:r>
        <w:rPr>
          <w:b/>
          <w:bCs/>
          <w:noProof/>
        </w:rPr>
        <w:t>421</w:t>
      </w:r>
      <w:r>
        <w:rPr>
          <w:bCs/>
          <w:noProof/>
        </w:rPr>
        <w:t>, 422, 426</w:t>
      </w:r>
    </w:p>
    <w:p w14:paraId="3E6BE31E" w14:textId="77777777" w:rsidR="00247B87" w:rsidRDefault="00247B87">
      <w:pPr>
        <w:pStyle w:val="Index1"/>
        <w:tabs>
          <w:tab w:val="right" w:leader="dot" w:pos="4576"/>
        </w:tabs>
        <w:rPr>
          <w:noProof/>
        </w:rPr>
      </w:pPr>
      <w:r w:rsidRPr="00DB628D">
        <w:rPr>
          <w:i/>
          <w:noProof/>
        </w:rPr>
        <w:t>REJECTED</w:t>
      </w:r>
    </w:p>
    <w:p w14:paraId="4BF4BAC2" w14:textId="77777777" w:rsidR="00247B87" w:rsidRDefault="00247B87">
      <w:pPr>
        <w:pStyle w:val="Index2"/>
        <w:tabs>
          <w:tab w:val="right" w:leader="dot" w:pos="4576"/>
        </w:tabs>
        <w:rPr>
          <w:noProof/>
        </w:rPr>
      </w:pPr>
      <w:r>
        <w:rPr>
          <w:noProof/>
        </w:rPr>
        <w:t xml:space="preserve">in </w:t>
      </w:r>
      <w:r w:rsidRPr="00DB628D">
        <w:rPr>
          <w:i/>
          <w:noProof/>
        </w:rPr>
        <w:t>Mailbox</w:t>
      </w:r>
      <w:r>
        <w:rPr>
          <w:noProof/>
        </w:rPr>
        <w:tab/>
        <w:t>79, 297, 300, 302, 305, 307, 312, 315, 316, 317, 322</w:t>
      </w:r>
    </w:p>
    <w:p w14:paraId="06AD7B8C" w14:textId="77777777" w:rsidR="00247B87" w:rsidRDefault="00247B87">
      <w:pPr>
        <w:pStyle w:val="Index2"/>
        <w:tabs>
          <w:tab w:val="right" w:leader="dot" w:pos="4576"/>
        </w:tabs>
        <w:rPr>
          <w:noProof/>
        </w:rPr>
      </w:pPr>
      <w:r>
        <w:rPr>
          <w:noProof/>
        </w:rPr>
        <w:t xml:space="preserve">in </w:t>
      </w:r>
      <w:r w:rsidRPr="00DB628D">
        <w:rPr>
          <w:i/>
          <w:noProof/>
        </w:rPr>
        <w:t>Monitor</w:t>
      </w:r>
      <w:r>
        <w:rPr>
          <w:noProof/>
        </w:rPr>
        <w:tab/>
        <w:t>212</w:t>
      </w:r>
    </w:p>
    <w:p w14:paraId="48695FE2" w14:textId="77777777" w:rsidR="00247B87" w:rsidRDefault="00247B87">
      <w:pPr>
        <w:pStyle w:val="Index2"/>
        <w:tabs>
          <w:tab w:val="right" w:leader="dot" w:pos="4576"/>
        </w:tabs>
        <w:rPr>
          <w:noProof/>
        </w:rPr>
      </w:pPr>
      <w:r>
        <w:rPr>
          <w:noProof/>
        </w:rPr>
        <w:t xml:space="preserve">in </w:t>
      </w:r>
      <w:r w:rsidRPr="00DB628D">
        <w:rPr>
          <w:i/>
          <w:noProof/>
        </w:rPr>
        <w:t>Process</w:t>
      </w:r>
      <w:r>
        <w:rPr>
          <w:noProof/>
        </w:rPr>
        <w:t xml:space="preserve"> (signal passing)</w:t>
      </w:r>
      <w:r>
        <w:rPr>
          <w:noProof/>
        </w:rPr>
        <w:tab/>
        <w:t>202, 203</w:t>
      </w:r>
    </w:p>
    <w:p w14:paraId="0D903985" w14:textId="77777777" w:rsidR="00247B87" w:rsidRDefault="00247B87">
      <w:pPr>
        <w:pStyle w:val="Index1"/>
        <w:tabs>
          <w:tab w:val="right" w:leader="dot" w:pos="4576"/>
        </w:tabs>
        <w:rPr>
          <w:bCs/>
          <w:noProof/>
        </w:rPr>
      </w:pPr>
      <w:r w:rsidRPr="00DB628D">
        <w:rPr>
          <w:i/>
          <w:noProof/>
        </w:rPr>
        <w:t>release</w:t>
      </w:r>
      <w:r>
        <w:rPr>
          <w:noProof/>
        </w:rPr>
        <w:tab/>
        <w:t xml:space="preserve">94, 98, 99, </w:t>
      </w:r>
      <w:r>
        <w:rPr>
          <w:b/>
          <w:bCs/>
          <w:noProof/>
        </w:rPr>
        <w:t>218</w:t>
      </w:r>
      <w:r>
        <w:rPr>
          <w:bCs/>
          <w:noProof/>
        </w:rPr>
        <w:t>, 326, 327, 328</w:t>
      </w:r>
    </w:p>
    <w:p w14:paraId="70FB63AD" w14:textId="77777777" w:rsidR="00247B87" w:rsidRDefault="00247B87">
      <w:pPr>
        <w:pStyle w:val="Index2"/>
        <w:tabs>
          <w:tab w:val="right" w:leader="dot" w:pos="4576"/>
        </w:tabs>
        <w:rPr>
          <w:noProof/>
        </w:rPr>
      </w:pPr>
      <w:r w:rsidRPr="00DB628D">
        <w:rPr>
          <w:i/>
          <w:noProof/>
        </w:rPr>
        <w:t>Client</w:t>
      </w:r>
      <w:r>
        <w:rPr>
          <w:noProof/>
        </w:rPr>
        <w:t xml:space="preserve"> method</w:t>
      </w:r>
      <w:r>
        <w:rPr>
          <w:noProof/>
        </w:rPr>
        <w:tab/>
        <w:t>67, 219</w:t>
      </w:r>
    </w:p>
    <w:p w14:paraId="772BE52C" w14:textId="77777777" w:rsidR="00247B87" w:rsidRDefault="00247B87">
      <w:pPr>
        <w:pStyle w:val="Index2"/>
        <w:tabs>
          <w:tab w:val="right" w:leader="dot" w:pos="4576"/>
        </w:tabs>
        <w:rPr>
          <w:noProof/>
        </w:rPr>
      </w:pPr>
      <w:r>
        <w:rPr>
          <w:noProof/>
        </w:rPr>
        <w:t>examples</w:t>
      </w:r>
      <w:r>
        <w:rPr>
          <w:noProof/>
        </w:rPr>
        <w:tab/>
        <w:t>50, 94, 97, 118, 119</w:t>
      </w:r>
    </w:p>
    <w:p w14:paraId="6A03B69A" w14:textId="77777777" w:rsidR="00247B87" w:rsidRDefault="00247B87">
      <w:pPr>
        <w:pStyle w:val="Index2"/>
        <w:tabs>
          <w:tab w:val="right" w:leader="dot" w:pos="4576"/>
        </w:tabs>
        <w:rPr>
          <w:bCs/>
          <w:noProof/>
        </w:rPr>
      </w:pPr>
      <w:r w:rsidRPr="00DB628D">
        <w:rPr>
          <w:i/>
          <w:noProof/>
        </w:rPr>
        <w:t>Packet</w:t>
      </w:r>
      <w:r>
        <w:rPr>
          <w:noProof/>
        </w:rPr>
        <w:t xml:space="preserve"> method</w:t>
      </w:r>
      <w:r>
        <w:rPr>
          <w:noProof/>
        </w:rPr>
        <w:tab/>
        <w:t xml:space="preserve">67, </w:t>
      </w:r>
      <w:r>
        <w:rPr>
          <w:b/>
          <w:bCs/>
          <w:noProof/>
        </w:rPr>
        <w:t>219</w:t>
      </w:r>
    </w:p>
    <w:p w14:paraId="2B812842"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219</w:t>
      </w:r>
    </w:p>
    <w:p w14:paraId="14F23E8D" w14:textId="77777777" w:rsidR="00247B87" w:rsidRDefault="00247B87">
      <w:pPr>
        <w:pStyle w:val="Index1"/>
        <w:tabs>
          <w:tab w:val="right" w:leader="dot" w:pos="4576"/>
        </w:tabs>
        <w:rPr>
          <w:noProof/>
        </w:rPr>
      </w:pPr>
      <w:r w:rsidRPr="00DB628D">
        <w:rPr>
          <w:i/>
          <w:noProof/>
        </w:rPr>
        <w:t>requestDisplay</w:t>
      </w:r>
      <w:r>
        <w:rPr>
          <w:noProof/>
        </w:rPr>
        <w:tab/>
        <w:t>355</w:t>
      </w:r>
    </w:p>
    <w:p w14:paraId="2C566125" w14:textId="77777777" w:rsidR="00247B87" w:rsidRDefault="00247B87">
      <w:pPr>
        <w:pStyle w:val="Index1"/>
        <w:tabs>
          <w:tab w:val="right" w:leader="dot" w:pos="4576"/>
        </w:tabs>
        <w:rPr>
          <w:noProof/>
        </w:rPr>
      </w:pPr>
      <w:r w:rsidRPr="00DB628D">
        <w:rPr>
          <w:i/>
          <w:noProof/>
        </w:rPr>
        <w:t>RESET</w:t>
      </w:r>
    </w:p>
    <w:p w14:paraId="08D98B95" w14:textId="77777777" w:rsidR="00247B87" w:rsidRDefault="00247B87">
      <w:pPr>
        <w:pStyle w:val="Index2"/>
        <w:tabs>
          <w:tab w:val="right" w:leader="dot" w:pos="4576"/>
        </w:tabs>
        <w:rPr>
          <w:noProof/>
        </w:rPr>
      </w:pPr>
      <w:r>
        <w:rPr>
          <w:noProof/>
        </w:rPr>
        <w:t>in</w:t>
      </w:r>
      <w:r w:rsidRPr="00DB628D">
        <w:rPr>
          <w:i/>
          <w:noProof/>
        </w:rPr>
        <w:t xml:space="preserve"> Client</w:t>
      </w:r>
      <w:r>
        <w:rPr>
          <w:noProof/>
        </w:rPr>
        <w:tab/>
        <w:t>358</w:t>
      </w:r>
    </w:p>
    <w:p w14:paraId="1CCC7D04" w14:textId="77777777" w:rsidR="00247B87" w:rsidRDefault="00247B87">
      <w:pPr>
        <w:pStyle w:val="Index2"/>
        <w:tabs>
          <w:tab w:val="right" w:leader="dot" w:pos="4576"/>
        </w:tabs>
        <w:rPr>
          <w:noProof/>
        </w:rPr>
      </w:pPr>
      <w:r>
        <w:rPr>
          <w:noProof/>
        </w:rPr>
        <w:t>in</w:t>
      </w:r>
      <w:r w:rsidRPr="00DB628D">
        <w:rPr>
          <w:i/>
          <w:noProof/>
        </w:rPr>
        <w:t xml:space="preserve"> Traffic</w:t>
      </w:r>
      <w:r>
        <w:rPr>
          <w:noProof/>
        </w:rPr>
        <w:tab/>
        <w:t>330, 358</w:t>
      </w:r>
    </w:p>
    <w:p w14:paraId="6BE4CA88" w14:textId="77777777" w:rsidR="00247B87" w:rsidRDefault="00247B87">
      <w:pPr>
        <w:pStyle w:val="Index1"/>
        <w:tabs>
          <w:tab w:val="right" w:leader="dot" w:pos="4576"/>
        </w:tabs>
        <w:rPr>
          <w:noProof/>
        </w:rPr>
      </w:pPr>
      <w:r w:rsidRPr="00DB628D">
        <w:rPr>
          <w:i/>
          <w:noProof/>
        </w:rPr>
        <w:t>resetSPF</w:t>
      </w:r>
    </w:p>
    <w:p w14:paraId="433AB991" w14:textId="77777777" w:rsidR="00247B87" w:rsidRDefault="00247B87">
      <w:pPr>
        <w:pStyle w:val="Index2"/>
        <w:tabs>
          <w:tab w:val="right" w:leader="dot" w:pos="4576"/>
        </w:tabs>
        <w:rPr>
          <w:noProof/>
        </w:rPr>
      </w:pPr>
      <w:r w:rsidRPr="00DB628D">
        <w:rPr>
          <w:i/>
          <w:noProof/>
        </w:rPr>
        <w:t>Client</w:t>
      </w:r>
      <w:r>
        <w:rPr>
          <w:noProof/>
        </w:rPr>
        <w:t xml:space="preserve"> method</w:t>
      </w:r>
      <w:r>
        <w:rPr>
          <w:noProof/>
        </w:rPr>
        <w:tab/>
        <w:t>330</w:t>
      </w:r>
    </w:p>
    <w:p w14:paraId="3EEDDAC0"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329</w:t>
      </w:r>
    </w:p>
    <w:p w14:paraId="45EDC0E1" w14:textId="77777777" w:rsidR="00247B87" w:rsidRDefault="00247B87">
      <w:pPr>
        <w:pStyle w:val="Index1"/>
        <w:tabs>
          <w:tab w:val="right" w:leader="dot" w:pos="4576"/>
        </w:tabs>
        <w:rPr>
          <w:noProof/>
        </w:rPr>
      </w:pPr>
      <w:r w:rsidRPr="00DB628D">
        <w:rPr>
          <w:i/>
          <w:noProof/>
        </w:rPr>
        <w:t xml:space="preserve">resize </w:t>
      </w:r>
      <w:r>
        <w:rPr>
          <w:noProof/>
        </w:rPr>
        <w:t>(</w:t>
      </w:r>
      <w:r w:rsidRPr="00DB628D">
        <w:rPr>
          <w:i/>
          <w:noProof/>
        </w:rPr>
        <w:t>Mailbox</w:t>
      </w:r>
      <w:r>
        <w:rPr>
          <w:noProof/>
        </w:rPr>
        <w:t xml:space="preserve"> method)</w:t>
      </w:r>
      <w:r>
        <w:rPr>
          <w:noProof/>
        </w:rPr>
        <w:tab/>
        <w:t>316</w:t>
      </w:r>
    </w:p>
    <w:p w14:paraId="4D0D5C5E" w14:textId="77777777" w:rsidR="00247B87" w:rsidRDefault="00247B87">
      <w:pPr>
        <w:pStyle w:val="Index1"/>
        <w:tabs>
          <w:tab w:val="right" w:leader="dot" w:pos="4576"/>
        </w:tabs>
        <w:rPr>
          <w:noProof/>
        </w:rPr>
      </w:pPr>
      <w:r>
        <w:rPr>
          <w:noProof/>
        </w:rPr>
        <w:t>results file</w:t>
      </w:r>
      <w:r>
        <w:rPr>
          <w:noProof/>
        </w:rPr>
        <w:tab/>
      </w:r>
      <w:r w:rsidRPr="00DB628D">
        <w:rPr>
          <w:rFonts w:cs="Mangal"/>
          <w:i/>
          <w:noProof/>
        </w:rPr>
        <w:t>See</w:t>
      </w:r>
      <w:r w:rsidRPr="00DB628D">
        <w:rPr>
          <w:rFonts w:cs="Mangal"/>
          <w:noProof/>
        </w:rPr>
        <w:t xml:space="preserve"> output file</w:t>
      </w:r>
    </w:p>
    <w:p w14:paraId="149D59D1" w14:textId="77777777" w:rsidR="00247B87" w:rsidRDefault="00247B87">
      <w:pPr>
        <w:pStyle w:val="Index1"/>
        <w:tabs>
          <w:tab w:val="right" w:leader="dot" w:pos="4576"/>
        </w:tabs>
        <w:rPr>
          <w:noProof/>
        </w:rPr>
      </w:pPr>
      <w:r w:rsidRPr="00DB628D">
        <w:rPr>
          <w:i/>
          <w:noProof/>
        </w:rPr>
        <w:t>resume</w:t>
      </w:r>
    </w:p>
    <w:p w14:paraId="738B6E54" w14:textId="77777777" w:rsidR="00247B87" w:rsidRDefault="00247B87">
      <w:pPr>
        <w:pStyle w:val="Index2"/>
        <w:tabs>
          <w:tab w:val="right" w:leader="dot" w:pos="4576"/>
        </w:tabs>
        <w:rPr>
          <w:noProof/>
        </w:rPr>
      </w:pPr>
      <w:r w:rsidRPr="00DB628D">
        <w:rPr>
          <w:i/>
          <w:noProof/>
        </w:rPr>
        <w:t>Client</w:t>
      </w:r>
      <w:r>
        <w:rPr>
          <w:noProof/>
        </w:rPr>
        <w:t xml:space="preserve"> method</w:t>
      </w:r>
      <w:r>
        <w:rPr>
          <w:noProof/>
        </w:rPr>
        <w:tab/>
        <w:t>230</w:t>
      </w:r>
    </w:p>
    <w:p w14:paraId="471490B0"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230</w:t>
      </w:r>
    </w:p>
    <w:p w14:paraId="7AFF99A8" w14:textId="77777777" w:rsidR="00247B87" w:rsidRDefault="00247B87">
      <w:pPr>
        <w:pStyle w:val="Index1"/>
        <w:tabs>
          <w:tab w:val="right" w:leader="dot" w:pos="4576"/>
        </w:tabs>
        <w:rPr>
          <w:noProof/>
        </w:rPr>
      </w:pPr>
      <w:r w:rsidRPr="00DB628D">
        <w:rPr>
          <w:i/>
          <w:noProof/>
        </w:rPr>
        <w:t>RESUME</w:t>
      </w:r>
    </w:p>
    <w:p w14:paraId="3AB6CD8C" w14:textId="77777777" w:rsidR="00247B87" w:rsidRDefault="00247B87">
      <w:pPr>
        <w:pStyle w:val="Index2"/>
        <w:tabs>
          <w:tab w:val="right" w:leader="dot" w:pos="4576"/>
        </w:tabs>
        <w:rPr>
          <w:noProof/>
        </w:rPr>
      </w:pPr>
      <w:r w:rsidRPr="00DB628D">
        <w:rPr>
          <w:i/>
          <w:noProof/>
        </w:rPr>
        <w:t>Client</w:t>
      </w:r>
      <w:r>
        <w:rPr>
          <w:noProof/>
        </w:rPr>
        <w:t xml:space="preserve"> event</w:t>
      </w:r>
      <w:r>
        <w:rPr>
          <w:noProof/>
        </w:rPr>
        <w:tab/>
        <w:t>231, 358</w:t>
      </w:r>
    </w:p>
    <w:p w14:paraId="11F85618" w14:textId="77777777" w:rsidR="00247B87" w:rsidRDefault="00247B87">
      <w:pPr>
        <w:pStyle w:val="Index2"/>
        <w:tabs>
          <w:tab w:val="right" w:leader="dot" w:pos="4576"/>
        </w:tabs>
        <w:rPr>
          <w:noProof/>
        </w:rPr>
      </w:pPr>
      <w:r w:rsidRPr="00DB628D">
        <w:rPr>
          <w:i/>
          <w:noProof/>
        </w:rPr>
        <w:t>Traffic</w:t>
      </w:r>
      <w:r>
        <w:rPr>
          <w:noProof/>
        </w:rPr>
        <w:t xml:space="preserve"> event</w:t>
      </w:r>
      <w:r>
        <w:rPr>
          <w:noProof/>
        </w:rPr>
        <w:tab/>
        <w:t>231</w:t>
      </w:r>
    </w:p>
    <w:p w14:paraId="7F0B8F36" w14:textId="77777777" w:rsidR="00247B87" w:rsidRDefault="00247B87">
      <w:pPr>
        <w:pStyle w:val="Index1"/>
        <w:tabs>
          <w:tab w:val="right" w:leader="dot" w:pos="4576"/>
        </w:tabs>
        <w:rPr>
          <w:noProof/>
        </w:rPr>
      </w:pPr>
      <w:r>
        <w:rPr>
          <w:noProof/>
        </w:rPr>
        <w:t>resync interval</w:t>
      </w:r>
      <w:r>
        <w:rPr>
          <w:noProof/>
        </w:rPr>
        <w:tab/>
        <w:t>44, 126, 210</w:t>
      </w:r>
    </w:p>
    <w:p w14:paraId="7982092B" w14:textId="77777777" w:rsidR="00247B87" w:rsidRDefault="00247B87">
      <w:pPr>
        <w:pStyle w:val="Index1"/>
        <w:tabs>
          <w:tab w:val="right" w:leader="dot" w:pos="4576"/>
        </w:tabs>
        <w:rPr>
          <w:noProof/>
        </w:rPr>
      </w:pPr>
      <w:r>
        <w:rPr>
          <w:noProof/>
        </w:rPr>
        <w:t>retransmissions</w:t>
      </w:r>
    </w:p>
    <w:p w14:paraId="0CA6AEE2" w14:textId="77777777" w:rsidR="00247B87" w:rsidRDefault="00247B87">
      <w:pPr>
        <w:pStyle w:val="Index2"/>
        <w:tabs>
          <w:tab w:val="right" w:leader="dot" w:pos="4576"/>
        </w:tabs>
        <w:rPr>
          <w:noProof/>
        </w:rPr>
      </w:pPr>
      <w:r>
        <w:rPr>
          <w:noProof/>
        </w:rPr>
        <w:t>in ALOHA</w:t>
      </w:r>
      <w:r>
        <w:rPr>
          <w:noProof/>
        </w:rPr>
        <w:tab/>
        <w:t>87, 88, 97, 99, 116, 117, 118, 121</w:t>
      </w:r>
    </w:p>
    <w:p w14:paraId="718FDC1B" w14:textId="77777777" w:rsidR="00247B87" w:rsidRDefault="00247B87">
      <w:pPr>
        <w:pStyle w:val="Index2"/>
        <w:tabs>
          <w:tab w:val="right" w:leader="dot" w:pos="4576"/>
        </w:tabs>
        <w:rPr>
          <w:noProof/>
        </w:rPr>
      </w:pPr>
      <w:r>
        <w:rPr>
          <w:noProof/>
        </w:rPr>
        <w:t>in alternating-bit protocol</w:t>
      </w:r>
      <w:r>
        <w:rPr>
          <w:noProof/>
        </w:rPr>
        <w:tab/>
        <w:t>45, 66</w:t>
      </w:r>
    </w:p>
    <w:p w14:paraId="36FBE701" w14:textId="77777777" w:rsidR="00247B87" w:rsidRDefault="00247B87">
      <w:pPr>
        <w:pStyle w:val="Index1"/>
        <w:tabs>
          <w:tab w:val="right" w:leader="dot" w:pos="4576"/>
        </w:tabs>
        <w:rPr>
          <w:bCs/>
          <w:noProof/>
        </w:rPr>
      </w:pPr>
      <w:r w:rsidRPr="00DB628D">
        <w:rPr>
          <w:i/>
          <w:noProof/>
        </w:rPr>
        <w:t>RFC_act</w:t>
      </w:r>
      <w:r>
        <w:rPr>
          <w:noProof/>
        </w:rPr>
        <w:tab/>
        <w:t xml:space="preserve">106, </w:t>
      </w:r>
      <w:r>
        <w:rPr>
          <w:b/>
          <w:bCs/>
          <w:noProof/>
        </w:rPr>
        <w:t>174</w:t>
      </w:r>
      <w:r>
        <w:rPr>
          <w:bCs/>
          <w:noProof/>
        </w:rPr>
        <w:t>, 271, 274, 377, 389, 396</w:t>
      </w:r>
    </w:p>
    <w:p w14:paraId="78D9DA1E" w14:textId="77777777" w:rsidR="00247B87" w:rsidRDefault="00247B87">
      <w:pPr>
        <w:pStyle w:val="Index2"/>
        <w:tabs>
          <w:tab w:val="right" w:leader="dot" w:pos="4576"/>
        </w:tabs>
        <w:rPr>
          <w:noProof/>
        </w:rPr>
      </w:pPr>
      <w:r>
        <w:rPr>
          <w:noProof/>
        </w:rPr>
        <w:t>examples</w:t>
      </w:r>
      <w:r>
        <w:rPr>
          <w:noProof/>
        </w:rPr>
        <w:tab/>
        <w:t>102</w:t>
      </w:r>
    </w:p>
    <w:p w14:paraId="5891990C" w14:textId="77777777" w:rsidR="00247B87" w:rsidRDefault="00247B87">
      <w:pPr>
        <w:pStyle w:val="Index1"/>
        <w:tabs>
          <w:tab w:val="right" w:leader="dot" w:pos="4576"/>
        </w:tabs>
        <w:rPr>
          <w:bCs/>
          <w:noProof/>
        </w:rPr>
      </w:pPr>
      <w:r w:rsidRPr="00DB628D">
        <w:rPr>
          <w:i/>
          <w:noProof/>
        </w:rPr>
        <w:t>RFC_add</w:t>
      </w:r>
      <w:r>
        <w:rPr>
          <w:noProof/>
        </w:rPr>
        <w:tab/>
        <w:t xml:space="preserve">106, </w:t>
      </w:r>
      <w:r>
        <w:rPr>
          <w:b/>
          <w:bCs/>
          <w:noProof/>
        </w:rPr>
        <w:t>174</w:t>
      </w:r>
      <w:r>
        <w:rPr>
          <w:bCs/>
          <w:noProof/>
        </w:rPr>
        <w:t>, 267, 268, 269, 271, 274, 277, 287, 389, 396</w:t>
      </w:r>
    </w:p>
    <w:p w14:paraId="64A94DC7" w14:textId="77777777" w:rsidR="00247B87" w:rsidRDefault="00247B87">
      <w:pPr>
        <w:pStyle w:val="Index1"/>
        <w:tabs>
          <w:tab w:val="right" w:leader="dot" w:pos="4576"/>
        </w:tabs>
        <w:rPr>
          <w:bCs/>
          <w:noProof/>
        </w:rPr>
      </w:pPr>
      <w:r w:rsidRPr="00DB628D">
        <w:rPr>
          <w:i/>
          <w:noProof/>
        </w:rPr>
        <w:t>RFC_att</w:t>
      </w:r>
      <w:r>
        <w:rPr>
          <w:noProof/>
        </w:rPr>
        <w:tab/>
        <w:t xml:space="preserve">105, 106, 110, </w:t>
      </w:r>
      <w:r>
        <w:rPr>
          <w:b/>
          <w:bCs/>
          <w:noProof/>
        </w:rPr>
        <w:t>173</w:t>
      </w:r>
      <w:r>
        <w:rPr>
          <w:bCs/>
          <w:noProof/>
        </w:rPr>
        <w:t>, 267, 270, 271, 387, 388, 390, 394, 396</w:t>
      </w:r>
    </w:p>
    <w:p w14:paraId="4E19C520" w14:textId="77777777" w:rsidR="00247B87" w:rsidRDefault="00247B87">
      <w:pPr>
        <w:pStyle w:val="Index2"/>
        <w:tabs>
          <w:tab w:val="right" w:leader="dot" w:pos="4576"/>
        </w:tabs>
        <w:rPr>
          <w:noProof/>
        </w:rPr>
      </w:pPr>
      <w:r>
        <w:rPr>
          <w:noProof/>
        </w:rPr>
        <w:t>examples</w:t>
      </w:r>
      <w:r>
        <w:rPr>
          <w:noProof/>
        </w:rPr>
        <w:tab/>
        <w:t>102</w:t>
      </w:r>
    </w:p>
    <w:p w14:paraId="4DAC43CD" w14:textId="77777777" w:rsidR="00247B87" w:rsidRDefault="00247B87">
      <w:pPr>
        <w:pStyle w:val="Index1"/>
        <w:tabs>
          <w:tab w:val="right" w:leader="dot" w:pos="4576"/>
        </w:tabs>
        <w:rPr>
          <w:bCs/>
          <w:noProof/>
        </w:rPr>
      </w:pPr>
      <w:r w:rsidRPr="00DB628D">
        <w:rPr>
          <w:i/>
          <w:noProof/>
        </w:rPr>
        <w:t>RFC_bot</w:t>
      </w:r>
      <w:r>
        <w:rPr>
          <w:noProof/>
        </w:rPr>
        <w:tab/>
        <w:t xml:space="preserve">107, 108, </w:t>
      </w:r>
      <w:r>
        <w:rPr>
          <w:b/>
          <w:bCs/>
          <w:noProof/>
        </w:rPr>
        <w:t>175</w:t>
      </w:r>
      <w:r>
        <w:rPr>
          <w:bCs/>
          <w:noProof/>
        </w:rPr>
        <w:t>, 265, 268, 271, 273, 274, 275, 276, 278, 279, 280, 283, 289, 388, 389, 396</w:t>
      </w:r>
    </w:p>
    <w:p w14:paraId="64B1EDE1" w14:textId="77777777" w:rsidR="00247B87" w:rsidRDefault="00247B87">
      <w:pPr>
        <w:pStyle w:val="Index2"/>
        <w:tabs>
          <w:tab w:val="right" w:leader="dot" w:pos="4576"/>
        </w:tabs>
        <w:rPr>
          <w:noProof/>
        </w:rPr>
      </w:pPr>
      <w:r>
        <w:rPr>
          <w:noProof/>
        </w:rPr>
        <w:t>examples</w:t>
      </w:r>
      <w:r>
        <w:rPr>
          <w:noProof/>
        </w:rPr>
        <w:tab/>
        <w:t>103</w:t>
      </w:r>
    </w:p>
    <w:p w14:paraId="18FFCBD9" w14:textId="77777777" w:rsidR="00247B87" w:rsidRDefault="00247B87">
      <w:pPr>
        <w:pStyle w:val="Index1"/>
        <w:tabs>
          <w:tab w:val="right" w:leader="dot" w:pos="4576"/>
        </w:tabs>
        <w:rPr>
          <w:bCs/>
          <w:noProof/>
        </w:rPr>
      </w:pPr>
      <w:r w:rsidRPr="00DB628D">
        <w:rPr>
          <w:i/>
          <w:noProof/>
        </w:rPr>
        <w:t>RFC_cut</w:t>
      </w:r>
      <w:r>
        <w:rPr>
          <w:noProof/>
        </w:rPr>
        <w:tab/>
      </w:r>
      <w:r>
        <w:rPr>
          <w:b/>
          <w:bCs/>
          <w:noProof/>
        </w:rPr>
        <w:t>176</w:t>
      </w:r>
      <w:r>
        <w:rPr>
          <w:bCs/>
          <w:noProof/>
        </w:rPr>
        <w:t>, 185, 266, 368, 371, 389, 396</w:t>
      </w:r>
    </w:p>
    <w:p w14:paraId="283C0805" w14:textId="77777777" w:rsidR="00247B87" w:rsidRDefault="00247B87">
      <w:pPr>
        <w:pStyle w:val="Index1"/>
        <w:tabs>
          <w:tab w:val="right" w:leader="dot" w:pos="4576"/>
        </w:tabs>
        <w:rPr>
          <w:bCs/>
          <w:noProof/>
        </w:rPr>
      </w:pPr>
      <w:r w:rsidRPr="00DB628D">
        <w:rPr>
          <w:i/>
          <w:noProof/>
        </w:rPr>
        <w:t>RFC_eot</w:t>
      </w:r>
      <w:r>
        <w:rPr>
          <w:noProof/>
        </w:rPr>
        <w:tab/>
        <w:t xml:space="preserve">107, 108, </w:t>
      </w:r>
      <w:r>
        <w:rPr>
          <w:b/>
          <w:bCs/>
          <w:noProof/>
        </w:rPr>
        <w:t>175</w:t>
      </w:r>
      <w:r>
        <w:rPr>
          <w:bCs/>
          <w:noProof/>
        </w:rPr>
        <w:t>, 265, 268, 271, 274, 276, 277, 278, 281, 283, 289, 377, 389, 396</w:t>
      </w:r>
    </w:p>
    <w:p w14:paraId="220C6689" w14:textId="77777777" w:rsidR="00247B87" w:rsidRDefault="00247B87">
      <w:pPr>
        <w:pStyle w:val="Index2"/>
        <w:tabs>
          <w:tab w:val="right" w:leader="dot" w:pos="4576"/>
        </w:tabs>
        <w:rPr>
          <w:noProof/>
        </w:rPr>
      </w:pPr>
      <w:r>
        <w:rPr>
          <w:noProof/>
        </w:rPr>
        <w:t>examples</w:t>
      </w:r>
      <w:r>
        <w:rPr>
          <w:noProof/>
        </w:rPr>
        <w:tab/>
        <w:t>103, 281, 283, 285</w:t>
      </w:r>
    </w:p>
    <w:p w14:paraId="50C64A85" w14:textId="77777777" w:rsidR="00247B87" w:rsidRDefault="00247B87">
      <w:pPr>
        <w:pStyle w:val="Index1"/>
        <w:tabs>
          <w:tab w:val="right" w:leader="dot" w:pos="4576"/>
        </w:tabs>
        <w:rPr>
          <w:bCs/>
          <w:noProof/>
        </w:rPr>
      </w:pPr>
      <w:r w:rsidRPr="00DB628D">
        <w:rPr>
          <w:i/>
          <w:noProof/>
        </w:rPr>
        <w:t>RFC_erb</w:t>
      </w:r>
      <w:r>
        <w:rPr>
          <w:noProof/>
        </w:rPr>
        <w:tab/>
        <w:t xml:space="preserve">108, </w:t>
      </w:r>
      <w:r>
        <w:rPr>
          <w:b/>
          <w:bCs/>
          <w:noProof/>
        </w:rPr>
        <w:t>176</w:t>
      </w:r>
      <w:r>
        <w:rPr>
          <w:bCs/>
          <w:noProof/>
        </w:rPr>
        <w:t>, 265, 282, 283, 289, 389, 396</w:t>
      </w:r>
    </w:p>
    <w:p w14:paraId="6225A55C" w14:textId="77777777" w:rsidR="00247B87" w:rsidRDefault="00247B87">
      <w:pPr>
        <w:pStyle w:val="Index2"/>
        <w:tabs>
          <w:tab w:val="right" w:leader="dot" w:pos="4576"/>
        </w:tabs>
        <w:rPr>
          <w:noProof/>
        </w:rPr>
      </w:pPr>
      <w:r>
        <w:rPr>
          <w:noProof/>
        </w:rPr>
        <w:t>examples</w:t>
      </w:r>
      <w:r>
        <w:rPr>
          <w:noProof/>
        </w:rPr>
        <w:tab/>
        <w:t>103, 282</w:t>
      </w:r>
    </w:p>
    <w:p w14:paraId="59459A7B" w14:textId="77777777" w:rsidR="00247B87" w:rsidRDefault="00247B87">
      <w:pPr>
        <w:pStyle w:val="Index1"/>
        <w:tabs>
          <w:tab w:val="right" w:leader="dot" w:pos="4576"/>
        </w:tabs>
        <w:rPr>
          <w:bCs/>
          <w:noProof/>
        </w:rPr>
      </w:pPr>
      <w:r w:rsidRPr="00DB628D">
        <w:rPr>
          <w:i/>
          <w:noProof/>
        </w:rPr>
        <w:t>RFC_erd</w:t>
      </w:r>
      <w:r>
        <w:rPr>
          <w:noProof/>
        </w:rPr>
        <w:tab/>
      </w:r>
      <w:r>
        <w:rPr>
          <w:b/>
          <w:bCs/>
          <w:noProof/>
        </w:rPr>
        <w:t>177</w:t>
      </w:r>
      <w:r>
        <w:rPr>
          <w:bCs/>
          <w:noProof/>
        </w:rPr>
        <w:t>, 265, 282, 283, 284, 389, 390, 396</w:t>
      </w:r>
    </w:p>
    <w:p w14:paraId="5E443547" w14:textId="77777777" w:rsidR="00247B87" w:rsidRDefault="00247B87">
      <w:pPr>
        <w:pStyle w:val="Index2"/>
        <w:tabs>
          <w:tab w:val="right" w:leader="dot" w:pos="4576"/>
        </w:tabs>
        <w:rPr>
          <w:noProof/>
        </w:rPr>
      </w:pPr>
      <w:r>
        <w:rPr>
          <w:noProof/>
        </w:rPr>
        <w:t>examples</w:t>
      </w:r>
      <w:r>
        <w:rPr>
          <w:noProof/>
        </w:rPr>
        <w:tab/>
        <w:t>284</w:t>
      </w:r>
    </w:p>
    <w:p w14:paraId="79BCC167" w14:textId="77777777" w:rsidR="00247B87" w:rsidRDefault="00247B87">
      <w:pPr>
        <w:pStyle w:val="Index1"/>
        <w:tabs>
          <w:tab w:val="right" w:leader="dot" w:pos="4576"/>
        </w:tabs>
        <w:rPr>
          <w:bCs/>
          <w:noProof/>
        </w:rPr>
      </w:pPr>
      <w:r w:rsidRPr="00DB628D">
        <w:rPr>
          <w:i/>
          <w:noProof/>
        </w:rPr>
        <w:t>RFC_xmt</w:t>
      </w:r>
      <w:r>
        <w:rPr>
          <w:noProof/>
        </w:rPr>
        <w:tab/>
        <w:t xml:space="preserve">105, </w:t>
      </w:r>
      <w:r>
        <w:rPr>
          <w:b/>
          <w:bCs/>
          <w:noProof/>
        </w:rPr>
        <w:t>176</w:t>
      </w:r>
      <w:r>
        <w:rPr>
          <w:bCs/>
          <w:noProof/>
        </w:rPr>
        <w:t>, 179, 184, 264, 271, 273, 385, 386, 388, 396</w:t>
      </w:r>
    </w:p>
    <w:p w14:paraId="595479BD" w14:textId="77777777" w:rsidR="00247B87" w:rsidRDefault="00247B87">
      <w:pPr>
        <w:pStyle w:val="Index2"/>
        <w:tabs>
          <w:tab w:val="right" w:leader="dot" w:pos="4576"/>
        </w:tabs>
        <w:rPr>
          <w:noProof/>
        </w:rPr>
      </w:pPr>
      <w:r>
        <w:rPr>
          <w:noProof/>
        </w:rPr>
        <w:t>examples</w:t>
      </w:r>
      <w:r>
        <w:rPr>
          <w:noProof/>
        </w:rPr>
        <w:tab/>
        <w:t>102</w:t>
      </w:r>
    </w:p>
    <w:p w14:paraId="18CF221A" w14:textId="77777777" w:rsidR="00247B87" w:rsidRDefault="00247B87">
      <w:pPr>
        <w:pStyle w:val="Index1"/>
        <w:tabs>
          <w:tab w:val="right" w:leader="dot" w:pos="4576"/>
        </w:tabs>
        <w:rPr>
          <w:noProof/>
        </w:rPr>
      </w:pPr>
      <w:r w:rsidRPr="00DB628D">
        <w:rPr>
          <w:i/>
          <w:noProof/>
        </w:rPr>
        <w:t>RFChannel</w:t>
      </w:r>
      <w:r>
        <w:rPr>
          <w:noProof/>
        </w:rPr>
        <w:tab/>
        <w:t>47, 92, 100, 151, 156, 157, 168, 170, 172</w:t>
      </w:r>
    </w:p>
    <w:p w14:paraId="5D5BFC23" w14:textId="77777777" w:rsidR="00247B87" w:rsidRDefault="00247B87">
      <w:pPr>
        <w:pStyle w:val="Index2"/>
        <w:tabs>
          <w:tab w:val="right" w:leader="dot" w:pos="4576"/>
        </w:tabs>
        <w:rPr>
          <w:noProof/>
        </w:rPr>
      </w:pPr>
      <w:r>
        <w:rPr>
          <w:noProof/>
        </w:rPr>
        <w:t>assessment methods</w:t>
      </w:r>
      <w:r>
        <w:rPr>
          <w:noProof/>
        </w:rPr>
        <w:tab/>
        <w:t>173, 174, 175, 176, 177</w:t>
      </w:r>
    </w:p>
    <w:p w14:paraId="2CE4A980" w14:textId="77777777" w:rsidR="00247B87" w:rsidRDefault="00247B87">
      <w:pPr>
        <w:pStyle w:val="Index2"/>
        <w:tabs>
          <w:tab w:val="right" w:leader="dot" w:pos="4576"/>
        </w:tabs>
        <w:rPr>
          <w:noProof/>
        </w:rPr>
      </w:pPr>
      <w:r>
        <w:rPr>
          <w:noProof/>
        </w:rPr>
        <w:t>class Id</w:t>
      </w:r>
      <w:r>
        <w:rPr>
          <w:noProof/>
        </w:rPr>
        <w:tab/>
        <w:t>148</w:t>
      </w:r>
    </w:p>
    <w:p w14:paraId="5B4764B9" w14:textId="77777777" w:rsidR="00247B87" w:rsidRDefault="00247B87">
      <w:pPr>
        <w:pStyle w:val="Index2"/>
        <w:tabs>
          <w:tab w:val="right" w:leader="dot" w:pos="4576"/>
        </w:tabs>
        <w:rPr>
          <w:noProof/>
        </w:rPr>
      </w:pPr>
      <w:r>
        <w:rPr>
          <w:noProof/>
        </w:rPr>
        <w:t>creating</w:t>
      </w:r>
      <w:r>
        <w:rPr>
          <w:noProof/>
        </w:rPr>
        <w:tab/>
        <w:t>172</w:t>
      </w:r>
    </w:p>
    <w:p w14:paraId="5CEFE326" w14:textId="77777777" w:rsidR="00247B87" w:rsidRDefault="00247B87">
      <w:pPr>
        <w:pStyle w:val="Index2"/>
        <w:tabs>
          <w:tab w:val="right" w:leader="dot" w:pos="4576"/>
        </w:tabs>
        <w:rPr>
          <w:noProof/>
        </w:rPr>
      </w:pPr>
      <w:r>
        <w:rPr>
          <w:noProof/>
        </w:rPr>
        <w:t>dump</w:t>
      </w:r>
      <w:r>
        <w:rPr>
          <w:noProof/>
        </w:rPr>
        <w:tab/>
        <w:t>340</w:t>
      </w:r>
    </w:p>
    <w:p w14:paraId="79EA0FC1" w14:textId="77777777" w:rsidR="00247B87" w:rsidRDefault="00247B87">
      <w:pPr>
        <w:pStyle w:val="Index2"/>
        <w:tabs>
          <w:tab w:val="right" w:leader="dot" w:pos="4576"/>
        </w:tabs>
        <w:rPr>
          <w:noProof/>
        </w:rPr>
      </w:pPr>
      <w:r>
        <w:rPr>
          <w:noProof/>
        </w:rPr>
        <w:t>examples</w:t>
      </w:r>
      <w:r>
        <w:rPr>
          <w:noProof/>
        </w:rPr>
        <w:tab/>
        <w:t>102</w:t>
      </w:r>
    </w:p>
    <w:p w14:paraId="236B4EFC" w14:textId="77777777" w:rsidR="00247B87" w:rsidRDefault="00247B87">
      <w:pPr>
        <w:pStyle w:val="Index2"/>
        <w:tabs>
          <w:tab w:val="right" w:leader="dot" w:pos="4576"/>
        </w:tabs>
        <w:rPr>
          <w:noProof/>
        </w:rPr>
      </w:pPr>
      <w:r>
        <w:rPr>
          <w:noProof/>
        </w:rPr>
        <w:t>object Id</w:t>
      </w:r>
      <w:r>
        <w:rPr>
          <w:noProof/>
        </w:rPr>
        <w:tab/>
        <w:t>173</w:t>
      </w:r>
    </w:p>
    <w:p w14:paraId="66C1D45D" w14:textId="77777777" w:rsidR="00247B87" w:rsidRDefault="00247B87">
      <w:pPr>
        <w:pStyle w:val="Index2"/>
        <w:tabs>
          <w:tab w:val="right" w:leader="dot" w:pos="4576"/>
        </w:tabs>
        <w:rPr>
          <w:noProof/>
        </w:rPr>
      </w:pPr>
      <w:r>
        <w:rPr>
          <w:noProof/>
        </w:rPr>
        <w:t>performance</w:t>
      </w:r>
      <w:r>
        <w:rPr>
          <w:noProof/>
        </w:rPr>
        <w:tab/>
      </w:r>
      <w:r w:rsidRPr="00DB628D">
        <w:rPr>
          <w:rFonts w:cs="Mangal"/>
          <w:i/>
          <w:noProof/>
        </w:rPr>
        <w:t>See</w:t>
      </w:r>
      <w:r w:rsidRPr="00DB628D">
        <w:rPr>
          <w:rFonts w:cs="Mangal"/>
          <w:noProof/>
        </w:rPr>
        <w:t xml:space="preserve"> performance, measures, </w:t>
      </w:r>
      <w:r w:rsidRPr="00DB628D">
        <w:rPr>
          <w:rFonts w:cs="Mangal"/>
          <w:i/>
          <w:noProof/>
        </w:rPr>
        <w:t>RFChannel</w:t>
      </w:r>
    </w:p>
    <w:p w14:paraId="34FCE42E" w14:textId="77777777" w:rsidR="00247B87" w:rsidRDefault="00247B87">
      <w:pPr>
        <w:pStyle w:val="Index2"/>
        <w:tabs>
          <w:tab w:val="right" w:leader="dot" w:pos="4576"/>
        </w:tabs>
        <w:rPr>
          <w:noProof/>
        </w:rPr>
      </w:pPr>
      <w:r>
        <w:rPr>
          <w:noProof/>
        </w:rPr>
        <w:t>propagation of signals in</w:t>
      </w:r>
      <w:r>
        <w:rPr>
          <w:noProof/>
        </w:rPr>
        <w:tab/>
        <w:t>171</w:t>
      </w:r>
    </w:p>
    <w:p w14:paraId="64CA7DDE" w14:textId="77777777" w:rsidR="00247B87" w:rsidRDefault="00247B87">
      <w:pPr>
        <w:pStyle w:val="Index1"/>
        <w:tabs>
          <w:tab w:val="right" w:leader="dot" w:pos="4576"/>
        </w:tabs>
        <w:rPr>
          <w:noProof/>
        </w:rPr>
      </w:pPr>
      <w:r w:rsidRPr="00DB628D">
        <w:rPr>
          <w:i/>
          <w:noProof/>
        </w:rPr>
        <w:t xml:space="preserve">rfchannel </w:t>
      </w:r>
      <w:r>
        <w:rPr>
          <w:noProof/>
        </w:rPr>
        <w:t>(</w:t>
      </w:r>
      <w:r w:rsidRPr="00DB628D">
        <w:rPr>
          <w:i/>
          <w:noProof/>
        </w:rPr>
        <w:t>RFChannel</w:t>
      </w:r>
      <w:r>
        <w:rPr>
          <w:noProof/>
        </w:rPr>
        <w:t xml:space="preserve"> declarator)</w:t>
      </w:r>
      <w:r>
        <w:rPr>
          <w:noProof/>
        </w:rPr>
        <w:tab/>
        <w:t>102, 172</w:t>
      </w:r>
    </w:p>
    <w:p w14:paraId="474BA097" w14:textId="77777777" w:rsidR="00247B87" w:rsidRDefault="00247B87">
      <w:pPr>
        <w:pStyle w:val="Index1"/>
        <w:tabs>
          <w:tab w:val="right" w:leader="dot" w:pos="4576"/>
        </w:tabs>
        <w:rPr>
          <w:bCs/>
          <w:noProof/>
        </w:rPr>
      </w:pPr>
      <w:r w:rsidRPr="00DB628D">
        <w:rPr>
          <w:i/>
          <w:noProof/>
        </w:rPr>
        <w:t xml:space="preserve">rnd </w:t>
      </w:r>
      <w:r>
        <w:rPr>
          <w:noProof/>
        </w:rPr>
        <w:t>(base random number generator)</w:t>
      </w:r>
      <w:r>
        <w:rPr>
          <w:noProof/>
        </w:rPr>
        <w:tab/>
      </w:r>
      <w:r>
        <w:rPr>
          <w:b/>
          <w:bCs/>
          <w:noProof/>
        </w:rPr>
        <w:t>132</w:t>
      </w:r>
      <w:r>
        <w:rPr>
          <w:bCs/>
          <w:noProof/>
        </w:rPr>
        <w:t>, 133, 134, 135</w:t>
      </w:r>
    </w:p>
    <w:p w14:paraId="3B5C8CC2" w14:textId="77777777" w:rsidR="00247B87" w:rsidRDefault="00247B87">
      <w:pPr>
        <w:pStyle w:val="Index2"/>
        <w:tabs>
          <w:tab w:val="right" w:leader="dot" w:pos="4576"/>
        </w:tabs>
        <w:rPr>
          <w:noProof/>
        </w:rPr>
      </w:pPr>
      <w:r>
        <w:rPr>
          <w:noProof/>
        </w:rPr>
        <w:t>examples</w:t>
      </w:r>
      <w:r>
        <w:rPr>
          <w:noProof/>
        </w:rPr>
        <w:tab/>
        <w:t>281</w:t>
      </w:r>
    </w:p>
    <w:p w14:paraId="6890C863" w14:textId="77777777" w:rsidR="00247B87" w:rsidRDefault="00247B87">
      <w:pPr>
        <w:pStyle w:val="Index1"/>
        <w:tabs>
          <w:tab w:val="right" w:leader="dot" w:pos="4576"/>
        </w:tabs>
        <w:rPr>
          <w:bCs/>
          <w:noProof/>
        </w:rPr>
      </w:pPr>
      <w:r w:rsidRPr="00DB628D">
        <w:rPr>
          <w:i/>
          <w:noProof/>
        </w:rPr>
        <w:lastRenderedPageBreak/>
        <w:t>Root</w:t>
      </w:r>
      <w:r>
        <w:rPr>
          <w:noProof/>
        </w:rPr>
        <w:t xml:space="preserve"> process</w:t>
      </w:r>
      <w:r>
        <w:rPr>
          <w:noProof/>
        </w:rPr>
        <w:tab/>
        <w:t xml:space="preserve">36, 160, </w:t>
      </w:r>
      <w:r>
        <w:rPr>
          <w:b/>
          <w:bCs/>
          <w:noProof/>
        </w:rPr>
        <w:t>199</w:t>
      </w:r>
      <w:r>
        <w:rPr>
          <w:bCs/>
          <w:noProof/>
        </w:rPr>
        <w:t>, 224, 293, 334, 335, 339, 408, 410, 423</w:t>
      </w:r>
    </w:p>
    <w:p w14:paraId="15647CF9" w14:textId="77777777" w:rsidR="00247B87" w:rsidRDefault="00247B87">
      <w:pPr>
        <w:pStyle w:val="Index2"/>
        <w:tabs>
          <w:tab w:val="right" w:leader="dot" w:pos="4576"/>
        </w:tabs>
        <w:rPr>
          <w:noProof/>
        </w:rPr>
      </w:pPr>
      <w:r>
        <w:rPr>
          <w:noProof/>
        </w:rPr>
        <w:t>examples</w:t>
      </w:r>
      <w:r>
        <w:rPr>
          <w:noProof/>
        </w:rPr>
        <w:tab/>
        <w:t>36, 57, 73, 80, 109</w:t>
      </w:r>
    </w:p>
    <w:p w14:paraId="4B1B0B5D" w14:textId="77777777" w:rsidR="00247B87" w:rsidRDefault="00247B87">
      <w:pPr>
        <w:pStyle w:val="Index1"/>
        <w:tabs>
          <w:tab w:val="right" w:leader="dot" w:pos="4576"/>
        </w:tabs>
        <w:rPr>
          <w:bCs/>
          <w:noProof/>
        </w:rPr>
      </w:pPr>
      <w:r w:rsidRPr="00DB628D">
        <w:rPr>
          <w:i/>
          <w:noProof/>
        </w:rPr>
        <w:t>rootInitDone</w:t>
      </w:r>
      <w:r>
        <w:rPr>
          <w:noProof/>
        </w:rPr>
        <w:tab/>
      </w:r>
      <w:r>
        <w:rPr>
          <w:b/>
          <w:bCs/>
          <w:noProof/>
        </w:rPr>
        <w:t>200</w:t>
      </w:r>
      <w:r>
        <w:rPr>
          <w:bCs/>
          <w:noProof/>
        </w:rPr>
        <w:t>, 225, 339</w:t>
      </w:r>
    </w:p>
    <w:p w14:paraId="678FBD62" w14:textId="77777777" w:rsidR="00247B87" w:rsidRDefault="00247B87">
      <w:pPr>
        <w:pStyle w:val="Index1"/>
        <w:tabs>
          <w:tab w:val="right" w:leader="dot" w:pos="4576"/>
        </w:tabs>
        <w:rPr>
          <w:noProof/>
        </w:rPr>
      </w:pPr>
      <w:r w:rsidRPr="00DB628D">
        <w:rPr>
          <w:i/>
          <w:noProof/>
        </w:rPr>
        <w:t xml:space="preserve">RPower </w:t>
      </w:r>
      <w:r>
        <w:rPr>
          <w:noProof/>
        </w:rPr>
        <w:t>(receiver gain)</w:t>
      </w:r>
      <w:r>
        <w:rPr>
          <w:noProof/>
        </w:rPr>
        <w:tab/>
        <w:t>265, 266, 274</w:t>
      </w:r>
    </w:p>
    <w:p w14:paraId="10614733" w14:textId="77777777" w:rsidR="00247B87" w:rsidRDefault="00247B87">
      <w:pPr>
        <w:pStyle w:val="Index2"/>
        <w:tabs>
          <w:tab w:val="right" w:leader="dot" w:pos="4576"/>
        </w:tabs>
        <w:rPr>
          <w:noProof/>
        </w:rPr>
      </w:pPr>
      <w:r>
        <w:rPr>
          <w:noProof/>
        </w:rPr>
        <w:t>exposure</w:t>
      </w:r>
      <w:r>
        <w:rPr>
          <w:noProof/>
        </w:rPr>
        <w:tab/>
        <w:t>370</w:t>
      </w:r>
    </w:p>
    <w:p w14:paraId="7EF526E5" w14:textId="77777777" w:rsidR="00247B87" w:rsidRDefault="00247B87">
      <w:pPr>
        <w:pStyle w:val="Index2"/>
        <w:tabs>
          <w:tab w:val="right" w:leader="dot" w:pos="4576"/>
        </w:tabs>
        <w:rPr>
          <w:noProof/>
        </w:rPr>
      </w:pPr>
      <w:r>
        <w:rPr>
          <w:noProof/>
        </w:rPr>
        <w:t>setting</w:t>
      </w:r>
      <w:r>
        <w:rPr>
          <w:noProof/>
        </w:rPr>
        <w:tab/>
        <w:t>181</w:t>
      </w:r>
    </w:p>
    <w:p w14:paraId="1DE22850" w14:textId="77777777" w:rsidR="00247B87" w:rsidRDefault="00247B87">
      <w:pPr>
        <w:pStyle w:val="Index1"/>
        <w:tabs>
          <w:tab w:val="right" w:leader="dot" w:pos="4576"/>
        </w:tabs>
        <w:rPr>
          <w:noProof/>
        </w:rPr>
      </w:pPr>
      <w:r>
        <w:rPr>
          <w:noProof/>
        </w:rPr>
        <w:t>RSS(I)</w:t>
      </w:r>
      <w:r>
        <w:rPr>
          <w:noProof/>
        </w:rPr>
        <w:tab/>
      </w:r>
      <w:r w:rsidRPr="00DB628D">
        <w:rPr>
          <w:rFonts w:cs="Mangal"/>
          <w:i/>
          <w:noProof/>
        </w:rPr>
        <w:t>See</w:t>
      </w:r>
      <w:r w:rsidRPr="00DB628D">
        <w:rPr>
          <w:rFonts w:cs="Mangal"/>
          <w:noProof/>
        </w:rPr>
        <w:t xml:space="preserve"> received signal strength (indication)</w:t>
      </w:r>
    </w:p>
    <w:p w14:paraId="08314821" w14:textId="77777777" w:rsidR="00247B87" w:rsidRDefault="00247B87">
      <w:pPr>
        <w:pStyle w:val="Index1"/>
        <w:tabs>
          <w:tab w:val="right" w:leader="dot" w:pos="4576"/>
        </w:tabs>
        <w:rPr>
          <w:noProof/>
        </w:rPr>
      </w:pPr>
      <w:r>
        <w:rPr>
          <w:noProof/>
        </w:rPr>
        <w:t>Rudnicki, Piotr</w:t>
      </w:r>
      <w:r>
        <w:rPr>
          <w:noProof/>
        </w:rPr>
        <w:tab/>
        <w:t>28</w:t>
      </w:r>
    </w:p>
    <w:p w14:paraId="65A8BCE7" w14:textId="77777777" w:rsidR="00247B87" w:rsidRDefault="00247B87">
      <w:pPr>
        <w:pStyle w:val="Index1"/>
        <w:tabs>
          <w:tab w:val="right" w:leader="dot" w:pos="4576"/>
        </w:tabs>
        <w:rPr>
          <w:noProof/>
        </w:rPr>
      </w:pPr>
      <w:r w:rsidRPr="00DB628D">
        <w:rPr>
          <w:i/>
          <w:noProof/>
        </w:rPr>
        <w:t>RVAMD</w:t>
      </w:r>
      <w:r>
        <w:rPr>
          <w:noProof/>
        </w:rPr>
        <w:tab/>
      </w:r>
      <w:r w:rsidRPr="00DB628D">
        <w:rPr>
          <w:rFonts w:cs="Mangal"/>
          <w:i/>
          <w:noProof/>
        </w:rPr>
        <w:t>See</w:t>
      </w:r>
      <w:r w:rsidRPr="00DB628D">
        <w:rPr>
          <w:rFonts w:cs="Mangal"/>
          <w:noProof/>
        </w:rPr>
        <w:t xml:space="preserve"> absolute message delay</w:t>
      </w:r>
    </w:p>
    <w:p w14:paraId="1563DC7C" w14:textId="77777777" w:rsidR="00247B87" w:rsidRDefault="00247B87">
      <w:pPr>
        <w:pStyle w:val="Index1"/>
        <w:tabs>
          <w:tab w:val="right" w:leader="dot" w:pos="4576"/>
        </w:tabs>
        <w:rPr>
          <w:noProof/>
        </w:rPr>
      </w:pPr>
      <w:r w:rsidRPr="00DB628D">
        <w:rPr>
          <w:i/>
          <w:noProof/>
        </w:rPr>
        <w:t>RVAPD</w:t>
      </w:r>
      <w:r>
        <w:rPr>
          <w:noProof/>
        </w:rPr>
        <w:tab/>
      </w:r>
      <w:r w:rsidRPr="00DB628D">
        <w:rPr>
          <w:rFonts w:cs="Mangal"/>
          <w:i/>
          <w:noProof/>
        </w:rPr>
        <w:t>See</w:t>
      </w:r>
      <w:r w:rsidRPr="00DB628D">
        <w:rPr>
          <w:rFonts w:cs="Mangal"/>
          <w:noProof/>
        </w:rPr>
        <w:t xml:space="preserve"> absolute packet delay</w:t>
      </w:r>
    </w:p>
    <w:p w14:paraId="330E5079" w14:textId="77777777" w:rsidR="00247B87" w:rsidRDefault="00247B87">
      <w:pPr>
        <w:pStyle w:val="Index1"/>
        <w:tabs>
          <w:tab w:val="right" w:leader="dot" w:pos="4576"/>
        </w:tabs>
        <w:rPr>
          <w:bCs/>
          <w:noProof/>
        </w:rPr>
      </w:pPr>
      <w:r w:rsidRPr="00DB628D">
        <w:rPr>
          <w:i/>
          <w:noProof/>
        </w:rPr>
        <w:t>RVariable</w:t>
      </w:r>
      <w:r>
        <w:rPr>
          <w:noProof/>
        </w:rPr>
        <w:tab/>
        <w:t xml:space="preserve">65, 118, 120, 190, </w:t>
      </w:r>
      <w:r>
        <w:rPr>
          <w:b/>
          <w:bCs/>
          <w:noProof/>
        </w:rPr>
        <w:t>323</w:t>
      </w:r>
      <w:r>
        <w:rPr>
          <w:bCs/>
          <w:noProof/>
        </w:rPr>
        <w:t>, 325, 326, 423</w:t>
      </w:r>
    </w:p>
    <w:p w14:paraId="4731FA1D" w14:textId="77777777" w:rsidR="00247B87" w:rsidRDefault="00247B87">
      <w:pPr>
        <w:pStyle w:val="Index2"/>
        <w:tabs>
          <w:tab w:val="right" w:leader="dot" w:pos="4576"/>
        </w:tabs>
        <w:rPr>
          <w:noProof/>
        </w:rPr>
      </w:pPr>
      <w:r>
        <w:rPr>
          <w:noProof/>
        </w:rPr>
        <w:t>class Id</w:t>
      </w:r>
      <w:r>
        <w:rPr>
          <w:noProof/>
        </w:rPr>
        <w:tab/>
        <w:t>148</w:t>
      </w:r>
    </w:p>
    <w:p w14:paraId="6355014D" w14:textId="77777777" w:rsidR="00247B87" w:rsidRDefault="00247B87">
      <w:pPr>
        <w:pStyle w:val="Index2"/>
        <w:tabs>
          <w:tab w:val="right" w:leader="dot" w:pos="4576"/>
        </w:tabs>
        <w:rPr>
          <w:noProof/>
        </w:rPr>
      </w:pPr>
      <w:r>
        <w:rPr>
          <w:noProof/>
        </w:rPr>
        <w:t>combining</w:t>
      </w:r>
      <w:r>
        <w:rPr>
          <w:noProof/>
        </w:rPr>
        <w:tab/>
        <w:t>325</w:t>
      </w:r>
    </w:p>
    <w:p w14:paraId="4F1FCDD9" w14:textId="77777777" w:rsidR="00247B87" w:rsidRDefault="00247B87">
      <w:pPr>
        <w:pStyle w:val="Index2"/>
        <w:tabs>
          <w:tab w:val="right" w:leader="dot" w:pos="4576"/>
        </w:tabs>
        <w:rPr>
          <w:noProof/>
        </w:rPr>
      </w:pPr>
      <w:r>
        <w:rPr>
          <w:noProof/>
        </w:rPr>
        <w:t>creating</w:t>
      </w:r>
      <w:r>
        <w:rPr>
          <w:noProof/>
        </w:rPr>
        <w:tab/>
        <w:t>324</w:t>
      </w:r>
    </w:p>
    <w:p w14:paraId="1228E6BC" w14:textId="77777777" w:rsidR="00247B87" w:rsidRDefault="00247B87">
      <w:pPr>
        <w:pStyle w:val="Index2"/>
        <w:tabs>
          <w:tab w:val="right" w:leader="dot" w:pos="4576"/>
        </w:tabs>
        <w:rPr>
          <w:noProof/>
        </w:rPr>
      </w:pPr>
      <w:r>
        <w:rPr>
          <w:noProof/>
        </w:rPr>
        <w:t>examples</w:t>
      </w:r>
      <w:r>
        <w:rPr>
          <w:noProof/>
        </w:rPr>
        <w:tab/>
        <w:t>119, 159, 347, 352</w:t>
      </w:r>
    </w:p>
    <w:p w14:paraId="46287929" w14:textId="77777777" w:rsidR="00247B87" w:rsidRDefault="00247B87">
      <w:pPr>
        <w:pStyle w:val="Index2"/>
        <w:tabs>
          <w:tab w:val="right" w:leader="dot" w:pos="4576"/>
        </w:tabs>
        <w:rPr>
          <w:noProof/>
        </w:rPr>
      </w:pPr>
      <w:r>
        <w:rPr>
          <w:noProof/>
        </w:rPr>
        <w:t>exposure</w:t>
      </w:r>
      <w:r>
        <w:rPr>
          <w:noProof/>
        </w:rPr>
        <w:tab/>
        <w:t>361, 421</w:t>
      </w:r>
    </w:p>
    <w:p w14:paraId="19BD02F2" w14:textId="77777777" w:rsidR="00247B87" w:rsidRDefault="00247B87">
      <w:pPr>
        <w:pStyle w:val="Index1"/>
        <w:tabs>
          <w:tab w:val="right" w:leader="dot" w:pos="4576"/>
        </w:tabs>
        <w:rPr>
          <w:noProof/>
        </w:rPr>
      </w:pPr>
      <w:r w:rsidRPr="00DB628D">
        <w:rPr>
          <w:i/>
          <w:noProof/>
        </w:rPr>
        <w:t>RVMAT</w:t>
      </w:r>
      <w:r>
        <w:rPr>
          <w:noProof/>
        </w:rPr>
        <w:tab/>
      </w:r>
      <w:r w:rsidRPr="00DB628D">
        <w:rPr>
          <w:rFonts w:cs="Mangal"/>
          <w:i/>
          <w:noProof/>
        </w:rPr>
        <w:t>See</w:t>
      </w:r>
      <w:r w:rsidRPr="00DB628D">
        <w:rPr>
          <w:rFonts w:cs="Mangal"/>
          <w:noProof/>
        </w:rPr>
        <w:t xml:space="preserve"> message access time</w:t>
      </w:r>
    </w:p>
    <w:p w14:paraId="0326CAB8" w14:textId="77777777" w:rsidR="00247B87" w:rsidRDefault="00247B87">
      <w:pPr>
        <w:pStyle w:val="Index1"/>
        <w:tabs>
          <w:tab w:val="right" w:leader="dot" w:pos="4576"/>
        </w:tabs>
        <w:rPr>
          <w:noProof/>
        </w:rPr>
      </w:pPr>
      <w:r w:rsidRPr="00DB628D">
        <w:rPr>
          <w:i/>
          <w:noProof/>
        </w:rPr>
        <w:t>RVMLS</w:t>
      </w:r>
      <w:r>
        <w:rPr>
          <w:noProof/>
        </w:rPr>
        <w:tab/>
      </w:r>
      <w:r w:rsidRPr="00DB628D">
        <w:rPr>
          <w:rFonts w:cs="Mangal"/>
          <w:i/>
          <w:noProof/>
        </w:rPr>
        <w:t>See</w:t>
      </w:r>
      <w:r w:rsidRPr="00DB628D">
        <w:rPr>
          <w:rFonts w:cs="Mangal"/>
          <w:noProof/>
        </w:rPr>
        <w:t xml:space="preserve"> message length statistics</w:t>
      </w:r>
    </w:p>
    <w:p w14:paraId="023BAF4B" w14:textId="77777777" w:rsidR="00247B87" w:rsidRDefault="00247B87">
      <w:pPr>
        <w:pStyle w:val="Index1"/>
        <w:tabs>
          <w:tab w:val="right" w:leader="dot" w:pos="4576"/>
        </w:tabs>
        <w:rPr>
          <w:noProof/>
        </w:rPr>
      </w:pPr>
      <w:r w:rsidRPr="00DB628D">
        <w:rPr>
          <w:i/>
          <w:noProof/>
        </w:rPr>
        <w:t>RVPAT</w:t>
      </w:r>
      <w:r>
        <w:rPr>
          <w:noProof/>
        </w:rPr>
        <w:tab/>
      </w:r>
      <w:r w:rsidRPr="00DB628D">
        <w:rPr>
          <w:rFonts w:cs="Mangal"/>
          <w:i/>
          <w:noProof/>
        </w:rPr>
        <w:t>See</w:t>
      </w:r>
      <w:r w:rsidRPr="00DB628D">
        <w:rPr>
          <w:rFonts w:cs="Mangal"/>
          <w:noProof/>
        </w:rPr>
        <w:t xml:space="preserve"> packet access time</w:t>
      </w:r>
    </w:p>
    <w:p w14:paraId="46C07770" w14:textId="77777777" w:rsidR="00247B87" w:rsidRDefault="00247B87">
      <w:pPr>
        <w:pStyle w:val="Index1"/>
        <w:tabs>
          <w:tab w:val="right" w:leader="dot" w:pos="4576"/>
        </w:tabs>
        <w:rPr>
          <w:noProof/>
        </w:rPr>
      </w:pPr>
      <w:r w:rsidRPr="00DB628D">
        <w:rPr>
          <w:i/>
          <w:noProof/>
        </w:rPr>
        <w:t>RVWMD</w:t>
      </w:r>
      <w:r>
        <w:rPr>
          <w:noProof/>
        </w:rPr>
        <w:tab/>
      </w:r>
      <w:r w:rsidRPr="00DB628D">
        <w:rPr>
          <w:rFonts w:cs="Mangal"/>
          <w:i/>
          <w:noProof/>
        </w:rPr>
        <w:t>See</w:t>
      </w:r>
      <w:r w:rsidRPr="00DB628D">
        <w:rPr>
          <w:rFonts w:cs="Mangal"/>
          <w:noProof/>
        </w:rPr>
        <w:t xml:space="preserve"> weighted message delay</w:t>
      </w:r>
    </w:p>
    <w:p w14:paraId="60B2CE16" w14:textId="77777777" w:rsidR="00247B87" w:rsidRDefault="00247B87">
      <w:pPr>
        <w:pStyle w:val="IndexHeading"/>
        <w:keepNext/>
        <w:tabs>
          <w:tab w:val="right" w:leader="dot" w:pos="4576"/>
        </w:tabs>
        <w:rPr>
          <w:rFonts w:eastAsiaTheme="minorEastAsia" w:cstheme="minorBidi"/>
          <w:b w:val="0"/>
          <w:bCs w:val="0"/>
          <w:noProof/>
        </w:rPr>
      </w:pPr>
      <w:r>
        <w:rPr>
          <w:noProof/>
        </w:rPr>
        <w:t>S</w:t>
      </w:r>
    </w:p>
    <w:p w14:paraId="4699025A" w14:textId="77777777" w:rsidR="00247B87" w:rsidRDefault="00247B87">
      <w:pPr>
        <w:pStyle w:val="Index1"/>
        <w:tabs>
          <w:tab w:val="right" w:leader="dot" w:pos="4576"/>
        </w:tabs>
        <w:rPr>
          <w:bCs/>
          <w:noProof/>
        </w:rPr>
      </w:pPr>
      <w:r w:rsidRPr="00DB628D">
        <w:rPr>
          <w:i/>
          <w:noProof/>
        </w:rPr>
        <w:t>S</w:t>
      </w:r>
      <w:r>
        <w:rPr>
          <w:noProof/>
        </w:rPr>
        <w:t xml:space="preserve"> (owning station pointer)</w:t>
      </w:r>
      <w:r>
        <w:rPr>
          <w:noProof/>
        </w:rPr>
        <w:tab/>
        <w:t xml:space="preserve">50, 110, </w:t>
      </w:r>
      <w:r>
        <w:rPr>
          <w:b/>
          <w:bCs/>
          <w:noProof/>
        </w:rPr>
        <w:t>187</w:t>
      </w:r>
      <w:r>
        <w:rPr>
          <w:bCs/>
          <w:noProof/>
        </w:rPr>
        <w:t>, 188, 189</w:t>
      </w:r>
    </w:p>
    <w:p w14:paraId="76FC00CC" w14:textId="77777777" w:rsidR="00247B87" w:rsidRDefault="00247B87">
      <w:pPr>
        <w:pStyle w:val="Index2"/>
        <w:tabs>
          <w:tab w:val="right" w:leader="dot" w:pos="4576"/>
        </w:tabs>
        <w:rPr>
          <w:noProof/>
        </w:rPr>
      </w:pPr>
      <w:r>
        <w:rPr>
          <w:noProof/>
        </w:rPr>
        <w:t>examples</w:t>
      </w:r>
      <w:r>
        <w:rPr>
          <w:noProof/>
        </w:rPr>
        <w:tab/>
        <w:t>50, 52, 55, 56, 75, 76, 78, 94, 98, 118, 190, 212, 235, 299, 300</w:t>
      </w:r>
    </w:p>
    <w:p w14:paraId="3CB7849A" w14:textId="77777777" w:rsidR="00247B87" w:rsidRDefault="00247B87">
      <w:pPr>
        <w:pStyle w:val="Index1"/>
        <w:tabs>
          <w:tab w:val="right" w:leader="dot" w:pos="4576"/>
        </w:tabs>
        <w:rPr>
          <w:bCs/>
          <w:noProof/>
        </w:rPr>
      </w:pPr>
      <w:r w:rsidRPr="00DB628D">
        <w:rPr>
          <w:i/>
          <w:noProof/>
        </w:rPr>
        <w:t>sameas</w:t>
      </w:r>
      <w:r>
        <w:rPr>
          <w:noProof/>
        </w:rPr>
        <w:tab/>
        <w:t xml:space="preserve">34, 56, </w:t>
      </w:r>
      <w:r>
        <w:rPr>
          <w:b/>
          <w:bCs/>
          <w:noProof/>
        </w:rPr>
        <w:t>205</w:t>
      </w:r>
      <w:r>
        <w:rPr>
          <w:bCs/>
          <w:noProof/>
        </w:rPr>
        <w:t>, 206</w:t>
      </w:r>
    </w:p>
    <w:p w14:paraId="6766D066" w14:textId="77777777" w:rsidR="00247B87" w:rsidRDefault="00247B87">
      <w:pPr>
        <w:pStyle w:val="Index2"/>
        <w:tabs>
          <w:tab w:val="right" w:leader="dot" w:pos="4576"/>
        </w:tabs>
        <w:rPr>
          <w:noProof/>
        </w:rPr>
      </w:pPr>
      <w:r>
        <w:rPr>
          <w:noProof/>
        </w:rPr>
        <w:t>examples</w:t>
      </w:r>
      <w:r>
        <w:rPr>
          <w:noProof/>
        </w:rPr>
        <w:tab/>
        <w:t>31, 34, 43, 55, 77, 81, 82, 194, 206, 390</w:t>
      </w:r>
    </w:p>
    <w:p w14:paraId="6E55CBB1" w14:textId="77777777" w:rsidR="00247B87" w:rsidRDefault="00247B87">
      <w:pPr>
        <w:pStyle w:val="Index2"/>
        <w:tabs>
          <w:tab w:val="right" w:leader="dot" w:pos="4576"/>
        </w:tabs>
        <w:rPr>
          <w:noProof/>
        </w:rPr>
      </w:pPr>
      <w:r>
        <w:rPr>
          <w:noProof/>
        </w:rPr>
        <w:t xml:space="preserve">versus </w:t>
      </w:r>
      <w:r w:rsidRPr="00DB628D">
        <w:rPr>
          <w:i/>
          <w:noProof/>
        </w:rPr>
        <w:t>proceed</w:t>
      </w:r>
      <w:r>
        <w:rPr>
          <w:noProof/>
        </w:rPr>
        <w:tab/>
        <w:t>303</w:t>
      </w:r>
    </w:p>
    <w:p w14:paraId="6C74420E" w14:textId="77777777" w:rsidR="00247B87" w:rsidRDefault="00247B87">
      <w:pPr>
        <w:pStyle w:val="Index1"/>
        <w:tabs>
          <w:tab w:val="right" w:leader="dot" w:pos="4576"/>
        </w:tabs>
        <w:rPr>
          <w:noProof/>
        </w:rPr>
      </w:pPr>
      <w:r>
        <w:rPr>
          <w:noProof/>
        </w:rPr>
        <w:t>sampled channel model</w:t>
      </w:r>
      <w:r>
        <w:rPr>
          <w:noProof/>
        </w:rPr>
        <w:tab/>
        <w:t>390</w:t>
      </w:r>
    </w:p>
    <w:p w14:paraId="4316FD8F" w14:textId="77777777" w:rsidR="00247B87" w:rsidRDefault="00247B87">
      <w:pPr>
        <w:pStyle w:val="Index1"/>
        <w:tabs>
          <w:tab w:val="right" w:leader="dot" w:pos="4576"/>
        </w:tabs>
        <w:rPr>
          <w:bCs/>
          <w:noProof/>
        </w:rPr>
      </w:pPr>
      <w:r w:rsidRPr="00DB628D">
        <w:rPr>
          <w:i/>
          <w:noProof/>
        </w:rPr>
        <w:t>SCL_off</w:t>
      </w:r>
      <w:r>
        <w:rPr>
          <w:noProof/>
        </w:rPr>
        <w:tab/>
      </w:r>
      <w:r>
        <w:rPr>
          <w:b/>
          <w:bCs/>
          <w:noProof/>
        </w:rPr>
        <w:t>225</w:t>
      </w:r>
      <w:r>
        <w:rPr>
          <w:bCs/>
          <w:noProof/>
        </w:rPr>
        <w:t>, 226, 230, 231, 406</w:t>
      </w:r>
    </w:p>
    <w:p w14:paraId="640A3522" w14:textId="77777777" w:rsidR="00247B87" w:rsidRDefault="00247B87">
      <w:pPr>
        <w:pStyle w:val="Index1"/>
        <w:tabs>
          <w:tab w:val="right" w:leader="dot" w:pos="4576"/>
        </w:tabs>
        <w:rPr>
          <w:noProof/>
        </w:rPr>
      </w:pPr>
      <w:r w:rsidRPr="00DB628D">
        <w:rPr>
          <w:i/>
          <w:noProof/>
        </w:rPr>
        <w:t>SCL_on</w:t>
      </w:r>
      <w:r>
        <w:rPr>
          <w:noProof/>
        </w:rPr>
        <w:tab/>
        <w:t>225, 230</w:t>
      </w:r>
    </w:p>
    <w:p w14:paraId="76A53F8D" w14:textId="77777777" w:rsidR="00247B87" w:rsidRDefault="00247B87">
      <w:pPr>
        <w:pStyle w:val="Index1"/>
        <w:tabs>
          <w:tab w:val="right" w:leader="dot" w:pos="4576"/>
        </w:tabs>
        <w:rPr>
          <w:noProof/>
        </w:rPr>
      </w:pPr>
      <w:r w:rsidRPr="00DB628D">
        <w:rPr>
          <w:i/>
          <w:noProof/>
        </w:rPr>
        <w:t xml:space="preserve">Second </w:t>
      </w:r>
      <w:r>
        <w:rPr>
          <w:noProof/>
        </w:rPr>
        <w:t>(</w:t>
      </w:r>
      <w:r w:rsidRPr="00DB628D">
        <w:rPr>
          <w:i/>
          <w:noProof/>
        </w:rPr>
        <w:t>Etu</w:t>
      </w:r>
      <w:r>
        <w:rPr>
          <w:noProof/>
        </w:rPr>
        <w:t xml:space="preserve"> alias)</w:t>
      </w:r>
      <w:r>
        <w:rPr>
          <w:noProof/>
        </w:rPr>
        <w:tab/>
        <w:t>126</w:t>
      </w:r>
    </w:p>
    <w:p w14:paraId="3C83FB22" w14:textId="77777777" w:rsidR="00247B87" w:rsidRDefault="00247B87">
      <w:pPr>
        <w:pStyle w:val="Index1"/>
        <w:tabs>
          <w:tab w:val="right" w:leader="dot" w:pos="4576"/>
        </w:tabs>
        <w:rPr>
          <w:noProof/>
        </w:rPr>
      </w:pPr>
      <w:r w:rsidRPr="00DB628D">
        <w:rPr>
          <w:i/>
          <w:noProof/>
        </w:rPr>
        <w:t>SEED_delay</w:t>
      </w:r>
      <w:r>
        <w:rPr>
          <w:noProof/>
        </w:rPr>
        <w:tab/>
        <w:t>133, 134, 409, 412</w:t>
      </w:r>
    </w:p>
    <w:p w14:paraId="2E462B62" w14:textId="77777777" w:rsidR="00247B87" w:rsidRDefault="00247B87">
      <w:pPr>
        <w:pStyle w:val="Index1"/>
        <w:tabs>
          <w:tab w:val="right" w:leader="dot" w:pos="4576"/>
        </w:tabs>
        <w:rPr>
          <w:noProof/>
        </w:rPr>
      </w:pPr>
      <w:r w:rsidRPr="00DB628D">
        <w:rPr>
          <w:i/>
          <w:noProof/>
        </w:rPr>
        <w:t>SEED_toss</w:t>
      </w:r>
      <w:r>
        <w:rPr>
          <w:noProof/>
        </w:rPr>
        <w:tab/>
        <w:t>133, 134, 135, 281, 409</w:t>
      </w:r>
    </w:p>
    <w:p w14:paraId="54FB14E2" w14:textId="77777777" w:rsidR="00247B87" w:rsidRDefault="00247B87">
      <w:pPr>
        <w:pStyle w:val="Index1"/>
        <w:tabs>
          <w:tab w:val="right" w:leader="dot" w:pos="4576"/>
        </w:tabs>
        <w:rPr>
          <w:noProof/>
        </w:rPr>
      </w:pPr>
      <w:r w:rsidRPr="00DB628D">
        <w:rPr>
          <w:i/>
          <w:noProof/>
        </w:rPr>
        <w:t>SEED_traffic</w:t>
      </w:r>
      <w:r>
        <w:rPr>
          <w:noProof/>
        </w:rPr>
        <w:tab/>
        <w:t>133, 134, 409, 412</w:t>
      </w:r>
    </w:p>
    <w:p w14:paraId="3F5D0A7A" w14:textId="77777777" w:rsidR="00247B87" w:rsidRDefault="00247B87">
      <w:pPr>
        <w:pStyle w:val="Index1"/>
        <w:tabs>
          <w:tab w:val="right" w:leader="dot" w:pos="4576"/>
        </w:tabs>
        <w:rPr>
          <w:noProof/>
        </w:rPr>
      </w:pPr>
      <w:r>
        <w:rPr>
          <w:noProof/>
        </w:rPr>
        <w:t>segment (exposure)</w:t>
      </w:r>
      <w:r>
        <w:rPr>
          <w:noProof/>
        </w:rPr>
        <w:tab/>
        <w:t>350, 351, 361, 426</w:t>
      </w:r>
    </w:p>
    <w:p w14:paraId="6F67C521" w14:textId="77777777" w:rsidR="00247B87" w:rsidRDefault="00247B87">
      <w:pPr>
        <w:pStyle w:val="Index1"/>
        <w:tabs>
          <w:tab w:val="right" w:leader="dot" w:pos="4576"/>
        </w:tabs>
        <w:rPr>
          <w:noProof/>
        </w:rPr>
      </w:pPr>
      <w:r>
        <w:rPr>
          <w:noProof/>
        </w:rPr>
        <w:t>semaphores</w:t>
      </w:r>
      <w:r>
        <w:rPr>
          <w:noProof/>
        </w:rPr>
        <w:tab/>
        <w:t>211, 212</w:t>
      </w:r>
    </w:p>
    <w:p w14:paraId="7B0288E2" w14:textId="77777777" w:rsidR="00247B87" w:rsidRDefault="00247B87">
      <w:pPr>
        <w:pStyle w:val="Index1"/>
        <w:tabs>
          <w:tab w:val="right" w:leader="dot" w:pos="4576"/>
        </w:tabs>
        <w:rPr>
          <w:bCs/>
          <w:noProof/>
        </w:rPr>
      </w:pPr>
      <w:r w:rsidRPr="00DB628D">
        <w:rPr>
          <w:i/>
          <w:noProof/>
        </w:rPr>
        <w:t>Sender</w:t>
      </w:r>
      <w:r>
        <w:rPr>
          <w:noProof/>
        </w:rPr>
        <w:tab/>
      </w:r>
      <w:r>
        <w:rPr>
          <w:b/>
          <w:bCs/>
          <w:noProof/>
        </w:rPr>
        <w:t>216</w:t>
      </w:r>
    </w:p>
    <w:p w14:paraId="2B4A36B8" w14:textId="77777777" w:rsidR="00247B87" w:rsidRDefault="00247B87">
      <w:pPr>
        <w:pStyle w:val="Index2"/>
        <w:tabs>
          <w:tab w:val="right" w:leader="dot" w:pos="4576"/>
        </w:tabs>
        <w:rPr>
          <w:noProof/>
        </w:rPr>
      </w:pPr>
      <w:r>
        <w:rPr>
          <w:noProof/>
        </w:rPr>
        <w:t>examples</w:t>
      </w:r>
      <w:r>
        <w:rPr>
          <w:noProof/>
        </w:rPr>
        <w:tab/>
        <w:t>93</w:t>
      </w:r>
    </w:p>
    <w:p w14:paraId="59220AFB" w14:textId="77777777" w:rsidR="00247B87" w:rsidRDefault="00247B87">
      <w:pPr>
        <w:pStyle w:val="Index1"/>
        <w:tabs>
          <w:tab w:val="right" w:leader="dot" w:pos="4576"/>
        </w:tabs>
        <w:rPr>
          <w:noProof/>
        </w:rPr>
      </w:pPr>
      <w:r w:rsidRPr="00DB628D">
        <w:rPr>
          <w:i/>
          <w:noProof/>
        </w:rPr>
        <w:t>sendJam</w:t>
      </w:r>
      <w:r>
        <w:rPr>
          <w:noProof/>
        </w:rPr>
        <w:tab/>
        <w:t>247</w:t>
      </w:r>
    </w:p>
    <w:p w14:paraId="0A0C2CBB" w14:textId="77777777" w:rsidR="00247B87" w:rsidRDefault="00247B87">
      <w:pPr>
        <w:pStyle w:val="Index1"/>
        <w:tabs>
          <w:tab w:val="right" w:leader="dot" w:pos="4576"/>
        </w:tabs>
        <w:rPr>
          <w:noProof/>
        </w:rPr>
      </w:pPr>
      <w:r>
        <w:rPr>
          <w:noProof/>
        </w:rPr>
        <w:t>sensor</w:t>
      </w:r>
      <w:r>
        <w:rPr>
          <w:noProof/>
        </w:rPr>
        <w:tab/>
        <w:t>10, 11, 26, 69, 76, 81, 135, 317, 318, 319</w:t>
      </w:r>
    </w:p>
    <w:p w14:paraId="101CCAD8" w14:textId="77777777" w:rsidR="00247B87" w:rsidRDefault="00247B87">
      <w:pPr>
        <w:pStyle w:val="Index1"/>
        <w:tabs>
          <w:tab w:val="right" w:leader="dot" w:pos="4576"/>
        </w:tabs>
        <w:rPr>
          <w:noProof/>
        </w:rPr>
      </w:pPr>
      <w:r w:rsidRPr="00DB628D">
        <w:rPr>
          <w:i/>
          <w:noProof/>
        </w:rPr>
        <w:t>SENTINEL</w:t>
      </w:r>
      <w:r>
        <w:rPr>
          <w:noProof/>
        </w:rPr>
        <w:tab/>
        <w:t>313, 314, 315, 317</w:t>
      </w:r>
    </w:p>
    <w:p w14:paraId="3B9E69D4" w14:textId="77777777" w:rsidR="00247B87" w:rsidRDefault="00247B87">
      <w:pPr>
        <w:pStyle w:val="Index2"/>
        <w:tabs>
          <w:tab w:val="right" w:leader="dot" w:pos="4576"/>
        </w:tabs>
        <w:rPr>
          <w:noProof/>
        </w:rPr>
      </w:pPr>
      <w:r>
        <w:rPr>
          <w:noProof/>
        </w:rPr>
        <w:t>examples</w:t>
      </w:r>
      <w:r>
        <w:rPr>
          <w:noProof/>
        </w:rPr>
        <w:tab/>
        <w:t>79</w:t>
      </w:r>
    </w:p>
    <w:p w14:paraId="474ECE0B" w14:textId="77777777" w:rsidR="00247B87" w:rsidRDefault="00247B87">
      <w:pPr>
        <w:pStyle w:val="Index1"/>
        <w:tabs>
          <w:tab w:val="right" w:leader="dot" w:pos="4576"/>
        </w:tabs>
        <w:rPr>
          <w:noProof/>
        </w:rPr>
      </w:pPr>
      <w:r>
        <w:rPr>
          <w:noProof/>
        </w:rPr>
        <w:t>sentinel (</w:t>
      </w:r>
      <w:r w:rsidRPr="00DB628D">
        <w:rPr>
          <w:i/>
          <w:noProof/>
        </w:rPr>
        <w:t>Mailbox</w:t>
      </w:r>
      <w:r>
        <w:rPr>
          <w:noProof/>
        </w:rPr>
        <w:t>)</w:t>
      </w:r>
      <w:r>
        <w:rPr>
          <w:noProof/>
        </w:rPr>
        <w:tab/>
        <w:t>76, 80, 315, 316, 317</w:t>
      </w:r>
    </w:p>
    <w:p w14:paraId="354368A5" w14:textId="77777777" w:rsidR="00247B87" w:rsidRDefault="00247B87">
      <w:pPr>
        <w:pStyle w:val="Index1"/>
        <w:tabs>
          <w:tab w:val="right" w:leader="dot" w:pos="4576"/>
        </w:tabs>
        <w:rPr>
          <w:noProof/>
        </w:rPr>
      </w:pPr>
      <w:r w:rsidRPr="00DB628D">
        <w:rPr>
          <w:i/>
          <w:noProof/>
        </w:rPr>
        <w:t>sentinelFound</w:t>
      </w:r>
      <w:r>
        <w:rPr>
          <w:noProof/>
        </w:rPr>
        <w:tab/>
        <w:t>317</w:t>
      </w:r>
    </w:p>
    <w:p w14:paraId="761243F3" w14:textId="77777777" w:rsidR="00247B87" w:rsidRDefault="00247B87">
      <w:pPr>
        <w:pStyle w:val="Index1"/>
        <w:tabs>
          <w:tab w:val="right" w:leader="dot" w:pos="4576"/>
        </w:tabs>
        <w:rPr>
          <w:noProof/>
        </w:rPr>
      </w:pPr>
      <w:r w:rsidRPr="00DB628D">
        <w:rPr>
          <w:i/>
          <w:noProof/>
        </w:rPr>
        <w:t xml:space="preserve">SERVER </w:t>
      </w:r>
      <w:r>
        <w:rPr>
          <w:noProof/>
        </w:rPr>
        <w:t>(</w:t>
      </w:r>
      <w:r w:rsidRPr="00DB628D">
        <w:rPr>
          <w:i/>
          <w:noProof/>
        </w:rPr>
        <w:t>Mailbox</w:t>
      </w:r>
      <w:r>
        <w:rPr>
          <w:noProof/>
        </w:rPr>
        <w:t xml:space="preserve"> flag)</w:t>
      </w:r>
      <w:r>
        <w:rPr>
          <w:noProof/>
        </w:rPr>
        <w:tab/>
        <w:t>74, 306, 309, 310, 313, 322</w:t>
      </w:r>
    </w:p>
    <w:p w14:paraId="35C5C274" w14:textId="77777777" w:rsidR="00247B87" w:rsidRDefault="00247B87">
      <w:pPr>
        <w:pStyle w:val="Index2"/>
        <w:tabs>
          <w:tab w:val="right" w:leader="dot" w:pos="4576"/>
        </w:tabs>
        <w:rPr>
          <w:noProof/>
        </w:rPr>
      </w:pPr>
      <w:r>
        <w:rPr>
          <w:noProof/>
        </w:rPr>
        <w:t>examples</w:t>
      </w:r>
      <w:r>
        <w:rPr>
          <w:noProof/>
        </w:rPr>
        <w:tab/>
        <w:t>73, 311, 312</w:t>
      </w:r>
    </w:p>
    <w:p w14:paraId="7EC1BBAC" w14:textId="77777777" w:rsidR="00247B87" w:rsidRDefault="00247B87">
      <w:pPr>
        <w:pStyle w:val="Index1"/>
        <w:tabs>
          <w:tab w:val="right" w:leader="dot" w:pos="4576"/>
        </w:tabs>
        <w:rPr>
          <w:noProof/>
        </w:rPr>
      </w:pPr>
      <w:r w:rsidRPr="00DB628D">
        <w:rPr>
          <w:i/>
          <w:noProof/>
        </w:rPr>
        <w:t>setAevMode</w:t>
      </w:r>
    </w:p>
    <w:p w14:paraId="6949A606" w14:textId="77777777" w:rsidR="00247B87" w:rsidRDefault="00247B87">
      <w:pPr>
        <w:pStyle w:val="Index2"/>
        <w:tabs>
          <w:tab w:val="right" w:leader="dot" w:pos="4576"/>
        </w:tabs>
        <w:rPr>
          <w:noProof/>
        </w:rPr>
      </w:pPr>
      <w:r w:rsidRPr="00DB628D">
        <w:rPr>
          <w:i/>
          <w:noProof/>
        </w:rPr>
        <w:t>Port</w:t>
      </w:r>
      <w:r>
        <w:rPr>
          <w:noProof/>
        </w:rPr>
        <w:t xml:space="preserve"> method</w:t>
      </w:r>
      <w:r>
        <w:rPr>
          <w:noProof/>
        </w:rPr>
        <w:tab/>
        <w:t>250</w:t>
      </w:r>
    </w:p>
    <w:p w14:paraId="49732DCA"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184, 279</w:t>
      </w:r>
    </w:p>
    <w:p w14:paraId="62B070A7"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279</w:t>
      </w:r>
    </w:p>
    <w:p w14:paraId="25DEA171" w14:textId="77777777" w:rsidR="00247B87" w:rsidRDefault="00247B87">
      <w:pPr>
        <w:pStyle w:val="Index1"/>
        <w:tabs>
          <w:tab w:val="right" w:leader="dot" w:pos="4576"/>
        </w:tabs>
        <w:rPr>
          <w:noProof/>
        </w:rPr>
      </w:pPr>
      <w:r w:rsidRPr="00DB628D">
        <w:rPr>
          <w:i/>
          <w:noProof/>
        </w:rPr>
        <w:t xml:space="preserve">setD </w:t>
      </w:r>
      <w:r>
        <w:rPr>
          <w:noProof/>
        </w:rPr>
        <w:t>(global function)</w:t>
      </w:r>
      <w:r>
        <w:rPr>
          <w:noProof/>
        </w:rPr>
        <w:tab/>
        <w:t>166</w:t>
      </w:r>
    </w:p>
    <w:p w14:paraId="68E43FAB" w14:textId="77777777" w:rsidR="00247B87" w:rsidRDefault="00247B87">
      <w:pPr>
        <w:pStyle w:val="Index1"/>
        <w:tabs>
          <w:tab w:val="right" w:leader="dot" w:pos="4576"/>
        </w:tabs>
        <w:rPr>
          <w:noProof/>
        </w:rPr>
      </w:pPr>
      <w:r w:rsidRPr="00DB628D">
        <w:rPr>
          <w:i/>
          <w:noProof/>
        </w:rPr>
        <w:t>setDelay</w:t>
      </w:r>
      <w:r>
        <w:rPr>
          <w:noProof/>
        </w:rPr>
        <w:tab/>
        <w:t>207</w:t>
      </w:r>
    </w:p>
    <w:p w14:paraId="176B783D" w14:textId="77777777" w:rsidR="00247B87" w:rsidRDefault="00247B87">
      <w:pPr>
        <w:pStyle w:val="Index1"/>
        <w:tabs>
          <w:tab w:val="right" w:leader="dot" w:pos="4576"/>
        </w:tabs>
        <w:rPr>
          <w:noProof/>
        </w:rPr>
      </w:pPr>
      <w:r w:rsidRPr="00DB628D">
        <w:rPr>
          <w:i/>
          <w:noProof/>
        </w:rPr>
        <w:t>setDFrom</w:t>
      </w:r>
      <w:r>
        <w:rPr>
          <w:noProof/>
        </w:rPr>
        <w:tab/>
        <w:t>167</w:t>
      </w:r>
    </w:p>
    <w:p w14:paraId="10F06BF8" w14:textId="77777777" w:rsidR="00247B87" w:rsidRDefault="00247B87">
      <w:pPr>
        <w:pStyle w:val="Index1"/>
        <w:tabs>
          <w:tab w:val="right" w:leader="dot" w:pos="4576"/>
        </w:tabs>
        <w:rPr>
          <w:noProof/>
        </w:rPr>
      </w:pPr>
      <w:r w:rsidRPr="00DB628D">
        <w:rPr>
          <w:i/>
          <w:noProof/>
        </w:rPr>
        <w:t>setDrift</w:t>
      </w:r>
      <w:r>
        <w:rPr>
          <w:noProof/>
        </w:rPr>
        <w:tab/>
        <w:t>209</w:t>
      </w:r>
    </w:p>
    <w:p w14:paraId="726AB839" w14:textId="77777777" w:rsidR="00247B87" w:rsidRDefault="00247B87">
      <w:pPr>
        <w:pStyle w:val="Index1"/>
        <w:tabs>
          <w:tab w:val="right" w:leader="dot" w:pos="4576"/>
        </w:tabs>
        <w:rPr>
          <w:bCs/>
          <w:noProof/>
        </w:rPr>
      </w:pPr>
      <w:r w:rsidRPr="00DB628D">
        <w:rPr>
          <w:i/>
          <w:noProof/>
        </w:rPr>
        <w:t>setDTo</w:t>
      </w:r>
      <w:r>
        <w:rPr>
          <w:noProof/>
        </w:rPr>
        <w:tab/>
        <w:t xml:space="preserve">61, </w:t>
      </w:r>
      <w:r>
        <w:rPr>
          <w:b/>
          <w:bCs/>
          <w:noProof/>
        </w:rPr>
        <w:t>167</w:t>
      </w:r>
    </w:p>
    <w:p w14:paraId="032A4637" w14:textId="77777777" w:rsidR="00247B87" w:rsidRDefault="00247B87">
      <w:pPr>
        <w:pStyle w:val="Index2"/>
        <w:tabs>
          <w:tab w:val="right" w:leader="dot" w:pos="4576"/>
        </w:tabs>
        <w:rPr>
          <w:noProof/>
        </w:rPr>
      </w:pPr>
      <w:r>
        <w:rPr>
          <w:noProof/>
        </w:rPr>
        <w:t>examples</w:t>
      </w:r>
      <w:r>
        <w:rPr>
          <w:noProof/>
        </w:rPr>
        <w:tab/>
        <w:t>61</w:t>
      </w:r>
    </w:p>
    <w:p w14:paraId="07D467DA" w14:textId="77777777" w:rsidR="00247B87" w:rsidRDefault="00247B87">
      <w:pPr>
        <w:pStyle w:val="Index1"/>
        <w:tabs>
          <w:tab w:val="right" w:leader="dot" w:pos="4576"/>
        </w:tabs>
        <w:rPr>
          <w:bCs/>
          <w:noProof/>
        </w:rPr>
      </w:pPr>
      <w:r w:rsidRPr="00DB628D">
        <w:rPr>
          <w:i/>
          <w:noProof/>
        </w:rPr>
        <w:t>setDu</w:t>
      </w:r>
      <w:r>
        <w:rPr>
          <w:noProof/>
        </w:rPr>
        <w:tab/>
        <w:t xml:space="preserve">110, </w:t>
      </w:r>
      <w:r>
        <w:rPr>
          <w:b/>
          <w:bCs/>
          <w:noProof/>
        </w:rPr>
        <w:t>124</w:t>
      </w:r>
    </w:p>
    <w:p w14:paraId="7AA0CEB1" w14:textId="77777777" w:rsidR="00247B87" w:rsidRDefault="00247B87">
      <w:pPr>
        <w:pStyle w:val="Index2"/>
        <w:tabs>
          <w:tab w:val="right" w:leader="dot" w:pos="4576"/>
        </w:tabs>
        <w:rPr>
          <w:noProof/>
        </w:rPr>
      </w:pPr>
      <w:r>
        <w:rPr>
          <w:noProof/>
        </w:rPr>
        <w:t>examples</w:t>
      </w:r>
      <w:r>
        <w:rPr>
          <w:noProof/>
        </w:rPr>
        <w:tab/>
        <w:t>109</w:t>
      </w:r>
    </w:p>
    <w:p w14:paraId="06264B7D" w14:textId="77777777" w:rsidR="00247B87" w:rsidRDefault="00247B87">
      <w:pPr>
        <w:pStyle w:val="Index1"/>
        <w:tabs>
          <w:tab w:val="right" w:leader="dot" w:pos="4576"/>
        </w:tabs>
        <w:rPr>
          <w:bCs/>
          <w:noProof/>
        </w:rPr>
      </w:pPr>
      <w:r w:rsidRPr="00DB628D">
        <w:rPr>
          <w:i/>
          <w:noProof/>
        </w:rPr>
        <w:t>setErrorRun</w:t>
      </w:r>
      <w:r>
        <w:rPr>
          <w:noProof/>
        </w:rPr>
        <w:tab/>
        <w:t xml:space="preserve">184, </w:t>
      </w:r>
      <w:r>
        <w:rPr>
          <w:b/>
          <w:bCs/>
          <w:noProof/>
        </w:rPr>
        <w:t>283</w:t>
      </w:r>
      <w:r>
        <w:rPr>
          <w:bCs/>
          <w:noProof/>
        </w:rPr>
        <w:t>, 284</w:t>
      </w:r>
    </w:p>
    <w:p w14:paraId="062AB409" w14:textId="77777777" w:rsidR="00247B87" w:rsidRDefault="00247B87">
      <w:pPr>
        <w:pStyle w:val="Index2"/>
        <w:tabs>
          <w:tab w:val="right" w:leader="dot" w:pos="4576"/>
        </w:tabs>
        <w:rPr>
          <w:noProof/>
        </w:rPr>
      </w:pPr>
      <w:r>
        <w:rPr>
          <w:noProof/>
        </w:rPr>
        <w:t>examples</w:t>
      </w:r>
      <w:r>
        <w:rPr>
          <w:noProof/>
        </w:rPr>
        <w:tab/>
        <w:t>284</w:t>
      </w:r>
    </w:p>
    <w:p w14:paraId="2F496489" w14:textId="77777777" w:rsidR="00247B87" w:rsidRDefault="00247B87">
      <w:pPr>
        <w:pStyle w:val="Index1"/>
        <w:tabs>
          <w:tab w:val="right" w:leader="dot" w:pos="4576"/>
        </w:tabs>
        <w:rPr>
          <w:bCs/>
          <w:noProof/>
        </w:rPr>
      </w:pPr>
      <w:r w:rsidRPr="00DB628D">
        <w:rPr>
          <w:i/>
          <w:noProof/>
        </w:rPr>
        <w:t>setEtu</w:t>
      </w:r>
      <w:r>
        <w:rPr>
          <w:noProof/>
        </w:rPr>
        <w:tab/>
        <w:t xml:space="preserve">39, 81, 110, </w:t>
      </w:r>
      <w:r>
        <w:rPr>
          <w:b/>
          <w:bCs/>
          <w:noProof/>
        </w:rPr>
        <w:t>124</w:t>
      </w:r>
      <w:r>
        <w:rPr>
          <w:bCs/>
          <w:noProof/>
        </w:rPr>
        <w:t>, 406</w:t>
      </w:r>
    </w:p>
    <w:p w14:paraId="2DA29624" w14:textId="77777777" w:rsidR="00247B87" w:rsidRDefault="00247B87">
      <w:pPr>
        <w:pStyle w:val="Index2"/>
        <w:tabs>
          <w:tab w:val="right" w:leader="dot" w:pos="4576"/>
        </w:tabs>
        <w:rPr>
          <w:noProof/>
        </w:rPr>
      </w:pPr>
      <w:r>
        <w:rPr>
          <w:noProof/>
        </w:rPr>
        <w:t>examples</w:t>
      </w:r>
      <w:r>
        <w:rPr>
          <w:noProof/>
        </w:rPr>
        <w:tab/>
        <w:t>38, 109, 125, 127</w:t>
      </w:r>
    </w:p>
    <w:p w14:paraId="5166A9A9" w14:textId="77777777" w:rsidR="00247B87" w:rsidRDefault="00247B87">
      <w:pPr>
        <w:pStyle w:val="Index1"/>
        <w:tabs>
          <w:tab w:val="right" w:leader="dot" w:pos="4576"/>
        </w:tabs>
        <w:rPr>
          <w:bCs/>
          <w:noProof/>
        </w:rPr>
      </w:pPr>
      <w:r w:rsidRPr="00DB628D">
        <w:rPr>
          <w:i/>
          <w:noProof/>
        </w:rPr>
        <w:t>setFaultRate</w:t>
      </w:r>
      <w:r>
        <w:rPr>
          <w:noProof/>
        </w:rPr>
        <w:tab/>
      </w:r>
      <w:r>
        <w:rPr>
          <w:b/>
          <w:bCs/>
          <w:noProof/>
        </w:rPr>
        <w:t>260</w:t>
      </w:r>
    </w:p>
    <w:p w14:paraId="6A879647" w14:textId="77777777" w:rsidR="00247B87" w:rsidRDefault="00247B87">
      <w:pPr>
        <w:pStyle w:val="Index2"/>
        <w:tabs>
          <w:tab w:val="right" w:leader="dot" w:pos="4576"/>
        </w:tabs>
        <w:rPr>
          <w:noProof/>
        </w:rPr>
      </w:pPr>
      <w:r>
        <w:rPr>
          <w:noProof/>
        </w:rPr>
        <w:t>examples</w:t>
      </w:r>
      <w:r>
        <w:rPr>
          <w:noProof/>
        </w:rPr>
        <w:tab/>
        <w:t>61</w:t>
      </w:r>
    </w:p>
    <w:p w14:paraId="6E9D127C" w14:textId="77777777" w:rsidR="00247B87" w:rsidRDefault="00247B87">
      <w:pPr>
        <w:pStyle w:val="Index1"/>
        <w:tabs>
          <w:tab w:val="right" w:leader="dot" w:pos="4576"/>
        </w:tabs>
        <w:rPr>
          <w:noProof/>
        </w:rPr>
      </w:pPr>
      <w:r w:rsidRPr="00DB628D">
        <w:rPr>
          <w:i/>
          <w:noProof/>
        </w:rPr>
        <w:t>setFlag</w:t>
      </w:r>
      <w:r>
        <w:rPr>
          <w:noProof/>
        </w:rPr>
        <w:tab/>
        <w:t>143</w:t>
      </w:r>
    </w:p>
    <w:p w14:paraId="1ADB0015" w14:textId="77777777" w:rsidR="00247B87" w:rsidRDefault="00247B87">
      <w:pPr>
        <w:pStyle w:val="Index1"/>
        <w:tabs>
          <w:tab w:val="right" w:leader="dot" w:pos="4576"/>
        </w:tabs>
        <w:rPr>
          <w:noProof/>
        </w:rPr>
      </w:pPr>
      <w:r w:rsidRPr="00DB628D">
        <w:rPr>
          <w:i/>
          <w:noProof/>
        </w:rPr>
        <w:t>setFlush</w:t>
      </w:r>
      <w:r>
        <w:rPr>
          <w:noProof/>
        </w:rPr>
        <w:tab/>
        <w:t>335</w:t>
      </w:r>
    </w:p>
    <w:p w14:paraId="5E9EE1CB" w14:textId="77777777" w:rsidR="00247B87" w:rsidRDefault="00247B87">
      <w:pPr>
        <w:pStyle w:val="Index1"/>
        <w:tabs>
          <w:tab w:val="right" w:leader="dot" w:pos="4576"/>
        </w:tabs>
        <w:rPr>
          <w:noProof/>
        </w:rPr>
      </w:pPr>
      <w:r w:rsidRPr="00DB628D">
        <w:rPr>
          <w:i/>
          <w:noProof/>
        </w:rPr>
        <w:t>setItu</w:t>
      </w:r>
      <w:r>
        <w:rPr>
          <w:noProof/>
        </w:rPr>
        <w:tab/>
        <w:t>124, 406</w:t>
      </w:r>
    </w:p>
    <w:p w14:paraId="1049237B" w14:textId="77777777" w:rsidR="00247B87" w:rsidRDefault="00247B87">
      <w:pPr>
        <w:pStyle w:val="Index1"/>
        <w:tabs>
          <w:tab w:val="right" w:leader="dot" w:pos="4576"/>
        </w:tabs>
        <w:rPr>
          <w:noProof/>
        </w:rPr>
      </w:pPr>
      <w:r w:rsidRPr="00DB628D">
        <w:rPr>
          <w:i/>
          <w:noProof/>
        </w:rPr>
        <w:t>setLimit</w:t>
      </w:r>
    </w:p>
    <w:p w14:paraId="60E2ED63" w14:textId="77777777" w:rsidR="00247B87" w:rsidRDefault="00247B87">
      <w:pPr>
        <w:pStyle w:val="Index2"/>
        <w:tabs>
          <w:tab w:val="right" w:leader="dot" w:pos="4576"/>
        </w:tabs>
        <w:rPr>
          <w:bCs/>
          <w:noProof/>
        </w:rPr>
      </w:pPr>
      <w:r>
        <w:rPr>
          <w:noProof/>
        </w:rPr>
        <w:t>global function</w:t>
      </w:r>
      <w:r>
        <w:rPr>
          <w:noProof/>
        </w:rPr>
        <w:tab/>
        <w:t xml:space="preserve">36, 38, 62, 63, 112, </w:t>
      </w:r>
      <w:r>
        <w:rPr>
          <w:b/>
          <w:bCs/>
          <w:noProof/>
        </w:rPr>
        <w:t>334</w:t>
      </w:r>
      <w:r>
        <w:rPr>
          <w:bCs/>
          <w:noProof/>
        </w:rPr>
        <w:t>, 410</w:t>
      </w:r>
    </w:p>
    <w:p w14:paraId="7CB9E8A5" w14:textId="77777777" w:rsidR="00247B87" w:rsidRDefault="00247B87">
      <w:pPr>
        <w:pStyle w:val="Index2"/>
        <w:tabs>
          <w:tab w:val="right" w:leader="dot" w:pos="4576"/>
        </w:tabs>
        <w:rPr>
          <w:bCs/>
          <w:noProof/>
        </w:rPr>
      </w:pPr>
      <w:r w:rsidRPr="00DB628D">
        <w:rPr>
          <w:i/>
          <w:noProof/>
        </w:rPr>
        <w:t>Mailbox</w:t>
      </w:r>
      <w:r>
        <w:rPr>
          <w:noProof/>
        </w:rPr>
        <w:t xml:space="preserve"> method</w:t>
      </w:r>
      <w:r>
        <w:rPr>
          <w:noProof/>
        </w:rPr>
        <w:tab/>
        <w:t xml:space="preserve">96, 294, </w:t>
      </w:r>
      <w:r>
        <w:rPr>
          <w:b/>
          <w:bCs/>
          <w:noProof/>
        </w:rPr>
        <w:t>301</w:t>
      </w:r>
      <w:r>
        <w:rPr>
          <w:bCs/>
          <w:noProof/>
        </w:rPr>
        <w:t>, 304, 305, 316</w:t>
      </w:r>
    </w:p>
    <w:p w14:paraId="031F018C" w14:textId="77777777" w:rsidR="00247B87" w:rsidRDefault="00247B87">
      <w:pPr>
        <w:pStyle w:val="Index1"/>
        <w:tabs>
          <w:tab w:val="right" w:leader="dot" w:pos="4576"/>
        </w:tabs>
        <w:rPr>
          <w:noProof/>
        </w:rPr>
      </w:pPr>
      <w:r w:rsidRPr="00DB628D">
        <w:rPr>
          <w:i/>
          <w:noProof/>
        </w:rPr>
        <w:t>setLocation</w:t>
      </w:r>
    </w:p>
    <w:p w14:paraId="578B1839" w14:textId="77777777" w:rsidR="00247B87" w:rsidRDefault="00247B87">
      <w:pPr>
        <w:pStyle w:val="Index2"/>
        <w:tabs>
          <w:tab w:val="right" w:leader="dot" w:pos="4576"/>
        </w:tabs>
        <w:rPr>
          <w:noProof/>
        </w:rPr>
      </w:pPr>
      <w:r w:rsidRPr="00DB628D">
        <w:rPr>
          <w:i/>
          <w:noProof/>
        </w:rPr>
        <w:t>Station</w:t>
      </w:r>
      <w:r>
        <w:rPr>
          <w:noProof/>
        </w:rPr>
        <w:t xml:space="preserve"> method</w:t>
      </w:r>
      <w:r>
        <w:rPr>
          <w:noProof/>
        </w:rPr>
        <w:tab/>
        <w:t>92, 182</w:t>
      </w:r>
    </w:p>
    <w:p w14:paraId="0E2D1DAD"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179, 181, 182, 407</w:t>
      </w:r>
    </w:p>
    <w:p w14:paraId="73D82D97" w14:textId="77777777" w:rsidR="00247B87" w:rsidRDefault="00247B87">
      <w:pPr>
        <w:pStyle w:val="Index1"/>
        <w:tabs>
          <w:tab w:val="right" w:leader="dot" w:pos="4576"/>
        </w:tabs>
        <w:rPr>
          <w:bCs/>
          <w:noProof/>
        </w:rPr>
      </w:pPr>
      <w:r w:rsidRPr="00DB628D">
        <w:rPr>
          <w:i/>
          <w:noProof/>
        </w:rPr>
        <w:t>setMinDistance</w:t>
      </w:r>
      <w:r>
        <w:rPr>
          <w:noProof/>
        </w:rPr>
        <w:tab/>
        <w:t xml:space="preserve">179, </w:t>
      </w:r>
      <w:r>
        <w:rPr>
          <w:b/>
          <w:bCs/>
          <w:noProof/>
        </w:rPr>
        <w:t>182</w:t>
      </w:r>
      <w:r>
        <w:rPr>
          <w:bCs/>
          <w:noProof/>
        </w:rPr>
        <w:t>, 184</w:t>
      </w:r>
    </w:p>
    <w:p w14:paraId="4759FF74" w14:textId="77777777" w:rsidR="00247B87" w:rsidRDefault="00247B87">
      <w:pPr>
        <w:pStyle w:val="Index1"/>
        <w:tabs>
          <w:tab w:val="right" w:leader="dot" w:pos="4576"/>
        </w:tabs>
        <w:rPr>
          <w:noProof/>
        </w:rPr>
      </w:pPr>
      <w:r w:rsidRPr="00DB628D">
        <w:rPr>
          <w:i/>
          <w:noProof/>
        </w:rPr>
        <w:t>setNName</w:t>
      </w:r>
      <w:r>
        <w:rPr>
          <w:noProof/>
        </w:rPr>
        <w:tab/>
        <w:t>149</w:t>
      </w:r>
    </w:p>
    <w:p w14:paraId="62A9D9E2" w14:textId="77777777" w:rsidR="00247B87" w:rsidRDefault="00247B87">
      <w:pPr>
        <w:pStyle w:val="Index2"/>
        <w:tabs>
          <w:tab w:val="right" w:leader="dot" w:pos="4576"/>
        </w:tabs>
        <w:rPr>
          <w:noProof/>
        </w:rPr>
      </w:pPr>
      <w:r>
        <w:rPr>
          <w:noProof/>
        </w:rPr>
        <w:t>examples</w:t>
      </w:r>
      <w:r>
        <w:rPr>
          <w:noProof/>
        </w:rPr>
        <w:tab/>
        <w:t>164, 179, 294</w:t>
      </w:r>
    </w:p>
    <w:p w14:paraId="29189DA7" w14:textId="77777777" w:rsidR="00247B87" w:rsidRDefault="00247B87">
      <w:pPr>
        <w:pStyle w:val="Index1"/>
        <w:tabs>
          <w:tab w:val="right" w:leader="dot" w:pos="4576"/>
        </w:tabs>
        <w:rPr>
          <w:noProof/>
        </w:rPr>
      </w:pPr>
      <w:r w:rsidRPr="00DB628D">
        <w:rPr>
          <w:i/>
          <w:noProof/>
        </w:rPr>
        <w:t>setPacketCleaner</w:t>
      </w:r>
      <w:r>
        <w:rPr>
          <w:noProof/>
        </w:rPr>
        <w:tab/>
        <w:t>262</w:t>
      </w:r>
    </w:p>
    <w:p w14:paraId="3064CE62" w14:textId="77777777" w:rsidR="00247B87" w:rsidRDefault="00247B87">
      <w:pPr>
        <w:pStyle w:val="Index1"/>
        <w:tabs>
          <w:tab w:val="right" w:leader="dot" w:pos="4576"/>
        </w:tabs>
        <w:rPr>
          <w:noProof/>
        </w:rPr>
      </w:pPr>
      <w:r w:rsidRPr="00DB628D">
        <w:rPr>
          <w:i/>
          <w:noProof/>
        </w:rPr>
        <w:t>setPreamble</w:t>
      </w:r>
      <w:r>
        <w:rPr>
          <w:noProof/>
        </w:rPr>
        <w:tab/>
        <w:t>181, 184, 263</w:t>
      </w:r>
    </w:p>
    <w:p w14:paraId="264E60B7" w14:textId="77777777" w:rsidR="00247B87" w:rsidRDefault="00247B87">
      <w:pPr>
        <w:pStyle w:val="Index2"/>
        <w:tabs>
          <w:tab w:val="right" w:leader="dot" w:pos="4576"/>
        </w:tabs>
        <w:rPr>
          <w:noProof/>
        </w:rPr>
      </w:pPr>
      <w:r>
        <w:rPr>
          <w:noProof/>
        </w:rPr>
        <w:t>examples</w:t>
      </w:r>
      <w:r>
        <w:rPr>
          <w:noProof/>
        </w:rPr>
        <w:tab/>
        <w:t>179</w:t>
      </w:r>
    </w:p>
    <w:p w14:paraId="27E12187" w14:textId="77777777" w:rsidR="00247B87" w:rsidRDefault="00247B87">
      <w:pPr>
        <w:pStyle w:val="Index1"/>
        <w:tabs>
          <w:tab w:val="right" w:leader="dot" w:pos="4576"/>
        </w:tabs>
        <w:rPr>
          <w:noProof/>
        </w:rPr>
      </w:pPr>
      <w:r w:rsidRPr="00DB628D">
        <w:rPr>
          <w:i/>
          <w:noProof/>
        </w:rPr>
        <w:t>setPurgeDelay</w:t>
      </w:r>
    </w:p>
    <w:p w14:paraId="02CFF1BE" w14:textId="77777777" w:rsidR="00247B87" w:rsidRDefault="00247B87">
      <w:pPr>
        <w:pStyle w:val="Index2"/>
        <w:tabs>
          <w:tab w:val="right" w:leader="dot" w:pos="4576"/>
        </w:tabs>
        <w:rPr>
          <w:noProof/>
        </w:rPr>
      </w:pPr>
      <w:r w:rsidRPr="00DB628D">
        <w:rPr>
          <w:i/>
          <w:noProof/>
        </w:rPr>
        <w:t>Link</w:t>
      </w:r>
      <w:r>
        <w:rPr>
          <w:noProof/>
        </w:rPr>
        <w:t xml:space="preserve"> method</w:t>
      </w:r>
      <w:r>
        <w:rPr>
          <w:noProof/>
        </w:rPr>
        <w:tab/>
        <w:t>163, 245</w:t>
      </w:r>
    </w:p>
    <w:p w14:paraId="7E79B440" w14:textId="77777777" w:rsidR="00247B87" w:rsidRDefault="00247B87">
      <w:pPr>
        <w:pStyle w:val="Index2"/>
        <w:tabs>
          <w:tab w:val="right" w:leader="dot" w:pos="4576"/>
        </w:tabs>
        <w:rPr>
          <w:noProof/>
        </w:rPr>
      </w:pPr>
      <w:r w:rsidRPr="00DB628D">
        <w:rPr>
          <w:i/>
          <w:noProof/>
        </w:rPr>
        <w:t>RFChannel</w:t>
      </w:r>
      <w:r>
        <w:rPr>
          <w:noProof/>
        </w:rPr>
        <w:t xml:space="preserve"> method</w:t>
      </w:r>
      <w:r>
        <w:rPr>
          <w:noProof/>
        </w:rPr>
        <w:tab/>
        <w:t>173, 278</w:t>
      </w:r>
    </w:p>
    <w:p w14:paraId="1E04FE3B" w14:textId="77777777" w:rsidR="00247B87" w:rsidRDefault="00247B87">
      <w:pPr>
        <w:pStyle w:val="Index1"/>
        <w:tabs>
          <w:tab w:val="right" w:leader="dot" w:pos="4576"/>
        </w:tabs>
        <w:rPr>
          <w:noProof/>
        </w:rPr>
      </w:pPr>
      <w:r w:rsidRPr="00DB628D">
        <w:rPr>
          <w:i/>
          <w:noProof/>
        </w:rPr>
        <w:t>setQSLimit</w:t>
      </w:r>
    </w:p>
    <w:p w14:paraId="4099D51B" w14:textId="77777777" w:rsidR="00247B87" w:rsidRDefault="00247B87">
      <w:pPr>
        <w:pStyle w:val="Index2"/>
        <w:tabs>
          <w:tab w:val="right" w:leader="dot" w:pos="4576"/>
        </w:tabs>
        <w:rPr>
          <w:noProof/>
        </w:rPr>
      </w:pPr>
      <w:r>
        <w:rPr>
          <w:noProof/>
        </w:rPr>
        <w:t>global function</w:t>
      </w:r>
      <w:r>
        <w:rPr>
          <w:noProof/>
        </w:rPr>
        <w:tab/>
        <w:t>236</w:t>
      </w:r>
    </w:p>
    <w:p w14:paraId="68914512" w14:textId="77777777" w:rsidR="00247B87" w:rsidRDefault="00247B87">
      <w:pPr>
        <w:pStyle w:val="Index2"/>
        <w:tabs>
          <w:tab w:val="right" w:leader="dot" w:pos="4576"/>
        </w:tabs>
        <w:rPr>
          <w:noProof/>
        </w:rPr>
      </w:pPr>
      <w:r w:rsidRPr="00DB628D">
        <w:rPr>
          <w:i/>
          <w:noProof/>
        </w:rPr>
        <w:t>Station</w:t>
      </w:r>
      <w:r>
        <w:rPr>
          <w:noProof/>
        </w:rPr>
        <w:t xml:space="preserve"> method</w:t>
      </w:r>
      <w:r>
        <w:rPr>
          <w:noProof/>
        </w:rPr>
        <w:tab/>
        <w:t>236</w:t>
      </w:r>
    </w:p>
    <w:p w14:paraId="2813C2B2"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236</w:t>
      </w:r>
    </w:p>
    <w:p w14:paraId="1920E382" w14:textId="77777777" w:rsidR="00247B87" w:rsidRDefault="00247B87">
      <w:pPr>
        <w:pStyle w:val="Index1"/>
        <w:tabs>
          <w:tab w:val="right" w:leader="dot" w:pos="4576"/>
        </w:tabs>
        <w:rPr>
          <w:bCs/>
          <w:noProof/>
        </w:rPr>
      </w:pPr>
      <w:r w:rsidRPr="00DB628D">
        <w:rPr>
          <w:i/>
          <w:noProof/>
        </w:rPr>
        <w:t>setResync</w:t>
      </w:r>
      <w:r>
        <w:rPr>
          <w:noProof/>
        </w:rPr>
        <w:tab/>
        <w:t xml:space="preserve">43, 44, 126, </w:t>
      </w:r>
      <w:r>
        <w:rPr>
          <w:b/>
          <w:bCs/>
          <w:noProof/>
        </w:rPr>
        <w:t>210</w:t>
      </w:r>
      <w:r>
        <w:rPr>
          <w:bCs/>
          <w:noProof/>
        </w:rPr>
        <w:t>, 407</w:t>
      </w:r>
    </w:p>
    <w:p w14:paraId="1DC4B896" w14:textId="77777777" w:rsidR="00247B87" w:rsidRDefault="00247B87">
      <w:pPr>
        <w:pStyle w:val="Index1"/>
        <w:tabs>
          <w:tab w:val="right" w:leader="dot" w:pos="4576"/>
        </w:tabs>
        <w:rPr>
          <w:bCs/>
          <w:noProof/>
        </w:rPr>
      </w:pPr>
      <w:r w:rsidRPr="00DB628D">
        <w:rPr>
          <w:i/>
          <w:noProof/>
        </w:rPr>
        <w:t>setRPower</w:t>
      </w:r>
      <w:r>
        <w:rPr>
          <w:noProof/>
        </w:rPr>
        <w:tab/>
      </w:r>
      <w:r>
        <w:rPr>
          <w:b/>
          <w:bCs/>
          <w:noProof/>
        </w:rPr>
        <w:t>181</w:t>
      </w:r>
      <w:r>
        <w:rPr>
          <w:bCs/>
          <w:noProof/>
        </w:rPr>
        <w:t>, 184, 265, 271</w:t>
      </w:r>
    </w:p>
    <w:p w14:paraId="1EEA1B7A" w14:textId="77777777" w:rsidR="00247B87" w:rsidRDefault="00247B87">
      <w:pPr>
        <w:pStyle w:val="Index1"/>
        <w:tabs>
          <w:tab w:val="right" w:leader="dot" w:pos="4576"/>
        </w:tabs>
        <w:rPr>
          <w:bCs/>
          <w:noProof/>
        </w:rPr>
      </w:pPr>
      <w:r w:rsidRPr="00DB628D">
        <w:rPr>
          <w:i/>
          <w:noProof/>
        </w:rPr>
        <w:t>setRTag</w:t>
      </w:r>
      <w:r>
        <w:rPr>
          <w:noProof/>
        </w:rPr>
        <w:tab/>
      </w:r>
      <w:r>
        <w:rPr>
          <w:b/>
          <w:bCs/>
          <w:noProof/>
        </w:rPr>
        <w:t>181</w:t>
      </w:r>
      <w:r>
        <w:rPr>
          <w:bCs/>
          <w:noProof/>
        </w:rPr>
        <w:t>, 184, 265</w:t>
      </w:r>
    </w:p>
    <w:p w14:paraId="162CC7A7" w14:textId="77777777" w:rsidR="00247B87" w:rsidRDefault="00247B87">
      <w:pPr>
        <w:pStyle w:val="Index1"/>
        <w:tabs>
          <w:tab w:val="right" w:leader="dot" w:pos="4576"/>
        </w:tabs>
        <w:rPr>
          <w:noProof/>
        </w:rPr>
      </w:pPr>
      <w:r w:rsidRPr="00DB628D">
        <w:rPr>
          <w:i/>
          <w:noProof/>
        </w:rPr>
        <w:t>setSecond</w:t>
      </w:r>
      <w:r>
        <w:rPr>
          <w:noProof/>
        </w:rPr>
        <w:tab/>
        <w:t>126</w:t>
      </w:r>
    </w:p>
    <w:p w14:paraId="4EF40B36" w14:textId="77777777" w:rsidR="00247B87" w:rsidRDefault="00247B87">
      <w:pPr>
        <w:pStyle w:val="Index1"/>
        <w:tabs>
          <w:tab w:val="right" w:leader="dot" w:pos="4576"/>
        </w:tabs>
        <w:rPr>
          <w:noProof/>
        </w:rPr>
      </w:pPr>
      <w:r w:rsidRPr="00DB628D">
        <w:rPr>
          <w:i/>
          <w:noProof/>
        </w:rPr>
        <w:t>setSentinel</w:t>
      </w:r>
      <w:r>
        <w:rPr>
          <w:noProof/>
        </w:rPr>
        <w:tab/>
        <w:t>316</w:t>
      </w:r>
    </w:p>
    <w:p w14:paraId="035F03A4" w14:textId="77777777" w:rsidR="00247B87" w:rsidRDefault="00247B87">
      <w:pPr>
        <w:pStyle w:val="Index2"/>
        <w:tabs>
          <w:tab w:val="right" w:leader="dot" w:pos="4576"/>
        </w:tabs>
        <w:rPr>
          <w:noProof/>
        </w:rPr>
      </w:pPr>
      <w:r>
        <w:rPr>
          <w:noProof/>
        </w:rPr>
        <w:t>examples</w:t>
      </w:r>
      <w:r>
        <w:rPr>
          <w:noProof/>
        </w:rPr>
        <w:tab/>
        <w:t>76</w:t>
      </w:r>
    </w:p>
    <w:p w14:paraId="6F1B6911" w14:textId="77777777" w:rsidR="00247B87" w:rsidRDefault="00247B87">
      <w:pPr>
        <w:pStyle w:val="Index1"/>
        <w:tabs>
          <w:tab w:val="right" w:leader="dot" w:pos="4576"/>
        </w:tabs>
        <w:rPr>
          <w:noProof/>
        </w:rPr>
      </w:pPr>
      <w:r w:rsidRPr="00DB628D">
        <w:rPr>
          <w:i/>
          <w:noProof/>
        </w:rPr>
        <w:t>setSigThreshold</w:t>
      </w:r>
      <w:r>
        <w:rPr>
          <w:noProof/>
        </w:rPr>
        <w:tab/>
        <w:t>276</w:t>
      </w:r>
    </w:p>
    <w:p w14:paraId="099A9DC0" w14:textId="77777777" w:rsidR="00247B87" w:rsidRDefault="00247B87">
      <w:pPr>
        <w:pStyle w:val="Index1"/>
        <w:tabs>
          <w:tab w:val="right" w:leader="dot" w:pos="4576"/>
        </w:tabs>
        <w:rPr>
          <w:noProof/>
        </w:rPr>
      </w:pPr>
      <w:r w:rsidRPr="00DB628D">
        <w:rPr>
          <w:i/>
          <w:noProof/>
        </w:rPr>
        <w:t>setSigThresholdHigh</w:t>
      </w:r>
      <w:r>
        <w:rPr>
          <w:noProof/>
        </w:rPr>
        <w:tab/>
        <w:t>276, 277</w:t>
      </w:r>
    </w:p>
    <w:p w14:paraId="0BA289DF" w14:textId="77777777" w:rsidR="00247B87" w:rsidRDefault="00247B87">
      <w:pPr>
        <w:pStyle w:val="Index1"/>
        <w:tabs>
          <w:tab w:val="right" w:leader="dot" w:pos="4576"/>
        </w:tabs>
        <w:rPr>
          <w:noProof/>
        </w:rPr>
      </w:pPr>
      <w:r w:rsidRPr="00DB628D">
        <w:rPr>
          <w:i/>
          <w:noProof/>
        </w:rPr>
        <w:t>setSigThresholdLow</w:t>
      </w:r>
      <w:r>
        <w:rPr>
          <w:noProof/>
        </w:rPr>
        <w:tab/>
        <w:t>276, 277, 284</w:t>
      </w:r>
    </w:p>
    <w:p w14:paraId="758FEF8C" w14:textId="77777777" w:rsidR="00247B87" w:rsidRDefault="00247B87">
      <w:pPr>
        <w:pStyle w:val="Index1"/>
        <w:tabs>
          <w:tab w:val="right" w:leader="dot" w:pos="4576"/>
        </w:tabs>
        <w:rPr>
          <w:noProof/>
        </w:rPr>
      </w:pPr>
      <w:r w:rsidRPr="00DB628D">
        <w:rPr>
          <w:i/>
          <w:noProof/>
        </w:rPr>
        <w:t>setSP</w:t>
      </w:r>
      <w:r>
        <w:rPr>
          <w:noProof/>
        </w:rPr>
        <w:tab/>
        <w:t>193, 300</w:t>
      </w:r>
    </w:p>
    <w:p w14:paraId="2DE5CF43" w14:textId="77777777" w:rsidR="00247B87" w:rsidRDefault="00247B87">
      <w:pPr>
        <w:pStyle w:val="Index1"/>
        <w:tabs>
          <w:tab w:val="right" w:leader="dot" w:pos="4576"/>
        </w:tabs>
        <w:rPr>
          <w:bCs/>
          <w:noProof/>
        </w:rPr>
      </w:pPr>
      <w:r w:rsidRPr="00DB628D">
        <w:rPr>
          <w:i/>
          <w:noProof/>
        </w:rPr>
        <w:t>setTag</w:t>
      </w:r>
      <w:r>
        <w:rPr>
          <w:noProof/>
        </w:rPr>
        <w:tab/>
      </w:r>
      <w:r>
        <w:rPr>
          <w:b/>
          <w:bCs/>
          <w:noProof/>
        </w:rPr>
        <w:t>181</w:t>
      </w:r>
      <w:r>
        <w:rPr>
          <w:bCs/>
          <w:noProof/>
        </w:rPr>
        <w:t>, 184</w:t>
      </w:r>
    </w:p>
    <w:p w14:paraId="644D0B7D" w14:textId="77777777" w:rsidR="00247B87" w:rsidRDefault="00247B87">
      <w:pPr>
        <w:pStyle w:val="Index1"/>
        <w:tabs>
          <w:tab w:val="right" w:leader="dot" w:pos="4576"/>
        </w:tabs>
        <w:rPr>
          <w:noProof/>
        </w:rPr>
      </w:pPr>
      <w:r w:rsidRPr="00DB628D">
        <w:rPr>
          <w:i/>
          <w:noProof/>
        </w:rPr>
        <w:t>setTolerance</w:t>
      </w:r>
    </w:p>
    <w:p w14:paraId="7ABEA58E" w14:textId="77777777" w:rsidR="00247B87" w:rsidRDefault="00247B87">
      <w:pPr>
        <w:pStyle w:val="Index2"/>
        <w:tabs>
          <w:tab w:val="right" w:leader="dot" w:pos="4576"/>
        </w:tabs>
        <w:rPr>
          <w:noProof/>
        </w:rPr>
      </w:pPr>
      <w:r>
        <w:rPr>
          <w:noProof/>
        </w:rPr>
        <w:t>global function</w:t>
      </w:r>
      <w:r>
        <w:rPr>
          <w:noProof/>
        </w:rPr>
        <w:tab/>
        <w:t>209</w:t>
      </w:r>
    </w:p>
    <w:p w14:paraId="7EE22F0B" w14:textId="77777777" w:rsidR="00247B87" w:rsidRDefault="00247B87">
      <w:pPr>
        <w:pStyle w:val="Index2"/>
        <w:tabs>
          <w:tab w:val="right" w:leader="dot" w:pos="4576"/>
        </w:tabs>
        <w:rPr>
          <w:noProof/>
        </w:rPr>
      </w:pPr>
      <w:r w:rsidRPr="00DB628D">
        <w:rPr>
          <w:i/>
          <w:noProof/>
        </w:rPr>
        <w:t>Station</w:t>
      </w:r>
      <w:r>
        <w:rPr>
          <w:noProof/>
        </w:rPr>
        <w:t xml:space="preserve"> method</w:t>
      </w:r>
      <w:r>
        <w:rPr>
          <w:noProof/>
        </w:rPr>
        <w:tab/>
        <w:t>209</w:t>
      </w:r>
    </w:p>
    <w:p w14:paraId="4633BFF1" w14:textId="77777777" w:rsidR="00247B87" w:rsidRDefault="00247B87">
      <w:pPr>
        <w:pStyle w:val="Index1"/>
        <w:tabs>
          <w:tab w:val="right" w:leader="dot" w:pos="4576"/>
        </w:tabs>
        <w:rPr>
          <w:noProof/>
        </w:rPr>
      </w:pPr>
      <w:r w:rsidRPr="00DB628D">
        <w:rPr>
          <w:i/>
          <w:noProof/>
        </w:rPr>
        <w:t>settraceFlags</w:t>
      </w:r>
      <w:r>
        <w:rPr>
          <w:noProof/>
        </w:rPr>
        <w:tab/>
        <w:t>338, 339</w:t>
      </w:r>
    </w:p>
    <w:p w14:paraId="4A575FA2" w14:textId="77777777" w:rsidR="00247B87" w:rsidRDefault="00247B87">
      <w:pPr>
        <w:pStyle w:val="Index1"/>
        <w:tabs>
          <w:tab w:val="right" w:leader="dot" w:pos="4576"/>
        </w:tabs>
        <w:rPr>
          <w:noProof/>
        </w:rPr>
      </w:pPr>
      <w:r w:rsidRPr="00DB628D">
        <w:rPr>
          <w:i/>
          <w:noProof/>
        </w:rPr>
        <w:lastRenderedPageBreak/>
        <w:t>setTraceFlags</w:t>
      </w:r>
      <w:r>
        <w:rPr>
          <w:noProof/>
        </w:rPr>
        <w:tab/>
        <w:t>340</w:t>
      </w:r>
    </w:p>
    <w:p w14:paraId="14FCB6F3" w14:textId="77777777" w:rsidR="00247B87" w:rsidRDefault="00247B87">
      <w:pPr>
        <w:pStyle w:val="Index1"/>
        <w:tabs>
          <w:tab w:val="right" w:leader="dot" w:pos="4576"/>
        </w:tabs>
        <w:rPr>
          <w:noProof/>
        </w:rPr>
      </w:pPr>
      <w:r w:rsidRPr="00DB628D">
        <w:rPr>
          <w:i/>
          <w:noProof/>
        </w:rPr>
        <w:t>settraceStation</w:t>
      </w:r>
      <w:r>
        <w:rPr>
          <w:noProof/>
        </w:rPr>
        <w:tab/>
        <w:t>338, 339, 410</w:t>
      </w:r>
    </w:p>
    <w:p w14:paraId="3E034DBC" w14:textId="77777777" w:rsidR="00247B87" w:rsidRDefault="00247B87">
      <w:pPr>
        <w:pStyle w:val="Index1"/>
        <w:tabs>
          <w:tab w:val="right" w:leader="dot" w:pos="4576"/>
        </w:tabs>
        <w:rPr>
          <w:noProof/>
        </w:rPr>
      </w:pPr>
      <w:r w:rsidRPr="00DB628D">
        <w:rPr>
          <w:i/>
          <w:noProof/>
        </w:rPr>
        <w:t>setTraceStation</w:t>
      </w:r>
      <w:r>
        <w:rPr>
          <w:noProof/>
        </w:rPr>
        <w:tab/>
        <w:t>340</w:t>
      </w:r>
    </w:p>
    <w:p w14:paraId="1FCA0DC0" w14:textId="77777777" w:rsidR="00247B87" w:rsidRDefault="00247B87">
      <w:pPr>
        <w:pStyle w:val="Index1"/>
        <w:tabs>
          <w:tab w:val="right" w:leader="dot" w:pos="4576"/>
        </w:tabs>
        <w:rPr>
          <w:noProof/>
        </w:rPr>
      </w:pPr>
      <w:r w:rsidRPr="00DB628D">
        <w:rPr>
          <w:i/>
          <w:noProof/>
        </w:rPr>
        <w:t>settraceTime</w:t>
      </w:r>
      <w:r>
        <w:rPr>
          <w:noProof/>
        </w:rPr>
        <w:tab/>
        <w:t>338, 339, 410</w:t>
      </w:r>
    </w:p>
    <w:p w14:paraId="257E3A2C" w14:textId="77777777" w:rsidR="00247B87" w:rsidRDefault="00247B87">
      <w:pPr>
        <w:pStyle w:val="Index1"/>
        <w:tabs>
          <w:tab w:val="right" w:leader="dot" w:pos="4576"/>
        </w:tabs>
        <w:rPr>
          <w:noProof/>
        </w:rPr>
      </w:pPr>
      <w:r w:rsidRPr="00DB628D">
        <w:rPr>
          <w:i/>
          <w:noProof/>
        </w:rPr>
        <w:t>setTraceTime</w:t>
      </w:r>
      <w:r>
        <w:rPr>
          <w:noProof/>
        </w:rPr>
        <w:tab/>
        <w:t>340</w:t>
      </w:r>
    </w:p>
    <w:p w14:paraId="768A5F08" w14:textId="77777777" w:rsidR="00247B87" w:rsidRDefault="00247B87">
      <w:pPr>
        <w:pStyle w:val="Index1"/>
        <w:tabs>
          <w:tab w:val="right" w:leader="dot" w:pos="4576"/>
        </w:tabs>
        <w:rPr>
          <w:noProof/>
        </w:rPr>
      </w:pPr>
      <w:r w:rsidRPr="00DB628D">
        <w:rPr>
          <w:i/>
          <w:noProof/>
        </w:rPr>
        <w:t xml:space="preserve">setup (Object </w:t>
      </w:r>
      <w:r>
        <w:rPr>
          <w:noProof/>
        </w:rPr>
        <w:t>method</w:t>
      </w:r>
      <w:r w:rsidRPr="00DB628D">
        <w:rPr>
          <w:i/>
          <w:noProof/>
        </w:rPr>
        <w:t>)</w:t>
      </w:r>
      <w:r>
        <w:rPr>
          <w:noProof/>
        </w:rPr>
        <w:tab/>
      </w:r>
      <w:r w:rsidRPr="00DB628D">
        <w:rPr>
          <w:rFonts w:cs="Mangal"/>
          <w:i/>
          <w:noProof/>
        </w:rPr>
        <w:t>See</w:t>
      </w:r>
      <w:r w:rsidRPr="00DB628D">
        <w:rPr>
          <w:rFonts w:cs="Mangal"/>
          <w:noProof/>
        </w:rPr>
        <w:t xml:space="preserve"> Object (internal type), creating</w:t>
      </w:r>
    </w:p>
    <w:p w14:paraId="356CA6D3" w14:textId="77777777" w:rsidR="00247B87" w:rsidRDefault="00247B87">
      <w:pPr>
        <w:pStyle w:val="Index1"/>
        <w:tabs>
          <w:tab w:val="right" w:leader="dot" w:pos="4576"/>
        </w:tabs>
        <w:rPr>
          <w:noProof/>
        </w:rPr>
      </w:pPr>
      <w:r w:rsidRPr="00DB628D">
        <w:rPr>
          <w:i/>
          <w:noProof/>
        </w:rPr>
        <w:t xml:space="preserve">setvalue </w:t>
      </w:r>
      <w:r>
        <w:rPr>
          <w:noProof/>
        </w:rPr>
        <w:t>(</w:t>
      </w:r>
      <w:r w:rsidRPr="00DB628D">
        <w:rPr>
          <w:i/>
          <w:noProof/>
        </w:rPr>
        <w:t>XMapper</w:t>
      </w:r>
      <w:r>
        <w:rPr>
          <w:noProof/>
        </w:rPr>
        <w:t xml:space="preserve"> method)</w:t>
      </w:r>
      <w:r>
        <w:rPr>
          <w:noProof/>
        </w:rPr>
        <w:tab/>
        <w:t>381, 382</w:t>
      </w:r>
    </w:p>
    <w:p w14:paraId="2448BC4E" w14:textId="77777777" w:rsidR="00247B87" w:rsidRDefault="00247B87">
      <w:pPr>
        <w:pStyle w:val="Index2"/>
        <w:tabs>
          <w:tab w:val="right" w:leader="dot" w:pos="4576"/>
        </w:tabs>
        <w:rPr>
          <w:noProof/>
        </w:rPr>
      </w:pPr>
      <w:r>
        <w:rPr>
          <w:noProof/>
        </w:rPr>
        <w:t>examples</w:t>
      </w:r>
      <w:r>
        <w:rPr>
          <w:noProof/>
        </w:rPr>
        <w:tab/>
        <w:t>386</w:t>
      </w:r>
    </w:p>
    <w:p w14:paraId="156CB309" w14:textId="77777777" w:rsidR="00247B87" w:rsidRDefault="00247B87">
      <w:pPr>
        <w:pStyle w:val="Index1"/>
        <w:tabs>
          <w:tab w:val="right" w:leader="dot" w:pos="4576"/>
        </w:tabs>
        <w:rPr>
          <w:bCs/>
          <w:noProof/>
        </w:rPr>
      </w:pPr>
      <w:r w:rsidRPr="00DB628D">
        <w:rPr>
          <w:i/>
          <w:noProof/>
        </w:rPr>
        <w:t>setXPower</w:t>
      </w:r>
      <w:r>
        <w:rPr>
          <w:noProof/>
        </w:rPr>
        <w:tab/>
      </w:r>
      <w:r>
        <w:rPr>
          <w:b/>
          <w:bCs/>
          <w:noProof/>
        </w:rPr>
        <w:t>181</w:t>
      </w:r>
      <w:r>
        <w:rPr>
          <w:bCs/>
          <w:noProof/>
        </w:rPr>
        <w:t>, 184, 265</w:t>
      </w:r>
    </w:p>
    <w:p w14:paraId="061D2AAD" w14:textId="77777777" w:rsidR="00247B87" w:rsidRDefault="00247B87">
      <w:pPr>
        <w:pStyle w:val="Index1"/>
        <w:tabs>
          <w:tab w:val="right" w:leader="dot" w:pos="4576"/>
        </w:tabs>
        <w:rPr>
          <w:noProof/>
        </w:rPr>
      </w:pPr>
      <w:r w:rsidRPr="00DB628D">
        <w:rPr>
          <w:i/>
          <w:noProof/>
        </w:rPr>
        <w:t>setXRate</w:t>
      </w:r>
    </w:p>
    <w:p w14:paraId="27FAF07D" w14:textId="77777777" w:rsidR="00247B87" w:rsidRDefault="00247B87">
      <w:pPr>
        <w:pStyle w:val="Index2"/>
        <w:tabs>
          <w:tab w:val="right" w:leader="dot" w:pos="4576"/>
        </w:tabs>
        <w:rPr>
          <w:bCs/>
          <w:noProof/>
        </w:rPr>
      </w:pPr>
      <w:r w:rsidRPr="00DB628D">
        <w:rPr>
          <w:i/>
          <w:noProof/>
        </w:rPr>
        <w:t xml:space="preserve">Port </w:t>
      </w:r>
      <w:r>
        <w:rPr>
          <w:noProof/>
        </w:rPr>
        <w:t>method</w:t>
      </w:r>
      <w:r>
        <w:rPr>
          <w:noProof/>
        </w:rPr>
        <w:tab/>
        <w:t xml:space="preserve">164, </w:t>
      </w:r>
      <w:r>
        <w:rPr>
          <w:b/>
          <w:bCs/>
          <w:noProof/>
        </w:rPr>
        <w:t>165</w:t>
      </w:r>
      <w:r>
        <w:rPr>
          <w:bCs/>
          <w:noProof/>
        </w:rPr>
        <w:t>, 179, 247</w:t>
      </w:r>
    </w:p>
    <w:p w14:paraId="60E8A361" w14:textId="77777777" w:rsidR="00247B87" w:rsidRDefault="00247B87">
      <w:pPr>
        <w:pStyle w:val="Index2"/>
        <w:tabs>
          <w:tab w:val="right" w:leader="dot" w:pos="4576"/>
        </w:tabs>
        <w:rPr>
          <w:noProof/>
        </w:rPr>
      </w:pPr>
      <w:r w:rsidRPr="00DB628D">
        <w:rPr>
          <w:i/>
          <w:noProof/>
        </w:rPr>
        <w:t xml:space="preserve">RFChannel </w:t>
      </w:r>
      <w:r>
        <w:rPr>
          <w:noProof/>
        </w:rPr>
        <w:t>method</w:t>
      </w:r>
      <w:r>
        <w:rPr>
          <w:noProof/>
        </w:rPr>
        <w:tab/>
        <w:t>284</w:t>
      </w:r>
    </w:p>
    <w:p w14:paraId="57D0B460" w14:textId="77777777" w:rsidR="00247B87" w:rsidRDefault="00247B87">
      <w:pPr>
        <w:pStyle w:val="Index2"/>
        <w:tabs>
          <w:tab w:val="right" w:leader="dot" w:pos="4576"/>
        </w:tabs>
        <w:rPr>
          <w:noProof/>
        </w:rPr>
      </w:pPr>
      <w:r w:rsidRPr="00DB628D">
        <w:rPr>
          <w:i/>
          <w:noProof/>
        </w:rPr>
        <w:t xml:space="preserve">Transceiver </w:t>
      </w:r>
      <w:r>
        <w:rPr>
          <w:noProof/>
        </w:rPr>
        <w:t>method</w:t>
      </w:r>
      <w:r>
        <w:rPr>
          <w:noProof/>
        </w:rPr>
        <w:tab/>
        <w:t>181, 184, 273, 386</w:t>
      </w:r>
    </w:p>
    <w:p w14:paraId="7CA4B58A" w14:textId="77777777" w:rsidR="00247B87" w:rsidRDefault="00247B87">
      <w:pPr>
        <w:pStyle w:val="Index1"/>
        <w:tabs>
          <w:tab w:val="right" w:leader="dot" w:pos="4576"/>
        </w:tabs>
        <w:rPr>
          <w:bCs/>
          <w:noProof/>
        </w:rPr>
      </w:pPr>
      <w:r w:rsidRPr="00DB628D">
        <w:rPr>
          <w:i/>
          <w:noProof/>
        </w:rPr>
        <w:t>setXTag</w:t>
      </w:r>
      <w:r>
        <w:rPr>
          <w:noProof/>
        </w:rPr>
        <w:tab/>
      </w:r>
      <w:r>
        <w:rPr>
          <w:b/>
          <w:bCs/>
          <w:noProof/>
        </w:rPr>
        <w:t>181</w:t>
      </w:r>
      <w:r>
        <w:rPr>
          <w:bCs/>
          <w:noProof/>
        </w:rPr>
        <w:t>, 184, 265</w:t>
      </w:r>
    </w:p>
    <w:p w14:paraId="55D57A33" w14:textId="77777777" w:rsidR="00247B87" w:rsidRDefault="00247B87">
      <w:pPr>
        <w:pStyle w:val="Index1"/>
        <w:tabs>
          <w:tab w:val="right" w:leader="dot" w:pos="4576"/>
        </w:tabs>
        <w:rPr>
          <w:noProof/>
        </w:rPr>
      </w:pPr>
      <w:r w:rsidRPr="00DB628D">
        <w:rPr>
          <w:i/>
          <w:noProof/>
        </w:rPr>
        <w:t>SGroup</w:t>
      </w:r>
      <w:r>
        <w:rPr>
          <w:noProof/>
        </w:rPr>
        <w:t xml:space="preserve"> (station group)</w:t>
      </w:r>
      <w:r>
        <w:rPr>
          <w:noProof/>
        </w:rPr>
        <w:tab/>
        <w:t>156, 220, 221, 233</w:t>
      </w:r>
    </w:p>
    <w:p w14:paraId="79BDD529" w14:textId="77777777" w:rsidR="00247B87" w:rsidRDefault="00247B87">
      <w:pPr>
        <w:pStyle w:val="Index2"/>
        <w:tabs>
          <w:tab w:val="right" w:leader="dot" w:pos="4576"/>
        </w:tabs>
        <w:rPr>
          <w:noProof/>
        </w:rPr>
      </w:pPr>
      <w:r>
        <w:rPr>
          <w:noProof/>
        </w:rPr>
        <w:t>examples</w:t>
      </w:r>
      <w:r>
        <w:rPr>
          <w:noProof/>
        </w:rPr>
        <w:tab/>
        <w:t>228</w:t>
      </w:r>
    </w:p>
    <w:p w14:paraId="02A76F8C" w14:textId="77777777" w:rsidR="00247B87" w:rsidRDefault="00247B87">
      <w:pPr>
        <w:pStyle w:val="Index2"/>
        <w:tabs>
          <w:tab w:val="right" w:leader="dot" w:pos="4576"/>
        </w:tabs>
        <w:rPr>
          <w:noProof/>
        </w:rPr>
      </w:pPr>
      <w:r>
        <w:rPr>
          <w:noProof/>
        </w:rPr>
        <w:t>using to create communication groups</w:t>
      </w:r>
      <w:r>
        <w:rPr>
          <w:noProof/>
        </w:rPr>
        <w:tab/>
        <w:t>223</w:t>
      </w:r>
    </w:p>
    <w:p w14:paraId="6C6F05D4" w14:textId="77777777" w:rsidR="00247B87" w:rsidRDefault="00247B87">
      <w:pPr>
        <w:pStyle w:val="Index1"/>
        <w:tabs>
          <w:tab w:val="right" w:leader="dot" w:pos="4576"/>
        </w:tabs>
        <w:rPr>
          <w:noProof/>
        </w:rPr>
      </w:pPr>
      <w:r>
        <w:rPr>
          <w:noProof/>
        </w:rPr>
        <w:t>shadowing channel model</w:t>
      </w:r>
      <w:r>
        <w:rPr>
          <w:noProof/>
        </w:rPr>
        <w:tab/>
        <w:t>387</w:t>
      </w:r>
    </w:p>
    <w:p w14:paraId="7A3F8A27" w14:textId="77777777" w:rsidR="00247B87" w:rsidRDefault="00247B87">
      <w:pPr>
        <w:pStyle w:val="Index1"/>
        <w:tabs>
          <w:tab w:val="right" w:leader="dot" w:pos="4576"/>
        </w:tabs>
        <w:rPr>
          <w:noProof/>
        </w:rPr>
      </w:pPr>
      <w:r>
        <w:rPr>
          <w:noProof/>
        </w:rPr>
        <w:t>shortcuts (keyboard, DSD)</w:t>
      </w:r>
      <w:r>
        <w:rPr>
          <w:noProof/>
        </w:rPr>
        <w:tab/>
        <w:t>428</w:t>
      </w:r>
    </w:p>
    <w:p w14:paraId="72A3FFEA" w14:textId="77777777" w:rsidR="00247B87" w:rsidRDefault="00247B87">
      <w:pPr>
        <w:pStyle w:val="Index1"/>
        <w:tabs>
          <w:tab w:val="right" w:leader="dot" w:pos="4576"/>
        </w:tabs>
        <w:rPr>
          <w:noProof/>
        </w:rPr>
      </w:pPr>
      <w:r>
        <w:rPr>
          <w:noProof/>
        </w:rPr>
        <w:t>SIDE</w:t>
      </w:r>
      <w:r>
        <w:rPr>
          <w:noProof/>
        </w:rPr>
        <w:tab/>
        <w:t>10, 11</w:t>
      </w:r>
    </w:p>
    <w:p w14:paraId="189D96B1" w14:textId="77777777" w:rsidR="00247B87" w:rsidRDefault="00247B87">
      <w:pPr>
        <w:pStyle w:val="Index1"/>
        <w:tabs>
          <w:tab w:val="right" w:leader="dot" w:pos="4576"/>
        </w:tabs>
        <w:rPr>
          <w:noProof/>
        </w:rPr>
      </w:pPr>
      <w:r w:rsidRPr="00DB628D">
        <w:rPr>
          <w:i/>
          <w:noProof/>
        </w:rPr>
        <w:t>SIGHIGH</w:t>
      </w:r>
      <w:r>
        <w:rPr>
          <w:noProof/>
        </w:rPr>
        <w:tab/>
        <w:t>277</w:t>
      </w:r>
    </w:p>
    <w:p w14:paraId="70AAC051" w14:textId="77777777" w:rsidR="00247B87" w:rsidRDefault="00247B87">
      <w:pPr>
        <w:pStyle w:val="Index1"/>
        <w:tabs>
          <w:tab w:val="right" w:leader="dot" w:pos="4576"/>
        </w:tabs>
        <w:rPr>
          <w:noProof/>
        </w:rPr>
      </w:pPr>
      <w:r w:rsidRPr="00DB628D">
        <w:rPr>
          <w:i/>
          <w:noProof/>
        </w:rPr>
        <w:t>SIGL_IFA</w:t>
      </w:r>
      <w:r>
        <w:rPr>
          <w:noProof/>
        </w:rPr>
        <w:tab/>
        <w:t>287</w:t>
      </w:r>
    </w:p>
    <w:p w14:paraId="61A0D038" w14:textId="77777777" w:rsidR="00247B87" w:rsidRDefault="00247B87">
      <w:pPr>
        <w:pStyle w:val="Index1"/>
        <w:tabs>
          <w:tab w:val="right" w:leader="dot" w:pos="4576"/>
        </w:tabs>
        <w:rPr>
          <w:noProof/>
        </w:rPr>
      </w:pPr>
      <w:r w:rsidRPr="00DB628D">
        <w:rPr>
          <w:i/>
          <w:noProof/>
        </w:rPr>
        <w:t>SIGL_IFC</w:t>
      </w:r>
      <w:r>
        <w:rPr>
          <w:noProof/>
        </w:rPr>
        <w:tab/>
        <w:t>287</w:t>
      </w:r>
    </w:p>
    <w:p w14:paraId="7160EAA7" w14:textId="77777777" w:rsidR="00247B87" w:rsidRDefault="00247B87">
      <w:pPr>
        <w:pStyle w:val="Index1"/>
        <w:tabs>
          <w:tab w:val="right" w:leader="dot" w:pos="4576"/>
        </w:tabs>
        <w:rPr>
          <w:noProof/>
        </w:rPr>
      </w:pPr>
      <w:r w:rsidRPr="00DB628D">
        <w:rPr>
          <w:i/>
          <w:noProof/>
        </w:rPr>
        <w:t>SIGL_IFM</w:t>
      </w:r>
      <w:r>
        <w:rPr>
          <w:noProof/>
        </w:rPr>
        <w:tab/>
        <w:t>287</w:t>
      </w:r>
    </w:p>
    <w:p w14:paraId="2E17019B" w14:textId="77777777" w:rsidR="00247B87" w:rsidRDefault="00247B87">
      <w:pPr>
        <w:pStyle w:val="Index1"/>
        <w:tabs>
          <w:tab w:val="right" w:leader="dot" w:pos="4576"/>
        </w:tabs>
        <w:rPr>
          <w:noProof/>
        </w:rPr>
      </w:pPr>
      <w:r w:rsidRPr="00DB628D">
        <w:rPr>
          <w:i/>
          <w:noProof/>
        </w:rPr>
        <w:t>SIGL_OWN</w:t>
      </w:r>
      <w:r>
        <w:rPr>
          <w:noProof/>
        </w:rPr>
        <w:tab/>
        <w:t>287</w:t>
      </w:r>
    </w:p>
    <w:p w14:paraId="43A55161" w14:textId="77777777" w:rsidR="00247B87" w:rsidRDefault="00247B87">
      <w:pPr>
        <w:pStyle w:val="Index2"/>
        <w:tabs>
          <w:tab w:val="right" w:leader="dot" w:pos="4576"/>
        </w:tabs>
        <w:rPr>
          <w:noProof/>
        </w:rPr>
      </w:pPr>
      <w:r>
        <w:rPr>
          <w:noProof/>
        </w:rPr>
        <w:t>examples</w:t>
      </w:r>
      <w:r>
        <w:rPr>
          <w:noProof/>
        </w:rPr>
        <w:tab/>
        <w:t>287, 288</w:t>
      </w:r>
    </w:p>
    <w:p w14:paraId="382FC750" w14:textId="77777777" w:rsidR="00247B87" w:rsidRDefault="00247B87">
      <w:pPr>
        <w:pStyle w:val="Index1"/>
        <w:tabs>
          <w:tab w:val="right" w:leader="dot" w:pos="4576"/>
        </w:tabs>
        <w:rPr>
          <w:bCs/>
          <w:noProof/>
        </w:rPr>
      </w:pPr>
      <w:r w:rsidRPr="00DB628D">
        <w:rPr>
          <w:i/>
          <w:noProof/>
        </w:rPr>
        <w:t>sigLevel</w:t>
      </w:r>
      <w:r>
        <w:rPr>
          <w:noProof/>
        </w:rPr>
        <w:tab/>
      </w:r>
      <w:r>
        <w:rPr>
          <w:b/>
          <w:bCs/>
          <w:noProof/>
        </w:rPr>
        <w:t>287</w:t>
      </w:r>
      <w:r>
        <w:rPr>
          <w:bCs/>
          <w:noProof/>
        </w:rPr>
        <w:t>, 289</w:t>
      </w:r>
    </w:p>
    <w:p w14:paraId="1BFE1012" w14:textId="77777777" w:rsidR="00247B87" w:rsidRDefault="00247B87">
      <w:pPr>
        <w:pStyle w:val="Index2"/>
        <w:tabs>
          <w:tab w:val="right" w:leader="dot" w:pos="4576"/>
        </w:tabs>
        <w:rPr>
          <w:noProof/>
        </w:rPr>
      </w:pPr>
      <w:r>
        <w:rPr>
          <w:noProof/>
        </w:rPr>
        <w:t>examples</w:t>
      </w:r>
      <w:r>
        <w:rPr>
          <w:noProof/>
        </w:rPr>
        <w:tab/>
        <w:t>287, 288</w:t>
      </w:r>
    </w:p>
    <w:p w14:paraId="7CBB4B5E" w14:textId="77777777" w:rsidR="00247B87" w:rsidRDefault="00247B87">
      <w:pPr>
        <w:pStyle w:val="Index2"/>
        <w:tabs>
          <w:tab w:val="right" w:leader="dot" w:pos="4576"/>
        </w:tabs>
        <w:rPr>
          <w:noProof/>
        </w:rPr>
      </w:pPr>
      <w:r>
        <w:rPr>
          <w:noProof/>
        </w:rPr>
        <w:t>exposure</w:t>
      </w:r>
      <w:r>
        <w:rPr>
          <w:noProof/>
        </w:rPr>
        <w:tab/>
        <w:t>368</w:t>
      </w:r>
    </w:p>
    <w:p w14:paraId="38474445" w14:textId="77777777" w:rsidR="00247B87" w:rsidRDefault="00247B87">
      <w:pPr>
        <w:pStyle w:val="Index1"/>
        <w:tabs>
          <w:tab w:val="right" w:leader="dot" w:pos="4576"/>
        </w:tabs>
        <w:rPr>
          <w:noProof/>
        </w:rPr>
      </w:pPr>
      <w:r w:rsidRPr="00DB628D">
        <w:rPr>
          <w:i/>
          <w:noProof/>
        </w:rPr>
        <w:t>SIGLOW</w:t>
      </w:r>
      <w:r>
        <w:rPr>
          <w:noProof/>
        </w:rPr>
        <w:tab/>
        <w:t>277, 278, 283</w:t>
      </w:r>
    </w:p>
    <w:p w14:paraId="2112CCEE" w14:textId="77777777" w:rsidR="00247B87" w:rsidRDefault="00247B87">
      <w:pPr>
        <w:pStyle w:val="Index2"/>
        <w:tabs>
          <w:tab w:val="right" w:leader="dot" w:pos="4576"/>
        </w:tabs>
        <w:rPr>
          <w:noProof/>
        </w:rPr>
      </w:pPr>
      <w:r>
        <w:rPr>
          <w:noProof/>
        </w:rPr>
        <w:t>examples</w:t>
      </w:r>
      <w:r>
        <w:rPr>
          <w:noProof/>
        </w:rPr>
        <w:tab/>
        <w:t>284</w:t>
      </w:r>
    </w:p>
    <w:p w14:paraId="694C9356" w14:textId="77777777" w:rsidR="00247B87" w:rsidRDefault="00247B87">
      <w:pPr>
        <w:pStyle w:val="Index1"/>
        <w:tabs>
          <w:tab w:val="right" w:leader="dot" w:pos="4576"/>
        </w:tabs>
        <w:rPr>
          <w:noProof/>
        </w:rPr>
      </w:pPr>
      <w:r>
        <w:rPr>
          <w:noProof/>
        </w:rPr>
        <w:t>sigma</w:t>
      </w:r>
    </w:p>
    <w:p w14:paraId="39BD3205" w14:textId="77777777" w:rsidR="00247B87" w:rsidRDefault="00247B87">
      <w:pPr>
        <w:pStyle w:val="Index2"/>
        <w:tabs>
          <w:tab w:val="right" w:leader="dot" w:pos="4576"/>
        </w:tabs>
        <w:rPr>
          <w:noProof/>
        </w:rPr>
      </w:pPr>
      <w:r>
        <w:rPr>
          <w:noProof/>
        </w:rPr>
        <w:t>mapper (in sampled channel model)</w:t>
      </w:r>
      <w:r>
        <w:rPr>
          <w:noProof/>
        </w:rPr>
        <w:tab/>
        <w:t>391</w:t>
      </w:r>
    </w:p>
    <w:p w14:paraId="2A34B33F" w14:textId="77777777" w:rsidR="00247B87" w:rsidRDefault="00247B87">
      <w:pPr>
        <w:pStyle w:val="Index2"/>
        <w:tabs>
          <w:tab w:val="right" w:leader="dot" w:pos="4576"/>
        </w:tabs>
        <w:rPr>
          <w:noProof/>
        </w:rPr>
      </w:pPr>
      <w:r>
        <w:rPr>
          <w:noProof/>
        </w:rPr>
        <w:t>standard deviation</w:t>
      </w:r>
      <w:r>
        <w:rPr>
          <w:noProof/>
        </w:rPr>
        <w:tab/>
        <w:t>391</w:t>
      </w:r>
    </w:p>
    <w:p w14:paraId="42CD5207" w14:textId="77777777" w:rsidR="00247B87" w:rsidRDefault="00247B87">
      <w:pPr>
        <w:pStyle w:val="Index2"/>
        <w:tabs>
          <w:tab w:val="right" w:leader="dot" w:pos="4576"/>
        </w:tabs>
        <w:rPr>
          <w:noProof/>
        </w:rPr>
      </w:pPr>
      <w:r>
        <w:rPr>
          <w:noProof/>
        </w:rPr>
        <w:t>threshold (in sampled channel model)</w:t>
      </w:r>
      <w:r>
        <w:rPr>
          <w:noProof/>
        </w:rPr>
        <w:tab/>
        <w:t>391</w:t>
      </w:r>
    </w:p>
    <w:p w14:paraId="59D09DB9" w14:textId="77777777" w:rsidR="00247B87" w:rsidRDefault="00247B87">
      <w:pPr>
        <w:pStyle w:val="Index1"/>
        <w:tabs>
          <w:tab w:val="right" w:leader="dot" w:pos="4576"/>
        </w:tabs>
        <w:rPr>
          <w:noProof/>
        </w:rPr>
      </w:pPr>
      <w:r>
        <w:rPr>
          <w:noProof/>
        </w:rPr>
        <w:t>signal</w:t>
      </w:r>
    </w:p>
    <w:p w14:paraId="333FB17A" w14:textId="77777777" w:rsidR="00247B87" w:rsidRDefault="00247B87">
      <w:pPr>
        <w:pStyle w:val="Index2"/>
        <w:tabs>
          <w:tab w:val="right" w:leader="dot" w:pos="4576"/>
        </w:tabs>
        <w:rPr>
          <w:noProof/>
        </w:rPr>
      </w:pPr>
      <w:r>
        <w:rPr>
          <w:noProof/>
        </w:rPr>
        <w:t>attenuation</w:t>
      </w:r>
      <w:r>
        <w:rPr>
          <w:noProof/>
        </w:rPr>
        <w:tab/>
      </w:r>
      <w:r w:rsidRPr="00DB628D">
        <w:rPr>
          <w:rFonts w:cs="Mangal"/>
          <w:i/>
          <w:noProof/>
        </w:rPr>
        <w:t>See</w:t>
      </w:r>
      <w:r w:rsidRPr="00DB628D">
        <w:rPr>
          <w:rFonts w:cs="Mangal"/>
          <w:noProof/>
        </w:rPr>
        <w:t xml:space="preserve"> attenuation</w:t>
      </w:r>
    </w:p>
    <w:p w14:paraId="2D88650C" w14:textId="77777777" w:rsidR="00247B87" w:rsidRDefault="00247B87">
      <w:pPr>
        <w:pStyle w:val="Index2"/>
        <w:tabs>
          <w:tab w:val="right" w:leader="dot" w:pos="4576"/>
        </w:tabs>
        <w:rPr>
          <w:noProof/>
        </w:rPr>
      </w:pPr>
      <w:r>
        <w:rPr>
          <w:noProof/>
        </w:rPr>
        <w:t>propagation</w:t>
      </w:r>
      <w:r>
        <w:rPr>
          <w:noProof/>
        </w:rPr>
        <w:tab/>
      </w:r>
      <w:r w:rsidRPr="00DB628D">
        <w:rPr>
          <w:rFonts w:cs="Mangal"/>
          <w:i/>
          <w:noProof/>
        </w:rPr>
        <w:t>See</w:t>
      </w:r>
      <w:r w:rsidRPr="00DB628D">
        <w:rPr>
          <w:rFonts w:cs="Mangal"/>
          <w:noProof/>
        </w:rPr>
        <w:t xml:space="preserve"> propagation</w:t>
      </w:r>
    </w:p>
    <w:p w14:paraId="64993B06" w14:textId="77777777" w:rsidR="00247B87" w:rsidRDefault="00247B87">
      <w:pPr>
        <w:pStyle w:val="Index1"/>
        <w:tabs>
          <w:tab w:val="right" w:leader="dot" w:pos="4576"/>
        </w:tabs>
        <w:rPr>
          <w:noProof/>
        </w:rPr>
      </w:pPr>
      <w:r w:rsidRPr="00DB628D">
        <w:rPr>
          <w:i/>
          <w:noProof/>
        </w:rPr>
        <w:t>signal</w:t>
      </w:r>
    </w:p>
    <w:p w14:paraId="657A41D3" w14:textId="77777777" w:rsidR="00247B87" w:rsidRDefault="00247B87">
      <w:pPr>
        <w:pStyle w:val="Index2"/>
        <w:tabs>
          <w:tab w:val="right" w:leader="dot" w:pos="4576"/>
        </w:tabs>
        <w:rPr>
          <w:noProof/>
        </w:rPr>
      </w:pPr>
      <w:r>
        <w:rPr>
          <w:noProof/>
        </w:rPr>
        <w:t>examples</w:t>
      </w:r>
      <w:r>
        <w:rPr>
          <w:noProof/>
        </w:rPr>
        <w:tab/>
        <w:t>201, 212</w:t>
      </w:r>
    </w:p>
    <w:p w14:paraId="1E3C2408" w14:textId="77777777" w:rsidR="00247B87" w:rsidRDefault="00247B87">
      <w:pPr>
        <w:pStyle w:val="Index2"/>
        <w:tabs>
          <w:tab w:val="right" w:leader="dot" w:pos="4576"/>
        </w:tabs>
        <w:rPr>
          <w:noProof/>
        </w:rPr>
      </w:pPr>
      <w:r w:rsidRPr="00DB628D">
        <w:rPr>
          <w:i/>
          <w:noProof/>
        </w:rPr>
        <w:t>Mailbox</w:t>
      </w:r>
      <w:r>
        <w:rPr>
          <w:noProof/>
        </w:rPr>
        <w:t xml:space="preserve"> method</w:t>
      </w:r>
      <w:r>
        <w:rPr>
          <w:noProof/>
        </w:rPr>
        <w:tab/>
        <w:t>305</w:t>
      </w:r>
    </w:p>
    <w:p w14:paraId="043EFB5C" w14:textId="77777777" w:rsidR="00247B87" w:rsidRDefault="00247B87">
      <w:pPr>
        <w:pStyle w:val="Index2"/>
        <w:tabs>
          <w:tab w:val="right" w:leader="dot" w:pos="4576"/>
        </w:tabs>
        <w:rPr>
          <w:noProof/>
        </w:rPr>
      </w:pPr>
      <w:r w:rsidRPr="00DB628D">
        <w:rPr>
          <w:i/>
          <w:noProof/>
        </w:rPr>
        <w:t>Monitor</w:t>
      </w:r>
      <w:r>
        <w:rPr>
          <w:noProof/>
        </w:rPr>
        <w:t xml:space="preserve"> method</w:t>
      </w:r>
      <w:r>
        <w:rPr>
          <w:noProof/>
        </w:rPr>
        <w:tab/>
        <w:t>211</w:t>
      </w:r>
    </w:p>
    <w:p w14:paraId="7F3DB197" w14:textId="77777777" w:rsidR="00247B87" w:rsidRDefault="00247B87">
      <w:pPr>
        <w:pStyle w:val="Index2"/>
        <w:tabs>
          <w:tab w:val="right" w:leader="dot" w:pos="4576"/>
        </w:tabs>
        <w:rPr>
          <w:noProof/>
        </w:rPr>
      </w:pPr>
      <w:r w:rsidRPr="00DB628D">
        <w:rPr>
          <w:i/>
          <w:noProof/>
        </w:rPr>
        <w:t>Process</w:t>
      </w:r>
      <w:r>
        <w:rPr>
          <w:noProof/>
        </w:rPr>
        <w:t xml:space="preserve"> method</w:t>
      </w:r>
      <w:r>
        <w:rPr>
          <w:noProof/>
        </w:rPr>
        <w:tab/>
        <w:t>201</w:t>
      </w:r>
    </w:p>
    <w:p w14:paraId="7CD2DE65" w14:textId="77777777" w:rsidR="00247B87" w:rsidRDefault="00247B87">
      <w:pPr>
        <w:pStyle w:val="Index1"/>
        <w:tabs>
          <w:tab w:val="right" w:leader="dot" w:pos="4576"/>
        </w:tabs>
        <w:rPr>
          <w:noProof/>
        </w:rPr>
      </w:pPr>
      <w:r w:rsidRPr="00DB628D">
        <w:rPr>
          <w:i/>
          <w:noProof/>
        </w:rPr>
        <w:t>SIGNAL</w:t>
      </w:r>
      <w:r>
        <w:rPr>
          <w:noProof/>
        </w:rPr>
        <w:tab/>
        <w:t>201</w:t>
      </w:r>
    </w:p>
    <w:p w14:paraId="40AAC24D" w14:textId="77777777" w:rsidR="00247B87" w:rsidRDefault="00247B87">
      <w:pPr>
        <w:pStyle w:val="Index2"/>
        <w:tabs>
          <w:tab w:val="right" w:leader="dot" w:pos="4576"/>
        </w:tabs>
        <w:rPr>
          <w:noProof/>
        </w:rPr>
      </w:pPr>
      <w:r>
        <w:rPr>
          <w:noProof/>
        </w:rPr>
        <w:t>exposure</w:t>
      </w:r>
      <w:r>
        <w:rPr>
          <w:noProof/>
        </w:rPr>
        <w:tab/>
        <w:t>358</w:t>
      </w:r>
    </w:p>
    <w:p w14:paraId="71ECD651" w14:textId="77777777" w:rsidR="00247B87" w:rsidRDefault="00247B87">
      <w:pPr>
        <w:pStyle w:val="Index1"/>
        <w:tabs>
          <w:tab w:val="right" w:leader="dot" w:pos="4576"/>
        </w:tabs>
        <w:rPr>
          <w:noProof/>
        </w:rPr>
      </w:pPr>
      <w:r>
        <w:rPr>
          <w:noProof/>
        </w:rPr>
        <w:t>signal passing</w:t>
      </w:r>
      <w:r>
        <w:rPr>
          <w:noProof/>
        </w:rPr>
        <w:tab/>
        <w:t>195, 201, 202, 210, 211, 291, 304, 305</w:t>
      </w:r>
    </w:p>
    <w:p w14:paraId="25E6D32B" w14:textId="77777777" w:rsidR="00247B87" w:rsidRDefault="00247B87">
      <w:pPr>
        <w:pStyle w:val="Index2"/>
        <w:tabs>
          <w:tab w:val="right" w:leader="dot" w:pos="4576"/>
        </w:tabs>
        <w:rPr>
          <w:noProof/>
        </w:rPr>
      </w:pPr>
      <w:r>
        <w:rPr>
          <w:noProof/>
        </w:rPr>
        <w:t>priority</w:t>
      </w:r>
      <w:r>
        <w:rPr>
          <w:noProof/>
        </w:rPr>
        <w:tab/>
        <w:t>203, 211, 302, 305</w:t>
      </w:r>
    </w:p>
    <w:p w14:paraId="233FE846" w14:textId="77777777" w:rsidR="00247B87" w:rsidRDefault="00247B87">
      <w:pPr>
        <w:pStyle w:val="Index1"/>
        <w:tabs>
          <w:tab w:val="right" w:leader="dot" w:pos="4576"/>
        </w:tabs>
        <w:rPr>
          <w:noProof/>
        </w:rPr>
      </w:pPr>
      <w:r>
        <w:rPr>
          <w:noProof/>
        </w:rPr>
        <w:t>signal to interference ratio</w:t>
      </w:r>
      <w:r>
        <w:rPr>
          <w:noProof/>
        </w:rPr>
        <w:tab/>
        <w:t>100</w:t>
      </w:r>
    </w:p>
    <w:p w14:paraId="65BE7C20" w14:textId="77777777" w:rsidR="00247B87" w:rsidRDefault="00247B87">
      <w:pPr>
        <w:pStyle w:val="Index1"/>
        <w:tabs>
          <w:tab w:val="right" w:leader="dot" w:pos="4576"/>
        </w:tabs>
        <w:rPr>
          <w:noProof/>
        </w:rPr>
      </w:pPr>
      <w:r w:rsidRPr="00DB628D">
        <w:rPr>
          <w:i/>
          <w:noProof/>
        </w:rPr>
        <w:t>signalP</w:t>
      </w:r>
    </w:p>
    <w:p w14:paraId="57ACC864" w14:textId="77777777" w:rsidR="00247B87" w:rsidRDefault="00247B87">
      <w:pPr>
        <w:pStyle w:val="Index2"/>
        <w:tabs>
          <w:tab w:val="right" w:leader="dot" w:pos="4576"/>
        </w:tabs>
        <w:rPr>
          <w:noProof/>
        </w:rPr>
      </w:pPr>
      <w:r w:rsidRPr="00DB628D">
        <w:rPr>
          <w:i/>
          <w:noProof/>
        </w:rPr>
        <w:t>Mailbox</w:t>
      </w:r>
      <w:r>
        <w:rPr>
          <w:noProof/>
        </w:rPr>
        <w:t xml:space="preserve"> method</w:t>
      </w:r>
      <w:r>
        <w:rPr>
          <w:noProof/>
        </w:rPr>
        <w:tab/>
        <w:t>305</w:t>
      </w:r>
    </w:p>
    <w:p w14:paraId="1A908C55" w14:textId="77777777" w:rsidR="00247B87" w:rsidRDefault="00247B87">
      <w:pPr>
        <w:pStyle w:val="Index2"/>
        <w:tabs>
          <w:tab w:val="right" w:leader="dot" w:pos="4576"/>
        </w:tabs>
        <w:rPr>
          <w:noProof/>
        </w:rPr>
      </w:pPr>
      <w:r w:rsidRPr="00DB628D">
        <w:rPr>
          <w:i/>
          <w:noProof/>
        </w:rPr>
        <w:t>Monitor</w:t>
      </w:r>
      <w:r>
        <w:rPr>
          <w:noProof/>
        </w:rPr>
        <w:t xml:space="preserve"> method</w:t>
      </w:r>
      <w:r>
        <w:rPr>
          <w:noProof/>
        </w:rPr>
        <w:tab/>
        <w:t>211</w:t>
      </w:r>
    </w:p>
    <w:p w14:paraId="366450DA" w14:textId="77777777" w:rsidR="00247B87" w:rsidRDefault="00247B87">
      <w:pPr>
        <w:pStyle w:val="Index2"/>
        <w:tabs>
          <w:tab w:val="right" w:leader="dot" w:pos="4576"/>
        </w:tabs>
        <w:rPr>
          <w:noProof/>
        </w:rPr>
      </w:pPr>
      <w:r w:rsidRPr="00DB628D">
        <w:rPr>
          <w:i/>
          <w:noProof/>
        </w:rPr>
        <w:t>Process</w:t>
      </w:r>
      <w:r>
        <w:rPr>
          <w:noProof/>
        </w:rPr>
        <w:t xml:space="preserve"> method</w:t>
      </w:r>
      <w:r>
        <w:rPr>
          <w:noProof/>
        </w:rPr>
        <w:tab/>
        <w:t>203</w:t>
      </w:r>
    </w:p>
    <w:p w14:paraId="417E88F9" w14:textId="77777777" w:rsidR="00247B87" w:rsidRDefault="00247B87">
      <w:pPr>
        <w:pStyle w:val="Index1"/>
        <w:tabs>
          <w:tab w:val="right" w:leader="dot" w:pos="4576"/>
        </w:tabs>
        <w:rPr>
          <w:noProof/>
        </w:rPr>
      </w:pPr>
      <w:r w:rsidRPr="00DB628D">
        <w:rPr>
          <w:i/>
          <w:noProof/>
        </w:rPr>
        <w:t>Signature</w:t>
      </w:r>
      <w:r>
        <w:rPr>
          <w:noProof/>
        </w:rPr>
        <w:tab/>
      </w:r>
      <w:r w:rsidRPr="00DB628D">
        <w:rPr>
          <w:rFonts w:cs="Mangal"/>
          <w:i/>
          <w:noProof/>
        </w:rPr>
        <w:t>See</w:t>
      </w:r>
      <w:r w:rsidRPr="00DB628D">
        <w:rPr>
          <w:rFonts w:cs="Mangal"/>
          <w:noProof/>
        </w:rPr>
        <w:t xml:space="preserve"> </w:t>
      </w:r>
      <w:r w:rsidRPr="00DB628D">
        <w:rPr>
          <w:rFonts w:cs="Mangal"/>
          <w:i/>
          <w:noProof/>
        </w:rPr>
        <w:t>Packet</w:t>
      </w:r>
      <w:r w:rsidRPr="00DB628D">
        <w:rPr>
          <w:rFonts w:cs="Mangal"/>
          <w:noProof/>
        </w:rPr>
        <w:t xml:space="preserve">, </w:t>
      </w:r>
      <w:r w:rsidRPr="00DB628D">
        <w:rPr>
          <w:rFonts w:cs="Mangal"/>
          <w:i/>
          <w:noProof/>
        </w:rPr>
        <w:t>Signature</w:t>
      </w:r>
    </w:p>
    <w:p w14:paraId="2E5980C4" w14:textId="77777777" w:rsidR="00247B87" w:rsidRDefault="00247B87">
      <w:pPr>
        <w:pStyle w:val="Index1"/>
        <w:tabs>
          <w:tab w:val="right" w:leader="dot" w:pos="4576"/>
        </w:tabs>
        <w:rPr>
          <w:noProof/>
        </w:rPr>
      </w:pPr>
      <w:r w:rsidRPr="00DB628D">
        <w:rPr>
          <w:i/>
          <w:noProof/>
        </w:rPr>
        <w:t>SIGSEGV</w:t>
      </w:r>
      <w:r>
        <w:rPr>
          <w:noProof/>
        </w:rPr>
        <w:tab/>
        <w:t>405</w:t>
      </w:r>
    </w:p>
    <w:p w14:paraId="3AAD9D8B" w14:textId="77777777" w:rsidR="00247B87" w:rsidRDefault="00247B87">
      <w:pPr>
        <w:pStyle w:val="Index1"/>
        <w:tabs>
          <w:tab w:val="right" w:leader="dot" w:pos="4576"/>
        </w:tabs>
        <w:rPr>
          <w:noProof/>
        </w:rPr>
      </w:pPr>
      <w:r w:rsidRPr="00DB628D">
        <w:rPr>
          <w:i/>
          <w:noProof/>
        </w:rPr>
        <w:t>SILENCE</w:t>
      </w:r>
    </w:p>
    <w:p w14:paraId="3181BC22" w14:textId="77777777" w:rsidR="00247B87" w:rsidRDefault="00247B87">
      <w:pPr>
        <w:pStyle w:val="Index2"/>
        <w:tabs>
          <w:tab w:val="right" w:leader="dot" w:pos="4576"/>
        </w:tabs>
        <w:rPr>
          <w:noProof/>
        </w:rPr>
      </w:pPr>
      <w:r>
        <w:rPr>
          <w:noProof/>
        </w:rPr>
        <w:t>examples</w:t>
      </w:r>
      <w:r>
        <w:rPr>
          <w:noProof/>
        </w:rPr>
        <w:tab/>
        <w:t>52, 55, 252</w:t>
      </w:r>
    </w:p>
    <w:p w14:paraId="591B27A3" w14:textId="77777777" w:rsidR="00247B87" w:rsidRDefault="00247B87">
      <w:pPr>
        <w:pStyle w:val="Index2"/>
        <w:tabs>
          <w:tab w:val="right" w:leader="dot" w:pos="4576"/>
        </w:tabs>
        <w:rPr>
          <w:noProof/>
        </w:rPr>
      </w:pPr>
      <w:r>
        <w:rPr>
          <w:noProof/>
        </w:rPr>
        <w:t>exposure</w:t>
      </w:r>
      <w:r>
        <w:rPr>
          <w:noProof/>
        </w:rPr>
        <w:tab/>
        <w:t>357, 358</w:t>
      </w:r>
    </w:p>
    <w:p w14:paraId="01CC7667" w14:textId="77777777" w:rsidR="00247B87" w:rsidRDefault="00247B87">
      <w:pPr>
        <w:pStyle w:val="Index2"/>
        <w:tabs>
          <w:tab w:val="right" w:leader="dot" w:pos="4576"/>
        </w:tabs>
        <w:rPr>
          <w:noProof/>
        </w:rPr>
      </w:pPr>
      <w:r>
        <w:rPr>
          <w:noProof/>
        </w:rPr>
        <w:t>for damaged packets</w:t>
      </w:r>
      <w:r>
        <w:rPr>
          <w:noProof/>
        </w:rPr>
        <w:tab/>
        <w:t>261</w:t>
      </w:r>
    </w:p>
    <w:p w14:paraId="1BE70D42" w14:textId="77777777" w:rsidR="00247B87" w:rsidRDefault="00247B87">
      <w:pPr>
        <w:pStyle w:val="Index2"/>
        <w:tabs>
          <w:tab w:val="right" w:leader="dot" w:pos="4576"/>
        </w:tabs>
        <w:rPr>
          <w:bCs/>
          <w:noProof/>
        </w:rPr>
      </w:pPr>
      <w:r w:rsidRPr="00DB628D">
        <w:rPr>
          <w:i/>
          <w:noProof/>
        </w:rPr>
        <w:t>Port</w:t>
      </w:r>
      <w:r>
        <w:rPr>
          <w:noProof/>
        </w:rPr>
        <w:t xml:space="preserve"> event</w:t>
      </w:r>
      <w:r>
        <w:rPr>
          <w:noProof/>
        </w:rPr>
        <w:tab/>
        <w:t xml:space="preserve">56, </w:t>
      </w:r>
      <w:r>
        <w:rPr>
          <w:b/>
          <w:bCs/>
          <w:noProof/>
        </w:rPr>
        <w:t>248</w:t>
      </w:r>
    </w:p>
    <w:p w14:paraId="09F46D88" w14:textId="77777777" w:rsidR="00247B87" w:rsidRDefault="00247B87">
      <w:pPr>
        <w:pStyle w:val="Index2"/>
        <w:tabs>
          <w:tab w:val="right" w:leader="dot" w:pos="4576"/>
        </w:tabs>
        <w:rPr>
          <w:noProof/>
        </w:rPr>
      </w:pPr>
      <w:r>
        <w:rPr>
          <w:noProof/>
        </w:rPr>
        <w:t>priority</w:t>
      </w:r>
      <w:r>
        <w:rPr>
          <w:noProof/>
        </w:rPr>
        <w:tab/>
        <w:t>53, 252, 279</w:t>
      </w:r>
    </w:p>
    <w:p w14:paraId="011AA8A4" w14:textId="77777777" w:rsidR="00247B87" w:rsidRDefault="00247B87">
      <w:pPr>
        <w:pStyle w:val="Index2"/>
        <w:tabs>
          <w:tab w:val="right" w:leader="dot" w:pos="4576"/>
        </w:tabs>
        <w:rPr>
          <w:noProof/>
        </w:rPr>
      </w:pPr>
      <w:r w:rsidRPr="00DB628D">
        <w:rPr>
          <w:i/>
          <w:noProof/>
        </w:rPr>
        <w:t>Transceiver</w:t>
      </w:r>
      <w:r>
        <w:rPr>
          <w:noProof/>
        </w:rPr>
        <w:t xml:space="preserve"> event</w:t>
      </w:r>
      <w:r>
        <w:rPr>
          <w:noProof/>
        </w:rPr>
        <w:tab/>
        <w:t>174, 274, 275, 278</w:t>
      </w:r>
    </w:p>
    <w:p w14:paraId="76C451D3" w14:textId="77777777" w:rsidR="00247B87" w:rsidRDefault="00247B87">
      <w:pPr>
        <w:pStyle w:val="Index1"/>
        <w:tabs>
          <w:tab w:val="right" w:leader="dot" w:pos="4576"/>
        </w:tabs>
        <w:rPr>
          <w:noProof/>
        </w:rPr>
      </w:pPr>
      <w:r w:rsidRPr="00DB628D">
        <w:rPr>
          <w:i/>
          <w:noProof/>
        </w:rPr>
        <w:t>silenceTime</w:t>
      </w:r>
      <w:r>
        <w:rPr>
          <w:noProof/>
        </w:rPr>
        <w:tab/>
        <w:t>258</w:t>
      </w:r>
    </w:p>
    <w:p w14:paraId="6483F8F9" w14:textId="77777777" w:rsidR="00247B87" w:rsidRDefault="00247B87">
      <w:pPr>
        <w:pStyle w:val="Index1"/>
        <w:tabs>
          <w:tab w:val="right" w:leader="dot" w:pos="4576"/>
        </w:tabs>
        <w:rPr>
          <w:noProof/>
        </w:rPr>
      </w:pPr>
      <w:r>
        <w:rPr>
          <w:noProof/>
        </w:rPr>
        <w:t>simulation mode</w:t>
      </w:r>
      <w:r>
        <w:rPr>
          <w:noProof/>
        </w:rPr>
        <w:tab/>
        <w:t>24, 63, 126</w:t>
      </w:r>
    </w:p>
    <w:p w14:paraId="35F34E6F" w14:textId="77777777" w:rsidR="00247B87" w:rsidRDefault="00247B87">
      <w:pPr>
        <w:pStyle w:val="Index1"/>
        <w:tabs>
          <w:tab w:val="right" w:leader="dot" w:pos="4576"/>
        </w:tabs>
        <w:rPr>
          <w:noProof/>
        </w:rPr>
      </w:pPr>
      <w:r>
        <w:rPr>
          <w:noProof/>
        </w:rPr>
        <w:t>SIR</w:t>
      </w:r>
      <w:r>
        <w:rPr>
          <w:noProof/>
        </w:rPr>
        <w:tab/>
      </w:r>
      <w:r w:rsidRPr="00DB628D">
        <w:rPr>
          <w:rFonts w:cs="Mangal"/>
          <w:i/>
          <w:noProof/>
        </w:rPr>
        <w:t>See</w:t>
      </w:r>
      <w:r w:rsidRPr="00DB628D">
        <w:rPr>
          <w:rFonts w:cs="Mangal"/>
          <w:noProof/>
        </w:rPr>
        <w:t xml:space="preserve"> signal-to-interference ratio</w:t>
      </w:r>
    </w:p>
    <w:p w14:paraId="5214DA54" w14:textId="77777777" w:rsidR="00247B87" w:rsidRDefault="00247B87">
      <w:pPr>
        <w:pStyle w:val="Index1"/>
        <w:tabs>
          <w:tab w:val="right" w:leader="dot" w:pos="4576"/>
        </w:tabs>
        <w:rPr>
          <w:noProof/>
        </w:rPr>
      </w:pPr>
      <w:r>
        <w:rPr>
          <w:noProof/>
        </w:rPr>
        <w:t>SIR-to-BER function</w:t>
      </w:r>
    </w:p>
    <w:p w14:paraId="0508B8D6" w14:textId="77777777" w:rsidR="00247B87" w:rsidRDefault="00247B87">
      <w:pPr>
        <w:pStyle w:val="Index2"/>
        <w:tabs>
          <w:tab w:val="right" w:leader="dot" w:pos="4576"/>
        </w:tabs>
        <w:rPr>
          <w:noProof/>
        </w:rPr>
      </w:pPr>
      <w:r>
        <w:rPr>
          <w:noProof/>
        </w:rPr>
        <w:t>dealing with varying SIR</w:t>
      </w:r>
      <w:r>
        <w:rPr>
          <w:noProof/>
        </w:rPr>
        <w:tab/>
        <w:t>106, 281</w:t>
      </w:r>
    </w:p>
    <w:p w14:paraId="3AA7A7EF" w14:textId="77777777" w:rsidR="00247B87" w:rsidRDefault="00247B87">
      <w:pPr>
        <w:pStyle w:val="Index2"/>
        <w:tabs>
          <w:tab w:val="right" w:leader="dot" w:pos="4576"/>
        </w:tabs>
        <w:rPr>
          <w:noProof/>
        </w:rPr>
      </w:pPr>
      <w:r>
        <w:rPr>
          <w:noProof/>
        </w:rPr>
        <w:t>event assessment</w:t>
      </w:r>
      <w:r>
        <w:rPr>
          <w:noProof/>
        </w:rPr>
        <w:tab/>
        <w:t>177</w:t>
      </w:r>
    </w:p>
    <w:p w14:paraId="4CE24C86" w14:textId="77777777" w:rsidR="00247B87" w:rsidRDefault="00247B87">
      <w:pPr>
        <w:pStyle w:val="Index2"/>
        <w:tabs>
          <w:tab w:val="right" w:leader="dot" w:pos="4576"/>
        </w:tabs>
        <w:rPr>
          <w:noProof/>
        </w:rPr>
      </w:pPr>
      <w:r>
        <w:rPr>
          <w:noProof/>
        </w:rPr>
        <w:t>in ALOHA model</w:t>
      </w:r>
      <w:r>
        <w:rPr>
          <w:noProof/>
        </w:rPr>
        <w:tab/>
        <w:t>101</w:t>
      </w:r>
    </w:p>
    <w:p w14:paraId="209E7C36" w14:textId="77777777" w:rsidR="00247B87" w:rsidRDefault="00247B87">
      <w:pPr>
        <w:pStyle w:val="Index2"/>
        <w:tabs>
          <w:tab w:val="right" w:leader="dot" w:pos="4576"/>
        </w:tabs>
        <w:rPr>
          <w:noProof/>
        </w:rPr>
      </w:pPr>
      <w:r>
        <w:rPr>
          <w:noProof/>
        </w:rPr>
        <w:t>specifying</w:t>
      </w:r>
      <w:r>
        <w:rPr>
          <w:noProof/>
        </w:rPr>
        <w:tab/>
        <w:t>113, 379</w:t>
      </w:r>
    </w:p>
    <w:p w14:paraId="7B0FDAB0" w14:textId="77777777" w:rsidR="00247B87" w:rsidRDefault="00247B87">
      <w:pPr>
        <w:pStyle w:val="Index1"/>
        <w:tabs>
          <w:tab w:val="right" w:leader="dot" w:pos="4576"/>
        </w:tabs>
        <w:rPr>
          <w:bCs/>
          <w:noProof/>
        </w:rPr>
      </w:pPr>
      <w:r w:rsidRPr="00DB628D">
        <w:rPr>
          <w:i/>
          <w:noProof/>
        </w:rPr>
        <w:t>skipto</w:t>
      </w:r>
      <w:r>
        <w:rPr>
          <w:noProof/>
        </w:rPr>
        <w:tab/>
        <w:t xml:space="preserve">56, 94, </w:t>
      </w:r>
      <w:r>
        <w:rPr>
          <w:b/>
          <w:bCs/>
          <w:noProof/>
        </w:rPr>
        <w:t>205</w:t>
      </w:r>
      <w:r>
        <w:rPr>
          <w:bCs/>
          <w:noProof/>
        </w:rPr>
        <w:t>, 206, 286</w:t>
      </w:r>
    </w:p>
    <w:p w14:paraId="2A457F2F" w14:textId="77777777" w:rsidR="00247B87" w:rsidRDefault="00247B87">
      <w:pPr>
        <w:pStyle w:val="Index2"/>
        <w:tabs>
          <w:tab w:val="right" w:leader="dot" w:pos="4576"/>
        </w:tabs>
        <w:rPr>
          <w:noProof/>
        </w:rPr>
      </w:pPr>
      <w:r>
        <w:rPr>
          <w:noProof/>
        </w:rPr>
        <w:t>examples</w:t>
      </w:r>
      <w:r>
        <w:rPr>
          <w:noProof/>
        </w:rPr>
        <w:tab/>
        <w:t>52, 55, 94, 95, 98, 254, 280, 286, 390</w:t>
      </w:r>
    </w:p>
    <w:p w14:paraId="472D019F" w14:textId="77777777" w:rsidR="00247B87" w:rsidRDefault="00247B87">
      <w:pPr>
        <w:pStyle w:val="Index2"/>
        <w:tabs>
          <w:tab w:val="right" w:leader="dot" w:pos="4576"/>
        </w:tabs>
        <w:rPr>
          <w:noProof/>
        </w:rPr>
      </w:pPr>
      <w:r>
        <w:rPr>
          <w:noProof/>
        </w:rPr>
        <w:t>versus</w:t>
      </w:r>
      <w:r w:rsidRPr="00DB628D">
        <w:rPr>
          <w:i/>
          <w:noProof/>
        </w:rPr>
        <w:t xml:space="preserve"> proceed</w:t>
      </w:r>
      <w:r>
        <w:rPr>
          <w:noProof/>
        </w:rPr>
        <w:tab/>
        <w:t>54, 95, 205, 250</w:t>
      </w:r>
    </w:p>
    <w:p w14:paraId="24A3F88C" w14:textId="77777777" w:rsidR="00247B87" w:rsidRDefault="00247B87">
      <w:pPr>
        <w:pStyle w:val="Index1"/>
        <w:tabs>
          <w:tab w:val="right" w:leader="dot" w:pos="4576"/>
        </w:tabs>
        <w:rPr>
          <w:noProof/>
        </w:rPr>
      </w:pPr>
      <w:r w:rsidRPr="00DB628D">
        <w:rPr>
          <w:i/>
          <w:noProof/>
        </w:rPr>
        <w:t>sleep</w:t>
      </w:r>
      <w:r>
        <w:rPr>
          <w:noProof/>
        </w:rPr>
        <w:t xml:space="preserve"> (in</w:t>
      </w:r>
      <w:r w:rsidRPr="00DB628D">
        <w:rPr>
          <w:i/>
          <w:noProof/>
        </w:rPr>
        <w:t xml:space="preserve"> Observer</w:t>
      </w:r>
      <w:r>
        <w:rPr>
          <w:noProof/>
        </w:rPr>
        <w:t>)</w:t>
      </w:r>
      <w:r>
        <w:rPr>
          <w:noProof/>
        </w:rPr>
        <w:tab/>
        <w:t>343</w:t>
      </w:r>
    </w:p>
    <w:p w14:paraId="4182C6C9" w14:textId="77777777" w:rsidR="00247B87" w:rsidRDefault="00247B87">
      <w:pPr>
        <w:pStyle w:val="Index1"/>
        <w:tabs>
          <w:tab w:val="right" w:leader="dot" w:pos="4576"/>
        </w:tabs>
        <w:rPr>
          <w:bCs/>
          <w:noProof/>
        </w:rPr>
      </w:pPr>
      <w:r w:rsidRPr="00DB628D">
        <w:rPr>
          <w:i/>
          <w:noProof/>
        </w:rPr>
        <w:t>sleep</w:t>
      </w:r>
      <w:r>
        <w:rPr>
          <w:noProof/>
        </w:rPr>
        <w:t xml:space="preserve"> (</w:t>
      </w:r>
      <w:r w:rsidRPr="00DB628D">
        <w:rPr>
          <w:i/>
          <w:noProof/>
        </w:rPr>
        <w:t>Process</w:t>
      </w:r>
      <w:r>
        <w:rPr>
          <w:noProof/>
        </w:rPr>
        <w:t xml:space="preserve"> operation)</w:t>
      </w:r>
      <w:r>
        <w:rPr>
          <w:noProof/>
        </w:rPr>
        <w:tab/>
        <w:t xml:space="preserve">33, </w:t>
      </w:r>
      <w:r>
        <w:rPr>
          <w:b/>
          <w:bCs/>
          <w:noProof/>
        </w:rPr>
        <w:t>191</w:t>
      </w:r>
      <w:r>
        <w:rPr>
          <w:bCs/>
          <w:noProof/>
        </w:rPr>
        <w:t>, 194, 197, 198, 204, 205</w:t>
      </w:r>
    </w:p>
    <w:p w14:paraId="5110E223" w14:textId="77777777" w:rsidR="00247B87" w:rsidRDefault="00247B87">
      <w:pPr>
        <w:pStyle w:val="Index2"/>
        <w:tabs>
          <w:tab w:val="right" w:leader="dot" w:pos="4576"/>
        </w:tabs>
        <w:rPr>
          <w:noProof/>
        </w:rPr>
      </w:pPr>
      <w:r>
        <w:rPr>
          <w:noProof/>
        </w:rPr>
        <w:t>examples</w:t>
      </w:r>
      <w:r>
        <w:rPr>
          <w:noProof/>
        </w:rPr>
        <w:tab/>
        <w:t>30, 50, 77, 78, 79, 82, 93, 98, 197, 212, 241, 251, 302, 309</w:t>
      </w:r>
    </w:p>
    <w:p w14:paraId="0FC03FBF" w14:textId="77777777" w:rsidR="00247B87" w:rsidRDefault="00247B87">
      <w:pPr>
        <w:pStyle w:val="Index1"/>
        <w:tabs>
          <w:tab w:val="right" w:leader="dot" w:pos="4576"/>
        </w:tabs>
        <w:rPr>
          <w:bCs/>
          <w:noProof/>
        </w:rPr>
      </w:pPr>
      <w:r w:rsidRPr="00DB628D">
        <w:rPr>
          <w:i/>
          <w:noProof/>
        </w:rPr>
        <w:t>SLEntry</w:t>
      </w:r>
      <w:r>
        <w:rPr>
          <w:noProof/>
        </w:rPr>
        <w:tab/>
        <w:t xml:space="preserve">105, </w:t>
      </w:r>
      <w:r>
        <w:rPr>
          <w:b/>
          <w:bCs/>
          <w:noProof/>
        </w:rPr>
        <w:t>170</w:t>
      </w:r>
      <w:r>
        <w:rPr>
          <w:bCs/>
          <w:noProof/>
        </w:rPr>
        <w:t>, 173, 174, 175, 176, 177, 178, 268, 282</w:t>
      </w:r>
    </w:p>
    <w:p w14:paraId="5D5A2C7F" w14:textId="77777777" w:rsidR="00247B87" w:rsidRDefault="00247B87">
      <w:pPr>
        <w:pStyle w:val="Index2"/>
        <w:tabs>
          <w:tab w:val="right" w:leader="dot" w:pos="4576"/>
        </w:tabs>
        <w:rPr>
          <w:noProof/>
        </w:rPr>
      </w:pPr>
      <w:r>
        <w:rPr>
          <w:noProof/>
        </w:rPr>
        <w:t>examples</w:t>
      </w:r>
      <w:r>
        <w:rPr>
          <w:noProof/>
        </w:rPr>
        <w:tab/>
        <w:t>102, 103, 281, 282, 283, 284, 285</w:t>
      </w:r>
    </w:p>
    <w:p w14:paraId="6769E11F" w14:textId="77777777" w:rsidR="00247B87" w:rsidRDefault="00247B87">
      <w:pPr>
        <w:pStyle w:val="Index1"/>
        <w:tabs>
          <w:tab w:val="right" w:leader="dot" w:pos="4576"/>
        </w:tabs>
        <w:rPr>
          <w:noProof/>
        </w:rPr>
      </w:pPr>
      <w:r w:rsidRPr="00DB628D">
        <w:rPr>
          <w:i/>
          <w:noProof/>
        </w:rPr>
        <w:t>SLEntry</w:t>
      </w:r>
      <w:r>
        <w:rPr>
          <w:noProof/>
        </w:rPr>
        <w:tab/>
        <w:t>171</w:t>
      </w:r>
    </w:p>
    <w:p w14:paraId="63EE4C0F" w14:textId="77777777" w:rsidR="00247B87" w:rsidRDefault="00247B87">
      <w:pPr>
        <w:pStyle w:val="Index1"/>
        <w:tabs>
          <w:tab w:val="right" w:leader="dot" w:pos="4576"/>
        </w:tabs>
        <w:rPr>
          <w:noProof/>
        </w:rPr>
      </w:pPr>
      <w:r>
        <w:rPr>
          <w:noProof/>
        </w:rPr>
        <w:t>slow motion (visualization)</w:t>
      </w:r>
      <w:r>
        <w:rPr>
          <w:noProof/>
        </w:rPr>
        <w:tab/>
        <w:t>126, 209, 210</w:t>
      </w:r>
    </w:p>
    <w:p w14:paraId="47E8C792" w14:textId="77777777" w:rsidR="00247B87" w:rsidRDefault="00247B87">
      <w:pPr>
        <w:pStyle w:val="Index1"/>
        <w:tabs>
          <w:tab w:val="right" w:leader="dot" w:pos="4576"/>
        </w:tabs>
        <w:rPr>
          <w:noProof/>
        </w:rPr>
      </w:pPr>
      <w:r>
        <w:rPr>
          <w:noProof/>
        </w:rPr>
        <w:t>smpp</w:t>
      </w:r>
      <w:r>
        <w:rPr>
          <w:noProof/>
        </w:rPr>
        <w:tab/>
        <w:t>398, 404</w:t>
      </w:r>
    </w:p>
    <w:p w14:paraId="483D0A00" w14:textId="77777777" w:rsidR="00247B87" w:rsidRDefault="00247B87">
      <w:pPr>
        <w:pStyle w:val="Index1"/>
        <w:tabs>
          <w:tab w:val="right" w:leader="dot" w:pos="4576"/>
        </w:tabs>
        <w:rPr>
          <w:noProof/>
        </w:rPr>
      </w:pPr>
      <w:r w:rsidRPr="00DB628D">
        <w:rPr>
          <w:i/>
          <w:noProof/>
        </w:rPr>
        <w:t>SMTime</w:t>
      </w:r>
      <w:r>
        <w:rPr>
          <w:noProof/>
        </w:rPr>
        <w:tab/>
        <w:t>329</w:t>
      </w:r>
    </w:p>
    <w:p w14:paraId="68B5734C" w14:textId="77777777" w:rsidR="00247B87" w:rsidRDefault="00247B87">
      <w:pPr>
        <w:pStyle w:val="Index1"/>
        <w:tabs>
          <w:tab w:val="right" w:leader="dot" w:pos="4576"/>
        </w:tabs>
        <w:rPr>
          <w:noProof/>
        </w:rPr>
      </w:pPr>
      <w:r>
        <w:rPr>
          <w:noProof/>
        </w:rPr>
        <w:t>SNR</w:t>
      </w:r>
      <w:r>
        <w:rPr>
          <w:noProof/>
        </w:rPr>
        <w:tab/>
      </w:r>
      <w:r w:rsidRPr="00DB628D">
        <w:rPr>
          <w:rFonts w:cs="Mangal"/>
          <w:i/>
          <w:noProof/>
        </w:rPr>
        <w:t>See</w:t>
      </w:r>
      <w:r w:rsidRPr="00DB628D">
        <w:rPr>
          <w:rFonts w:cs="Mangal"/>
          <w:noProof/>
        </w:rPr>
        <w:t xml:space="preserve"> signal-to-interference ratio</w:t>
      </w:r>
    </w:p>
    <w:p w14:paraId="14150786" w14:textId="77777777" w:rsidR="00247B87" w:rsidRDefault="00247B87">
      <w:pPr>
        <w:pStyle w:val="Index1"/>
        <w:tabs>
          <w:tab w:val="right" w:leader="dot" w:pos="4576"/>
        </w:tabs>
        <w:rPr>
          <w:noProof/>
        </w:rPr>
      </w:pPr>
      <w:r>
        <w:rPr>
          <w:noProof/>
        </w:rPr>
        <w:t>socket</w:t>
      </w:r>
    </w:p>
    <w:p w14:paraId="05CE5C27" w14:textId="77777777" w:rsidR="00247B87" w:rsidRDefault="00247B87">
      <w:pPr>
        <w:pStyle w:val="Index2"/>
        <w:tabs>
          <w:tab w:val="right" w:leader="dot" w:pos="4576"/>
        </w:tabs>
        <w:rPr>
          <w:noProof/>
        </w:rPr>
      </w:pPr>
      <w:r>
        <w:rPr>
          <w:noProof/>
        </w:rPr>
        <w:t>TCP/IP</w:t>
      </w:r>
      <w:r>
        <w:rPr>
          <w:noProof/>
        </w:rPr>
        <w:tab/>
      </w:r>
      <w:r w:rsidRPr="00DB628D">
        <w:rPr>
          <w:rFonts w:cs="Mangal"/>
          <w:i/>
          <w:noProof/>
        </w:rPr>
        <w:t>See</w:t>
      </w:r>
      <w:r w:rsidRPr="00DB628D">
        <w:rPr>
          <w:rFonts w:cs="Mangal"/>
          <w:noProof/>
        </w:rPr>
        <w:t xml:space="preserve"> TCP/IP, socket</w:t>
      </w:r>
    </w:p>
    <w:p w14:paraId="58B1E7AF" w14:textId="77777777" w:rsidR="00247B87" w:rsidRDefault="00247B87">
      <w:pPr>
        <w:pStyle w:val="Index2"/>
        <w:tabs>
          <w:tab w:val="right" w:leader="dot" w:pos="4576"/>
        </w:tabs>
        <w:rPr>
          <w:noProof/>
        </w:rPr>
      </w:pPr>
      <w:r>
        <w:rPr>
          <w:noProof/>
        </w:rPr>
        <w:t>UNIX domain</w:t>
      </w:r>
      <w:r>
        <w:rPr>
          <w:noProof/>
        </w:rPr>
        <w:tab/>
      </w:r>
      <w:r w:rsidRPr="00DB628D">
        <w:rPr>
          <w:rFonts w:cs="Mangal"/>
          <w:i/>
          <w:noProof/>
        </w:rPr>
        <w:t>See</w:t>
      </w:r>
      <w:r w:rsidRPr="00DB628D">
        <w:rPr>
          <w:rFonts w:cs="Mangal"/>
          <w:noProof/>
        </w:rPr>
        <w:t xml:space="preserve"> UNIX, domain socket</w:t>
      </w:r>
    </w:p>
    <w:p w14:paraId="3C120229" w14:textId="77777777" w:rsidR="00247B87" w:rsidRDefault="00247B87">
      <w:pPr>
        <w:pStyle w:val="Index1"/>
        <w:tabs>
          <w:tab w:val="right" w:leader="dot" w:pos="4576"/>
        </w:tabs>
        <w:rPr>
          <w:noProof/>
        </w:rPr>
      </w:pPr>
      <w:r w:rsidRPr="00DB628D">
        <w:rPr>
          <w:i/>
          <w:noProof/>
        </w:rPr>
        <w:t>SPF_off</w:t>
      </w:r>
      <w:r>
        <w:rPr>
          <w:noProof/>
        </w:rPr>
        <w:tab/>
        <w:t>225, 232, 236, 325, 329, 330</w:t>
      </w:r>
    </w:p>
    <w:p w14:paraId="19E9B3B7" w14:textId="77777777" w:rsidR="00247B87" w:rsidRDefault="00247B87">
      <w:pPr>
        <w:pStyle w:val="Index1"/>
        <w:tabs>
          <w:tab w:val="right" w:leader="dot" w:pos="4576"/>
        </w:tabs>
        <w:rPr>
          <w:noProof/>
        </w:rPr>
      </w:pPr>
      <w:r w:rsidRPr="00DB628D">
        <w:rPr>
          <w:i/>
          <w:noProof/>
        </w:rPr>
        <w:t>SPF_on</w:t>
      </w:r>
      <w:r>
        <w:rPr>
          <w:noProof/>
        </w:rPr>
        <w:tab/>
        <w:t>225</w:t>
      </w:r>
    </w:p>
    <w:p w14:paraId="35A03EA2" w14:textId="77777777" w:rsidR="00247B87" w:rsidRDefault="00247B87">
      <w:pPr>
        <w:pStyle w:val="Index1"/>
        <w:tabs>
          <w:tab w:val="right" w:leader="dot" w:pos="4576"/>
        </w:tabs>
        <w:rPr>
          <w:noProof/>
        </w:rPr>
      </w:pPr>
      <w:r w:rsidRPr="00DB628D">
        <w:rPr>
          <w:i/>
          <w:noProof/>
        </w:rPr>
        <w:t>STALL</w:t>
      </w:r>
      <w:r>
        <w:rPr>
          <w:noProof/>
        </w:rPr>
        <w:tab/>
        <w:t>199, 334</w:t>
      </w:r>
    </w:p>
    <w:p w14:paraId="5F8FADCF" w14:textId="77777777" w:rsidR="00247B87" w:rsidRDefault="00247B87">
      <w:pPr>
        <w:pStyle w:val="Index1"/>
        <w:tabs>
          <w:tab w:val="right" w:leader="dot" w:pos="4576"/>
        </w:tabs>
        <w:rPr>
          <w:noProof/>
        </w:rPr>
      </w:pPr>
      <w:r w:rsidRPr="00DB628D">
        <w:rPr>
          <w:i/>
          <w:noProof/>
        </w:rPr>
        <w:t>START</w:t>
      </w:r>
      <w:r>
        <w:rPr>
          <w:noProof/>
        </w:rPr>
        <w:tab/>
        <w:t>197, 358</w:t>
      </w:r>
    </w:p>
    <w:p w14:paraId="260BB9B0" w14:textId="77777777" w:rsidR="00247B87" w:rsidRDefault="00247B87">
      <w:pPr>
        <w:pStyle w:val="Index1"/>
        <w:tabs>
          <w:tab w:val="right" w:leader="dot" w:pos="4576"/>
        </w:tabs>
        <w:rPr>
          <w:noProof/>
        </w:rPr>
      </w:pPr>
      <w:r w:rsidRPr="00DB628D">
        <w:rPr>
          <w:i/>
          <w:noProof/>
        </w:rPr>
        <w:t>startJam</w:t>
      </w:r>
      <w:r>
        <w:rPr>
          <w:noProof/>
        </w:rPr>
        <w:tab/>
        <w:t>245, 247</w:t>
      </w:r>
    </w:p>
    <w:p w14:paraId="2ADF6676" w14:textId="77777777" w:rsidR="00247B87" w:rsidRDefault="00247B87">
      <w:pPr>
        <w:pStyle w:val="Index1"/>
        <w:tabs>
          <w:tab w:val="right" w:leader="dot" w:pos="4576"/>
        </w:tabs>
        <w:rPr>
          <w:noProof/>
        </w:rPr>
      </w:pPr>
      <w:r w:rsidRPr="00DB628D">
        <w:rPr>
          <w:i/>
          <w:noProof/>
        </w:rPr>
        <w:t>startRegion</w:t>
      </w:r>
      <w:r>
        <w:rPr>
          <w:noProof/>
        </w:rPr>
        <w:tab/>
        <w:t>349, 350</w:t>
      </w:r>
    </w:p>
    <w:p w14:paraId="576A8852" w14:textId="77777777" w:rsidR="00247B87" w:rsidRDefault="00247B87">
      <w:pPr>
        <w:pStyle w:val="Index2"/>
        <w:tabs>
          <w:tab w:val="right" w:leader="dot" w:pos="4576"/>
        </w:tabs>
        <w:rPr>
          <w:noProof/>
        </w:rPr>
      </w:pPr>
      <w:r>
        <w:rPr>
          <w:noProof/>
        </w:rPr>
        <w:t>examples</w:t>
      </w:r>
      <w:r>
        <w:rPr>
          <w:noProof/>
        </w:rPr>
        <w:tab/>
        <w:t>352, 354</w:t>
      </w:r>
    </w:p>
    <w:p w14:paraId="2CFC8842" w14:textId="77777777" w:rsidR="00247B87" w:rsidRDefault="00247B87">
      <w:pPr>
        <w:pStyle w:val="Index1"/>
        <w:tabs>
          <w:tab w:val="right" w:leader="dot" w:pos="4576"/>
        </w:tabs>
        <w:rPr>
          <w:noProof/>
        </w:rPr>
      </w:pPr>
      <w:r w:rsidRPr="00DB628D">
        <w:rPr>
          <w:i/>
          <w:noProof/>
        </w:rPr>
        <w:t>startSegment</w:t>
      </w:r>
      <w:r>
        <w:rPr>
          <w:noProof/>
        </w:rPr>
        <w:tab/>
        <w:t>350</w:t>
      </w:r>
    </w:p>
    <w:p w14:paraId="6F0416FA" w14:textId="77777777" w:rsidR="00247B87" w:rsidRDefault="00247B87">
      <w:pPr>
        <w:pStyle w:val="Index2"/>
        <w:tabs>
          <w:tab w:val="right" w:leader="dot" w:pos="4576"/>
        </w:tabs>
        <w:rPr>
          <w:noProof/>
        </w:rPr>
      </w:pPr>
      <w:r>
        <w:rPr>
          <w:noProof/>
        </w:rPr>
        <w:t>examples</w:t>
      </w:r>
      <w:r>
        <w:rPr>
          <w:noProof/>
        </w:rPr>
        <w:tab/>
        <w:t>352, 354</w:t>
      </w:r>
    </w:p>
    <w:p w14:paraId="0AF26E35" w14:textId="77777777" w:rsidR="00247B87" w:rsidRDefault="00247B87">
      <w:pPr>
        <w:pStyle w:val="Index1"/>
        <w:tabs>
          <w:tab w:val="right" w:leader="dot" w:pos="4576"/>
        </w:tabs>
        <w:rPr>
          <w:noProof/>
        </w:rPr>
      </w:pPr>
      <w:r w:rsidRPr="00DB628D">
        <w:rPr>
          <w:i/>
          <w:noProof/>
        </w:rPr>
        <w:t>startTransmit</w:t>
      </w:r>
    </w:p>
    <w:p w14:paraId="117AA4A0" w14:textId="77777777" w:rsidR="00247B87" w:rsidRDefault="00247B87">
      <w:pPr>
        <w:pStyle w:val="Index2"/>
        <w:tabs>
          <w:tab w:val="right" w:leader="dot" w:pos="4576"/>
        </w:tabs>
        <w:rPr>
          <w:noProof/>
        </w:rPr>
      </w:pPr>
      <w:r>
        <w:rPr>
          <w:noProof/>
        </w:rPr>
        <w:t>examples</w:t>
      </w:r>
      <w:r>
        <w:rPr>
          <w:noProof/>
        </w:rPr>
        <w:tab/>
        <w:t>246</w:t>
      </w:r>
    </w:p>
    <w:p w14:paraId="290A3889" w14:textId="77777777" w:rsidR="00247B87" w:rsidRDefault="00247B87">
      <w:pPr>
        <w:pStyle w:val="Index2"/>
        <w:tabs>
          <w:tab w:val="right" w:leader="dot" w:pos="4576"/>
        </w:tabs>
        <w:rPr>
          <w:bCs/>
          <w:noProof/>
        </w:rPr>
      </w:pPr>
      <w:r w:rsidRPr="00DB628D">
        <w:rPr>
          <w:i/>
          <w:noProof/>
        </w:rPr>
        <w:t>Port</w:t>
      </w:r>
      <w:r>
        <w:rPr>
          <w:noProof/>
        </w:rPr>
        <w:t xml:space="preserve"> method</w:t>
      </w:r>
      <w:r>
        <w:rPr>
          <w:noProof/>
        </w:rPr>
        <w:tab/>
      </w:r>
      <w:r>
        <w:rPr>
          <w:b/>
          <w:bCs/>
          <w:noProof/>
        </w:rPr>
        <w:t>245</w:t>
      </w:r>
      <w:r>
        <w:rPr>
          <w:bCs/>
          <w:noProof/>
        </w:rPr>
        <w:t>, 246, 247, 249</w:t>
      </w:r>
    </w:p>
    <w:p w14:paraId="0827B245" w14:textId="77777777" w:rsidR="00247B87" w:rsidRDefault="00247B87">
      <w:pPr>
        <w:pStyle w:val="Index2"/>
        <w:tabs>
          <w:tab w:val="right" w:leader="dot" w:pos="4576"/>
        </w:tabs>
        <w:rPr>
          <w:bCs/>
          <w:noProof/>
        </w:rPr>
      </w:pPr>
      <w:r w:rsidRPr="00DB628D">
        <w:rPr>
          <w:i/>
          <w:noProof/>
        </w:rPr>
        <w:t>Transceiver</w:t>
      </w:r>
      <w:r>
        <w:rPr>
          <w:noProof/>
        </w:rPr>
        <w:t xml:space="preserve"> method</w:t>
      </w:r>
      <w:r>
        <w:rPr>
          <w:noProof/>
        </w:rPr>
        <w:tab/>
      </w:r>
      <w:r>
        <w:rPr>
          <w:b/>
          <w:bCs/>
          <w:noProof/>
        </w:rPr>
        <w:t>272</w:t>
      </w:r>
      <w:r>
        <w:rPr>
          <w:bCs/>
          <w:noProof/>
        </w:rPr>
        <w:t>, 273, 278</w:t>
      </w:r>
    </w:p>
    <w:p w14:paraId="75EEB404" w14:textId="77777777" w:rsidR="00247B87" w:rsidRDefault="00247B87">
      <w:pPr>
        <w:pStyle w:val="Index1"/>
        <w:tabs>
          <w:tab w:val="right" w:leader="dot" w:pos="4576"/>
        </w:tabs>
        <w:rPr>
          <w:noProof/>
        </w:rPr>
      </w:pPr>
      <w:r w:rsidRPr="00DB628D">
        <w:rPr>
          <w:i/>
          <w:noProof/>
        </w:rPr>
        <w:t>state</w:t>
      </w:r>
    </w:p>
    <w:p w14:paraId="617CEB12" w14:textId="77777777" w:rsidR="00247B87" w:rsidRDefault="00247B87">
      <w:pPr>
        <w:pStyle w:val="Index2"/>
        <w:tabs>
          <w:tab w:val="right" w:leader="dot" w:pos="4576"/>
        </w:tabs>
        <w:rPr>
          <w:noProof/>
        </w:rPr>
      </w:pPr>
      <w:r>
        <w:rPr>
          <w:noProof/>
        </w:rPr>
        <w:t xml:space="preserve">in </w:t>
      </w:r>
      <w:r w:rsidRPr="00DB628D">
        <w:rPr>
          <w:i/>
          <w:noProof/>
        </w:rPr>
        <w:t>Observer</w:t>
      </w:r>
      <w:r>
        <w:rPr>
          <w:noProof/>
        </w:rPr>
        <w:tab/>
        <w:t>342</w:t>
      </w:r>
    </w:p>
    <w:p w14:paraId="105307DB" w14:textId="77777777" w:rsidR="00247B87" w:rsidRDefault="00247B87">
      <w:pPr>
        <w:pStyle w:val="Index2"/>
        <w:tabs>
          <w:tab w:val="right" w:leader="dot" w:pos="4576"/>
        </w:tabs>
        <w:rPr>
          <w:noProof/>
        </w:rPr>
      </w:pPr>
      <w:r>
        <w:rPr>
          <w:noProof/>
        </w:rPr>
        <w:t xml:space="preserve">in </w:t>
      </w:r>
      <w:r w:rsidRPr="00DB628D">
        <w:rPr>
          <w:i/>
          <w:noProof/>
        </w:rPr>
        <w:t>Process</w:t>
      </w:r>
      <w:r>
        <w:rPr>
          <w:noProof/>
        </w:rPr>
        <w:tab/>
        <w:t>193</w:t>
      </w:r>
    </w:p>
    <w:p w14:paraId="5C6108C4" w14:textId="77777777" w:rsidR="00247B87" w:rsidRDefault="00247B87">
      <w:pPr>
        <w:pStyle w:val="Index2"/>
        <w:tabs>
          <w:tab w:val="right" w:leader="dot" w:pos="4576"/>
        </w:tabs>
        <w:rPr>
          <w:bCs/>
          <w:noProof/>
        </w:rPr>
      </w:pPr>
      <w:r w:rsidRPr="00DB628D">
        <w:rPr>
          <w:i/>
          <w:noProof/>
        </w:rPr>
        <w:t>transient</w:t>
      </w:r>
      <w:r>
        <w:rPr>
          <w:noProof/>
        </w:rPr>
        <w:tab/>
        <w:t xml:space="preserve">30, 33, </w:t>
      </w:r>
      <w:r>
        <w:rPr>
          <w:b/>
          <w:bCs/>
          <w:noProof/>
        </w:rPr>
        <w:t>194</w:t>
      </w:r>
    </w:p>
    <w:p w14:paraId="119A277D" w14:textId="77777777" w:rsidR="00247B87" w:rsidRDefault="00247B87">
      <w:pPr>
        <w:pStyle w:val="Index1"/>
        <w:tabs>
          <w:tab w:val="right" w:leader="dot" w:pos="4576"/>
        </w:tabs>
        <w:rPr>
          <w:noProof/>
        </w:rPr>
      </w:pPr>
      <w:r w:rsidRPr="00DB628D">
        <w:rPr>
          <w:i/>
          <w:noProof/>
        </w:rPr>
        <w:t>Station</w:t>
      </w:r>
      <w:r>
        <w:rPr>
          <w:noProof/>
        </w:rPr>
        <w:tab/>
        <w:t>47, 49, 151</w:t>
      </w:r>
    </w:p>
    <w:p w14:paraId="61E9A98B" w14:textId="77777777" w:rsidR="00247B87" w:rsidRDefault="00247B87">
      <w:pPr>
        <w:pStyle w:val="Index2"/>
        <w:tabs>
          <w:tab w:val="right" w:leader="dot" w:pos="4576"/>
        </w:tabs>
        <w:rPr>
          <w:noProof/>
        </w:rPr>
      </w:pPr>
      <w:r>
        <w:rPr>
          <w:noProof/>
        </w:rPr>
        <w:lastRenderedPageBreak/>
        <w:t>class Id</w:t>
      </w:r>
      <w:r>
        <w:rPr>
          <w:noProof/>
        </w:rPr>
        <w:tab/>
        <w:t>148</w:t>
      </w:r>
    </w:p>
    <w:p w14:paraId="5C1A301B" w14:textId="77777777" w:rsidR="00247B87" w:rsidRDefault="00247B87">
      <w:pPr>
        <w:pStyle w:val="Index2"/>
        <w:tabs>
          <w:tab w:val="right" w:leader="dot" w:pos="4576"/>
        </w:tabs>
        <w:rPr>
          <w:noProof/>
        </w:rPr>
      </w:pPr>
      <w:r>
        <w:rPr>
          <w:noProof/>
        </w:rPr>
        <w:t>creating</w:t>
      </w:r>
      <w:r>
        <w:rPr>
          <w:noProof/>
        </w:rPr>
        <w:tab/>
        <w:t>156, 159</w:t>
      </w:r>
    </w:p>
    <w:p w14:paraId="73B46A40" w14:textId="77777777" w:rsidR="00247B87" w:rsidRDefault="00247B87">
      <w:pPr>
        <w:pStyle w:val="Index2"/>
        <w:tabs>
          <w:tab w:val="right" w:leader="dot" w:pos="4576"/>
        </w:tabs>
        <w:rPr>
          <w:noProof/>
        </w:rPr>
      </w:pPr>
      <w:r>
        <w:rPr>
          <w:noProof/>
        </w:rPr>
        <w:t>current</w:t>
      </w:r>
      <w:r>
        <w:rPr>
          <w:noProof/>
        </w:rPr>
        <w:tab/>
        <w:t>160</w:t>
      </w:r>
    </w:p>
    <w:p w14:paraId="6B5D0F69" w14:textId="77777777" w:rsidR="00247B87" w:rsidRDefault="00247B87">
      <w:pPr>
        <w:pStyle w:val="Index2"/>
        <w:tabs>
          <w:tab w:val="right" w:leader="dot" w:pos="4576"/>
        </w:tabs>
        <w:rPr>
          <w:noProof/>
        </w:rPr>
      </w:pPr>
      <w:r>
        <w:rPr>
          <w:noProof/>
        </w:rPr>
        <w:t>examples</w:t>
      </w:r>
      <w:r>
        <w:rPr>
          <w:noProof/>
        </w:rPr>
        <w:tab/>
        <w:t>47, 48, 72, 91, 92, 158, 159</w:t>
      </w:r>
    </w:p>
    <w:p w14:paraId="6C251A37" w14:textId="77777777" w:rsidR="00247B87" w:rsidRDefault="00247B87">
      <w:pPr>
        <w:pStyle w:val="Index2"/>
        <w:tabs>
          <w:tab w:val="right" w:leader="dot" w:pos="4576"/>
        </w:tabs>
        <w:rPr>
          <w:noProof/>
        </w:rPr>
      </w:pPr>
      <w:r>
        <w:rPr>
          <w:noProof/>
        </w:rPr>
        <w:t>mobility</w:t>
      </w:r>
      <w:r>
        <w:rPr>
          <w:noProof/>
        </w:rPr>
        <w:tab/>
      </w:r>
      <w:r w:rsidRPr="00DB628D">
        <w:rPr>
          <w:rFonts w:cs="Mangal"/>
          <w:i/>
          <w:noProof/>
        </w:rPr>
        <w:t>See</w:t>
      </w:r>
      <w:r w:rsidRPr="00DB628D">
        <w:rPr>
          <w:rFonts w:cs="Mangal"/>
          <w:noProof/>
        </w:rPr>
        <w:t xml:space="preserve"> </w:t>
      </w:r>
      <w:r w:rsidRPr="00DB628D">
        <w:rPr>
          <w:rFonts w:cs="Mangal"/>
          <w:i/>
          <w:noProof/>
        </w:rPr>
        <w:t>Transceiver</w:t>
      </w:r>
      <w:r w:rsidRPr="00DB628D">
        <w:rPr>
          <w:rFonts w:cs="Mangal"/>
          <w:noProof/>
        </w:rPr>
        <w:t>, mobility</w:t>
      </w:r>
    </w:p>
    <w:p w14:paraId="666B9F8C" w14:textId="77777777" w:rsidR="00247B87" w:rsidRDefault="00247B87">
      <w:pPr>
        <w:pStyle w:val="Index2"/>
        <w:tabs>
          <w:tab w:val="right" w:leader="dot" w:pos="4576"/>
        </w:tabs>
        <w:rPr>
          <w:noProof/>
        </w:rPr>
      </w:pPr>
      <w:r>
        <w:rPr>
          <w:noProof/>
        </w:rPr>
        <w:t>object Id</w:t>
      </w:r>
      <w:r>
        <w:rPr>
          <w:noProof/>
        </w:rPr>
        <w:tab/>
        <w:t>160</w:t>
      </w:r>
    </w:p>
    <w:p w14:paraId="49D4A988" w14:textId="77777777" w:rsidR="00247B87" w:rsidRDefault="00247B87">
      <w:pPr>
        <w:pStyle w:val="Index2"/>
        <w:tabs>
          <w:tab w:val="right" w:leader="dot" w:pos="4576"/>
        </w:tabs>
        <w:rPr>
          <w:bCs/>
          <w:noProof/>
        </w:rPr>
      </w:pPr>
      <w:r w:rsidRPr="00DB628D">
        <w:rPr>
          <w:i/>
          <w:noProof/>
        </w:rPr>
        <w:t>System</w:t>
      </w:r>
      <w:r>
        <w:rPr>
          <w:noProof/>
        </w:rPr>
        <w:tab/>
        <w:t xml:space="preserve">49, 77, </w:t>
      </w:r>
      <w:r>
        <w:rPr>
          <w:b/>
          <w:bCs/>
          <w:noProof/>
        </w:rPr>
        <w:t>160</w:t>
      </w:r>
      <w:r>
        <w:rPr>
          <w:bCs/>
          <w:noProof/>
        </w:rPr>
        <w:t>, 198, 272, 294, 377, 378, 409, 422, 423</w:t>
      </w:r>
    </w:p>
    <w:p w14:paraId="7E78A0EB" w14:textId="77777777" w:rsidR="00247B87" w:rsidRDefault="00247B87">
      <w:pPr>
        <w:pStyle w:val="Index1"/>
        <w:tabs>
          <w:tab w:val="right" w:leader="dot" w:pos="4576"/>
        </w:tabs>
        <w:rPr>
          <w:bCs/>
          <w:noProof/>
        </w:rPr>
      </w:pPr>
      <w:r w:rsidRPr="00DB628D">
        <w:rPr>
          <w:i/>
          <w:noProof/>
        </w:rPr>
        <w:t xml:space="preserve">station </w:t>
      </w:r>
      <w:r>
        <w:rPr>
          <w:noProof/>
        </w:rPr>
        <w:t>(</w:t>
      </w:r>
      <w:r w:rsidRPr="00DB628D">
        <w:rPr>
          <w:i/>
          <w:noProof/>
        </w:rPr>
        <w:t>Station</w:t>
      </w:r>
      <w:r>
        <w:rPr>
          <w:noProof/>
        </w:rPr>
        <w:t xml:space="preserve"> declarator)</w:t>
      </w:r>
      <w:r>
        <w:rPr>
          <w:noProof/>
        </w:rPr>
        <w:tab/>
        <w:t xml:space="preserve">47, </w:t>
      </w:r>
      <w:r>
        <w:rPr>
          <w:b/>
          <w:bCs/>
          <w:noProof/>
        </w:rPr>
        <w:t>158</w:t>
      </w:r>
    </w:p>
    <w:p w14:paraId="74C24164" w14:textId="77777777" w:rsidR="00247B87" w:rsidRDefault="00247B87">
      <w:pPr>
        <w:pStyle w:val="Index1"/>
        <w:tabs>
          <w:tab w:val="right" w:leader="dot" w:pos="4576"/>
        </w:tabs>
        <w:rPr>
          <w:noProof/>
        </w:rPr>
      </w:pPr>
      <w:r>
        <w:rPr>
          <w:noProof/>
        </w:rPr>
        <w:t>station group</w:t>
      </w:r>
      <w:r>
        <w:rPr>
          <w:noProof/>
        </w:rPr>
        <w:tab/>
      </w:r>
      <w:r w:rsidRPr="00DB628D">
        <w:rPr>
          <w:rFonts w:cs="Mangal"/>
          <w:i/>
          <w:noProof/>
        </w:rPr>
        <w:t>See</w:t>
      </w:r>
      <w:r w:rsidRPr="00DB628D">
        <w:rPr>
          <w:rFonts w:cs="Mangal"/>
          <w:noProof/>
        </w:rPr>
        <w:t xml:space="preserve"> </w:t>
      </w:r>
      <w:r w:rsidRPr="00DB628D">
        <w:rPr>
          <w:rFonts w:cs="Mangal"/>
          <w:i/>
          <w:noProof/>
        </w:rPr>
        <w:t>SGroup</w:t>
      </w:r>
    </w:p>
    <w:p w14:paraId="5B539A6E" w14:textId="77777777" w:rsidR="00247B87" w:rsidRDefault="00247B87">
      <w:pPr>
        <w:pStyle w:val="Index1"/>
        <w:tabs>
          <w:tab w:val="right" w:leader="dot" w:pos="4576"/>
        </w:tabs>
        <w:rPr>
          <w:noProof/>
        </w:rPr>
      </w:pPr>
      <w:r w:rsidRPr="00DB628D">
        <w:rPr>
          <w:i/>
          <w:noProof/>
        </w:rPr>
        <w:t>stderr</w:t>
      </w:r>
      <w:r>
        <w:rPr>
          <w:noProof/>
        </w:rPr>
        <w:tab/>
        <w:t>408</w:t>
      </w:r>
    </w:p>
    <w:p w14:paraId="3158469A" w14:textId="77777777" w:rsidR="00247B87" w:rsidRDefault="00247B87">
      <w:pPr>
        <w:pStyle w:val="Index1"/>
        <w:tabs>
          <w:tab w:val="right" w:leader="dot" w:pos="4576"/>
        </w:tabs>
        <w:rPr>
          <w:noProof/>
        </w:rPr>
      </w:pPr>
      <w:r w:rsidRPr="00DB628D">
        <w:rPr>
          <w:i/>
          <w:noProof/>
        </w:rPr>
        <w:t>stdin</w:t>
      </w:r>
      <w:r>
        <w:rPr>
          <w:noProof/>
        </w:rPr>
        <w:tab/>
        <w:t>408</w:t>
      </w:r>
    </w:p>
    <w:p w14:paraId="22995737" w14:textId="77777777" w:rsidR="00247B87" w:rsidRDefault="00247B87">
      <w:pPr>
        <w:pStyle w:val="Index1"/>
        <w:tabs>
          <w:tab w:val="right" w:leader="dot" w:pos="4576"/>
        </w:tabs>
        <w:rPr>
          <w:noProof/>
        </w:rPr>
      </w:pPr>
      <w:r w:rsidRPr="00DB628D">
        <w:rPr>
          <w:i/>
          <w:noProof/>
        </w:rPr>
        <w:t>stdout</w:t>
      </w:r>
      <w:r>
        <w:rPr>
          <w:noProof/>
        </w:rPr>
        <w:tab/>
        <w:t>408</w:t>
      </w:r>
    </w:p>
    <w:p w14:paraId="6FB3A794" w14:textId="77777777" w:rsidR="00247B87" w:rsidRDefault="00247B87">
      <w:pPr>
        <w:pStyle w:val="Index1"/>
        <w:tabs>
          <w:tab w:val="right" w:leader="dot" w:pos="4576"/>
        </w:tabs>
        <w:rPr>
          <w:noProof/>
        </w:rPr>
      </w:pPr>
      <w:r>
        <w:rPr>
          <w:noProof/>
        </w:rPr>
        <w:t>steady state</w:t>
      </w:r>
      <w:r>
        <w:rPr>
          <w:noProof/>
        </w:rPr>
        <w:tab/>
        <w:t>200</w:t>
      </w:r>
    </w:p>
    <w:p w14:paraId="5A30C75C" w14:textId="77777777" w:rsidR="00247B87" w:rsidRDefault="00247B87">
      <w:pPr>
        <w:pStyle w:val="Index1"/>
        <w:tabs>
          <w:tab w:val="right" w:leader="dot" w:pos="4576"/>
        </w:tabs>
        <w:rPr>
          <w:noProof/>
        </w:rPr>
      </w:pPr>
      <w:r>
        <w:rPr>
          <w:noProof/>
        </w:rPr>
        <w:t>stepping (DSD)</w:t>
      </w:r>
      <w:r>
        <w:rPr>
          <w:noProof/>
        </w:rPr>
        <w:tab/>
        <w:t>425</w:t>
      </w:r>
    </w:p>
    <w:p w14:paraId="1C5CF229" w14:textId="77777777" w:rsidR="00247B87" w:rsidRDefault="00247B87">
      <w:pPr>
        <w:pStyle w:val="Index1"/>
        <w:tabs>
          <w:tab w:val="right" w:leader="dot" w:pos="4576"/>
        </w:tabs>
        <w:rPr>
          <w:noProof/>
        </w:rPr>
      </w:pPr>
      <w:r w:rsidRPr="00DB628D">
        <w:rPr>
          <w:i/>
          <w:noProof/>
        </w:rPr>
        <w:t>suspend</w:t>
      </w:r>
    </w:p>
    <w:p w14:paraId="34C2CB4A" w14:textId="77777777" w:rsidR="00247B87" w:rsidRDefault="00247B87">
      <w:pPr>
        <w:pStyle w:val="Index2"/>
        <w:tabs>
          <w:tab w:val="right" w:leader="dot" w:pos="4576"/>
        </w:tabs>
        <w:rPr>
          <w:noProof/>
        </w:rPr>
      </w:pPr>
      <w:r w:rsidRPr="00DB628D">
        <w:rPr>
          <w:i/>
          <w:noProof/>
        </w:rPr>
        <w:t>Client</w:t>
      </w:r>
      <w:r>
        <w:rPr>
          <w:noProof/>
        </w:rPr>
        <w:t xml:space="preserve"> method</w:t>
      </w:r>
      <w:r>
        <w:rPr>
          <w:noProof/>
        </w:rPr>
        <w:tab/>
        <w:t>230</w:t>
      </w:r>
    </w:p>
    <w:p w14:paraId="2FFD98CC"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230</w:t>
      </w:r>
    </w:p>
    <w:p w14:paraId="2EDB8574" w14:textId="77777777" w:rsidR="00247B87" w:rsidRDefault="00247B87">
      <w:pPr>
        <w:pStyle w:val="Index1"/>
        <w:tabs>
          <w:tab w:val="right" w:leader="dot" w:pos="4576"/>
        </w:tabs>
        <w:rPr>
          <w:noProof/>
        </w:rPr>
      </w:pPr>
      <w:r w:rsidRPr="00DB628D">
        <w:rPr>
          <w:i/>
          <w:noProof/>
        </w:rPr>
        <w:t>SUSPEND</w:t>
      </w:r>
    </w:p>
    <w:p w14:paraId="369B8796" w14:textId="77777777" w:rsidR="00247B87" w:rsidRDefault="00247B87">
      <w:pPr>
        <w:pStyle w:val="Index2"/>
        <w:tabs>
          <w:tab w:val="right" w:leader="dot" w:pos="4576"/>
        </w:tabs>
        <w:rPr>
          <w:noProof/>
        </w:rPr>
      </w:pPr>
      <w:r w:rsidRPr="00DB628D">
        <w:rPr>
          <w:i/>
          <w:noProof/>
        </w:rPr>
        <w:t>Client</w:t>
      </w:r>
      <w:r>
        <w:rPr>
          <w:noProof/>
        </w:rPr>
        <w:t xml:space="preserve"> event</w:t>
      </w:r>
      <w:r>
        <w:rPr>
          <w:noProof/>
        </w:rPr>
        <w:tab/>
        <w:t>231, 358</w:t>
      </w:r>
    </w:p>
    <w:p w14:paraId="07AD542C" w14:textId="77777777" w:rsidR="00247B87" w:rsidRDefault="00247B87">
      <w:pPr>
        <w:pStyle w:val="Index2"/>
        <w:tabs>
          <w:tab w:val="right" w:leader="dot" w:pos="4576"/>
        </w:tabs>
        <w:rPr>
          <w:noProof/>
        </w:rPr>
      </w:pPr>
      <w:r w:rsidRPr="00DB628D">
        <w:rPr>
          <w:i/>
          <w:noProof/>
        </w:rPr>
        <w:t>Traffic</w:t>
      </w:r>
      <w:r>
        <w:rPr>
          <w:noProof/>
        </w:rPr>
        <w:t xml:space="preserve"> event</w:t>
      </w:r>
      <w:r>
        <w:rPr>
          <w:noProof/>
        </w:rPr>
        <w:tab/>
        <w:t>231, 358</w:t>
      </w:r>
    </w:p>
    <w:p w14:paraId="1F82C4D3" w14:textId="77777777" w:rsidR="00247B87" w:rsidRDefault="00247B87">
      <w:pPr>
        <w:pStyle w:val="Index1"/>
        <w:tabs>
          <w:tab w:val="right" w:leader="dot" w:pos="4576"/>
        </w:tabs>
        <w:rPr>
          <w:noProof/>
        </w:rPr>
      </w:pPr>
      <w:r w:rsidRPr="00DB628D">
        <w:rPr>
          <w:i/>
          <w:noProof/>
        </w:rPr>
        <w:t>sxml_add_child</w:t>
      </w:r>
      <w:r>
        <w:rPr>
          <w:noProof/>
        </w:rPr>
        <w:tab/>
        <w:t>141</w:t>
      </w:r>
    </w:p>
    <w:p w14:paraId="76C585E6" w14:textId="77777777" w:rsidR="00247B87" w:rsidRDefault="00247B87">
      <w:pPr>
        <w:pStyle w:val="Index1"/>
        <w:tabs>
          <w:tab w:val="right" w:leader="dot" w:pos="4576"/>
        </w:tabs>
        <w:rPr>
          <w:noProof/>
        </w:rPr>
      </w:pPr>
      <w:r w:rsidRPr="00DB628D">
        <w:rPr>
          <w:i/>
          <w:noProof/>
        </w:rPr>
        <w:t>sxml_attr</w:t>
      </w:r>
      <w:r>
        <w:rPr>
          <w:noProof/>
        </w:rPr>
        <w:tab/>
        <w:t>140</w:t>
      </w:r>
    </w:p>
    <w:p w14:paraId="12AED20D" w14:textId="77777777" w:rsidR="00247B87" w:rsidRDefault="00247B87">
      <w:pPr>
        <w:pStyle w:val="Index1"/>
        <w:tabs>
          <w:tab w:val="right" w:leader="dot" w:pos="4576"/>
        </w:tabs>
        <w:rPr>
          <w:noProof/>
        </w:rPr>
      </w:pPr>
      <w:r w:rsidRPr="00DB628D">
        <w:rPr>
          <w:i/>
          <w:noProof/>
        </w:rPr>
        <w:t>sxml_child</w:t>
      </w:r>
      <w:r>
        <w:rPr>
          <w:noProof/>
        </w:rPr>
        <w:tab/>
        <w:t>140</w:t>
      </w:r>
    </w:p>
    <w:p w14:paraId="57BCFC30" w14:textId="77777777" w:rsidR="00247B87" w:rsidRDefault="00247B87">
      <w:pPr>
        <w:pStyle w:val="Index1"/>
        <w:tabs>
          <w:tab w:val="right" w:leader="dot" w:pos="4576"/>
        </w:tabs>
        <w:rPr>
          <w:noProof/>
        </w:rPr>
      </w:pPr>
      <w:r w:rsidRPr="00DB628D">
        <w:rPr>
          <w:i/>
          <w:noProof/>
        </w:rPr>
        <w:t>sxml_cut</w:t>
      </w:r>
      <w:r>
        <w:rPr>
          <w:noProof/>
        </w:rPr>
        <w:tab/>
        <w:t>141</w:t>
      </w:r>
    </w:p>
    <w:p w14:paraId="08239183" w14:textId="77777777" w:rsidR="00247B87" w:rsidRDefault="00247B87">
      <w:pPr>
        <w:pStyle w:val="Index1"/>
        <w:tabs>
          <w:tab w:val="right" w:leader="dot" w:pos="4576"/>
        </w:tabs>
        <w:rPr>
          <w:noProof/>
        </w:rPr>
      </w:pPr>
      <w:r w:rsidRPr="00DB628D">
        <w:rPr>
          <w:i/>
          <w:noProof/>
        </w:rPr>
        <w:t>sxml_error</w:t>
      </w:r>
      <w:r>
        <w:rPr>
          <w:noProof/>
        </w:rPr>
        <w:tab/>
        <w:t>139</w:t>
      </w:r>
    </w:p>
    <w:p w14:paraId="5791FA6C" w14:textId="77777777" w:rsidR="00247B87" w:rsidRDefault="00247B87">
      <w:pPr>
        <w:pStyle w:val="Index1"/>
        <w:tabs>
          <w:tab w:val="right" w:leader="dot" w:pos="4576"/>
        </w:tabs>
        <w:rPr>
          <w:noProof/>
        </w:rPr>
      </w:pPr>
      <w:r w:rsidRPr="00DB628D">
        <w:rPr>
          <w:i/>
          <w:noProof/>
        </w:rPr>
        <w:t>sxml_free</w:t>
      </w:r>
      <w:r>
        <w:rPr>
          <w:noProof/>
        </w:rPr>
        <w:tab/>
        <w:t>142</w:t>
      </w:r>
    </w:p>
    <w:p w14:paraId="1640E50B" w14:textId="77777777" w:rsidR="00247B87" w:rsidRDefault="00247B87">
      <w:pPr>
        <w:pStyle w:val="Index1"/>
        <w:tabs>
          <w:tab w:val="right" w:leader="dot" w:pos="4576"/>
        </w:tabs>
        <w:rPr>
          <w:noProof/>
        </w:rPr>
      </w:pPr>
      <w:r w:rsidRPr="00DB628D">
        <w:rPr>
          <w:i/>
          <w:noProof/>
        </w:rPr>
        <w:t>sxml_get</w:t>
      </w:r>
      <w:r>
        <w:rPr>
          <w:noProof/>
        </w:rPr>
        <w:tab/>
        <w:t>140</w:t>
      </w:r>
    </w:p>
    <w:p w14:paraId="529F885F" w14:textId="77777777" w:rsidR="00247B87" w:rsidRDefault="00247B87">
      <w:pPr>
        <w:pStyle w:val="Index1"/>
        <w:tabs>
          <w:tab w:val="right" w:leader="dot" w:pos="4576"/>
        </w:tabs>
        <w:rPr>
          <w:noProof/>
        </w:rPr>
      </w:pPr>
      <w:r w:rsidRPr="00DB628D">
        <w:rPr>
          <w:i/>
          <w:noProof/>
        </w:rPr>
        <w:t>sxml_idx</w:t>
      </w:r>
      <w:r>
        <w:rPr>
          <w:noProof/>
        </w:rPr>
        <w:tab/>
        <w:t>140</w:t>
      </w:r>
    </w:p>
    <w:p w14:paraId="4D3F9940" w14:textId="77777777" w:rsidR="00247B87" w:rsidRDefault="00247B87">
      <w:pPr>
        <w:pStyle w:val="Index1"/>
        <w:tabs>
          <w:tab w:val="right" w:leader="dot" w:pos="4576"/>
        </w:tabs>
        <w:rPr>
          <w:noProof/>
        </w:rPr>
      </w:pPr>
      <w:r w:rsidRPr="00DB628D">
        <w:rPr>
          <w:i/>
          <w:noProof/>
        </w:rPr>
        <w:t>sxml_insert</w:t>
      </w:r>
      <w:r>
        <w:rPr>
          <w:noProof/>
        </w:rPr>
        <w:tab/>
        <w:t>141</w:t>
      </w:r>
    </w:p>
    <w:p w14:paraId="1BE705F1" w14:textId="77777777" w:rsidR="00247B87" w:rsidRDefault="00247B87">
      <w:pPr>
        <w:pStyle w:val="Index1"/>
        <w:tabs>
          <w:tab w:val="right" w:leader="dot" w:pos="4576"/>
        </w:tabs>
        <w:rPr>
          <w:noProof/>
        </w:rPr>
      </w:pPr>
      <w:r w:rsidRPr="00DB628D">
        <w:rPr>
          <w:i/>
          <w:noProof/>
        </w:rPr>
        <w:t>sxml_move</w:t>
      </w:r>
      <w:r>
        <w:rPr>
          <w:noProof/>
        </w:rPr>
        <w:tab/>
        <w:t>142</w:t>
      </w:r>
    </w:p>
    <w:p w14:paraId="08DBB24A" w14:textId="77777777" w:rsidR="00247B87" w:rsidRDefault="00247B87">
      <w:pPr>
        <w:pStyle w:val="Index1"/>
        <w:tabs>
          <w:tab w:val="right" w:leader="dot" w:pos="4576"/>
        </w:tabs>
        <w:rPr>
          <w:noProof/>
        </w:rPr>
      </w:pPr>
      <w:r w:rsidRPr="00DB628D">
        <w:rPr>
          <w:i/>
          <w:noProof/>
        </w:rPr>
        <w:t>sxml_name</w:t>
      </w:r>
      <w:r>
        <w:rPr>
          <w:noProof/>
        </w:rPr>
        <w:tab/>
        <w:t>140</w:t>
      </w:r>
    </w:p>
    <w:p w14:paraId="6F537C26" w14:textId="77777777" w:rsidR="00247B87" w:rsidRDefault="00247B87">
      <w:pPr>
        <w:pStyle w:val="Index1"/>
        <w:tabs>
          <w:tab w:val="right" w:leader="dot" w:pos="4576"/>
        </w:tabs>
        <w:rPr>
          <w:noProof/>
        </w:rPr>
      </w:pPr>
      <w:r w:rsidRPr="00DB628D">
        <w:rPr>
          <w:i/>
          <w:noProof/>
        </w:rPr>
        <w:t>sxml_new</w:t>
      </w:r>
      <w:r>
        <w:rPr>
          <w:noProof/>
        </w:rPr>
        <w:tab/>
        <w:t>141</w:t>
      </w:r>
    </w:p>
    <w:p w14:paraId="70CEB1A4" w14:textId="77777777" w:rsidR="00247B87" w:rsidRDefault="00247B87">
      <w:pPr>
        <w:pStyle w:val="Index1"/>
        <w:tabs>
          <w:tab w:val="right" w:leader="dot" w:pos="4576"/>
        </w:tabs>
        <w:rPr>
          <w:noProof/>
        </w:rPr>
      </w:pPr>
      <w:r w:rsidRPr="00DB628D">
        <w:rPr>
          <w:i/>
          <w:noProof/>
        </w:rPr>
        <w:t>sxml_next</w:t>
      </w:r>
      <w:r>
        <w:rPr>
          <w:noProof/>
        </w:rPr>
        <w:tab/>
        <w:t>140</w:t>
      </w:r>
    </w:p>
    <w:p w14:paraId="4481D9E3" w14:textId="77777777" w:rsidR="00247B87" w:rsidRDefault="00247B87">
      <w:pPr>
        <w:pStyle w:val="Index1"/>
        <w:tabs>
          <w:tab w:val="right" w:leader="dot" w:pos="4576"/>
        </w:tabs>
        <w:rPr>
          <w:noProof/>
        </w:rPr>
      </w:pPr>
      <w:r w:rsidRPr="00DB628D">
        <w:rPr>
          <w:i/>
          <w:noProof/>
          <w:lang w:val="pl-PL"/>
        </w:rPr>
        <w:t>sxml_ok</w:t>
      </w:r>
      <w:r>
        <w:rPr>
          <w:noProof/>
        </w:rPr>
        <w:tab/>
        <w:t>139</w:t>
      </w:r>
    </w:p>
    <w:p w14:paraId="4490B64D" w14:textId="77777777" w:rsidR="00247B87" w:rsidRDefault="00247B87">
      <w:pPr>
        <w:pStyle w:val="Index1"/>
        <w:tabs>
          <w:tab w:val="right" w:leader="dot" w:pos="4576"/>
        </w:tabs>
        <w:rPr>
          <w:noProof/>
        </w:rPr>
      </w:pPr>
      <w:r w:rsidRPr="00DB628D">
        <w:rPr>
          <w:i/>
          <w:noProof/>
        </w:rPr>
        <w:t>sxml_parse_input</w:t>
      </w:r>
      <w:r>
        <w:rPr>
          <w:noProof/>
        </w:rPr>
        <w:tab/>
        <w:t>142</w:t>
      </w:r>
    </w:p>
    <w:p w14:paraId="7EAE83D5" w14:textId="77777777" w:rsidR="00247B87" w:rsidRDefault="00247B87">
      <w:pPr>
        <w:pStyle w:val="Index1"/>
        <w:tabs>
          <w:tab w:val="right" w:leader="dot" w:pos="4576"/>
        </w:tabs>
        <w:rPr>
          <w:noProof/>
        </w:rPr>
      </w:pPr>
      <w:r w:rsidRPr="00DB628D">
        <w:rPr>
          <w:i/>
          <w:noProof/>
        </w:rPr>
        <w:t>sxml_parse_str</w:t>
      </w:r>
      <w:r>
        <w:rPr>
          <w:noProof/>
        </w:rPr>
        <w:tab/>
        <w:t>139</w:t>
      </w:r>
    </w:p>
    <w:p w14:paraId="080476BF" w14:textId="77777777" w:rsidR="00247B87" w:rsidRDefault="00247B87">
      <w:pPr>
        <w:pStyle w:val="Index1"/>
        <w:tabs>
          <w:tab w:val="right" w:leader="dot" w:pos="4576"/>
        </w:tabs>
        <w:rPr>
          <w:noProof/>
        </w:rPr>
      </w:pPr>
      <w:r w:rsidRPr="00DB628D">
        <w:rPr>
          <w:i/>
          <w:noProof/>
        </w:rPr>
        <w:t>sxml_pi</w:t>
      </w:r>
      <w:r>
        <w:rPr>
          <w:noProof/>
        </w:rPr>
        <w:tab/>
        <w:t>141</w:t>
      </w:r>
    </w:p>
    <w:p w14:paraId="2E4C3450" w14:textId="77777777" w:rsidR="00247B87" w:rsidRDefault="00247B87">
      <w:pPr>
        <w:pStyle w:val="Index1"/>
        <w:tabs>
          <w:tab w:val="right" w:leader="dot" w:pos="4576"/>
        </w:tabs>
        <w:rPr>
          <w:noProof/>
        </w:rPr>
      </w:pPr>
      <w:r w:rsidRPr="00DB628D">
        <w:rPr>
          <w:i/>
          <w:noProof/>
        </w:rPr>
        <w:t>sxml_remove</w:t>
      </w:r>
      <w:r>
        <w:rPr>
          <w:noProof/>
        </w:rPr>
        <w:tab/>
        <w:t>142</w:t>
      </w:r>
    </w:p>
    <w:p w14:paraId="3C7F9A02" w14:textId="77777777" w:rsidR="00247B87" w:rsidRDefault="00247B87">
      <w:pPr>
        <w:pStyle w:val="Index1"/>
        <w:tabs>
          <w:tab w:val="right" w:leader="dot" w:pos="4576"/>
        </w:tabs>
        <w:rPr>
          <w:noProof/>
        </w:rPr>
      </w:pPr>
      <w:r w:rsidRPr="00DB628D">
        <w:rPr>
          <w:i/>
          <w:noProof/>
        </w:rPr>
        <w:t>sxml_set_attr</w:t>
      </w:r>
      <w:r>
        <w:rPr>
          <w:noProof/>
        </w:rPr>
        <w:tab/>
        <w:t>141</w:t>
      </w:r>
    </w:p>
    <w:p w14:paraId="06441A5E" w14:textId="77777777" w:rsidR="00247B87" w:rsidRDefault="00247B87">
      <w:pPr>
        <w:pStyle w:val="Index1"/>
        <w:tabs>
          <w:tab w:val="right" w:leader="dot" w:pos="4576"/>
        </w:tabs>
        <w:rPr>
          <w:noProof/>
        </w:rPr>
      </w:pPr>
      <w:r w:rsidRPr="00DB628D">
        <w:rPr>
          <w:i/>
          <w:noProof/>
        </w:rPr>
        <w:t>sxml_set_txt</w:t>
      </w:r>
      <w:r>
        <w:rPr>
          <w:noProof/>
        </w:rPr>
        <w:tab/>
        <w:t>141</w:t>
      </w:r>
    </w:p>
    <w:p w14:paraId="7DB4413E" w14:textId="77777777" w:rsidR="00247B87" w:rsidRDefault="00247B87">
      <w:pPr>
        <w:pStyle w:val="Index1"/>
        <w:tabs>
          <w:tab w:val="right" w:leader="dot" w:pos="4576"/>
        </w:tabs>
        <w:rPr>
          <w:noProof/>
        </w:rPr>
      </w:pPr>
      <w:r w:rsidRPr="00DB628D">
        <w:rPr>
          <w:i/>
          <w:noProof/>
        </w:rPr>
        <w:t>sxml_t</w:t>
      </w:r>
      <w:r>
        <w:rPr>
          <w:noProof/>
        </w:rPr>
        <w:tab/>
        <w:t>139</w:t>
      </w:r>
    </w:p>
    <w:p w14:paraId="0737D11A" w14:textId="77777777" w:rsidR="00247B87" w:rsidRDefault="00247B87">
      <w:pPr>
        <w:pStyle w:val="Index1"/>
        <w:tabs>
          <w:tab w:val="right" w:leader="dot" w:pos="4576"/>
        </w:tabs>
        <w:rPr>
          <w:noProof/>
        </w:rPr>
      </w:pPr>
      <w:r w:rsidRPr="00DB628D">
        <w:rPr>
          <w:i/>
          <w:noProof/>
        </w:rPr>
        <w:t>sxml_toxml</w:t>
      </w:r>
      <w:r>
        <w:rPr>
          <w:noProof/>
        </w:rPr>
        <w:tab/>
        <w:t>142</w:t>
      </w:r>
    </w:p>
    <w:p w14:paraId="035D8361" w14:textId="77777777" w:rsidR="00247B87" w:rsidRDefault="00247B87">
      <w:pPr>
        <w:pStyle w:val="Index1"/>
        <w:tabs>
          <w:tab w:val="right" w:leader="dot" w:pos="4576"/>
        </w:tabs>
        <w:rPr>
          <w:noProof/>
        </w:rPr>
      </w:pPr>
      <w:r w:rsidRPr="00DB628D">
        <w:rPr>
          <w:i/>
          <w:noProof/>
        </w:rPr>
        <w:t>sxml_txt</w:t>
      </w:r>
      <w:r>
        <w:rPr>
          <w:noProof/>
        </w:rPr>
        <w:tab/>
        <w:t>139</w:t>
      </w:r>
    </w:p>
    <w:p w14:paraId="3585C4CE" w14:textId="77777777" w:rsidR="00247B87" w:rsidRDefault="00247B87">
      <w:pPr>
        <w:pStyle w:val="Index1"/>
        <w:tabs>
          <w:tab w:val="right" w:leader="dot" w:pos="4576"/>
        </w:tabs>
        <w:rPr>
          <w:noProof/>
        </w:rPr>
      </w:pPr>
      <w:r>
        <w:rPr>
          <w:noProof/>
        </w:rPr>
        <w:t>symmetry</w:t>
      </w:r>
    </w:p>
    <w:p w14:paraId="67DBDEE3" w14:textId="77777777" w:rsidR="00247B87" w:rsidRDefault="00247B87">
      <w:pPr>
        <w:pStyle w:val="Index2"/>
        <w:tabs>
          <w:tab w:val="right" w:leader="dot" w:pos="4576"/>
        </w:tabs>
        <w:rPr>
          <w:noProof/>
        </w:rPr>
      </w:pPr>
      <w:r>
        <w:rPr>
          <w:noProof/>
        </w:rPr>
        <w:t>in sampled channel model</w:t>
      </w:r>
      <w:r>
        <w:rPr>
          <w:noProof/>
        </w:rPr>
        <w:tab/>
        <w:t>391</w:t>
      </w:r>
    </w:p>
    <w:p w14:paraId="79029250" w14:textId="77777777" w:rsidR="00247B87" w:rsidRDefault="00247B87">
      <w:pPr>
        <w:pStyle w:val="Index2"/>
        <w:tabs>
          <w:tab w:val="right" w:leader="dot" w:pos="4576"/>
        </w:tabs>
        <w:rPr>
          <w:noProof/>
        </w:rPr>
      </w:pPr>
      <w:r>
        <w:rPr>
          <w:noProof/>
        </w:rPr>
        <w:t>of broadcast link</w:t>
      </w:r>
      <w:r>
        <w:rPr>
          <w:noProof/>
        </w:rPr>
        <w:tab/>
        <w:t>161</w:t>
      </w:r>
    </w:p>
    <w:p w14:paraId="72B3FDD2" w14:textId="77777777" w:rsidR="00247B87" w:rsidRDefault="00247B87">
      <w:pPr>
        <w:pStyle w:val="Index1"/>
        <w:tabs>
          <w:tab w:val="right" w:leader="dot" w:pos="4576"/>
        </w:tabs>
        <w:rPr>
          <w:noProof/>
        </w:rPr>
      </w:pPr>
      <w:r>
        <w:rPr>
          <w:noProof/>
        </w:rPr>
        <w:t>synchronization</w:t>
      </w:r>
    </w:p>
    <w:p w14:paraId="7E1D5DBE" w14:textId="77777777" w:rsidR="00247B87" w:rsidRDefault="00247B87">
      <w:pPr>
        <w:pStyle w:val="Index2"/>
        <w:tabs>
          <w:tab w:val="right" w:leader="dot" w:pos="4576"/>
        </w:tabs>
        <w:rPr>
          <w:noProof/>
        </w:rPr>
      </w:pPr>
      <w:r>
        <w:rPr>
          <w:noProof/>
        </w:rPr>
        <w:t>of clocks</w:t>
      </w:r>
      <w:r>
        <w:rPr>
          <w:noProof/>
        </w:rPr>
        <w:tab/>
        <w:t>10</w:t>
      </w:r>
    </w:p>
    <w:p w14:paraId="47A236FD" w14:textId="77777777" w:rsidR="00247B87" w:rsidRDefault="00247B87">
      <w:pPr>
        <w:pStyle w:val="Index2"/>
        <w:tabs>
          <w:tab w:val="right" w:leader="dot" w:pos="4576"/>
        </w:tabs>
        <w:rPr>
          <w:noProof/>
        </w:rPr>
      </w:pPr>
      <w:r>
        <w:rPr>
          <w:noProof/>
        </w:rPr>
        <w:t>of processes</w:t>
      </w:r>
      <w:r>
        <w:rPr>
          <w:noProof/>
        </w:rPr>
        <w:tab/>
        <w:t>201, 210, 291, 299</w:t>
      </w:r>
    </w:p>
    <w:p w14:paraId="35245038" w14:textId="77777777" w:rsidR="00247B87" w:rsidRDefault="00247B87">
      <w:pPr>
        <w:pStyle w:val="Index2"/>
        <w:tabs>
          <w:tab w:val="right" w:leader="dot" w:pos="4576"/>
        </w:tabs>
        <w:rPr>
          <w:noProof/>
        </w:rPr>
      </w:pPr>
      <w:r>
        <w:rPr>
          <w:noProof/>
        </w:rPr>
        <w:t>to real time</w:t>
      </w:r>
      <w:r>
        <w:rPr>
          <w:noProof/>
        </w:rPr>
        <w:tab/>
        <w:t>44, 126</w:t>
      </w:r>
    </w:p>
    <w:p w14:paraId="4D2632AF" w14:textId="77777777" w:rsidR="00247B87" w:rsidRDefault="00247B87">
      <w:pPr>
        <w:pStyle w:val="Index2"/>
        <w:tabs>
          <w:tab w:val="right" w:leader="dot" w:pos="4576"/>
        </w:tabs>
        <w:rPr>
          <w:noProof/>
        </w:rPr>
      </w:pPr>
      <w:r>
        <w:rPr>
          <w:noProof/>
        </w:rPr>
        <w:t>to received packet</w:t>
      </w:r>
      <w:r>
        <w:rPr>
          <w:noProof/>
        </w:rPr>
        <w:tab/>
        <w:t>85, 88</w:t>
      </w:r>
    </w:p>
    <w:p w14:paraId="4D734235" w14:textId="77777777" w:rsidR="00247B87" w:rsidRDefault="00247B87">
      <w:pPr>
        <w:pStyle w:val="IndexHeading"/>
        <w:keepNext/>
        <w:tabs>
          <w:tab w:val="right" w:leader="dot" w:pos="4576"/>
        </w:tabs>
        <w:rPr>
          <w:rFonts w:eastAsiaTheme="minorEastAsia" w:cstheme="minorBidi"/>
          <w:b w:val="0"/>
          <w:bCs w:val="0"/>
          <w:noProof/>
        </w:rPr>
      </w:pPr>
      <w:r>
        <w:rPr>
          <w:noProof/>
        </w:rPr>
        <w:t>T</w:t>
      </w:r>
    </w:p>
    <w:p w14:paraId="59BFD4E7" w14:textId="77777777" w:rsidR="00247B87" w:rsidRDefault="00247B87">
      <w:pPr>
        <w:pStyle w:val="Index1"/>
        <w:tabs>
          <w:tab w:val="right" w:leader="dot" w:pos="4576"/>
        </w:tabs>
        <w:rPr>
          <w:bCs/>
          <w:noProof/>
        </w:rPr>
      </w:pPr>
      <w:r w:rsidRPr="00DB628D">
        <w:rPr>
          <w:i/>
          <w:noProof/>
        </w:rPr>
        <w:t xml:space="preserve">Tag </w:t>
      </w:r>
      <w:r>
        <w:rPr>
          <w:noProof/>
        </w:rPr>
        <w:t>(signal features)</w:t>
      </w:r>
      <w:r>
        <w:rPr>
          <w:noProof/>
        </w:rPr>
        <w:tab/>
        <w:t xml:space="preserve">105, 108, </w:t>
      </w:r>
      <w:r>
        <w:rPr>
          <w:b/>
          <w:bCs/>
          <w:noProof/>
        </w:rPr>
        <w:t>170</w:t>
      </w:r>
      <w:r>
        <w:rPr>
          <w:bCs/>
          <w:noProof/>
        </w:rPr>
        <w:t>, 171, 173, 175, 265, 267, 268, 274, 282, 380, 385, 386, 389, 396</w:t>
      </w:r>
    </w:p>
    <w:p w14:paraId="2F57801B" w14:textId="77777777" w:rsidR="00247B87" w:rsidRDefault="00247B87">
      <w:pPr>
        <w:pStyle w:val="Index1"/>
        <w:tabs>
          <w:tab w:val="right" w:leader="dot" w:pos="4576"/>
        </w:tabs>
        <w:rPr>
          <w:noProof/>
        </w:rPr>
      </w:pPr>
      <w:r w:rsidRPr="00DB628D">
        <w:rPr>
          <w:i/>
          <w:noProof/>
        </w:rPr>
        <w:t>tagToCh</w:t>
      </w:r>
      <w:r>
        <w:rPr>
          <w:noProof/>
        </w:rPr>
        <w:tab/>
        <w:t>385</w:t>
      </w:r>
    </w:p>
    <w:p w14:paraId="4ADA4BA6" w14:textId="77777777" w:rsidR="00247B87" w:rsidRDefault="00247B87">
      <w:pPr>
        <w:pStyle w:val="Index1"/>
        <w:tabs>
          <w:tab w:val="right" w:leader="dot" w:pos="4576"/>
        </w:tabs>
        <w:rPr>
          <w:noProof/>
        </w:rPr>
      </w:pPr>
      <w:r w:rsidRPr="00DB628D">
        <w:rPr>
          <w:i/>
          <w:noProof/>
        </w:rPr>
        <w:t>tagToRI</w:t>
      </w:r>
      <w:r>
        <w:rPr>
          <w:noProof/>
        </w:rPr>
        <w:tab/>
        <w:t>385</w:t>
      </w:r>
    </w:p>
    <w:p w14:paraId="3394EFDB" w14:textId="77777777" w:rsidR="00247B87" w:rsidRDefault="00247B87">
      <w:pPr>
        <w:pStyle w:val="Index1"/>
        <w:tabs>
          <w:tab w:val="right" w:leader="dot" w:pos="4576"/>
        </w:tabs>
        <w:rPr>
          <w:noProof/>
        </w:rPr>
      </w:pPr>
      <w:r>
        <w:rPr>
          <w:noProof/>
        </w:rPr>
        <w:t>TCP/IP</w:t>
      </w:r>
    </w:p>
    <w:p w14:paraId="73C26226" w14:textId="77777777" w:rsidR="00247B87" w:rsidRDefault="00247B87">
      <w:pPr>
        <w:pStyle w:val="Index2"/>
        <w:tabs>
          <w:tab w:val="right" w:leader="dot" w:pos="4576"/>
        </w:tabs>
        <w:rPr>
          <w:noProof/>
        </w:rPr>
      </w:pPr>
      <w:r>
        <w:rPr>
          <w:noProof/>
        </w:rPr>
        <w:t>client</w:t>
      </w:r>
      <w:r>
        <w:rPr>
          <w:noProof/>
        </w:rPr>
        <w:tab/>
        <w:t>80</w:t>
      </w:r>
    </w:p>
    <w:p w14:paraId="033C317D" w14:textId="77777777" w:rsidR="00247B87" w:rsidRDefault="00247B87">
      <w:pPr>
        <w:pStyle w:val="Index2"/>
        <w:tabs>
          <w:tab w:val="right" w:leader="dot" w:pos="4576"/>
        </w:tabs>
        <w:rPr>
          <w:noProof/>
        </w:rPr>
      </w:pPr>
      <w:r>
        <w:rPr>
          <w:noProof/>
        </w:rPr>
        <w:t>connection</w:t>
      </w:r>
      <w:r>
        <w:rPr>
          <w:noProof/>
        </w:rPr>
        <w:tab/>
        <w:t>415</w:t>
      </w:r>
    </w:p>
    <w:p w14:paraId="37432841" w14:textId="77777777" w:rsidR="00247B87" w:rsidRDefault="00247B87">
      <w:pPr>
        <w:pStyle w:val="Index2"/>
        <w:tabs>
          <w:tab w:val="right" w:leader="dot" w:pos="4576"/>
        </w:tabs>
        <w:rPr>
          <w:noProof/>
        </w:rPr>
      </w:pPr>
      <w:r>
        <w:rPr>
          <w:noProof/>
        </w:rPr>
        <w:t>mailbox</w:t>
      </w:r>
      <w:r>
        <w:rPr>
          <w:noProof/>
        </w:rPr>
        <w:tab/>
        <w:t>310</w:t>
      </w:r>
    </w:p>
    <w:p w14:paraId="266C2706" w14:textId="77777777" w:rsidR="00247B87" w:rsidRDefault="00247B87">
      <w:pPr>
        <w:pStyle w:val="Index2"/>
        <w:tabs>
          <w:tab w:val="right" w:leader="dot" w:pos="4576"/>
        </w:tabs>
        <w:rPr>
          <w:noProof/>
        </w:rPr>
      </w:pPr>
      <w:r>
        <w:rPr>
          <w:noProof/>
        </w:rPr>
        <w:t>port</w:t>
      </w:r>
      <w:r>
        <w:rPr>
          <w:noProof/>
        </w:rPr>
        <w:tab/>
        <w:t>26, 73, 135, 305, 309, 311, 319, 320, 321, 401</w:t>
      </w:r>
    </w:p>
    <w:p w14:paraId="1E21E0C2" w14:textId="77777777" w:rsidR="00247B87" w:rsidRDefault="00247B87">
      <w:pPr>
        <w:pStyle w:val="Index2"/>
        <w:tabs>
          <w:tab w:val="right" w:leader="dot" w:pos="4576"/>
        </w:tabs>
        <w:rPr>
          <w:noProof/>
        </w:rPr>
      </w:pPr>
      <w:r>
        <w:rPr>
          <w:noProof/>
        </w:rPr>
        <w:t>socket</w:t>
      </w:r>
      <w:r>
        <w:rPr>
          <w:noProof/>
        </w:rPr>
        <w:tab/>
        <w:t>73, 306</w:t>
      </w:r>
    </w:p>
    <w:p w14:paraId="14B82235" w14:textId="77777777" w:rsidR="00247B87" w:rsidRDefault="00247B87">
      <w:pPr>
        <w:pStyle w:val="Index1"/>
        <w:tabs>
          <w:tab w:val="right" w:leader="dot" w:pos="4576"/>
        </w:tabs>
        <w:rPr>
          <w:noProof/>
        </w:rPr>
      </w:pPr>
      <w:r w:rsidRPr="00DB628D">
        <w:rPr>
          <w:i/>
          <w:noProof/>
        </w:rPr>
        <w:t>tDate</w:t>
      </w:r>
      <w:r>
        <w:rPr>
          <w:noProof/>
        </w:rPr>
        <w:tab/>
        <w:t>127</w:t>
      </w:r>
    </w:p>
    <w:p w14:paraId="770519C7" w14:textId="77777777" w:rsidR="00247B87" w:rsidRDefault="00247B87">
      <w:pPr>
        <w:pStyle w:val="Index1"/>
        <w:tabs>
          <w:tab w:val="right" w:leader="dot" w:pos="4576"/>
        </w:tabs>
        <w:rPr>
          <w:noProof/>
        </w:rPr>
      </w:pPr>
      <w:r>
        <w:rPr>
          <w:noProof/>
        </w:rPr>
        <w:t>teleportation</w:t>
      </w:r>
      <w:r>
        <w:rPr>
          <w:noProof/>
        </w:rPr>
        <w:tab/>
        <w:t>182</w:t>
      </w:r>
    </w:p>
    <w:p w14:paraId="19BACEEC" w14:textId="77777777" w:rsidR="00247B87" w:rsidRDefault="00247B87">
      <w:pPr>
        <w:pStyle w:val="Index1"/>
        <w:tabs>
          <w:tab w:val="right" w:leader="dot" w:pos="4576"/>
        </w:tabs>
        <w:rPr>
          <w:noProof/>
        </w:rPr>
      </w:pPr>
      <w:r w:rsidRPr="00DB628D">
        <w:rPr>
          <w:i/>
          <w:noProof/>
        </w:rPr>
        <w:t>telnet</w:t>
      </w:r>
      <w:r>
        <w:rPr>
          <w:noProof/>
        </w:rPr>
        <w:tab/>
        <w:t>77</w:t>
      </w:r>
    </w:p>
    <w:p w14:paraId="2EA0EF4E" w14:textId="77777777" w:rsidR="00247B87" w:rsidRDefault="00247B87">
      <w:pPr>
        <w:pStyle w:val="Index1"/>
        <w:tabs>
          <w:tab w:val="right" w:leader="dot" w:pos="4576"/>
        </w:tabs>
        <w:rPr>
          <w:noProof/>
        </w:rPr>
      </w:pPr>
      <w:r>
        <w:rPr>
          <w:noProof/>
        </w:rPr>
        <w:t>templates (DSD)</w:t>
      </w:r>
      <w:r>
        <w:rPr>
          <w:noProof/>
        </w:rPr>
        <w:tab/>
        <w:t>417–22</w:t>
      </w:r>
    </w:p>
    <w:p w14:paraId="6F094652" w14:textId="77777777" w:rsidR="00247B87" w:rsidRDefault="00247B87">
      <w:pPr>
        <w:pStyle w:val="Index1"/>
        <w:tabs>
          <w:tab w:val="right" w:leader="dot" w:pos="4576"/>
        </w:tabs>
        <w:rPr>
          <w:noProof/>
        </w:rPr>
      </w:pPr>
      <w:r w:rsidRPr="00DB628D">
        <w:rPr>
          <w:i/>
          <w:noProof/>
        </w:rPr>
        <w:t>terminate</w:t>
      </w:r>
    </w:p>
    <w:p w14:paraId="51DBA077" w14:textId="77777777" w:rsidR="00247B87" w:rsidRDefault="00247B87">
      <w:pPr>
        <w:pStyle w:val="Index2"/>
        <w:tabs>
          <w:tab w:val="right" w:leader="dot" w:pos="4576"/>
        </w:tabs>
        <w:rPr>
          <w:noProof/>
        </w:rPr>
      </w:pPr>
      <w:r>
        <w:rPr>
          <w:noProof/>
        </w:rPr>
        <w:t>global function</w:t>
      </w:r>
      <w:r>
        <w:rPr>
          <w:noProof/>
        </w:rPr>
        <w:tab/>
        <w:t>189</w:t>
      </w:r>
    </w:p>
    <w:p w14:paraId="71A7C5A0" w14:textId="77777777" w:rsidR="00247B87" w:rsidRDefault="00247B87">
      <w:pPr>
        <w:pStyle w:val="Index2"/>
        <w:tabs>
          <w:tab w:val="right" w:leader="dot" w:pos="4576"/>
        </w:tabs>
        <w:rPr>
          <w:noProof/>
        </w:rPr>
      </w:pPr>
      <w:r>
        <w:rPr>
          <w:noProof/>
        </w:rPr>
        <w:t xml:space="preserve">in </w:t>
      </w:r>
      <w:r w:rsidRPr="00DB628D">
        <w:rPr>
          <w:i/>
          <w:noProof/>
        </w:rPr>
        <w:t>Observer</w:t>
      </w:r>
      <w:r>
        <w:rPr>
          <w:noProof/>
        </w:rPr>
        <w:tab/>
        <w:t>344</w:t>
      </w:r>
    </w:p>
    <w:p w14:paraId="4C558781" w14:textId="77777777" w:rsidR="00247B87" w:rsidRDefault="00247B87">
      <w:pPr>
        <w:pStyle w:val="Index2"/>
        <w:tabs>
          <w:tab w:val="right" w:leader="dot" w:pos="4576"/>
        </w:tabs>
        <w:rPr>
          <w:noProof/>
        </w:rPr>
      </w:pPr>
      <w:r w:rsidRPr="00DB628D">
        <w:rPr>
          <w:i/>
          <w:noProof/>
        </w:rPr>
        <w:t>Kernel</w:t>
      </w:r>
      <w:r>
        <w:rPr>
          <w:noProof/>
        </w:rPr>
        <w:t xml:space="preserve"> method</w:t>
      </w:r>
      <w:r>
        <w:rPr>
          <w:noProof/>
        </w:rPr>
        <w:tab/>
        <w:t>199</w:t>
      </w:r>
    </w:p>
    <w:p w14:paraId="083C4DC9" w14:textId="77777777" w:rsidR="00247B87" w:rsidRDefault="00247B87">
      <w:pPr>
        <w:pStyle w:val="Index2"/>
        <w:tabs>
          <w:tab w:val="right" w:leader="dot" w:pos="4576"/>
        </w:tabs>
        <w:rPr>
          <w:noProof/>
        </w:rPr>
      </w:pPr>
      <w:r w:rsidRPr="00DB628D">
        <w:rPr>
          <w:i/>
          <w:noProof/>
        </w:rPr>
        <w:t>Process</w:t>
      </w:r>
      <w:r>
        <w:rPr>
          <w:noProof/>
        </w:rPr>
        <w:t xml:space="preserve"> method</w:t>
      </w:r>
      <w:r>
        <w:rPr>
          <w:noProof/>
        </w:rPr>
        <w:tab/>
        <w:t>189</w:t>
      </w:r>
    </w:p>
    <w:p w14:paraId="0C80DD68" w14:textId="77777777" w:rsidR="00247B87" w:rsidRDefault="00247B87">
      <w:pPr>
        <w:pStyle w:val="Index2"/>
        <w:tabs>
          <w:tab w:val="right" w:leader="dot" w:pos="4576"/>
        </w:tabs>
        <w:rPr>
          <w:noProof/>
        </w:rPr>
      </w:pPr>
      <w:r w:rsidRPr="00DB628D">
        <w:rPr>
          <w:i/>
          <w:noProof/>
        </w:rPr>
        <w:t>Process</w:t>
      </w:r>
      <w:r>
        <w:rPr>
          <w:noProof/>
        </w:rPr>
        <w:t xml:space="preserve"> operation</w:t>
      </w:r>
      <w:r>
        <w:rPr>
          <w:noProof/>
        </w:rPr>
        <w:tab/>
        <w:t>189</w:t>
      </w:r>
    </w:p>
    <w:p w14:paraId="46BA99E6" w14:textId="77777777" w:rsidR="00247B87" w:rsidRDefault="00247B87">
      <w:pPr>
        <w:pStyle w:val="Index2"/>
        <w:tabs>
          <w:tab w:val="right" w:leader="dot" w:pos="4576"/>
        </w:tabs>
        <w:rPr>
          <w:noProof/>
        </w:rPr>
      </w:pPr>
      <w:r w:rsidRPr="00DB628D">
        <w:rPr>
          <w:i/>
          <w:noProof/>
        </w:rPr>
        <w:t>Station</w:t>
      </w:r>
      <w:r>
        <w:rPr>
          <w:noProof/>
        </w:rPr>
        <w:t xml:space="preserve"> method</w:t>
      </w:r>
      <w:r>
        <w:rPr>
          <w:noProof/>
        </w:rPr>
        <w:tab/>
        <w:t>190</w:t>
      </w:r>
    </w:p>
    <w:p w14:paraId="7FAEF274" w14:textId="77777777" w:rsidR="00247B87" w:rsidRDefault="00247B87">
      <w:pPr>
        <w:pStyle w:val="Index1"/>
        <w:tabs>
          <w:tab w:val="right" w:leader="dot" w:pos="4576"/>
        </w:tabs>
        <w:rPr>
          <w:noProof/>
        </w:rPr>
      </w:pPr>
      <w:r>
        <w:rPr>
          <w:noProof/>
        </w:rPr>
        <w:t>terminating</w:t>
      </w:r>
    </w:p>
    <w:p w14:paraId="75984D8A" w14:textId="77777777" w:rsidR="00247B87" w:rsidRDefault="00247B87">
      <w:pPr>
        <w:pStyle w:val="Index2"/>
        <w:tabs>
          <w:tab w:val="right" w:leader="dot" w:pos="4576"/>
        </w:tabs>
        <w:rPr>
          <w:noProof/>
        </w:rPr>
      </w:pPr>
      <w:r>
        <w:rPr>
          <w:noProof/>
        </w:rPr>
        <w:t>packet transmission</w:t>
      </w:r>
      <w:r>
        <w:rPr>
          <w:noProof/>
        </w:rPr>
        <w:tab/>
        <w:t>245, 272</w:t>
      </w:r>
    </w:p>
    <w:p w14:paraId="6EE39BA5" w14:textId="77777777" w:rsidR="00247B87" w:rsidRDefault="00247B87">
      <w:pPr>
        <w:pStyle w:val="Index2"/>
        <w:tabs>
          <w:tab w:val="right" w:leader="dot" w:pos="4576"/>
        </w:tabs>
        <w:rPr>
          <w:noProof/>
        </w:rPr>
      </w:pPr>
      <w:r>
        <w:rPr>
          <w:noProof/>
        </w:rPr>
        <w:t>process</w:t>
      </w:r>
      <w:r>
        <w:rPr>
          <w:noProof/>
        </w:rPr>
        <w:tab/>
      </w:r>
      <w:r w:rsidRPr="00DB628D">
        <w:rPr>
          <w:rFonts w:cs="Mangal"/>
          <w:i/>
          <w:noProof/>
        </w:rPr>
        <w:t>See</w:t>
      </w:r>
      <w:r w:rsidRPr="00DB628D">
        <w:rPr>
          <w:rFonts w:cs="Mangal"/>
          <w:noProof/>
        </w:rPr>
        <w:t xml:space="preserve"> </w:t>
      </w:r>
      <w:r w:rsidRPr="00DB628D">
        <w:rPr>
          <w:rFonts w:cs="Mangal"/>
          <w:i/>
          <w:noProof/>
        </w:rPr>
        <w:t>terminate</w:t>
      </w:r>
    </w:p>
    <w:p w14:paraId="2CD6F42A" w14:textId="77777777" w:rsidR="00247B87" w:rsidRDefault="00247B87">
      <w:pPr>
        <w:pStyle w:val="Index1"/>
        <w:tabs>
          <w:tab w:val="right" w:leader="dot" w:pos="4576"/>
        </w:tabs>
        <w:rPr>
          <w:noProof/>
        </w:rPr>
      </w:pPr>
      <w:r w:rsidRPr="00DB628D">
        <w:rPr>
          <w:i/>
          <w:noProof/>
        </w:rPr>
        <w:t>TheBarrier</w:t>
      </w:r>
      <w:r>
        <w:rPr>
          <w:noProof/>
        </w:rPr>
        <w:tab/>
        <w:t>305</w:t>
      </w:r>
    </w:p>
    <w:p w14:paraId="4D61C666" w14:textId="77777777" w:rsidR="00247B87" w:rsidRDefault="00247B87">
      <w:pPr>
        <w:pStyle w:val="Index1"/>
        <w:tabs>
          <w:tab w:val="right" w:leader="dot" w:pos="4576"/>
        </w:tabs>
        <w:rPr>
          <w:noProof/>
        </w:rPr>
      </w:pPr>
      <w:r w:rsidRPr="00DB628D">
        <w:rPr>
          <w:i/>
          <w:noProof/>
        </w:rPr>
        <w:t>TheCount</w:t>
      </w:r>
      <w:r>
        <w:rPr>
          <w:noProof/>
        </w:rPr>
        <w:tab/>
        <w:t>315</w:t>
      </w:r>
    </w:p>
    <w:p w14:paraId="3B051A69" w14:textId="77777777" w:rsidR="00247B87" w:rsidRDefault="00247B87">
      <w:pPr>
        <w:pStyle w:val="Index1"/>
        <w:tabs>
          <w:tab w:val="right" w:leader="dot" w:pos="4576"/>
        </w:tabs>
        <w:rPr>
          <w:noProof/>
        </w:rPr>
      </w:pPr>
      <w:r w:rsidRPr="00DB628D">
        <w:rPr>
          <w:i/>
          <w:noProof/>
        </w:rPr>
        <w:t>TheEnd</w:t>
      </w:r>
      <w:r>
        <w:rPr>
          <w:noProof/>
        </w:rPr>
        <w:tab/>
        <w:t>317</w:t>
      </w:r>
    </w:p>
    <w:p w14:paraId="4DD30270" w14:textId="77777777" w:rsidR="00247B87" w:rsidRDefault="00247B87">
      <w:pPr>
        <w:pStyle w:val="Index1"/>
        <w:tabs>
          <w:tab w:val="right" w:leader="dot" w:pos="4576"/>
        </w:tabs>
        <w:rPr>
          <w:noProof/>
        </w:rPr>
      </w:pPr>
      <w:r w:rsidRPr="00DB628D">
        <w:rPr>
          <w:i/>
          <w:noProof/>
        </w:rPr>
        <w:t>TheEvent</w:t>
      </w:r>
      <w:r>
        <w:rPr>
          <w:noProof/>
        </w:rPr>
        <w:tab/>
        <w:t>249, 279, 285</w:t>
      </w:r>
    </w:p>
    <w:p w14:paraId="331169CA" w14:textId="77777777" w:rsidR="00247B87" w:rsidRDefault="00247B87">
      <w:pPr>
        <w:pStyle w:val="Index1"/>
        <w:tabs>
          <w:tab w:val="right" w:leader="dot" w:pos="4576"/>
        </w:tabs>
        <w:rPr>
          <w:noProof/>
        </w:rPr>
      </w:pPr>
      <w:r w:rsidRPr="00DB628D">
        <w:rPr>
          <w:i/>
          <w:noProof/>
        </w:rPr>
        <w:t>TheExitCode</w:t>
      </w:r>
      <w:r>
        <w:rPr>
          <w:noProof/>
        </w:rPr>
        <w:tab/>
        <w:t>336</w:t>
      </w:r>
    </w:p>
    <w:p w14:paraId="3E1441D3" w14:textId="77777777" w:rsidR="00247B87" w:rsidRDefault="00247B87">
      <w:pPr>
        <w:pStyle w:val="Index1"/>
        <w:tabs>
          <w:tab w:val="right" w:leader="dot" w:pos="4576"/>
        </w:tabs>
        <w:rPr>
          <w:noProof/>
        </w:rPr>
      </w:pPr>
      <w:r w:rsidRPr="00DB628D">
        <w:rPr>
          <w:i/>
          <w:noProof/>
        </w:rPr>
        <w:t>TheItem</w:t>
      </w:r>
      <w:r>
        <w:rPr>
          <w:noProof/>
        </w:rPr>
        <w:tab/>
        <w:t>296, 297, 298, 314</w:t>
      </w:r>
    </w:p>
    <w:p w14:paraId="2A2E1485" w14:textId="77777777" w:rsidR="00247B87" w:rsidRDefault="00247B87">
      <w:pPr>
        <w:pStyle w:val="Index2"/>
        <w:tabs>
          <w:tab w:val="right" w:leader="dot" w:pos="4576"/>
        </w:tabs>
        <w:rPr>
          <w:noProof/>
        </w:rPr>
      </w:pPr>
      <w:r>
        <w:rPr>
          <w:noProof/>
        </w:rPr>
        <w:t>examples</w:t>
      </w:r>
      <w:r>
        <w:rPr>
          <w:noProof/>
        </w:rPr>
        <w:tab/>
        <w:t>301, 302, 303</w:t>
      </w:r>
    </w:p>
    <w:p w14:paraId="44D5F620" w14:textId="77777777" w:rsidR="00247B87" w:rsidRDefault="00247B87">
      <w:pPr>
        <w:pStyle w:val="Index1"/>
        <w:tabs>
          <w:tab w:val="right" w:leader="dot" w:pos="4576"/>
        </w:tabs>
        <w:rPr>
          <w:noProof/>
        </w:rPr>
      </w:pPr>
      <w:r w:rsidRPr="00DB628D">
        <w:rPr>
          <w:i/>
          <w:noProof/>
        </w:rPr>
        <w:t>TheMailbox</w:t>
      </w:r>
      <w:r>
        <w:rPr>
          <w:noProof/>
        </w:rPr>
        <w:tab/>
        <w:t>296, 298, 305, 314</w:t>
      </w:r>
    </w:p>
    <w:p w14:paraId="5F501239" w14:textId="77777777" w:rsidR="00247B87" w:rsidRDefault="00247B87">
      <w:pPr>
        <w:pStyle w:val="Index1"/>
        <w:tabs>
          <w:tab w:val="right" w:leader="dot" w:pos="4576"/>
        </w:tabs>
        <w:rPr>
          <w:noProof/>
        </w:rPr>
      </w:pPr>
      <w:r w:rsidRPr="00DB628D">
        <w:rPr>
          <w:i/>
          <w:noProof/>
        </w:rPr>
        <w:t>TheMessage</w:t>
      </w:r>
      <w:r>
        <w:rPr>
          <w:noProof/>
        </w:rPr>
        <w:tab/>
        <w:t>236, 238, 240, 242</w:t>
      </w:r>
    </w:p>
    <w:p w14:paraId="1DD8046D" w14:textId="77777777" w:rsidR="00247B87" w:rsidRDefault="00247B87">
      <w:pPr>
        <w:pStyle w:val="Index1"/>
        <w:tabs>
          <w:tab w:val="right" w:leader="dot" w:pos="4576"/>
        </w:tabs>
        <w:rPr>
          <w:noProof/>
        </w:rPr>
      </w:pPr>
      <w:r w:rsidRPr="00DB628D">
        <w:rPr>
          <w:i/>
          <w:noProof/>
        </w:rPr>
        <w:t>TheObserverState</w:t>
      </w:r>
      <w:r>
        <w:rPr>
          <w:noProof/>
        </w:rPr>
        <w:tab/>
        <w:t>342</w:t>
      </w:r>
    </w:p>
    <w:p w14:paraId="032E9CC6" w14:textId="77777777" w:rsidR="00247B87" w:rsidRDefault="00247B87">
      <w:pPr>
        <w:pStyle w:val="Index1"/>
        <w:tabs>
          <w:tab w:val="right" w:leader="dot" w:pos="4576"/>
        </w:tabs>
        <w:rPr>
          <w:bCs/>
          <w:noProof/>
        </w:rPr>
      </w:pPr>
      <w:r w:rsidRPr="00DB628D">
        <w:rPr>
          <w:i/>
          <w:noProof/>
        </w:rPr>
        <w:t>ThePacket</w:t>
      </w:r>
      <w:r>
        <w:rPr>
          <w:noProof/>
        </w:rPr>
        <w:tab/>
        <w:t xml:space="preserve">54, 175, </w:t>
      </w:r>
      <w:r>
        <w:rPr>
          <w:b/>
          <w:bCs/>
          <w:noProof/>
        </w:rPr>
        <w:t>196</w:t>
      </w:r>
      <w:r>
        <w:rPr>
          <w:bCs/>
          <w:noProof/>
        </w:rPr>
        <w:t>, 245, 246, 249, 253, 255, 256, 271, 272, 277, 278, 279, 285, 286, 288</w:t>
      </w:r>
    </w:p>
    <w:p w14:paraId="2E40FCDF" w14:textId="77777777" w:rsidR="00247B87" w:rsidRDefault="00247B87">
      <w:pPr>
        <w:pStyle w:val="Index2"/>
        <w:tabs>
          <w:tab w:val="right" w:leader="dot" w:pos="4576"/>
        </w:tabs>
        <w:rPr>
          <w:noProof/>
        </w:rPr>
      </w:pPr>
      <w:r>
        <w:rPr>
          <w:noProof/>
        </w:rPr>
        <w:t>examples</w:t>
      </w:r>
      <w:r>
        <w:rPr>
          <w:noProof/>
        </w:rPr>
        <w:tab/>
        <w:t>52, 55, 58, 94, 97, 98, 103, 119, 201, 254, 280, 284, 285, 288, 343, 390</w:t>
      </w:r>
    </w:p>
    <w:p w14:paraId="0E31BF8C" w14:textId="77777777" w:rsidR="00247B87" w:rsidRDefault="00247B87">
      <w:pPr>
        <w:pStyle w:val="Index1"/>
        <w:tabs>
          <w:tab w:val="right" w:leader="dot" w:pos="4576"/>
        </w:tabs>
        <w:rPr>
          <w:noProof/>
        </w:rPr>
      </w:pPr>
      <w:r w:rsidRPr="00DB628D">
        <w:rPr>
          <w:i/>
          <w:noProof/>
        </w:rPr>
        <w:t>ThePort</w:t>
      </w:r>
      <w:r>
        <w:rPr>
          <w:noProof/>
        </w:rPr>
        <w:tab/>
        <w:t>249, 253, 255</w:t>
      </w:r>
    </w:p>
    <w:p w14:paraId="258E21BF" w14:textId="77777777" w:rsidR="00247B87" w:rsidRDefault="00247B87">
      <w:pPr>
        <w:pStyle w:val="Index2"/>
        <w:tabs>
          <w:tab w:val="right" w:leader="dot" w:pos="4576"/>
        </w:tabs>
        <w:rPr>
          <w:noProof/>
        </w:rPr>
      </w:pPr>
      <w:r>
        <w:rPr>
          <w:noProof/>
        </w:rPr>
        <w:t>examples</w:t>
      </w:r>
      <w:r>
        <w:rPr>
          <w:noProof/>
        </w:rPr>
        <w:tab/>
        <w:t>254</w:t>
      </w:r>
    </w:p>
    <w:p w14:paraId="58B16597" w14:textId="77777777" w:rsidR="00247B87" w:rsidRDefault="00247B87">
      <w:pPr>
        <w:pStyle w:val="Index1"/>
        <w:tabs>
          <w:tab w:val="right" w:leader="dot" w:pos="4576"/>
        </w:tabs>
        <w:rPr>
          <w:noProof/>
        </w:rPr>
      </w:pPr>
      <w:r w:rsidRPr="00DB628D">
        <w:rPr>
          <w:i/>
          <w:noProof/>
        </w:rPr>
        <w:t>TheProcess</w:t>
      </w:r>
      <w:r>
        <w:rPr>
          <w:noProof/>
        </w:rPr>
        <w:tab/>
        <w:t>196, 198, 271</w:t>
      </w:r>
    </w:p>
    <w:p w14:paraId="28933D74" w14:textId="77777777" w:rsidR="00247B87" w:rsidRDefault="00247B87">
      <w:pPr>
        <w:pStyle w:val="Index2"/>
        <w:tabs>
          <w:tab w:val="right" w:leader="dot" w:pos="4576"/>
        </w:tabs>
        <w:rPr>
          <w:noProof/>
        </w:rPr>
      </w:pPr>
      <w:r>
        <w:rPr>
          <w:noProof/>
        </w:rPr>
        <w:t>examples</w:t>
      </w:r>
      <w:r>
        <w:rPr>
          <w:noProof/>
        </w:rPr>
        <w:tab/>
        <w:t>201</w:t>
      </w:r>
    </w:p>
    <w:p w14:paraId="33A95EB0" w14:textId="77777777" w:rsidR="00247B87" w:rsidRDefault="00247B87">
      <w:pPr>
        <w:pStyle w:val="Index1"/>
        <w:tabs>
          <w:tab w:val="right" w:leader="dot" w:pos="4576"/>
        </w:tabs>
        <w:rPr>
          <w:noProof/>
        </w:rPr>
      </w:pPr>
      <w:r w:rsidRPr="00DB628D">
        <w:rPr>
          <w:i/>
          <w:noProof/>
        </w:rPr>
        <w:t>TheSender</w:t>
      </w:r>
      <w:r>
        <w:rPr>
          <w:noProof/>
        </w:rPr>
        <w:tab/>
        <w:t>201, 202, 211</w:t>
      </w:r>
    </w:p>
    <w:p w14:paraId="03A24DB9" w14:textId="77777777" w:rsidR="00247B87" w:rsidRDefault="00247B87">
      <w:pPr>
        <w:pStyle w:val="Index1"/>
        <w:tabs>
          <w:tab w:val="right" w:leader="dot" w:pos="4576"/>
        </w:tabs>
        <w:rPr>
          <w:noProof/>
        </w:rPr>
      </w:pPr>
      <w:r w:rsidRPr="00DB628D">
        <w:rPr>
          <w:i/>
          <w:noProof/>
        </w:rPr>
        <w:t>TheSignal</w:t>
      </w:r>
      <w:r>
        <w:rPr>
          <w:noProof/>
        </w:rPr>
        <w:tab/>
        <w:t>201, 202, 211</w:t>
      </w:r>
    </w:p>
    <w:p w14:paraId="048C6623" w14:textId="77777777" w:rsidR="00247B87" w:rsidRDefault="00247B87">
      <w:pPr>
        <w:pStyle w:val="Index1"/>
        <w:tabs>
          <w:tab w:val="right" w:leader="dot" w:pos="4576"/>
        </w:tabs>
        <w:rPr>
          <w:bCs/>
          <w:noProof/>
        </w:rPr>
      </w:pPr>
      <w:r w:rsidRPr="00DB628D">
        <w:rPr>
          <w:i/>
          <w:noProof/>
        </w:rPr>
        <w:t>TheState</w:t>
      </w:r>
      <w:r>
        <w:rPr>
          <w:noProof/>
        </w:rPr>
        <w:tab/>
      </w:r>
      <w:r>
        <w:rPr>
          <w:b/>
          <w:bCs/>
          <w:noProof/>
        </w:rPr>
        <w:t>193</w:t>
      </w:r>
      <w:r>
        <w:rPr>
          <w:bCs/>
          <w:noProof/>
        </w:rPr>
        <w:t>, 194, 195</w:t>
      </w:r>
    </w:p>
    <w:p w14:paraId="1936FB79" w14:textId="77777777" w:rsidR="00247B87" w:rsidRDefault="00247B87">
      <w:pPr>
        <w:pStyle w:val="Index2"/>
        <w:tabs>
          <w:tab w:val="right" w:leader="dot" w:pos="4576"/>
        </w:tabs>
        <w:rPr>
          <w:noProof/>
        </w:rPr>
      </w:pPr>
      <w:r>
        <w:rPr>
          <w:noProof/>
        </w:rPr>
        <w:t>examples</w:t>
      </w:r>
      <w:r>
        <w:rPr>
          <w:noProof/>
        </w:rPr>
        <w:tab/>
        <w:t>195, 206</w:t>
      </w:r>
    </w:p>
    <w:p w14:paraId="6D5A119E" w14:textId="77777777" w:rsidR="00247B87" w:rsidRDefault="00247B87">
      <w:pPr>
        <w:pStyle w:val="Index1"/>
        <w:tabs>
          <w:tab w:val="right" w:leader="dot" w:pos="4576"/>
        </w:tabs>
        <w:rPr>
          <w:bCs/>
          <w:noProof/>
        </w:rPr>
      </w:pPr>
      <w:r w:rsidRPr="00DB628D">
        <w:rPr>
          <w:i/>
          <w:noProof/>
        </w:rPr>
        <w:t>TheStation</w:t>
      </w:r>
      <w:r>
        <w:rPr>
          <w:noProof/>
        </w:rPr>
        <w:tab/>
      </w:r>
      <w:r>
        <w:rPr>
          <w:b/>
          <w:bCs/>
          <w:noProof/>
        </w:rPr>
        <w:t>160</w:t>
      </w:r>
      <w:r>
        <w:rPr>
          <w:bCs/>
          <w:noProof/>
        </w:rPr>
        <w:t>, 161, 165, 180, 188, 189, 195, 253, 272, 294, 339, 409</w:t>
      </w:r>
    </w:p>
    <w:p w14:paraId="3362D13C" w14:textId="77777777" w:rsidR="00247B87" w:rsidRDefault="00247B87">
      <w:pPr>
        <w:pStyle w:val="Index2"/>
        <w:tabs>
          <w:tab w:val="right" w:leader="dot" w:pos="4576"/>
        </w:tabs>
        <w:rPr>
          <w:noProof/>
        </w:rPr>
      </w:pPr>
      <w:r>
        <w:rPr>
          <w:noProof/>
        </w:rPr>
        <w:t>examples</w:t>
      </w:r>
      <w:r>
        <w:rPr>
          <w:noProof/>
        </w:rPr>
        <w:tab/>
        <w:t>191, 343</w:t>
      </w:r>
    </w:p>
    <w:p w14:paraId="7101C7EE" w14:textId="77777777" w:rsidR="00247B87" w:rsidRDefault="00247B87">
      <w:pPr>
        <w:pStyle w:val="Index1"/>
        <w:tabs>
          <w:tab w:val="right" w:leader="dot" w:pos="4576"/>
        </w:tabs>
        <w:rPr>
          <w:noProof/>
        </w:rPr>
      </w:pPr>
      <w:r w:rsidRPr="00DB628D">
        <w:rPr>
          <w:i/>
          <w:noProof/>
        </w:rPr>
        <w:t>TheTraffic</w:t>
      </w:r>
      <w:r>
        <w:rPr>
          <w:noProof/>
        </w:rPr>
        <w:tab/>
        <w:t>238, 240, 242, 245, 246, 272</w:t>
      </w:r>
    </w:p>
    <w:p w14:paraId="6C5FED32" w14:textId="77777777" w:rsidR="00247B87" w:rsidRDefault="00247B87">
      <w:pPr>
        <w:pStyle w:val="Index1"/>
        <w:tabs>
          <w:tab w:val="right" w:leader="dot" w:pos="4576"/>
        </w:tabs>
        <w:rPr>
          <w:noProof/>
        </w:rPr>
      </w:pPr>
      <w:r w:rsidRPr="00DB628D">
        <w:rPr>
          <w:i/>
          <w:noProof/>
        </w:rPr>
        <w:lastRenderedPageBreak/>
        <w:t>TheTransceiver</w:t>
      </w:r>
      <w:r>
        <w:rPr>
          <w:noProof/>
        </w:rPr>
        <w:tab/>
        <w:t>105, 173, 174, 175, 176, 267, 271, 272, 278</w:t>
      </w:r>
    </w:p>
    <w:p w14:paraId="371B7B32" w14:textId="77777777" w:rsidR="00247B87" w:rsidRDefault="00247B87">
      <w:pPr>
        <w:pStyle w:val="Index2"/>
        <w:tabs>
          <w:tab w:val="right" w:leader="dot" w:pos="4576"/>
        </w:tabs>
        <w:rPr>
          <w:noProof/>
        </w:rPr>
      </w:pPr>
      <w:r>
        <w:rPr>
          <w:noProof/>
        </w:rPr>
        <w:t>examples</w:t>
      </w:r>
      <w:r>
        <w:rPr>
          <w:noProof/>
        </w:rPr>
        <w:tab/>
        <w:t>103, 272, 280, 285</w:t>
      </w:r>
    </w:p>
    <w:p w14:paraId="3451F386" w14:textId="77777777" w:rsidR="00247B87" w:rsidRDefault="00247B87">
      <w:pPr>
        <w:pStyle w:val="Index1"/>
        <w:tabs>
          <w:tab w:val="right" w:leader="dot" w:pos="4576"/>
        </w:tabs>
        <w:rPr>
          <w:noProof/>
        </w:rPr>
      </w:pPr>
      <w:r w:rsidRPr="00DB628D">
        <w:rPr>
          <w:i/>
          <w:noProof/>
        </w:rPr>
        <w:t>TheWFrame</w:t>
      </w:r>
      <w:r>
        <w:rPr>
          <w:noProof/>
        </w:rPr>
        <w:tab/>
        <w:t>353</w:t>
      </w:r>
    </w:p>
    <w:p w14:paraId="46F824A9" w14:textId="77777777" w:rsidR="00247B87" w:rsidRDefault="00247B87">
      <w:pPr>
        <w:pStyle w:val="Index2"/>
        <w:tabs>
          <w:tab w:val="right" w:leader="dot" w:pos="4576"/>
        </w:tabs>
        <w:rPr>
          <w:noProof/>
        </w:rPr>
      </w:pPr>
      <w:r>
        <w:rPr>
          <w:noProof/>
        </w:rPr>
        <w:t>examples</w:t>
      </w:r>
      <w:r>
        <w:rPr>
          <w:noProof/>
        </w:rPr>
        <w:tab/>
        <w:t>354</w:t>
      </w:r>
    </w:p>
    <w:p w14:paraId="38A33E16" w14:textId="77777777" w:rsidR="00247B87" w:rsidRDefault="00247B87">
      <w:pPr>
        <w:pStyle w:val="Index1"/>
        <w:tabs>
          <w:tab w:val="right" w:leader="dot" w:pos="4576"/>
        </w:tabs>
        <w:rPr>
          <w:bCs/>
          <w:noProof/>
        </w:rPr>
      </w:pPr>
      <w:r>
        <w:rPr>
          <w:noProof/>
        </w:rPr>
        <w:t>throughput</w:t>
      </w:r>
      <w:r>
        <w:rPr>
          <w:noProof/>
        </w:rPr>
        <w:tab/>
        <w:t xml:space="preserve">12, 14, 33, 67, 87, 88, 115, 116, 121, 231, 237, </w:t>
      </w:r>
      <w:r>
        <w:rPr>
          <w:b/>
          <w:bCs/>
          <w:noProof/>
        </w:rPr>
        <w:t>329</w:t>
      </w:r>
    </w:p>
    <w:p w14:paraId="6991B1E6" w14:textId="77777777" w:rsidR="00247B87" w:rsidRDefault="00247B87">
      <w:pPr>
        <w:pStyle w:val="Index2"/>
        <w:tabs>
          <w:tab w:val="right" w:leader="dot" w:pos="4576"/>
        </w:tabs>
        <w:rPr>
          <w:noProof/>
        </w:rPr>
      </w:pPr>
      <w:r w:rsidRPr="00DB628D">
        <w:rPr>
          <w:i/>
          <w:noProof/>
        </w:rPr>
        <w:t>Client</w:t>
      </w:r>
      <w:r>
        <w:rPr>
          <w:noProof/>
        </w:rPr>
        <w:t xml:space="preserve"> method</w:t>
      </w:r>
      <w:r>
        <w:rPr>
          <w:noProof/>
        </w:rPr>
        <w:tab/>
        <w:t>329</w:t>
      </w:r>
    </w:p>
    <w:p w14:paraId="1562B194" w14:textId="77777777" w:rsidR="00247B87" w:rsidRDefault="00247B87">
      <w:pPr>
        <w:pStyle w:val="Index2"/>
        <w:tabs>
          <w:tab w:val="right" w:leader="dot" w:pos="4576"/>
        </w:tabs>
        <w:rPr>
          <w:noProof/>
        </w:rPr>
      </w:pPr>
      <w:r>
        <w:rPr>
          <w:noProof/>
        </w:rPr>
        <w:t>exposure</w:t>
      </w:r>
      <w:r>
        <w:rPr>
          <w:noProof/>
        </w:rPr>
        <w:tab/>
        <w:t>363, 364, 367, 369, 373</w:t>
      </w:r>
    </w:p>
    <w:p w14:paraId="06433942" w14:textId="77777777" w:rsidR="00247B87" w:rsidRDefault="00247B87">
      <w:pPr>
        <w:pStyle w:val="Index2"/>
        <w:tabs>
          <w:tab w:val="right" w:leader="dot" w:pos="4576"/>
        </w:tabs>
        <w:rPr>
          <w:noProof/>
        </w:rPr>
      </w:pPr>
      <w:r>
        <w:rPr>
          <w:noProof/>
        </w:rPr>
        <w:t>normalized</w:t>
      </w:r>
      <w:r>
        <w:rPr>
          <w:noProof/>
        </w:rPr>
        <w:tab/>
        <w:t>39, 40, 329</w:t>
      </w:r>
    </w:p>
    <w:p w14:paraId="5BF85F2F" w14:textId="77777777" w:rsidR="00247B87" w:rsidRDefault="00247B87">
      <w:pPr>
        <w:pStyle w:val="Index2"/>
        <w:tabs>
          <w:tab w:val="right" w:leader="dot" w:pos="4576"/>
        </w:tabs>
        <w:rPr>
          <w:noProof/>
        </w:rPr>
      </w:pPr>
      <w:r w:rsidRPr="00DB628D">
        <w:rPr>
          <w:i/>
          <w:noProof/>
        </w:rPr>
        <w:t>Traffic</w:t>
      </w:r>
      <w:r>
        <w:rPr>
          <w:noProof/>
        </w:rPr>
        <w:t xml:space="preserve"> method</w:t>
      </w:r>
      <w:r>
        <w:rPr>
          <w:noProof/>
        </w:rPr>
        <w:tab/>
        <w:t>329</w:t>
      </w:r>
    </w:p>
    <w:p w14:paraId="62686F7B" w14:textId="77777777" w:rsidR="00247B87" w:rsidRDefault="00247B87">
      <w:pPr>
        <w:pStyle w:val="Index1"/>
        <w:tabs>
          <w:tab w:val="right" w:leader="dot" w:pos="4576"/>
        </w:tabs>
        <w:rPr>
          <w:noProof/>
        </w:rPr>
      </w:pPr>
      <w:r>
        <w:rPr>
          <w:noProof/>
        </w:rPr>
        <w:t>time</w:t>
      </w:r>
    </w:p>
    <w:p w14:paraId="5B89A09E" w14:textId="77777777" w:rsidR="00247B87" w:rsidRDefault="00247B87">
      <w:pPr>
        <w:pStyle w:val="Index2"/>
        <w:tabs>
          <w:tab w:val="right" w:leader="dot" w:pos="4576"/>
        </w:tabs>
        <w:rPr>
          <w:noProof/>
        </w:rPr>
      </w:pPr>
      <w:r>
        <w:rPr>
          <w:noProof/>
        </w:rPr>
        <w:t>telling</w:t>
      </w:r>
      <w:r>
        <w:rPr>
          <w:noProof/>
        </w:rPr>
        <w:tab/>
        <w:t>146</w:t>
      </w:r>
    </w:p>
    <w:p w14:paraId="49E3AC8F" w14:textId="77777777" w:rsidR="00247B87" w:rsidRDefault="00247B87">
      <w:pPr>
        <w:pStyle w:val="Index2"/>
        <w:tabs>
          <w:tab w:val="right" w:leader="dot" w:pos="4576"/>
        </w:tabs>
        <w:rPr>
          <w:noProof/>
        </w:rPr>
      </w:pPr>
      <w:r>
        <w:rPr>
          <w:noProof/>
        </w:rPr>
        <w:t>virtual</w:t>
      </w:r>
      <w:r>
        <w:rPr>
          <w:noProof/>
        </w:rPr>
        <w:tab/>
      </w:r>
      <w:r w:rsidRPr="00DB628D">
        <w:rPr>
          <w:rFonts w:cs="Mangal"/>
          <w:i/>
          <w:noProof/>
        </w:rPr>
        <w:t>See</w:t>
      </w:r>
      <w:r w:rsidRPr="00DB628D">
        <w:rPr>
          <w:rFonts w:cs="Mangal"/>
          <w:noProof/>
        </w:rPr>
        <w:t xml:space="preserve"> </w:t>
      </w:r>
      <w:r w:rsidRPr="00DB628D">
        <w:rPr>
          <w:rFonts w:cs="Mangal"/>
          <w:i/>
          <w:noProof/>
        </w:rPr>
        <w:t>TIME</w:t>
      </w:r>
      <w:r w:rsidRPr="00DB628D">
        <w:rPr>
          <w:rFonts w:cs="Mangal"/>
          <w:noProof/>
        </w:rPr>
        <w:t xml:space="preserve"> (type)</w:t>
      </w:r>
    </w:p>
    <w:p w14:paraId="3E5FB7A6" w14:textId="77777777" w:rsidR="00247B87" w:rsidRDefault="00247B87">
      <w:pPr>
        <w:pStyle w:val="Index1"/>
        <w:tabs>
          <w:tab w:val="right" w:leader="dot" w:pos="4576"/>
        </w:tabs>
        <w:rPr>
          <w:bCs/>
          <w:noProof/>
        </w:rPr>
      </w:pPr>
      <w:r w:rsidRPr="00DB628D">
        <w:rPr>
          <w:i/>
          <w:noProof/>
        </w:rPr>
        <w:t xml:space="preserve">TIME </w:t>
      </w:r>
      <w:r>
        <w:rPr>
          <w:noProof/>
        </w:rPr>
        <w:t>(type)</w:t>
      </w:r>
      <w:r>
        <w:rPr>
          <w:noProof/>
        </w:rPr>
        <w:tab/>
        <w:t xml:space="preserve">16, 49, 55, 90, 96, 124, 126, </w:t>
      </w:r>
      <w:r>
        <w:rPr>
          <w:b/>
          <w:bCs/>
          <w:noProof/>
        </w:rPr>
        <w:t>127</w:t>
      </w:r>
      <w:r>
        <w:rPr>
          <w:bCs/>
          <w:noProof/>
        </w:rPr>
        <w:t>, 129, 136</w:t>
      </w:r>
    </w:p>
    <w:p w14:paraId="79154301" w14:textId="77777777" w:rsidR="00247B87" w:rsidRDefault="00247B87">
      <w:pPr>
        <w:pStyle w:val="Index2"/>
        <w:tabs>
          <w:tab w:val="right" w:leader="dot" w:pos="4576"/>
        </w:tabs>
        <w:rPr>
          <w:noProof/>
        </w:rPr>
      </w:pPr>
      <w:r>
        <w:rPr>
          <w:noProof/>
        </w:rPr>
        <w:t>precision</w:t>
      </w:r>
      <w:r>
        <w:rPr>
          <w:noProof/>
        </w:rPr>
        <w:tab/>
        <w:t>24, 122, 127, 128, 357, 405</w:t>
      </w:r>
    </w:p>
    <w:p w14:paraId="3FB86630" w14:textId="77777777" w:rsidR="00247B87" w:rsidRDefault="00247B87">
      <w:pPr>
        <w:pStyle w:val="Index1"/>
        <w:tabs>
          <w:tab w:val="right" w:leader="dot" w:pos="4576"/>
        </w:tabs>
        <w:rPr>
          <w:noProof/>
        </w:rPr>
      </w:pPr>
      <w:r w:rsidRPr="00DB628D">
        <w:rPr>
          <w:i/>
          <w:noProof/>
        </w:rPr>
        <w:t>Time_0</w:t>
      </w:r>
      <w:r>
        <w:rPr>
          <w:noProof/>
        </w:rPr>
        <w:tab/>
        <w:t>129</w:t>
      </w:r>
    </w:p>
    <w:p w14:paraId="20351DC6" w14:textId="77777777" w:rsidR="00247B87" w:rsidRDefault="00247B87">
      <w:pPr>
        <w:pStyle w:val="Index1"/>
        <w:tabs>
          <w:tab w:val="right" w:leader="dot" w:pos="4576"/>
        </w:tabs>
        <w:rPr>
          <w:bCs/>
          <w:noProof/>
        </w:rPr>
      </w:pPr>
      <w:r w:rsidRPr="00DB628D">
        <w:rPr>
          <w:i/>
          <w:noProof/>
        </w:rPr>
        <w:t>TIME_0</w:t>
      </w:r>
      <w:r>
        <w:rPr>
          <w:noProof/>
        </w:rPr>
        <w:tab/>
        <w:t xml:space="preserve">100, </w:t>
      </w:r>
      <w:r>
        <w:rPr>
          <w:b/>
          <w:bCs/>
          <w:noProof/>
        </w:rPr>
        <w:t>129</w:t>
      </w:r>
      <w:r>
        <w:rPr>
          <w:bCs/>
          <w:noProof/>
        </w:rPr>
        <w:t>, 162, 204, 206, 245</w:t>
      </w:r>
    </w:p>
    <w:p w14:paraId="30C402B5" w14:textId="77777777" w:rsidR="00247B87" w:rsidRDefault="00247B87">
      <w:pPr>
        <w:pStyle w:val="Index1"/>
        <w:tabs>
          <w:tab w:val="right" w:leader="dot" w:pos="4576"/>
        </w:tabs>
        <w:rPr>
          <w:noProof/>
        </w:rPr>
      </w:pPr>
      <w:r w:rsidRPr="00DB628D">
        <w:rPr>
          <w:i/>
          <w:noProof/>
        </w:rPr>
        <w:t>Time_1</w:t>
      </w:r>
      <w:r>
        <w:rPr>
          <w:noProof/>
        </w:rPr>
        <w:tab/>
        <w:t>129</w:t>
      </w:r>
    </w:p>
    <w:p w14:paraId="6AA8A20F" w14:textId="77777777" w:rsidR="00247B87" w:rsidRDefault="00247B87">
      <w:pPr>
        <w:pStyle w:val="Index1"/>
        <w:tabs>
          <w:tab w:val="right" w:leader="dot" w:pos="4576"/>
        </w:tabs>
        <w:rPr>
          <w:bCs/>
          <w:noProof/>
        </w:rPr>
      </w:pPr>
      <w:r w:rsidRPr="00DB628D">
        <w:rPr>
          <w:i/>
          <w:noProof/>
        </w:rPr>
        <w:t>TIME_1</w:t>
      </w:r>
      <w:r>
        <w:rPr>
          <w:noProof/>
        </w:rPr>
        <w:tab/>
      </w:r>
      <w:r>
        <w:rPr>
          <w:b/>
          <w:bCs/>
          <w:noProof/>
        </w:rPr>
        <w:t>129</w:t>
      </w:r>
      <w:r>
        <w:rPr>
          <w:bCs/>
          <w:noProof/>
        </w:rPr>
        <w:t>, 172, 173, 205, 245</w:t>
      </w:r>
    </w:p>
    <w:p w14:paraId="625DFE27" w14:textId="77777777" w:rsidR="00247B87" w:rsidRDefault="00247B87">
      <w:pPr>
        <w:pStyle w:val="Index1"/>
        <w:tabs>
          <w:tab w:val="right" w:leader="dot" w:pos="4576"/>
        </w:tabs>
        <w:rPr>
          <w:noProof/>
        </w:rPr>
      </w:pPr>
      <w:r w:rsidRPr="00DB628D">
        <w:rPr>
          <w:i/>
          <w:noProof/>
        </w:rPr>
        <w:t>Time_inf</w:t>
      </w:r>
      <w:r>
        <w:rPr>
          <w:noProof/>
        </w:rPr>
        <w:tab/>
        <w:t>129, 338, 339, 340</w:t>
      </w:r>
    </w:p>
    <w:p w14:paraId="4AEBFCCD" w14:textId="77777777" w:rsidR="00247B87" w:rsidRDefault="00247B87">
      <w:pPr>
        <w:pStyle w:val="Index1"/>
        <w:tabs>
          <w:tab w:val="right" w:leader="dot" w:pos="4576"/>
        </w:tabs>
        <w:rPr>
          <w:bCs/>
          <w:noProof/>
        </w:rPr>
      </w:pPr>
      <w:r w:rsidRPr="00DB628D">
        <w:rPr>
          <w:i/>
          <w:noProof/>
        </w:rPr>
        <w:t>TIME_inf</w:t>
      </w:r>
      <w:r>
        <w:rPr>
          <w:noProof/>
        </w:rPr>
        <w:tab/>
      </w:r>
      <w:r>
        <w:rPr>
          <w:b/>
          <w:bCs/>
          <w:noProof/>
        </w:rPr>
        <w:t>129</w:t>
      </w:r>
      <w:r>
        <w:rPr>
          <w:bCs/>
          <w:noProof/>
        </w:rPr>
        <w:t>, 207, 257</w:t>
      </w:r>
    </w:p>
    <w:p w14:paraId="5A4E2E1F" w14:textId="77777777" w:rsidR="00247B87" w:rsidRDefault="00247B87">
      <w:pPr>
        <w:pStyle w:val="Index1"/>
        <w:tabs>
          <w:tab w:val="right" w:leader="dot" w:pos="4576"/>
        </w:tabs>
        <w:rPr>
          <w:bCs/>
          <w:noProof/>
        </w:rPr>
      </w:pPr>
      <w:r w:rsidRPr="00DB628D">
        <w:rPr>
          <w:i/>
          <w:noProof/>
        </w:rPr>
        <w:t>Timer</w:t>
      </w:r>
      <w:r>
        <w:rPr>
          <w:noProof/>
        </w:rPr>
        <w:tab/>
        <w:t xml:space="preserve">31, 33, 34, 51, 58, 81, 147, </w:t>
      </w:r>
      <w:r>
        <w:rPr>
          <w:b/>
          <w:bCs/>
          <w:noProof/>
        </w:rPr>
        <w:t>204</w:t>
      </w:r>
      <w:r>
        <w:rPr>
          <w:bCs/>
          <w:noProof/>
        </w:rPr>
        <w:t>, 207</w:t>
      </w:r>
    </w:p>
    <w:p w14:paraId="044C3973" w14:textId="77777777" w:rsidR="00247B87" w:rsidRDefault="00247B87">
      <w:pPr>
        <w:pStyle w:val="Index2"/>
        <w:tabs>
          <w:tab w:val="right" w:leader="dot" w:pos="4576"/>
        </w:tabs>
        <w:rPr>
          <w:noProof/>
        </w:rPr>
      </w:pPr>
      <w:r>
        <w:rPr>
          <w:noProof/>
        </w:rPr>
        <w:t>class Id</w:t>
      </w:r>
      <w:r>
        <w:rPr>
          <w:noProof/>
        </w:rPr>
        <w:tab/>
        <w:t>148</w:t>
      </w:r>
    </w:p>
    <w:p w14:paraId="7B44B09D" w14:textId="77777777" w:rsidR="00247B87" w:rsidRDefault="00247B87">
      <w:pPr>
        <w:pStyle w:val="Index2"/>
        <w:tabs>
          <w:tab w:val="right" w:leader="dot" w:pos="4576"/>
        </w:tabs>
        <w:rPr>
          <w:noProof/>
        </w:rPr>
      </w:pPr>
      <w:r w:rsidRPr="00DB628D">
        <w:rPr>
          <w:i/>
          <w:noProof/>
        </w:rPr>
        <w:t xml:space="preserve">delay </w:t>
      </w:r>
      <w:r>
        <w:rPr>
          <w:noProof/>
        </w:rPr>
        <w:t>versus</w:t>
      </w:r>
      <w:r w:rsidRPr="00DB628D">
        <w:rPr>
          <w:i/>
          <w:noProof/>
        </w:rPr>
        <w:t xml:space="preserve"> wait</w:t>
      </w:r>
      <w:r>
        <w:rPr>
          <w:noProof/>
        </w:rPr>
        <w:tab/>
        <w:t>51, 204</w:t>
      </w:r>
    </w:p>
    <w:p w14:paraId="15386DF3" w14:textId="77777777" w:rsidR="00247B87" w:rsidRDefault="00247B87">
      <w:pPr>
        <w:pStyle w:val="Index2"/>
        <w:tabs>
          <w:tab w:val="right" w:leader="dot" w:pos="4576"/>
        </w:tabs>
        <w:rPr>
          <w:noProof/>
        </w:rPr>
      </w:pPr>
      <w:r>
        <w:rPr>
          <w:noProof/>
        </w:rPr>
        <w:t>exposure</w:t>
      </w:r>
      <w:r>
        <w:rPr>
          <w:noProof/>
        </w:rPr>
        <w:tab/>
        <w:t>357, 359, 360</w:t>
      </w:r>
    </w:p>
    <w:p w14:paraId="30DEC0F2" w14:textId="77777777" w:rsidR="00247B87" w:rsidRDefault="00247B87">
      <w:pPr>
        <w:pStyle w:val="Index2"/>
        <w:tabs>
          <w:tab w:val="right" w:leader="dot" w:pos="4576"/>
        </w:tabs>
        <w:rPr>
          <w:noProof/>
        </w:rPr>
      </w:pPr>
      <w:r>
        <w:rPr>
          <w:noProof/>
        </w:rPr>
        <w:t>nondeterminism</w:t>
      </w:r>
      <w:r>
        <w:rPr>
          <w:noProof/>
        </w:rPr>
        <w:tab/>
        <w:t>133, 209</w:t>
      </w:r>
    </w:p>
    <w:p w14:paraId="6C9CCA32" w14:textId="77777777" w:rsidR="00247B87" w:rsidRDefault="00247B87">
      <w:pPr>
        <w:pStyle w:val="Index2"/>
        <w:tabs>
          <w:tab w:val="right" w:leader="dot" w:pos="4576"/>
        </w:tabs>
        <w:rPr>
          <w:noProof/>
        </w:rPr>
      </w:pPr>
      <w:r>
        <w:rPr>
          <w:noProof/>
        </w:rPr>
        <w:t>object Id</w:t>
      </w:r>
      <w:r>
        <w:rPr>
          <w:noProof/>
        </w:rPr>
        <w:tab/>
        <w:t>148</w:t>
      </w:r>
    </w:p>
    <w:p w14:paraId="5605C88A" w14:textId="77777777" w:rsidR="00247B87" w:rsidRDefault="00247B87">
      <w:pPr>
        <w:pStyle w:val="Index1"/>
        <w:tabs>
          <w:tab w:val="right" w:leader="dot" w:pos="4576"/>
        </w:tabs>
        <w:rPr>
          <w:bCs/>
          <w:noProof/>
        </w:rPr>
      </w:pPr>
      <w:r w:rsidRPr="00DB628D">
        <w:rPr>
          <w:i/>
          <w:noProof/>
        </w:rPr>
        <w:t xml:space="preserve">TLength </w:t>
      </w:r>
      <w:r>
        <w:rPr>
          <w:noProof/>
        </w:rPr>
        <w:t>(</w:t>
      </w:r>
      <w:r w:rsidRPr="00DB628D">
        <w:rPr>
          <w:i/>
          <w:noProof/>
        </w:rPr>
        <w:t>Packet</w:t>
      </w:r>
      <w:r>
        <w:rPr>
          <w:noProof/>
        </w:rPr>
        <w:t xml:space="preserve"> attribute)</w:t>
      </w:r>
      <w:r>
        <w:rPr>
          <w:noProof/>
        </w:rPr>
        <w:tab/>
      </w:r>
      <w:r>
        <w:rPr>
          <w:b/>
          <w:bCs/>
          <w:noProof/>
        </w:rPr>
        <w:t>216</w:t>
      </w:r>
      <w:r>
        <w:rPr>
          <w:bCs/>
          <w:noProof/>
        </w:rPr>
        <w:t>, 219, 237, 238, 246, 261, 263, 264, 273, 385</w:t>
      </w:r>
    </w:p>
    <w:p w14:paraId="36EB3106" w14:textId="77777777" w:rsidR="00247B87" w:rsidRDefault="00247B87">
      <w:pPr>
        <w:pStyle w:val="Index2"/>
        <w:tabs>
          <w:tab w:val="right" w:leader="dot" w:pos="4576"/>
        </w:tabs>
        <w:rPr>
          <w:noProof/>
        </w:rPr>
      </w:pPr>
      <w:r>
        <w:rPr>
          <w:noProof/>
        </w:rPr>
        <w:t>exposure</w:t>
      </w:r>
      <w:r>
        <w:rPr>
          <w:noProof/>
        </w:rPr>
        <w:tab/>
        <w:t>368, 370, 375, 376</w:t>
      </w:r>
    </w:p>
    <w:p w14:paraId="77C47351" w14:textId="77777777" w:rsidR="00247B87" w:rsidRDefault="00247B87">
      <w:pPr>
        <w:pStyle w:val="Index1"/>
        <w:tabs>
          <w:tab w:val="right" w:leader="dot" w:pos="4576"/>
        </w:tabs>
        <w:rPr>
          <w:noProof/>
        </w:rPr>
      </w:pPr>
      <w:r>
        <w:rPr>
          <w:noProof/>
        </w:rPr>
        <w:t>token ring</w:t>
      </w:r>
      <w:r>
        <w:rPr>
          <w:noProof/>
        </w:rPr>
        <w:tab/>
        <w:t>200</w:t>
      </w:r>
    </w:p>
    <w:p w14:paraId="4688D6D9" w14:textId="77777777" w:rsidR="00247B87" w:rsidRDefault="00247B87">
      <w:pPr>
        <w:pStyle w:val="Index1"/>
        <w:tabs>
          <w:tab w:val="right" w:leader="dot" w:pos="4576"/>
        </w:tabs>
        <w:rPr>
          <w:noProof/>
        </w:rPr>
      </w:pPr>
      <w:r>
        <w:rPr>
          <w:noProof/>
        </w:rPr>
        <w:t>tolerance</w:t>
      </w:r>
    </w:p>
    <w:p w14:paraId="0AA71661" w14:textId="77777777" w:rsidR="00247B87" w:rsidRDefault="00247B87">
      <w:pPr>
        <w:pStyle w:val="Index2"/>
        <w:tabs>
          <w:tab w:val="right" w:leader="dot" w:pos="4576"/>
        </w:tabs>
        <w:rPr>
          <w:noProof/>
        </w:rPr>
      </w:pPr>
      <w:r>
        <w:rPr>
          <w:noProof/>
        </w:rPr>
        <w:t>of clocks</w:t>
      </w:r>
      <w:r>
        <w:rPr>
          <w:noProof/>
        </w:rPr>
        <w:tab/>
      </w:r>
      <w:r w:rsidRPr="00DB628D">
        <w:rPr>
          <w:rFonts w:cs="Mangal"/>
          <w:i/>
          <w:noProof/>
        </w:rPr>
        <w:t>See</w:t>
      </w:r>
      <w:r w:rsidRPr="00DB628D">
        <w:rPr>
          <w:rFonts w:cs="Mangal"/>
          <w:noProof/>
        </w:rPr>
        <w:t xml:space="preserve"> clocks, tolerance</w:t>
      </w:r>
    </w:p>
    <w:p w14:paraId="47124F05" w14:textId="77777777" w:rsidR="00247B87" w:rsidRDefault="00247B87">
      <w:pPr>
        <w:pStyle w:val="Index2"/>
        <w:tabs>
          <w:tab w:val="right" w:leader="dot" w:pos="4576"/>
        </w:tabs>
        <w:rPr>
          <w:noProof/>
        </w:rPr>
      </w:pPr>
      <w:r>
        <w:rPr>
          <w:noProof/>
        </w:rPr>
        <w:t>random distribution</w:t>
      </w:r>
      <w:r>
        <w:rPr>
          <w:noProof/>
        </w:rPr>
        <w:tab/>
        <w:t>134</w:t>
      </w:r>
    </w:p>
    <w:p w14:paraId="246E4D1B" w14:textId="77777777" w:rsidR="00247B87" w:rsidRDefault="00247B87">
      <w:pPr>
        <w:pStyle w:val="Index1"/>
        <w:tabs>
          <w:tab w:val="right" w:leader="dot" w:pos="4576"/>
        </w:tabs>
        <w:rPr>
          <w:noProof/>
        </w:rPr>
      </w:pPr>
      <w:r>
        <w:rPr>
          <w:noProof/>
        </w:rPr>
        <w:t>tossing a coin</w:t>
      </w:r>
      <w:r>
        <w:rPr>
          <w:noProof/>
        </w:rPr>
        <w:tab/>
        <w:t>134, 135</w:t>
      </w:r>
    </w:p>
    <w:p w14:paraId="3690D9EE" w14:textId="77777777" w:rsidR="00247B87" w:rsidRDefault="00247B87">
      <w:pPr>
        <w:pStyle w:val="Index1"/>
        <w:tabs>
          <w:tab w:val="right" w:leader="dot" w:pos="4576"/>
        </w:tabs>
        <w:rPr>
          <w:noProof/>
        </w:rPr>
      </w:pPr>
      <w:r w:rsidRPr="00DB628D">
        <w:rPr>
          <w:i/>
          <w:noProof/>
        </w:rPr>
        <w:t>TP</w:t>
      </w:r>
    </w:p>
    <w:p w14:paraId="6E05401F" w14:textId="77777777" w:rsidR="00247B87" w:rsidRDefault="00247B87">
      <w:pPr>
        <w:pStyle w:val="Index2"/>
        <w:tabs>
          <w:tab w:val="right" w:leader="dot" w:pos="4576"/>
        </w:tabs>
        <w:rPr>
          <w:noProof/>
        </w:rPr>
      </w:pPr>
      <w:r w:rsidRPr="00DB628D">
        <w:rPr>
          <w:i/>
          <w:noProof/>
        </w:rPr>
        <w:t>Message</w:t>
      </w:r>
      <w:r>
        <w:rPr>
          <w:noProof/>
        </w:rPr>
        <w:t xml:space="preserve"> attribute</w:t>
      </w:r>
      <w:r>
        <w:rPr>
          <w:noProof/>
        </w:rPr>
        <w:tab/>
        <w:t>216, 239</w:t>
      </w:r>
    </w:p>
    <w:p w14:paraId="5A79DC19" w14:textId="77777777" w:rsidR="00247B87" w:rsidRDefault="00247B87">
      <w:pPr>
        <w:pStyle w:val="Index2"/>
        <w:tabs>
          <w:tab w:val="right" w:leader="dot" w:pos="4576"/>
        </w:tabs>
        <w:rPr>
          <w:bCs/>
          <w:noProof/>
        </w:rPr>
      </w:pPr>
      <w:r w:rsidRPr="00DB628D">
        <w:rPr>
          <w:i/>
          <w:noProof/>
        </w:rPr>
        <w:t>Packet</w:t>
      </w:r>
      <w:r>
        <w:rPr>
          <w:noProof/>
        </w:rPr>
        <w:t xml:space="preserve"> attribute</w:t>
      </w:r>
      <w:r>
        <w:rPr>
          <w:noProof/>
        </w:rPr>
        <w:tab/>
        <w:t xml:space="preserve">97, 98, 118, </w:t>
      </w:r>
      <w:r>
        <w:rPr>
          <w:b/>
          <w:bCs/>
          <w:noProof/>
        </w:rPr>
        <w:t>216</w:t>
      </w:r>
      <w:r>
        <w:rPr>
          <w:bCs/>
          <w:noProof/>
        </w:rPr>
        <w:t>, 217, 219, 262, 368, 370, 376</w:t>
      </w:r>
    </w:p>
    <w:p w14:paraId="0FFD8839" w14:textId="77777777" w:rsidR="00247B87" w:rsidRDefault="00247B87">
      <w:pPr>
        <w:pStyle w:val="Index1"/>
        <w:tabs>
          <w:tab w:val="right" w:leader="dot" w:pos="4576"/>
        </w:tabs>
        <w:rPr>
          <w:noProof/>
        </w:rPr>
      </w:pPr>
      <w:r>
        <w:rPr>
          <w:noProof/>
        </w:rPr>
        <w:t>tracing</w:t>
      </w:r>
    </w:p>
    <w:p w14:paraId="0C5F9DB8" w14:textId="77777777" w:rsidR="00247B87" w:rsidRDefault="00247B87">
      <w:pPr>
        <w:pStyle w:val="Index2"/>
        <w:tabs>
          <w:tab w:val="right" w:leader="dot" w:pos="4576"/>
        </w:tabs>
        <w:rPr>
          <w:noProof/>
        </w:rPr>
      </w:pPr>
      <w:r>
        <w:rPr>
          <w:noProof/>
        </w:rPr>
        <w:t>options</w:t>
      </w:r>
      <w:r>
        <w:rPr>
          <w:noProof/>
        </w:rPr>
        <w:tab/>
        <w:t>338, 343</w:t>
      </w:r>
    </w:p>
    <w:p w14:paraId="4B32595C" w14:textId="77777777" w:rsidR="00247B87" w:rsidRDefault="00247B87">
      <w:pPr>
        <w:pStyle w:val="Index2"/>
        <w:tabs>
          <w:tab w:val="right" w:leader="dot" w:pos="4576"/>
        </w:tabs>
        <w:rPr>
          <w:noProof/>
        </w:rPr>
      </w:pPr>
      <w:r>
        <w:rPr>
          <w:noProof/>
        </w:rPr>
        <w:t>simulator level</w:t>
      </w:r>
      <w:r>
        <w:rPr>
          <w:noProof/>
        </w:rPr>
        <w:tab/>
        <w:t>340</w:t>
      </w:r>
    </w:p>
    <w:p w14:paraId="659AFD21" w14:textId="77777777" w:rsidR="00247B87" w:rsidRDefault="00247B87">
      <w:pPr>
        <w:pStyle w:val="Index2"/>
        <w:tabs>
          <w:tab w:val="right" w:leader="dot" w:pos="4576"/>
        </w:tabs>
        <w:rPr>
          <w:noProof/>
        </w:rPr>
      </w:pPr>
      <w:r>
        <w:rPr>
          <w:noProof/>
        </w:rPr>
        <w:t>user level</w:t>
      </w:r>
      <w:r>
        <w:rPr>
          <w:noProof/>
        </w:rPr>
        <w:tab/>
        <w:t>338</w:t>
      </w:r>
    </w:p>
    <w:p w14:paraId="05EDCB9C" w14:textId="77777777" w:rsidR="00247B87" w:rsidRDefault="00247B87">
      <w:pPr>
        <w:pStyle w:val="Index1"/>
        <w:tabs>
          <w:tab w:val="right" w:leader="dot" w:pos="4576"/>
        </w:tabs>
        <w:rPr>
          <w:noProof/>
        </w:rPr>
      </w:pPr>
      <w:r w:rsidRPr="00DB628D">
        <w:rPr>
          <w:i/>
          <w:noProof/>
        </w:rPr>
        <w:t>Traffic</w:t>
      </w:r>
      <w:r>
        <w:rPr>
          <w:noProof/>
        </w:rPr>
        <w:tab/>
        <w:t>151, 213, 214, 216, 232, 241</w:t>
      </w:r>
    </w:p>
    <w:p w14:paraId="0EA8D360" w14:textId="77777777" w:rsidR="00247B87" w:rsidRDefault="00247B87">
      <w:pPr>
        <w:pStyle w:val="Index2"/>
        <w:tabs>
          <w:tab w:val="right" w:leader="dot" w:pos="4576"/>
        </w:tabs>
        <w:rPr>
          <w:noProof/>
        </w:rPr>
      </w:pPr>
      <w:r>
        <w:rPr>
          <w:noProof/>
        </w:rPr>
        <w:t>bursty</w:t>
      </w:r>
      <w:r>
        <w:rPr>
          <w:noProof/>
        </w:rPr>
        <w:tab/>
        <w:t>225, 226</w:t>
      </w:r>
    </w:p>
    <w:p w14:paraId="7DC1CA16" w14:textId="77777777" w:rsidR="00247B87" w:rsidRDefault="00247B87">
      <w:pPr>
        <w:pStyle w:val="Index2"/>
        <w:tabs>
          <w:tab w:val="right" w:leader="dot" w:pos="4576"/>
        </w:tabs>
        <w:rPr>
          <w:noProof/>
        </w:rPr>
      </w:pPr>
      <w:r>
        <w:rPr>
          <w:noProof/>
        </w:rPr>
        <w:t>class Id</w:t>
      </w:r>
      <w:r>
        <w:rPr>
          <w:noProof/>
        </w:rPr>
        <w:tab/>
        <w:t>148</w:t>
      </w:r>
    </w:p>
    <w:p w14:paraId="0E72A163" w14:textId="77777777" w:rsidR="00247B87" w:rsidRDefault="00247B87">
      <w:pPr>
        <w:pStyle w:val="Index2"/>
        <w:tabs>
          <w:tab w:val="right" w:leader="dot" w:pos="4576"/>
        </w:tabs>
        <w:rPr>
          <w:noProof/>
        </w:rPr>
      </w:pPr>
      <w:r>
        <w:rPr>
          <w:noProof/>
        </w:rPr>
        <w:t>creating</w:t>
      </w:r>
      <w:r>
        <w:rPr>
          <w:noProof/>
        </w:rPr>
        <w:tab/>
        <w:t>156, 224, 228</w:t>
      </w:r>
    </w:p>
    <w:p w14:paraId="5EA5FBF3" w14:textId="77777777" w:rsidR="00247B87" w:rsidRDefault="00247B87">
      <w:pPr>
        <w:pStyle w:val="Index2"/>
        <w:tabs>
          <w:tab w:val="right" w:leader="dot" w:pos="4576"/>
        </w:tabs>
        <w:rPr>
          <w:noProof/>
        </w:rPr>
      </w:pPr>
      <w:r>
        <w:rPr>
          <w:noProof/>
        </w:rPr>
        <w:t>examples</w:t>
      </w:r>
      <w:r>
        <w:rPr>
          <w:noProof/>
        </w:rPr>
        <w:tab/>
        <w:t>62, 229</w:t>
      </w:r>
    </w:p>
    <w:p w14:paraId="20BF80D5" w14:textId="77777777" w:rsidR="00247B87" w:rsidRDefault="00247B87">
      <w:pPr>
        <w:pStyle w:val="Index2"/>
        <w:tabs>
          <w:tab w:val="right" w:leader="dot" w:pos="4576"/>
        </w:tabs>
        <w:rPr>
          <w:noProof/>
        </w:rPr>
      </w:pPr>
      <w:r>
        <w:rPr>
          <w:noProof/>
        </w:rPr>
        <w:t>exposure</w:t>
      </w:r>
      <w:r>
        <w:rPr>
          <w:noProof/>
        </w:rPr>
        <w:tab/>
        <w:t>358, 362, 364</w:t>
      </w:r>
    </w:p>
    <w:p w14:paraId="6DBE1FE7" w14:textId="77777777" w:rsidR="00247B87" w:rsidRDefault="00247B87">
      <w:pPr>
        <w:pStyle w:val="Index2"/>
        <w:tabs>
          <w:tab w:val="right" w:leader="dot" w:pos="4576"/>
        </w:tabs>
        <w:rPr>
          <w:noProof/>
        </w:rPr>
      </w:pPr>
      <w:r>
        <w:rPr>
          <w:noProof/>
        </w:rPr>
        <w:t>object Id</w:t>
      </w:r>
      <w:r>
        <w:rPr>
          <w:noProof/>
        </w:rPr>
        <w:tab/>
        <w:t>229</w:t>
      </w:r>
    </w:p>
    <w:p w14:paraId="31DAC76C" w14:textId="77777777" w:rsidR="00247B87" w:rsidRDefault="00247B87">
      <w:pPr>
        <w:pStyle w:val="Index2"/>
        <w:tabs>
          <w:tab w:val="right" w:leader="dot" w:pos="4576"/>
        </w:tabs>
        <w:rPr>
          <w:noProof/>
        </w:rPr>
      </w:pPr>
      <w:r>
        <w:rPr>
          <w:noProof/>
        </w:rPr>
        <w:t>performance measures</w:t>
      </w:r>
      <w:r>
        <w:rPr>
          <w:noProof/>
        </w:rPr>
        <w:tab/>
      </w:r>
      <w:r w:rsidRPr="00DB628D">
        <w:rPr>
          <w:rFonts w:cs="Mangal"/>
          <w:i/>
          <w:noProof/>
        </w:rPr>
        <w:t>See</w:t>
      </w:r>
      <w:r w:rsidRPr="00DB628D">
        <w:rPr>
          <w:rFonts w:cs="Mangal"/>
          <w:noProof/>
        </w:rPr>
        <w:t xml:space="preserve"> performance measures, </w:t>
      </w:r>
      <w:r w:rsidRPr="00DB628D">
        <w:rPr>
          <w:rFonts w:cs="Mangal"/>
          <w:i/>
          <w:noProof/>
        </w:rPr>
        <w:t>Traffic</w:t>
      </w:r>
    </w:p>
    <w:p w14:paraId="3121404B" w14:textId="77777777" w:rsidR="00247B87" w:rsidRDefault="00247B87">
      <w:pPr>
        <w:pStyle w:val="Index2"/>
        <w:tabs>
          <w:tab w:val="right" w:leader="dot" w:pos="4576"/>
        </w:tabs>
        <w:rPr>
          <w:noProof/>
        </w:rPr>
      </w:pPr>
      <w:r>
        <w:rPr>
          <w:noProof/>
        </w:rPr>
        <w:t>subtypes</w:t>
      </w:r>
      <w:r>
        <w:rPr>
          <w:noProof/>
        </w:rPr>
        <w:tab/>
        <w:t>154</w:t>
      </w:r>
    </w:p>
    <w:p w14:paraId="63AC50B7" w14:textId="77777777" w:rsidR="00247B87" w:rsidRDefault="00247B87">
      <w:pPr>
        <w:pStyle w:val="Index2"/>
        <w:tabs>
          <w:tab w:val="right" w:leader="dot" w:pos="4576"/>
        </w:tabs>
        <w:rPr>
          <w:noProof/>
        </w:rPr>
      </w:pPr>
      <w:r>
        <w:rPr>
          <w:noProof/>
        </w:rPr>
        <w:t>suspending and resuming</w:t>
      </w:r>
      <w:r>
        <w:rPr>
          <w:noProof/>
        </w:rPr>
        <w:tab/>
        <w:t>230</w:t>
      </w:r>
    </w:p>
    <w:p w14:paraId="64A163A8" w14:textId="77777777" w:rsidR="00247B87" w:rsidRDefault="00247B87">
      <w:pPr>
        <w:pStyle w:val="Index1"/>
        <w:tabs>
          <w:tab w:val="right" w:leader="dot" w:pos="4576"/>
        </w:tabs>
        <w:rPr>
          <w:noProof/>
        </w:rPr>
      </w:pPr>
      <w:r w:rsidRPr="00DB628D">
        <w:rPr>
          <w:i/>
          <w:noProof/>
        </w:rPr>
        <w:t xml:space="preserve">traffic </w:t>
      </w:r>
      <w:r>
        <w:rPr>
          <w:noProof/>
        </w:rPr>
        <w:t>(</w:t>
      </w:r>
      <w:r w:rsidRPr="00DB628D">
        <w:rPr>
          <w:i/>
          <w:noProof/>
        </w:rPr>
        <w:t>Traffic</w:t>
      </w:r>
      <w:r>
        <w:rPr>
          <w:noProof/>
        </w:rPr>
        <w:t xml:space="preserve"> declarator)</w:t>
      </w:r>
      <w:r>
        <w:rPr>
          <w:noProof/>
        </w:rPr>
        <w:tab/>
        <w:t>223, 228, 229</w:t>
      </w:r>
    </w:p>
    <w:p w14:paraId="1E790271" w14:textId="77777777" w:rsidR="00247B87" w:rsidRDefault="00247B87">
      <w:pPr>
        <w:pStyle w:val="Index1"/>
        <w:tabs>
          <w:tab w:val="right" w:leader="dot" w:pos="4576"/>
        </w:tabs>
        <w:rPr>
          <w:bCs/>
          <w:noProof/>
        </w:rPr>
      </w:pPr>
      <w:r w:rsidRPr="00DB628D">
        <w:rPr>
          <w:i/>
          <w:noProof/>
        </w:rPr>
        <w:t>Transceiver</w:t>
      </w:r>
      <w:r>
        <w:rPr>
          <w:noProof/>
        </w:rPr>
        <w:tab/>
        <w:t xml:space="preserve">47, 86, 92, 95, 102, 103, 105, 106, 107, 109, 120, 149, 156, </w:t>
      </w:r>
      <w:r>
        <w:rPr>
          <w:b/>
          <w:bCs/>
          <w:noProof/>
        </w:rPr>
        <w:t>168</w:t>
      </w:r>
      <w:r>
        <w:rPr>
          <w:bCs/>
          <w:noProof/>
        </w:rPr>
        <w:t xml:space="preserve">, </w:t>
      </w:r>
      <w:r>
        <w:rPr>
          <w:b/>
          <w:bCs/>
          <w:noProof/>
        </w:rPr>
        <w:t>177</w:t>
      </w:r>
      <w:r>
        <w:rPr>
          <w:bCs/>
          <w:noProof/>
        </w:rPr>
        <w:t>, 263, 293, 332, 333</w:t>
      </w:r>
    </w:p>
    <w:p w14:paraId="235F7DCC" w14:textId="77777777" w:rsidR="00247B87" w:rsidRDefault="00247B87">
      <w:pPr>
        <w:pStyle w:val="Index2"/>
        <w:tabs>
          <w:tab w:val="right" w:leader="dot" w:pos="4576"/>
        </w:tabs>
        <w:rPr>
          <w:noProof/>
        </w:rPr>
      </w:pPr>
      <w:r>
        <w:rPr>
          <w:noProof/>
        </w:rPr>
        <w:t>class Id</w:t>
      </w:r>
      <w:r>
        <w:rPr>
          <w:noProof/>
        </w:rPr>
        <w:tab/>
        <w:t>148</w:t>
      </w:r>
    </w:p>
    <w:p w14:paraId="2169BF4C" w14:textId="77777777" w:rsidR="00247B87" w:rsidRDefault="00247B87">
      <w:pPr>
        <w:pStyle w:val="Index2"/>
        <w:tabs>
          <w:tab w:val="right" w:leader="dot" w:pos="4576"/>
        </w:tabs>
        <w:rPr>
          <w:noProof/>
        </w:rPr>
      </w:pPr>
      <w:r>
        <w:rPr>
          <w:noProof/>
        </w:rPr>
        <w:t>creating</w:t>
      </w:r>
      <w:r>
        <w:rPr>
          <w:noProof/>
        </w:rPr>
        <w:tab/>
        <w:t>178, 179</w:t>
      </w:r>
    </w:p>
    <w:p w14:paraId="70DC8552" w14:textId="77777777" w:rsidR="00247B87" w:rsidRDefault="00247B87">
      <w:pPr>
        <w:pStyle w:val="Index2"/>
        <w:tabs>
          <w:tab w:val="right" w:leader="dot" w:pos="4576"/>
        </w:tabs>
        <w:rPr>
          <w:noProof/>
        </w:rPr>
      </w:pPr>
      <w:r>
        <w:rPr>
          <w:noProof/>
        </w:rPr>
        <w:t>examples</w:t>
      </w:r>
      <w:r>
        <w:rPr>
          <w:noProof/>
        </w:rPr>
        <w:tab/>
        <w:t>91, 93, 94, 98, 179</w:t>
      </w:r>
    </w:p>
    <w:p w14:paraId="56F39C44" w14:textId="77777777" w:rsidR="00247B87" w:rsidRDefault="00247B87">
      <w:pPr>
        <w:pStyle w:val="Index2"/>
        <w:tabs>
          <w:tab w:val="right" w:leader="dot" w:pos="4576"/>
        </w:tabs>
        <w:rPr>
          <w:noProof/>
        </w:rPr>
      </w:pPr>
      <w:r>
        <w:rPr>
          <w:noProof/>
        </w:rPr>
        <w:t>exposure</w:t>
      </w:r>
      <w:r>
        <w:rPr>
          <w:noProof/>
        </w:rPr>
        <w:tab/>
        <w:t>358, 367, 368, 370, 376, 377</w:t>
      </w:r>
    </w:p>
    <w:p w14:paraId="5ABEB1BF" w14:textId="77777777" w:rsidR="00247B87" w:rsidRDefault="00247B87">
      <w:pPr>
        <w:pStyle w:val="Index2"/>
        <w:tabs>
          <w:tab w:val="right" w:leader="dot" w:pos="4576"/>
        </w:tabs>
        <w:rPr>
          <w:noProof/>
        </w:rPr>
      </w:pPr>
      <w:r>
        <w:rPr>
          <w:noProof/>
        </w:rPr>
        <w:t>mobility</w:t>
      </w:r>
      <w:r>
        <w:rPr>
          <w:noProof/>
        </w:rPr>
        <w:tab/>
        <w:t>182, 183</w:t>
      </w:r>
    </w:p>
    <w:p w14:paraId="60B5CC71" w14:textId="77777777" w:rsidR="00247B87" w:rsidRDefault="00247B87">
      <w:pPr>
        <w:pStyle w:val="Index2"/>
        <w:tabs>
          <w:tab w:val="right" w:leader="dot" w:pos="4576"/>
        </w:tabs>
        <w:rPr>
          <w:noProof/>
        </w:rPr>
      </w:pPr>
      <w:r>
        <w:rPr>
          <w:noProof/>
        </w:rPr>
        <w:t>object Id</w:t>
      </w:r>
      <w:r>
        <w:rPr>
          <w:noProof/>
        </w:rPr>
        <w:tab/>
        <w:t>180</w:t>
      </w:r>
    </w:p>
    <w:p w14:paraId="39710602" w14:textId="77777777" w:rsidR="00247B87" w:rsidRDefault="00247B87">
      <w:pPr>
        <w:pStyle w:val="Index1"/>
        <w:tabs>
          <w:tab w:val="right" w:leader="dot" w:pos="4576"/>
        </w:tabs>
        <w:rPr>
          <w:noProof/>
        </w:rPr>
      </w:pPr>
      <w:r w:rsidRPr="00DB628D">
        <w:rPr>
          <w:i/>
          <w:noProof/>
        </w:rPr>
        <w:t xml:space="preserve">transient </w:t>
      </w:r>
      <w:r>
        <w:rPr>
          <w:noProof/>
        </w:rPr>
        <w:t>(state)</w:t>
      </w:r>
      <w:r>
        <w:rPr>
          <w:noProof/>
        </w:rPr>
        <w:tab/>
      </w:r>
      <w:r w:rsidRPr="00DB628D">
        <w:rPr>
          <w:rFonts w:cs="Mangal"/>
          <w:i/>
          <w:noProof/>
        </w:rPr>
        <w:t>See</w:t>
      </w:r>
      <w:r w:rsidRPr="00DB628D">
        <w:rPr>
          <w:rFonts w:cs="Mangal"/>
          <w:noProof/>
        </w:rPr>
        <w:t xml:space="preserve"> </w:t>
      </w:r>
      <w:r w:rsidRPr="00DB628D">
        <w:rPr>
          <w:rFonts w:cs="Mangal"/>
          <w:i/>
          <w:noProof/>
        </w:rPr>
        <w:t>state, transient</w:t>
      </w:r>
    </w:p>
    <w:p w14:paraId="40005757" w14:textId="77777777" w:rsidR="00247B87" w:rsidRDefault="00247B87">
      <w:pPr>
        <w:pStyle w:val="Index1"/>
        <w:tabs>
          <w:tab w:val="right" w:leader="dot" w:pos="4576"/>
        </w:tabs>
        <w:rPr>
          <w:noProof/>
        </w:rPr>
      </w:pPr>
      <w:r w:rsidRPr="00DB628D">
        <w:rPr>
          <w:i/>
          <w:noProof/>
        </w:rPr>
        <w:t>TRANSMISSION</w:t>
      </w:r>
      <w:r>
        <w:rPr>
          <w:noProof/>
        </w:rPr>
        <w:tab/>
        <w:t>246, 272, 286</w:t>
      </w:r>
    </w:p>
    <w:p w14:paraId="68236B8F" w14:textId="77777777" w:rsidR="00247B87" w:rsidRDefault="00247B87">
      <w:pPr>
        <w:pStyle w:val="Index1"/>
        <w:tabs>
          <w:tab w:val="right" w:leader="dot" w:pos="4576"/>
        </w:tabs>
        <w:rPr>
          <w:noProof/>
        </w:rPr>
      </w:pPr>
      <w:r w:rsidRPr="00DB628D">
        <w:rPr>
          <w:i/>
          <w:noProof/>
        </w:rPr>
        <w:t>transmit</w:t>
      </w:r>
    </w:p>
    <w:p w14:paraId="31E24DAD" w14:textId="77777777" w:rsidR="00247B87" w:rsidRDefault="00247B87">
      <w:pPr>
        <w:pStyle w:val="Index2"/>
        <w:tabs>
          <w:tab w:val="right" w:leader="dot" w:pos="4576"/>
        </w:tabs>
        <w:rPr>
          <w:noProof/>
        </w:rPr>
      </w:pPr>
      <w:r>
        <w:rPr>
          <w:noProof/>
        </w:rPr>
        <w:t>examples</w:t>
      </w:r>
      <w:r>
        <w:rPr>
          <w:noProof/>
        </w:rPr>
        <w:tab/>
        <w:t>50, 57, 94, 98, 119, 247, 273</w:t>
      </w:r>
    </w:p>
    <w:p w14:paraId="51CAC1EF" w14:textId="77777777" w:rsidR="00247B87" w:rsidRDefault="00247B87">
      <w:pPr>
        <w:pStyle w:val="Index2"/>
        <w:tabs>
          <w:tab w:val="right" w:leader="dot" w:pos="4576"/>
        </w:tabs>
        <w:rPr>
          <w:bCs/>
          <w:noProof/>
        </w:rPr>
      </w:pPr>
      <w:r w:rsidRPr="00DB628D">
        <w:rPr>
          <w:i/>
          <w:noProof/>
        </w:rPr>
        <w:t>Port</w:t>
      </w:r>
      <w:r>
        <w:rPr>
          <w:noProof/>
        </w:rPr>
        <w:t xml:space="preserve"> method</w:t>
      </w:r>
      <w:r>
        <w:rPr>
          <w:noProof/>
        </w:rPr>
        <w:tab/>
      </w:r>
      <w:r>
        <w:rPr>
          <w:b/>
          <w:bCs/>
          <w:noProof/>
        </w:rPr>
        <w:t>246</w:t>
      </w:r>
    </w:p>
    <w:p w14:paraId="6A7ED0BA" w14:textId="77777777" w:rsidR="00247B87" w:rsidRDefault="00247B87">
      <w:pPr>
        <w:pStyle w:val="Index2"/>
        <w:tabs>
          <w:tab w:val="right" w:leader="dot" w:pos="4576"/>
        </w:tabs>
        <w:rPr>
          <w:bCs/>
          <w:noProof/>
        </w:rPr>
      </w:pPr>
      <w:r w:rsidRPr="00DB628D">
        <w:rPr>
          <w:i/>
          <w:noProof/>
        </w:rPr>
        <w:t>Transceiver</w:t>
      </w:r>
      <w:r>
        <w:rPr>
          <w:noProof/>
        </w:rPr>
        <w:t xml:space="preserve"> method</w:t>
      </w:r>
      <w:r>
        <w:rPr>
          <w:noProof/>
        </w:rPr>
        <w:tab/>
        <w:t xml:space="preserve">117, </w:t>
      </w:r>
      <w:r>
        <w:rPr>
          <w:b/>
          <w:bCs/>
          <w:noProof/>
        </w:rPr>
        <w:t>272</w:t>
      </w:r>
    </w:p>
    <w:p w14:paraId="1E1A66C9" w14:textId="77777777" w:rsidR="00247B87" w:rsidRDefault="00247B87">
      <w:pPr>
        <w:pStyle w:val="Index1"/>
        <w:tabs>
          <w:tab w:val="right" w:leader="dot" w:pos="4576"/>
        </w:tabs>
        <w:rPr>
          <w:noProof/>
        </w:rPr>
      </w:pPr>
      <w:r w:rsidRPr="00DB628D">
        <w:rPr>
          <w:i/>
          <w:noProof/>
        </w:rPr>
        <w:t>transmitting</w:t>
      </w:r>
    </w:p>
    <w:p w14:paraId="75E5E01E" w14:textId="77777777" w:rsidR="00247B87" w:rsidRDefault="00247B87">
      <w:pPr>
        <w:pStyle w:val="Index2"/>
        <w:tabs>
          <w:tab w:val="right" w:leader="dot" w:pos="4576"/>
        </w:tabs>
        <w:rPr>
          <w:noProof/>
        </w:rPr>
      </w:pPr>
      <w:r w:rsidRPr="00DB628D">
        <w:rPr>
          <w:i/>
          <w:noProof/>
        </w:rPr>
        <w:t>Port</w:t>
      </w:r>
      <w:r>
        <w:rPr>
          <w:noProof/>
        </w:rPr>
        <w:t xml:space="preserve"> method</w:t>
      </w:r>
      <w:r>
        <w:rPr>
          <w:noProof/>
        </w:rPr>
        <w:tab/>
        <w:t>255</w:t>
      </w:r>
    </w:p>
    <w:p w14:paraId="0ED3DA75" w14:textId="77777777" w:rsidR="00247B87" w:rsidRDefault="00247B87">
      <w:pPr>
        <w:pStyle w:val="Index2"/>
        <w:tabs>
          <w:tab w:val="right" w:leader="dot" w:pos="4576"/>
        </w:tabs>
        <w:rPr>
          <w:noProof/>
        </w:rPr>
      </w:pPr>
      <w:r w:rsidRPr="00DB628D">
        <w:rPr>
          <w:i/>
          <w:noProof/>
        </w:rPr>
        <w:t>Transceiver</w:t>
      </w:r>
      <w:r>
        <w:rPr>
          <w:noProof/>
        </w:rPr>
        <w:t xml:space="preserve"> method</w:t>
      </w:r>
      <w:r>
        <w:rPr>
          <w:noProof/>
        </w:rPr>
        <w:tab/>
        <w:t>274, 285</w:t>
      </w:r>
    </w:p>
    <w:p w14:paraId="70708235" w14:textId="77777777" w:rsidR="00247B87" w:rsidRDefault="00247B87">
      <w:pPr>
        <w:pStyle w:val="Index1"/>
        <w:tabs>
          <w:tab w:val="right" w:leader="dot" w:pos="4576"/>
        </w:tabs>
        <w:rPr>
          <w:noProof/>
        </w:rPr>
      </w:pPr>
      <w:r w:rsidRPr="00DB628D">
        <w:rPr>
          <w:i/>
          <w:noProof/>
        </w:rPr>
        <w:t>trim_pool</w:t>
      </w:r>
      <w:r>
        <w:rPr>
          <w:noProof/>
        </w:rPr>
        <w:tab/>
        <w:t>144</w:t>
      </w:r>
    </w:p>
    <w:p w14:paraId="274024F0" w14:textId="77777777" w:rsidR="00247B87" w:rsidRDefault="00247B87">
      <w:pPr>
        <w:pStyle w:val="Index1"/>
        <w:tabs>
          <w:tab w:val="right" w:leader="dot" w:pos="4576"/>
        </w:tabs>
        <w:rPr>
          <w:noProof/>
        </w:rPr>
      </w:pPr>
      <w:r w:rsidRPr="00DB628D">
        <w:rPr>
          <w:i/>
          <w:noProof/>
        </w:rPr>
        <w:t>tRndPoisson</w:t>
      </w:r>
      <w:r>
        <w:rPr>
          <w:noProof/>
        </w:rPr>
        <w:tab/>
        <w:t>133</w:t>
      </w:r>
    </w:p>
    <w:p w14:paraId="62D5E46D" w14:textId="77777777" w:rsidR="00247B87" w:rsidRDefault="00247B87">
      <w:pPr>
        <w:pStyle w:val="Index1"/>
        <w:tabs>
          <w:tab w:val="right" w:leader="dot" w:pos="4576"/>
        </w:tabs>
        <w:rPr>
          <w:noProof/>
        </w:rPr>
      </w:pPr>
      <w:r w:rsidRPr="00DB628D">
        <w:rPr>
          <w:i/>
          <w:noProof/>
        </w:rPr>
        <w:t>tRndTolerance</w:t>
      </w:r>
      <w:r>
        <w:rPr>
          <w:noProof/>
        </w:rPr>
        <w:tab/>
        <w:t>134</w:t>
      </w:r>
    </w:p>
    <w:p w14:paraId="42A91040" w14:textId="77777777" w:rsidR="00247B87" w:rsidRDefault="00247B87">
      <w:pPr>
        <w:pStyle w:val="Index1"/>
        <w:tabs>
          <w:tab w:val="right" w:leader="dot" w:pos="4576"/>
        </w:tabs>
        <w:rPr>
          <w:noProof/>
        </w:rPr>
      </w:pPr>
      <w:r w:rsidRPr="00DB628D">
        <w:rPr>
          <w:i/>
          <w:noProof/>
        </w:rPr>
        <w:t>tRndUniform</w:t>
      </w:r>
      <w:r>
        <w:rPr>
          <w:noProof/>
        </w:rPr>
        <w:tab/>
        <w:t>134</w:t>
      </w:r>
    </w:p>
    <w:p w14:paraId="6AE13B3E" w14:textId="77777777" w:rsidR="00247B87" w:rsidRDefault="00247B87">
      <w:pPr>
        <w:pStyle w:val="Index1"/>
        <w:tabs>
          <w:tab w:val="right" w:leader="dot" w:pos="4576"/>
        </w:tabs>
        <w:rPr>
          <w:noProof/>
        </w:rPr>
      </w:pPr>
      <w:r w:rsidRPr="00DB628D">
        <w:rPr>
          <w:i/>
          <w:noProof/>
        </w:rPr>
        <w:t xml:space="preserve">TTime </w:t>
      </w:r>
      <w:r>
        <w:rPr>
          <w:noProof/>
        </w:rPr>
        <w:t>(</w:t>
      </w:r>
      <w:r w:rsidRPr="00DB628D">
        <w:rPr>
          <w:i/>
          <w:noProof/>
        </w:rPr>
        <w:t>Packet</w:t>
      </w:r>
      <w:r>
        <w:rPr>
          <w:noProof/>
        </w:rPr>
        <w:t xml:space="preserve"> attribute)</w:t>
      </w:r>
      <w:r>
        <w:rPr>
          <w:noProof/>
        </w:rPr>
        <w:tab/>
        <w:t>216</w:t>
      </w:r>
    </w:p>
    <w:p w14:paraId="5DAAAB1D" w14:textId="77777777" w:rsidR="00247B87" w:rsidRDefault="00247B87">
      <w:pPr>
        <w:pStyle w:val="Index2"/>
        <w:tabs>
          <w:tab w:val="right" w:leader="dot" w:pos="4576"/>
        </w:tabs>
        <w:rPr>
          <w:noProof/>
        </w:rPr>
      </w:pPr>
      <w:r>
        <w:rPr>
          <w:noProof/>
        </w:rPr>
        <w:t>exposure</w:t>
      </w:r>
      <w:r>
        <w:rPr>
          <w:noProof/>
        </w:rPr>
        <w:tab/>
        <w:t>375</w:t>
      </w:r>
    </w:p>
    <w:p w14:paraId="77735F75" w14:textId="77777777" w:rsidR="00247B87" w:rsidRDefault="00247B87">
      <w:pPr>
        <w:pStyle w:val="Index1"/>
        <w:tabs>
          <w:tab w:val="right" w:leader="dot" w:pos="4576"/>
        </w:tabs>
        <w:rPr>
          <w:noProof/>
        </w:rPr>
      </w:pPr>
      <w:r w:rsidRPr="00DB628D">
        <w:rPr>
          <w:i/>
          <w:noProof/>
        </w:rPr>
        <w:t xml:space="preserve">TTime </w:t>
      </w:r>
      <w:r>
        <w:rPr>
          <w:noProof/>
        </w:rPr>
        <w:t>(</w:t>
      </w:r>
      <w:r w:rsidRPr="00DB628D">
        <w:rPr>
          <w:i/>
          <w:noProof/>
        </w:rPr>
        <w:t>Packet</w:t>
      </w:r>
      <w:r>
        <w:rPr>
          <w:noProof/>
        </w:rPr>
        <w:t xml:space="preserve"> attribute)</w:t>
      </w:r>
      <w:r>
        <w:rPr>
          <w:noProof/>
        </w:rPr>
        <w:tab/>
        <w:t>326</w:t>
      </w:r>
    </w:p>
    <w:p w14:paraId="2022093C" w14:textId="77777777" w:rsidR="00247B87" w:rsidRDefault="00247B87">
      <w:pPr>
        <w:pStyle w:val="Index1"/>
        <w:tabs>
          <w:tab w:val="right" w:leader="dot" w:pos="4576"/>
        </w:tabs>
        <w:rPr>
          <w:noProof/>
        </w:rPr>
      </w:pPr>
      <w:r w:rsidRPr="00DB628D">
        <w:rPr>
          <w:i/>
          <w:noProof/>
        </w:rPr>
        <w:t>TYPE_BIG</w:t>
      </w:r>
      <w:r>
        <w:rPr>
          <w:noProof/>
        </w:rPr>
        <w:tab/>
        <w:t>130, 324</w:t>
      </w:r>
    </w:p>
    <w:p w14:paraId="54C914D8" w14:textId="77777777" w:rsidR="00247B87" w:rsidRDefault="00247B87">
      <w:pPr>
        <w:pStyle w:val="Index1"/>
        <w:tabs>
          <w:tab w:val="right" w:leader="dot" w:pos="4576"/>
        </w:tabs>
        <w:rPr>
          <w:noProof/>
        </w:rPr>
      </w:pPr>
      <w:r w:rsidRPr="00DB628D">
        <w:rPr>
          <w:i/>
          <w:noProof/>
        </w:rPr>
        <w:t>TYPE_DISTANCE</w:t>
      </w:r>
      <w:r>
        <w:rPr>
          <w:noProof/>
        </w:rPr>
        <w:tab/>
        <w:t>131</w:t>
      </w:r>
    </w:p>
    <w:p w14:paraId="41317856" w14:textId="77777777" w:rsidR="00247B87" w:rsidRDefault="00247B87">
      <w:pPr>
        <w:pStyle w:val="Index1"/>
        <w:tabs>
          <w:tab w:val="right" w:leader="dot" w:pos="4576"/>
        </w:tabs>
        <w:rPr>
          <w:noProof/>
        </w:rPr>
      </w:pPr>
      <w:r w:rsidRPr="00DB628D">
        <w:rPr>
          <w:i/>
          <w:noProof/>
        </w:rPr>
        <w:t>TYPE_double</w:t>
      </w:r>
      <w:r>
        <w:rPr>
          <w:noProof/>
        </w:rPr>
        <w:tab/>
        <w:t>138</w:t>
      </w:r>
    </w:p>
    <w:p w14:paraId="21E25B3A" w14:textId="77777777" w:rsidR="00247B87" w:rsidRDefault="00247B87">
      <w:pPr>
        <w:pStyle w:val="Index1"/>
        <w:tabs>
          <w:tab w:val="right" w:leader="dot" w:pos="4576"/>
        </w:tabs>
        <w:rPr>
          <w:noProof/>
        </w:rPr>
      </w:pPr>
      <w:r w:rsidRPr="00DB628D">
        <w:rPr>
          <w:i/>
          <w:noProof/>
        </w:rPr>
        <w:t>TYPE_hex</w:t>
      </w:r>
      <w:r>
        <w:rPr>
          <w:noProof/>
        </w:rPr>
        <w:tab/>
        <w:t>138</w:t>
      </w:r>
    </w:p>
    <w:p w14:paraId="03D28DB3" w14:textId="77777777" w:rsidR="00247B87" w:rsidRDefault="00247B87">
      <w:pPr>
        <w:pStyle w:val="Index1"/>
        <w:tabs>
          <w:tab w:val="right" w:leader="dot" w:pos="4576"/>
        </w:tabs>
        <w:rPr>
          <w:noProof/>
        </w:rPr>
      </w:pPr>
      <w:r w:rsidRPr="00DB628D">
        <w:rPr>
          <w:i/>
          <w:noProof/>
        </w:rPr>
        <w:t>TYPE_int</w:t>
      </w:r>
      <w:r>
        <w:rPr>
          <w:noProof/>
        </w:rPr>
        <w:tab/>
        <w:t>138</w:t>
      </w:r>
    </w:p>
    <w:p w14:paraId="3F92C666" w14:textId="77777777" w:rsidR="00247B87" w:rsidRDefault="00247B87">
      <w:pPr>
        <w:pStyle w:val="Index1"/>
        <w:tabs>
          <w:tab w:val="right" w:leader="dot" w:pos="4576"/>
        </w:tabs>
        <w:rPr>
          <w:noProof/>
        </w:rPr>
      </w:pPr>
      <w:r w:rsidRPr="00DB628D">
        <w:rPr>
          <w:i/>
          <w:noProof/>
        </w:rPr>
        <w:t>TYPE_long</w:t>
      </w:r>
      <w:r>
        <w:rPr>
          <w:noProof/>
        </w:rPr>
        <w:tab/>
        <w:t>130, 324</w:t>
      </w:r>
    </w:p>
    <w:p w14:paraId="7CD1FDA2" w14:textId="77777777" w:rsidR="00247B87" w:rsidRDefault="00247B87">
      <w:pPr>
        <w:pStyle w:val="Index1"/>
        <w:tabs>
          <w:tab w:val="right" w:leader="dot" w:pos="4576"/>
        </w:tabs>
        <w:rPr>
          <w:noProof/>
        </w:rPr>
      </w:pPr>
      <w:r w:rsidRPr="00DB628D">
        <w:rPr>
          <w:i/>
          <w:noProof/>
        </w:rPr>
        <w:t>TYPE_LONG</w:t>
      </w:r>
      <w:r>
        <w:rPr>
          <w:noProof/>
        </w:rPr>
        <w:tab/>
        <w:t>138</w:t>
      </w:r>
    </w:p>
    <w:p w14:paraId="1EFC341A" w14:textId="77777777" w:rsidR="00247B87" w:rsidRDefault="00247B87">
      <w:pPr>
        <w:pStyle w:val="Index1"/>
        <w:tabs>
          <w:tab w:val="right" w:leader="dot" w:pos="4576"/>
        </w:tabs>
        <w:rPr>
          <w:noProof/>
        </w:rPr>
      </w:pPr>
      <w:r w:rsidRPr="00DB628D">
        <w:rPr>
          <w:i/>
          <w:noProof/>
        </w:rPr>
        <w:t>TYPE_short</w:t>
      </w:r>
      <w:r>
        <w:rPr>
          <w:noProof/>
        </w:rPr>
        <w:tab/>
        <w:t>130</w:t>
      </w:r>
    </w:p>
    <w:p w14:paraId="4C6793D9" w14:textId="77777777" w:rsidR="00247B87" w:rsidRDefault="00247B87">
      <w:pPr>
        <w:pStyle w:val="IndexHeading"/>
        <w:keepNext/>
        <w:tabs>
          <w:tab w:val="right" w:leader="dot" w:pos="4576"/>
        </w:tabs>
        <w:rPr>
          <w:rFonts w:eastAsiaTheme="minorEastAsia" w:cstheme="minorBidi"/>
          <w:b w:val="0"/>
          <w:bCs w:val="0"/>
          <w:noProof/>
        </w:rPr>
      </w:pPr>
      <w:r>
        <w:rPr>
          <w:noProof/>
        </w:rPr>
        <w:t>U</w:t>
      </w:r>
    </w:p>
    <w:p w14:paraId="3C9FD3D5" w14:textId="77777777" w:rsidR="00247B87" w:rsidRDefault="00247B87">
      <w:pPr>
        <w:pStyle w:val="Index1"/>
        <w:tabs>
          <w:tab w:val="right" w:leader="dot" w:pos="4576"/>
        </w:tabs>
        <w:rPr>
          <w:noProof/>
        </w:rPr>
      </w:pPr>
      <w:r>
        <w:rPr>
          <w:noProof/>
        </w:rPr>
        <w:t>UART (Universal Asynchronous Receiver Transmitter)</w:t>
      </w:r>
      <w:r>
        <w:rPr>
          <w:noProof/>
        </w:rPr>
        <w:tab/>
        <w:t>11</w:t>
      </w:r>
    </w:p>
    <w:p w14:paraId="5A8E70B6" w14:textId="77777777" w:rsidR="00247B87" w:rsidRDefault="00247B87">
      <w:pPr>
        <w:pStyle w:val="Index1"/>
        <w:tabs>
          <w:tab w:val="right" w:leader="dot" w:pos="4576"/>
        </w:tabs>
        <w:rPr>
          <w:noProof/>
        </w:rPr>
      </w:pPr>
      <w:r>
        <w:rPr>
          <w:noProof/>
        </w:rPr>
        <w:t>Ubuntu</w:t>
      </w:r>
      <w:r>
        <w:rPr>
          <w:noProof/>
        </w:rPr>
        <w:tab/>
        <w:t>397, 399, 402, 403</w:t>
      </w:r>
    </w:p>
    <w:p w14:paraId="2586EA42" w14:textId="77777777" w:rsidR="00247B87" w:rsidRDefault="00247B87">
      <w:pPr>
        <w:pStyle w:val="Index1"/>
        <w:tabs>
          <w:tab w:val="right" w:leader="dot" w:pos="4576"/>
        </w:tabs>
        <w:rPr>
          <w:noProof/>
        </w:rPr>
      </w:pPr>
      <w:r w:rsidRPr="00DB628D">
        <w:rPr>
          <w:i/>
          <w:noProof/>
        </w:rPr>
        <w:t>ULink</w:t>
      </w:r>
      <w:r>
        <w:rPr>
          <w:noProof/>
        </w:rPr>
        <w:tab/>
        <w:t>161, 162, 167</w:t>
      </w:r>
    </w:p>
    <w:p w14:paraId="43D5AE48" w14:textId="77777777" w:rsidR="00247B87" w:rsidRDefault="00247B87">
      <w:pPr>
        <w:pStyle w:val="Index1"/>
        <w:tabs>
          <w:tab w:val="right" w:leader="dot" w:pos="4576"/>
        </w:tabs>
        <w:rPr>
          <w:bCs/>
          <w:noProof/>
        </w:rPr>
      </w:pPr>
      <w:r>
        <w:rPr>
          <w:noProof/>
        </w:rPr>
        <w:t>unbinding (</w:t>
      </w:r>
      <w:r w:rsidRPr="00DB628D">
        <w:rPr>
          <w:i/>
          <w:noProof/>
        </w:rPr>
        <w:t>Mailbox</w:t>
      </w:r>
      <w:r>
        <w:rPr>
          <w:noProof/>
        </w:rPr>
        <w:t>)</w:t>
      </w:r>
      <w:r>
        <w:rPr>
          <w:noProof/>
        </w:rPr>
        <w:tab/>
        <w:t xml:space="preserve">311, </w:t>
      </w:r>
      <w:r>
        <w:rPr>
          <w:b/>
          <w:bCs/>
          <w:noProof/>
        </w:rPr>
        <w:t>313</w:t>
      </w:r>
      <w:r>
        <w:rPr>
          <w:bCs/>
          <w:noProof/>
        </w:rPr>
        <w:t>, 319</w:t>
      </w:r>
    </w:p>
    <w:p w14:paraId="778BE4DB" w14:textId="77777777" w:rsidR="00247B87" w:rsidRDefault="00247B87">
      <w:pPr>
        <w:pStyle w:val="Index1"/>
        <w:tabs>
          <w:tab w:val="right" w:leader="dot" w:pos="4576"/>
        </w:tabs>
        <w:rPr>
          <w:noProof/>
        </w:rPr>
      </w:pPr>
      <w:r w:rsidRPr="00DB628D">
        <w:rPr>
          <w:i/>
          <w:noProof/>
        </w:rPr>
        <w:t>UNDEFINED</w:t>
      </w:r>
      <w:r>
        <w:rPr>
          <w:noProof/>
        </w:rPr>
        <w:tab/>
        <w:t>231</w:t>
      </w:r>
    </w:p>
    <w:p w14:paraId="4CD7AA8E" w14:textId="77777777" w:rsidR="00247B87" w:rsidRDefault="00247B87">
      <w:pPr>
        <w:pStyle w:val="Index1"/>
        <w:tabs>
          <w:tab w:val="right" w:leader="dot" w:pos="4576"/>
        </w:tabs>
        <w:rPr>
          <w:noProof/>
        </w:rPr>
      </w:pPr>
      <w:r>
        <w:rPr>
          <w:noProof/>
        </w:rPr>
        <w:t>unidirectional link</w:t>
      </w:r>
      <w:r>
        <w:rPr>
          <w:noProof/>
        </w:rPr>
        <w:tab/>
      </w:r>
      <w:r w:rsidRPr="00DB628D">
        <w:rPr>
          <w:rFonts w:cs="Mangal"/>
          <w:i/>
          <w:noProof/>
        </w:rPr>
        <w:t>See</w:t>
      </w:r>
      <w:r w:rsidRPr="00DB628D">
        <w:rPr>
          <w:rFonts w:cs="Mangal"/>
          <w:noProof/>
        </w:rPr>
        <w:t xml:space="preserve"> </w:t>
      </w:r>
      <w:r w:rsidRPr="00DB628D">
        <w:rPr>
          <w:rFonts w:cs="Mangal"/>
          <w:i/>
          <w:noProof/>
        </w:rPr>
        <w:t>ULink</w:t>
      </w:r>
    </w:p>
    <w:p w14:paraId="08B6F350" w14:textId="77777777" w:rsidR="00247B87" w:rsidRDefault="00247B87">
      <w:pPr>
        <w:pStyle w:val="Index1"/>
        <w:tabs>
          <w:tab w:val="right" w:leader="dot" w:pos="4576"/>
        </w:tabs>
        <w:rPr>
          <w:noProof/>
        </w:rPr>
      </w:pPr>
      <w:r w:rsidRPr="00DB628D">
        <w:rPr>
          <w:i/>
          <w:noProof/>
        </w:rPr>
        <w:t>UNIFORM</w:t>
      </w:r>
      <w:r>
        <w:rPr>
          <w:noProof/>
        </w:rPr>
        <w:tab/>
        <w:t>231</w:t>
      </w:r>
    </w:p>
    <w:p w14:paraId="6DA102DA" w14:textId="77777777" w:rsidR="00247B87" w:rsidRDefault="00247B87">
      <w:pPr>
        <w:pStyle w:val="Index1"/>
        <w:tabs>
          <w:tab w:val="right" w:leader="dot" w:pos="4576"/>
        </w:tabs>
        <w:rPr>
          <w:bCs/>
          <w:noProof/>
        </w:rPr>
      </w:pPr>
      <w:r>
        <w:rPr>
          <w:noProof/>
        </w:rPr>
        <w:t>uniform distribution</w:t>
      </w:r>
      <w:r>
        <w:rPr>
          <w:noProof/>
        </w:rPr>
        <w:tab/>
        <w:t xml:space="preserve">132, </w:t>
      </w:r>
      <w:r>
        <w:rPr>
          <w:b/>
          <w:bCs/>
          <w:noProof/>
        </w:rPr>
        <w:t>134</w:t>
      </w:r>
      <w:r>
        <w:rPr>
          <w:bCs/>
          <w:noProof/>
        </w:rPr>
        <w:t>, 135, 225, 231, 232, 261</w:t>
      </w:r>
    </w:p>
    <w:p w14:paraId="54F74747" w14:textId="77777777" w:rsidR="00247B87" w:rsidRDefault="00247B87">
      <w:pPr>
        <w:pStyle w:val="Index1"/>
        <w:tabs>
          <w:tab w:val="right" w:leader="dot" w:pos="4576"/>
        </w:tabs>
        <w:rPr>
          <w:noProof/>
        </w:rPr>
      </w:pPr>
      <w:r>
        <w:rPr>
          <w:noProof/>
        </w:rPr>
        <w:t>UNIX</w:t>
      </w:r>
      <w:r>
        <w:rPr>
          <w:noProof/>
        </w:rPr>
        <w:tab/>
        <w:t>136, 373, 397, 403, 407</w:t>
      </w:r>
    </w:p>
    <w:p w14:paraId="2D763FCB" w14:textId="77777777" w:rsidR="00247B87" w:rsidRDefault="00247B87">
      <w:pPr>
        <w:pStyle w:val="Index2"/>
        <w:tabs>
          <w:tab w:val="right" w:leader="dot" w:pos="4576"/>
        </w:tabs>
        <w:rPr>
          <w:noProof/>
        </w:rPr>
      </w:pPr>
      <w:r>
        <w:rPr>
          <w:noProof/>
        </w:rPr>
        <w:t>(epoch) time</w:t>
      </w:r>
      <w:r>
        <w:rPr>
          <w:noProof/>
        </w:rPr>
        <w:tab/>
        <w:t>127</w:t>
      </w:r>
    </w:p>
    <w:p w14:paraId="2C7A0FC9" w14:textId="77777777" w:rsidR="00247B87" w:rsidRDefault="00247B87">
      <w:pPr>
        <w:pStyle w:val="Index2"/>
        <w:tabs>
          <w:tab w:val="right" w:leader="dot" w:pos="4576"/>
        </w:tabs>
        <w:rPr>
          <w:noProof/>
        </w:rPr>
      </w:pPr>
      <w:r>
        <w:rPr>
          <w:noProof/>
        </w:rPr>
        <w:t>domain socket</w:t>
      </w:r>
      <w:r>
        <w:rPr>
          <w:noProof/>
        </w:rPr>
        <w:tab/>
        <w:t>306, 309, 310, 311</w:t>
      </w:r>
    </w:p>
    <w:p w14:paraId="61BC5EF8" w14:textId="77777777" w:rsidR="00247B87" w:rsidRDefault="00247B87">
      <w:pPr>
        <w:pStyle w:val="Index1"/>
        <w:tabs>
          <w:tab w:val="right" w:leader="dot" w:pos="4576"/>
        </w:tabs>
        <w:rPr>
          <w:noProof/>
        </w:rPr>
      </w:pPr>
      <w:r>
        <w:rPr>
          <w:noProof/>
        </w:rPr>
        <w:t>unstepping (DSD)</w:t>
      </w:r>
      <w:r>
        <w:rPr>
          <w:noProof/>
        </w:rPr>
        <w:tab/>
        <w:t>426, 428</w:t>
      </w:r>
    </w:p>
    <w:p w14:paraId="12943ED7" w14:textId="77777777" w:rsidR="00247B87" w:rsidRDefault="00247B87">
      <w:pPr>
        <w:pStyle w:val="Index1"/>
        <w:tabs>
          <w:tab w:val="right" w:leader="dot" w:pos="4576"/>
        </w:tabs>
        <w:rPr>
          <w:bCs/>
          <w:noProof/>
        </w:rPr>
      </w:pPr>
      <w:r w:rsidRPr="00DB628D">
        <w:rPr>
          <w:i/>
          <w:noProof/>
        </w:rPr>
        <w:t>unwait</w:t>
      </w:r>
      <w:r>
        <w:rPr>
          <w:noProof/>
        </w:rPr>
        <w:tab/>
        <w:t xml:space="preserve">93, </w:t>
      </w:r>
      <w:r>
        <w:rPr>
          <w:b/>
          <w:bCs/>
          <w:noProof/>
        </w:rPr>
        <w:t>192</w:t>
      </w:r>
    </w:p>
    <w:p w14:paraId="5C3B836A" w14:textId="77777777" w:rsidR="00247B87" w:rsidRDefault="00247B87">
      <w:pPr>
        <w:pStyle w:val="Index2"/>
        <w:tabs>
          <w:tab w:val="right" w:leader="dot" w:pos="4576"/>
        </w:tabs>
        <w:rPr>
          <w:noProof/>
        </w:rPr>
      </w:pPr>
      <w:r>
        <w:rPr>
          <w:noProof/>
        </w:rPr>
        <w:t>examples</w:t>
      </w:r>
      <w:r>
        <w:rPr>
          <w:noProof/>
        </w:rPr>
        <w:tab/>
        <w:t>92</w:t>
      </w:r>
    </w:p>
    <w:p w14:paraId="722D5405" w14:textId="77777777" w:rsidR="00247B87" w:rsidRDefault="00247B87">
      <w:pPr>
        <w:pStyle w:val="Index1"/>
        <w:tabs>
          <w:tab w:val="right" w:leader="dot" w:pos="4576"/>
        </w:tabs>
        <w:rPr>
          <w:bCs/>
          <w:noProof/>
        </w:rPr>
      </w:pPr>
      <w:r w:rsidRPr="00DB628D">
        <w:rPr>
          <w:i/>
          <w:noProof/>
        </w:rPr>
        <w:t>UPDATE</w:t>
      </w:r>
      <w:r>
        <w:rPr>
          <w:noProof/>
        </w:rPr>
        <w:tab/>
      </w:r>
      <w:r>
        <w:rPr>
          <w:b/>
          <w:bCs/>
          <w:noProof/>
        </w:rPr>
        <w:t>295</w:t>
      </w:r>
      <w:r>
        <w:rPr>
          <w:bCs/>
          <w:noProof/>
        </w:rPr>
        <w:t>, 297, 299, 311, 313, 314</w:t>
      </w:r>
    </w:p>
    <w:p w14:paraId="4FFD2DD7" w14:textId="77777777" w:rsidR="00247B87" w:rsidRDefault="00247B87">
      <w:pPr>
        <w:pStyle w:val="Index2"/>
        <w:tabs>
          <w:tab w:val="right" w:leader="dot" w:pos="4576"/>
        </w:tabs>
        <w:rPr>
          <w:noProof/>
        </w:rPr>
      </w:pPr>
      <w:r>
        <w:rPr>
          <w:noProof/>
        </w:rPr>
        <w:t>examples</w:t>
      </w:r>
      <w:r>
        <w:rPr>
          <w:noProof/>
        </w:rPr>
        <w:tab/>
        <w:t>75, 309, 312</w:t>
      </w:r>
    </w:p>
    <w:p w14:paraId="3ED46BD8" w14:textId="77777777" w:rsidR="00247B87" w:rsidRDefault="00247B87">
      <w:pPr>
        <w:pStyle w:val="Index1"/>
        <w:tabs>
          <w:tab w:val="right" w:leader="dot" w:pos="4576"/>
        </w:tabs>
        <w:rPr>
          <w:noProof/>
        </w:rPr>
      </w:pPr>
      <w:r w:rsidRPr="00DB628D">
        <w:rPr>
          <w:i/>
          <w:noProof/>
        </w:rPr>
        <w:lastRenderedPageBreak/>
        <w:t xml:space="preserve">update </w:t>
      </w:r>
      <w:r>
        <w:rPr>
          <w:noProof/>
        </w:rPr>
        <w:t>(</w:t>
      </w:r>
      <w:r w:rsidRPr="00DB628D">
        <w:rPr>
          <w:i/>
          <w:noProof/>
        </w:rPr>
        <w:t>RVariable</w:t>
      </w:r>
      <w:r>
        <w:rPr>
          <w:noProof/>
        </w:rPr>
        <w:t xml:space="preserve"> method)</w:t>
      </w:r>
      <w:r>
        <w:rPr>
          <w:noProof/>
        </w:rPr>
        <w:tab/>
        <w:t>324</w:t>
      </w:r>
    </w:p>
    <w:p w14:paraId="763A1608" w14:textId="77777777" w:rsidR="00247B87" w:rsidRDefault="00247B87">
      <w:pPr>
        <w:pStyle w:val="Index2"/>
        <w:tabs>
          <w:tab w:val="right" w:leader="dot" w:pos="4576"/>
        </w:tabs>
        <w:rPr>
          <w:noProof/>
        </w:rPr>
      </w:pPr>
      <w:r>
        <w:rPr>
          <w:noProof/>
        </w:rPr>
        <w:t>examples</w:t>
      </w:r>
      <w:r>
        <w:rPr>
          <w:noProof/>
        </w:rPr>
        <w:tab/>
        <w:t>119, 324</w:t>
      </w:r>
    </w:p>
    <w:p w14:paraId="2D6C2592" w14:textId="77777777" w:rsidR="00247B87" w:rsidRDefault="00247B87">
      <w:pPr>
        <w:pStyle w:val="Index1"/>
        <w:tabs>
          <w:tab w:val="right" w:leader="dot" w:pos="4576"/>
        </w:tabs>
        <w:rPr>
          <w:noProof/>
        </w:rPr>
      </w:pPr>
      <w:r w:rsidRPr="00DB628D">
        <w:rPr>
          <w:i/>
          <w:noProof/>
        </w:rPr>
        <w:t xml:space="preserve">upper </w:t>
      </w:r>
      <w:r>
        <w:rPr>
          <w:noProof/>
        </w:rPr>
        <w:t>(</w:t>
      </w:r>
      <w:r w:rsidRPr="00DB628D">
        <w:rPr>
          <w:i/>
          <w:noProof/>
        </w:rPr>
        <w:t>XMapper</w:t>
      </w:r>
      <w:r>
        <w:rPr>
          <w:noProof/>
        </w:rPr>
        <w:t xml:space="preserve"> method)</w:t>
      </w:r>
      <w:r>
        <w:rPr>
          <w:noProof/>
        </w:rPr>
        <w:tab/>
        <w:t>383</w:t>
      </w:r>
    </w:p>
    <w:p w14:paraId="28EA24D6" w14:textId="77777777" w:rsidR="00247B87" w:rsidRDefault="00247B87">
      <w:pPr>
        <w:pStyle w:val="IndexHeading"/>
        <w:keepNext/>
        <w:tabs>
          <w:tab w:val="right" w:leader="dot" w:pos="4576"/>
        </w:tabs>
        <w:rPr>
          <w:rFonts w:eastAsiaTheme="minorEastAsia" w:cstheme="minorBidi"/>
          <w:b w:val="0"/>
          <w:bCs w:val="0"/>
          <w:noProof/>
        </w:rPr>
      </w:pPr>
      <w:r>
        <w:rPr>
          <w:noProof/>
        </w:rPr>
        <w:t>V</w:t>
      </w:r>
    </w:p>
    <w:p w14:paraId="3993F491" w14:textId="77777777" w:rsidR="00247B87" w:rsidRDefault="00247B87">
      <w:pPr>
        <w:pStyle w:val="Index1"/>
        <w:tabs>
          <w:tab w:val="right" w:leader="dot" w:pos="4576"/>
        </w:tabs>
        <w:rPr>
          <w:noProof/>
        </w:rPr>
      </w:pPr>
      <w:r>
        <w:rPr>
          <w:noProof/>
        </w:rPr>
        <w:t>variance</w:t>
      </w:r>
      <w:r>
        <w:rPr>
          <w:noProof/>
        </w:rPr>
        <w:tab/>
        <w:t>323, 324, 325, 361</w:t>
      </w:r>
    </w:p>
    <w:p w14:paraId="7C1A3BCF" w14:textId="77777777" w:rsidR="00247B87" w:rsidRDefault="00247B87">
      <w:pPr>
        <w:pStyle w:val="Index1"/>
        <w:tabs>
          <w:tab w:val="right" w:leader="dot" w:pos="4576"/>
        </w:tabs>
        <w:rPr>
          <w:noProof/>
        </w:rPr>
      </w:pPr>
      <w:r w:rsidRPr="00DB628D">
        <w:rPr>
          <w:i/>
          <w:noProof/>
        </w:rPr>
        <w:t>varsignal</w:t>
      </w:r>
      <w:r>
        <w:rPr>
          <w:noProof/>
        </w:rPr>
        <w:tab/>
        <w:t>212</w:t>
      </w:r>
    </w:p>
    <w:p w14:paraId="15756BF0" w14:textId="77777777" w:rsidR="00247B87" w:rsidRDefault="00247B87">
      <w:pPr>
        <w:pStyle w:val="Index1"/>
        <w:tabs>
          <w:tab w:val="right" w:leader="dot" w:pos="4576"/>
        </w:tabs>
        <w:rPr>
          <w:noProof/>
        </w:rPr>
      </w:pPr>
      <w:r w:rsidRPr="00DB628D">
        <w:rPr>
          <w:i/>
          <w:noProof/>
        </w:rPr>
        <w:t>varwait</w:t>
      </w:r>
      <w:r>
        <w:rPr>
          <w:noProof/>
        </w:rPr>
        <w:tab/>
        <w:t>212</w:t>
      </w:r>
    </w:p>
    <w:p w14:paraId="54BA93DA" w14:textId="77777777" w:rsidR="00247B87" w:rsidRDefault="00247B87">
      <w:pPr>
        <w:pStyle w:val="Index1"/>
        <w:tabs>
          <w:tab w:val="right" w:leader="dot" w:pos="4576"/>
        </w:tabs>
        <w:rPr>
          <w:bCs/>
          <w:noProof/>
        </w:rPr>
      </w:pPr>
      <w:r>
        <w:rPr>
          <w:noProof/>
        </w:rPr>
        <w:t>visualization mode</w:t>
      </w:r>
      <w:r>
        <w:rPr>
          <w:noProof/>
        </w:rPr>
        <w:tab/>
        <w:t xml:space="preserve">11, 25, 41, 44, 123, </w:t>
      </w:r>
      <w:r>
        <w:rPr>
          <w:b/>
          <w:bCs/>
          <w:noProof/>
        </w:rPr>
        <w:t>126</w:t>
      </w:r>
      <w:r>
        <w:rPr>
          <w:bCs/>
          <w:noProof/>
        </w:rPr>
        <w:t xml:space="preserve">, 127, 135, 199, 204, </w:t>
      </w:r>
      <w:r>
        <w:rPr>
          <w:b/>
          <w:bCs/>
          <w:noProof/>
        </w:rPr>
        <w:t>209</w:t>
      </w:r>
      <w:r>
        <w:rPr>
          <w:bCs/>
          <w:noProof/>
        </w:rPr>
        <w:t>, 291, 355, 407, 410, 427</w:t>
      </w:r>
    </w:p>
    <w:p w14:paraId="14C6FED8" w14:textId="77777777" w:rsidR="00247B87" w:rsidRDefault="00247B87">
      <w:pPr>
        <w:pStyle w:val="Index1"/>
        <w:tabs>
          <w:tab w:val="right" w:leader="dot" w:pos="4576"/>
        </w:tabs>
        <w:rPr>
          <w:noProof/>
        </w:rPr>
      </w:pPr>
      <w:r>
        <w:rPr>
          <w:noProof/>
        </w:rPr>
        <w:t>VM Virtual Box</w:t>
      </w:r>
      <w:r>
        <w:rPr>
          <w:noProof/>
        </w:rPr>
        <w:tab/>
      </w:r>
      <w:r w:rsidRPr="00DB628D">
        <w:rPr>
          <w:rFonts w:cs="Mangal"/>
          <w:i/>
          <w:noProof/>
        </w:rPr>
        <w:t>See</w:t>
      </w:r>
      <w:r w:rsidRPr="00DB628D">
        <w:rPr>
          <w:rFonts w:cs="Mangal"/>
          <w:noProof/>
        </w:rPr>
        <w:t xml:space="preserve"> Oracle VM VirtualBox</w:t>
      </w:r>
    </w:p>
    <w:p w14:paraId="312B667B" w14:textId="77777777" w:rsidR="00247B87" w:rsidRDefault="00247B87">
      <w:pPr>
        <w:pStyle w:val="Index1"/>
        <w:tabs>
          <w:tab w:val="right" w:leader="dot" w:pos="4576"/>
        </w:tabs>
        <w:rPr>
          <w:noProof/>
        </w:rPr>
      </w:pPr>
      <w:r>
        <w:rPr>
          <w:noProof/>
        </w:rPr>
        <w:t>Voisine, Aaron</w:t>
      </w:r>
      <w:r>
        <w:rPr>
          <w:noProof/>
        </w:rPr>
        <w:tab/>
        <w:t>139</w:t>
      </w:r>
    </w:p>
    <w:p w14:paraId="6907577F" w14:textId="77777777" w:rsidR="00247B87" w:rsidRDefault="00247B87">
      <w:pPr>
        <w:pStyle w:val="Index1"/>
        <w:tabs>
          <w:tab w:val="right" w:leader="dot" w:pos="4576"/>
        </w:tabs>
        <w:rPr>
          <w:noProof/>
        </w:rPr>
      </w:pPr>
      <w:r>
        <w:rPr>
          <w:noProof/>
        </w:rPr>
        <w:t>VUEE (Virtual Underlay Execution Engine)</w:t>
      </w:r>
      <w:r>
        <w:rPr>
          <w:noProof/>
        </w:rPr>
        <w:tab/>
        <w:t>11, 380, 398, 408</w:t>
      </w:r>
    </w:p>
    <w:p w14:paraId="59B482AB" w14:textId="77777777" w:rsidR="00247B87" w:rsidRDefault="00247B87">
      <w:pPr>
        <w:pStyle w:val="IndexHeading"/>
        <w:keepNext/>
        <w:tabs>
          <w:tab w:val="right" w:leader="dot" w:pos="4576"/>
        </w:tabs>
        <w:rPr>
          <w:rFonts w:eastAsiaTheme="minorEastAsia" w:cstheme="minorBidi"/>
          <w:b w:val="0"/>
          <w:bCs w:val="0"/>
          <w:noProof/>
        </w:rPr>
      </w:pPr>
      <w:r>
        <w:rPr>
          <w:noProof/>
        </w:rPr>
        <w:t>W</w:t>
      </w:r>
    </w:p>
    <w:p w14:paraId="7D05CAA9" w14:textId="77777777" w:rsidR="00247B87" w:rsidRDefault="00247B87">
      <w:pPr>
        <w:pStyle w:val="Index1"/>
        <w:tabs>
          <w:tab w:val="right" w:leader="dot" w:pos="4576"/>
        </w:tabs>
        <w:rPr>
          <w:noProof/>
        </w:rPr>
      </w:pPr>
      <w:r w:rsidRPr="00DB628D">
        <w:rPr>
          <w:i/>
          <w:noProof/>
        </w:rPr>
        <w:t xml:space="preserve">wait </w:t>
      </w:r>
      <w:r>
        <w:rPr>
          <w:noProof/>
        </w:rPr>
        <w:t>(</w:t>
      </w:r>
      <w:r w:rsidRPr="00DB628D">
        <w:rPr>
          <w:i/>
          <w:noProof/>
        </w:rPr>
        <w:t>AI</w:t>
      </w:r>
      <w:r>
        <w:rPr>
          <w:noProof/>
        </w:rPr>
        <w:t xml:space="preserve"> method)</w:t>
      </w:r>
      <w:r>
        <w:rPr>
          <w:noProof/>
        </w:rPr>
        <w:tab/>
        <w:t>186</w:t>
      </w:r>
    </w:p>
    <w:p w14:paraId="623CAEDA" w14:textId="77777777" w:rsidR="00247B87" w:rsidRDefault="00247B87">
      <w:pPr>
        <w:pStyle w:val="Index1"/>
        <w:tabs>
          <w:tab w:val="right" w:leader="dot" w:pos="4576"/>
        </w:tabs>
        <w:rPr>
          <w:noProof/>
        </w:rPr>
      </w:pPr>
      <w:r w:rsidRPr="00DB628D">
        <w:rPr>
          <w:i/>
          <w:noProof/>
        </w:rPr>
        <w:t xml:space="preserve">WAIT </w:t>
      </w:r>
      <w:r>
        <w:rPr>
          <w:noProof/>
        </w:rPr>
        <w:t>(</w:t>
      </w:r>
      <w:r w:rsidRPr="00DB628D">
        <w:rPr>
          <w:i/>
          <w:noProof/>
        </w:rPr>
        <w:t>Mailbox</w:t>
      </w:r>
      <w:r>
        <w:rPr>
          <w:noProof/>
        </w:rPr>
        <w:t xml:space="preserve"> flag)</w:t>
      </w:r>
      <w:r>
        <w:rPr>
          <w:noProof/>
        </w:rPr>
        <w:tab/>
        <w:t>306, 310, 311</w:t>
      </w:r>
    </w:p>
    <w:p w14:paraId="4D0CCBF8" w14:textId="77777777" w:rsidR="00247B87" w:rsidRDefault="00247B87">
      <w:pPr>
        <w:pStyle w:val="Index1"/>
        <w:tabs>
          <w:tab w:val="right" w:leader="dot" w:pos="4576"/>
        </w:tabs>
        <w:rPr>
          <w:noProof/>
        </w:rPr>
      </w:pPr>
      <w:r>
        <w:rPr>
          <w:noProof/>
        </w:rPr>
        <w:t>weighted message delay</w:t>
      </w:r>
      <w:r>
        <w:rPr>
          <w:noProof/>
        </w:rPr>
        <w:tab/>
        <w:t>327</w:t>
      </w:r>
    </w:p>
    <w:p w14:paraId="7EF9BCB6" w14:textId="77777777" w:rsidR="00247B87" w:rsidRDefault="00247B87">
      <w:pPr>
        <w:pStyle w:val="Index1"/>
        <w:tabs>
          <w:tab w:val="right" w:leader="dot" w:pos="4576"/>
        </w:tabs>
        <w:rPr>
          <w:noProof/>
        </w:rPr>
      </w:pPr>
      <w:r>
        <w:rPr>
          <w:noProof/>
        </w:rPr>
        <w:t>wireless channel</w:t>
      </w:r>
      <w:r>
        <w:rPr>
          <w:noProof/>
        </w:rPr>
        <w:tab/>
      </w:r>
      <w:r w:rsidRPr="00DB628D">
        <w:rPr>
          <w:rFonts w:cs="Mangal"/>
          <w:i/>
          <w:noProof/>
        </w:rPr>
        <w:t>See</w:t>
      </w:r>
      <w:r w:rsidRPr="00DB628D">
        <w:rPr>
          <w:rFonts w:cs="Mangal"/>
          <w:noProof/>
        </w:rPr>
        <w:t xml:space="preserve"> </w:t>
      </w:r>
      <w:r w:rsidRPr="00DB628D">
        <w:rPr>
          <w:rFonts w:cs="Mangal"/>
          <w:i/>
          <w:noProof/>
        </w:rPr>
        <w:t>RFChannel</w:t>
      </w:r>
    </w:p>
    <w:p w14:paraId="4DC9873B" w14:textId="77777777" w:rsidR="00247B87" w:rsidRDefault="00247B87">
      <w:pPr>
        <w:pStyle w:val="Index1"/>
        <w:tabs>
          <w:tab w:val="right" w:leader="dot" w:pos="4576"/>
        </w:tabs>
        <w:rPr>
          <w:noProof/>
        </w:rPr>
      </w:pPr>
      <w:r>
        <w:rPr>
          <w:noProof/>
        </w:rPr>
        <w:t>wireless sensor network</w:t>
      </w:r>
      <w:r>
        <w:rPr>
          <w:noProof/>
        </w:rPr>
        <w:tab/>
        <w:t>8, 9, 25, 380</w:t>
      </w:r>
    </w:p>
    <w:p w14:paraId="4755B8AD" w14:textId="77777777" w:rsidR="00247B87" w:rsidRDefault="00247B87">
      <w:pPr>
        <w:pStyle w:val="Index1"/>
        <w:tabs>
          <w:tab w:val="right" w:leader="dot" w:pos="4576"/>
        </w:tabs>
        <w:rPr>
          <w:noProof/>
        </w:rPr>
      </w:pPr>
      <w:r w:rsidRPr="00DB628D">
        <w:rPr>
          <w:i/>
          <w:noProof/>
        </w:rPr>
        <w:t xml:space="preserve">WRITE </w:t>
      </w:r>
      <w:r>
        <w:rPr>
          <w:noProof/>
        </w:rPr>
        <w:t>(</w:t>
      </w:r>
      <w:r w:rsidRPr="00DB628D">
        <w:rPr>
          <w:i/>
          <w:noProof/>
        </w:rPr>
        <w:t>Mailbox</w:t>
      </w:r>
      <w:r>
        <w:rPr>
          <w:noProof/>
        </w:rPr>
        <w:t xml:space="preserve"> flag)</w:t>
      </w:r>
      <w:r>
        <w:rPr>
          <w:noProof/>
        </w:rPr>
        <w:tab/>
        <w:t>306, 307, 308, 309</w:t>
      </w:r>
    </w:p>
    <w:p w14:paraId="3E9AA14F" w14:textId="77777777" w:rsidR="00247B87" w:rsidRDefault="00247B87">
      <w:pPr>
        <w:pStyle w:val="Index2"/>
        <w:tabs>
          <w:tab w:val="right" w:leader="dot" w:pos="4576"/>
        </w:tabs>
        <w:rPr>
          <w:noProof/>
        </w:rPr>
      </w:pPr>
      <w:r>
        <w:rPr>
          <w:noProof/>
        </w:rPr>
        <w:t>examples</w:t>
      </w:r>
      <w:r>
        <w:rPr>
          <w:noProof/>
        </w:rPr>
        <w:tab/>
        <w:t>308</w:t>
      </w:r>
    </w:p>
    <w:p w14:paraId="4D2B3315" w14:textId="77777777" w:rsidR="00247B87" w:rsidRDefault="00247B87">
      <w:pPr>
        <w:pStyle w:val="Index1"/>
        <w:tabs>
          <w:tab w:val="right" w:leader="dot" w:pos="4576"/>
        </w:tabs>
        <w:rPr>
          <w:bCs/>
          <w:noProof/>
        </w:rPr>
      </w:pPr>
      <w:r w:rsidRPr="00DB628D">
        <w:rPr>
          <w:i/>
          <w:noProof/>
        </w:rPr>
        <w:t xml:space="preserve">write </w:t>
      </w:r>
      <w:r>
        <w:rPr>
          <w:noProof/>
        </w:rPr>
        <w:t>(</w:t>
      </w:r>
      <w:r w:rsidRPr="00DB628D">
        <w:rPr>
          <w:i/>
          <w:noProof/>
        </w:rPr>
        <w:t>Mailbox</w:t>
      </w:r>
      <w:r>
        <w:rPr>
          <w:noProof/>
        </w:rPr>
        <w:t xml:space="preserve"> method)</w:t>
      </w:r>
      <w:r>
        <w:rPr>
          <w:noProof/>
        </w:rPr>
        <w:tab/>
      </w:r>
      <w:r>
        <w:rPr>
          <w:b/>
          <w:bCs/>
          <w:noProof/>
        </w:rPr>
        <w:t>316</w:t>
      </w:r>
      <w:r>
        <w:rPr>
          <w:bCs/>
          <w:noProof/>
        </w:rPr>
        <w:t>, 317</w:t>
      </w:r>
    </w:p>
    <w:p w14:paraId="0D538F3D" w14:textId="77777777" w:rsidR="00247B87" w:rsidRDefault="00247B87">
      <w:pPr>
        <w:pStyle w:val="Index2"/>
        <w:tabs>
          <w:tab w:val="right" w:leader="dot" w:pos="4576"/>
        </w:tabs>
        <w:rPr>
          <w:noProof/>
        </w:rPr>
      </w:pPr>
      <w:r>
        <w:rPr>
          <w:noProof/>
        </w:rPr>
        <w:t>examples</w:t>
      </w:r>
      <w:r>
        <w:rPr>
          <w:noProof/>
        </w:rPr>
        <w:tab/>
        <w:t>78, 81</w:t>
      </w:r>
    </w:p>
    <w:p w14:paraId="59AACC22" w14:textId="77777777" w:rsidR="00247B87" w:rsidRDefault="00247B87">
      <w:pPr>
        <w:pStyle w:val="Index1"/>
        <w:tabs>
          <w:tab w:val="right" w:leader="dot" w:pos="4576"/>
        </w:tabs>
        <w:rPr>
          <w:noProof/>
        </w:rPr>
      </w:pPr>
      <w:r>
        <w:rPr>
          <w:noProof/>
        </w:rPr>
        <w:t>WSN</w:t>
      </w:r>
      <w:r>
        <w:rPr>
          <w:noProof/>
        </w:rPr>
        <w:tab/>
      </w:r>
      <w:r w:rsidRPr="00DB628D">
        <w:rPr>
          <w:rFonts w:cs="Mangal"/>
          <w:i/>
          <w:noProof/>
        </w:rPr>
        <w:t>See</w:t>
      </w:r>
      <w:r w:rsidRPr="00DB628D">
        <w:rPr>
          <w:rFonts w:cs="Mangal"/>
          <w:noProof/>
        </w:rPr>
        <w:t xml:space="preserve"> wireless sensor network</w:t>
      </w:r>
    </w:p>
    <w:p w14:paraId="08661E4E" w14:textId="77777777" w:rsidR="00247B87" w:rsidRDefault="00247B87">
      <w:pPr>
        <w:pStyle w:val="IndexHeading"/>
        <w:keepNext/>
        <w:tabs>
          <w:tab w:val="right" w:leader="dot" w:pos="4576"/>
        </w:tabs>
        <w:rPr>
          <w:rFonts w:eastAsiaTheme="minorEastAsia" w:cstheme="minorBidi"/>
          <w:b w:val="0"/>
          <w:bCs w:val="0"/>
          <w:noProof/>
        </w:rPr>
      </w:pPr>
      <w:r>
        <w:rPr>
          <w:noProof/>
        </w:rPr>
        <w:t>X</w:t>
      </w:r>
    </w:p>
    <w:p w14:paraId="50A543AB" w14:textId="77777777" w:rsidR="00247B87" w:rsidRDefault="00247B87">
      <w:pPr>
        <w:pStyle w:val="Index1"/>
        <w:tabs>
          <w:tab w:val="right" w:leader="dot" w:pos="4576"/>
        </w:tabs>
        <w:rPr>
          <w:noProof/>
        </w:rPr>
      </w:pPr>
      <w:r>
        <w:rPr>
          <w:noProof/>
        </w:rPr>
        <w:t>XML (input data)</w:t>
      </w:r>
      <w:r>
        <w:rPr>
          <w:noProof/>
        </w:rPr>
        <w:tab/>
        <w:t>137, 139, 398, 400</w:t>
      </w:r>
    </w:p>
    <w:p w14:paraId="6F21CCD6" w14:textId="77777777" w:rsidR="00247B87" w:rsidRDefault="00247B87">
      <w:pPr>
        <w:pStyle w:val="Index1"/>
        <w:tabs>
          <w:tab w:val="right" w:leader="dot" w:pos="4576"/>
        </w:tabs>
        <w:rPr>
          <w:noProof/>
        </w:rPr>
      </w:pPr>
      <w:r w:rsidRPr="00DB628D">
        <w:rPr>
          <w:i/>
          <w:noProof/>
        </w:rPr>
        <w:t>XPower</w:t>
      </w:r>
      <w:r>
        <w:rPr>
          <w:noProof/>
        </w:rPr>
        <w:tab/>
        <w:t>266</w:t>
      </w:r>
    </w:p>
    <w:p w14:paraId="7EBC2626" w14:textId="77777777" w:rsidR="00247B87" w:rsidRDefault="00247B87">
      <w:pPr>
        <w:pStyle w:val="Index2"/>
        <w:tabs>
          <w:tab w:val="right" w:leader="dot" w:pos="4576"/>
        </w:tabs>
        <w:rPr>
          <w:noProof/>
        </w:rPr>
      </w:pPr>
      <w:r>
        <w:rPr>
          <w:noProof/>
        </w:rPr>
        <w:t>exposure</w:t>
      </w:r>
      <w:r>
        <w:rPr>
          <w:noProof/>
        </w:rPr>
        <w:tab/>
        <w:t>368, 370</w:t>
      </w:r>
    </w:p>
    <w:p w14:paraId="13107C1D" w14:textId="77777777" w:rsidR="00247B87" w:rsidRDefault="00247B87">
      <w:pPr>
        <w:pStyle w:val="Index1"/>
        <w:tabs>
          <w:tab w:val="right" w:leader="dot" w:pos="4576"/>
        </w:tabs>
        <w:rPr>
          <w:noProof/>
        </w:rPr>
      </w:pPr>
      <w:r w:rsidRPr="00DB628D">
        <w:rPr>
          <w:i/>
          <w:noProof/>
        </w:rPr>
        <w:t>XTag</w:t>
      </w:r>
      <w:r>
        <w:rPr>
          <w:noProof/>
        </w:rPr>
        <w:tab/>
        <w:t>181, 268</w:t>
      </w:r>
    </w:p>
    <w:p w14:paraId="7A762532" w14:textId="77777777" w:rsidR="00247B87" w:rsidRDefault="00247B87">
      <w:pPr>
        <w:pStyle w:val="Index1"/>
        <w:tabs>
          <w:tab w:val="right" w:leader="dot" w:pos="4576"/>
        </w:tabs>
        <w:rPr>
          <w:noProof/>
        </w:rPr>
      </w:pPr>
      <w:r w:rsidRPr="00DB628D">
        <w:rPr>
          <w:i/>
          <w:noProof/>
        </w:rPr>
        <w:t>XVMapper</w:t>
      </w:r>
      <w:r>
        <w:rPr>
          <w:noProof/>
        </w:rPr>
        <w:tab/>
        <w:t>380, 381</w:t>
      </w:r>
    </w:p>
    <w:p w14:paraId="217DE601" w14:textId="77777777" w:rsidR="00247B87" w:rsidRDefault="00247B87">
      <w:pPr>
        <w:pStyle w:val="IndexHeading"/>
        <w:keepNext/>
        <w:tabs>
          <w:tab w:val="right" w:leader="dot" w:pos="4576"/>
        </w:tabs>
        <w:rPr>
          <w:rFonts w:eastAsiaTheme="minorEastAsia" w:cstheme="minorBidi"/>
          <w:b w:val="0"/>
          <w:bCs w:val="0"/>
          <w:noProof/>
        </w:rPr>
      </w:pPr>
      <w:r>
        <w:rPr>
          <w:noProof/>
        </w:rPr>
        <w:t>Y</w:t>
      </w:r>
    </w:p>
    <w:p w14:paraId="75ED6B22" w14:textId="77777777" w:rsidR="00247B87" w:rsidRDefault="00247B87">
      <w:pPr>
        <w:pStyle w:val="Index1"/>
        <w:tabs>
          <w:tab w:val="right" w:leader="dot" w:pos="4576"/>
        </w:tabs>
        <w:rPr>
          <w:bCs/>
          <w:noProof/>
        </w:rPr>
      </w:pPr>
      <w:r w:rsidRPr="00DB628D">
        <w:rPr>
          <w:i/>
          <w:noProof/>
        </w:rPr>
        <w:t xml:space="preserve">YES </w:t>
      </w:r>
      <w:r>
        <w:rPr>
          <w:noProof/>
        </w:rPr>
        <w:t>(Boolean constant)</w:t>
      </w:r>
      <w:r>
        <w:rPr>
          <w:noProof/>
        </w:rPr>
        <w:tab/>
      </w:r>
      <w:r>
        <w:rPr>
          <w:b/>
          <w:bCs/>
          <w:noProof/>
        </w:rPr>
        <w:t>143</w:t>
      </w:r>
      <w:r>
        <w:rPr>
          <w:bCs/>
          <w:noProof/>
        </w:rPr>
        <w:t>, 174, 381, 382</w:t>
      </w:r>
    </w:p>
    <w:p w14:paraId="3033EF17" w14:textId="77777777" w:rsidR="00247B87" w:rsidRDefault="00247B87">
      <w:pPr>
        <w:pStyle w:val="Index2"/>
        <w:tabs>
          <w:tab w:val="right" w:leader="dot" w:pos="4576"/>
        </w:tabs>
        <w:rPr>
          <w:noProof/>
        </w:rPr>
      </w:pPr>
      <w:r>
        <w:rPr>
          <w:noProof/>
        </w:rPr>
        <w:t>examples</w:t>
      </w:r>
      <w:r>
        <w:rPr>
          <w:noProof/>
        </w:rPr>
        <w:tab/>
        <w:t>16, 91, 97, 175, 381, 382</w:t>
      </w:r>
    </w:p>
    <w:p w14:paraId="53680305" w14:textId="77777777" w:rsidR="00247B87" w:rsidRDefault="00247B87">
      <w:pPr>
        <w:pStyle w:val="Index1"/>
        <w:tabs>
          <w:tab w:val="right" w:leader="dot" w:pos="4576"/>
        </w:tabs>
        <w:rPr>
          <w:bCs/>
          <w:noProof/>
        </w:rPr>
      </w:pPr>
      <w:r w:rsidRPr="00DB628D">
        <w:rPr>
          <w:i/>
          <w:noProof/>
        </w:rPr>
        <w:t xml:space="preserve">YESNO </w:t>
      </w:r>
      <w:r>
        <w:rPr>
          <w:noProof/>
        </w:rPr>
        <w:t>(Boolean constant)</w:t>
      </w:r>
      <w:r>
        <w:rPr>
          <w:noProof/>
        </w:rPr>
        <w:tab/>
      </w:r>
      <w:r>
        <w:rPr>
          <w:b/>
          <w:bCs/>
          <w:noProof/>
        </w:rPr>
        <w:t>143</w:t>
      </w:r>
      <w:r>
        <w:rPr>
          <w:bCs/>
          <w:noProof/>
        </w:rPr>
        <w:t>, 250, 279</w:t>
      </w:r>
    </w:p>
    <w:p w14:paraId="5848C376" w14:textId="77777777" w:rsidR="00247B87" w:rsidRDefault="00247B87">
      <w:pPr>
        <w:pStyle w:val="Index2"/>
        <w:tabs>
          <w:tab w:val="right" w:leader="dot" w:pos="4576"/>
        </w:tabs>
        <w:rPr>
          <w:noProof/>
        </w:rPr>
      </w:pPr>
      <w:r>
        <w:rPr>
          <w:noProof/>
        </w:rPr>
        <w:t>examples</w:t>
      </w:r>
      <w:r>
        <w:rPr>
          <w:noProof/>
        </w:rPr>
        <w:tab/>
        <w:t>250</w:t>
      </w:r>
    </w:p>
    <w:p w14:paraId="7A7F6E3D" w14:textId="77777777" w:rsidR="00247B87" w:rsidRDefault="00247B87">
      <w:pPr>
        <w:pStyle w:val="IndexHeading"/>
        <w:keepNext/>
        <w:tabs>
          <w:tab w:val="right" w:leader="dot" w:pos="4576"/>
        </w:tabs>
        <w:rPr>
          <w:rFonts w:eastAsiaTheme="minorEastAsia" w:cstheme="minorBidi"/>
          <w:b w:val="0"/>
          <w:bCs w:val="0"/>
          <w:noProof/>
        </w:rPr>
      </w:pPr>
      <w:r>
        <w:rPr>
          <w:noProof/>
        </w:rPr>
        <w:t>Z</w:t>
      </w:r>
    </w:p>
    <w:p w14:paraId="05B51B57" w14:textId="77777777" w:rsidR="00247B87" w:rsidRDefault="00247B87">
      <w:pPr>
        <w:pStyle w:val="Index1"/>
        <w:tabs>
          <w:tab w:val="right" w:leader="dot" w:pos="4576"/>
        </w:tabs>
        <w:rPr>
          <w:noProof/>
        </w:rPr>
      </w:pPr>
      <w:r>
        <w:rPr>
          <w:noProof/>
        </w:rPr>
        <w:t>Zipf distribution</w:t>
      </w:r>
      <w:r>
        <w:rPr>
          <w:noProof/>
        </w:rPr>
        <w:tab/>
        <w:t>135</w:t>
      </w:r>
    </w:p>
    <w:p w14:paraId="3CE4AB25" w14:textId="2B8670CD" w:rsidR="00247B87" w:rsidRDefault="00247B87" w:rsidP="00F22A00">
      <w:pPr>
        <w:pStyle w:val="BodyText"/>
        <w:rPr>
          <w:noProof/>
          <w:lang w:eastAsia="zh-CN" w:bidi="ar-SA"/>
        </w:rPr>
        <w:sectPr w:rsidR="00247B87" w:rsidSect="00247B87">
          <w:footnotePr>
            <w:numRestart w:val="eachSect"/>
          </w:footnotePr>
          <w:type w:val="continuous"/>
          <w:pgSz w:w="11909" w:h="16834" w:code="9"/>
          <w:pgMar w:top="936" w:right="864" w:bottom="792" w:left="864" w:header="576" w:footer="432" w:gutter="288"/>
          <w:cols w:num="2" w:space="720"/>
          <w:titlePg/>
          <w:docGrid w:linePitch="360"/>
        </w:sectPr>
      </w:pPr>
    </w:p>
    <w:p w14:paraId="29DF4598" w14:textId="350C88B1"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247B87">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53C6DB" w14:textId="77777777" w:rsidR="005112F3" w:rsidRDefault="005112F3" w:rsidP="00742613">
      <w:r>
        <w:separator/>
      </w:r>
    </w:p>
  </w:endnote>
  <w:endnote w:type="continuationSeparator" w:id="0">
    <w:p w14:paraId="569606DC" w14:textId="77777777" w:rsidR="005112F3" w:rsidRDefault="005112F3"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E50F8" w14:textId="77777777" w:rsidR="00227A64" w:rsidRDefault="00227A64"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14:paraId="2B74FEF4" w14:textId="77777777" w:rsidR="00227A64" w:rsidRPr="0056151B" w:rsidRDefault="00227A64"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5D524" w14:textId="77777777" w:rsidR="00227A64" w:rsidRDefault="00227A64" w:rsidP="008C6022">
    <w:pPr>
      <w:pStyle w:val="Footer"/>
      <w:pBdr>
        <w:top w:val="none" w:sz="0" w:space="0" w:color="auto"/>
      </w:pBdr>
      <w:rPr>
        <w:rStyle w:val="PageNumber"/>
        <w:rFonts w:ascii="Theano Didot" w:hAnsi="Theano Didot"/>
        <w:sz w:val="20"/>
        <w:szCs w:val="20"/>
        <w:lang w:eastAsia="zh-CN"/>
      </w:rPr>
    </w:pPr>
  </w:p>
  <w:p w14:paraId="2D8E9E7F" w14:textId="77777777" w:rsidR="00227A64" w:rsidRPr="00FF4A04" w:rsidRDefault="00227A64"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C6E8B" w14:textId="77777777" w:rsidR="00227A64" w:rsidRDefault="00227A64" w:rsidP="00742613"/>
  <w:p w14:paraId="44F99E57" w14:textId="77777777" w:rsidR="00227A64" w:rsidRDefault="00227A64"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7CD925" w14:textId="77777777" w:rsidR="005112F3" w:rsidRDefault="005112F3" w:rsidP="00742613">
      <w:r>
        <w:separator/>
      </w:r>
    </w:p>
  </w:footnote>
  <w:footnote w:type="continuationSeparator" w:id="0">
    <w:p w14:paraId="3B3D102C" w14:textId="77777777" w:rsidR="005112F3" w:rsidRDefault="005112F3" w:rsidP="00742613">
      <w:r>
        <w:continuationSeparator/>
      </w:r>
    </w:p>
  </w:footnote>
  <w:footnote w:id="1">
    <w:p w14:paraId="29BDB70E"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14:paraId="6E245040"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14:paraId="0227A1FD"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14:paraId="457E0867" w14:textId="04107E4F" w:rsidR="00227A64" w:rsidRPr="009333EF" w:rsidRDefault="00227A64">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14:paraId="0F1538AE"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14:paraId="3C2C2CD9"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14:paraId="05C15F2C"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14:paraId="666CC265" w14:textId="2DEED0C6" w:rsidR="00227A64" w:rsidRPr="009333EF" w:rsidRDefault="00227A64">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122F2E">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14:paraId="756A8B5C"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14:paraId="13712D21" w14:textId="53CA6B2D" w:rsidR="00227A64" w:rsidRPr="009333EF" w:rsidRDefault="00227A64">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122F2E">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122F2E">
        <w:rPr>
          <w:lang w:val="en-US"/>
        </w:rPr>
        <w:t>2.1.4</w:t>
      </w:r>
      <w:r w:rsidRPr="009333EF">
        <w:rPr>
          <w:lang w:val="en-US"/>
        </w:rPr>
        <w:fldChar w:fldCharType="end"/>
      </w:r>
      <w:r w:rsidRPr="009333EF">
        <w:rPr>
          <w:lang w:val="en-US"/>
        </w:rPr>
        <w:t xml:space="preserve"> we explain why this is OK.</w:t>
      </w:r>
    </w:p>
  </w:footnote>
  <w:footnote w:id="11">
    <w:p w14:paraId="77DD0342" w14:textId="69D1BC8E" w:rsidR="00227A64" w:rsidRPr="009333EF" w:rsidRDefault="00227A64">
      <w:pPr>
        <w:pStyle w:val="FootnoteText"/>
        <w:rPr>
          <w:lang w:val="en-US"/>
        </w:rPr>
      </w:pPr>
      <w:r w:rsidRPr="009333EF">
        <w:rPr>
          <w:rStyle w:val="FootnoteReference"/>
          <w:lang w:val="en-US"/>
        </w:rPr>
        <w:footnoteRef/>
      </w:r>
      <w:r w:rsidRPr="009333EF">
        <w:rPr>
          <w:lang w:val="en-US"/>
        </w:rPr>
        <w:t xml:space="preserve"> Except </w:t>
      </w:r>
      <w:r>
        <w:rPr>
          <w:lang w:val="en-US"/>
        </w:rPr>
        <w:t>its</w:t>
      </w:r>
      <w:r w:rsidRPr="009333EF">
        <w:rPr>
          <w:lang w:val="en-US"/>
        </w:rPr>
        <w:t xml:space="preserve"> specific exposure</w:t>
      </w:r>
      <w:r>
        <w:rPr>
          <w:lang w:val="en-US"/>
        </w:rPr>
        <w:t xml:space="preserve"> methods</w:t>
      </w:r>
      <w:r w:rsidRPr="009333EF">
        <w:rPr>
          <w:lang w:val="en-US"/>
        </w:rPr>
        <w:t xml:space="preserve"> (</w:t>
      </w:r>
      <w:r>
        <w:rPr>
          <w:lang w:val="en-US"/>
        </w:rPr>
        <w:t xml:space="preserve">see </w:t>
      </w:r>
      <w:r w:rsidRPr="009333EF">
        <w:rPr>
          <w:lang w:val="en-US"/>
        </w:rPr>
        <w:t>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122F2E">
        <w:rPr>
          <w:lang w:val="en-US"/>
        </w:rPr>
        <w:t>12.5.12</w:t>
      </w:r>
      <w:r w:rsidRPr="009333EF">
        <w:rPr>
          <w:lang w:val="en-US"/>
        </w:rPr>
        <w:fldChar w:fldCharType="end"/>
      </w:r>
      <w:r w:rsidRPr="009333EF">
        <w:rPr>
          <w:lang w:val="en-US"/>
        </w:rPr>
        <w:t>).</w:t>
      </w:r>
    </w:p>
  </w:footnote>
  <w:footnote w:id="12">
    <w:p w14:paraId="74D2E49F"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14:paraId="5999AC75"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14:paraId="7779F8B7"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p>
  </w:footnote>
  <w:footnote w:id="15">
    <w:p w14:paraId="1D477A1F" w14:textId="0AC9D16E" w:rsidR="00227A64" w:rsidRPr="009333EF" w:rsidRDefault="00227A64">
      <w:pPr>
        <w:pStyle w:val="FootnoteText"/>
        <w:rPr>
          <w:lang w:val="en-US"/>
        </w:rPr>
      </w:pPr>
      <w:r w:rsidRPr="009333EF">
        <w:rPr>
          <w:rStyle w:val="FootnoteReference"/>
          <w:lang w:val="en-US"/>
        </w:rPr>
        <w:footnoteRef/>
      </w:r>
      <w:r w:rsidRPr="009333EF">
        <w:rPr>
          <w:lang w:val="en-US"/>
        </w:rPr>
        <w:t xml:space="preserve"> These days, most systems that are not intended </w:t>
      </w:r>
      <w:r>
        <w:rPr>
          <w:lang w:val="en-US"/>
        </w:rPr>
        <w:t xml:space="preserve">to act </w:t>
      </w:r>
      <w:r w:rsidRPr="009333EF">
        <w:rPr>
          <w:lang w:val="en-US"/>
        </w:rPr>
        <w:t>as servers run on VPNs and/or behind firewalls, which makes the task of turning them into servers visible across the Internet more involved.</w:t>
      </w:r>
    </w:p>
  </w:footnote>
  <w:footnote w:id="16">
    <w:p w14:paraId="5A24B1A1" w14:textId="5C762CBD" w:rsidR="00227A64" w:rsidRPr="009333EF" w:rsidRDefault="00227A64">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Pr="00247B87">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14:paraId="4CBF5A6F"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frequencies were </w:t>
      </w:r>
      <w:bookmarkStart w:id="157"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7"/>
    </w:p>
  </w:footnote>
  <w:footnote w:id="18">
    <w:p w14:paraId="63FD3235"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14:paraId="037C0BF3" w14:textId="6416FB4A" w:rsidR="00227A64" w:rsidRPr="009333EF" w:rsidRDefault="00227A64">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Pr="00247B87">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Pr="00247B87">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14:paraId="48E323F2" w14:textId="6777E776" w:rsidR="00227A64" w:rsidRPr="009333EF" w:rsidRDefault="00227A64"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w:t>
      </w:r>
      <w:r>
        <w:rPr>
          <w:lang w:val="en-US"/>
        </w:rPr>
        <w:t>electro-</w:t>
      </w:r>
      <w:r w:rsidRPr="009333EF">
        <w:rPr>
          <w:lang w:val="en-US"/>
        </w:rPr>
        <w:t>mechanical relays.</w:t>
      </w:r>
    </w:p>
  </w:footnote>
  <w:footnote w:id="21">
    <w:p w14:paraId="4CE6DD5F" w14:textId="568DF1DE" w:rsidR="00227A64" w:rsidRPr="009333EF" w:rsidRDefault="00227A64">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w:t>
      </w:r>
      <w:r>
        <w:rPr>
          <w:lang w:val="en-US"/>
        </w:rPr>
        <w:t>n</w:t>
      </w:r>
      <w:r w:rsidRPr="009333EF">
        <w:rPr>
          <w:lang w:val="en-US"/>
        </w:rPr>
        <w:t xml:space="preserve"> a SMURPH structure and the formal length of the packet carrying it are two different things.</w:t>
      </w:r>
    </w:p>
  </w:footnote>
  <w:footnote w:id="22">
    <w:p w14:paraId="4FC752E9" w14:textId="3CE6D1F9" w:rsidR="00227A64" w:rsidRPr="009333EF" w:rsidRDefault="00227A64"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122F2E">
        <w:rPr>
          <w:lang w:val="en-US"/>
        </w:rPr>
        <w:t>4.5.1</w:t>
      </w:r>
      <w:r w:rsidRPr="009333EF">
        <w:rPr>
          <w:lang w:val="en-US"/>
        </w:rPr>
        <w:fldChar w:fldCharType="end"/>
      </w:r>
      <w:r w:rsidRPr="009333EF">
        <w:rPr>
          <w:lang w:val="en-US"/>
        </w:rPr>
        <w:t>).</w:t>
      </w:r>
    </w:p>
  </w:footnote>
  <w:footnote w:id="23">
    <w:p w14:paraId="2CC4A6D6" w14:textId="1AD99F2A" w:rsidR="00227A64" w:rsidRPr="009333EF" w:rsidRDefault="00227A64">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122F2E">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122F2E">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Pr>
          <w:noProof/>
          <w:lang w:val="en-US"/>
        </w:rPr>
        <w:t>283</w:t>
      </w:r>
      <w:r w:rsidRPr="009333EF">
        <w:rPr>
          <w:lang w:val="en-US"/>
        </w:rPr>
        <w:fldChar w:fldCharType="end"/>
      </w:r>
      <w:r w:rsidRPr="009333EF">
        <w:rPr>
          <w:lang w:val="en-US"/>
        </w:rPr>
        <w:t>, and the related paragraph). </w:t>
      </w:r>
    </w:p>
  </w:footnote>
  <w:footnote w:id="24">
    <w:p w14:paraId="0F4132B1"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14:paraId="534266B3"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14:paraId="356AB5EC" w14:textId="77777777" w:rsidR="00227A64" w:rsidRPr="009333EF" w:rsidRDefault="00227A64">
      <w:pPr>
        <w:pStyle w:val="FootnoteText"/>
        <w:rPr>
          <w:lang w:val="en-US"/>
        </w:rPr>
      </w:pPr>
      <w:bookmarkStart w:id="183"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End w:id="183"/>
    </w:p>
  </w:footnote>
  <w:footnote w:id="27">
    <w:p w14:paraId="59D1F0DB"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14:paraId="6611DE65"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14:paraId="568DA48D"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14:paraId="12EEA997"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14:paraId="68ECBCB3"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14:paraId="5D101DBB" w14:textId="77777777" w:rsidR="00227A64" w:rsidRPr="009333EF" w:rsidRDefault="00227A64"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14:paraId="4E516EB1" w14:textId="77777777" w:rsidR="00227A64" w:rsidRPr="009333EF" w:rsidRDefault="00227A64"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14:paraId="25105B63"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14:paraId="7F8EABB2" w14:textId="25993D3A" w:rsidR="00227A64" w:rsidRPr="009333EF" w:rsidRDefault="00227A64">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122F2E">
        <w:rPr>
          <w:lang w:val="en-US"/>
        </w:rPr>
        <w:t>4.3.3</w:t>
      </w:r>
      <w:r w:rsidRPr="009333EF">
        <w:rPr>
          <w:lang w:val="en-US"/>
        </w:rPr>
        <w:fldChar w:fldCharType="end"/>
      </w:r>
      <w:r w:rsidRPr="009333EF">
        <w:rPr>
          <w:lang w:val="en-US"/>
        </w:rPr>
        <w:t>) that, in many cases, consisted of a large number of identical entries.</w:t>
      </w:r>
    </w:p>
  </w:footnote>
  <w:footnote w:id="36">
    <w:p w14:paraId="1F5DB77D"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14:paraId="6954F892"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14:paraId="7BD0E1C9"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Implemented as C macros.</w:t>
      </w:r>
    </w:p>
  </w:footnote>
  <w:footnote w:id="39">
    <w:p w14:paraId="1772D9AD" w14:textId="77777777" w:rsidR="00227A64" w:rsidRPr="009333EF" w:rsidRDefault="00227A64"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14:paraId="2C158CDA"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14:paraId="51C95A37" w14:textId="4AB6F2E8" w:rsidR="00227A64" w:rsidRPr="009333EF" w:rsidRDefault="00227A64"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122F2E">
        <w:rPr>
          <w:lang w:val="en-US"/>
        </w:rPr>
        <w:t>9.2.1</w:t>
      </w:r>
      <w:r w:rsidRPr="009333EF">
        <w:rPr>
          <w:lang w:val="en-US"/>
        </w:rPr>
        <w:fldChar w:fldCharType="end"/>
      </w:r>
      <w:r w:rsidRPr="009333EF">
        <w:rPr>
          <w:lang w:val="en-US"/>
        </w:rPr>
        <w:t>).</w:t>
      </w:r>
    </w:p>
  </w:footnote>
  <w:footnote w:id="42">
    <w:p w14:paraId="3496D3B6"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14:paraId="1944BDE4"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14:paraId="7D35A652"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14:paraId="0E3A9778" w14:textId="77777777" w:rsidR="00227A64" w:rsidRPr="009333EF" w:rsidRDefault="00227A64"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14:paraId="78D19DD9" w14:textId="581C9389" w:rsidR="00227A64" w:rsidRPr="009333EF" w:rsidRDefault="00227A64">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122F2E">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14:paraId="1CA18412"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14:paraId="7B54724A"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14:paraId="71B17338"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14:paraId="3F9E32BD" w14:textId="3043891A" w:rsidR="00227A64" w:rsidRPr="009333EF" w:rsidRDefault="00227A64">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122F2E">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122F2E">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14:paraId="330D5F31" w14:textId="7A5F3E34" w:rsidR="00227A64" w:rsidRPr="009333EF" w:rsidRDefault="00227A64"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122F2E">
        <w:rPr>
          <w:lang w:val="en-US"/>
        </w:rPr>
        <w:t>2.2.5</w:t>
      </w:r>
      <w:r w:rsidRPr="009333EF">
        <w:rPr>
          <w:lang w:val="en-US"/>
        </w:rPr>
        <w:fldChar w:fldCharType="end"/>
      </w:r>
      <w:r w:rsidRPr="009333EF">
        <w:rPr>
          <w:lang w:val="en-US"/>
        </w:rPr>
        <w:t xml:space="preserve">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122F2E">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14:paraId="2309AF2C"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14:paraId="4591F2B1" w14:textId="2C769843" w:rsidR="00227A64" w:rsidRPr="009333EF" w:rsidRDefault="00227A64">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122F2E">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7"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7"/>
      <w:r w:rsidRPr="009333EF">
        <w:rPr>
          <w:lang w:val="en-US"/>
        </w:rPr>
        <w:t xml:space="preserve"> order.</w:t>
      </w:r>
    </w:p>
  </w:footnote>
  <w:footnote w:id="54">
    <w:p w14:paraId="0B1843A0"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14:paraId="3CE70400"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14:paraId="05915AA8" w14:textId="4D4EE4B6" w:rsidR="00227A64" w:rsidRPr="009333EF" w:rsidRDefault="00227A64">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122F2E">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122F2E">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122F2E">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122F2E">
        <w:rPr>
          <w:lang w:val="en-US"/>
        </w:rPr>
        <w:t>9.2.4</w:t>
      </w:r>
      <w:r w:rsidRPr="009333EF">
        <w:rPr>
          <w:lang w:val="en-US"/>
        </w:rPr>
        <w:fldChar w:fldCharType="end"/>
      </w:r>
      <w:r w:rsidRPr="009333EF">
        <w:rPr>
          <w:lang w:val="en-US"/>
        </w:rPr>
        <w:t>.</w:t>
      </w:r>
    </w:p>
  </w:footnote>
  <w:footnote w:id="57">
    <w:p w14:paraId="344F8CAA"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14:paraId="6AD420FC" w14:textId="77777777" w:rsidR="00227A64" w:rsidRPr="009333EF" w:rsidRDefault="00227A64"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14:paraId="67024B78"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14:paraId="5E163866" w14:textId="4518C779" w:rsidR="00227A64" w:rsidRPr="009333EF" w:rsidRDefault="00227A64">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122F2E">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122F2E">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122F2E">
        <w:rPr>
          <w:lang w:val="en-US"/>
        </w:rPr>
        <w:t>9.2.4</w:t>
      </w:r>
      <w:r w:rsidRPr="009333EF">
        <w:rPr>
          <w:lang w:val="en-US"/>
        </w:rPr>
        <w:fldChar w:fldCharType="end"/>
      </w:r>
      <w:r w:rsidRPr="009333EF">
        <w:rPr>
          <w:lang w:val="en-US"/>
        </w:rPr>
        <w:t>.</w:t>
      </w:r>
    </w:p>
  </w:footnote>
  <w:footnote w:id="61">
    <w:p w14:paraId="157E79EC" w14:textId="12A37692" w:rsidR="00227A64" w:rsidRPr="009333EF" w:rsidRDefault="00227A64">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122F2E">
        <w:rPr>
          <w:lang w:val="en-US"/>
        </w:rPr>
        <w:t>B.5</w:t>
      </w:r>
      <w:r w:rsidRPr="009333EF">
        <w:rPr>
          <w:lang w:val="en-US"/>
        </w:rPr>
        <w:fldChar w:fldCharType="end"/>
      </w:r>
      <w:r w:rsidRPr="009333EF">
        <w:rPr>
          <w:lang w:val="en-US"/>
        </w:rPr>
        <w:t>).</w:t>
      </w:r>
    </w:p>
  </w:footnote>
  <w:footnote w:id="62">
    <w:p w14:paraId="3018168C"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14:paraId="2725BB19"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14:paraId="6D87776F" w14:textId="77777777" w:rsidR="00227A64" w:rsidRPr="009333EF" w:rsidRDefault="00227A64"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14:paraId="00FDD6DD" w14:textId="77777777" w:rsidR="00227A64" w:rsidRPr="009333EF" w:rsidRDefault="00227A64">
      <w:pPr>
        <w:pStyle w:val="FootnoteText"/>
        <w:rPr>
          <w:lang w:val="en-US"/>
        </w:rPr>
      </w:pPr>
    </w:p>
  </w:footnote>
  <w:footnote w:id="65">
    <w:p w14:paraId="25288160" w14:textId="72E76614" w:rsidR="00227A64" w:rsidRPr="009333EF" w:rsidRDefault="00227A64"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122F2E">
        <w:rPr>
          <w:lang w:val="en-US"/>
        </w:rPr>
        <w:t>7.1.2</w:t>
      </w:r>
      <w:r w:rsidRPr="009333EF">
        <w:rPr>
          <w:lang w:val="en-US"/>
        </w:rPr>
        <w:fldChar w:fldCharType="end"/>
      </w:r>
      <w:r w:rsidRPr="009333EF">
        <w:rPr>
          <w:lang w:val="en-US"/>
        </w:rPr>
        <w:t>).</w:t>
      </w:r>
    </w:p>
  </w:footnote>
  <w:footnote w:id="66">
    <w:p w14:paraId="1DF81659"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14:paraId="517E0479"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14:paraId="6A7E77A0"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14:paraId="10C0193B"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14:paraId="3494B9B0"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14:paraId="48A452D4" w14:textId="279CFB37" w:rsidR="00227A64" w:rsidRPr="009333EF" w:rsidRDefault="00227A64">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122F2E">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122F2E">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122F2E">
        <w:rPr>
          <w:lang w:val="en-US"/>
        </w:rPr>
        <w:t>7.1.1</w:t>
      </w:r>
      <w:r w:rsidRPr="009333EF">
        <w:rPr>
          <w:lang w:val="en-US"/>
        </w:rPr>
        <w:fldChar w:fldCharType="end"/>
      </w:r>
      <w:r w:rsidRPr="009333EF">
        <w:rPr>
          <w:lang w:val="en-US"/>
        </w:rPr>
        <w:t xml:space="preserve"> for ways of extending the packet’s lifetime in the channel.</w:t>
      </w:r>
    </w:p>
  </w:footnote>
  <w:footnote w:id="72">
    <w:p w14:paraId="630A6A34" w14:textId="5703A124" w:rsidR="00227A64" w:rsidRPr="009333EF" w:rsidRDefault="00227A64" w:rsidP="009F63FC">
      <w:pPr>
        <w:pStyle w:val="FootnoteText"/>
        <w:rPr>
          <w:lang w:val="en-US"/>
        </w:rPr>
      </w:pPr>
      <w:bookmarkStart w:id="425"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122F2E">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5"/>
    </w:p>
  </w:footnote>
  <w:footnote w:id="73">
    <w:p w14:paraId="219928E8" w14:textId="48446F4E" w:rsidR="00227A64" w:rsidRPr="009333EF" w:rsidRDefault="00227A64">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122F2E">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14:paraId="0BC301DC" w14:textId="2D052F10" w:rsidR="00227A64" w:rsidRPr="009333EF" w:rsidRDefault="00227A64"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122F2E">
        <w:rPr>
          <w:lang w:val="en-US"/>
        </w:rPr>
        <w:t>B.5</w:t>
      </w:r>
      <w:r w:rsidRPr="009333EF">
        <w:rPr>
          <w:lang w:val="en-US"/>
        </w:rPr>
        <w:fldChar w:fldCharType="end"/>
      </w:r>
      <w:r w:rsidRPr="009333EF">
        <w:rPr>
          <w:lang w:val="en-US"/>
        </w:rPr>
        <w:t>).</w:t>
      </w:r>
    </w:p>
  </w:footnote>
  <w:footnote w:id="75">
    <w:p w14:paraId="532B0387" w14:textId="77777777" w:rsidR="00227A64" w:rsidRPr="009333EF" w:rsidRDefault="00227A64"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14:paraId="34332B22" w14:textId="6F2DD517" w:rsidR="00227A64" w:rsidRPr="009333EF" w:rsidRDefault="00227A64"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122F2E">
        <w:rPr>
          <w:lang w:val="en-US"/>
        </w:rPr>
        <w:t>4.3.3</w:t>
      </w:r>
      <w:r w:rsidRPr="009333EF">
        <w:rPr>
          <w:lang w:val="en-US"/>
        </w:rPr>
        <w:fldChar w:fldCharType="end"/>
      </w:r>
      <w:r w:rsidRPr="009333EF">
        <w:rPr>
          <w:lang w:val="en-US"/>
        </w:rPr>
        <w:t>)</w:t>
      </w:r>
    </w:p>
  </w:footnote>
  <w:footnote w:id="77">
    <w:p w14:paraId="2A0A9011"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14:paraId="7245B869"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14:paraId="77C084FC"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14:paraId="2FBAA6AB" w14:textId="77777777" w:rsidR="00227A64" w:rsidRPr="009333EF" w:rsidRDefault="00227A64"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14:paraId="2698AFFC"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14:paraId="4AA4236C" w14:textId="6AC3E375" w:rsidR="00227A64" w:rsidRPr="009333EF" w:rsidRDefault="00227A64">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122F2E">
        <w:rPr>
          <w:lang w:val="en-US"/>
        </w:rPr>
        <w:t>4.5.2</w:t>
      </w:r>
      <w:r w:rsidRPr="009333EF">
        <w:rPr>
          <w:lang w:val="en-US"/>
        </w:rPr>
        <w:fldChar w:fldCharType="end"/>
      </w:r>
      <w:r w:rsidRPr="009333EF">
        <w:rPr>
          <w:lang w:val="en-US"/>
        </w:rPr>
        <w:t>).</w:t>
      </w:r>
    </w:p>
  </w:footnote>
  <w:footnote w:id="83">
    <w:p w14:paraId="15EFCE03"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14:paraId="2BBF1285"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14:paraId="5C365274"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14:paraId="2B0619B0" w14:textId="77777777" w:rsidR="00227A64" w:rsidRPr="009333EF" w:rsidRDefault="00227A64">
      <w:pPr>
        <w:pStyle w:val="FootnoteText"/>
        <w:rPr>
          <w:lang w:val="en-US"/>
        </w:rPr>
      </w:pPr>
      <w:bookmarkStart w:id="502"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2"/>
    </w:p>
  </w:footnote>
  <w:footnote w:id="87">
    <w:p w14:paraId="24143DD8" w14:textId="77777777" w:rsidR="00227A64" w:rsidRPr="009333EF" w:rsidRDefault="00227A64"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14:paraId="37955731"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14:paraId="773ED6D4"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14:paraId="40C46FA9"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14:paraId="4AFC8EEB"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14:paraId="5603B61F" w14:textId="4C80382D" w:rsidR="00227A64" w:rsidRPr="009333EF" w:rsidRDefault="00227A64">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122F2E">
        <w:rPr>
          <w:lang w:val="en-US"/>
        </w:rPr>
        <w:t>6.2</w:t>
      </w:r>
      <w:r w:rsidRPr="009333EF">
        <w:rPr>
          <w:lang w:val="en-US"/>
        </w:rPr>
        <w:fldChar w:fldCharType="end"/>
      </w:r>
      <w:r w:rsidRPr="009333EF">
        <w:rPr>
          <w:lang w:val="en-US"/>
        </w:rPr>
        <w:t>.</w:t>
      </w:r>
    </w:p>
  </w:footnote>
  <w:footnote w:id="93">
    <w:p w14:paraId="676E9A8D" w14:textId="5C616C20" w:rsidR="00227A64" w:rsidRPr="009333EF" w:rsidRDefault="00227A64"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122F2E">
        <w:rPr>
          <w:lang w:val="en-US"/>
        </w:rPr>
        <w:t>12.5.2</w:t>
      </w:r>
      <w:r w:rsidRPr="009333EF">
        <w:rPr>
          <w:lang w:val="en-US"/>
        </w:rPr>
        <w:fldChar w:fldCharType="end"/>
      </w:r>
      <w:r w:rsidRPr="009333EF">
        <w:rPr>
          <w:lang w:val="en-US"/>
        </w:rPr>
        <w:t>).</w:t>
      </w:r>
    </w:p>
    <w:p w14:paraId="192C0484" w14:textId="77777777" w:rsidR="00227A64" w:rsidRPr="009333EF" w:rsidRDefault="00227A64">
      <w:pPr>
        <w:pStyle w:val="FootnoteText"/>
        <w:rPr>
          <w:lang w:val="en-US"/>
        </w:rPr>
      </w:pPr>
    </w:p>
  </w:footnote>
  <w:footnote w:id="94">
    <w:p w14:paraId="48B60801" w14:textId="77777777" w:rsidR="00227A64" w:rsidRPr="009333EF" w:rsidRDefault="00227A64"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14:paraId="0A5DF638" w14:textId="1953577D" w:rsidR="00227A64" w:rsidRPr="009333EF" w:rsidRDefault="00227A64"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122F2E">
        <w:rPr>
          <w:lang w:val="en-US"/>
        </w:rPr>
        <w:t>5.1.1</w:t>
      </w:r>
      <w:r w:rsidRPr="009333EF">
        <w:rPr>
          <w:lang w:val="en-US"/>
        </w:rPr>
        <w:fldChar w:fldCharType="end"/>
      </w:r>
      <w:r w:rsidRPr="009333EF">
        <w:rPr>
          <w:lang w:val="en-US"/>
        </w:rPr>
        <w:t>).</w:t>
      </w:r>
    </w:p>
  </w:footnote>
  <w:footnote w:id="96">
    <w:p w14:paraId="51BB6C61" w14:textId="77777777" w:rsidR="00227A64" w:rsidRPr="009333EF" w:rsidRDefault="00227A64"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14:paraId="1E399B42" w14:textId="63337F99" w:rsidR="00227A64" w:rsidRPr="009333EF" w:rsidRDefault="00227A64"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t>
      </w:r>
      <w:r>
        <w:rPr>
          <w:lang w:val="en-US"/>
        </w:rPr>
        <w:t>scheduled for</w:t>
      </w:r>
      <w:r w:rsidRPr="009333EF">
        <w:rPr>
          <w:lang w:val="en-US"/>
        </w:rPr>
        <w:t xml:space="preserve"> the same </w:t>
      </w:r>
      <w:r w:rsidRPr="009333EF">
        <w:rPr>
          <w:i/>
          <w:lang w:val="en-US"/>
        </w:rPr>
        <w:t>ITU</w:t>
      </w:r>
      <w:r w:rsidRPr="009333EF">
        <w:rPr>
          <w:lang w:val="en-US"/>
        </w:rPr>
        <w:t>.</w:t>
      </w:r>
    </w:p>
  </w:footnote>
  <w:footnote w:id="98">
    <w:p w14:paraId="2305FA89" w14:textId="767AAE63" w:rsidR="00227A64" w:rsidRPr="009333EF" w:rsidRDefault="00227A64">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122F2E">
        <w:rPr>
          <w:lang w:val="en-US"/>
        </w:rPr>
        <w:t>9.2.1</w:t>
      </w:r>
      <w:r w:rsidRPr="009333EF">
        <w:rPr>
          <w:lang w:val="en-US"/>
        </w:rPr>
        <w:fldChar w:fldCharType="end"/>
      </w:r>
      <w:r w:rsidRPr="009333EF">
        <w:rPr>
          <w:lang w:val="en-US"/>
        </w:rPr>
        <w:t>).</w:t>
      </w:r>
    </w:p>
  </w:footnote>
  <w:footnote w:id="99">
    <w:p w14:paraId="37691F27" w14:textId="7FB42B43" w:rsidR="00227A64" w:rsidRPr="009333EF" w:rsidRDefault="00227A64">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122F2E">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14:paraId="56DCFCA6"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14:paraId="76D55234" w14:textId="3B7EA7D4" w:rsidR="00227A64" w:rsidRPr="009333EF" w:rsidRDefault="00227A64"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122F2E">
        <w:rPr>
          <w:lang w:val="en-US"/>
        </w:rPr>
        <w:t>B.5</w:t>
      </w:r>
      <w:r w:rsidRPr="009333EF">
        <w:rPr>
          <w:lang w:val="en-US"/>
        </w:rPr>
        <w:fldChar w:fldCharType="end"/>
      </w:r>
      <w:r w:rsidRPr="009333EF">
        <w:rPr>
          <w:lang w:val="en-US"/>
        </w:rPr>
        <w:t>).</w:t>
      </w:r>
    </w:p>
    <w:p w14:paraId="70BF964A" w14:textId="77777777" w:rsidR="00227A64" w:rsidRPr="009333EF" w:rsidRDefault="00227A64">
      <w:pPr>
        <w:pStyle w:val="FootnoteText"/>
        <w:rPr>
          <w:lang w:val="en-US"/>
        </w:rPr>
      </w:pPr>
    </w:p>
  </w:footnote>
  <w:footnote w:id="102">
    <w:p w14:paraId="00F58967" w14:textId="676B6C92" w:rsidR="00227A64" w:rsidRPr="009333EF" w:rsidRDefault="00227A64">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122F2E">
        <w:rPr>
          <w:lang w:val="en-US"/>
        </w:rPr>
        <w:t>8.2.3</w:t>
      </w:r>
      <w:r w:rsidRPr="009333EF">
        <w:rPr>
          <w:lang w:val="en-US"/>
        </w:rPr>
        <w:fldChar w:fldCharType="end"/>
      </w:r>
      <w:r w:rsidRPr="009333EF">
        <w:rPr>
          <w:lang w:val="en-US"/>
        </w:rPr>
        <w:t>), the counters are not incremented.</w:t>
      </w:r>
    </w:p>
  </w:footnote>
  <w:footnote w:id="103">
    <w:p w14:paraId="66A4D2E9" w14:textId="357BBBE7" w:rsidR="00227A64" w:rsidRPr="009333EF" w:rsidRDefault="00227A64">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122F2E">
        <w:rPr>
          <w:lang w:val="en-US"/>
        </w:rPr>
        <w:t>C.1</w:t>
      </w:r>
      <w:r w:rsidRPr="009333EF">
        <w:rPr>
          <w:lang w:val="en-US"/>
        </w:rPr>
        <w:fldChar w:fldCharType="end"/>
      </w:r>
      <w:r w:rsidRPr="009333EF">
        <w:rPr>
          <w:lang w:val="en-US"/>
        </w:rPr>
        <w:t>).</w:t>
      </w:r>
    </w:p>
  </w:footnote>
  <w:footnote w:id="104">
    <w:p w14:paraId="5C3C3213" w14:textId="1719DAE4" w:rsidR="00227A64" w:rsidRPr="009333EF" w:rsidRDefault="00227A64"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122F2E">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122F2E">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122F2E">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14:paraId="0C59EAC2" w14:textId="77777777" w:rsidR="00227A64" w:rsidRPr="009333EF" w:rsidRDefault="00227A64">
      <w:pPr>
        <w:pStyle w:val="FootnoteText"/>
        <w:rPr>
          <w:lang w:val="en-US"/>
        </w:rPr>
      </w:pPr>
    </w:p>
  </w:footnote>
  <w:footnote w:id="105">
    <w:p w14:paraId="708FBE82"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14:paraId="558C7D9B" w14:textId="53BDDF0D" w:rsidR="00227A64" w:rsidRPr="009333EF" w:rsidRDefault="00227A64"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122F2E">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14:paraId="09BB913B"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14:paraId="7BBF49D0"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14:paraId="747FB868" w14:textId="4C0E4E6E" w:rsidR="00227A64" w:rsidRPr="009333EF" w:rsidRDefault="00227A64">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122F2E">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122F2E">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14:paraId="62D253C2" w14:textId="45FB2366" w:rsidR="00227A64" w:rsidRPr="009333EF" w:rsidRDefault="00227A64">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122F2E">
        <w:rPr>
          <w:lang w:val="en-US"/>
        </w:rPr>
        <w:t>C.4.2</w:t>
      </w:r>
      <w:r>
        <w:rPr>
          <w:lang w:val="en-US"/>
        </w:rPr>
        <w:fldChar w:fldCharType="end"/>
      </w:r>
      <w:r>
        <w:rPr>
          <w:lang w:val="en-US"/>
        </w:rPr>
        <w:t>).</w:t>
      </w:r>
    </w:p>
  </w:footnote>
  <w:footnote w:id="111">
    <w:p w14:paraId="39E41B8F" w14:textId="184B2572" w:rsidR="00227A64" w:rsidRPr="009333EF" w:rsidRDefault="00227A64">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122F2E">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14:paraId="7F020DDE"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14:paraId="0CDB0473" w14:textId="77777777" w:rsidR="00227A64" w:rsidRPr="009333EF" w:rsidRDefault="00227A64"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14:paraId="785251B7" w14:textId="1A3F6D2A" w:rsidR="00227A64" w:rsidRPr="001E0CB4" w:rsidRDefault="00227A64">
      <w:pPr>
        <w:pStyle w:val="FootnoteText"/>
        <w:rPr>
          <w:lang w:val="en-US"/>
        </w:rPr>
      </w:pPr>
      <w:r>
        <w:rPr>
          <w:rStyle w:val="FootnoteReference"/>
        </w:rPr>
        <w:footnoteRef/>
      </w:r>
      <w:r>
        <w:t xml:space="preserve"> </w:t>
      </w:r>
      <w:r w:rsidRPr="001E0CB4">
        <w:rPr>
          <w:lang w:val="en-US"/>
        </w:rPr>
        <w:t>U</w:t>
      </w:r>
      <w:r w:rsidRPr="00F1184C">
        <w:t>nless it is the process requesting the exposure and the process hasn't (yet) issued any wait request in its present state.</w:t>
      </w:r>
    </w:p>
  </w:footnote>
  <w:footnote w:id="115">
    <w:p w14:paraId="49465A90"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6">
    <w:p w14:paraId="2B0D154A" w14:textId="6F8B4648" w:rsidR="00227A64" w:rsidRPr="009333EF" w:rsidRDefault="00227A64">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Pr>
              <w:noProof/>
              <w:lang w:val="en-US"/>
            </w:rPr>
            <w:t xml:space="preserve"> </w:t>
          </w:r>
          <w:r w:rsidRPr="00247B87">
            <w:rPr>
              <w:noProof/>
              <w:lang w:val="en-US"/>
            </w:rPr>
            <w:t>[28]</w:t>
          </w:r>
          <w:r w:rsidRPr="009333EF">
            <w:rPr>
              <w:lang w:val="en-US"/>
            </w:rPr>
            <w:fldChar w:fldCharType="end"/>
          </w:r>
        </w:sdtContent>
      </w:sdt>
      <w:r w:rsidRPr="009333EF">
        <w:rPr>
          <w:lang w:val="en-US"/>
        </w:rPr>
        <w:t>.</w:t>
      </w:r>
    </w:p>
  </w:footnote>
  <w:footnote w:id="117">
    <w:p w14:paraId="2FF67C98" w14:textId="0A8B7FC9" w:rsidR="00227A64" w:rsidRPr="009333EF" w:rsidRDefault="00227A64">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122F2E">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Pr>
          <w:noProof/>
          <w:lang w:val="en-US"/>
        </w:rPr>
        <w:t>112</w:t>
      </w:r>
      <w:r w:rsidRPr="009333EF">
        <w:rPr>
          <w:lang w:val="en-US"/>
        </w:rPr>
        <w:fldChar w:fldCharType="end"/>
      </w:r>
      <w:r w:rsidRPr="009333EF">
        <w:rPr>
          <w:lang w:val="en-US"/>
        </w:rPr>
        <w:t>.</w:t>
      </w:r>
    </w:p>
  </w:footnote>
  <w:footnote w:id="118">
    <w:p w14:paraId="1E169C5A" w14:textId="641BED86" w:rsidR="00227A64" w:rsidRPr="009333EF" w:rsidRDefault="00227A64">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7" w:name="_Hlk515655992"/>
      <w:r w:rsidRPr="009333EF">
        <w:rPr>
          <w:lang w:val="en-US"/>
        </w:rPr>
        <w:instrText>Virtual Underlay Execution Engine</w:instrText>
      </w:r>
      <w:bookmarkEnd w:id="707"/>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Pr="00247B87">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9">
    <w:p w14:paraId="6478E6F5" w14:textId="5BB368D5" w:rsidR="00227A64" w:rsidRPr="009333EF" w:rsidRDefault="00227A64">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122F2E">
        <w:rPr>
          <w:lang w:val="en-US"/>
        </w:rPr>
        <w:t>4.4.3</w:t>
      </w:r>
      <w:r w:rsidRPr="009333EF">
        <w:rPr>
          <w:lang w:val="en-US"/>
        </w:rPr>
        <w:fldChar w:fldCharType="end"/>
      </w:r>
      <w:r w:rsidRPr="009333EF">
        <w:rPr>
          <w:lang w:val="en-US"/>
        </w:rPr>
        <w:t>.</w:t>
      </w:r>
    </w:p>
  </w:footnote>
  <w:footnote w:id="120">
    <w:p w14:paraId="0D414309" w14:textId="2B8ECB44" w:rsidR="00227A64" w:rsidRPr="009333EF" w:rsidRDefault="00227A64">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122F2E">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Pr>
          <w:noProof/>
          <w:lang w:val="en-US"/>
        </w:rPr>
        <w:t>112</w:t>
      </w:r>
      <w:r w:rsidRPr="009333EF">
        <w:rPr>
          <w:lang w:val="en-US"/>
        </w:rPr>
        <w:fldChar w:fldCharType="end"/>
      </w:r>
      <w:r w:rsidRPr="009333EF">
        <w:rPr>
          <w:lang w:val="en-US"/>
        </w:rPr>
        <w:t>.</w:t>
      </w:r>
    </w:p>
  </w:footnote>
  <w:footnote w:id="121">
    <w:p w14:paraId="1BB577AE"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2">
    <w:p w14:paraId="1BBD05A9" w14:textId="713DD392" w:rsidR="00227A64" w:rsidRPr="009333EF" w:rsidRDefault="00227A64">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122F2E">
        <w:rPr>
          <w:lang w:val="en-US"/>
        </w:rPr>
        <w:t>8.2.4</w:t>
      </w:r>
      <w:r w:rsidRPr="009333EF">
        <w:rPr>
          <w:lang w:val="en-US"/>
        </w:rPr>
        <w:fldChar w:fldCharType="end"/>
      </w:r>
      <w:r w:rsidRPr="009333EF">
        <w:rPr>
          <w:lang w:val="en-US"/>
        </w:rPr>
        <w:t>)</w:t>
      </w:r>
    </w:p>
  </w:footnote>
  <w:footnote w:id="123">
    <w:p w14:paraId="2E5DBC45" w14:textId="77777777" w:rsidR="00227A64" w:rsidRPr="009333EF" w:rsidRDefault="00227A64"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14:paraId="5D0C5EC8" w14:textId="77777777" w:rsidR="00227A64" w:rsidRPr="009333EF" w:rsidRDefault="00227A64">
      <w:pPr>
        <w:pStyle w:val="FootnoteText"/>
        <w:rPr>
          <w:lang w:val="en-US"/>
        </w:rPr>
      </w:pPr>
    </w:p>
  </w:footnote>
  <w:footnote w:id="124">
    <w:p w14:paraId="3E9D15F1"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14:paraId="2B5F9EFC"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14:paraId="0E62FA9F"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14:paraId="06356DC6"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14:paraId="4AC0E765" w14:textId="77777777" w:rsidR="00227A64" w:rsidRPr="009333EF" w:rsidRDefault="00227A64">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14:paraId="6579FCCF" w14:textId="162A3A09" w:rsidR="00227A64" w:rsidRPr="009333EF" w:rsidRDefault="00227A64">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Pr>
              <w:noProof/>
              <w:lang w:val="en-US"/>
            </w:rPr>
            <w:t xml:space="preserve"> </w:t>
          </w:r>
          <w:r w:rsidRPr="00247B87">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Pr="00247B87">
            <w:rPr>
              <w:noProof/>
              <w:lang w:val="en-US"/>
            </w:rPr>
            <w:t>[36]</w:t>
          </w:r>
          <w:r w:rsidRPr="009333EF">
            <w:rPr>
              <w:lang w:val="en-US"/>
            </w:rPr>
            <w:fldChar w:fldCharType="end"/>
          </w:r>
        </w:sdtContent>
      </w:sdt>
      <w:r w:rsidRPr="009333EF">
        <w:rPr>
          <w:lang w:val="en-US"/>
        </w:rPr>
        <w:t>.</w:t>
      </w:r>
    </w:p>
  </w:footnote>
  <w:footnote w:id="130">
    <w:p w14:paraId="13E4795A"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14:paraId="3F10379B"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14:paraId="6C31FAD7"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14:paraId="5470F986" w14:textId="1F4E6623" w:rsidR="00227A64" w:rsidRPr="009333EF" w:rsidRDefault="00227A64"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122F2E">
        <w:rPr>
          <w:lang w:val="en-US"/>
        </w:rPr>
        <w:t>5.1.8</w:t>
      </w:r>
      <w:r w:rsidRPr="009333EF">
        <w:rPr>
          <w:lang w:val="en-US"/>
        </w:rPr>
        <w:fldChar w:fldCharType="end"/>
      </w:r>
      <w:r w:rsidRPr="009333EF">
        <w:rPr>
          <w:lang w:val="en-US"/>
        </w:rPr>
        <w:t>.</w:t>
      </w:r>
    </w:p>
    <w:p w14:paraId="0D21676B" w14:textId="77777777" w:rsidR="00227A64" w:rsidRPr="009333EF" w:rsidRDefault="00227A64" w:rsidP="00C0561D">
      <w:pPr>
        <w:pStyle w:val="FootnoteText"/>
        <w:rPr>
          <w:lang w:val="en-US"/>
        </w:rPr>
      </w:pPr>
    </w:p>
  </w:footnote>
  <w:footnote w:id="134">
    <w:p w14:paraId="55893043"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14:paraId="0B0D639E"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14:paraId="1BB35FBF"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14:paraId="4B6CD078"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14:paraId="28865A45" w14:textId="77777777" w:rsidR="00227A64" w:rsidRPr="00F2178F" w:rsidRDefault="00227A64">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14:paraId="4541D844" w14:textId="2DD681A4" w:rsidR="00227A64" w:rsidRPr="00F2178F" w:rsidRDefault="00227A64">
      <w:pPr>
        <w:pStyle w:val="FootnoteText"/>
        <w:rPr>
          <w:lang w:val="en-US"/>
        </w:rPr>
      </w:pPr>
      <w:r>
        <w:rPr>
          <w:rStyle w:val="FootnoteReference"/>
        </w:rPr>
        <w:footnoteRef/>
      </w:r>
      <w:r>
        <w:t xml:space="preserve"> </w:t>
      </w:r>
      <w:r>
        <w:rPr>
          <w:lang w:val="en-US"/>
        </w:rPr>
        <w:t>For some exposures, whose contents depend on the program call parameters or the actual (flexible) configuration of the dynamic objects (e.g., see Section </w:t>
      </w:r>
      <w:r>
        <w:rPr>
          <w:lang w:val="en-US"/>
        </w:rPr>
        <w:fldChar w:fldCharType="begin"/>
      </w:r>
      <w:r>
        <w:rPr>
          <w:lang w:val="en-US"/>
        </w:rPr>
        <w:instrText xml:space="preserve"> REF _Ref511049749 \r \h </w:instrText>
      </w:r>
      <w:r>
        <w:rPr>
          <w:lang w:val="en-US"/>
        </w:rPr>
      </w:r>
      <w:r>
        <w:rPr>
          <w:lang w:val="en-US"/>
        </w:rPr>
        <w:fldChar w:fldCharType="separate"/>
      </w:r>
      <w:r w:rsidR="00122F2E">
        <w:rPr>
          <w:lang w:val="en-US"/>
        </w:rPr>
        <w:t>12.5.3</w:t>
      </w:r>
      <w:r>
        <w:rPr>
          <w:lang w:val="en-US"/>
        </w:rPr>
        <w:fldChar w:fldCharType="end"/>
      </w:r>
      <w:r>
        <w:rPr>
          <w:lang w:val="en-US"/>
        </w:rPr>
        <w:t>), a dummy textual item (like “---“) may be sent instead of a (normally expected) numeric item. 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14:paraId="0A128252"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14:paraId="031E408F" w14:textId="1EFC0303" w:rsidR="00227A64" w:rsidRPr="009333EF" w:rsidRDefault="00227A64">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122F2E">
        <w:rPr>
          <w:lang w:val="en-US"/>
        </w:rPr>
        <w:t>C.4.6</w:t>
      </w:r>
      <w:r w:rsidRPr="009333EF">
        <w:rPr>
          <w:lang w:val="en-US"/>
        </w:rPr>
        <w:fldChar w:fldCharType="end"/>
      </w:r>
      <w:r w:rsidRPr="009333EF">
        <w:rPr>
          <w:lang w:val="en-US"/>
        </w:rPr>
        <w:t>).</w:t>
      </w:r>
    </w:p>
  </w:footnote>
  <w:footnote w:id="142">
    <w:p w14:paraId="3A9F6D57" w14:textId="03B39D8E" w:rsidR="00227A64" w:rsidRPr="009333EF" w:rsidRDefault="00227A64">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122F2E">
        <w:rPr>
          <w:lang w:val="en-US"/>
        </w:rPr>
        <w:t>C.7.3</w:t>
      </w:r>
      <w:r w:rsidRPr="009333EF">
        <w:rPr>
          <w:lang w:val="en-US"/>
        </w:rPr>
        <w:fldChar w:fldCharType="end"/>
      </w:r>
      <w:r w:rsidRPr="009333EF">
        <w:rPr>
          <w:lang w:val="en-US"/>
        </w:rPr>
        <w:t>).</w:t>
      </w:r>
    </w:p>
  </w:footnote>
  <w:footnote w:id="143">
    <w:p w14:paraId="11326FB6" w14:textId="77777777" w:rsidR="00227A64" w:rsidRPr="009333EF" w:rsidRDefault="00227A64">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2353" w14:textId="77777777" w:rsidR="00227A64" w:rsidRPr="004849BC" w:rsidRDefault="00227A64"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90A1B0" w14:textId="77777777" w:rsidR="00227A64" w:rsidRPr="00A851C6" w:rsidRDefault="00227A64"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BBF77" w14:textId="77777777" w:rsidR="00227A64" w:rsidRDefault="00227A64"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7"/>
  </w:num>
  <w:num w:numId="5">
    <w:abstractNumId w:val="6"/>
  </w:num>
  <w:num w:numId="6">
    <w:abstractNumId w:val="95"/>
  </w:num>
  <w:num w:numId="7">
    <w:abstractNumId w:val="26"/>
  </w:num>
  <w:num w:numId="8">
    <w:abstractNumId w:val="87"/>
  </w:num>
  <w:num w:numId="9">
    <w:abstractNumId w:val="45"/>
  </w:num>
  <w:num w:numId="10">
    <w:abstractNumId w:val="51"/>
  </w:num>
  <w:num w:numId="11">
    <w:abstractNumId w:val="66"/>
  </w:num>
  <w:num w:numId="12">
    <w:abstractNumId w:val="52"/>
  </w:num>
  <w:num w:numId="13">
    <w:abstractNumId w:val="46"/>
  </w:num>
  <w:num w:numId="14">
    <w:abstractNumId w:val="8"/>
  </w:num>
  <w:num w:numId="15">
    <w:abstractNumId w:val="25"/>
  </w:num>
  <w:num w:numId="16">
    <w:abstractNumId w:val="54"/>
  </w:num>
  <w:num w:numId="17">
    <w:abstractNumId w:val="100"/>
  </w:num>
  <w:num w:numId="18">
    <w:abstractNumId w:val="38"/>
  </w:num>
  <w:num w:numId="19">
    <w:abstractNumId w:val="64"/>
  </w:num>
  <w:num w:numId="20">
    <w:abstractNumId w:val="42"/>
  </w:num>
  <w:num w:numId="21">
    <w:abstractNumId w:val="21"/>
  </w:num>
  <w:num w:numId="22">
    <w:abstractNumId w:val="9"/>
  </w:num>
  <w:num w:numId="23">
    <w:abstractNumId w:val="44"/>
  </w:num>
  <w:num w:numId="24">
    <w:abstractNumId w:val="84"/>
  </w:num>
  <w:num w:numId="25">
    <w:abstractNumId w:val="16"/>
  </w:num>
  <w:num w:numId="26">
    <w:abstractNumId w:val="56"/>
  </w:num>
  <w:num w:numId="27">
    <w:abstractNumId w:val="41"/>
  </w:num>
  <w:num w:numId="28">
    <w:abstractNumId w:val="12"/>
  </w:num>
  <w:num w:numId="29">
    <w:abstractNumId w:val="89"/>
  </w:num>
  <w:num w:numId="30">
    <w:abstractNumId w:val="72"/>
  </w:num>
  <w:num w:numId="31">
    <w:abstractNumId w:val="93"/>
  </w:num>
  <w:num w:numId="32">
    <w:abstractNumId w:val="34"/>
  </w:num>
  <w:num w:numId="33">
    <w:abstractNumId w:val="17"/>
  </w:num>
  <w:num w:numId="34">
    <w:abstractNumId w:val="5"/>
  </w:num>
  <w:num w:numId="35">
    <w:abstractNumId w:val="74"/>
  </w:num>
  <w:num w:numId="36">
    <w:abstractNumId w:val="24"/>
  </w:num>
  <w:num w:numId="37">
    <w:abstractNumId w:val="14"/>
  </w:num>
  <w:num w:numId="38">
    <w:abstractNumId w:val="57"/>
  </w:num>
  <w:num w:numId="39">
    <w:abstractNumId w:val="101"/>
  </w:num>
  <w:num w:numId="40">
    <w:abstractNumId w:val="27"/>
  </w:num>
  <w:num w:numId="41">
    <w:abstractNumId w:val="3"/>
  </w:num>
  <w:num w:numId="42">
    <w:abstractNumId w:val="62"/>
  </w:num>
  <w:num w:numId="43">
    <w:abstractNumId w:val="15"/>
  </w:num>
  <w:num w:numId="44">
    <w:abstractNumId w:val="28"/>
  </w:num>
  <w:num w:numId="45">
    <w:abstractNumId w:val="70"/>
  </w:num>
  <w:num w:numId="46">
    <w:abstractNumId w:val="20"/>
  </w:num>
  <w:num w:numId="47">
    <w:abstractNumId w:val="50"/>
  </w:num>
  <w:num w:numId="48">
    <w:abstractNumId w:val="97"/>
  </w:num>
  <w:num w:numId="49">
    <w:abstractNumId w:val="19"/>
  </w:num>
  <w:num w:numId="50">
    <w:abstractNumId w:val="91"/>
  </w:num>
  <w:num w:numId="51">
    <w:abstractNumId w:val="13"/>
  </w:num>
  <w:num w:numId="52">
    <w:abstractNumId w:val="55"/>
  </w:num>
  <w:num w:numId="53">
    <w:abstractNumId w:val="11"/>
  </w:num>
  <w:num w:numId="54">
    <w:abstractNumId w:val="4"/>
  </w:num>
  <w:num w:numId="55">
    <w:abstractNumId w:val="96"/>
  </w:num>
  <w:num w:numId="56">
    <w:abstractNumId w:val="43"/>
  </w:num>
  <w:num w:numId="57">
    <w:abstractNumId w:val="94"/>
  </w:num>
  <w:num w:numId="58">
    <w:abstractNumId w:val="48"/>
  </w:num>
  <w:num w:numId="59">
    <w:abstractNumId w:val="58"/>
  </w:num>
  <w:num w:numId="60">
    <w:abstractNumId w:val="40"/>
  </w:num>
  <w:num w:numId="61">
    <w:abstractNumId w:val="30"/>
  </w:num>
  <w:num w:numId="62">
    <w:abstractNumId w:val="65"/>
  </w:num>
  <w:num w:numId="63">
    <w:abstractNumId w:val="35"/>
  </w:num>
  <w:num w:numId="64">
    <w:abstractNumId w:val="63"/>
  </w:num>
  <w:num w:numId="65">
    <w:abstractNumId w:val="39"/>
  </w:num>
  <w:num w:numId="66">
    <w:abstractNumId w:val="88"/>
  </w:num>
  <w:num w:numId="67">
    <w:abstractNumId w:val="77"/>
  </w:num>
  <w:num w:numId="68">
    <w:abstractNumId w:val="92"/>
  </w:num>
  <w:num w:numId="69">
    <w:abstractNumId w:val="73"/>
  </w:num>
  <w:num w:numId="70">
    <w:abstractNumId w:val="53"/>
  </w:num>
  <w:num w:numId="71">
    <w:abstractNumId w:val="81"/>
  </w:num>
  <w:num w:numId="72">
    <w:abstractNumId w:val="75"/>
  </w:num>
  <w:num w:numId="73">
    <w:abstractNumId w:val="80"/>
  </w:num>
  <w:num w:numId="74">
    <w:abstractNumId w:val="29"/>
  </w:num>
  <w:num w:numId="75">
    <w:abstractNumId w:val="67"/>
  </w:num>
  <w:num w:numId="76">
    <w:abstractNumId w:val="68"/>
  </w:num>
  <w:num w:numId="77">
    <w:abstractNumId w:val="59"/>
  </w:num>
  <w:num w:numId="78">
    <w:abstractNumId w:val="78"/>
  </w:num>
  <w:num w:numId="79">
    <w:abstractNumId w:val="33"/>
  </w:num>
  <w:num w:numId="80">
    <w:abstractNumId w:val="86"/>
  </w:num>
  <w:num w:numId="81">
    <w:abstractNumId w:val="18"/>
  </w:num>
  <w:num w:numId="82">
    <w:abstractNumId w:val="103"/>
  </w:num>
  <w:num w:numId="83">
    <w:abstractNumId w:val="79"/>
  </w:num>
  <w:num w:numId="84">
    <w:abstractNumId w:val="22"/>
  </w:num>
  <w:num w:numId="85">
    <w:abstractNumId w:val="36"/>
  </w:num>
  <w:num w:numId="86">
    <w:abstractNumId w:val="102"/>
  </w:num>
  <w:num w:numId="87">
    <w:abstractNumId w:val="37"/>
  </w:num>
  <w:num w:numId="88">
    <w:abstractNumId w:val="31"/>
  </w:num>
  <w:num w:numId="89">
    <w:abstractNumId w:val="49"/>
  </w:num>
  <w:num w:numId="90">
    <w:abstractNumId w:val="10"/>
  </w:num>
  <w:num w:numId="91">
    <w:abstractNumId w:val="104"/>
  </w:num>
  <w:num w:numId="92">
    <w:abstractNumId w:val="7"/>
  </w:num>
  <w:num w:numId="93">
    <w:abstractNumId w:val="99"/>
  </w:num>
  <w:num w:numId="94">
    <w:abstractNumId w:val="83"/>
  </w:num>
  <w:num w:numId="95">
    <w:abstractNumId w:val="90"/>
  </w:num>
  <w:num w:numId="96">
    <w:abstractNumId w:val="69"/>
  </w:num>
  <w:num w:numId="97">
    <w:abstractNumId w:val="71"/>
  </w:num>
  <w:num w:numId="98">
    <w:abstractNumId w:val="82"/>
  </w:num>
  <w:num w:numId="99">
    <w:abstractNumId w:val="76"/>
  </w:num>
  <w:num w:numId="100">
    <w:abstractNumId w:val="98"/>
  </w:num>
  <w:num w:numId="101">
    <w:abstractNumId w:val="85"/>
  </w:num>
  <w:num w:numId="102">
    <w:abstractNumId w:val="23"/>
  </w:num>
  <w:num w:numId="103">
    <w:abstractNumId w:val="60"/>
  </w:num>
  <w:num w:numId="104">
    <w:abstractNumId w:val="32"/>
  </w:num>
  <w:num w:numId="105">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2BBC"/>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71C"/>
    <w:rsid w:val="00011CF7"/>
    <w:rsid w:val="00012319"/>
    <w:rsid w:val="00012AA8"/>
    <w:rsid w:val="0001311F"/>
    <w:rsid w:val="000141FF"/>
    <w:rsid w:val="00015661"/>
    <w:rsid w:val="00015A2D"/>
    <w:rsid w:val="00015B73"/>
    <w:rsid w:val="00016484"/>
    <w:rsid w:val="0001675F"/>
    <w:rsid w:val="00017412"/>
    <w:rsid w:val="00017C16"/>
    <w:rsid w:val="00020562"/>
    <w:rsid w:val="0002060A"/>
    <w:rsid w:val="00020A7E"/>
    <w:rsid w:val="00021377"/>
    <w:rsid w:val="00021612"/>
    <w:rsid w:val="00021BF0"/>
    <w:rsid w:val="00022679"/>
    <w:rsid w:val="00022938"/>
    <w:rsid w:val="00022950"/>
    <w:rsid w:val="0002373B"/>
    <w:rsid w:val="0002377B"/>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0A1D"/>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6AE"/>
    <w:rsid w:val="000628DE"/>
    <w:rsid w:val="000641E5"/>
    <w:rsid w:val="00064FCD"/>
    <w:rsid w:val="00065F7D"/>
    <w:rsid w:val="00066110"/>
    <w:rsid w:val="00066405"/>
    <w:rsid w:val="00067E45"/>
    <w:rsid w:val="00070848"/>
    <w:rsid w:val="000708EE"/>
    <w:rsid w:val="0007090E"/>
    <w:rsid w:val="0007104C"/>
    <w:rsid w:val="0007183B"/>
    <w:rsid w:val="00072191"/>
    <w:rsid w:val="00072325"/>
    <w:rsid w:val="00072D7A"/>
    <w:rsid w:val="00072D9A"/>
    <w:rsid w:val="00072F13"/>
    <w:rsid w:val="000749E4"/>
    <w:rsid w:val="00074A86"/>
    <w:rsid w:val="0007570C"/>
    <w:rsid w:val="00075AC6"/>
    <w:rsid w:val="0007600D"/>
    <w:rsid w:val="0007670F"/>
    <w:rsid w:val="0007672C"/>
    <w:rsid w:val="0007680E"/>
    <w:rsid w:val="00076B53"/>
    <w:rsid w:val="00077940"/>
    <w:rsid w:val="000779BE"/>
    <w:rsid w:val="000803B0"/>
    <w:rsid w:val="000805DD"/>
    <w:rsid w:val="0008104C"/>
    <w:rsid w:val="0008115C"/>
    <w:rsid w:val="0008167A"/>
    <w:rsid w:val="000819AF"/>
    <w:rsid w:val="00081C24"/>
    <w:rsid w:val="0008205D"/>
    <w:rsid w:val="0008220B"/>
    <w:rsid w:val="000826E9"/>
    <w:rsid w:val="000839D7"/>
    <w:rsid w:val="000849E2"/>
    <w:rsid w:val="00084B29"/>
    <w:rsid w:val="00084DAB"/>
    <w:rsid w:val="00084E61"/>
    <w:rsid w:val="00085234"/>
    <w:rsid w:val="00085733"/>
    <w:rsid w:val="00085FF9"/>
    <w:rsid w:val="00086EE0"/>
    <w:rsid w:val="000870C4"/>
    <w:rsid w:val="00090B41"/>
    <w:rsid w:val="00090D62"/>
    <w:rsid w:val="00090F47"/>
    <w:rsid w:val="00091247"/>
    <w:rsid w:val="00091B11"/>
    <w:rsid w:val="0009225B"/>
    <w:rsid w:val="00093469"/>
    <w:rsid w:val="0009346F"/>
    <w:rsid w:val="0009384B"/>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568"/>
    <w:rsid w:val="000A7918"/>
    <w:rsid w:val="000A79ED"/>
    <w:rsid w:val="000A7A51"/>
    <w:rsid w:val="000A7BC4"/>
    <w:rsid w:val="000B0561"/>
    <w:rsid w:val="000B094E"/>
    <w:rsid w:val="000B12BF"/>
    <w:rsid w:val="000B19B1"/>
    <w:rsid w:val="000B1A31"/>
    <w:rsid w:val="000B1E4D"/>
    <w:rsid w:val="000B2579"/>
    <w:rsid w:val="000B31DB"/>
    <w:rsid w:val="000B37C0"/>
    <w:rsid w:val="000B39E9"/>
    <w:rsid w:val="000B3B84"/>
    <w:rsid w:val="000B3D5B"/>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346"/>
    <w:rsid w:val="000F5771"/>
    <w:rsid w:val="000F5E12"/>
    <w:rsid w:val="000F625A"/>
    <w:rsid w:val="000F62F4"/>
    <w:rsid w:val="000F6AA9"/>
    <w:rsid w:val="000F7345"/>
    <w:rsid w:val="0010066A"/>
    <w:rsid w:val="001007C2"/>
    <w:rsid w:val="0010083A"/>
    <w:rsid w:val="00101892"/>
    <w:rsid w:val="00101AF1"/>
    <w:rsid w:val="001029F9"/>
    <w:rsid w:val="00103403"/>
    <w:rsid w:val="001043C5"/>
    <w:rsid w:val="00104CA7"/>
    <w:rsid w:val="00104EE2"/>
    <w:rsid w:val="00105105"/>
    <w:rsid w:val="00105367"/>
    <w:rsid w:val="0010551E"/>
    <w:rsid w:val="00105C23"/>
    <w:rsid w:val="00105FCB"/>
    <w:rsid w:val="001060F2"/>
    <w:rsid w:val="0010630D"/>
    <w:rsid w:val="00106314"/>
    <w:rsid w:val="001077EE"/>
    <w:rsid w:val="00107A5F"/>
    <w:rsid w:val="00107E45"/>
    <w:rsid w:val="00110080"/>
    <w:rsid w:val="001103EE"/>
    <w:rsid w:val="001105EE"/>
    <w:rsid w:val="00110691"/>
    <w:rsid w:val="00110BF3"/>
    <w:rsid w:val="00110DBE"/>
    <w:rsid w:val="00110F4F"/>
    <w:rsid w:val="001112B2"/>
    <w:rsid w:val="001116F8"/>
    <w:rsid w:val="00111779"/>
    <w:rsid w:val="00112615"/>
    <w:rsid w:val="001127DB"/>
    <w:rsid w:val="0011282D"/>
    <w:rsid w:val="00112893"/>
    <w:rsid w:val="00112F3A"/>
    <w:rsid w:val="0011338B"/>
    <w:rsid w:val="00114878"/>
    <w:rsid w:val="00115AE0"/>
    <w:rsid w:val="00116442"/>
    <w:rsid w:val="0011647D"/>
    <w:rsid w:val="001167B5"/>
    <w:rsid w:val="00116955"/>
    <w:rsid w:val="001173CA"/>
    <w:rsid w:val="001174B6"/>
    <w:rsid w:val="00117857"/>
    <w:rsid w:val="00117C7A"/>
    <w:rsid w:val="00120032"/>
    <w:rsid w:val="001203C1"/>
    <w:rsid w:val="00120818"/>
    <w:rsid w:val="001210BB"/>
    <w:rsid w:val="001222C2"/>
    <w:rsid w:val="001222DD"/>
    <w:rsid w:val="00122EE2"/>
    <w:rsid w:val="00122F2E"/>
    <w:rsid w:val="0012304F"/>
    <w:rsid w:val="001247E6"/>
    <w:rsid w:val="00124F7D"/>
    <w:rsid w:val="00125528"/>
    <w:rsid w:val="00125714"/>
    <w:rsid w:val="00126AC0"/>
    <w:rsid w:val="00126C3F"/>
    <w:rsid w:val="00126D90"/>
    <w:rsid w:val="00127BA2"/>
    <w:rsid w:val="00127F2E"/>
    <w:rsid w:val="001305C4"/>
    <w:rsid w:val="0013130B"/>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566"/>
    <w:rsid w:val="00146D6B"/>
    <w:rsid w:val="00147989"/>
    <w:rsid w:val="00150104"/>
    <w:rsid w:val="00150143"/>
    <w:rsid w:val="0015025A"/>
    <w:rsid w:val="001505E2"/>
    <w:rsid w:val="00150E6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2BB4"/>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227"/>
    <w:rsid w:val="00172A38"/>
    <w:rsid w:val="00172D95"/>
    <w:rsid w:val="00172E7C"/>
    <w:rsid w:val="00173203"/>
    <w:rsid w:val="001738AB"/>
    <w:rsid w:val="00173E88"/>
    <w:rsid w:val="00175124"/>
    <w:rsid w:val="00175BE7"/>
    <w:rsid w:val="00175F92"/>
    <w:rsid w:val="001769F7"/>
    <w:rsid w:val="001776A5"/>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E9"/>
    <w:rsid w:val="00192A63"/>
    <w:rsid w:val="00192AA3"/>
    <w:rsid w:val="00192B51"/>
    <w:rsid w:val="00192F61"/>
    <w:rsid w:val="0019329A"/>
    <w:rsid w:val="001933EA"/>
    <w:rsid w:val="001936EE"/>
    <w:rsid w:val="00193F9F"/>
    <w:rsid w:val="00194202"/>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5511"/>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9C3"/>
    <w:rsid w:val="001B3FB1"/>
    <w:rsid w:val="001B417F"/>
    <w:rsid w:val="001B4EEB"/>
    <w:rsid w:val="001B5495"/>
    <w:rsid w:val="001B559F"/>
    <w:rsid w:val="001B5615"/>
    <w:rsid w:val="001B5BE7"/>
    <w:rsid w:val="001B60E3"/>
    <w:rsid w:val="001B6452"/>
    <w:rsid w:val="001B67A0"/>
    <w:rsid w:val="001B7D92"/>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C7F91"/>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B4"/>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590"/>
    <w:rsid w:val="001F0349"/>
    <w:rsid w:val="001F0920"/>
    <w:rsid w:val="001F1019"/>
    <w:rsid w:val="001F1D20"/>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4CA1"/>
    <w:rsid w:val="002053AA"/>
    <w:rsid w:val="0020570F"/>
    <w:rsid w:val="00206246"/>
    <w:rsid w:val="00206D1B"/>
    <w:rsid w:val="0020784B"/>
    <w:rsid w:val="00211329"/>
    <w:rsid w:val="002117B2"/>
    <w:rsid w:val="00211958"/>
    <w:rsid w:val="00211DE9"/>
    <w:rsid w:val="00211FC1"/>
    <w:rsid w:val="002125A5"/>
    <w:rsid w:val="00212D96"/>
    <w:rsid w:val="00213277"/>
    <w:rsid w:val="00214443"/>
    <w:rsid w:val="0021444E"/>
    <w:rsid w:val="002144CF"/>
    <w:rsid w:val="00214A66"/>
    <w:rsid w:val="00214BC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64"/>
    <w:rsid w:val="00227A71"/>
    <w:rsid w:val="00230265"/>
    <w:rsid w:val="002302DE"/>
    <w:rsid w:val="00230C73"/>
    <w:rsid w:val="00230D74"/>
    <w:rsid w:val="002314E9"/>
    <w:rsid w:val="00231997"/>
    <w:rsid w:val="00231F4B"/>
    <w:rsid w:val="00232616"/>
    <w:rsid w:val="002329F9"/>
    <w:rsid w:val="002332D8"/>
    <w:rsid w:val="00233364"/>
    <w:rsid w:val="00233C12"/>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AE"/>
    <w:rsid w:val="00242FFD"/>
    <w:rsid w:val="002431A2"/>
    <w:rsid w:val="00243653"/>
    <w:rsid w:val="00243764"/>
    <w:rsid w:val="00243818"/>
    <w:rsid w:val="0024405E"/>
    <w:rsid w:val="002440D4"/>
    <w:rsid w:val="00244693"/>
    <w:rsid w:val="00244D0C"/>
    <w:rsid w:val="00244FDA"/>
    <w:rsid w:val="002451E5"/>
    <w:rsid w:val="00245361"/>
    <w:rsid w:val="00245383"/>
    <w:rsid w:val="00245824"/>
    <w:rsid w:val="00246DB0"/>
    <w:rsid w:val="00247009"/>
    <w:rsid w:val="00247686"/>
    <w:rsid w:val="00247B87"/>
    <w:rsid w:val="00247F29"/>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1C7"/>
    <w:rsid w:val="00261205"/>
    <w:rsid w:val="00262F52"/>
    <w:rsid w:val="00263E26"/>
    <w:rsid w:val="00263F34"/>
    <w:rsid w:val="00264813"/>
    <w:rsid w:val="002652F1"/>
    <w:rsid w:val="00265440"/>
    <w:rsid w:val="00265BAF"/>
    <w:rsid w:val="00266704"/>
    <w:rsid w:val="00266E16"/>
    <w:rsid w:val="00267134"/>
    <w:rsid w:val="002671A9"/>
    <w:rsid w:val="00267270"/>
    <w:rsid w:val="00267C49"/>
    <w:rsid w:val="00267C50"/>
    <w:rsid w:val="00270AE3"/>
    <w:rsid w:val="002714C1"/>
    <w:rsid w:val="002725C5"/>
    <w:rsid w:val="00273281"/>
    <w:rsid w:val="00274595"/>
    <w:rsid w:val="00275165"/>
    <w:rsid w:val="00275FE1"/>
    <w:rsid w:val="002763D1"/>
    <w:rsid w:val="00276B0C"/>
    <w:rsid w:val="00276E4E"/>
    <w:rsid w:val="002771AA"/>
    <w:rsid w:val="00277440"/>
    <w:rsid w:val="00277445"/>
    <w:rsid w:val="002775AF"/>
    <w:rsid w:val="00281B78"/>
    <w:rsid w:val="002832EB"/>
    <w:rsid w:val="002833B5"/>
    <w:rsid w:val="00283556"/>
    <w:rsid w:val="00283757"/>
    <w:rsid w:val="00283FE8"/>
    <w:rsid w:val="00284855"/>
    <w:rsid w:val="00284FBB"/>
    <w:rsid w:val="0028598D"/>
    <w:rsid w:val="00285B7F"/>
    <w:rsid w:val="00285C4E"/>
    <w:rsid w:val="00285F6B"/>
    <w:rsid w:val="00286141"/>
    <w:rsid w:val="00286148"/>
    <w:rsid w:val="002866D0"/>
    <w:rsid w:val="0028699A"/>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D21"/>
    <w:rsid w:val="002D0738"/>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5D9C"/>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7AD"/>
    <w:rsid w:val="00334998"/>
    <w:rsid w:val="00335CCC"/>
    <w:rsid w:val="00336BAA"/>
    <w:rsid w:val="00337238"/>
    <w:rsid w:val="00337C1C"/>
    <w:rsid w:val="003405DB"/>
    <w:rsid w:val="00340CC0"/>
    <w:rsid w:val="00340EB3"/>
    <w:rsid w:val="0034114F"/>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713"/>
    <w:rsid w:val="00354B3C"/>
    <w:rsid w:val="00354DAE"/>
    <w:rsid w:val="00354DE5"/>
    <w:rsid w:val="0035568E"/>
    <w:rsid w:val="003558A4"/>
    <w:rsid w:val="00355B1C"/>
    <w:rsid w:val="0035605D"/>
    <w:rsid w:val="0035651A"/>
    <w:rsid w:val="00356583"/>
    <w:rsid w:val="003579B9"/>
    <w:rsid w:val="00357F55"/>
    <w:rsid w:val="00360AFD"/>
    <w:rsid w:val="00360B88"/>
    <w:rsid w:val="00360C26"/>
    <w:rsid w:val="00360C74"/>
    <w:rsid w:val="00360D44"/>
    <w:rsid w:val="00360D62"/>
    <w:rsid w:val="0036161E"/>
    <w:rsid w:val="00361947"/>
    <w:rsid w:val="00361A64"/>
    <w:rsid w:val="00361D54"/>
    <w:rsid w:val="003624C2"/>
    <w:rsid w:val="003644A8"/>
    <w:rsid w:val="003648B8"/>
    <w:rsid w:val="0036534E"/>
    <w:rsid w:val="00365379"/>
    <w:rsid w:val="0036640F"/>
    <w:rsid w:val="00366CE6"/>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DC4"/>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3DB"/>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A3"/>
    <w:rsid w:val="00396B8A"/>
    <w:rsid w:val="003972C9"/>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D37"/>
    <w:rsid w:val="003A6EAC"/>
    <w:rsid w:val="003A7DE9"/>
    <w:rsid w:val="003A7FAC"/>
    <w:rsid w:val="003B0189"/>
    <w:rsid w:val="003B0B14"/>
    <w:rsid w:val="003B0B92"/>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1D02"/>
    <w:rsid w:val="003C290A"/>
    <w:rsid w:val="003C38CB"/>
    <w:rsid w:val="003C3B3D"/>
    <w:rsid w:val="003C47AF"/>
    <w:rsid w:val="003C5333"/>
    <w:rsid w:val="003C5CAC"/>
    <w:rsid w:val="003C63F2"/>
    <w:rsid w:val="003C67A7"/>
    <w:rsid w:val="003C7F7F"/>
    <w:rsid w:val="003D06AE"/>
    <w:rsid w:val="003D0941"/>
    <w:rsid w:val="003D0FDA"/>
    <w:rsid w:val="003D1F88"/>
    <w:rsid w:val="003D231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E45"/>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18"/>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D5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279"/>
    <w:rsid w:val="00411B6F"/>
    <w:rsid w:val="00411C5C"/>
    <w:rsid w:val="00411C9D"/>
    <w:rsid w:val="00411DEC"/>
    <w:rsid w:val="0041235C"/>
    <w:rsid w:val="00412737"/>
    <w:rsid w:val="00412B42"/>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6D33"/>
    <w:rsid w:val="004271D6"/>
    <w:rsid w:val="00427875"/>
    <w:rsid w:val="004300EE"/>
    <w:rsid w:val="00430AB6"/>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196"/>
    <w:rsid w:val="00440750"/>
    <w:rsid w:val="004416A6"/>
    <w:rsid w:val="00441AEB"/>
    <w:rsid w:val="0044278C"/>
    <w:rsid w:val="004427BA"/>
    <w:rsid w:val="00443593"/>
    <w:rsid w:val="00443C4B"/>
    <w:rsid w:val="00444662"/>
    <w:rsid w:val="00444C46"/>
    <w:rsid w:val="0044577E"/>
    <w:rsid w:val="00445898"/>
    <w:rsid w:val="00446134"/>
    <w:rsid w:val="00446422"/>
    <w:rsid w:val="00446AF4"/>
    <w:rsid w:val="00446D1E"/>
    <w:rsid w:val="00447AFD"/>
    <w:rsid w:val="00447D33"/>
    <w:rsid w:val="00450CD5"/>
    <w:rsid w:val="00451194"/>
    <w:rsid w:val="00451202"/>
    <w:rsid w:val="004519A5"/>
    <w:rsid w:val="004519C8"/>
    <w:rsid w:val="00452171"/>
    <w:rsid w:val="00452216"/>
    <w:rsid w:val="004523AA"/>
    <w:rsid w:val="00452C89"/>
    <w:rsid w:val="00453247"/>
    <w:rsid w:val="00453570"/>
    <w:rsid w:val="00453A3D"/>
    <w:rsid w:val="0045409E"/>
    <w:rsid w:val="00454AB5"/>
    <w:rsid w:val="00454DB0"/>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5718"/>
    <w:rsid w:val="00466B9D"/>
    <w:rsid w:val="00466F5D"/>
    <w:rsid w:val="00466FA2"/>
    <w:rsid w:val="0047071D"/>
    <w:rsid w:val="004707BB"/>
    <w:rsid w:val="00471B85"/>
    <w:rsid w:val="00472422"/>
    <w:rsid w:val="00472E9C"/>
    <w:rsid w:val="00473DA8"/>
    <w:rsid w:val="0047410E"/>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D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689"/>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0F7A"/>
    <w:rsid w:val="004A1925"/>
    <w:rsid w:val="004A19A9"/>
    <w:rsid w:val="004A1E18"/>
    <w:rsid w:val="004A253A"/>
    <w:rsid w:val="004A2C29"/>
    <w:rsid w:val="004A38EF"/>
    <w:rsid w:val="004A3E04"/>
    <w:rsid w:val="004A5AD8"/>
    <w:rsid w:val="004A5D79"/>
    <w:rsid w:val="004A6092"/>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1B1"/>
    <w:rsid w:val="004C4B0E"/>
    <w:rsid w:val="004C4FA5"/>
    <w:rsid w:val="004C4FAF"/>
    <w:rsid w:val="004C505F"/>
    <w:rsid w:val="004C5EAE"/>
    <w:rsid w:val="004C5EF1"/>
    <w:rsid w:val="004C7369"/>
    <w:rsid w:val="004C74FD"/>
    <w:rsid w:val="004C77CD"/>
    <w:rsid w:val="004C7C05"/>
    <w:rsid w:val="004C7D23"/>
    <w:rsid w:val="004D07A1"/>
    <w:rsid w:val="004D1046"/>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4A"/>
    <w:rsid w:val="004E3776"/>
    <w:rsid w:val="004E379B"/>
    <w:rsid w:val="004E3B9F"/>
    <w:rsid w:val="004E4489"/>
    <w:rsid w:val="004E5236"/>
    <w:rsid w:val="004E5C05"/>
    <w:rsid w:val="004E5E49"/>
    <w:rsid w:val="004E625C"/>
    <w:rsid w:val="004E64A2"/>
    <w:rsid w:val="004E780D"/>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104"/>
    <w:rsid w:val="00501975"/>
    <w:rsid w:val="00501FB5"/>
    <w:rsid w:val="005026C4"/>
    <w:rsid w:val="00502B4E"/>
    <w:rsid w:val="00502DF2"/>
    <w:rsid w:val="00503939"/>
    <w:rsid w:val="005041FA"/>
    <w:rsid w:val="00504FBA"/>
    <w:rsid w:val="005052A1"/>
    <w:rsid w:val="00505636"/>
    <w:rsid w:val="00505957"/>
    <w:rsid w:val="00505E01"/>
    <w:rsid w:val="005066ED"/>
    <w:rsid w:val="00506D63"/>
    <w:rsid w:val="00507873"/>
    <w:rsid w:val="00507D90"/>
    <w:rsid w:val="0051007E"/>
    <w:rsid w:val="005112F3"/>
    <w:rsid w:val="0051244B"/>
    <w:rsid w:val="00513815"/>
    <w:rsid w:val="0051381B"/>
    <w:rsid w:val="00514526"/>
    <w:rsid w:val="00514CC6"/>
    <w:rsid w:val="005151D0"/>
    <w:rsid w:val="00515455"/>
    <w:rsid w:val="00515669"/>
    <w:rsid w:val="0051566E"/>
    <w:rsid w:val="00515B37"/>
    <w:rsid w:val="00515E86"/>
    <w:rsid w:val="00516F47"/>
    <w:rsid w:val="0051731F"/>
    <w:rsid w:val="0051748E"/>
    <w:rsid w:val="005176F6"/>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56"/>
    <w:rsid w:val="00527A62"/>
    <w:rsid w:val="00527F5D"/>
    <w:rsid w:val="00530572"/>
    <w:rsid w:val="00530798"/>
    <w:rsid w:val="00530A6C"/>
    <w:rsid w:val="00530DC3"/>
    <w:rsid w:val="005312FE"/>
    <w:rsid w:val="00531F06"/>
    <w:rsid w:val="005327D4"/>
    <w:rsid w:val="00532A1C"/>
    <w:rsid w:val="00532CEE"/>
    <w:rsid w:val="00533DD1"/>
    <w:rsid w:val="005344FB"/>
    <w:rsid w:val="00534F64"/>
    <w:rsid w:val="00535D04"/>
    <w:rsid w:val="00535EF8"/>
    <w:rsid w:val="00535FFB"/>
    <w:rsid w:val="00536197"/>
    <w:rsid w:val="005361C6"/>
    <w:rsid w:val="00536BD6"/>
    <w:rsid w:val="00537213"/>
    <w:rsid w:val="005375A6"/>
    <w:rsid w:val="00537B14"/>
    <w:rsid w:val="00537D2F"/>
    <w:rsid w:val="00537D81"/>
    <w:rsid w:val="005404EE"/>
    <w:rsid w:val="0054118E"/>
    <w:rsid w:val="005412A8"/>
    <w:rsid w:val="00541E55"/>
    <w:rsid w:val="00542521"/>
    <w:rsid w:val="00542BE2"/>
    <w:rsid w:val="005446F1"/>
    <w:rsid w:val="0054475B"/>
    <w:rsid w:val="005448A9"/>
    <w:rsid w:val="0054551C"/>
    <w:rsid w:val="00545746"/>
    <w:rsid w:val="00545A78"/>
    <w:rsid w:val="005463A8"/>
    <w:rsid w:val="00547055"/>
    <w:rsid w:val="00547171"/>
    <w:rsid w:val="00547F48"/>
    <w:rsid w:val="00550F09"/>
    <w:rsid w:val="0055120F"/>
    <w:rsid w:val="00551463"/>
    <w:rsid w:val="00551B6A"/>
    <w:rsid w:val="00551CAA"/>
    <w:rsid w:val="00552A98"/>
    <w:rsid w:val="00552A9E"/>
    <w:rsid w:val="0055344E"/>
    <w:rsid w:val="00555869"/>
    <w:rsid w:val="005569C4"/>
    <w:rsid w:val="00556E43"/>
    <w:rsid w:val="00557ED9"/>
    <w:rsid w:val="00557FF5"/>
    <w:rsid w:val="0056032D"/>
    <w:rsid w:val="00560995"/>
    <w:rsid w:val="005609D8"/>
    <w:rsid w:val="00560C5B"/>
    <w:rsid w:val="00561362"/>
    <w:rsid w:val="0056151B"/>
    <w:rsid w:val="0056153A"/>
    <w:rsid w:val="00561AB0"/>
    <w:rsid w:val="00561CA9"/>
    <w:rsid w:val="005627A4"/>
    <w:rsid w:val="005627ED"/>
    <w:rsid w:val="00562D4D"/>
    <w:rsid w:val="005655CA"/>
    <w:rsid w:val="005657A3"/>
    <w:rsid w:val="005662A7"/>
    <w:rsid w:val="005663FF"/>
    <w:rsid w:val="005672CC"/>
    <w:rsid w:val="0056759C"/>
    <w:rsid w:val="00567B83"/>
    <w:rsid w:val="00570ED2"/>
    <w:rsid w:val="00570F75"/>
    <w:rsid w:val="005716F3"/>
    <w:rsid w:val="00571704"/>
    <w:rsid w:val="00572354"/>
    <w:rsid w:val="0057246F"/>
    <w:rsid w:val="0057258C"/>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651"/>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789"/>
    <w:rsid w:val="005C6C10"/>
    <w:rsid w:val="005C7188"/>
    <w:rsid w:val="005C7385"/>
    <w:rsid w:val="005C73F7"/>
    <w:rsid w:val="005C7679"/>
    <w:rsid w:val="005C77DB"/>
    <w:rsid w:val="005D0057"/>
    <w:rsid w:val="005D036C"/>
    <w:rsid w:val="005D22D3"/>
    <w:rsid w:val="005D38D5"/>
    <w:rsid w:val="005D38DA"/>
    <w:rsid w:val="005D3E13"/>
    <w:rsid w:val="005D439C"/>
    <w:rsid w:val="005D45C7"/>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7B2"/>
    <w:rsid w:val="005E3DA0"/>
    <w:rsid w:val="005E3E0D"/>
    <w:rsid w:val="005E458E"/>
    <w:rsid w:val="005E47C6"/>
    <w:rsid w:val="005E48EF"/>
    <w:rsid w:val="005E5CA8"/>
    <w:rsid w:val="005E7871"/>
    <w:rsid w:val="005F04CA"/>
    <w:rsid w:val="005F1ABA"/>
    <w:rsid w:val="005F1C94"/>
    <w:rsid w:val="005F2503"/>
    <w:rsid w:val="005F2B81"/>
    <w:rsid w:val="005F35AD"/>
    <w:rsid w:val="005F3810"/>
    <w:rsid w:val="005F3D84"/>
    <w:rsid w:val="005F3F62"/>
    <w:rsid w:val="005F5316"/>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320"/>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E5B"/>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3E"/>
    <w:rsid w:val="00631B49"/>
    <w:rsid w:val="006322D8"/>
    <w:rsid w:val="006322EC"/>
    <w:rsid w:val="00632958"/>
    <w:rsid w:val="00633AD9"/>
    <w:rsid w:val="00635D82"/>
    <w:rsid w:val="00635DA7"/>
    <w:rsid w:val="0063617B"/>
    <w:rsid w:val="00636793"/>
    <w:rsid w:val="00636935"/>
    <w:rsid w:val="00636AA3"/>
    <w:rsid w:val="00636F21"/>
    <w:rsid w:val="00636F2A"/>
    <w:rsid w:val="00637406"/>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71"/>
    <w:rsid w:val="006659B7"/>
    <w:rsid w:val="00666CAC"/>
    <w:rsid w:val="00666CC4"/>
    <w:rsid w:val="00667212"/>
    <w:rsid w:val="006672B7"/>
    <w:rsid w:val="006672BF"/>
    <w:rsid w:val="0066763C"/>
    <w:rsid w:val="00671228"/>
    <w:rsid w:val="006713FB"/>
    <w:rsid w:val="00671512"/>
    <w:rsid w:val="00671771"/>
    <w:rsid w:val="00671C3F"/>
    <w:rsid w:val="00671CCB"/>
    <w:rsid w:val="0067225E"/>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1E"/>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5D"/>
    <w:rsid w:val="006E19C1"/>
    <w:rsid w:val="006E2319"/>
    <w:rsid w:val="006E324B"/>
    <w:rsid w:val="006E3C80"/>
    <w:rsid w:val="006E4A47"/>
    <w:rsid w:val="006E51FA"/>
    <w:rsid w:val="006E556A"/>
    <w:rsid w:val="006E5D84"/>
    <w:rsid w:val="006E61C2"/>
    <w:rsid w:val="006E65C2"/>
    <w:rsid w:val="006E6774"/>
    <w:rsid w:val="006E6CAD"/>
    <w:rsid w:val="006E6F76"/>
    <w:rsid w:val="006E7C4B"/>
    <w:rsid w:val="006F01EB"/>
    <w:rsid w:val="006F05E2"/>
    <w:rsid w:val="006F1234"/>
    <w:rsid w:val="006F1F7B"/>
    <w:rsid w:val="006F2313"/>
    <w:rsid w:val="006F2395"/>
    <w:rsid w:val="006F244D"/>
    <w:rsid w:val="006F287F"/>
    <w:rsid w:val="006F3E6A"/>
    <w:rsid w:val="006F42EB"/>
    <w:rsid w:val="006F4E21"/>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3E72"/>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895"/>
    <w:rsid w:val="00713DD9"/>
    <w:rsid w:val="00714481"/>
    <w:rsid w:val="00714A7D"/>
    <w:rsid w:val="00715B05"/>
    <w:rsid w:val="00715FED"/>
    <w:rsid w:val="00716C01"/>
    <w:rsid w:val="00716C27"/>
    <w:rsid w:val="00716D8D"/>
    <w:rsid w:val="007171BA"/>
    <w:rsid w:val="007176C3"/>
    <w:rsid w:val="00717D59"/>
    <w:rsid w:val="00720354"/>
    <w:rsid w:val="00721E4C"/>
    <w:rsid w:val="00722230"/>
    <w:rsid w:val="00723C5F"/>
    <w:rsid w:val="007243DF"/>
    <w:rsid w:val="0072488E"/>
    <w:rsid w:val="00724C76"/>
    <w:rsid w:val="0072504A"/>
    <w:rsid w:val="00725430"/>
    <w:rsid w:val="0072586D"/>
    <w:rsid w:val="0072592A"/>
    <w:rsid w:val="00725AFE"/>
    <w:rsid w:val="00725E66"/>
    <w:rsid w:val="0072668A"/>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C70"/>
    <w:rsid w:val="00744F0E"/>
    <w:rsid w:val="00745855"/>
    <w:rsid w:val="00745D33"/>
    <w:rsid w:val="00745DE3"/>
    <w:rsid w:val="00745EBB"/>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9D9"/>
    <w:rsid w:val="00773E14"/>
    <w:rsid w:val="00774BEE"/>
    <w:rsid w:val="00775EA6"/>
    <w:rsid w:val="00776844"/>
    <w:rsid w:val="00776D6C"/>
    <w:rsid w:val="00776E1D"/>
    <w:rsid w:val="00777591"/>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763"/>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259"/>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3DC"/>
    <w:rsid w:val="007C1886"/>
    <w:rsid w:val="007C22E0"/>
    <w:rsid w:val="007C2301"/>
    <w:rsid w:val="007C291F"/>
    <w:rsid w:val="007C299F"/>
    <w:rsid w:val="007C2FBC"/>
    <w:rsid w:val="007C3415"/>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7AD"/>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666"/>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05A"/>
    <w:rsid w:val="008202E7"/>
    <w:rsid w:val="0082167F"/>
    <w:rsid w:val="0082191A"/>
    <w:rsid w:val="00821F97"/>
    <w:rsid w:val="00822196"/>
    <w:rsid w:val="008226F9"/>
    <w:rsid w:val="00823895"/>
    <w:rsid w:val="00824B84"/>
    <w:rsid w:val="00824F4F"/>
    <w:rsid w:val="0082648E"/>
    <w:rsid w:val="00826600"/>
    <w:rsid w:val="00827E45"/>
    <w:rsid w:val="00830492"/>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37D38"/>
    <w:rsid w:val="00840BB4"/>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D79"/>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34DD"/>
    <w:rsid w:val="00873D32"/>
    <w:rsid w:val="00874306"/>
    <w:rsid w:val="00874359"/>
    <w:rsid w:val="008752A7"/>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5E8A"/>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182F"/>
    <w:rsid w:val="008C296F"/>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25"/>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4E81"/>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1DE4"/>
    <w:rsid w:val="009021CB"/>
    <w:rsid w:val="00902C21"/>
    <w:rsid w:val="009032A5"/>
    <w:rsid w:val="0090333D"/>
    <w:rsid w:val="009034E8"/>
    <w:rsid w:val="00903BA8"/>
    <w:rsid w:val="00905B4B"/>
    <w:rsid w:val="00905B6D"/>
    <w:rsid w:val="00906E44"/>
    <w:rsid w:val="00907731"/>
    <w:rsid w:val="00907793"/>
    <w:rsid w:val="00907BC3"/>
    <w:rsid w:val="00907BF1"/>
    <w:rsid w:val="00907C35"/>
    <w:rsid w:val="009101C8"/>
    <w:rsid w:val="00910A59"/>
    <w:rsid w:val="009111A1"/>
    <w:rsid w:val="00912349"/>
    <w:rsid w:val="00912BA7"/>
    <w:rsid w:val="00912BE0"/>
    <w:rsid w:val="00912C2B"/>
    <w:rsid w:val="0091315C"/>
    <w:rsid w:val="0091380B"/>
    <w:rsid w:val="009139D1"/>
    <w:rsid w:val="00913C51"/>
    <w:rsid w:val="00914A99"/>
    <w:rsid w:val="009154BD"/>
    <w:rsid w:val="00916874"/>
    <w:rsid w:val="00916EA5"/>
    <w:rsid w:val="0091797D"/>
    <w:rsid w:val="00920121"/>
    <w:rsid w:val="00920467"/>
    <w:rsid w:val="0092189C"/>
    <w:rsid w:val="00921D09"/>
    <w:rsid w:val="0092230B"/>
    <w:rsid w:val="00922648"/>
    <w:rsid w:val="0092296B"/>
    <w:rsid w:val="00922E0C"/>
    <w:rsid w:val="00923EAF"/>
    <w:rsid w:val="00923F84"/>
    <w:rsid w:val="00923FBE"/>
    <w:rsid w:val="00924B09"/>
    <w:rsid w:val="00925692"/>
    <w:rsid w:val="009257D9"/>
    <w:rsid w:val="009277FE"/>
    <w:rsid w:val="00927D98"/>
    <w:rsid w:val="009301CA"/>
    <w:rsid w:val="009302BC"/>
    <w:rsid w:val="0093105D"/>
    <w:rsid w:val="009314C3"/>
    <w:rsid w:val="009319CE"/>
    <w:rsid w:val="00931AA3"/>
    <w:rsid w:val="00931C4B"/>
    <w:rsid w:val="0093241B"/>
    <w:rsid w:val="00932A28"/>
    <w:rsid w:val="009333D4"/>
    <w:rsid w:val="009333EF"/>
    <w:rsid w:val="00933911"/>
    <w:rsid w:val="009358FE"/>
    <w:rsid w:val="00935975"/>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EBE"/>
    <w:rsid w:val="00942FFF"/>
    <w:rsid w:val="00943E57"/>
    <w:rsid w:val="009444B4"/>
    <w:rsid w:val="009445E7"/>
    <w:rsid w:val="0094494D"/>
    <w:rsid w:val="0094517B"/>
    <w:rsid w:val="0094556A"/>
    <w:rsid w:val="009459DB"/>
    <w:rsid w:val="00945DF3"/>
    <w:rsid w:val="009461AE"/>
    <w:rsid w:val="00946EC9"/>
    <w:rsid w:val="00947285"/>
    <w:rsid w:val="0095096A"/>
    <w:rsid w:val="00950C89"/>
    <w:rsid w:val="0095109C"/>
    <w:rsid w:val="00951441"/>
    <w:rsid w:val="00951A6E"/>
    <w:rsid w:val="00951CD3"/>
    <w:rsid w:val="009524E0"/>
    <w:rsid w:val="009539B8"/>
    <w:rsid w:val="009540C4"/>
    <w:rsid w:val="00954E0F"/>
    <w:rsid w:val="0095669E"/>
    <w:rsid w:val="0095758E"/>
    <w:rsid w:val="0096043A"/>
    <w:rsid w:val="009615B2"/>
    <w:rsid w:val="00961EC3"/>
    <w:rsid w:val="00962077"/>
    <w:rsid w:val="009628DA"/>
    <w:rsid w:val="00962B0C"/>
    <w:rsid w:val="00962BC9"/>
    <w:rsid w:val="009631AE"/>
    <w:rsid w:val="00963417"/>
    <w:rsid w:val="009638B2"/>
    <w:rsid w:val="00964053"/>
    <w:rsid w:val="0096418B"/>
    <w:rsid w:val="0096444E"/>
    <w:rsid w:val="00964F3B"/>
    <w:rsid w:val="009653A0"/>
    <w:rsid w:val="00965D5F"/>
    <w:rsid w:val="00965FF8"/>
    <w:rsid w:val="00966C9D"/>
    <w:rsid w:val="00967660"/>
    <w:rsid w:val="0097005A"/>
    <w:rsid w:val="00970245"/>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A62"/>
    <w:rsid w:val="00980CE2"/>
    <w:rsid w:val="009814A8"/>
    <w:rsid w:val="0098201B"/>
    <w:rsid w:val="00982776"/>
    <w:rsid w:val="00984401"/>
    <w:rsid w:val="00984F11"/>
    <w:rsid w:val="00985104"/>
    <w:rsid w:val="0098528B"/>
    <w:rsid w:val="0098570A"/>
    <w:rsid w:val="00985E34"/>
    <w:rsid w:val="0098635B"/>
    <w:rsid w:val="00986640"/>
    <w:rsid w:val="0098674D"/>
    <w:rsid w:val="00987F31"/>
    <w:rsid w:val="00987FC5"/>
    <w:rsid w:val="0099044E"/>
    <w:rsid w:val="00990A20"/>
    <w:rsid w:val="009921A5"/>
    <w:rsid w:val="00992440"/>
    <w:rsid w:val="0099267E"/>
    <w:rsid w:val="00992805"/>
    <w:rsid w:val="009929C7"/>
    <w:rsid w:val="0099338A"/>
    <w:rsid w:val="009935D3"/>
    <w:rsid w:val="00993E93"/>
    <w:rsid w:val="0099444A"/>
    <w:rsid w:val="00994602"/>
    <w:rsid w:val="009946CF"/>
    <w:rsid w:val="00994AE7"/>
    <w:rsid w:val="00994B85"/>
    <w:rsid w:val="0099629A"/>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AAD"/>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1BF6"/>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12A8"/>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6C8"/>
    <w:rsid w:val="00A05FA3"/>
    <w:rsid w:val="00A0696B"/>
    <w:rsid w:val="00A06AF2"/>
    <w:rsid w:val="00A0756D"/>
    <w:rsid w:val="00A078AF"/>
    <w:rsid w:val="00A0790F"/>
    <w:rsid w:val="00A0791E"/>
    <w:rsid w:val="00A07DD9"/>
    <w:rsid w:val="00A1093A"/>
    <w:rsid w:val="00A11576"/>
    <w:rsid w:val="00A11618"/>
    <w:rsid w:val="00A12DC4"/>
    <w:rsid w:val="00A1303A"/>
    <w:rsid w:val="00A14257"/>
    <w:rsid w:val="00A14F13"/>
    <w:rsid w:val="00A15602"/>
    <w:rsid w:val="00A15F5E"/>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5E43"/>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1ED"/>
    <w:rsid w:val="00A614E7"/>
    <w:rsid w:val="00A6160C"/>
    <w:rsid w:val="00A624A2"/>
    <w:rsid w:val="00A62993"/>
    <w:rsid w:val="00A62E03"/>
    <w:rsid w:val="00A63872"/>
    <w:rsid w:val="00A63BE3"/>
    <w:rsid w:val="00A63F65"/>
    <w:rsid w:val="00A640A0"/>
    <w:rsid w:val="00A6412A"/>
    <w:rsid w:val="00A65315"/>
    <w:rsid w:val="00A65896"/>
    <w:rsid w:val="00A66992"/>
    <w:rsid w:val="00A66B4A"/>
    <w:rsid w:val="00A670E9"/>
    <w:rsid w:val="00A67AEE"/>
    <w:rsid w:val="00A67FE2"/>
    <w:rsid w:val="00A7006B"/>
    <w:rsid w:val="00A700E4"/>
    <w:rsid w:val="00A7056D"/>
    <w:rsid w:val="00A70CA9"/>
    <w:rsid w:val="00A70D87"/>
    <w:rsid w:val="00A714FF"/>
    <w:rsid w:val="00A717E1"/>
    <w:rsid w:val="00A720AC"/>
    <w:rsid w:val="00A729CA"/>
    <w:rsid w:val="00A72B7A"/>
    <w:rsid w:val="00A72D35"/>
    <w:rsid w:val="00A72F03"/>
    <w:rsid w:val="00A732C5"/>
    <w:rsid w:val="00A7345A"/>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3B83"/>
    <w:rsid w:val="00A8434E"/>
    <w:rsid w:val="00A851C6"/>
    <w:rsid w:val="00A853C4"/>
    <w:rsid w:val="00A85700"/>
    <w:rsid w:val="00A85A34"/>
    <w:rsid w:val="00A85BD2"/>
    <w:rsid w:val="00A85FBD"/>
    <w:rsid w:val="00A8637B"/>
    <w:rsid w:val="00A8655B"/>
    <w:rsid w:val="00A865D2"/>
    <w:rsid w:val="00A86BB8"/>
    <w:rsid w:val="00A86FA0"/>
    <w:rsid w:val="00A87A67"/>
    <w:rsid w:val="00A87AEF"/>
    <w:rsid w:val="00A90584"/>
    <w:rsid w:val="00A90A1A"/>
    <w:rsid w:val="00A90A33"/>
    <w:rsid w:val="00A90A90"/>
    <w:rsid w:val="00A910EC"/>
    <w:rsid w:val="00A9128D"/>
    <w:rsid w:val="00A91609"/>
    <w:rsid w:val="00A919C0"/>
    <w:rsid w:val="00A91A23"/>
    <w:rsid w:val="00A92189"/>
    <w:rsid w:val="00A92324"/>
    <w:rsid w:val="00A9257F"/>
    <w:rsid w:val="00A92943"/>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4370"/>
    <w:rsid w:val="00AB52A6"/>
    <w:rsid w:val="00AB5872"/>
    <w:rsid w:val="00AB5D0C"/>
    <w:rsid w:val="00AB5D8C"/>
    <w:rsid w:val="00AB64CC"/>
    <w:rsid w:val="00AB6812"/>
    <w:rsid w:val="00AB68D3"/>
    <w:rsid w:val="00AB6BA4"/>
    <w:rsid w:val="00AB6BB1"/>
    <w:rsid w:val="00AB7367"/>
    <w:rsid w:val="00AC087C"/>
    <w:rsid w:val="00AC13CC"/>
    <w:rsid w:val="00AC27C2"/>
    <w:rsid w:val="00AC307A"/>
    <w:rsid w:val="00AC32E6"/>
    <w:rsid w:val="00AC35DE"/>
    <w:rsid w:val="00AC3996"/>
    <w:rsid w:val="00AC3A0C"/>
    <w:rsid w:val="00AC3CD8"/>
    <w:rsid w:val="00AC3DC1"/>
    <w:rsid w:val="00AC46DD"/>
    <w:rsid w:val="00AC4C0B"/>
    <w:rsid w:val="00AC5046"/>
    <w:rsid w:val="00AC5A25"/>
    <w:rsid w:val="00AC636F"/>
    <w:rsid w:val="00AC6438"/>
    <w:rsid w:val="00AC69AB"/>
    <w:rsid w:val="00AC6B02"/>
    <w:rsid w:val="00AC6EB5"/>
    <w:rsid w:val="00AC72B0"/>
    <w:rsid w:val="00AC73DD"/>
    <w:rsid w:val="00AC7BE6"/>
    <w:rsid w:val="00AD0307"/>
    <w:rsid w:val="00AD0474"/>
    <w:rsid w:val="00AD073A"/>
    <w:rsid w:val="00AD0D0C"/>
    <w:rsid w:val="00AD0FD9"/>
    <w:rsid w:val="00AD1404"/>
    <w:rsid w:val="00AD1AE4"/>
    <w:rsid w:val="00AD1EA3"/>
    <w:rsid w:val="00AD23B1"/>
    <w:rsid w:val="00AD40DC"/>
    <w:rsid w:val="00AD4D9C"/>
    <w:rsid w:val="00AD5B90"/>
    <w:rsid w:val="00AD5C7E"/>
    <w:rsid w:val="00AD65D8"/>
    <w:rsid w:val="00AD700C"/>
    <w:rsid w:val="00AD706A"/>
    <w:rsid w:val="00AD7712"/>
    <w:rsid w:val="00AD7842"/>
    <w:rsid w:val="00AD7BDC"/>
    <w:rsid w:val="00AE04E8"/>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1E0"/>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9EC"/>
    <w:rsid w:val="00B13CF7"/>
    <w:rsid w:val="00B13D67"/>
    <w:rsid w:val="00B141F8"/>
    <w:rsid w:val="00B14386"/>
    <w:rsid w:val="00B145D7"/>
    <w:rsid w:val="00B14929"/>
    <w:rsid w:val="00B14CF6"/>
    <w:rsid w:val="00B15590"/>
    <w:rsid w:val="00B15B53"/>
    <w:rsid w:val="00B15E04"/>
    <w:rsid w:val="00B16DA0"/>
    <w:rsid w:val="00B17BCE"/>
    <w:rsid w:val="00B17D2D"/>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143F"/>
    <w:rsid w:val="00B32725"/>
    <w:rsid w:val="00B32D22"/>
    <w:rsid w:val="00B32DCF"/>
    <w:rsid w:val="00B33A01"/>
    <w:rsid w:val="00B34C6D"/>
    <w:rsid w:val="00B34D64"/>
    <w:rsid w:val="00B35EBE"/>
    <w:rsid w:val="00B3771A"/>
    <w:rsid w:val="00B37C48"/>
    <w:rsid w:val="00B400E4"/>
    <w:rsid w:val="00B40209"/>
    <w:rsid w:val="00B406D4"/>
    <w:rsid w:val="00B40868"/>
    <w:rsid w:val="00B40C81"/>
    <w:rsid w:val="00B41527"/>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77AB1"/>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466"/>
    <w:rsid w:val="00B87A2B"/>
    <w:rsid w:val="00B90352"/>
    <w:rsid w:val="00B9064F"/>
    <w:rsid w:val="00B90733"/>
    <w:rsid w:val="00B909AA"/>
    <w:rsid w:val="00B915FD"/>
    <w:rsid w:val="00B924B6"/>
    <w:rsid w:val="00B928E5"/>
    <w:rsid w:val="00B92DFD"/>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8F9"/>
    <w:rsid w:val="00BA1E3A"/>
    <w:rsid w:val="00BA2412"/>
    <w:rsid w:val="00BA2486"/>
    <w:rsid w:val="00BA2E75"/>
    <w:rsid w:val="00BA310E"/>
    <w:rsid w:val="00BA3295"/>
    <w:rsid w:val="00BA3688"/>
    <w:rsid w:val="00BA37FC"/>
    <w:rsid w:val="00BA4DA9"/>
    <w:rsid w:val="00BA4DB3"/>
    <w:rsid w:val="00BA4FC7"/>
    <w:rsid w:val="00BA52EA"/>
    <w:rsid w:val="00BA5664"/>
    <w:rsid w:val="00BA58EE"/>
    <w:rsid w:val="00BA5DEA"/>
    <w:rsid w:val="00BA666F"/>
    <w:rsid w:val="00BA6D3B"/>
    <w:rsid w:val="00BA7559"/>
    <w:rsid w:val="00BA75E4"/>
    <w:rsid w:val="00BA7B89"/>
    <w:rsid w:val="00BA7BF9"/>
    <w:rsid w:val="00BA7ED4"/>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26CC"/>
    <w:rsid w:val="00BC30DA"/>
    <w:rsid w:val="00BC316D"/>
    <w:rsid w:val="00BC3817"/>
    <w:rsid w:val="00BC4076"/>
    <w:rsid w:val="00BC4352"/>
    <w:rsid w:val="00BC4EF3"/>
    <w:rsid w:val="00BC5AC6"/>
    <w:rsid w:val="00BC5B4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2D36"/>
    <w:rsid w:val="00BD383C"/>
    <w:rsid w:val="00BD3D07"/>
    <w:rsid w:val="00BD3F72"/>
    <w:rsid w:val="00BD40CA"/>
    <w:rsid w:val="00BD428F"/>
    <w:rsid w:val="00BD48DB"/>
    <w:rsid w:val="00BD5461"/>
    <w:rsid w:val="00BD573A"/>
    <w:rsid w:val="00BD5C34"/>
    <w:rsid w:val="00BD5FAC"/>
    <w:rsid w:val="00BD688B"/>
    <w:rsid w:val="00BD6BB3"/>
    <w:rsid w:val="00BD6F4B"/>
    <w:rsid w:val="00BD7039"/>
    <w:rsid w:val="00BD7699"/>
    <w:rsid w:val="00BE039C"/>
    <w:rsid w:val="00BE047F"/>
    <w:rsid w:val="00BE0632"/>
    <w:rsid w:val="00BE08B9"/>
    <w:rsid w:val="00BE0922"/>
    <w:rsid w:val="00BE09E5"/>
    <w:rsid w:val="00BE09F9"/>
    <w:rsid w:val="00BE1864"/>
    <w:rsid w:val="00BE1BCB"/>
    <w:rsid w:val="00BE331C"/>
    <w:rsid w:val="00BE3940"/>
    <w:rsid w:val="00BE433C"/>
    <w:rsid w:val="00BE436B"/>
    <w:rsid w:val="00BE48EF"/>
    <w:rsid w:val="00BE5001"/>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1DE"/>
    <w:rsid w:val="00C01310"/>
    <w:rsid w:val="00C021FD"/>
    <w:rsid w:val="00C02B33"/>
    <w:rsid w:val="00C02C0C"/>
    <w:rsid w:val="00C03127"/>
    <w:rsid w:val="00C04227"/>
    <w:rsid w:val="00C0524E"/>
    <w:rsid w:val="00C05527"/>
    <w:rsid w:val="00C055BB"/>
    <w:rsid w:val="00C0561D"/>
    <w:rsid w:val="00C057C0"/>
    <w:rsid w:val="00C0580B"/>
    <w:rsid w:val="00C05D3E"/>
    <w:rsid w:val="00C0652F"/>
    <w:rsid w:val="00C10E67"/>
    <w:rsid w:val="00C1187B"/>
    <w:rsid w:val="00C11F34"/>
    <w:rsid w:val="00C12463"/>
    <w:rsid w:val="00C138CB"/>
    <w:rsid w:val="00C13D9B"/>
    <w:rsid w:val="00C1502A"/>
    <w:rsid w:val="00C1574A"/>
    <w:rsid w:val="00C160EB"/>
    <w:rsid w:val="00C166E8"/>
    <w:rsid w:val="00C16AB0"/>
    <w:rsid w:val="00C177FF"/>
    <w:rsid w:val="00C17BB1"/>
    <w:rsid w:val="00C206AB"/>
    <w:rsid w:val="00C2079C"/>
    <w:rsid w:val="00C214C7"/>
    <w:rsid w:val="00C215DE"/>
    <w:rsid w:val="00C21AF2"/>
    <w:rsid w:val="00C222E1"/>
    <w:rsid w:val="00C23450"/>
    <w:rsid w:val="00C238FC"/>
    <w:rsid w:val="00C239EB"/>
    <w:rsid w:val="00C2498C"/>
    <w:rsid w:val="00C24C8C"/>
    <w:rsid w:val="00C24EDD"/>
    <w:rsid w:val="00C24FDB"/>
    <w:rsid w:val="00C25B57"/>
    <w:rsid w:val="00C25C5A"/>
    <w:rsid w:val="00C25E86"/>
    <w:rsid w:val="00C26393"/>
    <w:rsid w:val="00C26C45"/>
    <w:rsid w:val="00C2772A"/>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199"/>
    <w:rsid w:val="00C528FB"/>
    <w:rsid w:val="00C52CC5"/>
    <w:rsid w:val="00C52F28"/>
    <w:rsid w:val="00C53A99"/>
    <w:rsid w:val="00C53B79"/>
    <w:rsid w:val="00C54507"/>
    <w:rsid w:val="00C548B8"/>
    <w:rsid w:val="00C54B44"/>
    <w:rsid w:val="00C5534B"/>
    <w:rsid w:val="00C558A2"/>
    <w:rsid w:val="00C558B3"/>
    <w:rsid w:val="00C55A2A"/>
    <w:rsid w:val="00C55F18"/>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3A7B"/>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84E"/>
    <w:rsid w:val="00C82DCB"/>
    <w:rsid w:val="00C831BA"/>
    <w:rsid w:val="00C8343E"/>
    <w:rsid w:val="00C83693"/>
    <w:rsid w:val="00C83D89"/>
    <w:rsid w:val="00C83FF9"/>
    <w:rsid w:val="00C844D9"/>
    <w:rsid w:val="00C85103"/>
    <w:rsid w:val="00C86BB3"/>
    <w:rsid w:val="00C87E93"/>
    <w:rsid w:val="00C90311"/>
    <w:rsid w:val="00C90A60"/>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5F08"/>
    <w:rsid w:val="00C967BD"/>
    <w:rsid w:val="00C96E81"/>
    <w:rsid w:val="00C96EAE"/>
    <w:rsid w:val="00C97604"/>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2AA"/>
    <w:rsid w:val="00CB7581"/>
    <w:rsid w:val="00CB764E"/>
    <w:rsid w:val="00CC0851"/>
    <w:rsid w:val="00CC09D5"/>
    <w:rsid w:val="00CC0ED4"/>
    <w:rsid w:val="00CC1189"/>
    <w:rsid w:val="00CC1908"/>
    <w:rsid w:val="00CC1A2E"/>
    <w:rsid w:val="00CC1A5D"/>
    <w:rsid w:val="00CC2209"/>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98"/>
    <w:rsid w:val="00CE55B2"/>
    <w:rsid w:val="00CE61E6"/>
    <w:rsid w:val="00CE64A4"/>
    <w:rsid w:val="00CE6721"/>
    <w:rsid w:val="00CE6C04"/>
    <w:rsid w:val="00CE7653"/>
    <w:rsid w:val="00CF02C5"/>
    <w:rsid w:val="00CF07CD"/>
    <w:rsid w:val="00CF07DC"/>
    <w:rsid w:val="00CF0EAD"/>
    <w:rsid w:val="00CF11BA"/>
    <w:rsid w:val="00CF16E6"/>
    <w:rsid w:val="00CF17E9"/>
    <w:rsid w:val="00CF1C25"/>
    <w:rsid w:val="00CF21E9"/>
    <w:rsid w:val="00CF2688"/>
    <w:rsid w:val="00CF2A6E"/>
    <w:rsid w:val="00CF31CA"/>
    <w:rsid w:val="00CF3366"/>
    <w:rsid w:val="00CF33A2"/>
    <w:rsid w:val="00CF3426"/>
    <w:rsid w:val="00CF3500"/>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1E18"/>
    <w:rsid w:val="00D02339"/>
    <w:rsid w:val="00D030E4"/>
    <w:rsid w:val="00D031C4"/>
    <w:rsid w:val="00D03468"/>
    <w:rsid w:val="00D03AEE"/>
    <w:rsid w:val="00D03F77"/>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3869"/>
    <w:rsid w:val="00D145CD"/>
    <w:rsid w:val="00D14D55"/>
    <w:rsid w:val="00D14E65"/>
    <w:rsid w:val="00D157F7"/>
    <w:rsid w:val="00D15AB2"/>
    <w:rsid w:val="00D15D44"/>
    <w:rsid w:val="00D1634D"/>
    <w:rsid w:val="00D167A4"/>
    <w:rsid w:val="00D167A5"/>
    <w:rsid w:val="00D1775D"/>
    <w:rsid w:val="00D200C7"/>
    <w:rsid w:val="00D204CA"/>
    <w:rsid w:val="00D20927"/>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9EA"/>
    <w:rsid w:val="00D33CC4"/>
    <w:rsid w:val="00D34810"/>
    <w:rsid w:val="00D34B5E"/>
    <w:rsid w:val="00D3503F"/>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875"/>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56A"/>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8B5"/>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5DA"/>
    <w:rsid w:val="00DB37AB"/>
    <w:rsid w:val="00DB396A"/>
    <w:rsid w:val="00DB4D1A"/>
    <w:rsid w:val="00DB54FA"/>
    <w:rsid w:val="00DB55B1"/>
    <w:rsid w:val="00DB6D62"/>
    <w:rsid w:val="00DB74E8"/>
    <w:rsid w:val="00DB750F"/>
    <w:rsid w:val="00DB7915"/>
    <w:rsid w:val="00DC0BD4"/>
    <w:rsid w:val="00DC0D23"/>
    <w:rsid w:val="00DC0E13"/>
    <w:rsid w:val="00DC10C2"/>
    <w:rsid w:val="00DC12C7"/>
    <w:rsid w:val="00DC1787"/>
    <w:rsid w:val="00DC187B"/>
    <w:rsid w:val="00DC1BB4"/>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557"/>
    <w:rsid w:val="00DD0754"/>
    <w:rsid w:val="00DD0835"/>
    <w:rsid w:val="00DD0A78"/>
    <w:rsid w:val="00DD0F6F"/>
    <w:rsid w:val="00DD0FCC"/>
    <w:rsid w:val="00DD13C1"/>
    <w:rsid w:val="00DD1A03"/>
    <w:rsid w:val="00DD25D3"/>
    <w:rsid w:val="00DD2F18"/>
    <w:rsid w:val="00DD3209"/>
    <w:rsid w:val="00DD38CA"/>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0E82"/>
    <w:rsid w:val="00DF1360"/>
    <w:rsid w:val="00DF1FDC"/>
    <w:rsid w:val="00DF2B17"/>
    <w:rsid w:val="00DF2BFB"/>
    <w:rsid w:val="00DF3396"/>
    <w:rsid w:val="00DF3770"/>
    <w:rsid w:val="00DF3874"/>
    <w:rsid w:val="00DF3B8A"/>
    <w:rsid w:val="00DF4288"/>
    <w:rsid w:val="00DF46E1"/>
    <w:rsid w:val="00DF5431"/>
    <w:rsid w:val="00DF5B20"/>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5D95"/>
    <w:rsid w:val="00E164F7"/>
    <w:rsid w:val="00E1702B"/>
    <w:rsid w:val="00E17BBE"/>
    <w:rsid w:val="00E17C84"/>
    <w:rsid w:val="00E20068"/>
    <w:rsid w:val="00E20606"/>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27F6F"/>
    <w:rsid w:val="00E31632"/>
    <w:rsid w:val="00E31BA4"/>
    <w:rsid w:val="00E32650"/>
    <w:rsid w:val="00E327D0"/>
    <w:rsid w:val="00E33162"/>
    <w:rsid w:val="00E3435A"/>
    <w:rsid w:val="00E345E9"/>
    <w:rsid w:val="00E34658"/>
    <w:rsid w:val="00E34C41"/>
    <w:rsid w:val="00E34D41"/>
    <w:rsid w:val="00E34F87"/>
    <w:rsid w:val="00E35A7D"/>
    <w:rsid w:val="00E36412"/>
    <w:rsid w:val="00E364C8"/>
    <w:rsid w:val="00E36785"/>
    <w:rsid w:val="00E36869"/>
    <w:rsid w:val="00E37259"/>
    <w:rsid w:val="00E37712"/>
    <w:rsid w:val="00E378C0"/>
    <w:rsid w:val="00E401B7"/>
    <w:rsid w:val="00E40A72"/>
    <w:rsid w:val="00E416A3"/>
    <w:rsid w:val="00E41916"/>
    <w:rsid w:val="00E41AF7"/>
    <w:rsid w:val="00E42735"/>
    <w:rsid w:val="00E42F9C"/>
    <w:rsid w:val="00E42FC4"/>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4B83"/>
    <w:rsid w:val="00E55809"/>
    <w:rsid w:val="00E5584D"/>
    <w:rsid w:val="00E55B74"/>
    <w:rsid w:val="00E55BD4"/>
    <w:rsid w:val="00E57075"/>
    <w:rsid w:val="00E57ED6"/>
    <w:rsid w:val="00E6057E"/>
    <w:rsid w:val="00E610EA"/>
    <w:rsid w:val="00E617B1"/>
    <w:rsid w:val="00E634F2"/>
    <w:rsid w:val="00E6380C"/>
    <w:rsid w:val="00E6396B"/>
    <w:rsid w:val="00E63E37"/>
    <w:rsid w:val="00E6550E"/>
    <w:rsid w:val="00E663BA"/>
    <w:rsid w:val="00E66B87"/>
    <w:rsid w:val="00E66C33"/>
    <w:rsid w:val="00E66E7D"/>
    <w:rsid w:val="00E676DB"/>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87D04"/>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97B13"/>
    <w:rsid w:val="00EA0507"/>
    <w:rsid w:val="00EA05AE"/>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093"/>
    <w:rsid w:val="00EC326A"/>
    <w:rsid w:val="00EC3D58"/>
    <w:rsid w:val="00EC3E9D"/>
    <w:rsid w:val="00EC4FF9"/>
    <w:rsid w:val="00EC6128"/>
    <w:rsid w:val="00EC6244"/>
    <w:rsid w:val="00EC6254"/>
    <w:rsid w:val="00EC658D"/>
    <w:rsid w:val="00EC6890"/>
    <w:rsid w:val="00EC68AB"/>
    <w:rsid w:val="00EC6A52"/>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C5E"/>
    <w:rsid w:val="00EE4F9E"/>
    <w:rsid w:val="00EE6B64"/>
    <w:rsid w:val="00EE7BE4"/>
    <w:rsid w:val="00EF026B"/>
    <w:rsid w:val="00EF083B"/>
    <w:rsid w:val="00EF0F11"/>
    <w:rsid w:val="00EF1439"/>
    <w:rsid w:val="00EF2A4E"/>
    <w:rsid w:val="00EF320C"/>
    <w:rsid w:val="00EF4860"/>
    <w:rsid w:val="00EF486B"/>
    <w:rsid w:val="00EF4E88"/>
    <w:rsid w:val="00EF50DC"/>
    <w:rsid w:val="00EF50E5"/>
    <w:rsid w:val="00EF50EE"/>
    <w:rsid w:val="00EF5AD4"/>
    <w:rsid w:val="00EF5B4D"/>
    <w:rsid w:val="00EF5DD8"/>
    <w:rsid w:val="00EF627B"/>
    <w:rsid w:val="00EF695C"/>
    <w:rsid w:val="00EF742F"/>
    <w:rsid w:val="00F001E8"/>
    <w:rsid w:val="00F01921"/>
    <w:rsid w:val="00F01BF1"/>
    <w:rsid w:val="00F01F51"/>
    <w:rsid w:val="00F020F9"/>
    <w:rsid w:val="00F022EE"/>
    <w:rsid w:val="00F03F2C"/>
    <w:rsid w:val="00F043D9"/>
    <w:rsid w:val="00F04637"/>
    <w:rsid w:val="00F046DA"/>
    <w:rsid w:val="00F05408"/>
    <w:rsid w:val="00F05427"/>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184C"/>
    <w:rsid w:val="00F12A73"/>
    <w:rsid w:val="00F13079"/>
    <w:rsid w:val="00F13A94"/>
    <w:rsid w:val="00F1401A"/>
    <w:rsid w:val="00F14148"/>
    <w:rsid w:val="00F149BA"/>
    <w:rsid w:val="00F1504E"/>
    <w:rsid w:val="00F1508B"/>
    <w:rsid w:val="00F15135"/>
    <w:rsid w:val="00F15184"/>
    <w:rsid w:val="00F15B0D"/>
    <w:rsid w:val="00F15E3D"/>
    <w:rsid w:val="00F15E4C"/>
    <w:rsid w:val="00F160D7"/>
    <w:rsid w:val="00F168BA"/>
    <w:rsid w:val="00F16BA0"/>
    <w:rsid w:val="00F1752E"/>
    <w:rsid w:val="00F17C69"/>
    <w:rsid w:val="00F2041D"/>
    <w:rsid w:val="00F20686"/>
    <w:rsid w:val="00F20BE4"/>
    <w:rsid w:val="00F20FF0"/>
    <w:rsid w:val="00F2178F"/>
    <w:rsid w:val="00F2190F"/>
    <w:rsid w:val="00F22A00"/>
    <w:rsid w:val="00F23B2D"/>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2E9F"/>
    <w:rsid w:val="00F3304E"/>
    <w:rsid w:val="00F33320"/>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0D2A"/>
    <w:rsid w:val="00F71C8C"/>
    <w:rsid w:val="00F71E15"/>
    <w:rsid w:val="00F71E42"/>
    <w:rsid w:val="00F7209C"/>
    <w:rsid w:val="00F72222"/>
    <w:rsid w:val="00F7347E"/>
    <w:rsid w:val="00F73651"/>
    <w:rsid w:val="00F73C89"/>
    <w:rsid w:val="00F74465"/>
    <w:rsid w:val="00F75009"/>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4B9"/>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475"/>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4A9"/>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50"/>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 w:val="00FF7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0BB04752"/>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020153">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880125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450150">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496544">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617965">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044201">
      <w:bodyDiv w:val="1"/>
      <w:marLeft w:val="0"/>
      <w:marRight w:val="0"/>
      <w:marTop w:val="0"/>
      <w:marBottom w:val="0"/>
      <w:divBdr>
        <w:top w:val="none" w:sz="0" w:space="0" w:color="auto"/>
        <w:left w:val="none" w:sz="0" w:space="0" w:color="auto"/>
        <w:bottom w:val="none" w:sz="0" w:space="0" w:color="auto"/>
        <w:right w:val="none" w:sz="0" w:space="0" w:color="auto"/>
      </w:divBdr>
    </w:div>
    <w:div w:id="17053250">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436093">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398700">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0713982">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325459">
      <w:bodyDiv w:val="1"/>
      <w:marLeft w:val="0"/>
      <w:marRight w:val="0"/>
      <w:marTop w:val="0"/>
      <w:marBottom w:val="0"/>
      <w:divBdr>
        <w:top w:val="none" w:sz="0" w:space="0" w:color="auto"/>
        <w:left w:val="none" w:sz="0" w:space="0" w:color="auto"/>
        <w:bottom w:val="none" w:sz="0" w:space="0" w:color="auto"/>
        <w:right w:val="none" w:sz="0" w:space="0" w:color="auto"/>
      </w:divBdr>
    </w:div>
    <w:div w:id="21365077">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6053955">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214930">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060590">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219483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130254">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526484">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549398">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743819">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871207">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155532">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4807107">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6931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35890">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207072">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221074">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8571389">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200513">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629029">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6892913">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552939">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4963">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74797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0154">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2712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299361">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194283">
      <w:bodyDiv w:val="1"/>
      <w:marLeft w:val="0"/>
      <w:marRight w:val="0"/>
      <w:marTop w:val="0"/>
      <w:marBottom w:val="0"/>
      <w:divBdr>
        <w:top w:val="none" w:sz="0" w:space="0" w:color="auto"/>
        <w:left w:val="none" w:sz="0" w:space="0" w:color="auto"/>
        <w:bottom w:val="none" w:sz="0" w:space="0" w:color="auto"/>
        <w:right w:val="none" w:sz="0" w:space="0" w:color="auto"/>
      </w:divBdr>
    </w:div>
    <w:div w:id="120225784">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201054">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7941572">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6685">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633389">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023837">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1871971">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2409">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385661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095094">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4880">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551268">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256274">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51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3372833">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16198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35479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7721929">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342356">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2962698">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597054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20945">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054283">
      <w:bodyDiv w:val="1"/>
      <w:marLeft w:val="0"/>
      <w:marRight w:val="0"/>
      <w:marTop w:val="0"/>
      <w:marBottom w:val="0"/>
      <w:divBdr>
        <w:top w:val="none" w:sz="0" w:space="0" w:color="auto"/>
        <w:left w:val="none" w:sz="0" w:space="0" w:color="auto"/>
        <w:bottom w:val="none" w:sz="0" w:space="0" w:color="auto"/>
        <w:right w:val="none" w:sz="0" w:space="0" w:color="auto"/>
      </w:divBdr>
    </w:div>
    <w:div w:id="183449404">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5095">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54090">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648514">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3813135">
      <w:bodyDiv w:val="1"/>
      <w:marLeft w:val="0"/>
      <w:marRight w:val="0"/>
      <w:marTop w:val="0"/>
      <w:marBottom w:val="0"/>
      <w:divBdr>
        <w:top w:val="none" w:sz="0" w:space="0" w:color="auto"/>
        <w:left w:val="none" w:sz="0" w:space="0" w:color="auto"/>
        <w:bottom w:val="none" w:sz="0" w:space="0" w:color="auto"/>
        <w:right w:val="none" w:sz="0" w:space="0" w:color="auto"/>
      </w:divBdr>
    </w:div>
    <w:div w:id="194198448">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1925">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6823428">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60038">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629474">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8078565">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09998538">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690931">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2932678">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706302">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09517">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305799">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8928042">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7983626">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482924">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19033">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338962">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4874906">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457336">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5966888">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16151">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12733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8998554">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6810773">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054742">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8998454">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583220">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04652">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300081">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073752">
      <w:bodyDiv w:val="1"/>
      <w:marLeft w:val="0"/>
      <w:marRight w:val="0"/>
      <w:marTop w:val="0"/>
      <w:marBottom w:val="0"/>
      <w:divBdr>
        <w:top w:val="none" w:sz="0" w:space="0" w:color="auto"/>
        <w:left w:val="none" w:sz="0" w:space="0" w:color="auto"/>
        <w:bottom w:val="none" w:sz="0" w:space="0" w:color="auto"/>
        <w:right w:val="none" w:sz="0" w:space="0" w:color="auto"/>
      </w:divBdr>
    </w:div>
    <w:div w:id="298342154">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62200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4167014">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748554">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707602">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135924">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0979526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104704">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1837748">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176472">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186538">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634442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348396">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239702">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005277">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086669">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5937802">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3729776">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20751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259185">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25753">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222245">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118785">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0865387">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4982274">
      <w:bodyDiv w:val="1"/>
      <w:marLeft w:val="0"/>
      <w:marRight w:val="0"/>
      <w:marTop w:val="0"/>
      <w:marBottom w:val="0"/>
      <w:divBdr>
        <w:top w:val="none" w:sz="0" w:space="0" w:color="auto"/>
        <w:left w:val="none" w:sz="0" w:space="0" w:color="auto"/>
        <w:bottom w:val="none" w:sz="0" w:space="0" w:color="auto"/>
        <w:right w:val="none" w:sz="0" w:space="0" w:color="auto"/>
      </w:divBdr>
    </w:div>
    <w:div w:id="365062851">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384613">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4306906">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79788871">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288668">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523157">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331066">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4452862">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6685070">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770433">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15177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397953">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144487">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617702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528316">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4572726">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2723">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8357960">
      <w:bodyDiv w:val="1"/>
      <w:marLeft w:val="0"/>
      <w:marRight w:val="0"/>
      <w:marTop w:val="0"/>
      <w:marBottom w:val="0"/>
      <w:divBdr>
        <w:top w:val="none" w:sz="0" w:space="0" w:color="auto"/>
        <w:left w:val="none" w:sz="0" w:space="0" w:color="auto"/>
        <w:bottom w:val="none" w:sz="0" w:space="0" w:color="auto"/>
        <w:right w:val="none" w:sz="0" w:space="0" w:color="auto"/>
      </w:divBdr>
    </w:div>
    <w:div w:id="428425196">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4375">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029888">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296741">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074100">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23154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0094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133167">
      <w:bodyDiv w:val="1"/>
      <w:marLeft w:val="0"/>
      <w:marRight w:val="0"/>
      <w:marTop w:val="0"/>
      <w:marBottom w:val="0"/>
      <w:divBdr>
        <w:top w:val="none" w:sz="0" w:space="0" w:color="auto"/>
        <w:left w:val="none" w:sz="0" w:space="0" w:color="auto"/>
        <w:bottom w:val="none" w:sz="0" w:space="0" w:color="auto"/>
        <w:right w:val="none" w:sz="0" w:space="0" w:color="auto"/>
      </w:divBdr>
    </w:div>
    <w:div w:id="449472809">
      <w:bodyDiv w:val="1"/>
      <w:marLeft w:val="0"/>
      <w:marRight w:val="0"/>
      <w:marTop w:val="0"/>
      <w:marBottom w:val="0"/>
      <w:divBdr>
        <w:top w:val="none" w:sz="0" w:space="0" w:color="auto"/>
        <w:left w:val="none" w:sz="0" w:space="0" w:color="auto"/>
        <w:bottom w:val="none" w:sz="0" w:space="0" w:color="auto"/>
        <w:right w:val="none" w:sz="0" w:space="0" w:color="auto"/>
      </w:divBdr>
    </w:div>
    <w:div w:id="449708597">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49977453">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4755134">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7995223">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153916">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27512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4929233">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5586151">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1326">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55754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105744">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324">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65635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045014">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2036">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2936690">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0026128">
      <w:bodyDiv w:val="1"/>
      <w:marLeft w:val="0"/>
      <w:marRight w:val="0"/>
      <w:marTop w:val="0"/>
      <w:marBottom w:val="0"/>
      <w:divBdr>
        <w:top w:val="none" w:sz="0" w:space="0" w:color="auto"/>
        <w:left w:val="none" w:sz="0" w:space="0" w:color="auto"/>
        <w:bottom w:val="none" w:sz="0" w:space="0" w:color="auto"/>
        <w:right w:val="none" w:sz="0" w:space="0" w:color="auto"/>
      </w:divBdr>
    </w:div>
    <w:div w:id="490563293">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3885830">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441880">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7065953">
      <w:bodyDiv w:val="1"/>
      <w:marLeft w:val="0"/>
      <w:marRight w:val="0"/>
      <w:marTop w:val="0"/>
      <w:marBottom w:val="0"/>
      <w:divBdr>
        <w:top w:val="none" w:sz="0" w:space="0" w:color="auto"/>
        <w:left w:val="none" w:sz="0" w:space="0" w:color="auto"/>
        <w:bottom w:val="none" w:sz="0" w:space="0" w:color="auto"/>
        <w:right w:val="none" w:sz="0" w:space="0" w:color="auto"/>
      </w:divBdr>
    </w:div>
    <w:div w:id="507597793">
      <w:bodyDiv w:val="1"/>
      <w:marLeft w:val="0"/>
      <w:marRight w:val="0"/>
      <w:marTop w:val="0"/>
      <w:marBottom w:val="0"/>
      <w:divBdr>
        <w:top w:val="none" w:sz="0" w:space="0" w:color="auto"/>
        <w:left w:val="none" w:sz="0" w:space="0" w:color="auto"/>
        <w:bottom w:val="none" w:sz="0" w:space="0" w:color="auto"/>
        <w:right w:val="none" w:sz="0" w:space="0" w:color="auto"/>
      </w:divBdr>
    </w:div>
    <w:div w:id="507602722">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614746">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466772">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465756">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435134">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091283">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235945">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044332">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357710">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372025">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3733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683">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1814854">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127064">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391839">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12054">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889988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460923">
      <w:bodyDiv w:val="1"/>
      <w:marLeft w:val="0"/>
      <w:marRight w:val="0"/>
      <w:marTop w:val="0"/>
      <w:marBottom w:val="0"/>
      <w:divBdr>
        <w:top w:val="none" w:sz="0" w:space="0" w:color="auto"/>
        <w:left w:val="none" w:sz="0" w:space="0" w:color="auto"/>
        <w:bottom w:val="none" w:sz="0" w:space="0" w:color="auto"/>
        <w:right w:val="none" w:sz="0" w:space="0" w:color="auto"/>
      </w:divBdr>
    </w:div>
    <w:div w:id="565652338">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8464454">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282955">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471777">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749794">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364804">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13746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38751">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837404">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1989778">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380028">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543744">
      <w:bodyDiv w:val="1"/>
      <w:marLeft w:val="0"/>
      <w:marRight w:val="0"/>
      <w:marTop w:val="0"/>
      <w:marBottom w:val="0"/>
      <w:divBdr>
        <w:top w:val="none" w:sz="0" w:space="0" w:color="auto"/>
        <w:left w:val="none" w:sz="0" w:space="0" w:color="auto"/>
        <w:bottom w:val="none" w:sz="0" w:space="0" w:color="auto"/>
        <w:right w:val="none" w:sz="0" w:space="0" w:color="auto"/>
      </w:divBdr>
    </w:div>
    <w:div w:id="587733508">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5803">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514488">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257706">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457305">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046615">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773351">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308">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292469">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405159">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6563382">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530628">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545857">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099962">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072904">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3392743">
      <w:bodyDiv w:val="1"/>
      <w:marLeft w:val="0"/>
      <w:marRight w:val="0"/>
      <w:marTop w:val="0"/>
      <w:marBottom w:val="0"/>
      <w:divBdr>
        <w:top w:val="none" w:sz="0" w:space="0" w:color="auto"/>
        <w:left w:val="none" w:sz="0" w:space="0" w:color="auto"/>
        <w:bottom w:val="none" w:sz="0" w:space="0" w:color="auto"/>
        <w:right w:val="none" w:sz="0" w:space="0" w:color="auto"/>
      </w:divBdr>
    </w:div>
    <w:div w:id="643697867">
      <w:bodyDiv w:val="1"/>
      <w:marLeft w:val="0"/>
      <w:marRight w:val="0"/>
      <w:marTop w:val="0"/>
      <w:marBottom w:val="0"/>
      <w:divBdr>
        <w:top w:val="none" w:sz="0" w:space="0" w:color="auto"/>
        <w:left w:val="none" w:sz="0" w:space="0" w:color="auto"/>
        <w:bottom w:val="none" w:sz="0" w:space="0" w:color="auto"/>
        <w:right w:val="none" w:sz="0" w:space="0" w:color="auto"/>
      </w:divBdr>
    </w:div>
    <w:div w:id="643854027">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593724">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217658">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0820">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305056">
      <w:bodyDiv w:val="1"/>
      <w:marLeft w:val="0"/>
      <w:marRight w:val="0"/>
      <w:marTop w:val="0"/>
      <w:marBottom w:val="0"/>
      <w:divBdr>
        <w:top w:val="none" w:sz="0" w:space="0" w:color="auto"/>
        <w:left w:val="none" w:sz="0" w:space="0" w:color="auto"/>
        <w:bottom w:val="none" w:sz="0" w:space="0" w:color="auto"/>
        <w:right w:val="none" w:sz="0" w:space="0" w:color="auto"/>
      </w:divBdr>
    </w:div>
    <w:div w:id="655763583">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6497163">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8778023">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0617972">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050373">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314903">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239757">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832037">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180110">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264817">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385735">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579492">
      <w:bodyDiv w:val="1"/>
      <w:marLeft w:val="0"/>
      <w:marRight w:val="0"/>
      <w:marTop w:val="0"/>
      <w:marBottom w:val="0"/>
      <w:divBdr>
        <w:top w:val="none" w:sz="0" w:space="0" w:color="auto"/>
        <w:left w:val="none" w:sz="0" w:space="0" w:color="auto"/>
        <w:bottom w:val="none" w:sz="0" w:space="0" w:color="auto"/>
        <w:right w:val="none" w:sz="0" w:space="0" w:color="auto"/>
      </w:divBdr>
    </w:div>
    <w:div w:id="678696371">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23401">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2897058">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3937634">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480916">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46502">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754474">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367030">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154879">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53901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3505282">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658980">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7895934">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248173">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486474">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3966063">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5300">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292490">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3777">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5495802">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536325">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743940">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751799">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062467">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22822">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6728709">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8044778">
      <w:bodyDiv w:val="1"/>
      <w:marLeft w:val="0"/>
      <w:marRight w:val="0"/>
      <w:marTop w:val="0"/>
      <w:marBottom w:val="0"/>
      <w:divBdr>
        <w:top w:val="none" w:sz="0" w:space="0" w:color="auto"/>
        <w:left w:val="none" w:sz="0" w:space="0" w:color="auto"/>
        <w:bottom w:val="none" w:sz="0" w:space="0" w:color="auto"/>
        <w:right w:val="none" w:sz="0" w:space="0" w:color="auto"/>
      </w:divBdr>
    </w:div>
    <w:div w:id="748229641">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0541299">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38175">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127828">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059358">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258375">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1995096">
      <w:bodyDiv w:val="1"/>
      <w:marLeft w:val="0"/>
      <w:marRight w:val="0"/>
      <w:marTop w:val="0"/>
      <w:marBottom w:val="0"/>
      <w:divBdr>
        <w:top w:val="none" w:sz="0" w:space="0" w:color="auto"/>
        <w:left w:val="none" w:sz="0" w:space="0" w:color="auto"/>
        <w:bottom w:val="none" w:sz="0" w:space="0" w:color="auto"/>
        <w:right w:val="none" w:sz="0" w:space="0" w:color="auto"/>
      </w:divBdr>
    </w:div>
    <w:div w:id="762070078">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2528472">
      <w:bodyDiv w:val="1"/>
      <w:marLeft w:val="0"/>
      <w:marRight w:val="0"/>
      <w:marTop w:val="0"/>
      <w:marBottom w:val="0"/>
      <w:divBdr>
        <w:top w:val="none" w:sz="0" w:space="0" w:color="auto"/>
        <w:left w:val="none" w:sz="0" w:space="0" w:color="auto"/>
        <w:bottom w:val="none" w:sz="0" w:space="0" w:color="auto"/>
        <w:right w:val="none" w:sz="0" w:space="0" w:color="auto"/>
      </w:divBdr>
    </w:div>
    <w:div w:id="762654565">
      <w:bodyDiv w:val="1"/>
      <w:marLeft w:val="0"/>
      <w:marRight w:val="0"/>
      <w:marTop w:val="0"/>
      <w:marBottom w:val="0"/>
      <w:divBdr>
        <w:top w:val="none" w:sz="0" w:space="0" w:color="auto"/>
        <w:left w:val="none" w:sz="0" w:space="0" w:color="auto"/>
        <w:bottom w:val="none" w:sz="0" w:space="0" w:color="auto"/>
        <w:right w:val="none" w:sz="0" w:space="0" w:color="auto"/>
      </w:divBdr>
    </w:div>
    <w:div w:id="762844368">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500476">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192489">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7433897">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329948">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44637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454469">
      <w:bodyDiv w:val="1"/>
      <w:marLeft w:val="0"/>
      <w:marRight w:val="0"/>
      <w:marTop w:val="0"/>
      <w:marBottom w:val="0"/>
      <w:divBdr>
        <w:top w:val="none" w:sz="0" w:space="0" w:color="auto"/>
        <w:left w:val="none" w:sz="0" w:space="0" w:color="auto"/>
        <w:bottom w:val="none" w:sz="0" w:space="0" w:color="auto"/>
        <w:right w:val="none" w:sz="0" w:space="0" w:color="auto"/>
      </w:divBdr>
    </w:div>
    <w:div w:id="778794675">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760672">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072260">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2727367">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4834812">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332042">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0075938">
      <w:bodyDiv w:val="1"/>
      <w:marLeft w:val="0"/>
      <w:marRight w:val="0"/>
      <w:marTop w:val="0"/>
      <w:marBottom w:val="0"/>
      <w:divBdr>
        <w:top w:val="none" w:sz="0" w:space="0" w:color="auto"/>
        <w:left w:val="none" w:sz="0" w:space="0" w:color="auto"/>
        <w:bottom w:val="none" w:sz="0" w:space="0" w:color="auto"/>
        <w:right w:val="none" w:sz="0" w:space="0" w:color="auto"/>
      </w:divBdr>
    </w:div>
    <w:div w:id="800922345">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19041">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097508">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0757914">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6454306">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7649620">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397567">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27875">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291738">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0829483">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3910698">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530941">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24548">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316318">
      <w:bodyDiv w:val="1"/>
      <w:marLeft w:val="0"/>
      <w:marRight w:val="0"/>
      <w:marTop w:val="0"/>
      <w:marBottom w:val="0"/>
      <w:divBdr>
        <w:top w:val="none" w:sz="0" w:space="0" w:color="auto"/>
        <w:left w:val="none" w:sz="0" w:space="0" w:color="auto"/>
        <w:bottom w:val="none" w:sz="0" w:space="0" w:color="auto"/>
        <w:right w:val="none" w:sz="0" w:space="0" w:color="auto"/>
      </w:divBdr>
    </w:div>
    <w:div w:id="841437114">
      <w:bodyDiv w:val="1"/>
      <w:marLeft w:val="0"/>
      <w:marRight w:val="0"/>
      <w:marTop w:val="0"/>
      <w:marBottom w:val="0"/>
      <w:divBdr>
        <w:top w:val="none" w:sz="0" w:space="0" w:color="auto"/>
        <w:left w:val="none" w:sz="0" w:space="0" w:color="auto"/>
        <w:bottom w:val="none" w:sz="0" w:space="0" w:color="auto"/>
        <w:right w:val="none" w:sz="0" w:space="0" w:color="auto"/>
      </w:divBdr>
    </w:div>
    <w:div w:id="841775364">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856145">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176087">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680050">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345894">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09133">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039913">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4946994">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064985">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307714">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3494754">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578594">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48157">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763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8932180">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174054">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482660">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016189">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021581">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648969">
      <w:bodyDiv w:val="1"/>
      <w:marLeft w:val="0"/>
      <w:marRight w:val="0"/>
      <w:marTop w:val="0"/>
      <w:marBottom w:val="0"/>
      <w:divBdr>
        <w:top w:val="none" w:sz="0" w:space="0" w:color="auto"/>
        <w:left w:val="none" w:sz="0" w:space="0" w:color="auto"/>
        <w:bottom w:val="none" w:sz="0" w:space="0" w:color="auto"/>
        <w:right w:val="none" w:sz="0" w:space="0" w:color="auto"/>
      </w:divBdr>
    </w:div>
    <w:div w:id="886792695">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497758">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312947">
      <w:bodyDiv w:val="1"/>
      <w:marLeft w:val="0"/>
      <w:marRight w:val="0"/>
      <w:marTop w:val="0"/>
      <w:marBottom w:val="0"/>
      <w:divBdr>
        <w:top w:val="none" w:sz="0" w:space="0" w:color="auto"/>
        <w:left w:val="none" w:sz="0" w:space="0" w:color="auto"/>
        <w:bottom w:val="none" w:sz="0" w:space="0" w:color="auto"/>
        <w:right w:val="none" w:sz="0" w:space="0" w:color="auto"/>
      </w:divBdr>
    </w:div>
    <w:div w:id="890337985">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6167726">
      <w:bodyDiv w:val="1"/>
      <w:marLeft w:val="0"/>
      <w:marRight w:val="0"/>
      <w:marTop w:val="0"/>
      <w:marBottom w:val="0"/>
      <w:divBdr>
        <w:top w:val="none" w:sz="0" w:space="0" w:color="auto"/>
        <w:left w:val="none" w:sz="0" w:space="0" w:color="auto"/>
        <w:bottom w:val="none" w:sz="0" w:space="0" w:color="auto"/>
        <w:right w:val="none" w:sz="0" w:space="0" w:color="auto"/>
      </w:divBdr>
    </w:div>
    <w:div w:id="896742773">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136397">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314931">
      <w:bodyDiv w:val="1"/>
      <w:marLeft w:val="0"/>
      <w:marRight w:val="0"/>
      <w:marTop w:val="0"/>
      <w:marBottom w:val="0"/>
      <w:divBdr>
        <w:top w:val="none" w:sz="0" w:space="0" w:color="auto"/>
        <w:left w:val="none" w:sz="0" w:space="0" w:color="auto"/>
        <w:bottom w:val="none" w:sz="0" w:space="0" w:color="auto"/>
        <w:right w:val="none" w:sz="0" w:space="0" w:color="auto"/>
      </w:divBdr>
    </w:div>
    <w:div w:id="909852914">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579451">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39648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586628">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091964">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027828">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2764604">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2516768">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483306">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6671629">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10488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39482601">
      <w:bodyDiv w:val="1"/>
      <w:marLeft w:val="0"/>
      <w:marRight w:val="0"/>
      <w:marTop w:val="0"/>
      <w:marBottom w:val="0"/>
      <w:divBdr>
        <w:top w:val="none" w:sz="0" w:space="0" w:color="auto"/>
        <w:left w:val="none" w:sz="0" w:space="0" w:color="auto"/>
        <w:bottom w:val="none" w:sz="0" w:space="0" w:color="auto"/>
        <w:right w:val="none" w:sz="0" w:space="0" w:color="auto"/>
      </w:divBdr>
    </w:div>
    <w:div w:id="939606772">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6929909">
      <w:bodyDiv w:val="1"/>
      <w:marLeft w:val="0"/>
      <w:marRight w:val="0"/>
      <w:marTop w:val="0"/>
      <w:marBottom w:val="0"/>
      <w:divBdr>
        <w:top w:val="none" w:sz="0" w:space="0" w:color="auto"/>
        <w:left w:val="none" w:sz="0" w:space="0" w:color="auto"/>
        <w:bottom w:val="none" w:sz="0" w:space="0" w:color="auto"/>
        <w:right w:val="none" w:sz="0" w:space="0" w:color="auto"/>
      </w:divBdr>
    </w:div>
    <w:div w:id="9470842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871432">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584430">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386774">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482480">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0942220">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3801550">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268488">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134464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583006">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096832">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753751">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7554">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373357">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64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8852616">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037269">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2901521">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04416">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67051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324872">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301715">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25487">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37844">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8892394">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2778413">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015320">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6951376">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29974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3925240">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579631">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045228">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3004">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14743">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2749973">
      <w:bodyDiv w:val="1"/>
      <w:marLeft w:val="0"/>
      <w:marRight w:val="0"/>
      <w:marTop w:val="0"/>
      <w:marBottom w:val="0"/>
      <w:divBdr>
        <w:top w:val="none" w:sz="0" w:space="0" w:color="auto"/>
        <w:left w:val="none" w:sz="0" w:space="0" w:color="auto"/>
        <w:bottom w:val="none" w:sz="0" w:space="0" w:color="auto"/>
        <w:right w:val="none" w:sz="0" w:space="0" w:color="auto"/>
      </w:divBdr>
    </w:div>
    <w:div w:id="1043213121">
      <w:bodyDiv w:val="1"/>
      <w:marLeft w:val="0"/>
      <w:marRight w:val="0"/>
      <w:marTop w:val="0"/>
      <w:marBottom w:val="0"/>
      <w:divBdr>
        <w:top w:val="none" w:sz="0" w:space="0" w:color="auto"/>
        <w:left w:val="none" w:sz="0" w:space="0" w:color="auto"/>
        <w:bottom w:val="none" w:sz="0" w:space="0" w:color="auto"/>
        <w:right w:val="none" w:sz="0" w:space="0" w:color="auto"/>
      </w:divBdr>
    </w:div>
    <w:div w:id="1043866801">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523626">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6956213">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49769694">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62767">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5155843">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7896602">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372722">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639991">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07559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122763">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191776">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116365">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17781">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198881">
      <w:bodyDiv w:val="1"/>
      <w:marLeft w:val="0"/>
      <w:marRight w:val="0"/>
      <w:marTop w:val="0"/>
      <w:marBottom w:val="0"/>
      <w:divBdr>
        <w:top w:val="none" w:sz="0" w:space="0" w:color="auto"/>
        <w:left w:val="none" w:sz="0" w:space="0" w:color="auto"/>
        <w:bottom w:val="none" w:sz="0" w:space="0" w:color="auto"/>
        <w:right w:val="none" w:sz="0" w:space="0" w:color="auto"/>
      </w:divBdr>
    </w:div>
    <w:div w:id="1076250193">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440812">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413006">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5980393">
      <w:bodyDiv w:val="1"/>
      <w:marLeft w:val="0"/>
      <w:marRight w:val="0"/>
      <w:marTop w:val="0"/>
      <w:marBottom w:val="0"/>
      <w:divBdr>
        <w:top w:val="none" w:sz="0" w:space="0" w:color="auto"/>
        <w:left w:val="none" w:sz="0" w:space="0" w:color="auto"/>
        <w:bottom w:val="none" w:sz="0" w:space="0" w:color="auto"/>
        <w:right w:val="none" w:sz="0" w:space="0" w:color="auto"/>
      </w:divBdr>
    </w:div>
    <w:div w:id="1096370154">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8984272">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179399">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0875330">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577743">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784558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357288">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8965837">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012883">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094099">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2677531">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716859">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073621">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273945">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51231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8857704">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4966416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563422">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361691">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838104">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152871">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468021">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329142">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422203">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110616">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57984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79927523">
      <w:bodyDiv w:val="1"/>
      <w:marLeft w:val="0"/>
      <w:marRight w:val="0"/>
      <w:marTop w:val="0"/>
      <w:marBottom w:val="0"/>
      <w:divBdr>
        <w:top w:val="none" w:sz="0" w:space="0" w:color="auto"/>
        <w:left w:val="none" w:sz="0" w:space="0" w:color="auto"/>
        <w:bottom w:val="none" w:sz="0" w:space="0" w:color="auto"/>
        <w:right w:val="none" w:sz="0" w:space="0" w:color="auto"/>
      </w:divBdr>
    </w:div>
    <w:div w:id="1180002329">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859617">
      <w:bodyDiv w:val="1"/>
      <w:marLeft w:val="0"/>
      <w:marRight w:val="0"/>
      <w:marTop w:val="0"/>
      <w:marBottom w:val="0"/>
      <w:divBdr>
        <w:top w:val="none" w:sz="0" w:space="0" w:color="auto"/>
        <w:left w:val="none" w:sz="0" w:space="0" w:color="auto"/>
        <w:bottom w:val="none" w:sz="0" w:space="0" w:color="auto"/>
        <w:right w:val="none" w:sz="0" w:space="0" w:color="auto"/>
      </w:divBdr>
    </w:div>
    <w:div w:id="1183864971">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4975302">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6745884">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064060">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257101">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3761436">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652316">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501759">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19958448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2745926">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052277">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4804074">
      <w:bodyDiv w:val="1"/>
      <w:marLeft w:val="0"/>
      <w:marRight w:val="0"/>
      <w:marTop w:val="0"/>
      <w:marBottom w:val="0"/>
      <w:divBdr>
        <w:top w:val="none" w:sz="0" w:space="0" w:color="auto"/>
        <w:left w:val="none" w:sz="0" w:space="0" w:color="auto"/>
        <w:bottom w:val="none" w:sz="0" w:space="0" w:color="auto"/>
        <w:right w:val="none" w:sz="0" w:space="0" w:color="auto"/>
      </w:divBdr>
    </w:div>
    <w:div w:id="1215048618">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021887">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028318">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34595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040806">
      <w:bodyDiv w:val="1"/>
      <w:marLeft w:val="0"/>
      <w:marRight w:val="0"/>
      <w:marTop w:val="0"/>
      <w:marBottom w:val="0"/>
      <w:divBdr>
        <w:top w:val="none" w:sz="0" w:space="0" w:color="auto"/>
        <w:left w:val="none" w:sz="0" w:space="0" w:color="auto"/>
        <w:bottom w:val="none" w:sz="0" w:space="0" w:color="auto"/>
        <w:right w:val="none" w:sz="0" w:space="0" w:color="auto"/>
      </w:divBdr>
    </w:div>
    <w:div w:id="1232157105">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3396623">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460024">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495585">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241211">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014856">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5358230">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8904001">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3985">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345874">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502485">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630220">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228798">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358291">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287">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742950">
      <w:bodyDiv w:val="1"/>
      <w:marLeft w:val="0"/>
      <w:marRight w:val="0"/>
      <w:marTop w:val="0"/>
      <w:marBottom w:val="0"/>
      <w:divBdr>
        <w:top w:val="none" w:sz="0" w:space="0" w:color="auto"/>
        <w:left w:val="none" w:sz="0" w:space="0" w:color="auto"/>
        <w:bottom w:val="none" w:sz="0" w:space="0" w:color="auto"/>
        <w:right w:val="none" w:sz="0" w:space="0" w:color="auto"/>
      </w:divBdr>
    </w:div>
    <w:div w:id="1291933423">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057290">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2829387">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5982293">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299526808">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426935">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013061">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165794">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637645">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183669">
      <w:bodyDiv w:val="1"/>
      <w:marLeft w:val="0"/>
      <w:marRight w:val="0"/>
      <w:marTop w:val="0"/>
      <w:marBottom w:val="0"/>
      <w:divBdr>
        <w:top w:val="none" w:sz="0" w:space="0" w:color="auto"/>
        <w:left w:val="none" w:sz="0" w:space="0" w:color="auto"/>
        <w:bottom w:val="none" w:sz="0" w:space="0" w:color="auto"/>
        <w:right w:val="none" w:sz="0" w:space="0" w:color="auto"/>
      </w:divBdr>
    </w:div>
    <w:div w:id="1315334812">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6691067">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31008">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3653928">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434241">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4815180">
      <w:bodyDiv w:val="1"/>
      <w:marLeft w:val="0"/>
      <w:marRight w:val="0"/>
      <w:marTop w:val="0"/>
      <w:marBottom w:val="0"/>
      <w:divBdr>
        <w:top w:val="none" w:sz="0" w:space="0" w:color="auto"/>
        <w:left w:val="none" w:sz="0" w:space="0" w:color="auto"/>
        <w:bottom w:val="none" w:sz="0" w:space="0" w:color="auto"/>
        <w:right w:val="none" w:sz="0" w:space="0" w:color="auto"/>
      </w:divBdr>
    </w:div>
    <w:div w:id="1325276637">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8947215">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1904426">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17564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3332980">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152033">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7684884">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015030">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3244">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6976792">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7899020">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390595">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552996">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5868109">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527256">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346165">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785702">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44007">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5564251">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492880">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377651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817901">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143926">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027980">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640722">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225647">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427921">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170533">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6977215">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16588">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42768">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1835754">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298273">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7920795">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057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32250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22275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487568">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4690380">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5926516">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49473734">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252979">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680150">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529553">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034234">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0763679">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233675">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24305">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2553161">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126418">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58434">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064034">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525668">
      <w:bodyDiv w:val="1"/>
      <w:marLeft w:val="0"/>
      <w:marRight w:val="0"/>
      <w:marTop w:val="0"/>
      <w:marBottom w:val="0"/>
      <w:divBdr>
        <w:top w:val="none" w:sz="0" w:space="0" w:color="auto"/>
        <w:left w:val="none" w:sz="0" w:space="0" w:color="auto"/>
        <w:bottom w:val="none" w:sz="0" w:space="0" w:color="auto"/>
        <w:right w:val="none" w:sz="0" w:space="0" w:color="auto"/>
      </w:divBdr>
    </w:div>
    <w:div w:id="149352723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686755">
      <w:bodyDiv w:val="1"/>
      <w:marLeft w:val="0"/>
      <w:marRight w:val="0"/>
      <w:marTop w:val="0"/>
      <w:marBottom w:val="0"/>
      <w:divBdr>
        <w:top w:val="none" w:sz="0" w:space="0" w:color="auto"/>
        <w:left w:val="none" w:sz="0" w:space="0" w:color="auto"/>
        <w:bottom w:val="none" w:sz="0" w:space="0" w:color="auto"/>
        <w:right w:val="none" w:sz="0" w:space="0" w:color="auto"/>
      </w:divBdr>
    </w:div>
    <w:div w:id="1494878786">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22393">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00357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504463">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543552">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279137">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123255">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7891312">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049096">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897525">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044700">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399367">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5863">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25482">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581753">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279502">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16247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251407">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6601696">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4927034">
      <w:bodyDiv w:val="1"/>
      <w:marLeft w:val="0"/>
      <w:marRight w:val="0"/>
      <w:marTop w:val="0"/>
      <w:marBottom w:val="0"/>
      <w:divBdr>
        <w:top w:val="none" w:sz="0" w:space="0" w:color="auto"/>
        <w:left w:val="none" w:sz="0" w:space="0" w:color="auto"/>
        <w:bottom w:val="none" w:sz="0" w:space="0" w:color="auto"/>
        <w:right w:val="none" w:sz="0" w:space="0" w:color="auto"/>
      </w:divBdr>
    </w:div>
    <w:div w:id="1555040026">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5895364">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25286">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826186">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483576">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4948424">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573067">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762350">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0652027">
      <w:bodyDiv w:val="1"/>
      <w:marLeft w:val="0"/>
      <w:marRight w:val="0"/>
      <w:marTop w:val="0"/>
      <w:marBottom w:val="0"/>
      <w:divBdr>
        <w:top w:val="none" w:sz="0" w:space="0" w:color="auto"/>
        <w:left w:val="none" w:sz="0" w:space="0" w:color="auto"/>
        <w:bottom w:val="none" w:sz="0" w:space="0" w:color="auto"/>
        <w:right w:val="none" w:sz="0" w:space="0" w:color="auto"/>
      </w:divBdr>
    </w:div>
    <w:div w:id="1570727596">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657617">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282286">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588840">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17557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785233">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173511">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601774">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72675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89971141">
      <w:bodyDiv w:val="1"/>
      <w:marLeft w:val="0"/>
      <w:marRight w:val="0"/>
      <w:marTop w:val="0"/>
      <w:marBottom w:val="0"/>
      <w:divBdr>
        <w:top w:val="none" w:sz="0" w:space="0" w:color="auto"/>
        <w:left w:val="none" w:sz="0" w:space="0" w:color="auto"/>
        <w:bottom w:val="none" w:sz="0" w:space="0" w:color="auto"/>
        <w:right w:val="none" w:sz="0" w:space="0" w:color="auto"/>
      </w:divBdr>
    </w:div>
    <w:div w:id="159019187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244255">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6741164">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8899741">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3607398">
      <w:bodyDiv w:val="1"/>
      <w:marLeft w:val="0"/>
      <w:marRight w:val="0"/>
      <w:marTop w:val="0"/>
      <w:marBottom w:val="0"/>
      <w:divBdr>
        <w:top w:val="none" w:sz="0" w:space="0" w:color="auto"/>
        <w:left w:val="none" w:sz="0" w:space="0" w:color="auto"/>
        <w:bottom w:val="none" w:sz="0" w:space="0" w:color="auto"/>
        <w:right w:val="none" w:sz="0" w:space="0" w:color="auto"/>
      </w:divBdr>
    </w:div>
    <w:div w:id="1603999418">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4848893">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01295">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1938127">
      <w:bodyDiv w:val="1"/>
      <w:marLeft w:val="0"/>
      <w:marRight w:val="0"/>
      <w:marTop w:val="0"/>
      <w:marBottom w:val="0"/>
      <w:divBdr>
        <w:top w:val="none" w:sz="0" w:space="0" w:color="auto"/>
        <w:left w:val="none" w:sz="0" w:space="0" w:color="auto"/>
        <w:bottom w:val="none" w:sz="0" w:space="0" w:color="auto"/>
        <w:right w:val="none" w:sz="0" w:space="0" w:color="auto"/>
      </w:divBdr>
    </w:div>
    <w:div w:id="1612201006">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09530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6064068">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32501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129054">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5989357">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7837610">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73511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51242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124233">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507668">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131119">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5449376">
      <w:bodyDiv w:val="1"/>
      <w:marLeft w:val="0"/>
      <w:marRight w:val="0"/>
      <w:marTop w:val="0"/>
      <w:marBottom w:val="0"/>
      <w:divBdr>
        <w:top w:val="none" w:sz="0" w:space="0" w:color="auto"/>
        <w:left w:val="none" w:sz="0" w:space="0" w:color="auto"/>
        <w:bottom w:val="none" w:sz="0" w:space="0" w:color="auto"/>
        <w:right w:val="none" w:sz="0" w:space="0" w:color="auto"/>
      </w:divBdr>
    </w:div>
    <w:div w:id="1656179850">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715854">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686576">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8828869">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097465">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3144156">
      <w:bodyDiv w:val="1"/>
      <w:marLeft w:val="0"/>
      <w:marRight w:val="0"/>
      <w:marTop w:val="0"/>
      <w:marBottom w:val="0"/>
      <w:divBdr>
        <w:top w:val="none" w:sz="0" w:space="0" w:color="auto"/>
        <w:left w:val="none" w:sz="0" w:space="0" w:color="auto"/>
        <w:bottom w:val="none" w:sz="0" w:space="0" w:color="auto"/>
        <w:right w:val="none" w:sz="0" w:space="0" w:color="auto"/>
      </w:divBdr>
    </w:div>
    <w:div w:id="1673217211">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032302">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650596">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146691">
      <w:bodyDiv w:val="1"/>
      <w:marLeft w:val="0"/>
      <w:marRight w:val="0"/>
      <w:marTop w:val="0"/>
      <w:marBottom w:val="0"/>
      <w:divBdr>
        <w:top w:val="none" w:sz="0" w:space="0" w:color="auto"/>
        <w:left w:val="none" w:sz="0" w:space="0" w:color="auto"/>
        <w:bottom w:val="none" w:sz="0" w:space="0" w:color="auto"/>
        <w:right w:val="none" w:sz="0" w:space="0" w:color="auto"/>
      </w:divBdr>
    </w:div>
    <w:div w:id="1693725543">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3825331">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5867079">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710230">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330126">
      <w:bodyDiv w:val="1"/>
      <w:marLeft w:val="0"/>
      <w:marRight w:val="0"/>
      <w:marTop w:val="0"/>
      <w:marBottom w:val="0"/>
      <w:divBdr>
        <w:top w:val="none" w:sz="0" w:space="0" w:color="auto"/>
        <w:left w:val="none" w:sz="0" w:space="0" w:color="auto"/>
        <w:bottom w:val="none" w:sz="0" w:space="0" w:color="auto"/>
        <w:right w:val="none" w:sz="0" w:space="0" w:color="auto"/>
      </w:divBdr>
    </w:div>
    <w:div w:id="1708483107">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0951809">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14083">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426835">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8511">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096002">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325773">
      <w:bodyDiv w:val="1"/>
      <w:marLeft w:val="0"/>
      <w:marRight w:val="0"/>
      <w:marTop w:val="0"/>
      <w:marBottom w:val="0"/>
      <w:divBdr>
        <w:top w:val="none" w:sz="0" w:space="0" w:color="auto"/>
        <w:left w:val="none" w:sz="0" w:space="0" w:color="auto"/>
        <w:bottom w:val="none" w:sz="0" w:space="0" w:color="auto"/>
        <w:right w:val="none" w:sz="0" w:space="0" w:color="auto"/>
      </w:divBdr>
    </w:div>
    <w:div w:id="1724400785">
      <w:bodyDiv w:val="1"/>
      <w:marLeft w:val="0"/>
      <w:marRight w:val="0"/>
      <w:marTop w:val="0"/>
      <w:marBottom w:val="0"/>
      <w:divBdr>
        <w:top w:val="none" w:sz="0" w:space="0" w:color="auto"/>
        <w:left w:val="none" w:sz="0" w:space="0" w:color="auto"/>
        <w:bottom w:val="none" w:sz="0" w:space="0" w:color="auto"/>
        <w:right w:val="none" w:sz="0" w:space="0" w:color="auto"/>
      </w:divBdr>
    </w:div>
    <w:div w:id="1724526636">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772734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574644">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733872">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090504">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517966">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558798">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257651">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797137">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6899152">
      <w:bodyDiv w:val="1"/>
      <w:marLeft w:val="0"/>
      <w:marRight w:val="0"/>
      <w:marTop w:val="0"/>
      <w:marBottom w:val="0"/>
      <w:divBdr>
        <w:top w:val="none" w:sz="0" w:space="0" w:color="auto"/>
        <w:left w:val="none" w:sz="0" w:space="0" w:color="auto"/>
        <w:bottom w:val="none" w:sz="0" w:space="0" w:color="auto"/>
        <w:right w:val="none" w:sz="0" w:space="0" w:color="auto"/>
      </w:divBdr>
    </w:div>
    <w:div w:id="1756973202">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2444">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156652">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283266">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084242">
      <w:bodyDiv w:val="1"/>
      <w:marLeft w:val="0"/>
      <w:marRight w:val="0"/>
      <w:marTop w:val="0"/>
      <w:marBottom w:val="0"/>
      <w:divBdr>
        <w:top w:val="none" w:sz="0" w:space="0" w:color="auto"/>
        <w:left w:val="none" w:sz="0" w:space="0" w:color="auto"/>
        <w:bottom w:val="none" w:sz="0" w:space="0" w:color="auto"/>
        <w:right w:val="none" w:sz="0" w:space="0" w:color="auto"/>
      </w:divBdr>
    </w:div>
    <w:div w:id="1774468854">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6828573">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023538">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186476">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4962345">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7776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6919950">
      <w:bodyDiv w:val="1"/>
      <w:marLeft w:val="0"/>
      <w:marRight w:val="0"/>
      <w:marTop w:val="0"/>
      <w:marBottom w:val="0"/>
      <w:divBdr>
        <w:top w:val="none" w:sz="0" w:space="0" w:color="auto"/>
        <w:left w:val="none" w:sz="0" w:space="0" w:color="auto"/>
        <w:bottom w:val="none" w:sz="0" w:space="0" w:color="auto"/>
        <w:right w:val="none" w:sz="0" w:space="0" w:color="auto"/>
      </w:divBdr>
    </w:div>
    <w:div w:id="1787044852">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4640822">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258090">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799716593">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20222">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1419086">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5206">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0783418">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0999248">
      <w:bodyDiv w:val="1"/>
      <w:marLeft w:val="0"/>
      <w:marRight w:val="0"/>
      <w:marTop w:val="0"/>
      <w:marBottom w:val="0"/>
      <w:divBdr>
        <w:top w:val="none" w:sz="0" w:space="0" w:color="auto"/>
        <w:left w:val="none" w:sz="0" w:space="0" w:color="auto"/>
        <w:bottom w:val="none" w:sz="0" w:space="0" w:color="auto"/>
        <w:right w:val="none" w:sz="0" w:space="0" w:color="auto"/>
      </w:divBdr>
    </w:div>
    <w:div w:id="1821000657">
      <w:bodyDiv w:val="1"/>
      <w:marLeft w:val="0"/>
      <w:marRight w:val="0"/>
      <w:marTop w:val="0"/>
      <w:marBottom w:val="0"/>
      <w:divBdr>
        <w:top w:val="none" w:sz="0" w:space="0" w:color="auto"/>
        <w:left w:val="none" w:sz="0" w:space="0" w:color="auto"/>
        <w:bottom w:val="none" w:sz="0" w:space="0" w:color="auto"/>
        <w:right w:val="none" w:sz="0" w:space="0" w:color="auto"/>
      </w:divBdr>
    </w:div>
    <w:div w:id="1821193264">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508974">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311071">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362863">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2913586">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370658">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6414827">
      <w:bodyDiv w:val="1"/>
      <w:marLeft w:val="0"/>
      <w:marRight w:val="0"/>
      <w:marTop w:val="0"/>
      <w:marBottom w:val="0"/>
      <w:divBdr>
        <w:top w:val="none" w:sz="0" w:space="0" w:color="auto"/>
        <w:left w:val="none" w:sz="0" w:space="0" w:color="auto"/>
        <w:bottom w:val="none" w:sz="0" w:space="0" w:color="auto"/>
        <w:right w:val="none" w:sz="0" w:space="0" w:color="auto"/>
      </w:divBdr>
    </w:div>
    <w:div w:id="1836603321">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106370">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385060">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23253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18735">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405067">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242779">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463776">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36626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559236">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718547">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380109">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0111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1629131">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680777">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116525">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130219">
      <w:bodyDiv w:val="1"/>
      <w:marLeft w:val="0"/>
      <w:marRight w:val="0"/>
      <w:marTop w:val="0"/>
      <w:marBottom w:val="0"/>
      <w:divBdr>
        <w:top w:val="none" w:sz="0" w:space="0" w:color="auto"/>
        <w:left w:val="none" w:sz="0" w:space="0" w:color="auto"/>
        <w:bottom w:val="none" w:sz="0" w:space="0" w:color="auto"/>
        <w:right w:val="none" w:sz="0" w:space="0" w:color="auto"/>
      </w:divBdr>
    </w:div>
    <w:div w:id="1903251096">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372454">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227961">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2888393">
      <w:bodyDiv w:val="1"/>
      <w:marLeft w:val="0"/>
      <w:marRight w:val="0"/>
      <w:marTop w:val="0"/>
      <w:marBottom w:val="0"/>
      <w:divBdr>
        <w:top w:val="none" w:sz="0" w:space="0" w:color="auto"/>
        <w:left w:val="none" w:sz="0" w:space="0" w:color="auto"/>
        <w:bottom w:val="none" w:sz="0" w:space="0" w:color="auto"/>
        <w:right w:val="none" w:sz="0" w:space="0" w:color="auto"/>
      </w:divBdr>
    </w:div>
    <w:div w:id="1913076400">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583533">
      <w:bodyDiv w:val="1"/>
      <w:marLeft w:val="0"/>
      <w:marRight w:val="0"/>
      <w:marTop w:val="0"/>
      <w:marBottom w:val="0"/>
      <w:divBdr>
        <w:top w:val="none" w:sz="0" w:space="0" w:color="auto"/>
        <w:left w:val="none" w:sz="0" w:space="0" w:color="auto"/>
        <w:bottom w:val="none" w:sz="0" w:space="0" w:color="auto"/>
        <w:right w:val="none" w:sz="0" w:space="0" w:color="auto"/>
      </w:divBdr>
    </w:div>
    <w:div w:id="1914848286">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3316">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203708">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0824008">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56732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4948424">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881999">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1502940">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2928961">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630449">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8901305">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563185">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840954">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044317">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668852">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4288763">
      <w:bodyDiv w:val="1"/>
      <w:marLeft w:val="0"/>
      <w:marRight w:val="0"/>
      <w:marTop w:val="0"/>
      <w:marBottom w:val="0"/>
      <w:divBdr>
        <w:top w:val="none" w:sz="0" w:space="0" w:color="auto"/>
        <w:left w:val="none" w:sz="0" w:space="0" w:color="auto"/>
        <w:bottom w:val="none" w:sz="0" w:space="0" w:color="auto"/>
        <w:right w:val="none" w:sz="0" w:space="0" w:color="auto"/>
      </w:divBdr>
    </w:div>
    <w:div w:id="1955013606">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082">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42115">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375860">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3993708">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69821792">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1474207">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560447">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3898889">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343393">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5969600">
      <w:bodyDiv w:val="1"/>
      <w:marLeft w:val="0"/>
      <w:marRight w:val="0"/>
      <w:marTop w:val="0"/>
      <w:marBottom w:val="0"/>
      <w:divBdr>
        <w:top w:val="none" w:sz="0" w:space="0" w:color="auto"/>
        <w:left w:val="none" w:sz="0" w:space="0" w:color="auto"/>
        <w:bottom w:val="none" w:sz="0" w:space="0" w:color="auto"/>
        <w:right w:val="none" w:sz="0" w:space="0" w:color="auto"/>
      </w:divBdr>
    </w:div>
    <w:div w:id="198600820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543451">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0004">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3948199">
      <w:bodyDiv w:val="1"/>
      <w:marLeft w:val="0"/>
      <w:marRight w:val="0"/>
      <w:marTop w:val="0"/>
      <w:marBottom w:val="0"/>
      <w:divBdr>
        <w:top w:val="none" w:sz="0" w:space="0" w:color="auto"/>
        <w:left w:val="none" w:sz="0" w:space="0" w:color="auto"/>
        <w:bottom w:val="none" w:sz="0" w:space="0" w:color="auto"/>
        <w:right w:val="none" w:sz="0" w:space="0" w:color="auto"/>
      </w:divBdr>
    </w:div>
    <w:div w:id="1994334823">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025757">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8991783">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5891418">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3538">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6957153">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0934766">
      <w:bodyDiv w:val="1"/>
      <w:marLeft w:val="0"/>
      <w:marRight w:val="0"/>
      <w:marTop w:val="0"/>
      <w:marBottom w:val="0"/>
      <w:divBdr>
        <w:top w:val="none" w:sz="0" w:space="0" w:color="auto"/>
        <w:left w:val="none" w:sz="0" w:space="0" w:color="auto"/>
        <w:bottom w:val="none" w:sz="0" w:space="0" w:color="auto"/>
        <w:right w:val="none" w:sz="0" w:space="0" w:color="auto"/>
      </w:divBdr>
    </w:div>
    <w:div w:id="2021085685">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390808">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896301">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285640">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6637128">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2994521">
      <w:bodyDiv w:val="1"/>
      <w:marLeft w:val="0"/>
      <w:marRight w:val="0"/>
      <w:marTop w:val="0"/>
      <w:marBottom w:val="0"/>
      <w:divBdr>
        <w:top w:val="none" w:sz="0" w:space="0" w:color="auto"/>
        <w:left w:val="none" w:sz="0" w:space="0" w:color="auto"/>
        <w:bottom w:val="none" w:sz="0" w:space="0" w:color="auto"/>
        <w:right w:val="none" w:sz="0" w:space="0" w:color="auto"/>
      </w:divBdr>
    </w:div>
    <w:div w:id="2033410653">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542087">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7851082">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042865">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1988">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171970">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7635379">
      <w:bodyDiv w:val="1"/>
      <w:marLeft w:val="0"/>
      <w:marRight w:val="0"/>
      <w:marTop w:val="0"/>
      <w:marBottom w:val="0"/>
      <w:divBdr>
        <w:top w:val="none" w:sz="0" w:space="0" w:color="auto"/>
        <w:left w:val="none" w:sz="0" w:space="0" w:color="auto"/>
        <w:bottom w:val="none" w:sz="0" w:space="0" w:color="auto"/>
        <w:right w:val="none" w:sz="0" w:space="0" w:color="auto"/>
      </w:divBdr>
    </w:div>
    <w:div w:id="2048025320">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59160639">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6580">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20420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288020">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443110">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777217">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53238">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896166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1625">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0984608">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685041">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460801">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083796">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270853">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1272943">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08752">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7946037">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0761339">
      <w:bodyDiv w:val="1"/>
      <w:marLeft w:val="0"/>
      <w:marRight w:val="0"/>
      <w:marTop w:val="0"/>
      <w:marBottom w:val="0"/>
      <w:divBdr>
        <w:top w:val="none" w:sz="0" w:space="0" w:color="auto"/>
        <w:left w:val="none" w:sz="0" w:space="0" w:color="auto"/>
        <w:bottom w:val="none" w:sz="0" w:space="0" w:color="auto"/>
        <w:right w:val="none" w:sz="0" w:space="0" w:color="auto"/>
      </w:divBdr>
    </w:div>
    <w:div w:id="2121338476">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07201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729407">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8695543">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45843">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209737">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219535">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190772">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2795825">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5852157">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13</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14</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12</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
    <b:Year>1991</b:Year>
    <b:BIBTEX_Entry>inproceedings</b:BIBTEX_Entry>
    <b:SourceType>ConferenceProceedings</b:SourceType>
    <b:Title>On the apparent unfairness of a capacity-1 protocol for very fast local area networks</b:Title>
    <b:Tag>dog91a</b:Tag>
    <b:BookTitle>Proceedings of the Third IEE Conference on Telecommunications</b:BookTitle>
    <b:Author>
      <b:Author>
        <b:NameList>
          <b:Person>
            <b:Last>Dobosiewicz</b:Last>
            <b:First>W.</b:First>
          </b:Person>
          <b:Person>
            <b:Last>Gburzynski</b:Last>
            <b:First>P.</b:First>
          </b:Person>
        </b:NameList>
      </b:Author>
    </b:Author>
    <b:Month>3</b:Month>
    <b:ConferenceName>Proceedings of the Third IEE Conference on Telecommunications</b:ConferenceName>
    <b:City>Edinburgh</b:City>
    <b:StateProvince>Scotland</b:StateProvince>
    <b:Guid>{0C2F7539-5E59-4487-9578-E5C1ABFBEB65}</b:Guid>
    <b:RefOrder>15</b:RefOrder>
  </b:Source>
</b:Sources>
</file>

<file path=customXml/itemProps1.xml><?xml version="1.0" encoding="utf-8"?>
<ds:datastoreItem xmlns:ds="http://schemas.openxmlformats.org/officeDocument/2006/customXml" ds:itemID="{1824A5C1-3931-440D-BC68-5DC5EC807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24214</TotalTime>
  <Pages>1</Pages>
  <Words>195347</Words>
  <Characters>1113479</Characters>
  <Application>Microsoft Office Word</Application>
  <DocSecurity>0</DocSecurity>
  <Lines>9278</Lines>
  <Paragraphs>2612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1306214</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437</cp:revision>
  <cp:lastPrinted>2020-09-13T20:23:00Z</cp:lastPrinted>
  <dcterms:created xsi:type="dcterms:W3CDTF">2018-05-16T07:09:00Z</dcterms:created>
  <dcterms:modified xsi:type="dcterms:W3CDTF">2020-09-13T20:27:00Z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